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0AB4FF"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48C2D21F" w14:textId="77777777" w:rsidTr="00394C48">
        <w:trPr>
          <w:trHeight w:val="1399"/>
        </w:trPr>
        <w:tc>
          <w:tcPr>
            <w:tcW w:w="9210" w:type="dxa"/>
            <w:shd w:val="clear" w:color="auto" w:fill="auto"/>
          </w:tcPr>
          <w:p w14:paraId="26CE5B8F"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F61D4" w:rsidRPr="005F6D38">
              <w:rPr>
                <w:rFonts w:ascii="Verdana" w:hAnsi="Verdana"/>
                <w:lang w:val="en-US"/>
              </w:rPr>
              <w:t>Organic Not Pasteurized NFC Grapefruit Juice</w:t>
            </w:r>
          </w:p>
          <w:p w14:paraId="559B4AFC"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F61D4" w:rsidRPr="009E1137">
              <w:rPr>
                <w:rFonts w:ascii="Verdana" w:hAnsi="Verdana"/>
                <w:i/>
                <w:lang w:val="en-US"/>
              </w:rPr>
              <w:t>Organic Not Pasteurized NFC Cloudy Grapefruit Juice</w:t>
            </w:r>
          </w:p>
          <w:p w14:paraId="4198996C"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4F61D4" w:rsidRPr="005F6D38">
              <w:rPr>
                <w:rFonts w:ascii="Verdana" w:hAnsi="Verdana"/>
                <w:lang w:val="en-US"/>
              </w:rPr>
              <w:t>PNB</w:t>
            </w:r>
          </w:p>
          <w:p w14:paraId="1642ADBC" w14:textId="77777777" w:rsidR="004F61D4" w:rsidRDefault="004F61D4" w:rsidP="004F61D4">
            <w:pPr>
              <w:tabs>
                <w:tab w:val="left" w:pos="0"/>
              </w:tabs>
              <w:spacing w:before="100" w:beforeAutospacing="1"/>
              <w:ind w:hanging="6"/>
              <w:rPr>
                <w:rFonts w:ascii="Verdana" w:hAnsi="Verdana"/>
                <w:i/>
                <w:u w:val="single"/>
                <w:lang w:val="en-US"/>
              </w:rPr>
            </w:pPr>
            <w:r w:rsidRPr="005F6D38">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170FD58C" w14:textId="77777777" w:rsidR="004F61D4" w:rsidRDefault="004F61D4" w:rsidP="004F61D4">
            <w:pPr>
              <w:tabs>
                <w:tab w:val="left" w:pos="0"/>
              </w:tabs>
              <w:spacing w:before="100" w:beforeAutospacing="1"/>
              <w:ind w:hanging="6"/>
              <w:rPr>
                <w:rFonts w:ascii="Verdana" w:hAnsi="Verdana"/>
                <w:i/>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4F61D4" w:rsidRPr="005F6D38" w14:paraId="3893C862" w14:textId="77777777" w:rsidTr="004F61D4">
              <w:trPr>
                <w:trHeight w:val="855"/>
              </w:trPr>
              <w:tc>
                <w:tcPr>
                  <w:tcW w:w="2977" w:type="dxa"/>
                  <w:shd w:val="clear" w:color="auto" w:fill="auto"/>
                  <w:vAlign w:val="center"/>
                </w:tcPr>
                <w:p w14:paraId="558023F0" w14:textId="77777777" w:rsidR="004F61D4" w:rsidRPr="005F6D38" w:rsidRDefault="004F61D4" w:rsidP="009E79AB">
                  <w:pPr>
                    <w:rPr>
                      <w:rFonts w:ascii="Verdana" w:hAnsi="Verdana"/>
                      <w:b/>
                      <w:i/>
                      <w:lang w:val="en-US"/>
                    </w:rPr>
                  </w:pPr>
                  <w:r w:rsidRPr="005F6D38">
                    <w:rPr>
                      <w:rFonts w:ascii="Verdana" w:hAnsi="Verdana"/>
                      <w:i/>
                      <w:lang w:val="en-US"/>
                    </w:rPr>
                    <w:t>Authorization N° of operator controlled:</w:t>
                  </w:r>
                </w:p>
              </w:tc>
              <w:tc>
                <w:tcPr>
                  <w:tcW w:w="1418" w:type="dxa"/>
                  <w:shd w:val="clear" w:color="auto" w:fill="auto"/>
                  <w:vAlign w:val="center"/>
                </w:tcPr>
                <w:p w14:paraId="2FEFA45A" w14:textId="77777777" w:rsidR="004F61D4" w:rsidRPr="005F6D38" w:rsidRDefault="004F61D4" w:rsidP="009E79AB">
                  <w:pPr>
                    <w:jc w:val="center"/>
                    <w:rPr>
                      <w:rFonts w:ascii="Verdana" w:hAnsi="Verdana"/>
                      <w:b/>
                      <w:i/>
                      <w:lang w:val="en-US"/>
                    </w:rPr>
                  </w:pPr>
                  <w:r w:rsidRPr="005F6D38">
                    <w:rPr>
                      <w:rFonts w:ascii="Verdana" w:hAnsi="Verdana"/>
                      <w:b/>
                      <w:i/>
                      <w:lang w:val="en-US"/>
                    </w:rPr>
                    <w:t>D85C</w:t>
                  </w:r>
                </w:p>
              </w:tc>
              <w:tc>
                <w:tcPr>
                  <w:tcW w:w="2977" w:type="dxa"/>
                  <w:shd w:val="clear" w:color="auto" w:fill="auto"/>
                  <w:vAlign w:val="center"/>
                </w:tcPr>
                <w:p w14:paraId="1780D555" w14:textId="77777777" w:rsidR="004F61D4" w:rsidRPr="005F6D38" w:rsidRDefault="004F61D4" w:rsidP="009E79AB">
                  <w:pPr>
                    <w:rPr>
                      <w:rFonts w:ascii="Verdana" w:hAnsi="Verdana"/>
                      <w:b/>
                      <w:i/>
                      <w:lang w:val="en-US"/>
                    </w:rPr>
                  </w:pPr>
                  <w:r w:rsidRPr="005F6D38">
                    <w:rPr>
                      <w:rFonts w:ascii="Verdana" w:hAnsi="Verdana"/>
                      <w:i/>
                      <w:lang w:val="en-US"/>
                    </w:rPr>
                    <w:t>Authorization N° of inspection body:</w:t>
                  </w:r>
                </w:p>
              </w:tc>
              <w:tc>
                <w:tcPr>
                  <w:tcW w:w="1559" w:type="dxa"/>
                  <w:shd w:val="clear" w:color="auto" w:fill="auto"/>
                  <w:vAlign w:val="center"/>
                </w:tcPr>
                <w:p w14:paraId="4484E00A" w14:textId="77777777" w:rsidR="004F61D4" w:rsidRPr="005F6D38" w:rsidRDefault="004F61D4" w:rsidP="009E79AB">
                  <w:pPr>
                    <w:jc w:val="center"/>
                    <w:rPr>
                      <w:rFonts w:ascii="Verdana" w:hAnsi="Verdana"/>
                      <w:b/>
                      <w:i/>
                      <w:lang w:val="en-US"/>
                    </w:rPr>
                  </w:pPr>
                  <w:r w:rsidRPr="005F6D38">
                    <w:rPr>
                      <w:rFonts w:ascii="Verdana" w:hAnsi="Verdana"/>
                      <w:b/>
                      <w:i/>
                      <w:lang w:val="en-US"/>
                    </w:rPr>
                    <w:t>IT BIO 006</w:t>
                  </w:r>
                </w:p>
              </w:tc>
            </w:tr>
          </w:tbl>
          <w:p w14:paraId="187B2EE5"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7503BB50" w14:textId="77777777" w:rsidR="00B13991" w:rsidRDefault="00B13991" w:rsidP="00257592">
      <w:pPr>
        <w:spacing w:before="120"/>
        <w:ind w:left="720"/>
        <w:rPr>
          <w:rFonts w:ascii="Verdana" w:hAnsi="Verdana"/>
          <w:b/>
          <w:sz w:val="8"/>
          <w:szCs w:val="8"/>
          <w:lang w:val="en-US"/>
        </w:rPr>
      </w:pPr>
    </w:p>
    <w:p w14:paraId="2B35D3E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C7759" w14:paraId="21776F52" w14:textId="77777777" w:rsidTr="00257592">
        <w:trPr>
          <w:trHeight w:val="3578"/>
        </w:trPr>
        <w:tc>
          <w:tcPr>
            <w:tcW w:w="9238" w:type="dxa"/>
            <w:shd w:val="clear" w:color="auto" w:fill="auto"/>
          </w:tcPr>
          <w:p w14:paraId="4B0F888E"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DF6938B"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F61D4" w:rsidRPr="005F6D38">
              <w:rPr>
                <w:rFonts w:ascii="Verdana" w:hAnsi="Verdana"/>
                <w:lang w:val="en-US"/>
              </w:rPr>
              <w:t>Organic Grapefruit (100%)</w:t>
            </w:r>
          </w:p>
          <w:p w14:paraId="6786FACF" w14:textId="77777777" w:rsidR="0042012D" w:rsidRPr="002C594E" w:rsidRDefault="0042012D" w:rsidP="00583DB6">
            <w:pPr>
              <w:tabs>
                <w:tab w:val="left" w:pos="284"/>
                <w:tab w:val="left" w:pos="3402"/>
              </w:tabs>
              <w:spacing w:before="120" w:after="120"/>
              <w:rPr>
                <w:rFonts w:ascii="Verdana" w:hAnsi="Verdana"/>
                <w:i/>
                <w:lang w:val="en-US"/>
              </w:rPr>
            </w:pPr>
          </w:p>
          <w:p w14:paraId="4050C3B2"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75705E19" w14:textId="77777777" w:rsidR="00583DB6" w:rsidRPr="002C594E" w:rsidRDefault="00583DB6" w:rsidP="00583DB6">
            <w:pPr>
              <w:tabs>
                <w:tab w:val="left" w:pos="284"/>
                <w:tab w:val="left" w:pos="3402"/>
              </w:tabs>
              <w:spacing w:before="120" w:after="120"/>
              <w:rPr>
                <w:rFonts w:ascii="Verdana" w:hAnsi="Verdana"/>
                <w:i/>
                <w:lang w:val="en-US"/>
              </w:rPr>
            </w:pPr>
          </w:p>
          <w:p w14:paraId="72D6EE7F"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4F61D4" w:rsidRPr="005F6D38">
              <w:rPr>
                <w:rFonts w:ascii="Verdana" w:hAnsi="Verdana"/>
                <w:lang w:val="en-US"/>
              </w:rPr>
              <w:t>Organic Grapefruit</w:t>
            </w:r>
          </w:p>
          <w:p w14:paraId="3A88836F"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61D4" w:rsidRPr="005F6D38">
              <w:rPr>
                <w:rFonts w:ascii="Verdana" w:hAnsi="Verdana"/>
                <w:lang w:val="en-US"/>
              </w:rPr>
              <w:t>Citrus x paradise Macfad</w:t>
            </w:r>
          </w:p>
          <w:p w14:paraId="2227188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0E5FA9E"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4F61D4" w:rsidRPr="005F6D38">
              <w:rPr>
                <w:rFonts w:ascii="Verdana" w:hAnsi="Verdana"/>
                <w:lang w:val="en-US"/>
              </w:rPr>
              <w:t>Yellow-white Grapefruit</w:t>
            </w:r>
          </w:p>
          <w:p w14:paraId="21CC62FB"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38FDFA0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026D6C8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AEA5C27"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BDE1278"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DF65B93" w14:textId="77777777" w:rsidR="00583DB6" w:rsidRDefault="00583DB6" w:rsidP="00257592">
      <w:pPr>
        <w:spacing w:before="120"/>
        <w:rPr>
          <w:rFonts w:ascii="Verdana" w:hAnsi="Verdana"/>
          <w:b/>
          <w:sz w:val="8"/>
          <w:szCs w:val="8"/>
          <w:lang w:val="en-US"/>
        </w:rPr>
      </w:pPr>
    </w:p>
    <w:p w14:paraId="6F241ED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7C03BD4"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C7759" w14:paraId="30A2E744" w14:textId="77777777" w:rsidTr="00583DB6">
        <w:trPr>
          <w:trHeight w:val="4575"/>
        </w:trPr>
        <w:tc>
          <w:tcPr>
            <w:tcW w:w="9210" w:type="dxa"/>
            <w:tcBorders>
              <w:bottom w:val="nil"/>
            </w:tcBorders>
          </w:tcPr>
          <w:p w14:paraId="04C41B7F"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25F84B1"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499CE544" w14:textId="77777777" w:rsidTr="000E23DD">
              <w:trPr>
                <w:trHeight w:hRule="exact" w:val="501"/>
              </w:trPr>
              <w:tc>
                <w:tcPr>
                  <w:tcW w:w="1297" w:type="dxa"/>
                  <w:vAlign w:val="center"/>
                </w:tcPr>
                <w:p w14:paraId="557264E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0969DD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4D32B88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DDD979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90E3EF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2291ACB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0E23DD" w14:paraId="22FF247A" w14:textId="77777777" w:rsidTr="000E23DD">
              <w:trPr>
                <w:trHeight w:hRule="exact" w:val="501"/>
              </w:trPr>
              <w:tc>
                <w:tcPr>
                  <w:tcW w:w="1297" w:type="dxa"/>
                  <w:vAlign w:val="center"/>
                </w:tcPr>
                <w:p w14:paraId="23143F4A"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5ACCCEB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&gt;9</w:t>
                  </w:r>
                </w:p>
              </w:tc>
              <w:tc>
                <w:tcPr>
                  <w:tcW w:w="737" w:type="dxa"/>
                  <w:vAlign w:val="center"/>
                </w:tcPr>
                <w:p w14:paraId="7E229A8A"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9,0</w:t>
                  </w:r>
                </w:p>
              </w:tc>
              <w:tc>
                <w:tcPr>
                  <w:tcW w:w="811" w:type="dxa"/>
                  <w:vAlign w:val="center"/>
                </w:tcPr>
                <w:p w14:paraId="108FA775" w14:textId="77777777" w:rsidR="004F61D4" w:rsidRPr="005F6D38" w:rsidRDefault="00993683" w:rsidP="009E79AB">
                  <w:pPr>
                    <w:jc w:val="center"/>
                    <w:rPr>
                      <w:rFonts w:ascii="Verdana" w:hAnsi="Verdana"/>
                      <w:sz w:val="16"/>
                      <w:szCs w:val="16"/>
                      <w:lang w:val="en-US"/>
                    </w:rPr>
                  </w:pPr>
                  <w:r>
                    <w:rPr>
                      <w:rFonts w:ascii="Verdana" w:hAnsi="Verdana"/>
                      <w:sz w:val="16"/>
                      <w:szCs w:val="16"/>
                      <w:lang w:val="en-US"/>
                    </w:rPr>
                    <w:t>10</w:t>
                  </w:r>
                </w:p>
              </w:tc>
              <w:tc>
                <w:tcPr>
                  <w:tcW w:w="822" w:type="dxa"/>
                  <w:vAlign w:val="center"/>
                </w:tcPr>
                <w:p w14:paraId="7217E8C6"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1A49F9C1"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0E23DD" w14:paraId="13B2AA7E" w14:textId="77777777" w:rsidTr="000E23DD">
              <w:trPr>
                <w:trHeight w:hRule="exact" w:val="501"/>
              </w:trPr>
              <w:tc>
                <w:tcPr>
                  <w:tcW w:w="1297" w:type="dxa"/>
                  <w:vAlign w:val="center"/>
                </w:tcPr>
                <w:p w14:paraId="31271B1D"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4447E341" w14:textId="77777777" w:rsidR="004F61D4" w:rsidRPr="005F6D38" w:rsidRDefault="004F61D4" w:rsidP="009E79AB">
                  <w:pPr>
                    <w:jc w:val="center"/>
                    <w:rPr>
                      <w:rFonts w:ascii="Verdana" w:hAnsi="Verdana"/>
                      <w:sz w:val="16"/>
                      <w:szCs w:val="16"/>
                      <w:lang w:val="en-US"/>
                    </w:rPr>
                  </w:pPr>
                </w:p>
              </w:tc>
              <w:tc>
                <w:tcPr>
                  <w:tcW w:w="737" w:type="dxa"/>
                  <w:vAlign w:val="center"/>
                </w:tcPr>
                <w:p w14:paraId="14E6058A"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0,9</w:t>
                  </w:r>
                </w:p>
              </w:tc>
              <w:tc>
                <w:tcPr>
                  <w:tcW w:w="811" w:type="dxa"/>
                  <w:vAlign w:val="center"/>
                </w:tcPr>
                <w:p w14:paraId="576F393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2,0</w:t>
                  </w:r>
                </w:p>
              </w:tc>
              <w:tc>
                <w:tcPr>
                  <w:tcW w:w="822" w:type="dxa"/>
                  <w:vAlign w:val="center"/>
                </w:tcPr>
                <w:p w14:paraId="60F250F6"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4B18DBBC"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993683" w:rsidRPr="000E23DD" w14:paraId="5092993B" w14:textId="77777777" w:rsidTr="000E23DD">
              <w:trPr>
                <w:trHeight w:hRule="exact" w:val="501"/>
              </w:trPr>
              <w:tc>
                <w:tcPr>
                  <w:tcW w:w="1297" w:type="dxa"/>
                  <w:vAlign w:val="center"/>
                </w:tcPr>
                <w:p w14:paraId="48436C87" w14:textId="77777777" w:rsidR="00993683" w:rsidRPr="005F6D38" w:rsidRDefault="00993683" w:rsidP="009E79AB">
                  <w:pPr>
                    <w:jc w:val="center"/>
                    <w:rPr>
                      <w:rFonts w:ascii="Verdana" w:hAnsi="Verdana"/>
                      <w:i/>
                      <w:sz w:val="16"/>
                      <w:szCs w:val="16"/>
                      <w:lang w:val="en-US"/>
                    </w:rPr>
                  </w:pPr>
                  <w:r>
                    <w:rPr>
                      <w:rFonts w:ascii="Verdana" w:hAnsi="Verdana"/>
                      <w:i/>
                      <w:sz w:val="16"/>
                      <w:szCs w:val="16"/>
                      <w:lang w:val="en-US"/>
                    </w:rPr>
                    <w:t xml:space="preserve">Ratio </w:t>
                  </w:r>
                </w:p>
              </w:tc>
              <w:tc>
                <w:tcPr>
                  <w:tcW w:w="825" w:type="dxa"/>
                  <w:vAlign w:val="center"/>
                </w:tcPr>
                <w:p w14:paraId="5DA75F31" w14:textId="77777777" w:rsidR="00993683" w:rsidRPr="005F6D38" w:rsidRDefault="00993683" w:rsidP="009E79AB">
                  <w:pPr>
                    <w:jc w:val="center"/>
                    <w:rPr>
                      <w:rFonts w:ascii="Verdana" w:hAnsi="Verdana"/>
                      <w:sz w:val="16"/>
                      <w:szCs w:val="16"/>
                      <w:lang w:val="en-US"/>
                    </w:rPr>
                  </w:pPr>
                </w:p>
              </w:tc>
              <w:tc>
                <w:tcPr>
                  <w:tcW w:w="737" w:type="dxa"/>
                  <w:vAlign w:val="center"/>
                </w:tcPr>
                <w:p w14:paraId="78FBC712" w14:textId="77777777" w:rsidR="00993683" w:rsidRPr="005F6D38" w:rsidRDefault="00993683" w:rsidP="009E79AB">
                  <w:pPr>
                    <w:tabs>
                      <w:tab w:val="decimal" w:pos="12"/>
                    </w:tabs>
                    <w:jc w:val="center"/>
                    <w:rPr>
                      <w:rFonts w:ascii="Verdana" w:hAnsi="Verdana"/>
                      <w:sz w:val="16"/>
                      <w:szCs w:val="16"/>
                      <w:lang w:val="en-US"/>
                    </w:rPr>
                  </w:pPr>
                  <w:r>
                    <w:rPr>
                      <w:rFonts w:ascii="Verdana" w:hAnsi="Verdana"/>
                      <w:sz w:val="16"/>
                      <w:szCs w:val="16"/>
                      <w:lang w:val="en-US"/>
                    </w:rPr>
                    <w:t>5</w:t>
                  </w:r>
                </w:p>
              </w:tc>
              <w:tc>
                <w:tcPr>
                  <w:tcW w:w="811" w:type="dxa"/>
                  <w:vAlign w:val="center"/>
                </w:tcPr>
                <w:p w14:paraId="6E10E96F" w14:textId="77777777" w:rsidR="00993683" w:rsidRPr="005F6D38" w:rsidRDefault="00993683" w:rsidP="009E79AB">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19D836BF" w14:textId="77777777" w:rsidR="00993683" w:rsidRPr="005F6D38" w:rsidRDefault="00993683" w:rsidP="009E79AB">
                  <w:pPr>
                    <w:jc w:val="center"/>
                    <w:rPr>
                      <w:rFonts w:ascii="Verdana" w:hAnsi="Verdana"/>
                      <w:sz w:val="16"/>
                      <w:szCs w:val="16"/>
                      <w:lang w:val="en-US"/>
                    </w:rPr>
                  </w:pPr>
                </w:p>
              </w:tc>
              <w:tc>
                <w:tcPr>
                  <w:tcW w:w="1664" w:type="dxa"/>
                  <w:vAlign w:val="center"/>
                </w:tcPr>
                <w:p w14:paraId="16B8F4C3" w14:textId="77777777" w:rsidR="00993683" w:rsidRPr="005F6D38" w:rsidRDefault="00993683" w:rsidP="009E79AB">
                  <w:pPr>
                    <w:snapToGrid w:val="0"/>
                    <w:jc w:val="center"/>
                    <w:rPr>
                      <w:rFonts w:ascii="Verdana" w:hAnsi="Verdana"/>
                      <w:sz w:val="16"/>
                      <w:szCs w:val="16"/>
                      <w:lang w:val="en-US"/>
                    </w:rPr>
                  </w:pPr>
                  <w:r>
                    <w:rPr>
                      <w:rFonts w:ascii="Verdana" w:hAnsi="Verdana"/>
                      <w:sz w:val="16"/>
                      <w:szCs w:val="16"/>
                      <w:lang w:val="en-US"/>
                    </w:rPr>
                    <w:t>°B</w:t>
                  </w:r>
                  <w:r w:rsidRPr="00D74BDB">
                    <w:rPr>
                      <w:rFonts w:ascii="Verdana" w:hAnsi="Verdana"/>
                      <w:sz w:val="16"/>
                      <w:szCs w:val="16"/>
                      <w:lang w:val="en-US"/>
                    </w:rPr>
                    <w:t>rix corrected/acidity</w:t>
                  </w:r>
                </w:p>
              </w:tc>
            </w:tr>
            <w:tr w:rsidR="004F61D4" w:rsidRPr="000E23DD" w14:paraId="364864E7" w14:textId="77777777" w:rsidTr="000E23DD">
              <w:trPr>
                <w:trHeight w:hRule="exact" w:val="501"/>
              </w:trPr>
              <w:tc>
                <w:tcPr>
                  <w:tcW w:w="1297" w:type="dxa"/>
                  <w:vAlign w:val="center"/>
                </w:tcPr>
                <w:p w14:paraId="230D55B6"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519DE276"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31059D50"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3F70D4BD"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669E25DB"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5C1F4289"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684F32" w14:paraId="47BC97AB" w14:textId="77777777" w:rsidTr="000F2D8B">
              <w:trPr>
                <w:trHeight w:hRule="exact" w:val="863"/>
              </w:trPr>
              <w:tc>
                <w:tcPr>
                  <w:tcW w:w="1297" w:type="dxa"/>
                  <w:vAlign w:val="center"/>
                </w:tcPr>
                <w:p w14:paraId="1253B14F"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Pulp at 1500 rpm for 10 min.</w:t>
                  </w:r>
                </w:p>
              </w:tc>
              <w:tc>
                <w:tcPr>
                  <w:tcW w:w="825" w:type="dxa"/>
                  <w:vAlign w:val="center"/>
                </w:tcPr>
                <w:p w14:paraId="2FC5F0CD" w14:textId="77777777" w:rsidR="004F61D4" w:rsidRPr="005F6D38" w:rsidRDefault="004F61D4" w:rsidP="009E79AB">
                  <w:pPr>
                    <w:jc w:val="center"/>
                    <w:rPr>
                      <w:rFonts w:ascii="Verdana" w:hAnsi="Verdana"/>
                      <w:sz w:val="16"/>
                      <w:szCs w:val="16"/>
                      <w:lang w:val="en-US"/>
                    </w:rPr>
                  </w:pPr>
                </w:p>
              </w:tc>
              <w:tc>
                <w:tcPr>
                  <w:tcW w:w="737" w:type="dxa"/>
                  <w:vAlign w:val="center"/>
                </w:tcPr>
                <w:p w14:paraId="57B3BECA"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5</w:t>
                  </w:r>
                </w:p>
              </w:tc>
              <w:tc>
                <w:tcPr>
                  <w:tcW w:w="811" w:type="dxa"/>
                  <w:vAlign w:val="center"/>
                </w:tcPr>
                <w:p w14:paraId="25AB2ED1"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15</w:t>
                  </w:r>
                </w:p>
              </w:tc>
              <w:tc>
                <w:tcPr>
                  <w:tcW w:w="822" w:type="dxa"/>
                  <w:vAlign w:val="center"/>
                </w:tcPr>
                <w:p w14:paraId="332FBCD4"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496BCDA2"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IFU 60,1991</w:t>
                  </w:r>
                </w:p>
              </w:tc>
            </w:tr>
            <w:tr w:rsidR="00684F32" w:rsidRPr="009C7759" w14:paraId="36AF2B01" w14:textId="77777777" w:rsidTr="000F2D8B">
              <w:trPr>
                <w:trHeight w:hRule="exact" w:val="863"/>
              </w:trPr>
              <w:tc>
                <w:tcPr>
                  <w:tcW w:w="1297" w:type="dxa"/>
                  <w:vAlign w:val="center"/>
                </w:tcPr>
                <w:p w14:paraId="29135077" w14:textId="77777777" w:rsidR="00684F32" w:rsidRPr="005F6D38" w:rsidRDefault="00684F32" w:rsidP="00684F32">
                  <w:pPr>
                    <w:jc w:val="center"/>
                    <w:rPr>
                      <w:rFonts w:ascii="Verdana" w:hAnsi="Verdana"/>
                      <w:i/>
                      <w:sz w:val="16"/>
                      <w:szCs w:val="16"/>
                      <w:lang w:val="en-US"/>
                    </w:rPr>
                  </w:pPr>
                  <w:r>
                    <w:rPr>
                      <w:rFonts w:ascii="Verdana" w:hAnsi="Verdana"/>
                      <w:i/>
                      <w:sz w:val="16"/>
                      <w:szCs w:val="16"/>
                      <w:lang w:val="en-US"/>
                    </w:rPr>
                    <w:t>Pulp at 3000 rpm for 10 min.</w:t>
                  </w:r>
                </w:p>
              </w:tc>
              <w:tc>
                <w:tcPr>
                  <w:tcW w:w="825" w:type="dxa"/>
                  <w:vAlign w:val="center"/>
                </w:tcPr>
                <w:p w14:paraId="6502BACC" w14:textId="77777777" w:rsidR="00684F32" w:rsidRPr="005F6D38" w:rsidRDefault="00684F32" w:rsidP="00684F32">
                  <w:pPr>
                    <w:jc w:val="center"/>
                    <w:rPr>
                      <w:rFonts w:ascii="Verdana" w:hAnsi="Verdana"/>
                      <w:sz w:val="16"/>
                      <w:szCs w:val="16"/>
                      <w:lang w:val="en-US"/>
                    </w:rPr>
                  </w:pPr>
                </w:p>
              </w:tc>
              <w:tc>
                <w:tcPr>
                  <w:tcW w:w="737" w:type="dxa"/>
                  <w:vAlign w:val="center"/>
                </w:tcPr>
                <w:p w14:paraId="34C50E95" w14:textId="77777777" w:rsidR="00684F32" w:rsidRPr="005F6D38" w:rsidRDefault="00684F32" w:rsidP="00684F32">
                  <w:pPr>
                    <w:tabs>
                      <w:tab w:val="decimal" w:pos="12"/>
                    </w:tabs>
                    <w:jc w:val="center"/>
                    <w:rPr>
                      <w:rFonts w:ascii="Verdana" w:hAnsi="Verdana"/>
                      <w:sz w:val="16"/>
                      <w:szCs w:val="16"/>
                      <w:lang w:val="en-US"/>
                    </w:rPr>
                  </w:pPr>
                  <w:r>
                    <w:rPr>
                      <w:rFonts w:ascii="Verdana" w:hAnsi="Verdana"/>
                      <w:sz w:val="16"/>
                      <w:szCs w:val="16"/>
                      <w:lang w:val="en-US"/>
                    </w:rPr>
                    <w:t>2.5</w:t>
                  </w:r>
                </w:p>
              </w:tc>
              <w:tc>
                <w:tcPr>
                  <w:tcW w:w="811" w:type="dxa"/>
                  <w:vAlign w:val="center"/>
                </w:tcPr>
                <w:p w14:paraId="06CD483E" w14:textId="77777777" w:rsidR="00684F32" w:rsidRPr="005F6D38" w:rsidRDefault="00684F32" w:rsidP="00684F32">
                  <w:pPr>
                    <w:tabs>
                      <w:tab w:val="decimal" w:pos="12"/>
                      <w:tab w:val="decimal" w:pos="417"/>
                    </w:tabs>
                    <w:jc w:val="center"/>
                    <w:rPr>
                      <w:rFonts w:ascii="Verdana" w:hAnsi="Verdana"/>
                      <w:sz w:val="16"/>
                      <w:szCs w:val="16"/>
                      <w:lang w:val="en-US"/>
                    </w:rPr>
                  </w:pPr>
                  <w:r>
                    <w:rPr>
                      <w:rFonts w:ascii="Verdana" w:hAnsi="Verdana"/>
                      <w:sz w:val="16"/>
                      <w:szCs w:val="16"/>
                      <w:lang w:val="en-US"/>
                    </w:rPr>
                    <w:t>7.5</w:t>
                  </w:r>
                </w:p>
              </w:tc>
              <w:tc>
                <w:tcPr>
                  <w:tcW w:w="822" w:type="dxa"/>
                  <w:vAlign w:val="center"/>
                </w:tcPr>
                <w:p w14:paraId="0C592B66" w14:textId="77777777" w:rsidR="00684F32" w:rsidRPr="005F6D38" w:rsidRDefault="00684F32" w:rsidP="00684F32">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53E2965C" w14:textId="77777777" w:rsidR="00684F32" w:rsidRPr="005F6D38" w:rsidRDefault="00684F32" w:rsidP="00684F32">
                  <w:pPr>
                    <w:jc w:val="center"/>
                    <w:rPr>
                      <w:rFonts w:ascii="Verdana" w:hAnsi="Verdana"/>
                      <w:sz w:val="16"/>
                      <w:szCs w:val="16"/>
                      <w:lang w:val="en-US"/>
                    </w:rPr>
                  </w:pPr>
                  <w:r w:rsidRPr="005F6D38">
                    <w:rPr>
                      <w:rFonts w:ascii="Verdana" w:hAnsi="Verdana"/>
                      <w:sz w:val="16"/>
                      <w:szCs w:val="16"/>
                      <w:lang w:val="en-US"/>
                    </w:rPr>
                    <w:t>IFU 60,1991</w:t>
                  </w:r>
                </w:p>
              </w:tc>
            </w:tr>
          </w:tbl>
          <w:p w14:paraId="7911883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CB34E09" w14:textId="77777777" w:rsidTr="00583DB6">
        <w:trPr>
          <w:trHeight w:val="8345"/>
        </w:trPr>
        <w:tc>
          <w:tcPr>
            <w:tcW w:w="9210" w:type="dxa"/>
            <w:tcBorders>
              <w:top w:val="nil"/>
            </w:tcBorders>
          </w:tcPr>
          <w:p w14:paraId="748EF45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0857BE" w14:textId="77777777" w:rsidTr="00953535">
              <w:trPr>
                <w:trHeight w:hRule="exact" w:val="501"/>
                <w:tblHeader/>
              </w:trPr>
              <w:tc>
                <w:tcPr>
                  <w:tcW w:w="1303" w:type="dxa"/>
                  <w:vAlign w:val="center"/>
                </w:tcPr>
                <w:p w14:paraId="2B40A93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AA957E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D9E5BC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F35100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1B5CCA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6797EF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066DD" w:rsidRPr="009C7759" w14:paraId="35C19C25" w14:textId="77777777" w:rsidTr="006E608F">
              <w:trPr>
                <w:trHeight w:hRule="exact" w:val="680"/>
                <w:tblHeader/>
              </w:trPr>
              <w:tc>
                <w:tcPr>
                  <w:tcW w:w="1303" w:type="dxa"/>
                  <w:vAlign w:val="center"/>
                </w:tcPr>
                <w:p w14:paraId="011AEC98" w14:textId="77777777" w:rsidR="003066DD" w:rsidRPr="005F6D38" w:rsidRDefault="003066DD" w:rsidP="003066DD">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00F32B29"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0BCB7042"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69E40F9"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10.000</w:t>
                  </w:r>
                </w:p>
              </w:tc>
              <w:tc>
                <w:tcPr>
                  <w:tcW w:w="851" w:type="dxa"/>
                  <w:vAlign w:val="center"/>
                </w:tcPr>
                <w:p w14:paraId="502F4301"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02A6716" w14:textId="77777777" w:rsidR="003066DD" w:rsidRDefault="003066DD" w:rsidP="003066D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066DD" w:rsidRPr="009C7759" w14:paraId="4C41C945" w14:textId="77777777" w:rsidTr="006E608F">
              <w:trPr>
                <w:trHeight w:hRule="exact" w:val="680"/>
                <w:tblHeader/>
              </w:trPr>
              <w:tc>
                <w:tcPr>
                  <w:tcW w:w="1303" w:type="dxa"/>
                  <w:vAlign w:val="center"/>
                </w:tcPr>
                <w:p w14:paraId="5F901985" w14:textId="77777777" w:rsidR="003066DD" w:rsidRPr="005F6D38" w:rsidRDefault="003066DD" w:rsidP="003066DD">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362FFA9A"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69ADC660"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AA0484F"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3.000</w:t>
                  </w:r>
                </w:p>
              </w:tc>
              <w:tc>
                <w:tcPr>
                  <w:tcW w:w="851" w:type="dxa"/>
                  <w:vAlign w:val="center"/>
                </w:tcPr>
                <w:p w14:paraId="0202ED13"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54D945F" w14:textId="77777777" w:rsidR="003066DD" w:rsidRDefault="003066DD" w:rsidP="003066D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066DD" w:rsidRPr="009C7759" w14:paraId="44A549BD" w14:textId="77777777" w:rsidTr="006E608F">
              <w:trPr>
                <w:trHeight w:hRule="exact" w:val="680"/>
                <w:tblHeader/>
              </w:trPr>
              <w:tc>
                <w:tcPr>
                  <w:tcW w:w="1303" w:type="dxa"/>
                  <w:vAlign w:val="center"/>
                </w:tcPr>
                <w:p w14:paraId="12D334DC" w14:textId="77777777" w:rsidR="003066DD" w:rsidRPr="005F6D38" w:rsidRDefault="003066DD" w:rsidP="003066DD">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4B9F98C3"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44B45D90"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676264B"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1.000</w:t>
                  </w:r>
                </w:p>
              </w:tc>
              <w:tc>
                <w:tcPr>
                  <w:tcW w:w="851" w:type="dxa"/>
                  <w:vAlign w:val="center"/>
                </w:tcPr>
                <w:p w14:paraId="0DA7E1F1"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C939418" w14:textId="77777777" w:rsidR="003066DD" w:rsidRDefault="003066DD" w:rsidP="003066D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066DD" w:rsidRPr="009C7759" w14:paraId="33E1C4CF" w14:textId="77777777" w:rsidTr="006E608F">
              <w:trPr>
                <w:trHeight w:hRule="exact" w:val="680"/>
                <w:tblHeader/>
              </w:trPr>
              <w:tc>
                <w:tcPr>
                  <w:tcW w:w="1303" w:type="dxa"/>
                  <w:vAlign w:val="center"/>
                </w:tcPr>
                <w:p w14:paraId="140ABC97" w14:textId="77777777" w:rsidR="003066DD" w:rsidRPr="005F6D38" w:rsidRDefault="003066DD" w:rsidP="003066DD">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7AF1BA07"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267AA232"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9AD112F"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0F791AAF"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401608D" w14:textId="77777777" w:rsidR="003066DD" w:rsidRDefault="003066DD" w:rsidP="003066D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066DD" w:rsidRPr="009C7759" w14:paraId="50E1778E" w14:textId="77777777" w:rsidTr="006E608F">
              <w:trPr>
                <w:trHeight w:hRule="exact" w:val="680"/>
                <w:tblHeader/>
              </w:trPr>
              <w:tc>
                <w:tcPr>
                  <w:tcW w:w="1303" w:type="dxa"/>
                  <w:vAlign w:val="center"/>
                </w:tcPr>
                <w:p w14:paraId="77480CE4" w14:textId="77777777" w:rsidR="003066DD" w:rsidRPr="005F6D38" w:rsidRDefault="003066DD" w:rsidP="003066DD">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222382E9"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4761F6B1"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441BA2C"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388FE39B"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31B7EF0" w14:textId="77777777" w:rsidR="003066DD" w:rsidRDefault="003066DD" w:rsidP="003066D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066DD" w:rsidRPr="009C7759" w14:paraId="6977428D" w14:textId="77777777" w:rsidTr="006E608F">
              <w:trPr>
                <w:trHeight w:hRule="exact" w:val="680"/>
                <w:tblHeader/>
              </w:trPr>
              <w:tc>
                <w:tcPr>
                  <w:tcW w:w="1303" w:type="dxa"/>
                  <w:vAlign w:val="center"/>
                </w:tcPr>
                <w:p w14:paraId="74B46F88" w14:textId="77777777" w:rsidR="003066DD" w:rsidRPr="005F6D38" w:rsidRDefault="003066DD" w:rsidP="003066DD">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4927A94B"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119689E0"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73411DE"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039E5409" w14:textId="77777777" w:rsidR="003066DD" w:rsidRPr="005F6D38" w:rsidRDefault="003066DD" w:rsidP="003066DD">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C0A7D56" w14:textId="77777777" w:rsidR="003066DD" w:rsidRDefault="003066DD" w:rsidP="003066D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F41143C"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3653CA43" w14:textId="77777777" w:rsidTr="00977461">
              <w:trPr>
                <w:trHeight w:hRule="exact" w:val="510"/>
                <w:jc w:val="center"/>
              </w:trPr>
              <w:tc>
                <w:tcPr>
                  <w:tcW w:w="2228" w:type="dxa"/>
                  <w:vAlign w:val="center"/>
                </w:tcPr>
                <w:p w14:paraId="1EB202B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E1DD8F4"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4A18D943"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1E2FCF63" w14:textId="77777777" w:rsidTr="00977461">
              <w:trPr>
                <w:trHeight w:hRule="exact" w:val="510"/>
                <w:jc w:val="center"/>
              </w:trPr>
              <w:tc>
                <w:tcPr>
                  <w:tcW w:w="2228" w:type="dxa"/>
                  <w:vAlign w:val="center"/>
                </w:tcPr>
                <w:p w14:paraId="47834DE5"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13503711"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Liquid</w:t>
                  </w:r>
                </w:p>
              </w:tc>
              <w:tc>
                <w:tcPr>
                  <w:tcW w:w="1519" w:type="dxa"/>
                  <w:shd w:val="clear" w:color="auto" w:fill="auto"/>
                  <w:vAlign w:val="center"/>
                </w:tcPr>
                <w:p w14:paraId="075D37BC"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62ABB442" w14:textId="77777777" w:rsidTr="00977461">
              <w:trPr>
                <w:trHeight w:hRule="exact" w:val="510"/>
                <w:jc w:val="center"/>
              </w:trPr>
              <w:tc>
                <w:tcPr>
                  <w:tcW w:w="2228" w:type="dxa"/>
                  <w:vAlign w:val="center"/>
                </w:tcPr>
                <w:p w14:paraId="2B33C343"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7BD6A0F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Yellow-White</w:t>
                  </w:r>
                </w:p>
              </w:tc>
              <w:tc>
                <w:tcPr>
                  <w:tcW w:w="1519" w:type="dxa"/>
                  <w:shd w:val="clear" w:color="auto" w:fill="auto"/>
                  <w:vAlign w:val="center"/>
                </w:tcPr>
                <w:p w14:paraId="73E992A5"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5FBA099F" w14:textId="77777777" w:rsidTr="00977461">
              <w:trPr>
                <w:trHeight w:hRule="exact" w:val="510"/>
                <w:jc w:val="center"/>
              </w:trPr>
              <w:tc>
                <w:tcPr>
                  <w:tcW w:w="2228" w:type="dxa"/>
                  <w:vAlign w:val="center"/>
                </w:tcPr>
                <w:p w14:paraId="702F2C9A"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CCF0DF9"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0E57F761"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445B3D4A" w14:textId="77777777" w:rsidTr="00977461">
              <w:trPr>
                <w:trHeight w:hRule="exact" w:val="510"/>
                <w:jc w:val="center"/>
              </w:trPr>
              <w:tc>
                <w:tcPr>
                  <w:tcW w:w="2228" w:type="dxa"/>
                  <w:vAlign w:val="center"/>
                </w:tcPr>
                <w:p w14:paraId="7F0FFA3D"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2300026E"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5269EAA2"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7B4B240F" w14:textId="77777777" w:rsidR="004A7EF7" w:rsidRPr="002C594E" w:rsidRDefault="004A7EF7" w:rsidP="00853353">
            <w:pPr>
              <w:spacing w:before="100" w:beforeAutospacing="1"/>
              <w:rPr>
                <w:rFonts w:ascii="Verdana" w:hAnsi="Verdana"/>
                <w:b/>
                <w:sz w:val="8"/>
                <w:szCs w:val="8"/>
                <w:lang w:val="en-US"/>
              </w:rPr>
            </w:pPr>
          </w:p>
        </w:tc>
      </w:tr>
    </w:tbl>
    <w:p w14:paraId="55C5690A"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93683" w14:paraId="72F99095" w14:textId="77777777" w:rsidTr="00953535">
        <w:trPr>
          <w:trHeight w:val="3809"/>
        </w:trPr>
        <w:tc>
          <w:tcPr>
            <w:tcW w:w="9210" w:type="dxa"/>
          </w:tcPr>
          <w:p w14:paraId="115B8033" w14:textId="77777777" w:rsidR="00146651" w:rsidRPr="00BF6F04" w:rsidRDefault="00146651" w:rsidP="00DA2924">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7E51D6A7" w14:textId="77777777" w:rsidR="00BF6F04" w:rsidRPr="002C594E" w:rsidRDefault="00BF6F04" w:rsidP="00BF6F04">
            <w:pPr>
              <w:pStyle w:val="Paragrafoelenco"/>
              <w:spacing w:before="120"/>
              <w:ind w:left="720"/>
              <w:rPr>
                <w:rFonts w:ascii="Verdana" w:hAnsi="Verdana"/>
                <w:lang w:val="en-US"/>
              </w:rPr>
            </w:pPr>
          </w:p>
          <w:p w14:paraId="24A4B25D"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5D5B70A0"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17FC97F9"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505EE9DF"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643EF59D"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 xml:space="preserve">Directive 2014/63/EU and subsequent amendments of the European Parliament and of the Council of 15 May 2014 amending Council Directive 2001/110/EC </w:t>
            </w:r>
            <w:r>
              <w:rPr>
                <w:rFonts w:ascii="Verdana" w:hAnsi="Verdana"/>
                <w:lang w:val="en-US"/>
              </w:rPr>
              <w:lastRenderedPageBreak/>
              <w:t>relating to honey;</w:t>
            </w:r>
          </w:p>
          <w:p w14:paraId="5E616D90"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5AB50BDF"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E954CB1"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70AC049B"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2399424"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5F4D6DC"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5CE38F16"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20F51EAE" w14:textId="2353A7B4" w:rsidR="00DA2924" w:rsidRDefault="00DA2924" w:rsidP="00DA2924">
            <w:pPr>
              <w:numPr>
                <w:ilvl w:val="0"/>
                <w:numId w:val="31"/>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9C7759">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14:paraId="76A6AAF6" w14:textId="77777777" w:rsidR="003F1487" w:rsidRPr="002C594E" w:rsidRDefault="00DA2924" w:rsidP="00DA2924">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6B2C8FA6"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93683" w14:paraId="6E4F82C1" w14:textId="77777777" w:rsidTr="00F66929">
        <w:trPr>
          <w:trHeight w:val="557"/>
        </w:trPr>
        <w:tc>
          <w:tcPr>
            <w:tcW w:w="9210" w:type="dxa"/>
            <w:shd w:val="clear" w:color="auto" w:fill="auto"/>
          </w:tcPr>
          <w:p w14:paraId="278FC652"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1B80AB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5866202" w14:textId="77777777" w:rsidR="005D3167" w:rsidRDefault="005D6FC3" w:rsidP="005D3167">
            <w:pPr>
              <w:tabs>
                <w:tab w:val="left" w:pos="284"/>
              </w:tabs>
              <w:spacing w:before="120"/>
              <w:rPr>
                <w:rFonts w:ascii="Verdana" w:hAnsi="Verdana"/>
                <w:lang w:val="en-US"/>
              </w:rPr>
            </w:pPr>
            <w:r w:rsidRPr="002C594E">
              <w:rPr>
                <w:rFonts w:ascii="Verdana" w:hAnsi="Verdana"/>
                <w:lang w:val="en-US"/>
              </w:rPr>
              <w:tab/>
            </w:r>
            <w:r w:rsidR="005D3167">
              <w:rPr>
                <w:rFonts w:ascii="Verdana" w:hAnsi="Verdana"/>
                <w:lang w:val="en-US"/>
              </w:rPr>
              <w:t>D 09.01 01 – D 09.01 02 (PACKED) or D 09.01 03 (</w:t>
            </w:r>
            <w:r w:rsidR="005D3167">
              <w:rPr>
                <w:rFonts w:ascii="Verdana" w:hAnsi="Verdana"/>
                <w:i/>
                <w:lang w:val="en-US"/>
              </w:rPr>
              <w:t>IN TANKER</w:t>
            </w:r>
            <w:r w:rsidR="005D3167">
              <w:rPr>
                <w:rFonts w:ascii="Verdana" w:hAnsi="Verdana"/>
                <w:lang w:val="en-US"/>
              </w:rPr>
              <w:t>)</w:t>
            </w:r>
          </w:p>
          <w:p w14:paraId="0F6A97E2" w14:textId="77777777" w:rsidR="005D3167" w:rsidRDefault="005D3167" w:rsidP="005D3167">
            <w:pPr>
              <w:spacing w:before="120"/>
              <w:jc w:val="center"/>
              <w:rPr>
                <w:rFonts w:ascii="Verdana" w:hAnsi="Verdana"/>
                <w:b/>
                <w:i/>
                <w:lang w:val="en-US"/>
              </w:rPr>
            </w:pPr>
            <w:r>
              <w:rPr>
                <w:rFonts w:ascii="Verdana" w:hAnsi="Verdana"/>
                <w:b/>
                <w:i/>
                <w:lang w:val="en-US"/>
              </w:rPr>
              <w:t>Phases of process</w:t>
            </w:r>
          </w:p>
          <w:p w14:paraId="07517293" w14:textId="4417F8C7" w:rsidR="005D3167" w:rsidRDefault="005D3167" w:rsidP="005D3167">
            <w:pPr>
              <w:pStyle w:val="PreformattatoHTML"/>
              <w:shd w:val="clear" w:color="auto" w:fill="FFFFFF"/>
              <w:spacing w:before="120"/>
              <w:ind w:left="284" w:hanging="284"/>
              <w:rPr>
                <w:rFonts w:ascii="Verdana" w:hAnsi="Verdana"/>
                <w:lang w:val="en-US"/>
              </w:rPr>
            </w:pPr>
            <w:r>
              <w:rPr>
                <w:rFonts w:ascii="Verdana" w:hAnsi="Verdana"/>
                <w:lang w:val="en-US"/>
              </w:rPr>
              <w:tab/>
              <w:t>Receiving Citrus Fruit and Unloading – Washing – Selection and Calibration – Juice Extraction – Refining – Refrigeration – Temporary Storage -  Sending to the Finished Products Department – Refrigeration – Blending PH&lt;4 – Filtration</w:t>
            </w:r>
            <w:r w:rsidR="00BE4E67">
              <w:rPr>
                <w:rFonts w:ascii="Verdana" w:hAnsi="Verdana"/>
                <w:lang w:val="en-US"/>
              </w:rPr>
              <w:t xml:space="preserve"> and Magnetic trap</w:t>
            </w:r>
            <w:r>
              <w:rPr>
                <w:rFonts w:ascii="Verdana" w:hAnsi="Verdana"/>
                <w:lang w:val="en-US"/>
              </w:rPr>
              <w:t xml:space="preserve"> - Packing – Freezing – Storage – Loading on the truck </w:t>
            </w:r>
          </w:p>
          <w:p w14:paraId="5AA53117" w14:textId="77777777" w:rsidR="005D3167" w:rsidRDefault="005D3167" w:rsidP="005D3167">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096477AB" w14:textId="0E592855" w:rsidR="008D68FC" w:rsidRPr="002C594E" w:rsidRDefault="005D3167" w:rsidP="005D3167">
            <w:pPr>
              <w:pStyle w:val="PreformattatoHTML"/>
              <w:shd w:val="clear" w:color="auto" w:fill="FFFFFF"/>
              <w:spacing w:before="120"/>
              <w:ind w:left="284"/>
              <w:rPr>
                <w:rFonts w:ascii="Verdana" w:hAnsi="Verdana"/>
                <w:lang w:val="en-US"/>
              </w:rPr>
            </w:pPr>
            <w:r>
              <w:rPr>
                <w:rFonts w:ascii="Verdana" w:hAnsi="Verdana"/>
                <w:lang w:val="en-US"/>
              </w:rPr>
              <w:t>in tanker</w:t>
            </w:r>
          </w:p>
        </w:tc>
      </w:tr>
    </w:tbl>
    <w:p w14:paraId="7B5829A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C7759" w14:paraId="61EBCF1A" w14:textId="77777777" w:rsidTr="00E502AA">
        <w:trPr>
          <w:trHeight w:val="1129"/>
        </w:trPr>
        <w:tc>
          <w:tcPr>
            <w:tcW w:w="9356" w:type="dxa"/>
            <w:shd w:val="clear" w:color="auto" w:fill="auto"/>
          </w:tcPr>
          <w:p w14:paraId="00441D4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0240CA0"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2053C2F"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0E2206E" w14:textId="77777777" w:rsidTr="00482084">
              <w:tc>
                <w:tcPr>
                  <w:tcW w:w="1087" w:type="dxa"/>
                </w:tcPr>
                <w:p w14:paraId="6DE281B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596E428"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28BB9F7C" w14:textId="77777777" w:rsidR="00163F15" w:rsidRPr="002C594E" w:rsidRDefault="00163F15" w:rsidP="00172D78">
                  <w:pPr>
                    <w:spacing w:before="120"/>
                    <w:jc w:val="both"/>
                    <w:rPr>
                      <w:rFonts w:ascii="Verdana" w:hAnsi="Verdana"/>
                      <w:sz w:val="16"/>
                      <w:szCs w:val="16"/>
                      <w:lang w:val="en-US"/>
                    </w:rPr>
                  </w:pPr>
                </w:p>
              </w:tc>
            </w:tr>
            <w:tr w:rsidR="00163F15" w:rsidRPr="00D26255" w14:paraId="088D590D" w14:textId="77777777" w:rsidTr="00482084">
              <w:tc>
                <w:tcPr>
                  <w:tcW w:w="1087" w:type="dxa"/>
                </w:tcPr>
                <w:p w14:paraId="3E02E14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F88EE95"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13358DCB" w14:textId="77777777" w:rsidR="00163F15" w:rsidRPr="002C594E" w:rsidRDefault="00163F15" w:rsidP="00172D78">
                  <w:pPr>
                    <w:spacing w:before="120"/>
                    <w:jc w:val="both"/>
                    <w:rPr>
                      <w:rFonts w:ascii="Verdana" w:hAnsi="Verdana"/>
                      <w:sz w:val="16"/>
                      <w:szCs w:val="16"/>
                      <w:lang w:val="en-US"/>
                    </w:rPr>
                  </w:pPr>
                </w:p>
              </w:tc>
            </w:tr>
            <w:tr w:rsidR="00163F15" w:rsidRPr="009C7759" w14:paraId="21235DE6" w14:textId="77777777" w:rsidTr="00482084">
              <w:tc>
                <w:tcPr>
                  <w:tcW w:w="1087" w:type="dxa"/>
                </w:tcPr>
                <w:p w14:paraId="319DF2F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lastRenderedPageBreak/>
                    <w:t xml:space="preserve">External </w:t>
                  </w:r>
                  <w:r w:rsidR="009A5C78" w:rsidRPr="002C594E">
                    <w:rPr>
                      <w:rFonts w:ascii="Verdana" w:hAnsi="Verdana"/>
                      <w:sz w:val="16"/>
                      <w:szCs w:val="16"/>
                      <w:lang w:val="en-US"/>
                    </w:rPr>
                    <w:t>packaging</w:t>
                  </w:r>
                </w:p>
              </w:tc>
              <w:tc>
                <w:tcPr>
                  <w:tcW w:w="2943" w:type="dxa"/>
                </w:tcPr>
                <w:p w14:paraId="137E736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51EEEF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EC1854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9C7759" w14:paraId="056AB87B" w14:textId="77777777" w:rsidTr="00300921">
              <w:tc>
                <w:tcPr>
                  <w:tcW w:w="1087" w:type="dxa"/>
                </w:tcPr>
                <w:p w14:paraId="64D5F74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7F7B430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6C6D87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9C7759" w14:paraId="44E296C3" w14:textId="77777777" w:rsidTr="00300921">
              <w:tc>
                <w:tcPr>
                  <w:tcW w:w="1087" w:type="dxa"/>
                </w:tcPr>
                <w:p w14:paraId="6A33EE18"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541FD63"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FA2A3A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D6DB5C2" w14:textId="77777777" w:rsidR="00163F15" w:rsidRPr="002C594E" w:rsidRDefault="00163F15" w:rsidP="00172D78">
                  <w:pPr>
                    <w:spacing w:before="120"/>
                    <w:jc w:val="both"/>
                    <w:rPr>
                      <w:rFonts w:ascii="Verdana" w:hAnsi="Verdana"/>
                      <w:sz w:val="16"/>
                      <w:szCs w:val="16"/>
                      <w:lang w:val="en-US"/>
                    </w:rPr>
                  </w:pPr>
                </w:p>
              </w:tc>
            </w:tr>
          </w:tbl>
          <w:p w14:paraId="43BE950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167ED6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43012CF" w14:textId="77777777" w:rsidTr="00583DB6">
              <w:trPr>
                <w:trHeight w:val="242"/>
                <w:jc w:val="center"/>
              </w:trPr>
              <w:tc>
                <w:tcPr>
                  <w:tcW w:w="1129" w:type="dxa"/>
                </w:tcPr>
                <w:p w14:paraId="0B0A99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30A22AC3"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584F45A8" w14:textId="77777777" w:rsidR="00163F15" w:rsidRPr="002C594E" w:rsidRDefault="00163F15" w:rsidP="00172D78">
                  <w:pPr>
                    <w:spacing w:before="120"/>
                    <w:jc w:val="both"/>
                    <w:rPr>
                      <w:rFonts w:ascii="Verdana" w:hAnsi="Verdana"/>
                      <w:sz w:val="16"/>
                      <w:szCs w:val="16"/>
                      <w:lang w:val="en-US"/>
                    </w:rPr>
                  </w:pPr>
                </w:p>
              </w:tc>
            </w:tr>
            <w:tr w:rsidR="00163F15" w:rsidRPr="002C594E" w14:paraId="2786731F" w14:textId="77777777" w:rsidTr="00583DB6">
              <w:trPr>
                <w:trHeight w:val="262"/>
                <w:jc w:val="center"/>
              </w:trPr>
              <w:tc>
                <w:tcPr>
                  <w:tcW w:w="1129" w:type="dxa"/>
                </w:tcPr>
                <w:p w14:paraId="734E905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8059269"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78CE9065" w14:textId="77777777" w:rsidR="00163F15" w:rsidRPr="002C594E" w:rsidRDefault="00163F15" w:rsidP="00172D78">
                  <w:pPr>
                    <w:spacing w:before="120"/>
                    <w:jc w:val="both"/>
                    <w:rPr>
                      <w:rFonts w:ascii="Verdana" w:hAnsi="Verdana"/>
                      <w:sz w:val="16"/>
                      <w:szCs w:val="16"/>
                      <w:lang w:val="en-US"/>
                    </w:rPr>
                  </w:pPr>
                </w:p>
              </w:tc>
            </w:tr>
            <w:tr w:rsidR="00163F15" w:rsidRPr="009C7759" w14:paraId="5EF324E8" w14:textId="77777777" w:rsidTr="00583DB6">
              <w:trPr>
                <w:trHeight w:val="1477"/>
                <w:jc w:val="center"/>
              </w:trPr>
              <w:tc>
                <w:tcPr>
                  <w:tcW w:w="1129" w:type="dxa"/>
                </w:tcPr>
                <w:p w14:paraId="6BFB2C9F"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DEBD11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AC1269C"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9C7759" w14:paraId="5DC26FFA" w14:textId="77777777" w:rsidTr="00583DB6">
              <w:trPr>
                <w:trHeight w:val="790"/>
                <w:jc w:val="center"/>
              </w:trPr>
              <w:tc>
                <w:tcPr>
                  <w:tcW w:w="1129" w:type="dxa"/>
                </w:tcPr>
                <w:p w14:paraId="30DBCA6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AF0770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6134EC9" w14:textId="77777777" w:rsidR="00163F15" w:rsidRPr="002C594E" w:rsidRDefault="00163F15" w:rsidP="00172D78">
                  <w:pPr>
                    <w:spacing w:before="120"/>
                    <w:jc w:val="both"/>
                    <w:rPr>
                      <w:rFonts w:ascii="Verdana" w:hAnsi="Verdana"/>
                      <w:sz w:val="16"/>
                      <w:szCs w:val="16"/>
                      <w:lang w:val="en-US"/>
                    </w:rPr>
                  </w:pPr>
                </w:p>
              </w:tc>
            </w:tr>
          </w:tbl>
          <w:p w14:paraId="074EA683" w14:textId="77777777" w:rsidR="009A54EC" w:rsidRPr="002C594E" w:rsidRDefault="009A54EC" w:rsidP="00172D78">
            <w:pPr>
              <w:spacing w:before="120"/>
              <w:jc w:val="center"/>
              <w:rPr>
                <w:rFonts w:ascii="Verdana" w:hAnsi="Verdana"/>
                <w:i/>
                <w:lang w:val="en-US"/>
              </w:rPr>
            </w:pPr>
          </w:p>
          <w:p w14:paraId="6F56972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7F1896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8315DA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8E3C29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4ABECC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2A829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485943B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387A8E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2668B0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Production date:</w:t>
            </w:r>
          </w:p>
          <w:p w14:paraId="1944B9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C85EDA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8FA22D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F1754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D141CE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7A6EA25"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97167E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2EAB05C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720A1B8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8CF01A2"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087E536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15389E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CDE9F84"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39A45C5" w14:textId="77777777" w:rsidR="00583DB6" w:rsidRPr="002C594E" w:rsidRDefault="00583DB6" w:rsidP="00F6263E">
            <w:pPr>
              <w:spacing w:before="120"/>
              <w:ind w:left="318" w:hanging="318"/>
              <w:rPr>
                <w:rFonts w:ascii="Verdana" w:hAnsi="Verdana"/>
                <w:i/>
                <w:sz w:val="16"/>
                <w:szCs w:val="16"/>
                <w:lang w:val="en-US"/>
              </w:rPr>
            </w:pPr>
          </w:p>
          <w:p w14:paraId="007386F7"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B0D5086"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8D7179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EB2063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EA4D1D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412A33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A0CF9E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EDB18B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64FCE2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EA4149E"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7B7CD90" w14:textId="77777777" w:rsidR="00F66929" w:rsidRPr="00F66929" w:rsidRDefault="00F66929" w:rsidP="00F66929">
            <w:pPr>
              <w:spacing w:before="120"/>
              <w:ind w:left="360"/>
              <w:rPr>
                <w:rFonts w:ascii="Verdana" w:hAnsi="Verdana"/>
                <w:i/>
                <w:sz w:val="16"/>
                <w:szCs w:val="16"/>
                <w:lang w:val="en-US"/>
              </w:rPr>
            </w:pPr>
          </w:p>
          <w:p w14:paraId="2155D0D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7438FB6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4910921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BC0DB04"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09EE272" w14:textId="77777777" w:rsidR="00573C7D" w:rsidRPr="002C594E" w:rsidRDefault="00573C7D" w:rsidP="00172D78">
            <w:pPr>
              <w:spacing w:before="120"/>
              <w:rPr>
                <w:rFonts w:ascii="Verdana" w:hAnsi="Verdana"/>
                <w:i/>
                <w:sz w:val="16"/>
                <w:szCs w:val="16"/>
                <w:lang w:val="en-US"/>
              </w:rPr>
            </w:pPr>
          </w:p>
          <w:p w14:paraId="7A621FE1"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216DED3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132B8E4"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E751534"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C7759" w14:paraId="71B1853F" w14:textId="77777777" w:rsidTr="00394C48">
        <w:trPr>
          <w:trHeight w:val="1737"/>
        </w:trPr>
        <w:tc>
          <w:tcPr>
            <w:tcW w:w="9320" w:type="dxa"/>
            <w:shd w:val="clear" w:color="auto" w:fill="auto"/>
          </w:tcPr>
          <w:p w14:paraId="5CBB2FED"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42A6E3E" w14:textId="0332F018"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857530">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3AD3FD84"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251A8F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C7759" w14:paraId="5265FAA4" w14:textId="77777777" w:rsidTr="00163F15">
        <w:trPr>
          <w:trHeight w:val="832"/>
        </w:trPr>
        <w:tc>
          <w:tcPr>
            <w:tcW w:w="9320" w:type="dxa"/>
            <w:shd w:val="clear" w:color="auto" w:fill="auto"/>
          </w:tcPr>
          <w:p w14:paraId="51CCC95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8555A9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D800A20"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4112FDC"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D4D38D3"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C7759" w14:paraId="39307ED9" w14:textId="77777777" w:rsidTr="00394C48">
        <w:tc>
          <w:tcPr>
            <w:tcW w:w="9320" w:type="dxa"/>
            <w:shd w:val="clear" w:color="auto" w:fill="auto"/>
          </w:tcPr>
          <w:p w14:paraId="0689C8E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EEDF08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47F1996" w14:textId="77777777" w:rsidR="001E1265" w:rsidRPr="002C594E" w:rsidRDefault="001E1265" w:rsidP="00172D78">
      <w:pPr>
        <w:spacing w:before="120"/>
        <w:ind w:left="-567"/>
        <w:rPr>
          <w:rFonts w:ascii="Verdana" w:hAnsi="Verdana"/>
          <w:i/>
          <w:sz w:val="16"/>
          <w:szCs w:val="16"/>
          <w:lang w:val="en-US"/>
        </w:rPr>
      </w:pPr>
    </w:p>
    <w:p w14:paraId="6B053F4B"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B29662" w14:textId="77777777" w:rsidR="007D5928" w:rsidRDefault="007D5928">
      <w:r>
        <w:separator/>
      </w:r>
    </w:p>
  </w:endnote>
  <w:endnote w:type="continuationSeparator" w:id="0">
    <w:p w14:paraId="5F6F5D7F"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22C39" w14:textId="77777777" w:rsidR="00B11934" w:rsidRDefault="00B1193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4E6D9"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123CC" w:rsidRPr="001E1265" w14:paraId="784E61FF" w14:textId="77777777" w:rsidTr="00F375C5">
      <w:tc>
        <w:tcPr>
          <w:tcW w:w="567" w:type="dxa"/>
          <w:tcBorders>
            <w:top w:val="single" w:sz="4" w:space="0" w:color="000000"/>
            <w:left w:val="single" w:sz="4" w:space="0" w:color="000000"/>
            <w:bottom w:val="single" w:sz="4" w:space="0" w:color="000000"/>
          </w:tcBorders>
          <w:vAlign w:val="center"/>
        </w:tcPr>
        <w:p w14:paraId="6DB8DFDB" w14:textId="3B8814A6" w:rsidR="00A123CC" w:rsidRPr="001E1265" w:rsidRDefault="00A123CC" w:rsidP="00A123CC">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6870CA45" w14:textId="11B7EB1B" w:rsidR="00A123CC" w:rsidRDefault="00A123CC" w:rsidP="00A123CC">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A0CA0B1" w14:textId="75FA2AD5" w:rsidR="00A123CC" w:rsidRDefault="00A123CC" w:rsidP="00A123CC">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7DD48EA" w14:textId="3DE7D9D5" w:rsidR="00A123CC" w:rsidRDefault="00B11934" w:rsidP="00B11934">
          <w:pPr>
            <w:pStyle w:val="Pidipagina"/>
            <w:snapToGrid w:val="0"/>
            <w:jc w:val="center"/>
            <w:rPr>
              <w:rFonts w:ascii="Verdana" w:hAnsi="Verdana"/>
              <w:sz w:val="16"/>
              <w:szCs w:val="16"/>
              <w:lang w:val="en-US"/>
            </w:rPr>
          </w:pPr>
          <w:r w:rsidRPr="00B11934">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51CFB083" w14:textId="77777777" w:rsidR="00A123CC" w:rsidRDefault="00A123CC" w:rsidP="00A123CC">
          <w:pPr>
            <w:pStyle w:val="Pidipagina"/>
            <w:snapToGrid w:val="0"/>
            <w:jc w:val="center"/>
            <w:rPr>
              <w:rFonts w:ascii="Verdana" w:hAnsi="Verdana"/>
              <w:sz w:val="16"/>
              <w:szCs w:val="16"/>
              <w:lang w:val="en-US"/>
            </w:rPr>
          </w:pPr>
          <w:r>
            <w:rPr>
              <w:rFonts w:ascii="Verdana" w:hAnsi="Verdana"/>
              <w:sz w:val="16"/>
              <w:szCs w:val="16"/>
              <w:lang w:val="en-US"/>
            </w:rPr>
            <w:t>RIZZO</w:t>
          </w:r>
        </w:p>
        <w:p w14:paraId="6F42FF70" w14:textId="27B365D0" w:rsidR="00A123CC" w:rsidRDefault="00A123CC" w:rsidP="00A123CC">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500D0" w:rsidRPr="001E1265" w14:paraId="3C39279A" w14:textId="77777777" w:rsidTr="00CF0FA3">
      <w:tc>
        <w:tcPr>
          <w:tcW w:w="567" w:type="dxa"/>
          <w:tcBorders>
            <w:top w:val="single" w:sz="4" w:space="0" w:color="000000"/>
            <w:left w:val="single" w:sz="4" w:space="0" w:color="000000"/>
            <w:bottom w:val="single" w:sz="4" w:space="0" w:color="000000"/>
          </w:tcBorders>
          <w:vAlign w:val="center"/>
        </w:tcPr>
        <w:p w14:paraId="72126CA5" w14:textId="77777777" w:rsidR="004500D0" w:rsidRPr="001E1265" w:rsidRDefault="004500D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7DEDD44" w14:textId="77777777" w:rsidR="004500D0" w:rsidRDefault="004500D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BDB6620" w14:textId="77777777" w:rsidR="004500D0" w:rsidRDefault="004500D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3AE9AD19" w14:textId="77777777" w:rsidR="004500D0" w:rsidRDefault="004500D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1A258E5" w14:textId="77777777" w:rsidR="004500D0" w:rsidRDefault="004500D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7B113B0" w14:textId="77777777" w:rsidR="00CF0FA3" w:rsidRDefault="00CF0FA3" w:rsidP="00CF0FA3">
    <w:pPr>
      <w:pStyle w:val="Pidipagina"/>
      <w:jc w:val="center"/>
    </w:pPr>
  </w:p>
  <w:p w14:paraId="5F4D317C"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F5E1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F5E16" w:rsidRPr="00CF0FA3">
      <w:rPr>
        <w:rFonts w:ascii="Verdana" w:hAnsi="Verdana"/>
        <w:sz w:val="16"/>
        <w:szCs w:val="16"/>
      </w:rPr>
      <w:fldChar w:fldCharType="separate"/>
    </w:r>
    <w:r w:rsidR="00DA2924">
      <w:rPr>
        <w:rFonts w:ascii="Verdana" w:hAnsi="Verdana"/>
        <w:noProof/>
        <w:sz w:val="16"/>
        <w:szCs w:val="16"/>
      </w:rPr>
      <w:t>7</w:t>
    </w:r>
    <w:r w:rsidR="001F5E1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5D1EACB" w14:textId="77777777" w:rsidTr="001B1240">
      <w:tc>
        <w:tcPr>
          <w:tcW w:w="657" w:type="dxa"/>
          <w:tcBorders>
            <w:top w:val="single" w:sz="4" w:space="0" w:color="000000"/>
            <w:left w:val="single" w:sz="4" w:space="0" w:color="000000"/>
            <w:bottom w:val="single" w:sz="4" w:space="0" w:color="000000"/>
          </w:tcBorders>
          <w:vAlign w:val="center"/>
        </w:tcPr>
        <w:p w14:paraId="7752B2B2"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A9E4C9A"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ED8630"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441BBE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8D245F0" w14:textId="77777777" w:rsidR="00E73CA1" w:rsidRPr="001B1240" w:rsidRDefault="00E73CA1" w:rsidP="001B1240">
          <w:pPr>
            <w:pStyle w:val="Pidipagina"/>
            <w:snapToGrid w:val="0"/>
            <w:jc w:val="center"/>
            <w:rPr>
              <w:rFonts w:ascii="Verdana" w:hAnsi="Verdana"/>
            </w:rPr>
          </w:pPr>
        </w:p>
      </w:tc>
    </w:tr>
    <w:tr w:rsidR="00E73CA1" w14:paraId="47169D00" w14:textId="77777777" w:rsidTr="001B1240">
      <w:tc>
        <w:tcPr>
          <w:tcW w:w="657" w:type="dxa"/>
          <w:tcBorders>
            <w:left w:val="single" w:sz="4" w:space="0" w:color="000000"/>
            <w:bottom w:val="single" w:sz="4" w:space="0" w:color="000000"/>
          </w:tcBorders>
          <w:vAlign w:val="center"/>
        </w:tcPr>
        <w:p w14:paraId="21294916"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7E5949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D81C576"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681159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125ED8A"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991E8F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5A1C1A" w14:textId="77777777" w:rsidR="007D5928" w:rsidRDefault="007D5928">
      <w:r>
        <w:separator/>
      </w:r>
    </w:p>
  </w:footnote>
  <w:footnote w:type="continuationSeparator" w:id="0">
    <w:p w14:paraId="3A68D061"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07140" w14:textId="77777777" w:rsidR="00B11934" w:rsidRDefault="00B1193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13F8C7C" w14:textId="77777777" w:rsidTr="004500D0">
      <w:trPr>
        <w:trHeight w:val="838"/>
      </w:trPr>
      <w:tc>
        <w:tcPr>
          <w:tcW w:w="2836" w:type="dxa"/>
          <w:tcBorders>
            <w:top w:val="single" w:sz="4" w:space="0" w:color="000000"/>
            <w:left w:val="single" w:sz="4" w:space="0" w:color="000000"/>
            <w:bottom w:val="single" w:sz="4" w:space="0" w:color="000000"/>
          </w:tcBorders>
          <w:vAlign w:val="center"/>
        </w:tcPr>
        <w:p w14:paraId="3E5F3B4A"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6725741"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B8A3C7E"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F61D4">
            <w:rPr>
              <w:rFonts w:ascii="Verdana" w:hAnsi="Verdana"/>
              <w:b/>
              <w:bCs/>
              <w:sz w:val="24"/>
              <w:szCs w:val="24"/>
            </w:rPr>
            <w:t>22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DFD3B4D"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9F91020" w14:textId="77777777">
      <w:trPr>
        <w:trHeight w:val="838"/>
      </w:trPr>
      <w:tc>
        <w:tcPr>
          <w:tcW w:w="1896" w:type="dxa"/>
          <w:tcBorders>
            <w:top w:val="single" w:sz="4" w:space="0" w:color="000000"/>
            <w:left w:val="single" w:sz="4" w:space="0" w:color="000000"/>
            <w:bottom w:val="single" w:sz="4" w:space="0" w:color="000000"/>
          </w:tcBorders>
          <w:vAlign w:val="center"/>
        </w:tcPr>
        <w:p w14:paraId="016B317C"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856087D"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7905DDA"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86D739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F5E16" w:rsidRPr="004A3161">
            <w:rPr>
              <w:rFonts w:ascii="Verdana" w:hAnsi="Verdana"/>
              <w:bCs/>
              <w:sz w:val="24"/>
              <w:szCs w:val="24"/>
            </w:rPr>
            <w:fldChar w:fldCharType="begin"/>
          </w:r>
          <w:r w:rsidRPr="004A3161">
            <w:rPr>
              <w:rFonts w:ascii="Verdana" w:hAnsi="Verdana"/>
              <w:bCs/>
              <w:sz w:val="24"/>
              <w:szCs w:val="24"/>
            </w:rPr>
            <w:instrText xml:space="preserve"> PAGE </w:instrText>
          </w:r>
          <w:r w:rsidR="001F5E16" w:rsidRPr="004A3161">
            <w:rPr>
              <w:rFonts w:ascii="Verdana" w:hAnsi="Verdana"/>
              <w:bCs/>
              <w:sz w:val="24"/>
              <w:szCs w:val="24"/>
            </w:rPr>
            <w:fldChar w:fldCharType="separate"/>
          </w:r>
          <w:r>
            <w:rPr>
              <w:rFonts w:ascii="Verdana" w:hAnsi="Verdana"/>
              <w:bCs/>
              <w:noProof/>
              <w:sz w:val="24"/>
              <w:szCs w:val="24"/>
            </w:rPr>
            <w:t>1</w:t>
          </w:r>
          <w:r w:rsidR="001F5E16" w:rsidRPr="004A3161">
            <w:rPr>
              <w:rFonts w:ascii="Verdana" w:hAnsi="Verdana"/>
              <w:bCs/>
              <w:sz w:val="24"/>
              <w:szCs w:val="24"/>
            </w:rPr>
            <w:fldChar w:fldCharType="end"/>
          </w:r>
          <w:r w:rsidRPr="004A3161">
            <w:rPr>
              <w:rFonts w:ascii="Verdana" w:hAnsi="Verdana"/>
              <w:bCs/>
              <w:sz w:val="24"/>
              <w:szCs w:val="24"/>
            </w:rPr>
            <w:t>/6</w:t>
          </w:r>
        </w:p>
      </w:tc>
    </w:tr>
  </w:tbl>
  <w:p w14:paraId="32EC570B"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E7AC47C0"/>
    <w:lvl w:ilvl="0" w:tplc="02C45812">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2"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5"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5"/>
  </w:num>
  <w:num w:numId="8">
    <w:abstractNumId w:val="19"/>
  </w:num>
  <w:num w:numId="9">
    <w:abstractNumId w:val="24"/>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6"/>
  </w:num>
  <w:num w:numId="16">
    <w:abstractNumId w:val="23"/>
  </w:num>
  <w:num w:numId="17">
    <w:abstractNumId w:val="16"/>
  </w:num>
  <w:num w:numId="18">
    <w:abstractNumId w:val="20"/>
  </w:num>
  <w:num w:numId="19">
    <w:abstractNumId w:val="29"/>
  </w:num>
  <w:num w:numId="20">
    <w:abstractNumId w:val="9"/>
  </w:num>
  <w:num w:numId="21">
    <w:abstractNumId w:val="6"/>
  </w:num>
  <w:num w:numId="22">
    <w:abstractNumId w:val="21"/>
  </w:num>
  <w:num w:numId="23">
    <w:abstractNumId w:val="10"/>
  </w:num>
  <w:num w:numId="24">
    <w:abstractNumId w:val="27"/>
  </w:num>
  <w:num w:numId="25">
    <w:abstractNumId w:val="5"/>
  </w:num>
  <w:num w:numId="26">
    <w:abstractNumId w:val="12"/>
  </w:num>
  <w:num w:numId="27">
    <w:abstractNumId w:val="22"/>
  </w:num>
  <w:num w:numId="28">
    <w:abstractNumId w:val="18"/>
  </w:num>
  <w:num w:numId="29">
    <w:abstractNumId w:val="11"/>
  </w:num>
  <w:num w:numId="30">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1567"/>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066DD"/>
    <w:rsid w:val="0031039E"/>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00D0"/>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167"/>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4F32"/>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530"/>
    <w:rsid w:val="008577AC"/>
    <w:rsid w:val="00866CC4"/>
    <w:rsid w:val="008708A6"/>
    <w:rsid w:val="00871D57"/>
    <w:rsid w:val="00874E49"/>
    <w:rsid w:val="0087549C"/>
    <w:rsid w:val="0087740B"/>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93683"/>
    <w:rsid w:val="009A108B"/>
    <w:rsid w:val="009A2E24"/>
    <w:rsid w:val="009A54EC"/>
    <w:rsid w:val="009A5C78"/>
    <w:rsid w:val="009A6065"/>
    <w:rsid w:val="009B7823"/>
    <w:rsid w:val="009C7759"/>
    <w:rsid w:val="009D1B62"/>
    <w:rsid w:val="009D2041"/>
    <w:rsid w:val="009E1137"/>
    <w:rsid w:val="009E26BA"/>
    <w:rsid w:val="009F6F6D"/>
    <w:rsid w:val="00A123CC"/>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934"/>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E4E67"/>
    <w:rsid w:val="00BF4FA5"/>
    <w:rsid w:val="00BF628B"/>
    <w:rsid w:val="00BF6F04"/>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16F"/>
    <w:rsid w:val="00D92C52"/>
    <w:rsid w:val="00D95F21"/>
    <w:rsid w:val="00D976BF"/>
    <w:rsid w:val="00D97F74"/>
    <w:rsid w:val="00DA2838"/>
    <w:rsid w:val="00DA2924"/>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709ADD5A"/>
  <w15:docId w15:val="{9D4BB079-B05F-4105-AA88-3CEE5CD8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50983003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74124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B4FFF9-46DB-4BED-8C95-9AE75B9F0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1988</Words>
  <Characters>11335</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22</cp:revision>
  <cp:lastPrinted>2016-03-23T17:25:00Z</cp:lastPrinted>
  <dcterms:created xsi:type="dcterms:W3CDTF">2016-03-31T10:24:00Z</dcterms:created>
  <dcterms:modified xsi:type="dcterms:W3CDTF">2022-03-03T10:11:00Z</dcterms:modified>
  <cp:category>Ufficio Qualità</cp:category>
  <cp:contentStatus>Rev. 2</cp:contentStatus>
</cp:coreProperties>
</file>