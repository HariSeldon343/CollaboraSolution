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FA5B741" w14:textId="06FECDFF" w:rsidR="0092742B" w:rsidRDefault="00EC1776" w:rsidP="001E558C">
      <w:p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5" style="position:absolute;margin-left:89.55pt;margin-top:13.65pt;width:12.75pt;height:10.5pt;z-index:251666944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Ambito della formazione:  </w:t>
      </w:r>
    </w:p>
    <w:p w14:paraId="73822F56" w14:textId="4D445DE6" w:rsidR="0092742B" w:rsidRDefault="001E558C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10C6B">
        <w:rPr>
          <w:rFonts w:asciiTheme="minorHAnsi" w:hAnsiTheme="minorHAnsi" w:cstheme="minorHAnsi"/>
          <w:sz w:val="22"/>
          <w:szCs w:val="22"/>
        </w:rPr>
        <w:t>QUALIT</w:t>
      </w:r>
      <w:r w:rsidR="00B10C6B">
        <w:rPr>
          <w:rFonts w:asciiTheme="minorHAnsi" w:hAnsiTheme="minorHAnsi" w:cstheme="minorHAnsi"/>
          <w:sz w:val="22"/>
          <w:szCs w:val="22"/>
        </w:rPr>
        <w:t>À</w:t>
      </w:r>
      <w:r w:rsidRPr="00B10C6B">
        <w:rPr>
          <w:rFonts w:asciiTheme="minorHAnsi" w:hAnsiTheme="minorHAnsi" w:cstheme="minorHAnsi"/>
          <w:sz w:val="22"/>
          <w:szCs w:val="22"/>
        </w:rPr>
        <w:t xml:space="preserve"> 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9FEC6B7" w14:textId="73C30EAA" w:rsidR="0092742B" w:rsidRDefault="00EC1776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6" style="position:absolute;left:0;text-align:left;margin-left:89.55pt;margin-top:1.2pt;width:12.75pt;height:10.5pt;z-index:251667968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SICUREZZA          </w:t>
      </w:r>
    </w:p>
    <w:p w14:paraId="3B39C349" w14:textId="52D315F9" w:rsidR="0092742B" w:rsidRDefault="00EC1776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475D5BF4">
          <v:group id="_x0000_s1062" style="position:absolute;left:0;text-align:left;margin-left:88.8pt;margin-top:3.45pt;width:12.75pt;height:10.5pt;z-index:251676160" coordorigin="2925,4185" coordsize="255,21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63" type="#_x0000_t32" style="position:absolute;left:2925;top:4185;width:255;height:210;flip:x" o:connectortype="straight" strokeweight="2pt"/>
            <v:shape id="_x0000_s1064" type="#_x0000_t32" style="position:absolute;left:2940;top:4185;width:240;height:210" o:connectortype="straight" strokeweight="2pt"/>
          </v:group>
        </w:pict>
      </w:r>
      <w:r>
        <w:rPr>
          <w:rFonts w:ascii="Calibri" w:hAnsi="Calibri" w:cs="Calibri"/>
          <w:noProof/>
          <w:sz w:val="22"/>
          <w:szCs w:val="22"/>
        </w:rPr>
        <w:pict w14:anchorId="15288541">
          <v:rect id="_x0000_s1047" style="position:absolute;left:0;text-align:left;margin-left:89.55pt;margin-top:1.45pt;width:12.75pt;height:10.5pt;z-index:251668992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 xml:space="preserve">AMBIENTE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B50E550" w14:textId="223AB62A" w:rsidR="001E558C" w:rsidRDefault="00EC1776" w:rsidP="000038CE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Verdana" w:hAnsi="Verdana"/>
          <w:noProof/>
        </w:rPr>
        <w:pict w14:anchorId="15288541">
          <v:rect id="_x0000_s1048" style="position:absolute;left:0;text-align:left;margin-left:89.55pt;margin-top:2.45pt;width:12.75pt;height:10.5pt;z-index:251670016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>HACCP</w:t>
      </w:r>
    </w:p>
    <w:p w14:paraId="0FBF4AE2" w14:textId="77777777" w:rsidR="000038CE" w:rsidRPr="000038CE" w:rsidRDefault="000038CE" w:rsidP="000038CE">
      <w:pPr>
        <w:ind w:left="720"/>
        <w:rPr>
          <w:rFonts w:asciiTheme="minorHAnsi" w:hAnsiTheme="minorHAnsi" w:cstheme="minorHAnsi"/>
          <w:sz w:val="22"/>
          <w:szCs w:val="22"/>
        </w:rPr>
      </w:pPr>
    </w:p>
    <w:tbl>
      <w:tblPr>
        <w:tblW w:w="10433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5"/>
        <w:gridCol w:w="1984"/>
        <w:gridCol w:w="1560"/>
        <w:gridCol w:w="1984"/>
      </w:tblGrid>
      <w:tr w:rsidR="004757FC" w:rsidRPr="00B10C6B" w14:paraId="7BBD098D" w14:textId="77777777" w:rsidTr="006C589A"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A128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ARGOMENTI TRATTATI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31099" w14:textId="77777777" w:rsidR="00673206" w:rsidRDefault="004757FC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DOCUMENTI DI RIFERIMENTO</w:t>
            </w:r>
            <w:r w:rsidR="0067320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6B262839" w14:textId="2D27FB5E" w:rsidR="004757FC" w:rsidRPr="00B10C6B" w:rsidRDefault="00673206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(se presenti)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E208B8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57F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DOCENTE</w:t>
            </w:r>
          </w:p>
        </w:tc>
      </w:tr>
      <w:tr w:rsidR="004757FC" w:rsidRPr="00B10C6B" w14:paraId="18DED456" w14:textId="77777777" w:rsidTr="006C589A">
        <w:trPr>
          <w:trHeight w:val="2692"/>
        </w:trPr>
        <w:tc>
          <w:tcPr>
            <w:tcW w:w="4905" w:type="dxa"/>
            <w:vMerge w:val="restart"/>
            <w:tcBorders>
              <w:left w:val="single" w:sz="4" w:space="0" w:color="000000"/>
            </w:tcBorders>
            <w:vAlign w:val="center"/>
          </w:tcPr>
          <w:p w14:paraId="19B7336B" w14:textId="23D5DDA3" w:rsidR="006E26C4" w:rsidRDefault="003F3F92" w:rsidP="003F3F9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3F3F92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007FEA" w:rsidRPr="00007FEA">
              <w:rPr>
                <w:rFonts w:ascii="Calibri" w:hAnsi="Calibri" w:cs="Calibri"/>
                <w:sz w:val="22"/>
                <w:szCs w:val="22"/>
              </w:rPr>
              <w:t xml:space="preserve">Argomenti inerenti </w:t>
            </w:r>
            <w:r w:rsidR="00EC1776">
              <w:rPr>
                <w:rFonts w:ascii="Calibri" w:hAnsi="Calibri" w:cs="Calibri"/>
                <w:sz w:val="22"/>
                <w:szCs w:val="22"/>
              </w:rPr>
              <w:t>alla</w:t>
            </w:r>
            <w:r w:rsidR="00007FEA" w:rsidRPr="00007FEA">
              <w:rPr>
                <w:rFonts w:ascii="Calibri" w:hAnsi="Calibri" w:cs="Calibri"/>
                <w:sz w:val="22"/>
                <w:szCs w:val="22"/>
              </w:rPr>
              <w:t xml:space="preserve"> salvaguardia dell’ambiente</w:t>
            </w:r>
            <w:r w:rsidR="00EC1776">
              <w:rPr>
                <w:rFonts w:ascii="Calibri" w:hAnsi="Calibri" w:cs="Calibri"/>
                <w:sz w:val="22"/>
                <w:szCs w:val="22"/>
              </w:rPr>
              <w:t>,</w:t>
            </w:r>
            <w:r w:rsidR="0049346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EC1776">
              <w:rPr>
                <w:rFonts w:ascii="Calibri" w:hAnsi="Calibri" w:cs="Calibri"/>
                <w:sz w:val="22"/>
                <w:szCs w:val="22"/>
              </w:rPr>
              <w:t>al</w:t>
            </w:r>
            <w:r w:rsidR="00493462">
              <w:rPr>
                <w:rFonts w:ascii="Calibri" w:hAnsi="Calibri" w:cs="Calibri"/>
                <w:sz w:val="22"/>
                <w:szCs w:val="22"/>
              </w:rPr>
              <w:t xml:space="preserve">la riduzione degli sprechi e </w:t>
            </w:r>
            <w:r w:rsidR="00EC1776">
              <w:rPr>
                <w:rFonts w:ascii="Calibri" w:hAnsi="Calibri" w:cs="Calibri"/>
                <w:sz w:val="22"/>
                <w:szCs w:val="22"/>
              </w:rPr>
              <w:t>all’</w:t>
            </w:r>
            <w:r w:rsidR="00493462">
              <w:rPr>
                <w:rFonts w:ascii="Calibri" w:hAnsi="Calibri" w:cs="Calibri"/>
                <w:sz w:val="22"/>
                <w:szCs w:val="22"/>
              </w:rPr>
              <w:t>inquinamento.</w:t>
            </w:r>
          </w:p>
          <w:p w14:paraId="1E247078" w14:textId="213A3D74" w:rsidR="006E26C4" w:rsidRPr="006E26C4" w:rsidRDefault="006E26C4" w:rsidP="003F3F9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Argomenti inerenti </w:t>
            </w:r>
            <w:r w:rsidR="00EC1776">
              <w:rPr>
                <w:rFonts w:ascii="Calibri" w:hAnsi="Calibri" w:cs="Calibri"/>
                <w:sz w:val="22"/>
                <w:szCs w:val="22"/>
              </w:rPr>
              <w:t>al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riciclo.</w:t>
            </w: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295089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85A43AB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0937B37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6FB6403" w14:textId="39E2E5B7" w:rsidR="004757FC" w:rsidRPr="00B10C6B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ISO 14001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38BEAD" w14:textId="5325291A" w:rsidR="004757FC" w:rsidRPr="00B10C6B" w:rsidRDefault="00493462" w:rsidP="004757FC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29</w:t>
            </w:r>
            <w:r w:rsidR="0080280A">
              <w:rPr>
                <w:rFonts w:asciiTheme="minorHAnsi" w:hAnsiTheme="minorHAnsi" w:cstheme="minorHAnsi"/>
                <w:sz w:val="24"/>
                <w:szCs w:val="24"/>
              </w:rPr>
              <w:t>/01/202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4</w:t>
            </w:r>
          </w:p>
        </w:tc>
        <w:tc>
          <w:tcPr>
            <w:tcW w:w="198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7C8CB" w14:textId="62C2501B" w:rsidR="00673206" w:rsidRPr="00B10C6B" w:rsidRDefault="0080280A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Francesco Barreca</w:t>
            </w:r>
          </w:p>
        </w:tc>
      </w:tr>
      <w:tr w:rsidR="004757FC" w:rsidRPr="00B10C6B" w14:paraId="5D90DD58" w14:textId="77777777" w:rsidTr="006C589A">
        <w:trPr>
          <w:trHeight w:val="279"/>
        </w:trPr>
        <w:tc>
          <w:tcPr>
            <w:tcW w:w="4905" w:type="dxa"/>
            <w:vMerge/>
            <w:tcBorders>
              <w:left w:val="single" w:sz="4" w:space="0" w:color="000000"/>
            </w:tcBorders>
            <w:vAlign w:val="center"/>
          </w:tcPr>
          <w:p w14:paraId="3784B0BF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7D707E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17B32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DURATA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F01CE1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757FC" w:rsidRPr="00B10C6B" w14:paraId="262BCEB9" w14:textId="77777777" w:rsidTr="006C589A">
        <w:trPr>
          <w:trHeight w:val="2481"/>
        </w:trPr>
        <w:tc>
          <w:tcPr>
            <w:tcW w:w="490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8871AE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EB97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C3CF5A" w14:textId="3BBCCD66" w:rsidR="004757FC" w:rsidRPr="00B10C6B" w:rsidRDefault="00493462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</w:t>
            </w:r>
            <w:r w:rsidR="0080280A">
              <w:rPr>
                <w:rFonts w:asciiTheme="minorHAnsi" w:hAnsiTheme="minorHAnsi" w:cstheme="minorHAnsi"/>
                <w:sz w:val="24"/>
                <w:szCs w:val="24"/>
              </w:rPr>
              <w:t xml:space="preserve"> ore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A52F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9A65017" w14:textId="77777777" w:rsidR="00395F8E" w:rsidRPr="001E558C" w:rsidRDefault="00395F8E">
      <w:pPr>
        <w:rPr>
          <w:rFonts w:ascii="Verdana" w:hAnsi="Verdana"/>
        </w:rPr>
      </w:pPr>
    </w:p>
    <w:tbl>
      <w:tblPr>
        <w:tblW w:w="15111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5"/>
        <w:gridCol w:w="1984"/>
        <w:gridCol w:w="2126"/>
        <w:gridCol w:w="4678"/>
        <w:gridCol w:w="4678"/>
      </w:tblGrid>
      <w:tr w:rsidR="00D10A70" w:rsidRPr="00B10C6B" w14:paraId="6845B75C" w14:textId="77777777" w:rsidTr="00011411">
        <w:trPr>
          <w:gridAfter w:val="1"/>
          <w:wAfter w:w="4678" w:type="dxa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5B8E18" w14:textId="1F052555" w:rsidR="00D10A70" w:rsidRPr="00B10C6B" w:rsidRDefault="00A82C55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N. p</w:t>
            </w:r>
            <w:r w:rsidR="00D10A70"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rogressivo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6725C7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Funzione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213543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Nome e Cognome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50961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Firma</w:t>
            </w:r>
          </w:p>
        </w:tc>
      </w:tr>
      <w:tr w:rsidR="00D10A70" w:rsidRPr="00B10C6B" w14:paraId="16FD67CE" w14:textId="77777777" w:rsidTr="00011411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983EA1" w14:textId="77777777" w:rsidR="00D10A70" w:rsidRPr="00B10C6B" w:rsidRDefault="00D10A70" w:rsidP="00BC6A0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A78A24" w14:textId="26F327CC" w:rsidR="00540FA3" w:rsidRPr="00B10C6B" w:rsidRDefault="00667151" w:rsidP="00A82C55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Responsabile personale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6B773F" w14:textId="0313A4D0" w:rsidR="00D10A70" w:rsidRPr="00B10C6B" w:rsidRDefault="00667151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David Settineri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FCA8280" w14:textId="5188BF51" w:rsidR="00D10A70" w:rsidRPr="00B10C6B" w:rsidRDefault="00D10A70" w:rsidP="0044692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67151" w:rsidRPr="00B10C6B" w14:paraId="4777DEE5" w14:textId="77777777" w:rsidTr="00011411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DB2ACE" w14:textId="77777777" w:rsidR="00667151" w:rsidRPr="00B10C6B" w:rsidRDefault="00667151" w:rsidP="00BC6A0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0608B0" w14:textId="065D7211" w:rsidR="00667151" w:rsidRDefault="00C814E5" w:rsidP="00540FA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Manutenzione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881857" w14:textId="33910726" w:rsidR="00667151" w:rsidRDefault="00C814E5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Giuseppe Mandanici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1A7143" w14:textId="3772FE0B" w:rsidR="00667151" w:rsidRPr="00667151" w:rsidRDefault="00667151" w:rsidP="00446920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4C34A8" w:rsidRPr="00B10C6B" w14:paraId="64D6B450" w14:textId="77777777" w:rsidTr="00011411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EB2923" w14:textId="77777777" w:rsidR="004C34A8" w:rsidRPr="00B10C6B" w:rsidRDefault="004C34A8" w:rsidP="00BC6A0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B95D5FF" w14:textId="0ACF86CD" w:rsidR="004C34A8" w:rsidRPr="00F87964" w:rsidRDefault="004C34A8" w:rsidP="00540FA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Depuratore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3F468A" w14:textId="37E66D91" w:rsidR="004C34A8" w:rsidRDefault="004C34A8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Roberta Micalizzi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821119" w14:textId="77777777" w:rsidR="004C34A8" w:rsidRPr="00667151" w:rsidRDefault="004C34A8" w:rsidP="00446920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011411" w:rsidRPr="00B10C6B" w14:paraId="4CF9C3DC" w14:textId="6075A67E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3FA0B1" w14:textId="77777777" w:rsidR="00011411" w:rsidRPr="00B10C6B" w:rsidRDefault="00011411" w:rsidP="00011411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0453A2" w14:textId="7F9E28A7" w:rsidR="00011411" w:rsidRDefault="00F221BD" w:rsidP="0001141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F221BD">
              <w:rPr>
                <w:rFonts w:ascii="Calibri" w:hAnsi="Calibri" w:cs="Calibri"/>
                <w:sz w:val="24"/>
                <w:szCs w:val="24"/>
              </w:rPr>
              <w:t>Manutenzione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094392" w14:textId="35D6A992" w:rsidR="00011411" w:rsidRDefault="00F221BD" w:rsidP="00011411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Francesco Mazzeo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0A16" w14:textId="3661BCBC" w:rsidR="00011411" w:rsidRPr="00667151" w:rsidRDefault="00011411" w:rsidP="00011411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3CFC6D2E" w14:textId="77777777" w:rsidR="00011411" w:rsidRDefault="00011411" w:rsidP="00011411">
            <w:pPr>
              <w:suppressAutoHyphens w:val="0"/>
            </w:pPr>
          </w:p>
          <w:p w14:paraId="70AB33B6" w14:textId="77777777" w:rsidR="0080280A" w:rsidRDefault="0080280A" w:rsidP="00011411">
            <w:pPr>
              <w:suppressAutoHyphens w:val="0"/>
            </w:pPr>
          </w:p>
          <w:p w14:paraId="1C811DB2" w14:textId="3AF5542E" w:rsidR="0080280A" w:rsidRPr="00B10C6B" w:rsidRDefault="0080280A" w:rsidP="00011411">
            <w:pPr>
              <w:suppressAutoHyphens w:val="0"/>
            </w:pPr>
          </w:p>
        </w:tc>
      </w:tr>
      <w:tr w:rsidR="0080280A" w:rsidRPr="00B10C6B" w14:paraId="030E7995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1FC9A3" w14:textId="77777777" w:rsidR="0080280A" w:rsidRPr="00B10C6B" w:rsidRDefault="0080280A" w:rsidP="00011411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873E91" w14:textId="495F81AC" w:rsidR="0080280A" w:rsidRPr="00F221BD" w:rsidRDefault="0080280A" w:rsidP="0001141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Depuratore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781E09" w14:textId="14D85510" w:rsidR="0080280A" w:rsidRDefault="0080280A" w:rsidP="00011411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Aspa Giuseppe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5258C" w14:textId="77777777" w:rsidR="0080280A" w:rsidRPr="00667151" w:rsidRDefault="0080280A" w:rsidP="00011411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B1E4373" w14:textId="77777777" w:rsidR="0080280A" w:rsidRDefault="0080280A" w:rsidP="00011411">
            <w:pPr>
              <w:suppressAutoHyphens w:val="0"/>
            </w:pPr>
          </w:p>
        </w:tc>
      </w:tr>
      <w:tr w:rsidR="0080280A" w:rsidRPr="00B10C6B" w14:paraId="281C0CA6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5B04B2" w14:textId="77777777" w:rsidR="0080280A" w:rsidRPr="00B10C6B" w:rsidRDefault="0080280A" w:rsidP="00011411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D00A05" w14:textId="3F977F2E" w:rsidR="0080280A" w:rsidRPr="00F221BD" w:rsidRDefault="0080280A" w:rsidP="0001141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Distilleria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1D14C4" w14:textId="2539EC42" w:rsidR="0080280A" w:rsidRDefault="0080280A" w:rsidP="00011411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Bonarrigo Francesco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290D3" w14:textId="77777777" w:rsidR="0080280A" w:rsidRPr="00667151" w:rsidRDefault="0080280A" w:rsidP="00011411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66ABE86" w14:textId="77777777" w:rsidR="0080280A" w:rsidRDefault="0080280A" w:rsidP="00011411">
            <w:pPr>
              <w:suppressAutoHyphens w:val="0"/>
            </w:pPr>
          </w:p>
        </w:tc>
      </w:tr>
      <w:tr w:rsidR="0080280A" w:rsidRPr="00B10C6B" w14:paraId="226CAAF9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1DFA58" w14:textId="77777777" w:rsidR="0080280A" w:rsidRPr="00B10C6B" w:rsidRDefault="0080280A" w:rsidP="00011411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19EB18" w14:textId="4692EDDA" w:rsidR="0080280A" w:rsidRPr="00F221BD" w:rsidRDefault="0080280A" w:rsidP="0001141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Ufficio</w:t>
            </w:r>
            <w:r w:rsidR="00072949">
              <w:rPr>
                <w:rFonts w:ascii="Calibri" w:hAnsi="Calibri" w:cs="Calibri"/>
                <w:sz w:val="24"/>
                <w:szCs w:val="24"/>
              </w:rPr>
              <w:t xml:space="preserve">                   Amministrativo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5CCB7D" w14:textId="70DA1BA2" w:rsidR="0080280A" w:rsidRDefault="0080280A" w:rsidP="00011411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Calabrò Provvidenza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75719" w14:textId="77777777" w:rsidR="0080280A" w:rsidRPr="00667151" w:rsidRDefault="0080280A" w:rsidP="00011411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ED52803" w14:textId="77777777" w:rsidR="0080280A" w:rsidRDefault="0080280A" w:rsidP="00011411">
            <w:pPr>
              <w:suppressAutoHyphens w:val="0"/>
            </w:pPr>
          </w:p>
        </w:tc>
      </w:tr>
      <w:tr w:rsidR="0080280A" w:rsidRPr="00B10C6B" w14:paraId="01CAA512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E7C88E" w14:textId="77777777" w:rsidR="0080280A" w:rsidRPr="00B10C6B" w:rsidRDefault="0080280A" w:rsidP="00011411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05CEF9" w14:textId="7B7246B4" w:rsidR="0080280A" w:rsidRPr="00F221BD" w:rsidRDefault="0080280A" w:rsidP="0001141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Reparto P.F.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E1E2B2" w14:textId="34C63345" w:rsidR="0080280A" w:rsidRDefault="0080280A" w:rsidP="00011411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Calderone Renato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2C85D" w14:textId="77777777" w:rsidR="0080280A" w:rsidRPr="00667151" w:rsidRDefault="0080280A" w:rsidP="00011411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708D8F98" w14:textId="77777777" w:rsidR="0080280A" w:rsidRDefault="0080280A" w:rsidP="00011411">
            <w:pPr>
              <w:suppressAutoHyphens w:val="0"/>
            </w:pPr>
          </w:p>
        </w:tc>
      </w:tr>
      <w:tr w:rsidR="0080280A" w:rsidRPr="00B10C6B" w14:paraId="4F2E6956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1C06EAE" w14:textId="77777777" w:rsidR="0080280A" w:rsidRPr="00B10C6B" w:rsidRDefault="0080280A" w:rsidP="00011411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62D9C2" w14:textId="70879EEB" w:rsidR="0080280A" w:rsidRDefault="0080280A" w:rsidP="0001141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Reparto P.F.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48CB6E" w14:textId="7C22692D" w:rsidR="0080280A" w:rsidRDefault="0080280A" w:rsidP="00011411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Cannizzaro Antonio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120CA" w14:textId="77777777" w:rsidR="0080280A" w:rsidRPr="00667151" w:rsidRDefault="0080280A" w:rsidP="00011411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643B973" w14:textId="77777777" w:rsidR="0080280A" w:rsidRDefault="0080280A" w:rsidP="00011411">
            <w:pPr>
              <w:suppressAutoHyphens w:val="0"/>
            </w:pPr>
          </w:p>
        </w:tc>
      </w:tr>
      <w:tr w:rsidR="0080280A" w:rsidRPr="00B10C6B" w14:paraId="4F4A7101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8BEC0C" w14:textId="77777777" w:rsidR="0080280A" w:rsidRPr="00B10C6B" w:rsidRDefault="0080280A" w:rsidP="00011411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CEB601B" w14:textId="41F31F2E" w:rsidR="0080280A" w:rsidRDefault="0080280A" w:rsidP="0001141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Ufficio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D293D2" w14:textId="345DB97F" w:rsidR="0080280A" w:rsidRDefault="0080280A" w:rsidP="00011411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Gugliotta Azzurra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DB8FA" w14:textId="77777777" w:rsidR="0080280A" w:rsidRPr="00667151" w:rsidRDefault="0080280A" w:rsidP="00011411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732E38EA" w14:textId="77777777" w:rsidR="0080280A" w:rsidRDefault="0080280A" w:rsidP="00011411">
            <w:pPr>
              <w:suppressAutoHyphens w:val="0"/>
            </w:pPr>
          </w:p>
        </w:tc>
      </w:tr>
      <w:tr w:rsidR="0080280A" w:rsidRPr="00B10C6B" w14:paraId="11F6B7A0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0E21E5" w14:textId="77777777" w:rsidR="0080280A" w:rsidRPr="00B10C6B" w:rsidRDefault="0080280A" w:rsidP="0080280A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3727BC" w14:textId="10E7194C" w:rsidR="0080280A" w:rsidRDefault="0080280A" w:rsidP="0080280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82FDD">
              <w:rPr>
                <w:rFonts w:ascii="Calibri" w:hAnsi="Calibri" w:cs="Calibri"/>
                <w:sz w:val="24"/>
                <w:szCs w:val="24"/>
              </w:rPr>
              <w:t>Ufficio</w:t>
            </w:r>
            <w:r w:rsidR="00072949">
              <w:rPr>
                <w:rFonts w:ascii="Calibri" w:hAnsi="Calibri" w:cs="Calibri"/>
                <w:sz w:val="24"/>
                <w:szCs w:val="24"/>
              </w:rPr>
              <w:t xml:space="preserve"> Qualità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FC0D18" w14:textId="64D497CD" w:rsidR="0080280A" w:rsidRDefault="0080280A" w:rsidP="0080280A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Liga Elsa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F3B98" w14:textId="77777777" w:rsidR="0080280A" w:rsidRPr="00667151" w:rsidRDefault="0080280A" w:rsidP="0080280A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3CEE0305" w14:textId="77777777" w:rsidR="0080280A" w:rsidRDefault="0080280A" w:rsidP="0080280A">
            <w:pPr>
              <w:suppressAutoHyphens w:val="0"/>
            </w:pPr>
          </w:p>
        </w:tc>
      </w:tr>
      <w:tr w:rsidR="0080280A" w:rsidRPr="00B10C6B" w14:paraId="3A449704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EF42AD" w14:textId="77777777" w:rsidR="0080280A" w:rsidRPr="00B10C6B" w:rsidRDefault="0080280A" w:rsidP="0080280A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5DDC09D" w14:textId="551D539C" w:rsidR="0080280A" w:rsidRDefault="0080280A" w:rsidP="0080280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82FDD">
              <w:rPr>
                <w:rFonts w:ascii="Calibri" w:hAnsi="Calibri" w:cs="Calibri"/>
                <w:sz w:val="24"/>
                <w:szCs w:val="24"/>
              </w:rPr>
              <w:t>Ufficio</w:t>
            </w:r>
            <w:r w:rsidR="00072949">
              <w:rPr>
                <w:rFonts w:ascii="Calibri" w:hAnsi="Calibri" w:cs="Calibri"/>
                <w:sz w:val="24"/>
                <w:szCs w:val="24"/>
              </w:rPr>
              <w:t xml:space="preserve"> Amministrativo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73311BE" w14:textId="77DA43A6" w:rsidR="0080280A" w:rsidRDefault="0080280A" w:rsidP="0080280A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Iannello Giovanna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C5D2C" w14:textId="77777777" w:rsidR="0080280A" w:rsidRPr="00667151" w:rsidRDefault="0080280A" w:rsidP="0080280A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2FCF2ED6" w14:textId="77777777" w:rsidR="0080280A" w:rsidRDefault="0080280A" w:rsidP="0080280A">
            <w:pPr>
              <w:suppressAutoHyphens w:val="0"/>
            </w:pPr>
          </w:p>
        </w:tc>
      </w:tr>
      <w:tr w:rsidR="0080280A" w:rsidRPr="00B10C6B" w14:paraId="6E29CA36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3E83DD" w14:textId="77777777" w:rsidR="0080280A" w:rsidRPr="00B10C6B" w:rsidRDefault="0080280A" w:rsidP="0080280A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557DF6" w14:textId="27C65D31" w:rsidR="0080280A" w:rsidRPr="00182FDD" w:rsidRDefault="00072949" w:rsidP="0080280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Accettazione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CE4DEA" w14:textId="031AA8D1" w:rsidR="0080280A" w:rsidRDefault="0080280A" w:rsidP="0080280A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La Malfa Lorenzo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FD41C" w14:textId="77777777" w:rsidR="0080280A" w:rsidRPr="00667151" w:rsidRDefault="0080280A" w:rsidP="0080280A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6C928AB" w14:textId="77777777" w:rsidR="0080280A" w:rsidRDefault="0080280A" w:rsidP="0080280A">
            <w:pPr>
              <w:suppressAutoHyphens w:val="0"/>
            </w:pPr>
          </w:p>
        </w:tc>
      </w:tr>
      <w:tr w:rsidR="0080280A" w:rsidRPr="00B10C6B" w14:paraId="082341D4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BF634B" w14:textId="77777777" w:rsidR="0080280A" w:rsidRPr="00B10C6B" w:rsidRDefault="0080280A" w:rsidP="0080280A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511F19" w14:textId="6CC747D1" w:rsidR="0080280A" w:rsidRPr="00680FC0" w:rsidRDefault="0080280A" w:rsidP="0080280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Cellista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22B675" w14:textId="1F985A9E" w:rsidR="0080280A" w:rsidRDefault="0080280A" w:rsidP="0080280A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Russo Rocco Antonio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E7F12" w14:textId="77777777" w:rsidR="0080280A" w:rsidRPr="00667151" w:rsidRDefault="0080280A" w:rsidP="0080280A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2C1DA3D7" w14:textId="77777777" w:rsidR="0080280A" w:rsidRDefault="0080280A" w:rsidP="0080280A">
            <w:pPr>
              <w:suppressAutoHyphens w:val="0"/>
            </w:pPr>
          </w:p>
        </w:tc>
      </w:tr>
      <w:tr w:rsidR="00EC1776" w:rsidRPr="00B10C6B" w14:paraId="3548456B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A129DF" w14:textId="77777777" w:rsidR="00EC1776" w:rsidRPr="00B10C6B" w:rsidRDefault="00EC1776" w:rsidP="00EC177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D03146" w14:textId="24816A25" w:rsidR="00EC1776" w:rsidRPr="00680FC0" w:rsidRDefault="00EC1776" w:rsidP="00EC177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Rep. 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FEF510" w14:textId="13D1C471" w:rsidR="00EC1776" w:rsidRDefault="00EC1776" w:rsidP="00EC1776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Visalli Tonino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C4E37" w14:textId="77777777" w:rsidR="00EC1776" w:rsidRPr="00667151" w:rsidRDefault="00EC1776" w:rsidP="00EC1776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78216C65" w14:textId="77777777" w:rsidR="00EC1776" w:rsidRDefault="00EC1776" w:rsidP="00EC1776">
            <w:pPr>
              <w:suppressAutoHyphens w:val="0"/>
            </w:pPr>
          </w:p>
        </w:tc>
      </w:tr>
      <w:tr w:rsidR="00EC1776" w:rsidRPr="00B10C6B" w14:paraId="1A2A35E9" w14:textId="77777777" w:rsidTr="00F9655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0D2C52" w14:textId="77777777" w:rsidR="00EC1776" w:rsidRPr="00B10C6B" w:rsidRDefault="00EC1776" w:rsidP="00EC177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6A2A57" w14:textId="7169E2F6" w:rsidR="00EC1776" w:rsidRPr="00680FC0" w:rsidRDefault="00EC1776" w:rsidP="00EC177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240AD">
              <w:rPr>
                <w:rFonts w:ascii="Calibri" w:hAnsi="Calibri" w:cs="Calibri"/>
                <w:sz w:val="24"/>
                <w:szCs w:val="24"/>
              </w:rPr>
              <w:t>Rep. 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E742AA" w14:textId="0634F540" w:rsidR="00EC1776" w:rsidRDefault="00EC1776" w:rsidP="00EC1776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Iannello Felice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565A6" w14:textId="77777777" w:rsidR="00EC1776" w:rsidRPr="00667151" w:rsidRDefault="00EC1776" w:rsidP="00EC1776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16496EBE" w14:textId="77777777" w:rsidR="00EC1776" w:rsidRDefault="00EC1776" w:rsidP="00EC1776">
            <w:pPr>
              <w:suppressAutoHyphens w:val="0"/>
            </w:pPr>
          </w:p>
        </w:tc>
      </w:tr>
      <w:tr w:rsidR="00EC1776" w:rsidRPr="00B10C6B" w14:paraId="6876CEBF" w14:textId="77777777" w:rsidTr="00422D2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62D8AD" w14:textId="77777777" w:rsidR="00EC1776" w:rsidRPr="00B10C6B" w:rsidRDefault="00EC1776" w:rsidP="00EC177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1F450E" w14:textId="38B151B9" w:rsidR="00EC1776" w:rsidRPr="00680FC0" w:rsidRDefault="00EC1776" w:rsidP="00EC177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240AD">
              <w:rPr>
                <w:rFonts w:ascii="Calibri" w:hAnsi="Calibri" w:cs="Calibri"/>
                <w:sz w:val="24"/>
                <w:szCs w:val="24"/>
              </w:rPr>
              <w:t>Rep. 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A90C9F" w14:textId="0598E5E6" w:rsidR="00EC1776" w:rsidRDefault="00EC1776" w:rsidP="00EC1776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Mazzeo Rosario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5DDC5" w14:textId="77777777" w:rsidR="00EC1776" w:rsidRPr="00667151" w:rsidRDefault="00EC1776" w:rsidP="00EC1776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3A299646" w14:textId="77777777" w:rsidR="00EC1776" w:rsidRDefault="00EC1776" w:rsidP="00EC1776">
            <w:pPr>
              <w:suppressAutoHyphens w:val="0"/>
            </w:pPr>
          </w:p>
        </w:tc>
      </w:tr>
      <w:tr w:rsidR="00EC1776" w:rsidRPr="00B10C6B" w14:paraId="61819E8B" w14:textId="77777777" w:rsidTr="00F9655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E674FE" w14:textId="77777777" w:rsidR="00EC1776" w:rsidRPr="00B10C6B" w:rsidRDefault="00EC1776" w:rsidP="00EC177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22F491" w14:textId="55B86B2A" w:rsidR="00EC1776" w:rsidRPr="00680FC0" w:rsidRDefault="00EC1776" w:rsidP="00EC177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Laboratorio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0D0C4F" w14:textId="1EF41675" w:rsidR="00EC1776" w:rsidRDefault="00EC1776" w:rsidP="00EC1776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Venuto Ketty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DFDEE" w14:textId="77777777" w:rsidR="00EC1776" w:rsidRPr="00667151" w:rsidRDefault="00EC1776" w:rsidP="00EC1776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37235506" w14:textId="77777777" w:rsidR="00EC1776" w:rsidRDefault="00EC1776" w:rsidP="00EC1776">
            <w:pPr>
              <w:suppressAutoHyphens w:val="0"/>
            </w:pPr>
          </w:p>
        </w:tc>
      </w:tr>
      <w:tr w:rsidR="00EC1776" w:rsidRPr="00B10C6B" w14:paraId="0439C8B3" w14:textId="77777777" w:rsidTr="00F9655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D4A487" w14:textId="77777777" w:rsidR="00EC1776" w:rsidRPr="00B10C6B" w:rsidRDefault="00EC1776" w:rsidP="00EC177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B8B89F" w14:textId="4E06E57D" w:rsidR="00EC1776" w:rsidRDefault="00EC1776" w:rsidP="00EC177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Laboratorio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8F5C9E" w14:textId="0BD3BF10" w:rsidR="00EC1776" w:rsidRDefault="00EC1776" w:rsidP="00EC1776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Giovanni Giorgianni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0DD5C" w14:textId="77777777" w:rsidR="00EC1776" w:rsidRPr="00667151" w:rsidRDefault="00EC1776" w:rsidP="00EC1776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098E299" w14:textId="77777777" w:rsidR="00EC1776" w:rsidRDefault="00EC1776" w:rsidP="00EC1776">
            <w:pPr>
              <w:suppressAutoHyphens w:val="0"/>
            </w:pPr>
          </w:p>
        </w:tc>
      </w:tr>
    </w:tbl>
    <w:p w14:paraId="701A8F62" w14:textId="55AA416E" w:rsidR="00BC6A09" w:rsidRPr="001E558C" w:rsidRDefault="00BC6A09">
      <w:pPr>
        <w:pStyle w:val="Corpodeltesto"/>
        <w:rPr>
          <w:rFonts w:ascii="Verdana" w:hAnsi="Verdana"/>
        </w:rPr>
      </w:pPr>
    </w:p>
    <w:tbl>
      <w:tblPr>
        <w:tblpPr w:leftFromText="141" w:rightFromText="141" w:vertAnchor="text" w:horzAnchor="margin" w:tblpY="-56"/>
        <w:tblW w:w="102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4167"/>
      </w:tblGrid>
      <w:tr w:rsidR="00BC6A09" w:rsidRPr="00B10C6B" w14:paraId="5E996D80" w14:textId="77777777" w:rsidTr="004757FC">
        <w:trPr>
          <w:tblHeader/>
        </w:trPr>
        <w:tc>
          <w:tcPr>
            <w:tcW w:w="1020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FB8E93" w14:textId="77777777" w:rsidR="00BC6A09" w:rsidRPr="003A114F" w:rsidRDefault="00BC6A09" w:rsidP="004757FC">
            <w:pPr>
              <w:pStyle w:val="Intestazionetabella"/>
              <w:snapToGrid w:val="0"/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</w:pPr>
            <w:bookmarkStart w:id="0" w:name="_Hlk476913600"/>
            <w:bookmarkStart w:id="1" w:name="OLE_LINK3"/>
            <w:r w:rsidRPr="003A114F"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  <w:t>SPAZIO RISERVATO ALLA VERIFICA DELL’ EFFICACIA DELLA FORMAZIONE</w:t>
            </w:r>
          </w:p>
        </w:tc>
      </w:tr>
      <w:tr w:rsidR="00BC6A09" w:rsidRPr="00B10C6B" w14:paraId="2B36E791" w14:textId="77777777" w:rsidTr="00497A58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F0AA802" w14:textId="30548CA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Verifica eseguita il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7D98F20" w14:textId="77777777" w:rsidR="00497A58" w:rsidRDefault="00497A58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 s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opralluogo </w:t>
            </w:r>
          </w:p>
          <w:p w14:paraId="16DC2CC5" w14:textId="0D8B662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sul posto di lavoro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7AE4574" w14:textId="36A3B356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Intervista </w:t>
            </w:r>
            <w:r w:rsidR="00E61035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effettuata 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3AB3C59" w14:textId="77777777" w:rsidR="00BC6A09" w:rsidRPr="00B10C6B" w:rsidRDefault="00E61035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Oggetto del t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est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effettuato</w:t>
            </w:r>
          </w:p>
        </w:tc>
      </w:tr>
      <w:tr w:rsidR="00BC6A09" w:rsidRPr="00B10C6B" w14:paraId="03E935F1" w14:textId="77777777" w:rsidTr="00EC1776">
        <w:trPr>
          <w:trHeight w:val="902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45E7938" w14:textId="23EFB1BC" w:rsidR="00BC6A09" w:rsidRPr="00B10C6B" w:rsidRDefault="00EC1776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29/01/2024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75D477C" w14:textId="1D07FAB4" w:rsidR="00BC6A09" w:rsidRPr="00B10C6B" w:rsidRDefault="00EC1776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29/01/2024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08C60DA" w14:textId="5791D8BC" w:rsidR="00E451EB" w:rsidRPr="00B10C6B" w:rsidRDefault="00EC1776" w:rsidP="00E451EB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Roberta Micalizzi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C689A02" w14:textId="50C373B7" w:rsidR="007002F8" w:rsidRPr="00B10C6B" w:rsidRDefault="00EC1776" w:rsidP="00F42F76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Inquinamento ambientale</w:t>
            </w:r>
          </w:p>
        </w:tc>
      </w:tr>
      <w:tr w:rsidR="00BC6A09" w:rsidRPr="00B10C6B" w14:paraId="0B9037D0" w14:textId="77777777" w:rsidTr="004757FC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4C711BB" w14:textId="77777777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Esito</w:t>
            </w: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3FFE8BC" w14:textId="35CFEE9E" w:rsidR="00BC6A09" w:rsidRPr="00B10C6B" w:rsidRDefault="001D0C1F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CHI HA EFFETTUATO LA VERIFICA?</w:t>
            </w:r>
          </w:p>
        </w:tc>
      </w:tr>
      <w:tr w:rsidR="00BC6A09" w:rsidRPr="00B10C6B" w14:paraId="22DD5461" w14:textId="77777777" w:rsidTr="004757FC">
        <w:trPr>
          <w:trHeight w:val="1117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6B9CCED" w14:textId="7FF1E009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F779F1" w14:textId="77777777" w:rsidR="004757FC" w:rsidRPr="00B10C6B" w:rsidRDefault="00EC1776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4E8CDC3D">
                <v:rect id="_x0000_s1030" style="position:absolute;margin-left:48.15pt;margin-top:-.55pt;width:12.75pt;height:10.5pt;z-index:251658752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Positivo</w:t>
            </w:r>
            <w:r w:rsidR="00E61035" w:rsidRPr="00B10C6B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  <w:p w14:paraId="010DBDDD" w14:textId="77777777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7397A51" w14:textId="77777777" w:rsidR="004757FC" w:rsidRPr="00B10C6B" w:rsidRDefault="00EC1776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0CE9F0E5">
                <v:rect id="_x0000_s1031" style="position:absolute;margin-left:48.45pt;margin-top:.8pt;width:12.75pt;height:10.5pt;z-index:251659776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Negativo</w:t>
            </w:r>
          </w:p>
          <w:p w14:paraId="43161D4A" w14:textId="77777777" w:rsidR="00BC6A09" w:rsidRPr="00B10C6B" w:rsidRDefault="00EC1776" w:rsidP="004757FC">
            <w:pPr>
              <w:pStyle w:val="Contenutotabella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dir w:val="ltr">
              <w:r w:rsidR="00BC6A09" w:rsidRPr="00B10C6B">
                <w:rPr>
                  <w:rFonts w:asciiTheme="minorHAnsi" w:hAnsiTheme="minorHAnsi" w:cstheme="minorHAnsi"/>
                  <w:sz w:val="22"/>
                  <w:szCs w:val="22"/>
                </w:rPr>
                <w:t xml:space="preserve">                 </w:t>
              </w:r>
              <w:dir w:val="ltr"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896FD9">
                  <w:t>‬</w:t>
                </w:r>
                <w:r w:rsidR="00896FD9">
                  <w:t>‬</w:t>
                </w:r>
                <w:r w:rsidR="00C22739">
                  <w:t>‬</w:t>
                </w:r>
                <w:r w:rsidR="00C22739">
                  <w:t>‬</w:t>
                </w:r>
                <w:r w:rsidR="007E48A1">
                  <w:t>‬</w:t>
                </w:r>
                <w:r w:rsidR="007E48A1">
                  <w:t>‬</w:t>
                </w:r>
                <w:r w:rsidR="006F3014">
                  <w:t>‬</w:t>
                </w:r>
                <w:r w:rsidR="006F3014">
                  <w:t>‬</w:t>
                </w:r>
                <w:r w:rsidR="00A46ABA">
                  <w:t>‬</w:t>
                </w:r>
                <w:r w:rsidR="00A46ABA">
                  <w:t>‬</w:t>
                </w:r>
                <w:r w:rsidR="00072949">
                  <w:t>‬</w:t>
                </w:r>
                <w:r w:rsidR="00072949"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694E69" w14:textId="5C1F35FB" w:rsidR="00BC6A09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NOME:</w:t>
            </w:r>
            <w:r w:rsidR="00EC1776">
              <w:rPr>
                <w:rFonts w:asciiTheme="minorHAnsi" w:hAnsiTheme="minorHAnsi" w:cstheme="minorHAnsi"/>
                <w:sz w:val="22"/>
                <w:szCs w:val="22"/>
              </w:rPr>
              <w:t xml:space="preserve"> Francesco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   </w:t>
            </w:r>
          </w:p>
          <w:p w14:paraId="55386E78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6E374C" w14:textId="07BAA4A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COGNOME:</w:t>
            </w:r>
            <w:r w:rsidR="00EC1776">
              <w:rPr>
                <w:rFonts w:asciiTheme="minorHAnsi" w:hAnsiTheme="minorHAnsi" w:cstheme="minorHAnsi"/>
                <w:sz w:val="22"/>
                <w:szCs w:val="22"/>
              </w:rPr>
              <w:t xml:space="preserve"> Barreca</w:t>
            </w:r>
          </w:p>
          <w:p w14:paraId="1A37ED45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26E7723" w14:textId="51068B47" w:rsidR="001D0C1F" w:rsidRPr="00B10C6B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                                         FIRMA  ___________________________</w:t>
            </w:r>
          </w:p>
        </w:tc>
      </w:tr>
      <w:bookmarkEnd w:id="0"/>
      <w:bookmarkEnd w:id="1"/>
    </w:tbl>
    <w:p w14:paraId="57460CD7" w14:textId="77777777" w:rsidR="00395F8E" w:rsidRPr="001E558C" w:rsidRDefault="00395F8E" w:rsidP="007D505B">
      <w:pPr>
        <w:pStyle w:val="Corpodeltesto"/>
        <w:rPr>
          <w:rFonts w:ascii="Verdana" w:hAnsi="Verdana"/>
        </w:rPr>
      </w:pPr>
    </w:p>
    <w:sectPr w:rsidR="00395F8E" w:rsidRPr="001E558C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43126A" w14:textId="77777777" w:rsidR="007265C7" w:rsidRDefault="007265C7">
      <w:r>
        <w:separator/>
      </w:r>
    </w:p>
  </w:endnote>
  <w:endnote w:type="continuationSeparator" w:id="0">
    <w:p w14:paraId="2EA7DE8A" w14:textId="77777777" w:rsidR="007265C7" w:rsidRDefault="00726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49FF9" w14:textId="77777777" w:rsidR="00B3555C" w:rsidRDefault="00B3555C" w:rsidP="00B3555C">
    <w:pPr>
      <w:pStyle w:val="Pidipagina"/>
    </w:pPr>
  </w:p>
  <w:p w14:paraId="78E9D803" w14:textId="77777777" w:rsidR="00395F8E" w:rsidRPr="003D5763" w:rsidRDefault="00395F8E" w:rsidP="003D576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81A266" w14:textId="77777777" w:rsidR="007265C7" w:rsidRDefault="007265C7">
      <w:r>
        <w:separator/>
      </w:r>
    </w:p>
  </w:footnote>
  <w:footnote w:type="continuationSeparator" w:id="0">
    <w:p w14:paraId="11F88456" w14:textId="77777777" w:rsidR="007265C7" w:rsidRDefault="00726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 w:rsidR="00BD799D" w:rsidRPr="00E153CB" w14:paraId="67445E42" w14:textId="77777777" w:rsidTr="004472FB">
      <w:trPr>
        <w:trHeight w:val="561"/>
      </w:trPr>
      <w:tc>
        <w:tcPr>
          <w:tcW w:w="231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339AF151" w14:textId="77777777" w:rsidR="00BD799D" w:rsidRPr="00E153CB" w:rsidRDefault="00BD799D" w:rsidP="00A04CFD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r w:rsidRPr="00E153CB">
            <w:rPr>
              <w:rFonts w:ascii="Verdana" w:hAnsi="Verdana"/>
              <w:sz w:val="24"/>
              <w:szCs w:val="24"/>
            </w:rPr>
            <w:t>Agrumi-Gel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5A2880AC" w14:textId="64FA0D4A" w:rsidR="00BD799D" w:rsidRPr="00BD21E7" w:rsidRDefault="004472FB" w:rsidP="00A04CFD">
          <w:pPr>
            <w:pStyle w:val="Intestazione"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>VERBALE</w:t>
          </w:r>
          <w:r w:rsidR="001E558C">
            <w:rPr>
              <w:rFonts w:ascii="Verdana" w:hAnsi="Verdana"/>
              <w:b/>
            </w:rPr>
            <w:t xml:space="preserve"> DELLA FORMAZIONE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28D17590" w14:textId="4C54E6A2" w:rsidR="004472FB" w:rsidRPr="00B65A81" w:rsidRDefault="004472FB" w:rsidP="004472FB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 w:rsidRPr="00B65A81">
            <w:rPr>
              <w:rFonts w:ascii="Calibri" w:hAnsi="Calibri" w:cs="Calibri"/>
              <w:sz w:val="18"/>
            </w:rPr>
            <w:t xml:space="preserve">Cod.  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M 18.0</w:t>
          </w:r>
          <w:r w:rsidR="005C0B7E"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2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 xml:space="preserve"> </w:t>
          </w:r>
        </w:p>
        <w:p w14:paraId="0697D5C1" w14:textId="7777777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Rev. 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00</w:t>
          </w:r>
        </w:p>
        <w:p w14:paraId="09F008AF" w14:textId="55A1C45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Data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1</w:t>
          </w:r>
          <w:r w:rsidR="00DD00D0" w:rsidRPr="005C0B7E">
            <w:rPr>
              <w:rFonts w:ascii="Calibri" w:hAnsi="Calibri" w:cs="Calibri"/>
              <w:noProof/>
              <w:sz w:val="18"/>
              <w:szCs w:val="18"/>
            </w:rPr>
            <w:t>0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/11/2022</w:t>
          </w:r>
        </w:p>
        <w:p w14:paraId="5889E48F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3D122AA0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7CFA0C72" w14:textId="6E6DCC12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5EDD34ED" w14:textId="1FBC66D4" w:rsidR="004472FB" w:rsidRPr="004472FB" w:rsidRDefault="004472FB" w:rsidP="004472FB">
          <w:pPr>
            <w:pStyle w:val="Corpodeltesto"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3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4E0F4F9" w14:textId="77777777" w:rsidR="00395F8E" w:rsidRDefault="00395F8E">
    <w:pPr>
      <w:pStyle w:val="Intestazione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FCA7147"/>
    <w:multiLevelType w:val="hybridMultilevel"/>
    <w:tmpl w:val="216EBC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C679F6"/>
    <w:multiLevelType w:val="hybridMultilevel"/>
    <w:tmpl w:val="691CC2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043698">
    <w:abstractNumId w:val="1"/>
  </w:num>
  <w:num w:numId="2" w16cid:durableId="1571815909">
    <w:abstractNumId w:val="2"/>
  </w:num>
  <w:num w:numId="3" w16cid:durableId="909004985">
    <w:abstractNumId w:val="3"/>
  </w:num>
  <w:num w:numId="4" w16cid:durableId="1692029407">
    <w:abstractNumId w:val="4"/>
  </w:num>
  <w:num w:numId="5" w16cid:durableId="327906827">
    <w:abstractNumId w:val="5"/>
  </w:num>
  <w:num w:numId="6" w16cid:durableId="165016258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2376396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4577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F7926"/>
    <w:rsid w:val="000038CE"/>
    <w:rsid w:val="00007FEA"/>
    <w:rsid w:val="00011411"/>
    <w:rsid w:val="00072949"/>
    <w:rsid w:val="000B2A84"/>
    <w:rsid w:val="000B7F51"/>
    <w:rsid w:val="001177AC"/>
    <w:rsid w:val="001352B6"/>
    <w:rsid w:val="00144505"/>
    <w:rsid w:val="0017136D"/>
    <w:rsid w:val="001C3104"/>
    <w:rsid w:val="001D0C1F"/>
    <w:rsid w:val="001E558C"/>
    <w:rsid w:val="002863B0"/>
    <w:rsid w:val="0029053E"/>
    <w:rsid w:val="002E1EBF"/>
    <w:rsid w:val="00336898"/>
    <w:rsid w:val="00395F8E"/>
    <w:rsid w:val="003A114F"/>
    <w:rsid w:val="003D5763"/>
    <w:rsid w:val="003F1BFA"/>
    <w:rsid w:val="003F3F92"/>
    <w:rsid w:val="00434D55"/>
    <w:rsid w:val="00446920"/>
    <w:rsid w:val="004472FB"/>
    <w:rsid w:val="0047056F"/>
    <w:rsid w:val="004757FC"/>
    <w:rsid w:val="0049218A"/>
    <w:rsid w:val="00493462"/>
    <w:rsid w:val="00495F23"/>
    <w:rsid w:val="00497A58"/>
    <w:rsid w:val="004B2FD1"/>
    <w:rsid w:val="004C34A8"/>
    <w:rsid w:val="004C6054"/>
    <w:rsid w:val="004C6062"/>
    <w:rsid w:val="004D1B7F"/>
    <w:rsid w:val="004F2FA7"/>
    <w:rsid w:val="00504332"/>
    <w:rsid w:val="00540FA3"/>
    <w:rsid w:val="00553CE7"/>
    <w:rsid w:val="005A2C1C"/>
    <w:rsid w:val="005C0B7E"/>
    <w:rsid w:val="005D1816"/>
    <w:rsid w:val="005F67B9"/>
    <w:rsid w:val="005F7993"/>
    <w:rsid w:val="00615181"/>
    <w:rsid w:val="00662DEB"/>
    <w:rsid w:val="00667151"/>
    <w:rsid w:val="00673206"/>
    <w:rsid w:val="006759FC"/>
    <w:rsid w:val="00683B95"/>
    <w:rsid w:val="006A5381"/>
    <w:rsid w:val="006C589A"/>
    <w:rsid w:val="006E26C4"/>
    <w:rsid w:val="006F3014"/>
    <w:rsid w:val="006F792A"/>
    <w:rsid w:val="007002F8"/>
    <w:rsid w:val="0072039A"/>
    <w:rsid w:val="007265C7"/>
    <w:rsid w:val="00726E9B"/>
    <w:rsid w:val="00755B95"/>
    <w:rsid w:val="007D505B"/>
    <w:rsid w:val="007E0E84"/>
    <w:rsid w:val="007E48A1"/>
    <w:rsid w:val="007F20FF"/>
    <w:rsid w:val="0080280A"/>
    <w:rsid w:val="008418B2"/>
    <w:rsid w:val="00874E4B"/>
    <w:rsid w:val="00896875"/>
    <w:rsid w:val="00896FD9"/>
    <w:rsid w:val="008A414E"/>
    <w:rsid w:val="008A6AAD"/>
    <w:rsid w:val="008C5EB9"/>
    <w:rsid w:val="00920228"/>
    <w:rsid w:val="009220B8"/>
    <w:rsid w:val="0092742B"/>
    <w:rsid w:val="00977A5A"/>
    <w:rsid w:val="009C40A9"/>
    <w:rsid w:val="00A0038A"/>
    <w:rsid w:val="00A04CFD"/>
    <w:rsid w:val="00A46ABA"/>
    <w:rsid w:val="00A8149E"/>
    <w:rsid w:val="00A82C55"/>
    <w:rsid w:val="00AD35AD"/>
    <w:rsid w:val="00AF1F14"/>
    <w:rsid w:val="00B10C6B"/>
    <w:rsid w:val="00B13E09"/>
    <w:rsid w:val="00B3555C"/>
    <w:rsid w:val="00B379B9"/>
    <w:rsid w:val="00B50DD4"/>
    <w:rsid w:val="00B65A81"/>
    <w:rsid w:val="00BC6A09"/>
    <w:rsid w:val="00BD799D"/>
    <w:rsid w:val="00BE6B03"/>
    <w:rsid w:val="00C22739"/>
    <w:rsid w:val="00C419AC"/>
    <w:rsid w:val="00C814E5"/>
    <w:rsid w:val="00CE163F"/>
    <w:rsid w:val="00D10A70"/>
    <w:rsid w:val="00D154D9"/>
    <w:rsid w:val="00D159BB"/>
    <w:rsid w:val="00D26231"/>
    <w:rsid w:val="00D407F8"/>
    <w:rsid w:val="00D66468"/>
    <w:rsid w:val="00D72BE8"/>
    <w:rsid w:val="00D74998"/>
    <w:rsid w:val="00D84394"/>
    <w:rsid w:val="00D91DFD"/>
    <w:rsid w:val="00D95E34"/>
    <w:rsid w:val="00DD00D0"/>
    <w:rsid w:val="00DF7926"/>
    <w:rsid w:val="00E40792"/>
    <w:rsid w:val="00E4283E"/>
    <w:rsid w:val="00E451EB"/>
    <w:rsid w:val="00E57C44"/>
    <w:rsid w:val="00E61035"/>
    <w:rsid w:val="00EC1776"/>
    <w:rsid w:val="00F0191D"/>
    <w:rsid w:val="00F10B9F"/>
    <w:rsid w:val="00F221BD"/>
    <w:rsid w:val="00F42F76"/>
    <w:rsid w:val="00F5509A"/>
    <w:rsid w:val="00F87964"/>
    <w:rsid w:val="00FC2E14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  <o:rules v:ext="edit">
        <o:r id="V:Rule3" type="connector" idref="#_x0000_s1064"/>
        <o:r id="V:Rule4" type="connector" idref="#_x0000_s1063"/>
      </o:rules>
    </o:shapelayout>
  </w:shapeDefaults>
  <w:decimalSymbol w:val=","/>
  <w:listSeparator w:val=";"/>
  <w14:docId w14:val="7F34032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snapToGrid w:val="0"/>
      <w:outlineLvl w:val="2"/>
    </w:pPr>
    <w:rPr>
      <w:b/>
      <w:bCs/>
      <w:sz w:val="24"/>
    </w:rPr>
  </w:style>
  <w:style w:type="paragraph" w:styleId="Titolo4">
    <w:name w:val="heading 4"/>
    <w:basedOn w:val="Normale"/>
    <w:next w:val="Normale"/>
    <w:qFormat/>
    <w:pPr>
      <w:keepNext/>
      <w:snapToGrid w:val="0"/>
      <w:outlineLvl w:val="3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Caratterepredefinitoparagrafo">
    <w:name w:val="Carattere predefinito paragrafo"/>
  </w:style>
  <w:style w:type="character" w:customStyle="1" w:styleId="WW-Caratterepredefinitoparagrafo">
    <w:name w:val="WW-Carattere predefinito paragrafo"/>
  </w:style>
  <w:style w:type="character" w:styleId="Numeropagina">
    <w:name w:val="page number"/>
    <w:basedOn w:val="WW-Caratterepredefinitoparagrafo"/>
  </w:style>
  <w:style w:type="character" w:customStyle="1" w:styleId="Caratteredinumerazione">
    <w:name w:val="Carattere di numerazione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link w:val="IntestazioneCaratter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BD799D"/>
    <w:rPr>
      <w:rFonts w:ascii="Arial" w:eastAsia="Lucida Sans Unicode" w:hAnsi="Arial" w:cs="Tahoma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1083</TotalTime>
  <Pages>2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Registro della formazione</vt:lpstr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Qualita</cp:lastModifiedBy>
  <cp:revision>104</cp:revision>
  <cp:lastPrinted>2023-03-07T11:04:00Z</cp:lastPrinted>
  <dcterms:created xsi:type="dcterms:W3CDTF">2015-04-07T13:30:00Z</dcterms:created>
  <dcterms:modified xsi:type="dcterms:W3CDTF">2024-02-09T08:28:00Z</dcterms:modified>
</cp:coreProperties>
</file>