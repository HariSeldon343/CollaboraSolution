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FA5B741" w14:textId="13937BAD" w:rsidR="0092742B" w:rsidRPr="00F514B1" w:rsidRDefault="0072246D" w:rsidP="001E558C">
      <w:pPr>
        <w:rPr>
          <w:rFonts w:ascii="Calibri" w:hAnsi="Calibri" w:cs="Calibri"/>
          <w:sz w:val="22"/>
          <w:szCs w:val="22"/>
        </w:rPr>
      </w:pPr>
      <w:r>
        <w:rPr>
          <w:rFonts w:ascii="Calibri" w:hAnsi="Calibri" w:cs="Calibri"/>
          <w:noProof/>
          <w:sz w:val="22"/>
          <w:szCs w:val="22"/>
        </w:rPr>
        <w:pict w14:anchorId="475D5BF4">
          <v:group id="_x0000_s1065" style="position:absolute;margin-left:89.55pt;margin-top:13.65pt;width:12.75pt;height:10.5pt;z-index:251658240" coordorigin="2925,4185" coordsize="255,210">
            <v:shapetype id="_x0000_t32" coordsize="21600,21600" o:spt="32" o:oned="t" path="m,l21600,21600e" filled="f">
              <v:path arrowok="t" fillok="f" o:connecttype="none"/>
              <o:lock v:ext="edit" shapetype="t"/>
            </v:shapetype>
            <v:shape id="_x0000_s1066" type="#_x0000_t32" style="position:absolute;left:2925;top:4185;width:255;height:210;flip:x" o:connectortype="straight" strokeweight="2pt"/>
            <v:shape id="_x0000_s1067" type="#_x0000_t32" style="position:absolute;left:2940;top:4185;width:240;height:210" o:connectortype="straight" strokeweight="2pt"/>
          </v:group>
        </w:pict>
      </w:r>
      <w:r>
        <w:rPr>
          <w:rFonts w:ascii="Calibri" w:hAnsi="Calibri" w:cs="Calibri"/>
          <w:noProof/>
          <w:sz w:val="22"/>
          <w:szCs w:val="22"/>
        </w:rPr>
        <w:pict w14:anchorId="15288541">
          <v:rect id="_x0000_s1045" style="position:absolute;margin-left:89.55pt;margin-top:13.65pt;width:12.75pt;height:10.5pt;z-index:251654144"/>
        </w:pict>
      </w:r>
      <w:r w:rsidR="004472FB" w:rsidRPr="00F514B1">
        <w:rPr>
          <w:rFonts w:ascii="Calibri" w:hAnsi="Calibri" w:cs="Calibri"/>
          <w:sz w:val="22"/>
          <w:szCs w:val="22"/>
        </w:rPr>
        <w:t xml:space="preserve">Ambito della formazione:  </w:t>
      </w:r>
    </w:p>
    <w:p w14:paraId="73822F56" w14:textId="4FF6AC26" w:rsidR="0092742B" w:rsidRPr="00F514B1" w:rsidRDefault="001E558C" w:rsidP="0092742B">
      <w:pPr>
        <w:numPr>
          <w:ilvl w:val="0"/>
          <w:numId w:val="7"/>
        </w:numPr>
        <w:rPr>
          <w:rFonts w:ascii="Calibri" w:hAnsi="Calibri" w:cs="Calibri"/>
          <w:sz w:val="22"/>
          <w:szCs w:val="22"/>
        </w:rPr>
      </w:pPr>
      <w:r w:rsidRPr="00F514B1">
        <w:rPr>
          <w:rFonts w:ascii="Calibri" w:hAnsi="Calibri" w:cs="Calibri"/>
          <w:sz w:val="22"/>
          <w:szCs w:val="22"/>
        </w:rPr>
        <w:t>QUALIT</w:t>
      </w:r>
      <w:r w:rsidR="00B10C6B" w:rsidRPr="00F514B1">
        <w:rPr>
          <w:rFonts w:ascii="Calibri" w:hAnsi="Calibri" w:cs="Calibri"/>
          <w:sz w:val="22"/>
          <w:szCs w:val="22"/>
        </w:rPr>
        <w:t>À</w:t>
      </w:r>
      <w:r w:rsidRPr="00F514B1">
        <w:rPr>
          <w:rFonts w:ascii="Calibri" w:hAnsi="Calibri" w:cs="Calibri"/>
          <w:sz w:val="22"/>
          <w:szCs w:val="22"/>
        </w:rPr>
        <w:t xml:space="preserve">       </w:t>
      </w:r>
      <w:r w:rsidR="00B10C6B" w:rsidRPr="00F514B1">
        <w:rPr>
          <w:rFonts w:ascii="Calibri" w:hAnsi="Calibri" w:cs="Calibri"/>
          <w:sz w:val="22"/>
          <w:szCs w:val="22"/>
        </w:rPr>
        <w:t xml:space="preserve">   </w:t>
      </w:r>
      <w:r w:rsidR="004472FB" w:rsidRPr="00F514B1">
        <w:rPr>
          <w:rFonts w:ascii="Calibri" w:hAnsi="Calibri" w:cs="Calibri"/>
          <w:sz w:val="22"/>
          <w:szCs w:val="22"/>
        </w:rPr>
        <w:t xml:space="preserve"> </w:t>
      </w:r>
    </w:p>
    <w:p w14:paraId="29FEC6B7" w14:textId="596BB1DE" w:rsidR="0092742B" w:rsidRPr="00F514B1" w:rsidRDefault="0072246D" w:rsidP="0092742B">
      <w:pPr>
        <w:numPr>
          <w:ilvl w:val="0"/>
          <w:numId w:val="7"/>
        </w:numPr>
        <w:rPr>
          <w:rFonts w:ascii="Calibri" w:hAnsi="Calibri" w:cs="Calibri"/>
          <w:sz w:val="22"/>
          <w:szCs w:val="22"/>
        </w:rPr>
      </w:pPr>
      <w:r>
        <w:rPr>
          <w:rFonts w:ascii="Calibri" w:hAnsi="Calibri" w:cs="Calibri"/>
          <w:noProof/>
          <w:sz w:val="22"/>
          <w:szCs w:val="22"/>
        </w:rPr>
        <w:pict w14:anchorId="15288541">
          <v:rect id="_x0000_s1046" style="position:absolute;left:0;text-align:left;margin-left:89.55pt;margin-top:1.2pt;width:12.75pt;height:10.5pt;z-index:251655168"/>
        </w:pict>
      </w:r>
      <w:r w:rsidR="004472FB" w:rsidRPr="00F514B1">
        <w:rPr>
          <w:rFonts w:ascii="Calibri" w:hAnsi="Calibri" w:cs="Calibri"/>
          <w:sz w:val="22"/>
          <w:szCs w:val="22"/>
        </w:rPr>
        <w:t xml:space="preserve">SICUREZZA          </w:t>
      </w:r>
    </w:p>
    <w:p w14:paraId="3B39C349" w14:textId="3FACEA07" w:rsidR="0092742B" w:rsidRPr="00F514B1" w:rsidRDefault="0072246D" w:rsidP="0092742B">
      <w:pPr>
        <w:numPr>
          <w:ilvl w:val="0"/>
          <w:numId w:val="7"/>
        </w:numPr>
        <w:rPr>
          <w:rFonts w:ascii="Calibri" w:hAnsi="Calibri" w:cs="Calibri"/>
          <w:sz w:val="22"/>
          <w:szCs w:val="22"/>
        </w:rPr>
      </w:pPr>
      <w:r>
        <w:rPr>
          <w:rFonts w:ascii="Calibri" w:hAnsi="Calibri" w:cs="Calibri"/>
          <w:noProof/>
          <w:sz w:val="22"/>
          <w:szCs w:val="22"/>
        </w:rPr>
        <w:pict w14:anchorId="15288541">
          <v:rect id="_x0000_s1047" style="position:absolute;left:0;text-align:left;margin-left:89.55pt;margin-top:1.45pt;width:12.75pt;height:10.5pt;z-index:251656192"/>
        </w:pict>
      </w:r>
      <w:r w:rsidR="001E558C" w:rsidRPr="00F514B1">
        <w:rPr>
          <w:rFonts w:ascii="Calibri" w:hAnsi="Calibri" w:cs="Calibri"/>
          <w:sz w:val="22"/>
          <w:szCs w:val="22"/>
        </w:rPr>
        <w:t xml:space="preserve">AMBIENTE      </w:t>
      </w:r>
      <w:r w:rsidR="00B10C6B" w:rsidRPr="00F514B1">
        <w:rPr>
          <w:rFonts w:ascii="Calibri" w:hAnsi="Calibri" w:cs="Calibri"/>
          <w:sz w:val="22"/>
          <w:szCs w:val="22"/>
        </w:rPr>
        <w:t xml:space="preserve">   </w:t>
      </w:r>
      <w:r w:rsidR="004472FB" w:rsidRPr="00F514B1">
        <w:rPr>
          <w:rFonts w:ascii="Calibri" w:hAnsi="Calibri" w:cs="Calibri"/>
          <w:sz w:val="22"/>
          <w:szCs w:val="22"/>
        </w:rPr>
        <w:t xml:space="preserve"> </w:t>
      </w:r>
    </w:p>
    <w:p w14:paraId="5B50E550" w14:textId="7B76B8CE" w:rsidR="001E558C" w:rsidRPr="00F514B1" w:rsidRDefault="0072246D" w:rsidP="000038CE">
      <w:pPr>
        <w:numPr>
          <w:ilvl w:val="0"/>
          <w:numId w:val="7"/>
        </w:numPr>
        <w:rPr>
          <w:rFonts w:ascii="Calibri" w:hAnsi="Calibri" w:cs="Calibri"/>
          <w:sz w:val="22"/>
          <w:szCs w:val="22"/>
        </w:rPr>
      </w:pPr>
      <w:r>
        <w:rPr>
          <w:rFonts w:ascii="Calibri" w:hAnsi="Calibri" w:cs="Calibri"/>
          <w:noProof/>
          <w:sz w:val="22"/>
          <w:szCs w:val="22"/>
        </w:rPr>
        <w:pict w14:anchorId="475D5BF4">
          <v:group id="_x0000_s1070" style="position:absolute;left:0;text-align:left;margin-left:89.55pt;margin-top:2.45pt;width:12.75pt;height:10.5pt;z-index:251661312" coordorigin="2925,4185" coordsize="255,210">
            <v:shape id="_x0000_s1071" type="#_x0000_t32" style="position:absolute;left:2925;top:4185;width:255;height:210;flip:x" o:connectortype="straight" strokeweight="2pt"/>
            <v:shape id="_x0000_s1072" type="#_x0000_t32" style="position:absolute;left:2940;top:4185;width:240;height:210" o:connectortype="straight" strokeweight="2pt"/>
          </v:group>
        </w:pict>
      </w:r>
      <w:r>
        <w:rPr>
          <w:rFonts w:ascii="Verdana" w:hAnsi="Verdana"/>
          <w:noProof/>
        </w:rPr>
        <w:pict w14:anchorId="15288541">
          <v:rect id="_x0000_s1048" style="position:absolute;left:0;text-align:left;margin-left:89.55pt;margin-top:2.45pt;width:12.75pt;height:10.5pt;z-index:251657216"/>
        </w:pict>
      </w:r>
      <w:r w:rsidR="001E558C" w:rsidRPr="00F514B1">
        <w:rPr>
          <w:rFonts w:ascii="Calibri" w:hAnsi="Calibri" w:cs="Calibri"/>
          <w:sz w:val="22"/>
          <w:szCs w:val="22"/>
        </w:rPr>
        <w:t>HACCP</w:t>
      </w:r>
    </w:p>
    <w:p w14:paraId="0FBF4AE2" w14:textId="208D68AB" w:rsidR="000038CE" w:rsidRPr="00F514B1" w:rsidRDefault="000038CE" w:rsidP="000038CE">
      <w:pPr>
        <w:ind w:left="720"/>
        <w:rPr>
          <w:rFonts w:ascii="Calibri" w:hAnsi="Calibri" w:cs="Calibri"/>
          <w:sz w:val="22"/>
          <w:szCs w:val="22"/>
        </w:rPr>
      </w:pPr>
    </w:p>
    <w:tbl>
      <w:tblPr>
        <w:tblW w:w="10433" w:type="dxa"/>
        <w:tblInd w:w="-15" w:type="dxa"/>
        <w:tblLayout w:type="fixed"/>
        <w:tblCellMar>
          <w:left w:w="70" w:type="dxa"/>
          <w:right w:w="70" w:type="dxa"/>
        </w:tblCellMar>
        <w:tblLook w:val="0000" w:firstRow="0" w:lastRow="0" w:firstColumn="0" w:lastColumn="0" w:noHBand="0" w:noVBand="0"/>
      </w:tblPr>
      <w:tblGrid>
        <w:gridCol w:w="4905"/>
        <w:gridCol w:w="1984"/>
        <w:gridCol w:w="1560"/>
        <w:gridCol w:w="1984"/>
      </w:tblGrid>
      <w:tr w:rsidR="004757FC" w:rsidRPr="00B10C6B" w14:paraId="7BBD098D" w14:textId="77777777" w:rsidTr="006C589A">
        <w:tc>
          <w:tcPr>
            <w:tcW w:w="4905" w:type="dxa"/>
            <w:tcBorders>
              <w:top w:val="single" w:sz="4" w:space="0" w:color="000000"/>
              <w:left w:val="single" w:sz="4" w:space="0" w:color="000000"/>
              <w:bottom w:val="single" w:sz="4" w:space="0" w:color="000000"/>
            </w:tcBorders>
            <w:vAlign w:val="center"/>
          </w:tcPr>
          <w:p w14:paraId="497A128B" w14:textId="77777777" w:rsidR="004757FC" w:rsidRPr="00F514B1" w:rsidRDefault="004757FC" w:rsidP="007D505B">
            <w:pPr>
              <w:snapToGrid w:val="0"/>
              <w:jc w:val="center"/>
              <w:rPr>
                <w:rFonts w:ascii="Calibri" w:hAnsi="Calibri" w:cs="Calibri"/>
                <w:b/>
                <w:bCs/>
                <w:sz w:val="24"/>
                <w:szCs w:val="24"/>
              </w:rPr>
            </w:pPr>
            <w:r w:rsidRPr="00F514B1">
              <w:rPr>
                <w:rFonts w:ascii="Calibri" w:hAnsi="Calibri" w:cs="Calibri"/>
                <w:b/>
                <w:bCs/>
                <w:sz w:val="24"/>
                <w:szCs w:val="24"/>
              </w:rPr>
              <w:t>ARGOMENTI TRATTATI</w:t>
            </w:r>
          </w:p>
        </w:tc>
        <w:tc>
          <w:tcPr>
            <w:tcW w:w="1984" w:type="dxa"/>
            <w:tcBorders>
              <w:top w:val="single" w:sz="4" w:space="0" w:color="000000"/>
              <w:left w:val="single" w:sz="4" w:space="0" w:color="000000"/>
              <w:bottom w:val="single" w:sz="4" w:space="0" w:color="000000"/>
              <w:right w:val="single" w:sz="4" w:space="0" w:color="000000"/>
            </w:tcBorders>
            <w:vAlign w:val="center"/>
          </w:tcPr>
          <w:p w14:paraId="71E31099" w14:textId="77777777" w:rsidR="00673206" w:rsidRPr="00F514B1" w:rsidRDefault="004757FC" w:rsidP="004757FC">
            <w:pPr>
              <w:snapToGrid w:val="0"/>
              <w:jc w:val="center"/>
              <w:rPr>
                <w:rFonts w:ascii="Calibri" w:hAnsi="Calibri" w:cs="Calibri"/>
                <w:b/>
                <w:bCs/>
                <w:sz w:val="24"/>
                <w:szCs w:val="24"/>
              </w:rPr>
            </w:pPr>
            <w:r w:rsidRPr="00F514B1">
              <w:rPr>
                <w:rFonts w:ascii="Calibri" w:hAnsi="Calibri" w:cs="Calibri"/>
                <w:b/>
                <w:bCs/>
                <w:sz w:val="24"/>
                <w:szCs w:val="24"/>
              </w:rPr>
              <w:t>DOCUMENTI DI RIFERIMENTO</w:t>
            </w:r>
            <w:r w:rsidR="00673206" w:rsidRPr="00F514B1">
              <w:rPr>
                <w:rFonts w:ascii="Calibri" w:hAnsi="Calibri" w:cs="Calibri"/>
                <w:b/>
                <w:bCs/>
                <w:sz w:val="24"/>
                <w:szCs w:val="24"/>
              </w:rPr>
              <w:t xml:space="preserve"> </w:t>
            </w:r>
          </w:p>
          <w:p w14:paraId="6B262839" w14:textId="2D27FB5E" w:rsidR="004757FC" w:rsidRPr="00F514B1" w:rsidRDefault="00673206" w:rsidP="004757FC">
            <w:pPr>
              <w:snapToGrid w:val="0"/>
              <w:jc w:val="center"/>
              <w:rPr>
                <w:rFonts w:ascii="Calibri" w:hAnsi="Calibri" w:cs="Calibri"/>
                <w:b/>
                <w:bCs/>
                <w:sz w:val="24"/>
                <w:szCs w:val="24"/>
              </w:rPr>
            </w:pPr>
            <w:r w:rsidRPr="00F514B1">
              <w:rPr>
                <w:rFonts w:ascii="Calibri" w:hAnsi="Calibri" w:cs="Calibri"/>
                <w:b/>
                <w:bCs/>
                <w:sz w:val="24"/>
                <w:szCs w:val="24"/>
              </w:rPr>
              <w:t>(se presenti)</w:t>
            </w:r>
          </w:p>
        </w:tc>
        <w:tc>
          <w:tcPr>
            <w:tcW w:w="1560" w:type="dxa"/>
            <w:tcBorders>
              <w:top w:val="single" w:sz="4" w:space="0" w:color="000000"/>
              <w:left w:val="single" w:sz="4" w:space="0" w:color="000000"/>
              <w:bottom w:val="single" w:sz="4" w:space="0" w:color="000000"/>
            </w:tcBorders>
            <w:vAlign w:val="center"/>
          </w:tcPr>
          <w:p w14:paraId="31E208B8" w14:textId="77777777" w:rsidR="004757FC" w:rsidRPr="00F514B1" w:rsidRDefault="004757FC" w:rsidP="007D505B">
            <w:pPr>
              <w:snapToGrid w:val="0"/>
              <w:jc w:val="center"/>
              <w:rPr>
                <w:rFonts w:ascii="Calibri" w:hAnsi="Calibri" w:cs="Calibri"/>
                <w:b/>
                <w:bCs/>
                <w:sz w:val="24"/>
                <w:szCs w:val="24"/>
              </w:rPr>
            </w:pPr>
            <w:r w:rsidRPr="00F514B1">
              <w:rPr>
                <w:rFonts w:ascii="Calibri" w:hAnsi="Calibri" w:cs="Calibri"/>
                <w:b/>
                <w:bCs/>
                <w:sz w:val="24"/>
                <w:szCs w:val="24"/>
              </w:rPr>
              <w:t>DATA</w:t>
            </w:r>
          </w:p>
        </w:tc>
        <w:tc>
          <w:tcPr>
            <w:tcW w:w="1984" w:type="dxa"/>
            <w:tcBorders>
              <w:top w:val="single" w:sz="4" w:space="0" w:color="000000"/>
              <w:left w:val="single" w:sz="4" w:space="0" w:color="000000"/>
              <w:bottom w:val="single" w:sz="4" w:space="0" w:color="000000"/>
              <w:right w:val="single" w:sz="4" w:space="0" w:color="000000"/>
            </w:tcBorders>
            <w:vAlign w:val="center"/>
          </w:tcPr>
          <w:p w14:paraId="477557FB" w14:textId="77777777" w:rsidR="004757FC" w:rsidRPr="00F514B1" w:rsidRDefault="004757FC" w:rsidP="007D505B">
            <w:pPr>
              <w:snapToGrid w:val="0"/>
              <w:jc w:val="center"/>
              <w:rPr>
                <w:rFonts w:ascii="Calibri" w:hAnsi="Calibri" w:cs="Calibri"/>
                <w:b/>
                <w:bCs/>
                <w:sz w:val="24"/>
                <w:szCs w:val="24"/>
                <w:lang w:val="fr-FR"/>
              </w:rPr>
            </w:pPr>
            <w:r w:rsidRPr="00F514B1">
              <w:rPr>
                <w:rFonts w:ascii="Calibri" w:hAnsi="Calibri" w:cs="Calibri"/>
                <w:b/>
                <w:bCs/>
                <w:sz w:val="24"/>
                <w:szCs w:val="24"/>
                <w:lang w:val="fr-FR"/>
              </w:rPr>
              <w:t>DOCENTE</w:t>
            </w:r>
          </w:p>
        </w:tc>
      </w:tr>
      <w:tr w:rsidR="004757FC" w:rsidRPr="00B10C6B" w14:paraId="18DED456" w14:textId="77777777" w:rsidTr="00741F76">
        <w:trPr>
          <w:trHeight w:val="2083"/>
        </w:trPr>
        <w:tc>
          <w:tcPr>
            <w:tcW w:w="4905" w:type="dxa"/>
            <w:vMerge w:val="restart"/>
            <w:tcBorders>
              <w:left w:val="single" w:sz="4" w:space="0" w:color="000000"/>
            </w:tcBorders>
            <w:vAlign w:val="center"/>
          </w:tcPr>
          <w:p w14:paraId="50BEA653" w14:textId="77777777" w:rsidR="0072246D" w:rsidRDefault="0072246D" w:rsidP="0072246D">
            <w:pPr>
              <w:pStyle w:val="Paragrafoelenco"/>
              <w:ind w:left="0"/>
            </w:pPr>
            <w:r>
              <w:t xml:space="preserve">Nuova revisione della politica della qualità e della sicurezza alimentare, in cui è stato ribadito il concetto di cultura della sicurezza alimentare. La politica, firmata dalla direzione, viene esposta nelle bacheche a vista del passaggio dei dipendenti </w:t>
            </w:r>
          </w:p>
          <w:p w14:paraId="3CFFA81A" w14:textId="77777777" w:rsidR="0072246D" w:rsidRDefault="0072246D" w:rsidP="0072246D">
            <w:pPr>
              <w:pStyle w:val="Paragrafoelenco"/>
              <w:ind w:left="0"/>
            </w:pPr>
            <w:r>
              <w:t>Nuova revisione dell'analisi dei rischi e dei pericoli, elaborata per l’inserimento del rischio frode/sabotaggio, che prima non nera stato riportato</w:t>
            </w:r>
          </w:p>
          <w:p w14:paraId="36E0C124" w14:textId="77777777" w:rsidR="0072246D" w:rsidRDefault="0072246D" w:rsidP="0072246D">
            <w:pPr>
              <w:pStyle w:val="Paragrafoelenco"/>
              <w:ind w:left="0"/>
            </w:pPr>
            <w:r>
              <w:t>Disamina con il Team Qualità sui punti corretti da inserire nel riesame della direzione secondo quanto previsto negli standard IFS e BRC, per eseguire il riesame HACCP</w:t>
            </w:r>
          </w:p>
          <w:p w14:paraId="675E57CB" w14:textId="5381E453" w:rsidR="0072246D" w:rsidRDefault="0072246D" w:rsidP="0072246D">
            <w:pPr>
              <w:pStyle w:val="Paragrafoelenco"/>
              <w:ind w:left="0"/>
            </w:pPr>
            <w:r>
              <w:t>Nuovo modulo usato per la valutazione dei fornitori e sua corretta compilazione; i pericoli sono stati suddivisi su singola colonna, pe</w:t>
            </w:r>
            <w:r>
              <w:t xml:space="preserve">r </w:t>
            </w:r>
            <w:r>
              <w:t xml:space="preserve">una valutazione individuale, ed è stato rielaborato il sistema di calcolo finale del rischio materia prima e fornitore associato. </w:t>
            </w:r>
          </w:p>
          <w:p w14:paraId="295AFF28" w14:textId="77777777" w:rsidR="0072246D" w:rsidRDefault="0072246D" w:rsidP="0072246D">
            <w:pPr>
              <w:pStyle w:val="Paragrafoelenco"/>
              <w:ind w:left="0"/>
            </w:pPr>
            <w:r>
              <w:t xml:space="preserve">Sensibilizzazione del personale alla rilevazione delle aree per cui è necessario un intervento manutentivo e/o di pulizia, da indicare in modo più puntuale sui documenti di rilevazione pulizia e strutture </w:t>
            </w:r>
          </w:p>
          <w:p w14:paraId="22FB7767" w14:textId="392127E2" w:rsidR="0072246D" w:rsidRDefault="0072246D" w:rsidP="0072246D">
            <w:pPr>
              <w:pStyle w:val="Paragrafoelenco"/>
              <w:ind w:left="0"/>
            </w:pPr>
            <w:r>
              <w:t>Uso del nuovo documento di valutazione del rischio piano analisi: il modulo in excel indica la frequenza mini</w:t>
            </w:r>
            <w:r>
              <w:t>m</w:t>
            </w:r>
            <w:r>
              <w:t>a di analisi su un determinato prodotto (semilavorato, prodotto finito, superfici, acqua, etc.) in base ai dati immessi al suo interno (es. numerosità campione, requisiti legali, risultati non conformi, impatto sul prodotto finito, etc.)</w:t>
            </w:r>
          </w:p>
          <w:p w14:paraId="1E247078" w14:textId="46781BB3" w:rsidR="00DE095C" w:rsidRPr="0072246D" w:rsidRDefault="0072246D" w:rsidP="0072246D">
            <w:pPr>
              <w:pStyle w:val="Paragrafoelenco"/>
              <w:ind w:left="0"/>
            </w:pPr>
            <w:r>
              <w:t xml:space="preserve">Compilazione dei documenti revisionati per eseguire i test di richiamo / ritiro, adesso composti in un </w:t>
            </w:r>
            <w:r>
              <w:lastRenderedPageBreak/>
              <w:t xml:space="preserve">primo modulo M08.02a per identificare la problematica, il rischio , riunire il team e valutare il pericolo, con indicato anche il dato della tracciabilità e del bilancio di massa, con i clienti coinvolti nell’invio del prodotto oggetto di ritiro/richiamo; il modulo M08.02b da inviare ai clienti, in cui si danno le istruzioni delle attività da svolgere e si chiede il conteggio dei pezzi ancora in loro possesso, ed infine il modulo M08.02c da inviare all’ASP in caso sia necessario. </w:t>
            </w:r>
          </w:p>
        </w:tc>
        <w:tc>
          <w:tcPr>
            <w:tcW w:w="1984" w:type="dxa"/>
            <w:tcBorders>
              <w:left w:val="single" w:sz="4" w:space="0" w:color="000000"/>
              <w:right w:val="single" w:sz="4" w:space="0" w:color="000000"/>
            </w:tcBorders>
          </w:tcPr>
          <w:p w14:paraId="3CEEC143" w14:textId="77777777" w:rsidR="0072246D" w:rsidRDefault="0072246D" w:rsidP="00741F76">
            <w:pPr>
              <w:snapToGrid w:val="0"/>
              <w:spacing w:before="360"/>
              <w:jc w:val="center"/>
              <w:rPr>
                <w:rFonts w:ascii="Calibri" w:hAnsi="Calibri" w:cs="Calibri"/>
                <w:sz w:val="24"/>
                <w:szCs w:val="24"/>
                <w:lang w:val="en-US"/>
              </w:rPr>
            </w:pPr>
          </w:p>
          <w:p w14:paraId="7334D31F" w14:textId="77777777" w:rsidR="0072246D" w:rsidRDefault="0072246D" w:rsidP="00741F76">
            <w:pPr>
              <w:snapToGrid w:val="0"/>
              <w:spacing w:before="360"/>
              <w:jc w:val="center"/>
              <w:rPr>
                <w:rFonts w:ascii="Calibri" w:hAnsi="Calibri" w:cs="Calibri"/>
                <w:sz w:val="24"/>
                <w:szCs w:val="24"/>
                <w:lang w:val="en-US"/>
              </w:rPr>
            </w:pPr>
          </w:p>
          <w:p w14:paraId="6EF8D1FA" w14:textId="77777777" w:rsidR="0072246D" w:rsidRDefault="0072246D" w:rsidP="00741F76">
            <w:pPr>
              <w:snapToGrid w:val="0"/>
              <w:spacing w:before="360"/>
              <w:jc w:val="center"/>
              <w:rPr>
                <w:rFonts w:ascii="Calibri" w:hAnsi="Calibri" w:cs="Calibri"/>
                <w:sz w:val="24"/>
                <w:szCs w:val="24"/>
                <w:lang w:val="en-US"/>
              </w:rPr>
            </w:pPr>
          </w:p>
          <w:p w14:paraId="3A96C472" w14:textId="77777777" w:rsidR="0072246D" w:rsidRDefault="0072246D" w:rsidP="00741F76">
            <w:pPr>
              <w:snapToGrid w:val="0"/>
              <w:spacing w:before="360"/>
              <w:jc w:val="center"/>
              <w:rPr>
                <w:rFonts w:ascii="Calibri" w:hAnsi="Calibri" w:cs="Calibri"/>
                <w:sz w:val="24"/>
                <w:szCs w:val="24"/>
                <w:lang w:val="en-US"/>
              </w:rPr>
            </w:pPr>
          </w:p>
          <w:p w14:paraId="6F877D2C" w14:textId="77777777" w:rsidR="0072246D" w:rsidRDefault="0072246D" w:rsidP="00741F76">
            <w:pPr>
              <w:snapToGrid w:val="0"/>
              <w:spacing w:before="360"/>
              <w:jc w:val="center"/>
              <w:rPr>
                <w:rFonts w:ascii="Calibri" w:hAnsi="Calibri" w:cs="Calibri"/>
                <w:sz w:val="24"/>
                <w:szCs w:val="24"/>
                <w:lang w:val="en-US"/>
              </w:rPr>
            </w:pPr>
          </w:p>
          <w:p w14:paraId="356F3FFB" w14:textId="77777777" w:rsidR="0072246D" w:rsidRDefault="0072246D" w:rsidP="00741F76">
            <w:pPr>
              <w:snapToGrid w:val="0"/>
              <w:spacing w:before="360"/>
              <w:jc w:val="center"/>
              <w:rPr>
                <w:rFonts w:ascii="Calibri" w:hAnsi="Calibri" w:cs="Calibri"/>
                <w:sz w:val="24"/>
                <w:szCs w:val="24"/>
                <w:lang w:val="en-US"/>
              </w:rPr>
            </w:pPr>
          </w:p>
          <w:p w14:paraId="50937B37" w14:textId="3BDA0143" w:rsidR="0080280A" w:rsidRPr="003D1B77" w:rsidRDefault="00741F76" w:rsidP="00741F76">
            <w:pPr>
              <w:snapToGrid w:val="0"/>
              <w:spacing w:before="360"/>
              <w:jc w:val="center"/>
              <w:rPr>
                <w:rFonts w:ascii="Calibri" w:hAnsi="Calibri" w:cs="Calibri"/>
                <w:sz w:val="24"/>
                <w:szCs w:val="24"/>
                <w:lang w:val="en-US"/>
              </w:rPr>
            </w:pPr>
            <w:r w:rsidRPr="003D1B77">
              <w:rPr>
                <w:rFonts w:ascii="Calibri" w:hAnsi="Calibri" w:cs="Calibri"/>
                <w:sz w:val="24"/>
                <w:szCs w:val="24"/>
                <w:lang w:val="en-US"/>
              </w:rPr>
              <w:t>ISO 9001</w:t>
            </w:r>
          </w:p>
          <w:p w14:paraId="55CFCAD3" w14:textId="351675C8" w:rsidR="00741F76" w:rsidRPr="003D1B77" w:rsidRDefault="00741F76" w:rsidP="00741F76">
            <w:pPr>
              <w:snapToGrid w:val="0"/>
              <w:spacing w:before="360"/>
              <w:jc w:val="center"/>
              <w:rPr>
                <w:rFonts w:ascii="Calibri" w:hAnsi="Calibri" w:cs="Calibri"/>
                <w:sz w:val="24"/>
                <w:szCs w:val="24"/>
                <w:lang w:val="en-US"/>
              </w:rPr>
            </w:pPr>
            <w:r w:rsidRPr="003D1B77">
              <w:rPr>
                <w:rFonts w:ascii="Calibri" w:hAnsi="Calibri" w:cs="Calibri"/>
                <w:sz w:val="24"/>
                <w:szCs w:val="24"/>
                <w:lang w:val="en-US"/>
              </w:rPr>
              <w:t>HACCP</w:t>
            </w:r>
          </w:p>
          <w:p w14:paraId="76FB6403" w14:textId="0AEE9EF3" w:rsidR="00EC0D5D" w:rsidRPr="003D1B77" w:rsidRDefault="00741F76" w:rsidP="00741F76">
            <w:pPr>
              <w:snapToGrid w:val="0"/>
              <w:spacing w:before="360"/>
              <w:jc w:val="center"/>
              <w:rPr>
                <w:rFonts w:ascii="Calibri" w:hAnsi="Calibri" w:cs="Calibri"/>
                <w:sz w:val="24"/>
                <w:szCs w:val="24"/>
                <w:lang w:val="en-US"/>
              </w:rPr>
            </w:pPr>
            <w:r w:rsidRPr="003D1B77">
              <w:rPr>
                <w:rFonts w:ascii="Calibri" w:hAnsi="Calibri" w:cs="Calibri"/>
                <w:sz w:val="24"/>
                <w:szCs w:val="24"/>
                <w:lang w:val="en-US"/>
              </w:rPr>
              <w:t>Standard BRC/IFS</w:t>
            </w:r>
          </w:p>
        </w:tc>
        <w:tc>
          <w:tcPr>
            <w:tcW w:w="1560" w:type="dxa"/>
            <w:tcBorders>
              <w:top w:val="single" w:sz="4" w:space="0" w:color="000000"/>
              <w:left w:val="single" w:sz="4" w:space="0" w:color="000000"/>
              <w:bottom w:val="single" w:sz="4" w:space="0" w:color="000000"/>
            </w:tcBorders>
            <w:vAlign w:val="center"/>
          </w:tcPr>
          <w:p w14:paraId="2538BEAD" w14:textId="476D3BED" w:rsidR="004757FC" w:rsidRPr="00F514B1" w:rsidRDefault="0072246D" w:rsidP="00741F76">
            <w:pPr>
              <w:snapToGrid w:val="0"/>
              <w:jc w:val="center"/>
              <w:rPr>
                <w:rFonts w:ascii="Calibri" w:hAnsi="Calibri" w:cs="Calibri"/>
                <w:sz w:val="24"/>
                <w:szCs w:val="24"/>
              </w:rPr>
            </w:pPr>
            <w:r>
              <w:rPr>
                <w:rFonts w:ascii="Calibri" w:hAnsi="Calibri" w:cs="Calibri"/>
                <w:sz w:val="24"/>
                <w:szCs w:val="24"/>
              </w:rPr>
              <w:t>13</w:t>
            </w:r>
            <w:r w:rsidR="00741F76" w:rsidRPr="00F514B1">
              <w:rPr>
                <w:rFonts w:ascii="Calibri" w:hAnsi="Calibri" w:cs="Calibri"/>
                <w:sz w:val="24"/>
                <w:szCs w:val="24"/>
              </w:rPr>
              <w:t>/1</w:t>
            </w:r>
            <w:r>
              <w:rPr>
                <w:rFonts w:ascii="Calibri" w:hAnsi="Calibri" w:cs="Calibri"/>
                <w:sz w:val="24"/>
                <w:szCs w:val="24"/>
              </w:rPr>
              <w:t>2</w:t>
            </w:r>
            <w:r w:rsidR="00741F76" w:rsidRPr="00F514B1">
              <w:rPr>
                <w:rFonts w:ascii="Calibri" w:hAnsi="Calibri" w:cs="Calibri"/>
                <w:sz w:val="24"/>
                <w:szCs w:val="24"/>
              </w:rPr>
              <w:t>/2024</w:t>
            </w:r>
          </w:p>
        </w:tc>
        <w:tc>
          <w:tcPr>
            <w:tcW w:w="1984" w:type="dxa"/>
            <w:vMerge w:val="restart"/>
            <w:tcBorders>
              <w:left w:val="single" w:sz="4" w:space="0" w:color="000000"/>
              <w:right w:val="single" w:sz="4" w:space="0" w:color="000000"/>
            </w:tcBorders>
            <w:vAlign w:val="center"/>
          </w:tcPr>
          <w:p w14:paraId="0CF7C8CB" w14:textId="307641E8" w:rsidR="00EC0D5D" w:rsidRPr="00F514B1" w:rsidRDefault="00741F76" w:rsidP="004D1158">
            <w:pPr>
              <w:snapToGrid w:val="0"/>
              <w:jc w:val="center"/>
              <w:rPr>
                <w:rFonts w:ascii="Calibri" w:hAnsi="Calibri" w:cs="Calibri"/>
                <w:sz w:val="24"/>
                <w:szCs w:val="24"/>
              </w:rPr>
            </w:pPr>
            <w:r w:rsidRPr="00F514B1">
              <w:rPr>
                <w:rFonts w:ascii="Calibri" w:hAnsi="Calibri" w:cs="Calibri"/>
                <w:sz w:val="24"/>
                <w:szCs w:val="24"/>
              </w:rPr>
              <w:t>Massimo Parisi</w:t>
            </w:r>
          </w:p>
        </w:tc>
      </w:tr>
      <w:tr w:rsidR="004757FC" w:rsidRPr="00B10C6B" w14:paraId="5D90DD58" w14:textId="77777777" w:rsidTr="006C589A">
        <w:trPr>
          <w:trHeight w:val="279"/>
        </w:trPr>
        <w:tc>
          <w:tcPr>
            <w:tcW w:w="4905" w:type="dxa"/>
            <w:vMerge/>
            <w:tcBorders>
              <w:left w:val="single" w:sz="4" w:space="0" w:color="000000"/>
            </w:tcBorders>
            <w:vAlign w:val="center"/>
          </w:tcPr>
          <w:p w14:paraId="3784B0BF" w14:textId="77777777" w:rsidR="004757FC" w:rsidRPr="00F514B1" w:rsidRDefault="004757FC" w:rsidP="00D10A70">
            <w:pPr>
              <w:numPr>
                <w:ilvl w:val="0"/>
                <w:numId w:val="5"/>
              </w:numPr>
              <w:tabs>
                <w:tab w:val="left" w:pos="360"/>
                <w:tab w:val="left" w:pos="720"/>
              </w:tabs>
              <w:snapToGrid w:val="0"/>
              <w:spacing w:line="360" w:lineRule="auto"/>
              <w:rPr>
                <w:rFonts w:ascii="Calibri" w:hAnsi="Calibri" w:cs="Calibri"/>
                <w:sz w:val="24"/>
                <w:szCs w:val="24"/>
              </w:rPr>
            </w:pPr>
          </w:p>
        </w:tc>
        <w:tc>
          <w:tcPr>
            <w:tcW w:w="1984" w:type="dxa"/>
            <w:tcBorders>
              <w:left w:val="single" w:sz="4" w:space="0" w:color="000000"/>
              <w:right w:val="single" w:sz="4" w:space="0" w:color="000000"/>
            </w:tcBorders>
          </w:tcPr>
          <w:p w14:paraId="787D707E" w14:textId="77777777" w:rsidR="004757FC" w:rsidRPr="00F514B1" w:rsidRDefault="004757FC" w:rsidP="00717D96">
            <w:pPr>
              <w:snapToGrid w:val="0"/>
              <w:rPr>
                <w:rFonts w:ascii="Calibri" w:hAnsi="Calibri" w:cs="Calibri"/>
                <w:b/>
                <w:sz w:val="24"/>
                <w:szCs w:val="24"/>
              </w:rPr>
            </w:pPr>
          </w:p>
        </w:tc>
        <w:tc>
          <w:tcPr>
            <w:tcW w:w="1560" w:type="dxa"/>
            <w:tcBorders>
              <w:top w:val="single" w:sz="4" w:space="0" w:color="000000"/>
              <w:left w:val="single" w:sz="4" w:space="0" w:color="000000"/>
              <w:bottom w:val="single" w:sz="4" w:space="0" w:color="000000"/>
            </w:tcBorders>
            <w:vAlign w:val="center"/>
          </w:tcPr>
          <w:p w14:paraId="7F517B32" w14:textId="77777777" w:rsidR="004757FC" w:rsidRPr="00F514B1" w:rsidRDefault="004757FC" w:rsidP="00D10A70">
            <w:pPr>
              <w:snapToGrid w:val="0"/>
              <w:jc w:val="center"/>
              <w:rPr>
                <w:rFonts w:ascii="Calibri" w:hAnsi="Calibri" w:cs="Calibri"/>
                <w:b/>
                <w:sz w:val="24"/>
                <w:szCs w:val="24"/>
              </w:rPr>
            </w:pPr>
            <w:r w:rsidRPr="00F514B1">
              <w:rPr>
                <w:rFonts w:ascii="Calibri" w:hAnsi="Calibri" w:cs="Calibri"/>
                <w:b/>
                <w:sz w:val="24"/>
                <w:szCs w:val="24"/>
              </w:rPr>
              <w:t>DURATA</w:t>
            </w:r>
          </w:p>
        </w:tc>
        <w:tc>
          <w:tcPr>
            <w:tcW w:w="1984" w:type="dxa"/>
            <w:vMerge/>
            <w:tcBorders>
              <w:left w:val="single" w:sz="4" w:space="0" w:color="000000"/>
              <w:right w:val="single" w:sz="4" w:space="0" w:color="000000"/>
            </w:tcBorders>
            <w:vAlign w:val="center"/>
          </w:tcPr>
          <w:p w14:paraId="73F01CE1" w14:textId="77777777" w:rsidR="004757FC" w:rsidRPr="00F514B1" w:rsidRDefault="004757FC" w:rsidP="007D505B">
            <w:pPr>
              <w:snapToGrid w:val="0"/>
              <w:jc w:val="center"/>
              <w:rPr>
                <w:rFonts w:ascii="Calibri" w:hAnsi="Calibri" w:cs="Calibri"/>
                <w:sz w:val="24"/>
                <w:szCs w:val="24"/>
              </w:rPr>
            </w:pPr>
          </w:p>
        </w:tc>
      </w:tr>
      <w:tr w:rsidR="004757FC" w:rsidRPr="00B10C6B" w14:paraId="262BCEB9" w14:textId="77777777" w:rsidTr="00741F76">
        <w:trPr>
          <w:trHeight w:val="673"/>
        </w:trPr>
        <w:tc>
          <w:tcPr>
            <w:tcW w:w="4905" w:type="dxa"/>
            <w:vMerge/>
            <w:tcBorders>
              <w:left w:val="single" w:sz="4" w:space="0" w:color="000000"/>
              <w:bottom w:val="single" w:sz="4" w:space="0" w:color="000000"/>
            </w:tcBorders>
            <w:vAlign w:val="center"/>
          </w:tcPr>
          <w:p w14:paraId="198871AE" w14:textId="77777777" w:rsidR="004757FC" w:rsidRPr="00F514B1" w:rsidRDefault="004757FC" w:rsidP="00D10A70">
            <w:pPr>
              <w:numPr>
                <w:ilvl w:val="0"/>
                <w:numId w:val="5"/>
              </w:numPr>
              <w:tabs>
                <w:tab w:val="left" w:pos="360"/>
                <w:tab w:val="left" w:pos="720"/>
              </w:tabs>
              <w:snapToGrid w:val="0"/>
              <w:spacing w:line="360" w:lineRule="auto"/>
              <w:rPr>
                <w:rFonts w:ascii="Calibri" w:hAnsi="Calibri" w:cs="Calibri"/>
                <w:sz w:val="24"/>
                <w:szCs w:val="24"/>
              </w:rPr>
            </w:pPr>
          </w:p>
        </w:tc>
        <w:tc>
          <w:tcPr>
            <w:tcW w:w="1984" w:type="dxa"/>
            <w:tcBorders>
              <w:left w:val="single" w:sz="4" w:space="0" w:color="000000"/>
              <w:bottom w:val="single" w:sz="4" w:space="0" w:color="000000"/>
              <w:right w:val="single" w:sz="4" w:space="0" w:color="000000"/>
            </w:tcBorders>
          </w:tcPr>
          <w:p w14:paraId="227DEB97" w14:textId="77777777" w:rsidR="004757FC" w:rsidRPr="00F514B1" w:rsidRDefault="004757FC" w:rsidP="00717D96">
            <w:pPr>
              <w:snapToGrid w:val="0"/>
              <w:rPr>
                <w:rFonts w:ascii="Calibri" w:hAnsi="Calibri" w:cs="Calibri"/>
                <w:sz w:val="24"/>
                <w:szCs w:val="24"/>
              </w:rPr>
            </w:pPr>
          </w:p>
        </w:tc>
        <w:tc>
          <w:tcPr>
            <w:tcW w:w="1560" w:type="dxa"/>
            <w:tcBorders>
              <w:top w:val="single" w:sz="4" w:space="0" w:color="000000"/>
              <w:left w:val="single" w:sz="4" w:space="0" w:color="000000"/>
              <w:bottom w:val="single" w:sz="4" w:space="0" w:color="000000"/>
            </w:tcBorders>
            <w:vAlign w:val="center"/>
          </w:tcPr>
          <w:p w14:paraId="53C3CF5A" w14:textId="24E26E5E" w:rsidR="004757FC" w:rsidRPr="00F514B1" w:rsidRDefault="003D1B77" w:rsidP="0080280A">
            <w:pPr>
              <w:snapToGrid w:val="0"/>
              <w:jc w:val="center"/>
              <w:rPr>
                <w:rFonts w:ascii="Calibri" w:hAnsi="Calibri" w:cs="Calibri"/>
                <w:sz w:val="24"/>
                <w:szCs w:val="24"/>
              </w:rPr>
            </w:pPr>
            <w:r>
              <w:rPr>
                <w:rFonts w:ascii="Calibri" w:hAnsi="Calibri" w:cs="Calibri"/>
                <w:sz w:val="24"/>
                <w:szCs w:val="24"/>
              </w:rPr>
              <w:t>4</w:t>
            </w:r>
            <w:r w:rsidR="0080280A" w:rsidRPr="00F514B1">
              <w:rPr>
                <w:rFonts w:ascii="Calibri" w:hAnsi="Calibri" w:cs="Calibri"/>
                <w:sz w:val="24"/>
                <w:szCs w:val="24"/>
              </w:rPr>
              <w:t xml:space="preserve"> or</w:t>
            </w:r>
            <w:r w:rsidR="00E51AE0" w:rsidRPr="00F514B1">
              <w:rPr>
                <w:rFonts w:ascii="Calibri" w:hAnsi="Calibri" w:cs="Calibri"/>
                <w:sz w:val="24"/>
                <w:szCs w:val="24"/>
              </w:rPr>
              <w:t>e</w:t>
            </w:r>
          </w:p>
        </w:tc>
        <w:tc>
          <w:tcPr>
            <w:tcW w:w="1984" w:type="dxa"/>
            <w:vMerge/>
            <w:tcBorders>
              <w:left w:val="single" w:sz="4" w:space="0" w:color="000000"/>
              <w:bottom w:val="single" w:sz="4" w:space="0" w:color="000000"/>
              <w:right w:val="single" w:sz="4" w:space="0" w:color="000000"/>
            </w:tcBorders>
            <w:vAlign w:val="center"/>
          </w:tcPr>
          <w:p w14:paraId="19F6A52F" w14:textId="77777777" w:rsidR="004757FC" w:rsidRPr="00F514B1" w:rsidRDefault="004757FC" w:rsidP="007D505B">
            <w:pPr>
              <w:snapToGrid w:val="0"/>
              <w:jc w:val="center"/>
              <w:rPr>
                <w:rFonts w:ascii="Calibri" w:hAnsi="Calibri" w:cs="Calibri"/>
                <w:sz w:val="24"/>
                <w:szCs w:val="24"/>
              </w:rPr>
            </w:pPr>
          </w:p>
        </w:tc>
      </w:tr>
    </w:tbl>
    <w:p w14:paraId="79A65017" w14:textId="77777777" w:rsidR="00395F8E" w:rsidRPr="001E558C" w:rsidRDefault="00395F8E">
      <w:pPr>
        <w:rPr>
          <w:rFonts w:ascii="Verdana" w:hAnsi="Verdana"/>
        </w:rPr>
      </w:pPr>
    </w:p>
    <w:tbl>
      <w:tblPr>
        <w:tblW w:w="5329" w:type="pct"/>
        <w:tblCellMar>
          <w:left w:w="70" w:type="dxa"/>
          <w:right w:w="70" w:type="dxa"/>
        </w:tblCellMar>
        <w:tblLook w:val="0000" w:firstRow="0" w:lastRow="0" w:firstColumn="0" w:lastColumn="0" w:noHBand="0" w:noVBand="0"/>
      </w:tblPr>
      <w:tblGrid>
        <w:gridCol w:w="1641"/>
        <w:gridCol w:w="1983"/>
        <w:gridCol w:w="2124"/>
        <w:gridCol w:w="4672"/>
      </w:tblGrid>
      <w:tr w:rsidR="00EC7EA6" w:rsidRPr="00B10C6B" w14:paraId="75DB1050" w14:textId="77777777" w:rsidTr="003508ED">
        <w:trPr>
          <w:trHeight w:val="655"/>
        </w:trPr>
        <w:tc>
          <w:tcPr>
            <w:tcW w:w="787" w:type="pct"/>
            <w:tcBorders>
              <w:top w:val="single" w:sz="4" w:space="0" w:color="000000"/>
              <w:left w:val="single" w:sz="4" w:space="0" w:color="000000"/>
              <w:bottom w:val="single" w:sz="4" w:space="0" w:color="000000"/>
            </w:tcBorders>
            <w:vAlign w:val="center"/>
          </w:tcPr>
          <w:p w14:paraId="701D541E" w14:textId="77777777" w:rsidR="00EC7EA6" w:rsidRPr="00EC7EA6" w:rsidRDefault="00EC7EA6" w:rsidP="00894CBB">
            <w:pPr>
              <w:snapToGrid w:val="0"/>
              <w:jc w:val="center"/>
              <w:rPr>
                <w:rFonts w:ascii="Calibri" w:hAnsi="Calibri" w:cs="Calibri"/>
                <w:b/>
                <w:sz w:val="24"/>
                <w:szCs w:val="24"/>
              </w:rPr>
            </w:pPr>
            <w:r w:rsidRPr="00EC7EA6">
              <w:rPr>
                <w:rFonts w:ascii="Calibri" w:hAnsi="Calibri" w:cs="Calibri"/>
                <w:b/>
                <w:sz w:val="24"/>
                <w:szCs w:val="24"/>
              </w:rPr>
              <w:t>N. progressivo</w:t>
            </w:r>
          </w:p>
        </w:tc>
        <w:tc>
          <w:tcPr>
            <w:tcW w:w="951" w:type="pct"/>
            <w:tcBorders>
              <w:top w:val="single" w:sz="4" w:space="0" w:color="000000"/>
              <w:left w:val="single" w:sz="4" w:space="0" w:color="000000"/>
              <w:bottom w:val="single" w:sz="4" w:space="0" w:color="000000"/>
            </w:tcBorders>
            <w:vAlign w:val="center"/>
          </w:tcPr>
          <w:p w14:paraId="3030FB76" w14:textId="77777777" w:rsidR="00EC7EA6" w:rsidRPr="00EC7EA6" w:rsidRDefault="00EC7EA6" w:rsidP="00894CBB">
            <w:pPr>
              <w:snapToGrid w:val="0"/>
              <w:jc w:val="center"/>
              <w:rPr>
                <w:rFonts w:ascii="Calibri" w:hAnsi="Calibri" w:cs="Calibri"/>
                <w:b/>
                <w:sz w:val="24"/>
                <w:szCs w:val="24"/>
              </w:rPr>
            </w:pPr>
            <w:r w:rsidRPr="00EC7EA6">
              <w:rPr>
                <w:rFonts w:ascii="Calibri" w:hAnsi="Calibri" w:cs="Calibri"/>
                <w:b/>
                <w:sz w:val="24"/>
                <w:szCs w:val="24"/>
              </w:rPr>
              <w:t>Funzione</w:t>
            </w:r>
          </w:p>
        </w:tc>
        <w:tc>
          <w:tcPr>
            <w:tcW w:w="1019" w:type="pct"/>
            <w:tcBorders>
              <w:top w:val="single" w:sz="4" w:space="0" w:color="000000"/>
              <w:left w:val="single" w:sz="4" w:space="0" w:color="000000"/>
              <w:bottom w:val="single" w:sz="4" w:space="0" w:color="000000"/>
            </w:tcBorders>
            <w:vAlign w:val="center"/>
          </w:tcPr>
          <w:p w14:paraId="622B9B62" w14:textId="77777777" w:rsidR="00EC7EA6" w:rsidRPr="00EC7EA6" w:rsidRDefault="00EC7EA6" w:rsidP="00894CBB">
            <w:pPr>
              <w:snapToGrid w:val="0"/>
              <w:jc w:val="center"/>
              <w:rPr>
                <w:rFonts w:ascii="Calibri" w:hAnsi="Calibri" w:cs="Calibri"/>
                <w:b/>
                <w:sz w:val="24"/>
                <w:szCs w:val="24"/>
              </w:rPr>
            </w:pPr>
            <w:r w:rsidRPr="00EC7EA6">
              <w:rPr>
                <w:rFonts w:ascii="Calibri" w:hAnsi="Calibri" w:cs="Calibri"/>
                <w:b/>
                <w:sz w:val="24"/>
                <w:szCs w:val="24"/>
              </w:rPr>
              <w:t>Nome e Cognome</w:t>
            </w:r>
          </w:p>
        </w:tc>
        <w:tc>
          <w:tcPr>
            <w:tcW w:w="2242" w:type="pct"/>
            <w:tcBorders>
              <w:top w:val="single" w:sz="4" w:space="0" w:color="000000"/>
              <w:left w:val="single" w:sz="4" w:space="0" w:color="000000"/>
              <w:bottom w:val="single" w:sz="4" w:space="0" w:color="000000"/>
              <w:right w:val="single" w:sz="4" w:space="0" w:color="000000"/>
            </w:tcBorders>
            <w:vAlign w:val="center"/>
          </w:tcPr>
          <w:p w14:paraId="3DF4DD50" w14:textId="77777777" w:rsidR="00EC7EA6" w:rsidRPr="00EC7EA6" w:rsidRDefault="00EC7EA6" w:rsidP="00894CBB">
            <w:pPr>
              <w:snapToGrid w:val="0"/>
              <w:jc w:val="center"/>
              <w:rPr>
                <w:rFonts w:ascii="Calibri" w:hAnsi="Calibri" w:cs="Calibri"/>
                <w:b/>
                <w:sz w:val="24"/>
                <w:szCs w:val="24"/>
              </w:rPr>
            </w:pPr>
            <w:r w:rsidRPr="00EC7EA6">
              <w:rPr>
                <w:rFonts w:ascii="Calibri" w:hAnsi="Calibri" w:cs="Calibri"/>
                <w:b/>
                <w:sz w:val="24"/>
                <w:szCs w:val="24"/>
              </w:rPr>
              <w:t>Firma</w:t>
            </w:r>
          </w:p>
        </w:tc>
      </w:tr>
      <w:tr w:rsidR="00B96263" w:rsidRPr="00B10C6B" w14:paraId="554B36DD" w14:textId="77777777" w:rsidTr="003508ED">
        <w:trPr>
          <w:trHeight w:val="635"/>
        </w:trPr>
        <w:tc>
          <w:tcPr>
            <w:tcW w:w="787" w:type="pct"/>
            <w:tcBorders>
              <w:top w:val="single" w:sz="4" w:space="0" w:color="000000"/>
              <w:left w:val="single" w:sz="4" w:space="0" w:color="000000"/>
              <w:bottom w:val="single" w:sz="4" w:space="0" w:color="000000"/>
            </w:tcBorders>
            <w:vAlign w:val="center"/>
          </w:tcPr>
          <w:p w14:paraId="6ED9B49E" w14:textId="77777777" w:rsidR="00B96263" w:rsidRPr="00EC7EA6" w:rsidRDefault="00B96263" w:rsidP="00B96263">
            <w:pPr>
              <w:numPr>
                <w:ilvl w:val="0"/>
                <w:numId w:val="3"/>
              </w:numPr>
              <w:tabs>
                <w:tab w:val="left" w:pos="720"/>
              </w:tabs>
              <w:snapToGrid w:val="0"/>
              <w:jc w:val="center"/>
              <w:rPr>
                <w:rFonts w:ascii="Calibri" w:hAnsi="Calibri" w:cs="Calibri"/>
                <w:sz w:val="24"/>
                <w:szCs w:val="24"/>
              </w:rPr>
            </w:pPr>
          </w:p>
        </w:tc>
        <w:tc>
          <w:tcPr>
            <w:tcW w:w="951" w:type="pct"/>
            <w:tcBorders>
              <w:top w:val="single" w:sz="4" w:space="0" w:color="000000"/>
              <w:left w:val="single" w:sz="4" w:space="0" w:color="000000"/>
              <w:bottom w:val="single" w:sz="4" w:space="0" w:color="000000"/>
            </w:tcBorders>
            <w:vAlign w:val="center"/>
          </w:tcPr>
          <w:p w14:paraId="30F2F188" w14:textId="3713B138" w:rsidR="00B96263" w:rsidRPr="00EC7EA6" w:rsidRDefault="003508ED" w:rsidP="00B96263">
            <w:pPr>
              <w:jc w:val="center"/>
              <w:rPr>
                <w:rFonts w:ascii="Calibri" w:hAnsi="Calibri" w:cs="Calibri"/>
                <w:sz w:val="24"/>
                <w:szCs w:val="24"/>
              </w:rPr>
            </w:pPr>
            <w:r>
              <w:rPr>
                <w:rFonts w:ascii="Calibri" w:hAnsi="Calibri" w:cs="Calibri"/>
                <w:sz w:val="24"/>
                <w:szCs w:val="24"/>
              </w:rPr>
              <w:t>Team Qualità</w:t>
            </w:r>
          </w:p>
        </w:tc>
        <w:tc>
          <w:tcPr>
            <w:tcW w:w="1019" w:type="pct"/>
            <w:tcBorders>
              <w:top w:val="single" w:sz="4" w:space="0" w:color="000000"/>
              <w:left w:val="single" w:sz="4" w:space="0" w:color="000000"/>
              <w:bottom w:val="single" w:sz="4" w:space="0" w:color="000000"/>
            </w:tcBorders>
            <w:vAlign w:val="center"/>
          </w:tcPr>
          <w:p w14:paraId="7328CA0A" w14:textId="12B4F99E" w:rsidR="00B96263" w:rsidRPr="00EC7EA6" w:rsidRDefault="003508ED" w:rsidP="00B96263">
            <w:pPr>
              <w:jc w:val="center"/>
              <w:rPr>
                <w:rFonts w:ascii="Calibri" w:hAnsi="Calibri" w:cs="Calibri"/>
                <w:color w:val="000000"/>
                <w:sz w:val="24"/>
                <w:szCs w:val="24"/>
              </w:rPr>
            </w:pPr>
            <w:r>
              <w:rPr>
                <w:rFonts w:ascii="Calibri" w:hAnsi="Calibri" w:cs="Calibri"/>
                <w:color w:val="000000"/>
                <w:sz w:val="24"/>
                <w:szCs w:val="24"/>
              </w:rPr>
              <w:t>Micalizzi Roberta</w:t>
            </w:r>
          </w:p>
        </w:tc>
        <w:tc>
          <w:tcPr>
            <w:tcW w:w="2242" w:type="pct"/>
            <w:tcBorders>
              <w:top w:val="single" w:sz="4" w:space="0" w:color="000000"/>
              <w:left w:val="single" w:sz="4" w:space="0" w:color="000000"/>
              <w:bottom w:val="single" w:sz="4" w:space="0" w:color="000000"/>
              <w:right w:val="single" w:sz="4" w:space="0" w:color="000000"/>
            </w:tcBorders>
            <w:vAlign w:val="bottom"/>
          </w:tcPr>
          <w:p w14:paraId="7EDBE774" w14:textId="77777777" w:rsidR="00B96263" w:rsidRPr="00667151" w:rsidRDefault="00B96263" w:rsidP="00B96263">
            <w:pPr>
              <w:snapToGrid w:val="0"/>
              <w:jc w:val="center"/>
              <w:rPr>
                <w:rFonts w:ascii="Calibri" w:hAnsi="Calibri" w:cs="Calibri"/>
                <w:sz w:val="24"/>
                <w:szCs w:val="24"/>
              </w:rPr>
            </w:pPr>
          </w:p>
        </w:tc>
      </w:tr>
      <w:tr w:rsidR="00B96263" w:rsidRPr="00B10C6B" w14:paraId="39799EE9" w14:textId="77777777" w:rsidTr="003508ED">
        <w:trPr>
          <w:trHeight w:val="635"/>
        </w:trPr>
        <w:tc>
          <w:tcPr>
            <w:tcW w:w="787" w:type="pct"/>
            <w:tcBorders>
              <w:top w:val="single" w:sz="4" w:space="0" w:color="000000"/>
              <w:left w:val="single" w:sz="4" w:space="0" w:color="000000"/>
              <w:bottom w:val="single" w:sz="4" w:space="0" w:color="000000"/>
            </w:tcBorders>
            <w:vAlign w:val="center"/>
          </w:tcPr>
          <w:p w14:paraId="4184A183" w14:textId="77777777" w:rsidR="00B96263" w:rsidRPr="00B96263" w:rsidRDefault="00B96263" w:rsidP="00B96263">
            <w:pPr>
              <w:numPr>
                <w:ilvl w:val="0"/>
                <w:numId w:val="3"/>
              </w:numPr>
              <w:tabs>
                <w:tab w:val="left" w:pos="720"/>
              </w:tabs>
              <w:snapToGrid w:val="0"/>
              <w:jc w:val="center"/>
              <w:rPr>
                <w:rFonts w:ascii="Calibri" w:hAnsi="Calibri" w:cs="Calibri"/>
                <w:sz w:val="24"/>
                <w:szCs w:val="24"/>
              </w:rPr>
            </w:pPr>
          </w:p>
        </w:tc>
        <w:tc>
          <w:tcPr>
            <w:tcW w:w="951" w:type="pct"/>
            <w:tcBorders>
              <w:top w:val="single" w:sz="4" w:space="0" w:color="000000"/>
              <w:left w:val="single" w:sz="4" w:space="0" w:color="000000"/>
              <w:bottom w:val="single" w:sz="4" w:space="0" w:color="000000"/>
            </w:tcBorders>
            <w:vAlign w:val="center"/>
          </w:tcPr>
          <w:p w14:paraId="183507A4" w14:textId="177FE008" w:rsidR="00B96263" w:rsidRPr="00EC0D5D" w:rsidRDefault="003508ED" w:rsidP="00B96263">
            <w:pPr>
              <w:jc w:val="center"/>
              <w:rPr>
                <w:rFonts w:ascii="Calibri" w:hAnsi="Calibri" w:cs="Calibri"/>
                <w:sz w:val="24"/>
                <w:szCs w:val="24"/>
                <w:highlight w:val="yellow"/>
              </w:rPr>
            </w:pPr>
            <w:r>
              <w:rPr>
                <w:rFonts w:ascii="Calibri" w:hAnsi="Calibri" w:cs="Calibri"/>
                <w:sz w:val="24"/>
                <w:szCs w:val="24"/>
              </w:rPr>
              <w:t>Team Qualità</w:t>
            </w:r>
          </w:p>
        </w:tc>
        <w:tc>
          <w:tcPr>
            <w:tcW w:w="1019" w:type="pct"/>
            <w:tcBorders>
              <w:top w:val="single" w:sz="4" w:space="0" w:color="000000"/>
              <w:left w:val="single" w:sz="4" w:space="0" w:color="000000"/>
              <w:bottom w:val="single" w:sz="4" w:space="0" w:color="000000"/>
            </w:tcBorders>
            <w:vAlign w:val="center"/>
          </w:tcPr>
          <w:p w14:paraId="4572EB61" w14:textId="2A56BCB0" w:rsidR="00B96263" w:rsidRPr="00EC0D5D" w:rsidRDefault="003508ED" w:rsidP="00B96263">
            <w:pPr>
              <w:jc w:val="center"/>
              <w:rPr>
                <w:rFonts w:ascii="Calibri" w:hAnsi="Calibri" w:cs="Calibri"/>
                <w:color w:val="000000"/>
                <w:sz w:val="24"/>
                <w:szCs w:val="24"/>
                <w:highlight w:val="yellow"/>
              </w:rPr>
            </w:pPr>
            <w:r w:rsidRPr="003508ED">
              <w:rPr>
                <w:rFonts w:ascii="Calibri" w:hAnsi="Calibri" w:cs="Calibri"/>
                <w:color w:val="000000"/>
                <w:sz w:val="24"/>
                <w:szCs w:val="24"/>
              </w:rPr>
              <w:t>Scavello Francesco</w:t>
            </w:r>
          </w:p>
        </w:tc>
        <w:tc>
          <w:tcPr>
            <w:tcW w:w="2242" w:type="pct"/>
            <w:tcBorders>
              <w:top w:val="single" w:sz="4" w:space="0" w:color="000000"/>
              <w:left w:val="single" w:sz="4" w:space="0" w:color="000000"/>
              <w:bottom w:val="single" w:sz="4" w:space="0" w:color="000000"/>
              <w:right w:val="single" w:sz="4" w:space="0" w:color="000000"/>
            </w:tcBorders>
            <w:vAlign w:val="bottom"/>
          </w:tcPr>
          <w:p w14:paraId="64BCC90B" w14:textId="77777777" w:rsidR="00B96263" w:rsidRPr="00667151" w:rsidRDefault="00B96263" w:rsidP="00B96263">
            <w:pPr>
              <w:snapToGrid w:val="0"/>
              <w:jc w:val="center"/>
              <w:rPr>
                <w:rFonts w:ascii="Calibri" w:hAnsi="Calibri" w:cs="Calibri"/>
                <w:sz w:val="24"/>
                <w:szCs w:val="24"/>
              </w:rPr>
            </w:pPr>
          </w:p>
        </w:tc>
      </w:tr>
      <w:tr w:rsidR="0072246D" w:rsidRPr="00B10C6B" w14:paraId="32EE8FFA" w14:textId="77777777" w:rsidTr="003508ED">
        <w:trPr>
          <w:trHeight w:val="635"/>
        </w:trPr>
        <w:tc>
          <w:tcPr>
            <w:tcW w:w="787" w:type="pct"/>
            <w:tcBorders>
              <w:top w:val="single" w:sz="4" w:space="0" w:color="000000"/>
              <w:left w:val="single" w:sz="4" w:space="0" w:color="000000"/>
              <w:bottom w:val="single" w:sz="4" w:space="0" w:color="000000"/>
            </w:tcBorders>
            <w:vAlign w:val="center"/>
          </w:tcPr>
          <w:p w14:paraId="2045ACE7" w14:textId="77777777" w:rsidR="0072246D" w:rsidRPr="00B96263" w:rsidRDefault="0072246D" w:rsidP="00B96263">
            <w:pPr>
              <w:numPr>
                <w:ilvl w:val="0"/>
                <w:numId w:val="3"/>
              </w:numPr>
              <w:tabs>
                <w:tab w:val="left" w:pos="720"/>
              </w:tabs>
              <w:snapToGrid w:val="0"/>
              <w:jc w:val="center"/>
              <w:rPr>
                <w:rFonts w:ascii="Calibri" w:hAnsi="Calibri" w:cs="Calibri"/>
                <w:sz w:val="24"/>
                <w:szCs w:val="24"/>
              </w:rPr>
            </w:pPr>
          </w:p>
        </w:tc>
        <w:tc>
          <w:tcPr>
            <w:tcW w:w="951" w:type="pct"/>
            <w:tcBorders>
              <w:top w:val="single" w:sz="4" w:space="0" w:color="000000"/>
              <w:left w:val="single" w:sz="4" w:space="0" w:color="000000"/>
              <w:bottom w:val="single" w:sz="4" w:space="0" w:color="000000"/>
            </w:tcBorders>
            <w:vAlign w:val="center"/>
          </w:tcPr>
          <w:p w14:paraId="2C06E885" w14:textId="3EA8EB43" w:rsidR="0072246D" w:rsidRDefault="0072246D" w:rsidP="00B96263">
            <w:pPr>
              <w:jc w:val="center"/>
              <w:rPr>
                <w:rFonts w:ascii="Calibri" w:hAnsi="Calibri" w:cs="Calibri"/>
                <w:sz w:val="24"/>
                <w:szCs w:val="24"/>
              </w:rPr>
            </w:pPr>
            <w:r>
              <w:rPr>
                <w:rFonts w:ascii="Calibri" w:hAnsi="Calibri" w:cs="Calibri"/>
                <w:sz w:val="24"/>
                <w:szCs w:val="24"/>
              </w:rPr>
              <w:t>Team Qualità</w:t>
            </w:r>
          </w:p>
        </w:tc>
        <w:tc>
          <w:tcPr>
            <w:tcW w:w="1019" w:type="pct"/>
            <w:tcBorders>
              <w:top w:val="single" w:sz="4" w:space="0" w:color="000000"/>
              <w:left w:val="single" w:sz="4" w:space="0" w:color="000000"/>
              <w:bottom w:val="single" w:sz="4" w:space="0" w:color="000000"/>
            </w:tcBorders>
            <w:vAlign w:val="center"/>
          </w:tcPr>
          <w:p w14:paraId="2012FE8D" w14:textId="08F6DBAC" w:rsidR="0072246D" w:rsidRPr="003508ED" w:rsidRDefault="0072246D" w:rsidP="00B96263">
            <w:pPr>
              <w:jc w:val="center"/>
              <w:rPr>
                <w:rFonts w:ascii="Calibri" w:hAnsi="Calibri" w:cs="Calibri"/>
                <w:color w:val="000000"/>
                <w:sz w:val="24"/>
                <w:szCs w:val="24"/>
              </w:rPr>
            </w:pPr>
            <w:r>
              <w:rPr>
                <w:rFonts w:ascii="Calibri" w:hAnsi="Calibri" w:cs="Calibri"/>
                <w:color w:val="000000"/>
                <w:sz w:val="24"/>
                <w:szCs w:val="24"/>
              </w:rPr>
              <w:t>Giorgianni Giovanni</w:t>
            </w:r>
          </w:p>
        </w:tc>
        <w:tc>
          <w:tcPr>
            <w:tcW w:w="2242" w:type="pct"/>
            <w:tcBorders>
              <w:top w:val="single" w:sz="4" w:space="0" w:color="000000"/>
              <w:left w:val="single" w:sz="4" w:space="0" w:color="000000"/>
              <w:bottom w:val="single" w:sz="4" w:space="0" w:color="000000"/>
              <w:right w:val="single" w:sz="4" w:space="0" w:color="000000"/>
            </w:tcBorders>
            <w:vAlign w:val="bottom"/>
          </w:tcPr>
          <w:p w14:paraId="13BC1E99" w14:textId="77777777" w:rsidR="0072246D" w:rsidRPr="00667151" w:rsidRDefault="0072246D" w:rsidP="00B96263">
            <w:pPr>
              <w:snapToGrid w:val="0"/>
              <w:jc w:val="center"/>
              <w:rPr>
                <w:rFonts w:ascii="Calibri" w:hAnsi="Calibri" w:cs="Calibri"/>
                <w:sz w:val="24"/>
                <w:szCs w:val="24"/>
              </w:rPr>
            </w:pPr>
          </w:p>
        </w:tc>
      </w:tr>
      <w:tr w:rsidR="0072246D" w:rsidRPr="00B10C6B" w14:paraId="47D83BB9" w14:textId="77777777" w:rsidTr="003508ED">
        <w:trPr>
          <w:trHeight w:val="635"/>
        </w:trPr>
        <w:tc>
          <w:tcPr>
            <w:tcW w:w="787" w:type="pct"/>
            <w:tcBorders>
              <w:top w:val="single" w:sz="4" w:space="0" w:color="000000"/>
              <w:left w:val="single" w:sz="4" w:space="0" w:color="000000"/>
              <w:bottom w:val="single" w:sz="4" w:space="0" w:color="000000"/>
            </w:tcBorders>
            <w:vAlign w:val="center"/>
          </w:tcPr>
          <w:p w14:paraId="72191BC1" w14:textId="77777777" w:rsidR="0072246D" w:rsidRPr="00B96263" w:rsidRDefault="0072246D" w:rsidP="00B96263">
            <w:pPr>
              <w:numPr>
                <w:ilvl w:val="0"/>
                <w:numId w:val="3"/>
              </w:numPr>
              <w:tabs>
                <w:tab w:val="left" w:pos="720"/>
              </w:tabs>
              <w:snapToGrid w:val="0"/>
              <w:jc w:val="center"/>
              <w:rPr>
                <w:rFonts w:ascii="Calibri" w:hAnsi="Calibri" w:cs="Calibri"/>
                <w:sz w:val="24"/>
                <w:szCs w:val="24"/>
              </w:rPr>
            </w:pPr>
          </w:p>
        </w:tc>
        <w:tc>
          <w:tcPr>
            <w:tcW w:w="951" w:type="pct"/>
            <w:tcBorders>
              <w:top w:val="single" w:sz="4" w:space="0" w:color="000000"/>
              <w:left w:val="single" w:sz="4" w:space="0" w:color="000000"/>
              <w:bottom w:val="single" w:sz="4" w:space="0" w:color="000000"/>
            </w:tcBorders>
            <w:vAlign w:val="center"/>
          </w:tcPr>
          <w:p w14:paraId="484ABB17" w14:textId="6180B4BC" w:rsidR="0072246D" w:rsidRDefault="0072246D" w:rsidP="00B96263">
            <w:pPr>
              <w:jc w:val="center"/>
              <w:rPr>
                <w:rFonts w:ascii="Calibri" w:hAnsi="Calibri" w:cs="Calibri"/>
                <w:sz w:val="24"/>
                <w:szCs w:val="24"/>
              </w:rPr>
            </w:pPr>
            <w:r>
              <w:rPr>
                <w:rFonts w:ascii="Calibri" w:hAnsi="Calibri" w:cs="Calibri"/>
                <w:sz w:val="24"/>
                <w:szCs w:val="24"/>
              </w:rPr>
              <w:t>Team Qualità</w:t>
            </w:r>
          </w:p>
        </w:tc>
        <w:tc>
          <w:tcPr>
            <w:tcW w:w="1019" w:type="pct"/>
            <w:tcBorders>
              <w:top w:val="single" w:sz="4" w:space="0" w:color="000000"/>
              <w:left w:val="single" w:sz="4" w:space="0" w:color="000000"/>
              <w:bottom w:val="single" w:sz="4" w:space="0" w:color="000000"/>
            </w:tcBorders>
            <w:vAlign w:val="center"/>
          </w:tcPr>
          <w:p w14:paraId="75F8447C" w14:textId="27BE7398" w:rsidR="0072246D" w:rsidRPr="003508ED" w:rsidRDefault="0072246D" w:rsidP="00B96263">
            <w:pPr>
              <w:jc w:val="center"/>
              <w:rPr>
                <w:rFonts w:ascii="Calibri" w:hAnsi="Calibri" w:cs="Calibri"/>
                <w:color w:val="000000"/>
                <w:sz w:val="24"/>
                <w:szCs w:val="24"/>
              </w:rPr>
            </w:pPr>
            <w:r>
              <w:rPr>
                <w:rFonts w:ascii="Calibri" w:hAnsi="Calibri" w:cs="Calibri"/>
                <w:color w:val="000000"/>
                <w:sz w:val="24"/>
                <w:szCs w:val="24"/>
              </w:rPr>
              <w:t>Iannello Giovanna</w:t>
            </w:r>
          </w:p>
        </w:tc>
        <w:tc>
          <w:tcPr>
            <w:tcW w:w="2242" w:type="pct"/>
            <w:tcBorders>
              <w:top w:val="single" w:sz="4" w:space="0" w:color="000000"/>
              <w:left w:val="single" w:sz="4" w:space="0" w:color="000000"/>
              <w:bottom w:val="single" w:sz="4" w:space="0" w:color="000000"/>
              <w:right w:val="single" w:sz="4" w:space="0" w:color="000000"/>
            </w:tcBorders>
            <w:vAlign w:val="bottom"/>
          </w:tcPr>
          <w:p w14:paraId="50682ECD" w14:textId="77777777" w:rsidR="0072246D" w:rsidRPr="00667151" w:rsidRDefault="0072246D" w:rsidP="00B96263">
            <w:pPr>
              <w:snapToGrid w:val="0"/>
              <w:jc w:val="center"/>
              <w:rPr>
                <w:rFonts w:ascii="Calibri" w:hAnsi="Calibri" w:cs="Calibri"/>
                <w:sz w:val="24"/>
                <w:szCs w:val="24"/>
              </w:rPr>
            </w:pPr>
          </w:p>
        </w:tc>
      </w:tr>
      <w:tr w:rsidR="0072246D" w:rsidRPr="00B10C6B" w14:paraId="4CDAF3DE" w14:textId="77777777" w:rsidTr="003508ED">
        <w:trPr>
          <w:trHeight w:val="635"/>
        </w:trPr>
        <w:tc>
          <w:tcPr>
            <w:tcW w:w="787" w:type="pct"/>
            <w:tcBorders>
              <w:top w:val="single" w:sz="4" w:space="0" w:color="000000"/>
              <w:left w:val="single" w:sz="4" w:space="0" w:color="000000"/>
              <w:bottom w:val="single" w:sz="4" w:space="0" w:color="000000"/>
            </w:tcBorders>
            <w:vAlign w:val="center"/>
          </w:tcPr>
          <w:p w14:paraId="28F5BEC9" w14:textId="77777777" w:rsidR="0072246D" w:rsidRPr="00B96263" w:rsidRDefault="0072246D" w:rsidP="00B96263">
            <w:pPr>
              <w:numPr>
                <w:ilvl w:val="0"/>
                <w:numId w:val="3"/>
              </w:numPr>
              <w:tabs>
                <w:tab w:val="left" w:pos="720"/>
              </w:tabs>
              <w:snapToGrid w:val="0"/>
              <w:jc w:val="center"/>
              <w:rPr>
                <w:rFonts w:ascii="Calibri" w:hAnsi="Calibri" w:cs="Calibri"/>
                <w:sz w:val="24"/>
                <w:szCs w:val="24"/>
              </w:rPr>
            </w:pPr>
          </w:p>
        </w:tc>
        <w:tc>
          <w:tcPr>
            <w:tcW w:w="951" w:type="pct"/>
            <w:tcBorders>
              <w:top w:val="single" w:sz="4" w:space="0" w:color="000000"/>
              <w:left w:val="single" w:sz="4" w:space="0" w:color="000000"/>
              <w:bottom w:val="single" w:sz="4" w:space="0" w:color="000000"/>
            </w:tcBorders>
            <w:vAlign w:val="center"/>
          </w:tcPr>
          <w:p w14:paraId="76A4FE1B" w14:textId="7E5D0593" w:rsidR="0072246D" w:rsidRDefault="0072246D" w:rsidP="00B96263">
            <w:pPr>
              <w:jc w:val="center"/>
              <w:rPr>
                <w:rFonts w:ascii="Calibri" w:hAnsi="Calibri" w:cs="Calibri"/>
                <w:sz w:val="24"/>
                <w:szCs w:val="24"/>
              </w:rPr>
            </w:pPr>
            <w:r>
              <w:rPr>
                <w:rFonts w:ascii="Calibri" w:hAnsi="Calibri" w:cs="Calibri"/>
                <w:sz w:val="24"/>
                <w:szCs w:val="24"/>
              </w:rPr>
              <w:t>Team Qualità</w:t>
            </w:r>
          </w:p>
        </w:tc>
        <w:tc>
          <w:tcPr>
            <w:tcW w:w="1019" w:type="pct"/>
            <w:tcBorders>
              <w:top w:val="single" w:sz="4" w:space="0" w:color="000000"/>
              <w:left w:val="single" w:sz="4" w:space="0" w:color="000000"/>
              <w:bottom w:val="single" w:sz="4" w:space="0" w:color="000000"/>
            </w:tcBorders>
            <w:vAlign w:val="center"/>
          </w:tcPr>
          <w:p w14:paraId="32B550E3" w14:textId="6BC95F7E" w:rsidR="0072246D" w:rsidRPr="003508ED" w:rsidRDefault="0072246D" w:rsidP="00B96263">
            <w:pPr>
              <w:jc w:val="center"/>
              <w:rPr>
                <w:rFonts w:ascii="Calibri" w:hAnsi="Calibri" w:cs="Calibri"/>
                <w:color w:val="000000"/>
                <w:sz w:val="24"/>
                <w:szCs w:val="24"/>
              </w:rPr>
            </w:pPr>
            <w:r>
              <w:rPr>
                <w:rFonts w:ascii="Calibri" w:hAnsi="Calibri" w:cs="Calibri"/>
                <w:color w:val="000000"/>
                <w:sz w:val="24"/>
                <w:szCs w:val="24"/>
              </w:rPr>
              <w:t>Imbesi Salvatore</w:t>
            </w:r>
          </w:p>
        </w:tc>
        <w:tc>
          <w:tcPr>
            <w:tcW w:w="2242" w:type="pct"/>
            <w:tcBorders>
              <w:top w:val="single" w:sz="4" w:space="0" w:color="000000"/>
              <w:left w:val="single" w:sz="4" w:space="0" w:color="000000"/>
              <w:bottom w:val="single" w:sz="4" w:space="0" w:color="000000"/>
              <w:right w:val="single" w:sz="4" w:space="0" w:color="000000"/>
            </w:tcBorders>
            <w:vAlign w:val="bottom"/>
          </w:tcPr>
          <w:p w14:paraId="70ECF0B3" w14:textId="77777777" w:rsidR="0072246D" w:rsidRPr="00667151" w:rsidRDefault="0072246D" w:rsidP="00B96263">
            <w:pPr>
              <w:snapToGrid w:val="0"/>
              <w:jc w:val="center"/>
              <w:rPr>
                <w:rFonts w:ascii="Calibri" w:hAnsi="Calibri" w:cs="Calibri"/>
                <w:sz w:val="24"/>
                <w:szCs w:val="24"/>
              </w:rPr>
            </w:pPr>
          </w:p>
        </w:tc>
      </w:tr>
    </w:tbl>
    <w:p w14:paraId="60154830" w14:textId="77777777" w:rsidR="00F514B1" w:rsidRPr="00F514B1" w:rsidRDefault="00F514B1" w:rsidP="00F514B1">
      <w:pPr>
        <w:rPr>
          <w:vanish/>
        </w:rPr>
      </w:pPr>
      <w:bookmarkStart w:id="0" w:name="_Hlk476913600"/>
      <w:bookmarkStart w:id="1" w:name="OLE_LINK3"/>
    </w:p>
    <w:tbl>
      <w:tblPr>
        <w:tblpPr w:leftFromText="141" w:rightFromText="141" w:vertAnchor="text" w:horzAnchor="margin" w:tblpY="793"/>
        <w:tblW w:w="10206" w:type="dxa"/>
        <w:tblLayout w:type="fixed"/>
        <w:tblCellMar>
          <w:top w:w="55" w:type="dxa"/>
          <w:left w:w="55" w:type="dxa"/>
          <w:bottom w:w="55" w:type="dxa"/>
          <w:right w:w="55" w:type="dxa"/>
        </w:tblCellMar>
        <w:tblLook w:val="0000" w:firstRow="0" w:lastRow="0" w:firstColumn="0" w:lastColumn="0" w:noHBand="0" w:noVBand="0"/>
      </w:tblPr>
      <w:tblGrid>
        <w:gridCol w:w="2060"/>
        <w:gridCol w:w="2106"/>
        <w:gridCol w:w="1873"/>
        <w:gridCol w:w="4167"/>
      </w:tblGrid>
      <w:tr w:rsidR="004D1158" w:rsidRPr="00B10C6B" w14:paraId="399C19B7" w14:textId="77777777" w:rsidTr="0063699F">
        <w:trPr>
          <w:tblHeader/>
        </w:trPr>
        <w:tc>
          <w:tcPr>
            <w:tcW w:w="10206" w:type="dxa"/>
            <w:gridSpan w:val="4"/>
            <w:tcBorders>
              <w:top w:val="single" w:sz="1" w:space="0" w:color="000000"/>
              <w:left w:val="single" w:sz="1" w:space="0" w:color="000000"/>
              <w:bottom w:val="single" w:sz="1" w:space="0" w:color="000000"/>
              <w:right w:val="single" w:sz="1" w:space="0" w:color="000000"/>
            </w:tcBorders>
            <w:vAlign w:val="center"/>
          </w:tcPr>
          <w:p w14:paraId="16B1AF3B" w14:textId="77777777" w:rsidR="004D1158" w:rsidRPr="004D1158" w:rsidRDefault="004D1158" w:rsidP="0063699F">
            <w:pPr>
              <w:pStyle w:val="Intestazionetabella"/>
              <w:snapToGrid w:val="0"/>
              <w:rPr>
                <w:rFonts w:ascii="Calibri" w:hAnsi="Calibri" w:cs="Calibri"/>
                <w:i w:val="0"/>
                <w:iCs w:val="0"/>
                <w:color w:val="FF0000"/>
                <w:sz w:val="22"/>
                <w:szCs w:val="22"/>
              </w:rPr>
            </w:pPr>
            <w:r w:rsidRPr="004D1158">
              <w:rPr>
                <w:rFonts w:ascii="Calibri" w:hAnsi="Calibri" w:cs="Calibri"/>
                <w:i w:val="0"/>
                <w:iCs w:val="0"/>
                <w:color w:val="FF0000"/>
                <w:sz w:val="22"/>
                <w:szCs w:val="22"/>
              </w:rPr>
              <w:t>SPAZIO RISERVATO ALLA VERIFICA DELL’ EFFICACIA DELLA FORMAZIONE</w:t>
            </w:r>
          </w:p>
        </w:tc>
      </w:tr>
      <w:tr w:rsidR="004D1158" w:rsidRPr="00B10C6B" w14:paraId="6DE23B59" w14:textId="77777777" w:rsidTr="0063699F">
        <w:tc>
          <w:tcPr>
            <w:tcW w:w="2060" w:type="dxa"/>
            <w:tcBorders>
              <w:left w:val="single" w:sz="1" w:space="0" w:color="000000"/>
              <w:bottom w:val="single" w:sz="1" w:space="0" w:color="000000"/>
            </w:tcBorders>
            <w:vAlign w:val="center"/>
          </w:tcPr>
          <w:p w14:paraId="34934C8F" w14:textId="77777777" w:rsidR="004D1158" w:rsidRPr="004D1158" w:rsidRDefault="004D1158" w:rsidP="0063699F">
            <w:pPr>
              <w:pStyle w:val="Contenutotabella"/>
              <w:snapToGrid w:val="0"/>
              <w:jc w:val="center"/>
              <w:rPr>
                <w:rFonts w:ascii="Calibri" w:hAnsi="Calibri" w:cs="Calibri"/>
                <w:b/>
                <w:bCs/>
                <w:sz w:val="22"/>
                <w:szCs w:val="22"/>
              </w:rPr>
            </w:pPr>
            <w:r w:rsidRPr="004D1158">
              <w:rPr>
                <w:rFonts w:ascii="Calibri" w:hAnsi="Calibri" w:cs="Calibri"/>
                <w:b/>
                <w:bCs/>
                <w:sz w:val="22"/>
                <w:szCs w:val="22"/>
              </w:rPr>
              <w:t>Verifica eseguita il:</w:t>
            </w:r>
          </w:p>
        </w:tc>
        <w:tc>
          <w:tcPr>
            <w:tcW w:w="2106" w:type="dxa"/>
            <w:tcBorders>
              <w:left w:val="single" w:sz="1" w:space="0" w:color="000000"/>
              <w:bottom w:val="single" w:sz="1" w:space="0" w:color="000000"/>
            </w:tcBorders>
            <w:vAlign w:val="center"/>
          </w:tcPr>
          <w:p w14:paraId="11ECE3F1" w14:textId="77777777" w:rsidR="004D1158" w:rsidRPr="004D1158" w:rsidRDefault="004D1158" w:rsidP="0063699F">
            <w:pPr>
              <w:pStyle w:val="Contenutotabella"/>
              <w:snapToGrid w:val="0"/>
              <w:jc w:val="center"/>
              <w:rPr>
                <w:rFonts w:ascii="Calibri" w:hAnsi="Calibri" w:cs="Calibri"/>
                <w:b/>
                <w:bCs/>
                <w:sz w:val="22"/>
                <w:szCs w:val="22"/>
              </w:rPr>
            </w:pPr>
            <w:r w:rsidRPr="004D1158">
              <w:rPr>
                <w:rFonts w:ascii="Calibri" w:hAnsi="Calibri" w:cs="Calibri"/>
                <w:b/>
                <w:bCs/>
                <w:sz w:val="22"/>
                <w:szCs w:val="22"/>
              </w:rPr>
              <w:t xml:space="preserve">Data sopralluogo </w:t>
            </w:r>
          </w:p>
          <w:p w14:paraId="47F14DCC" w14:textId="77777777" w:rsidR="004D1158" w:rsidRPr="004D1158" w:rsidRDefault="004D1158" w:rsidP="0063699F">
            <w:pPr>
              <w:pStyle w:val="Contenutotabella"/>
              <w:snapToGrid w:val="0"/>
              <w:jc w:val="center"/>
              <w:rPr>
                <w:rFonts w:ascii="Calibri" w:hAnsi="Calibri" w:cs="Calibri"/>
                <w:b/>
                <w:bCs/>
                <w:sz w:val="22"/>
                <w:szCs w:val="22"/>
              </w:rPr>
            </w:pPr>
            <w:r w:rsidRPr="004D1158">
              <w:rPr>
                <w:rFonts w:ascii="Calibri" w:hAnsi="Calibri" w:cs="Calibri"/>
                <w:b/>
                <w:bCs/>
                <w:sz w:val="22"/>
                <w:szCs w:val="22"/>
              </w:rPr>
              <w:t>sul posto di lavoro</w:t>
            </w:r>
          </w:p>
        </w:tc>
        <w:tc>
          <w:tcPr>
            <w:tcW w:w="1873" w:type="dxa"/>
            <w:tcBorders>
              <w:left w:val="single" w:sz="1" w:space="0" w:color="000000"/>
              <w:bottom w:val="single" w:sz="1" w:space="0" w:color="000000"/>
            </w:tcBorders>
            <w:vAlign w:val="center"/>
          </w:tcPr>
          <w:p w14:paraId="0F425C43" w14:textId="77777777" w:rsidR="004D1158" w:rsidRPr="004D1158" w:rsidRDefault="004D1158" w:rsidP="0063699F">
            <w:pPr>
              <w:pStyle w:val="Contenutotabella"/>
              <w:snapToGrid w:val="0"/>
              <w:jc w:val="center"/>
              <w:rPr>
                <w:rFonts w:ascii="Calibri" w:hAnsi="Calibri" w:cs="Calibri"/>
                <w:b/>
                <w:bCs/>
                <w:sz w:val="22"/>
                <w:szCs w:val="22"/>
              </w:rPr>
            </w:pPr>
            <w:r w:rsidRPr="004D1158">
              <w:rPr>
                <w:rFonts w:ascii="Calibri" w:hAnsi="Calibri" w:cs="Calibri"/>
                <w:b/>
                <w:bCs/>
                <w:sz w:val="22"/>
                <w:szCs w:val="22"/>
              </w:rPr>
              <w:t>Intervista effettuata a:</w:t>
            </w:r>
          </w:p>
        </w:tc>
        <w:tc>
          <w:tcPr>
            <w:tcW w:w="4167" w:type="dxa"/>
            <w:tcBorders>
              <w:left w:val="single" w:sz="1" w:space="0" w:color="000000"/>
              <w:bottom w:val="single" w:sz="1" w:space="0" w:color="000000"/>
              <w:right w:val="single" w:sz="1" w:space="0" w:color="000000"/>
            </w:tcBorders>
            <w:vAlign w:val="center"/>
          </w:tcPr>
          <w:p w14:paraId="7FDA1EF3" w14:textId="77777777" w:rsidR="004D1158" w:rsidRPr="004D1158" w:rsidRDefault="004D1158" w:rsidP="0063699F">
            <w:pPr>
              <w:pStyle w:val="Contenutotabella"/>
              <w:snapToGrid w:val="0"/>
              <w:jc w:val="center"/>
              <w:rPr>
                <w:rFonts w:ascii="Calibri" w:hAnsi="Calibri" w:cs="Calibri"/>
                <w:b/>
                <w:bCs/>
                <w:sz w:val="22"/>
                <w:szCs w:val="22"/>
              </w:rPr>
            </w:pPr>
            <w:r w:rsidRPr="004D1158">
              <w:rPr>
                <w:rFonts w:ascii="Calibri" w:hAnsi="Calibri" w:cs="Calibri"/>
                <w:b/>
                <w:bCs/>
                <w:sz w:val="22"/>
                <w:szCs w:val="22"/>
              </w:rPr>
              <w:t>Oggetto del test effettuato</w:t>
            </w:r>
          </w:p>
        </w:tc>
      </w:tr>
      <w:tr w:rsidR="004D1158" w:rsidRPr="00B10C6B" w14:paraId="02DC3ED6" w14:textId="77777777" w:rsidTr="0063699F">
        <w:trPr>
          <w:trHeight w:val="902"/>
        </w:trPr>
        <w:tc>
          <w:tcPr>
            <w:tcW w:w="2060" w:type="dxa"/>
            <w:tcBorders>
              <w:left w:val="single" w:sz="1" w:space="0" w:color="000000"/>
              <w:bottom w:val="single" w:sz="1" w:space="0" w:color="000000"/>
            </w:tcBorders>
            <w:vAlign w:val="center"/>
          </w:tcPr>
          <w:p w14:paraId="1B0BB4E7" w14:textId="2F38CAFC" w:rsidR="004D1158" w:rsidRPr="004D1158" w:rsidRDefault="0072246D" w:rsidP="0063699F">
            <w:pPr>
              <w:pStyle w:val="Contenutotabella"/>
              <w:snapToGrid w:val="0"/>
              <w:jc w:val="center"/>
              <w:rPr>
                <w:rFonts w:ascii="Calibri" w:hAnsi="Calibri" w:cs="Calibri"/>
                <w:sz w:val="22"/>
                <w:szCs w:val="22"/>
              </w:rPr>
            </w:pPr>
            <w:r>
              <w:rPr>
                <w:rFonts w:ascii="Calibri" w:hAnsi="Calibri" w:cs="Calibri"/>
                <w:sz w:val="22"/>
                <w:szCs w:val="22"/>
              </w:rPr>
              <w:t>13</w:t>
            </w:r>
            <w:r w:rsidR="004D1158" w:rsidRPr="004D1158">
              <w:rPr>
                <w:rFonts w:ascii="Calibri" w:hAnsi="Calibri" w:cs="Calibri"/>
                <w:sz w:val="22"/>
                <w:szCs w:val="22"/>
              </w:rPr>
              <w:t>/</w:t>
            </w:r>
            <w:r w:rsidR="003D1B77">
              <w:rPr>
                <w:rFonts w:ascii="Calibri" w:hAnsi="Calibri" w:cs="Calibri"/>
                <w:sz w:val="22"/>
                <w:szCs w:val="22"/>
              </w:rPr>
              <w:t>1</w:t>
            </w:r>
            <w:r>
              <w:rPr>
                <w:rFonts w:ascii="Calibri" w:hAnsi="Calibri" w:cs="Calibri"/>
                <w:sz w:val="22"/>
                <w:szCs w:val="22"/>
              </w:rPr>
              <w:t>2</w:t>
            </w:r>
            <w:r w:rsidR="004D1158" w:rsidRPr="004D1158">
              <w:rPr>
                <w:rFonts w:ascii="Calibri" w:hAnsi="Calibri" w:cs="Calibri"/>
                <w:sz w:val="22"/>
                <w:szCs w:val="22"/>
              </w:rPr>
              <w:t>/2024</w:t>
            </w:r>
          </w:p>
        </w:tc>
        <w:tc>
          <w:tcPr>
            <w:tcW w:w="2106" w:type="dxa"/>
            <w:tcBorders>
              <w:left w:val="single" w:sz="1" w:space="0" w:color="000000"/>
              <w:bottom w:val="single" w:sz="1" w:space="0" w:color="000000"/>
            </w:tcBorders>
            <w:vAlign w:val="center"/>
          </w:tcPr>
          <w:p w14:paraId="2B27C73A" w14:textId="07663AD9" w:rsidR="004D1158" w:rsidRPr="004D1158" w:rsidRDefault="0072246D" w:rsidP="0063699F">
            <w:pPr>
              <w:pStyle w:val="Contenutotabella"/>
              <w:snapToGrid w:val="0"/>
              <w:jc w:val="center"/>
              <w:rPr>
                <w:rFonts w:ascii="Calibri" w:hAnsi="Calibri" w:cs="Calibri"/>
                <w:sz w:val="22"/>
                <w:szCs w:val="22"/>
              </w:rPr>
            </w:pPr>
            <w:r>
              <w:rPr>
                <w:rFonts w:ascii="Calibri" w:hAnsi="Calibri" w:cs="Calibri"/>
                <w:sz w:val="22"/>
                <w:szCs w:val="22"/>
              </w:rPr>
              <w:t>13</w:t>
            </w:r>
            <w:r w:rsidR="004D1158" w:rsidRPr="004D1158">
              <w:rPr>
                <w:rFonts w:ascii="Calibri" w:hAnsi="Calibri" w:cs="Calibri"/>
                <w:sz w:val="22"/>
                <w:szCs w:val="22"/>
              </w:rPr>
              <w:t>/</w:t>
            </w:r>
            <w:r w:rsidR="006A6F80">
              <w:rPr>
                <w:rFonts w:ascii="Calibri" w:hAnsi="Calibri" w:cs="Calibri"/>
                <w:sz w:val="22"/>
                <w:szCs w:val="22"/>
              </w:rPr>
              <w:t>1</w:t>
            </w:r>
            <w:r>
              <w:rPr>
                <w:rFonts w:ascii="Calibri" w:hAnsi="Calibri" w:cs="Calibri"/>
                <w:sz w:val="22"/>
                <w:szCs w:val="22"/>
              </w:rPr>
              <w:t>2</w:t>
            </w:r>
            <w:r w:rsidR="004D1158" w:rsidRPr="004D1158">
              <w:rPr>
                <w:rFonts w:ascii="Calibri" w:hAnsi="Calibri" w:cs="Calibri"/>
                <w:sz w:val="22"/>
                <w:szCs w:val="22"/>
              </w:rPr>
              <w:t>/2024</w:t>
            </w:r>
          </w:p>
        </w:tc>
        <w:tc>
          <w:tcPr>
            <w:tcW w:w="1873" w:type="dxa"/>
            <w:tcBorders>
              <w:left w:val="single" w:sz="1" w:space="0" w:color="000000"/>
              <w:bottom w:val="single" w:sz="1" w:space="0" w:color="000000"/>
            </w:tcBorders>
            <w:vAlign w:val="center"/>
          </w:tcPr>
          <w:p w14:paraId="3012D696" w14:textId="61D709E0" w:rsidR="004D1158" w:rsidRPr="004D1158" w:rsidRDefault="0072246D" w:rsidP="0063699F">
            <w:pPr>
              <w:pStyle w:val="Contenutotabella"/>
              <w:snapToGrid w:val="0"/>
              <w:jc w:val="center"/>
              <w:rPr>
                <w:rFonts w:ascii="Calibri" w:hAnsi="Calibri" w:cs="Calibri"/>
                <w:sz w:val="22"/>
                <w:szCs w:val="22"/>
              </w:rPr>
            </w:pPr>
            <w:r>
              <w:rPr>
                <w:rFonts w:ascii="Calibri" w:hAnsi="Calibri" w:cs="Calibri"/>
                <w:sz w:val="22"/>
                <w:szCs w:val="22"/>
              </w:rPr>
              <w:t>Giovanna Iannello</w:t>
            </w:r>
          </w:p>
        </w:tc>
        <w:tc>
          <w:tcPr>
            <w:tcW w:w="4167" w:type="dxa"/>
            <w:tcBorders>
              <w:left w:val="single" w:sz="1" w:space="0" w:color="000000"/>
              <w:bottom w:val="single" w:sz="1" w:space="0" w:color="000000"/>
              <w:right w:val="single" w:sz="1" w:space="0" w:color="000000"/>
            </w:tcBorders>
            <w:vAlign w:val="center"/>
          </w:tcPr>
          <w:p w14:paraId="5DBEFC27" w14:textId="6911AC5A" w:rsidR="004D1158" w:rsidRPr="004D1158" w:rsidRDefault="0072246D" w:rsidP="0063699F">
            <w:pPr>
              <w:tabs>
                <w:tab w:val="left" w:pos="360"/>
                <w:tab w:val="left" w:pos="720"/>
              </w:tabs>
              <w:snapToGrid w:val="0"/>
              <w:spacing w:line="360" w:lineRule="auto"/>
              <w:ind w:left="360"/>
              <w:jc w:val="center"/>
              <w:rPr>
                <w:rFonts w:ascii="Calibri" w:hAnsi="Calibri" w:cs="Calibri"/>
                <w:sz w:val="22"/>
                <w:szCs w:val="22"/>
              </w:rPr>
            </w:pPr>
            <w:r>
              <w:rPr>
                <w:rFonts w:ascii="Calibri" w:hAnsi="Calibri" w:cs="Calibri"/>
                <w:sz w:val="22"/>
                <w:szCs w:val="22"/>
              </w:rPr>
              <w:t>Compilazione del modulo M08.02a</w:t>
            </w:r>
          </w:p>
        </w:tc>
      </w:tr>
      <w:tr w:rsidR="004D1158" w:rsidRPr="00B10C6B" w14:paraId="4CD98ADF" w14:textId="77777777" w:rsidTr="0063699F">
        <w:tc>
          <w:tcPr>
            <w:tcW w:w="2060" w:type="dxa"/>
            <w:tcBorders>
              <w:left w:val="single" w:sz="1" w:space="0" w:color="000000"/>
              <w:bottom w:val="single" w:sz="1" w:space="0" w:color="000000"/>
            </w:tcBorders>
            <w:vAlign w:val="center"/>
          </w:tcPr>
          <w:p w14:paraId="566342FA" w14:textId="77777777" w:rsidR="004D1158" w:rsidRPr="004D1158" w:rsidRDefault="004D1158" w:rsidP="0063699F">
            <w:pPr>
              <w:pStyle w:val="Contenutotabella"/>
              <w:snapToGrid w:val="0"/>
              <w:jc w:val="center"/>
              <w:rPr>
                <w:rFonts w:ascii="Calibri" w:hAnsi="Calibri" w:cs="Calibri"/>
                <w:b/>
                <w:bCs/>
                <w:sz w:val="22"/>
                <w:szCs w:val="22"/>
              </w:rPr>
            </w:pPr>
            <w:r w:rsidRPr="004D1158">
              <w:rPr>
                <w:rFonts w:ascii="Calibri" w:hAnsi="Calibri" w:cs="Calibri"/>
                <w:b/>
                <w:bCs/>
                <w:sz w:val="22"/>
                <w:szCs w:val="22"/>
              </w:rPr>
              <w:t>Esito</w:t>
            </w:r>
          </w:p>
        </w:tc>
        <w:tc>
          <w:tcPr>
            <w:tcW w:w="8146" w:type="dxa"/>
            <w:gridSpan w:val="3"/>
            <w:tcBorders>
              <w:left w:val="single" w:sz="1" w:space="0" w:color="000000"/>
              <w:bottom w:val="single" w:sz="1" w:space="0" w:color="000000"/>
              <w:right w:val="single" w:sz="1" w:space="0" w:color="000000"/>
            </w:tcBorders>
            <w:vAlign w:val="center"/>
          </w:tcPr>
          <w:p w14:paraId="390D433F" w14:textId="77777777" w:rsidR="004D1158" w:rsidRPr="004D1158" w:rsidRDefault="004D1158" w:rsidP="0063699F">
            <w:pPr>
              <w:pStyle w:val="Contenutotabella"/>
              <w:snapToGrid w:val="0"/>
              <w:jc w:val="center"/>
              <w:rPr>
                <w:rFonts w:ascii="Calibri" w:hAnsi="Calibri" w:cs="Calibri"/>
                <w:b/>
                <w:bCs/>
                <w:sz w:val="22"/>
                <w:szCs w:val="22"/>
              </w:rPr>
            </w:pPr>
            <w:r w:rsidRPr="004D1158">
              <w:rPr>
                <w:rFonts w:ascii="Calibri" w:hAnsi="Calibri" w:cs="Calibri"/>
                <w:b/>
                <w:bCs/>
                <w:sz w:val="22"/>
                <w:szCs w:val="22"/>
              </w:rPr>
              <w:t>CHI HA EFFETTUATO LA VERIFICA?</w:t>
            </w:r>
          </w:p>
        </w:tc>
      </w:tr>
      <w:tr w:rsidR="004D1158" w:rsidRPr="00B10C6B" w14:paraId="0957BFC7" w14:textId="77777777" w:rsidTr="0063699F">
        <w:trPr>
          <w:trHeight w:val="1117"/>
        </w:trPr>
        <w:tc>
          <w:tcPr>
            <w:tcW w:w="2060" w:type="dxa"/>
            <w:tcBorders>
              <w:left w:val="single" w:sz="1" w:space="0" w:color="000000"/>
              <w:bottom w:val="single" w:sz="1" w:space="0" w:color="000000"/>
            </w:tcBorders>
            <w:vAlign w:val="center"/>
          </w:tcPr>
          <w:p w14:paraId="50B175B0" w14:textId="77777777" w:rsidR="004D1158" w:rsidRPr="004D1158" w:rsidRDefault="004D1158" w:rsidP="0063699F">
            <w:pPr>
              <w:pStyle w:val="Contenutotabella"/>
              <w:snapToGrid w:val="0"/>
              <w:rPr>
                <w:rFonts w:ascii="Calibri" w:hAnsi="Calibri" w:cs="Calibri"/>
                <w:sz w:val="22"/>
                <w:szCs w:val="22"/>
              </w:rPr>
            </w:pPr>
          </w:p>
          <w:p w14:paraId="42FCB143" w14:textId="77777777" w:rsidR="004D1158" w:rsidRPr="004D1158" w:rsidRDefault="0072246D" w:rsidP="0063699F">
            <w:pPr>
              <w:pStyle w:val="Contenutotabella"/>
              <w:snapToGrid w:val="0"/>
              <w:rPr>
                <w:rFonts w:ascii="Calibri" w:hAnsi="Calibri" w:cs="Calibri"/>
                <w:sz w:val="22"/>
                <w:szCs w:val="22"/>
              </w:rPr>
            </w:pPr>
            <w:r>
              <w:rPr>
                <w:rFonts w:ascii="Calibri" w:hAnsi="Calibri" w:cs="Calibri"/>
                <w:noProof/>
                <w:sz w:val="22"/>
                <w:szCs w:val="22"/>
                <w:lang w:eastAsia="it-IT"/>
              </w:rPr>
              <w:pict w14:anchorId="65D3E943">
                <v:rect id="_x0000_s1068" style="position:absolute;margin-left:48.15pt;margin-top:-.55pt;width:12.75pt;height:10.5pt;z-index:251659264"/>
              </w:pict>
            </w:r>
            <w:r w:rsidR="004D1158" w:rsidRPr="004D1158">
              <w:rPr>
                <w:rFonts w:ascii="Calibri" w:hAnsi="Calibri" w:cs="Calibri"/>
                <w:sz w:val="22"/>
                <w:szCs w:val="22"/>
              </w:rPr>
              <w:t xml:space="preserve">Positivo  </w:t>
            </w:r>
          </w:p>
          <w:p w14:paraId="73292663" w14:textId="77777777" w:rsidR="004D1158" w:rsidRPr="004D1158" w:rsidRDefault="004D1158" w:rsidP="0063699F">
            <w:pPr>
              <w:pStyle w:val="Contenutotabella"/>
              <w:snapToGrid w:val="0"/>
              <w:rPr>
                <w:rFonts w:ascii="Calibri" w:hAnsi="Calibri" w:cs="Calibri"/>
                <w:sz w:val="22"/>
                <w:szCs w:val="22"/>
              </w:rPr>
            </w:pPr>
          </w:p>
          <w:p w14:paraId="0CB29602" w14:textId="77777777" w:rsidR="004D1158" w:rsidRPr="004D1158" w:rsidRDefault="0072246D" w:rsidP="0063699F">
            <w:pPr>
              <w:pStyle w:val="Contenutotabella"/>
              <w:snapToGrid w:val="0"/>
              <w:rPr>
                <w:rFonts w:ascii="Calibri" w:hAnsi="Calibri" w:cs="Calibri"/>
                <w:sz w:val="22"/>
                <w:szCs w:val="22"/>
              </w:rPr>
            </w:pPr>
            <w:r>
              <w:rPr>
                <w:rFonts w:ascii="Calibri" w:hAnsi="Calibri" w:cs="Calibri"/>
                <w:noProof/>
                <w:sz w:val="22"/>
                <w:szCs w:val="22"/>
                <w:lang w:eastAsia="it-IT"/>
              </w:rPr>
              <w:pict w14:anchorId="0DA8903A">
                <v:rect id="_x0000_s1069" style="position:absolute;margin-left:48.45pt;margin-top:.8pt;width:12.75pt;height:10.5pt;z-index:251660288"/>
              </w:pict>
            </w:r>
            <w:r w:rsidR="004D1158" w:rsidRPr="004D1158">
              <w:rPr>
                <w:rFonts w:ascii="Calibri" w:hAnsi="Calibri" w:cs="Calibri"/>
                <w:sz w:val="22"/>
                <w:szCs w:val="22"/>
              </w:rPr>
              <w:t>Negativo</w:t>
            </w:r>
          </w:p>
          <w:p w14:paraId="3A318FE3" w14:textId="77777777" w:rsidR="004D1158" w:rsidRPr="004D1158" w:rsidRDefault="0072246D" w:rsidP="0063699F">
            <w:pPr>
              <w:pStyle w:val="Contenutotabella"/>
              <w:jc w:val="center"/>
              <w:rPr>
                <w:rFonts w:ascii="Calibri" w:hAnsi="Calibri" w:cs="Calibri"/>
                <w:sz w:val="22"/>
                <w:szCs w:val="22"/>
              </w:rPr>
            </w:pPr>
            <w:dir w:val="ltr">
              <w:r w:rsidR="004D1158" w:rsidRPr="004D1158">
                <w:rPr>
                  <w:rFonts w:ascii="Calibri" w:hAnsi="Calibri" w:cs="Calibri"/>
                  <w:sz w:val="22"/>
                  <w:szCs w:val="22"/>
                </w:rPr>
                <w:t xml:space="preserve">                 </w:t>
              </w:r>
              <w:dir w:val="lt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rsidRPr="004D1158">
                  <w:rPr>
                    <w:rFonts w:ascii="Calibri" w:hAnsi="Calibri" w:cs="Calibri"/>
                    <w:sz w:val="22"/>
                    <w:szCs w:val="22"/>
                  </w:rPr>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4D1158">
                  <w:t>‬</w:t>
                </w:r>
                <w:r w:rsidR="00331914">
                  <w:t>‬</w:t>
                </w:r>
                <w:r w:rsidR="00331914">
                  <w:t>‬</w:t>
                </w:r>
                <w:r w:rsidR="006A6F80">
                  <w:t>‬</w:t>
                </w:r>
                <w:r w:rsidR="006A6F80">
                  <w:t>‬</w:t>
                </w:r>
                <w:r w:rsidR="0063699F">
                  <w:t>‬</w:t>
                </w:r>
                <w:r w:rsidR="0063699F">
                  <w:t>‬</w:t>
                </w:r>
                <w:r w:rsidR="007F42D9">
                  <w:t>‬</w:t>
                </w:r>
                <w:r w:rsidR="007F42D9">
                  <w:t>‬</w:t>
                </w:r>
                <w:r w:rsidR="003508ED">
                  <w:t>‬</w:t>
                </w:r>
                <w:r w:rsidR="003508ED">
                  <w:t>‬</w:t>
                </w:r>
                <w:r w:rsidR="00F514B1">
                  <w:t>‬</w:t>
                </w:r>
                <w:r w:rsidR="00F514B1">
                  <w:t>‬</w:t>
                </w:r>
                <w:r w:rsidR="003D1B77">
                  <w:t>‬</w:t>
                </w:r>
                <w:r w:rsidR="003D1B77">
                  <w:t>‬</w:t>
                </w:r>
                <w:r w:rsidR="000A3F74">
                  <w:t>‬</w:t>
                </w:r>
                <w:r w:rsidR="000A3F74">
                  <w:t>‬</w:t>
                </w:r>
                <w:r>
                  <w:t>‬</w:t>
                </w:r>
                <w:r>
                  <w:t>‬</w:t>
                </w:r>
              </w:dir>
            </w:dir>
          </w:p>
        </w:tc>
        <w:tc>
          <w:tcPr>
            <w:tcW w:w="8146" w:type="dxa"/>
            <w:gridSpan w:val="3"/>
            <w:tcBorders>
              <w:left w:val="single" w:sz="1" w:space="0" w:color="000000"/>
              <w:bottom w:val="single" w:sz="1" w:space="0" w:color="000000"/>
              <w:right w:val="single" w:sz="1" w:space="0" w:color="000000"/>
            </w:tcBorders>
            <w:vAlign w:val="center"/>
          </w:tcPr>
          <w:p w14:paraId="1A69C40B" w14:textId="099068E0" w:rsidR="004D1158" w:rsidRPr="004D1158" w:rsidRDefault="004D1158" w:rsidP="0063699F">
            <w:pPr>
              <w:pStyle w:val="Contenutotabella"/>
              <w:snapToGrid w:val="0"/>
              <w:rPr>
                <w:rFonts w:ascii="Calibri" w:hAnsi="Calibri" w:cs="Calibri"/>
                <w:sz w:val="22"/>
                <w:szCs w:val="22"/>
              </w:rPr>
            </w:pPr>
            <w:r w:rsidRPr="004D1158">
              <w:rPr>
                <w:rFonts w:ascii="Calibri" w:hAnsi="Calibri" w:cs="Calibri"/>
                <w:sz w:val="22"/>
                <w:szCs w:val="22"/>
              </w:rPr>
              <w:t xml:space="preserve">NOME: </w:t>
            </w:r>
            <w:r w:rsidR="003508ED">
              <w:rPr>
                <w:rFonts w:ascii="Calibri" w:hAnsi="Calibri" w:cs="Calibri"/>
                <w:sz w:val="22"/>
                <w:szCs w:val="22"/>
              </w:rPr>
              <w:t>Massimo</w:t>
            </w:r>
          </w:p>
          <w:p w14:paraId="6692A5E5" w14:textId="77777777" w:rsidR="004D1158" w:rsidRPr="004D1158" w:rsidRDefault="004D1158" w:rsidP="0063699F">
            <w:pPr>
              <w:pStyle w:val="Contenutotabella"/>
              <w:snapToGrid w:val="0"/>
              <w:rPr>
                <w:rFonts w:ascii="Calibri" w:hAnsi="Calibri" w:cs="Calibri"/>
                <w:sz w:val="22"/>
                <w:szCs w:val="22"/>
              </w:rPr>
            </w:pPr>
          </w:p>
          <w:p w14:paraId="22F34279" w14:textId="62562FAF" w:rsidR="004D1158" w:rsidRPr="004D1158" w:rsidRDefault="004D1158" w:rsidP="0063699F">
            <w:pPr>
              <w:pStyle w:val="Contenutotabella"/>
              <w:snapToGrid w:val="0"/>
              <w:rPr>
                <w:rFonts w:ascii="Calibri" w:hAnsi="Calibri" w:cs="Calibri"/>
                <w:sz w:val="22"/>
                <w:szCs w:val="22"/>
              </w:rPr>
            </w:pPr>
            <w:r w:rsidRPr="004D1158">
              <w:rPr>
                <w:rFonts w:ascii="Calibri" w:hAnsi="Calibri" w:cs="Calibri"/>
                <w:sz w:val="22"/>
                <w:szCs w:val="22"/>
              </w:rPr>
              <w:t>COGNOME:</w:t>
            </w:r>
            <w:r w:rsidR="003508ED">
              <w:rPr>
                <w:rFonts w:ascii="Calibri" w:hAnsi="Calibri" w:cs="Calibri"/>
                <w:sz w:val="22"/>
                <w:szCs w:val="22"/>
              </w:rPr>
              <w:t xml:space="preserve"> Parisi</w:t>
            </w:r>
          </w:p>
          <w:p w14:paraId="6949CE3B" w14:textId="77777777" w:rsidR="004D1158" w:rsidRPr="004D1158" w:rsidRDefault="004D1158" w:rsidP="0063699F">
            <w:pPr>
              <w:pStyle w:val="Contenutotabella"/>
              <w:snapToGrid w:val="0"/>
              <w:rPr>
                <w:rFonts w:ascii="Calibri" w:hAnsi="Calibri" w:cs="Calibri"/>
                <w:sz w:val="22"/>
                <w:szCs w:val="22"/>
              </w:rPr>
            </w:pPr>
          </w:p>
          <w:p w14:paraId="4F79A911" w14:textId="77777777" w:rsidR="004D1158" w:rsidRPr="004D1158" w:rsidRDefault="004D1158" w:rsidP="0063699F">
            <w:pPr>
              <w:pStyle w:val="Contenutotabella"/>
              <w:snapToGrid w:val="0"/>
              <w:rPr>
                <w:rFonts w:ascii="Calibri" w:hAnsi="Calibri" w:cs="Calibri"/>
                <w:sz w:val="22"/>
                <w:szCs w:val="22"/>
              </w:rPr>
            </w:pPr>
            <w:r w:rsidRPr="004D1158">
              <w:rPr>
                <w:rFonts w:ascii="Calibri" w:hAnsi="Calibri" w:cs="Calibri"/>
                <w:sz w:val="22"/>
                <w:szCs w:val="22"/>
              </w:rPr>
              <w:t xml:space="preserve">                                                                                   FIRMA  ___________________________</w:t>
            </w:r>
          </w:p>
        </w:tc>
      </w:tr>
      <w:bookmarkEnd w:id="0"/>
      <w:bookmarkEnd w:id="1"/>
    </w:tbl>
    <w:p w14:paraId="701A8F62" w14:textId="55AA416E" w:rsidR="00BC6A09" w:rsidRPr="001E558C" w:rsidRDefault="00BC6A09">
      <w:pPr>
        <w:pStyle w:val="Corpodeltesto"/>
        <w:rPr>
          <w:rFonts w:ascii="Verdana" w:hAnsi="Verdana"/>
        </w:rPr>
      </w:pPr>
    </w:p>
    <w:p w14:paraId="57460CD7" w14:textId="77777777" w:rsidR="00395F8E" w:rsidRPr="001E558C" w:rsidRDefault="00395F8E" w:rsidP="007D505B">
      <w:pPr>
        <w:pStyle w:val="Corpodeltesto"/>
        <w:rPr>
          <w:rFonts w:ascii="Verdana" w:hAnsi="Verdana"/>
        </w:rPr>
      </w:pPr>
    </w:p>
    <w:sectPr w:rsidR="00395F8E" w:rsidRPr="001E558C">
      <w:headerReference w:type="default" r:id="rId7"/>
      <w:footerReference w:type="default" r:id="rId8"/>
      <w:footnotePr>
        <w:pos w:val="beneathText"/>
      </w:footnotePr>
      <w:pgSz w:w="11905" w:h="16837"/>
      <w:pgMar w:top="1418"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312FF" w14:textId="77777777" w:rsidR="00F514B1" w:rsidRDefault="00F514B1">
      <w:r>
        <w:separator/>
      </w:r>
    </w:p>
  </w:endnote>
  <w:endnote w:type="continuationSeparator" w:id="0">
    <w:p w14:paraId="4464BB41" w14:textId="77777777" w:rsidR="00F514B1" w:rsidRDefault="00F51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49FF9" w14:textId="77777777" w:rsidR="00B3555C" w:rsidRDefault="00B3555C" w:rsidP="00B3555C">
    <w:pPr>
      <w:pStyle w:val="Pidipagina"/>
    </w:pPr>
  </w:p>
  <w:p w14:paraId="78E9D803" w14:textId="77777777" w:rsidR="00395F8E" w:rsidRPr="003D5763" w:rsidRDefault="00395F8E" w:rsidP="003D576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32900" w14:textId="77777777" w:rsidR="00F514B1" w:rsidRDefault="00F514B1">
      <w:r>
        <w:separator/>
      </w:r>
    </w:p>
  </w:footnote>
  <w:footnote w:type="continuationSeparator" w:id="0">
    <w:p w14:paraId="58CC7548" w14:textId="77777777" w:rsidR="00F514B1" w:rsidRDefault="00F51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526" w:type="dxa"/>
      <w:tblInd w:w="-79" w:type="dxa"/>
      <w:tblLayout w:type="fixed"/>
      <w:tblLook w:val="04A0" w:firstRow="1" w:lastRow="0" w:firstColumn="1" w:lastColumn="0" w:noHBand="0" w:noVBand="1"/>
    </w:tblPr>
    <w:tblGrid>
      <w:gridCol w:w="2314"/>
      <w:gridCol w:w="5528"/>
      <w:gridCol w:w="2684"/>
    </w:tblGrid>
    <w:tr w:rsidR="00BD799D" w:rsidRPr="00E153CB" w14:paraId="67445E42" w14:textId="77777777" w:rsidTr="004472FB">
      <w:trPr>
        <w:trHeight w:val="561"/>
      </w:trPr>
      <w:tc>
        <w:tcPr>
          <w:tcW w:w="2314" w:type="dxa"/>
          <w:tcBorders>
            <w:top w:val="single" w:sz="2" w:space="0" w:color="000000"/>
            <w:left w:val="single" w:sz="2" w:space="0" w:color="000000"/>
            <w:bottom w:val="single" w:sz="2" w:space="0" w:color="000000"/>
            <w:right w:val="nil"/>
          </w:tcBorders>
          <w:vAlign w:val="center"/>
          <w:hideMark/>
        </w:tcPr>
        <w:p w14:paraId="339AF151" w14:textId="77777777" w:rsidR="00BD799D" w:rsidRPr="00E153CB" w:rsidRDefault="00BD799D" w:rsidP="00A04CFD">
          <w:pPr>
            <w:pStyle w:val="Intestazione"/>
            <w:jc w:val="center"/>
            <w:rPr>
              <w:rFonts w:ascii="Verdana" w:hAnsi="Verdana"/>
              <w:sz w:val="24"/>
              <w:szCs w:val="24"/>
            </w:rPr>
          </w:pPr>
          <w:r w:rsidRPr="00E153CB">
            <w:rPr>
              <w:rFonts w:ascii="Verdana" w:hAnsi="Verdana"/>
              <w:sz w:val="24"/>
              <w:szCs w:val="24"/>
            </w:rPr>
            <w:t>Agrumi-Gel s.r.l.</w:t>
          </w:r>
        </w:p>
      </w:tc>
      <w:tc>
        <w:tcPr>
          <w:tcW w:w="5528" w:type="dxa"/>
          <w:tcBorders>
            <w:top w:val="single" w:sz="2" w:space="0" w:color="000000"/>
            <w:left w:val="single" w:sz="2" w:space="0" w:color="000000"/>
            <w:bottom w:val="single" w:sz="2" w:space="0" w:color="000000"/>
            <w:right w:val="nil"/>
          </w:tcBorders>
          <w:vAlign w:val="center"/>
          <w:hideMark/>
        </w:tcPr>
        <w:p w14:paraId="5A2880AC" w14:textId="64FA0D4A" w:rsidR="00BD799D" w:rsidRPr="00BD21E7" w:rsidRDefault="004472FB" w:rsidP="00A04CFD">
          <w:pPr>
            <w:pStyle w:val="Intestazione"/>
            <w:jc w:val="center"/>
            <w:rPr>
              <w:rFonts w:ascii="Verdana" w:hAnsi="Verdana"/>
              <w:b/>
            </w:rPr>
          </w:pPr>
          <w:r>
            <w:rPr>
              <w:rFonts w:ascii="Verdana" w:hAnsi="Verdana"/>
              <w:b/>
            </w:rPr>
            <w:t>VERBALE</w:t>
          </w:r>
          <w:r w:rsidR="001E558C">
            <w:rPr>
              <w:rFonts w:ascii="Verdana" w:hAnsi="Verdana"/>
              <w:b/>
            </w:rPr>
            <w:t xml:space="preserve"> DELLA FORMAZIONE</w:t>
          </w:r>
        </w:p>
      </w:tc>
      <w:tc>
        <w:tcPr>
          <w:tcW w:w="2684" w:type="dxa"/>
          <w:tcBorders>
            <w:top w:val="single" w:sz="2" w:space="0" w:color="000000"/>
            <w:left w:val="single" w:sz="2" w:space="0" w:color="000000"/>
            <w:bottom w:val="single" w:sz="2" w:space="0" w:color="000000"/>
            <w:right w:val="single" w:sz="2" w:space="0" w:color="000000"/>
          </w:tcBorders>
          <w:vAlign w:val="center"/>
          <w:hideMark/>
        </w:tcPr>
        <w:p w14:paraId="28D17590" w14:textId="4C54E6A2" w:rsidR="004472FB" w:rsidRPr="00B65A81" w:rsidRDefault="004472FB" w:rsidP="004472FB">
          <w:pPr>
            <w:spacing w:after="60"/>
            <w:ind w:right="-143"/>
            <w:rPr>
              <w:rFonts w:ascii="Calibri" w:hAnsi="Calibri" w:cs="Calibri"/>
              <w:b/>
              <w:bCs/>
              <w:sz w:val="18"/>
              <w:szCs w:val="18"/>
            </w:rPr>
          </w:pPr>
          <w:r w:rsidRPr="00B65A81">
            <w:rPr>
              <w:rFonts w:ascii="Calibri" w:hAnsi="Calibri" w:cs="Calibri"/>
              <w:sz w:val="18"/>
            </w:rPr>
            <w:t xml:space="preserve">Cod.  </w:t>
          </w:r>
          <w:r w:rsidRPr="00B65A81">
            <w:rPr>
              <w:rFonts w:ascii="Calibri" w:hAnsi="Calibri" w:cs="Calibri"/>
              <w:b/>
              <w:bCs/>
              <w:noProof/>
              <w:spacing w:val="-4"/>
              <w:sz w:val="22"/>
              <w:szCs w:val="22"/>
            </w:rPr>
            <w:t>M 18.0</w:t>
          </w:r>
          <w:r w:rsidR="005C0B7E" w:rsidRPr="00B65A81">
            <w:rPr>
              <w:rFonts w:ascii="Calibri" w:hAnsi="Calibri" w:cs="Calibri"/>
              <w:b/>
              <w:bCs/>
              <w:noProof/>
              <w:spacing w:val="-4"/>
              <w:sz w:val="22"/>
              <w:szCs w:val="22"/>
            </w:rPr>
            <w:t>2</w:t>
          </w:r>
          <w:r w:rsidRPr="00B65A81">
            <w:rPr>
              <w:rFonts w:ascii="Calibri" w:hAnsi="Calibri" w:cs="Calibri"/>
              <w:b/>
              <w:bCs/>
              <w:noProof/>
              <w:spacing w:val="-4"/>
              <w:sz w:val="22"/>
              <w:szCs w:val="22"/>
            </w:rPr>
            <w:t xml:space="preserve"> </w:t>
          </w:r>
        </w:p>
        <w:p w14:paraId="0697D5C1" w14:textId="77777777" w:rsidR="004472FB" w:rsidRPr="005C0B7E" w:rsidRDefault="004472FB" w:rsidP="004472FB">
          <w:pPr>
            <w:spacing w:after="60"/>
            <w:ind w:right="-143"/>
            <w:rPr>
              <w:rFonts w:ascii="Calibri" w:hAnsi="Calibri" w:cs="Calibri"/>
              <w:b/>
              <w:sz w:val="18"/>
            </w:rPr>
          </w:pPr>
          <w:r w:rsidRPr="005C0B7E">
            <w:rPr>
              <w:rFonts w:ascii="Calibri" w:hAnsi="Calibri" w:cs="Calibri"/>
              <w:sz w:val="18"/>
            </w:rPr>
            <w:t xml:space="preserve">Rev.  </w:t>
          </w:r>
          <w:r w:rsidRPr="005C0B7E">
            <w:rPr>
              <w:rFonts w:ascii="Calibri" w:hAnsi="Calibri" w:cs="Calibri"/>
              <w:noProof/>
              <w:sz w:val="18"/>
              <w:szCs w:val="18"/>
            </w:rPr>
            <w:t>00</w:t>
          </w:r>
        </w:p>
        <w:p w14:paraId="09F008AF" w14:textId="55A1C457" w:rsidR="004472FB" w:rsidRPr="005C0B7E" w:rsidRDefault="004472FB" w:rsidP="004472FB">
          <w:pPr>
            <w:spacing w:after="60"/>
            <w:ind w:right="-143"/>
            <w:rPr>
              <w:rFonts w:ascii="Calibri" w:hAnsi="Calibri" w:cs="Calibri"/>
              <w:noProof/>
              <w:sz w:val="18"/>
              <w:szCs w:val="18"/>
            </w:rPr>
          </w:pPr>
          <w:r w:rsidRPr="005C0B7E">
            <w:rPr>
              <w:rFonts w:ascii="Calibri" w:hAnsi="Calibri" w:cs="Calibri"/>
              <w:sz w:val="18"/>
            </w:rPr>
            <w:t xml:space="preserve">Data </w:t>
          </w:r>
          <w:r w:rsidRPr="005C0B7E">
            <w:rPr>
              <w:rFonts w:ascii="Calibri" w:hAnsi="Calibri" w:cs="Calibri"/>
              <w:noProof/>
              <w:sz w:val="18"/>
              <w:szCs w:val="18"/>
            </w:rPr>
            <w:t>1</w:t>
          </w:r>
          <w:r w:rsidR="00DD00D0" w:rsidRPr="005C0B7E">
            <w:rPr>
              <w:rFonts w:ascii="Calibri" w:hAnsi="Calibri" w:cs="Calibri"/>
              <w:noProof/>
              <w:sz w:val="18"/>
              <w:szCs w:val="18"/>
            </w:rPr>
            <w:t>0</w:t>
          </w:r>
          <w:r w:rsidRPr="005C0B7E">
            <w:rPr>
              <w:rFonts w:ascii="Calibri" w:hAnsi="Calibri" w:cs="Calibri"/>
              <w:noProof/>
              <w:sz w:val="18"/>
              <w:szCs w:val="18"/>
            </w:rPr>
            <w:t>/11/2022</w:t>
          </w:r>
        </w:p>
        <w:p w14:paraId="5889E48F" w14:textId="77777777" w:rsidR="004472FB" w:rsidRDefault="004472FB" w:rsidP="004472FB">
          <w:pPr>
            <w:spacing w:after="60"/>
            <w:ind w:right="-143"/>
            <w:rPr>
              <w:rFonts w:ascii="Calibri" w:hAnsi="Calibri" w:cs="Calibri"/>
              <w:sz w:val="18"/>
            </w:rPr>
          </w:pPr>
          <w:r>
            <w:rPr>
              <w:rFonts w:ascii="Calibri" w:hAnsi="Calibri" w:cs="Calibri"/>
              <w:sz w:val="18"/>
            </w:rPr>
            <w:t>Emesso da: Elsa Liga</w:t>
          </w:r>
        </w:p>
        <w:p w14:paraId="3D122AA0" w14:textId="77777777" w:rsidR="004472FB" w:rsidRDefault="004472FB" w:rsidP="004472FB">
          <w:pPr>
            <w:spacing w:after="60"/>
            <w:ind w:right="-143"/>
            <w:rPr>
              <w:rFonts w:ascii="Calibri" w:hAnsi="Calibri" w:cs="Calibri"/>
              <w:sz w:val="18"/>
            </w:rPr>
          </w:pPr>
          <w:r>
            <w:rPr>
              <w:rFonts w:ascii="Calibri" w:hAnsi="Calibri" w:cs="Calibri"/>
              <w:sz w:val="18"/>
            </w:rPr>
            <w:t>Approvato da: Salvatore Rizzo</w:t>
          </w:r>
        </w:p>
        <w:p w14:paraId="7CFA0C72" w14:textId="6E6DCC12" w:rsidR="004472FB" w:rsidRDefault="004472FB" w:rsidP="004472FB">
          <w:pPr>
            <w:spacing w:after="60"/>
            <w:ind w:right="-143"/>
            <w:rPr>
              <w:rFonts w:ascii="Calibri" w:hAnsi="Calibri" w:cs="Calibri"/>
              <w:sz w:val="18"/>
            </w:rPr>
          </w:pPr>
          <w:r>
            <w:rPr>
              <w:rFonts w:ascii="Calibri" w:hAnsi="Calibri" w:cs="Calibri"/>
              <w:sz w:val="18"/>
            </w:rPr>
            <w:t>Motivo revisione: Aggiornamento</w:t>
          </w:r>
        </w:p>
        <w:p w14:paraId="5EDD34ED" w14:textId="1FBC66D4" w:rsidR="004472FB" w:rsidRPr="004472FB" w:rsidRDefault="004472FB" w:rsidP="004472FB">
          <w:pPr>
            <w:pStyle w:val="Corpodeltesto"/>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sidR="00DE095C">
            <w:rPr>
              <w:rStyle w:val="Numeropagina"/>
              <w:rFonts w:ascii="Calibri" w:hAnsi="Calibri" w:cs="Calibri"/>
              <w:b/>
              <w:noProof/>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sidR="00DE095C">
            <w:rPr>
              <w:rStyle w:val="Numeropagina"/>
              <w:rFonts w:ascii="Calibri" w:hAnsi="Calibri" w:cs="Calibri"/>
              <w:b/>
              <w:noProof/>
              <w:sz w:val="18"/>
            </w:rPr>
            <w:t>2</w:t>
          </w:r>
          <w:r>
            <w:rPr>
              <w:rStyle w:val="Numeropagina"/>
              <w:rFonts w:ascii="Calibri" w:hAnsi="Calibri" w:cs="Calibri"/>
              <w:b/>
              <w:sz w:val="18"/>
            </w:rPr>
            <w:fldChar w:fldCharType="end"/>
          </w:r>
        </w:p>
      </w:tc>
    </w:tr>
  </w:tbl>
  <w:p w14:paraId="44E0F4F9" w14:textId="77777777" w:rsidR="00395F8E" w:rsidRDefault="00395F8E">
    <w:pPr>
      <w:pStyle w:val="Intestazione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Outline"/>
    <w:lvl w:ilvl="0">
      <w:start w:val="1"/>
      <w:numFmt w:val="none"/>
      <w:pStyle w:val="Titolo1"/>
      <w:suff w:val="nothing"/>
      <w:lvlText w:val=""/>
      <w:lvlJc w:val="left"/>
      <w:pPr>
        <w:tabs>
          <w:tab w:val="num" w:pos="0"/>
        </w:tabs>
        <w:ind w:left="0" w:firstLine="0"/>
      </w:pPr>
    </w:lvl>
    <w:lvl w:ilvl="1">
      <w:start w:val="1"/>
      <w:numFmt w:val="none"/>
      <w:pStyle w:val="Tito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Tito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multilevel"/>
    <w:tmpl w:val="00000002"/>
    <w:name w:val="WW8Num2"/>
    <w:lvl w:ilvl="0">
      <w:start w:val="1"/>
      <w:numFmt w:val="decimal"/>
      <w:lvlText w:val="%1."/>
      <w:lvlJc w:val="left"/>
      <w:pPr>
        <w:tabs>
          <w:tab w:val="num" w:pos="0"/>
        </w:tabs>
        <w:ind w:left="0" w:firstLine="0"/>
      </w:p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3" w15:restartNumberingAfterBreak="0">
    <w:nsid w:val="00000003"/>
    <w:multiLevelType w:val="singleLevel"/>
    <w:tmpl w:val="00000003"/>
    <w:name w:val="WW8Num4"/>
    <w:lvl w:ilvl="0">
      <w:start w:val="1"/>
      <w:numFmt w:val="decimal"/>
      <w:lvlText w:val="%1."/>
      <w:lvlJc w:val="left"/>
      <w:pPr>
        <w:tabs>
          <w:tab w:val="num" w:pos="720"/>
        </w:tabs>
        <w:ind w:left="720" w:hanging="360"/>
      </w:pPr>
    </w:lvl>
  </w:abstractNum>
  <w:abstractNum w:abstractNumId="4" w15:restartNumberingAfterBreak="0">
    <w:nsid w:val="00000004"/>
    <w:multiLevelType w:val="multilevel"/>
    <w:tmpl w:val="00000004"/>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0600F83"/>
    <w:multiLevelType w:val="hybridMultilevel"/>
    <w:tmpl w:val="7C6CA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54A2252"/>
    <w:multiLevelType w:val="hybridMultilevel"/>
    <w:tmpl w:val="B35C7C1E"/>
    <w:lvl w:ilvl="0" w:tplc="F516F276">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 w15:restartNumberingAfterBreak="0">
    <w:nsid w:val="0FCA7147"/>
    <w:multiLevelType w:val="hybridMultilevel"/>
    <w:tmpl w:val="216EBCB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D6E392E"/>
    <w:multiLevelType w:val="hybridMultilevel"/>
    <w:tmpl w:val="CF080E6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9DA44FB"/>
    <w:multiLevelType w:val="hybridMultilevel"/>
    <w:tmpl w:val="CF080E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C679F6"/>
    <w:multiLevelType w:val="hybridMultilevel"/>
    <w:tmpl w:val="691CC2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2AA58DC"/>
    <w:multiLevelType w:val="hybridMultilevel"/>
    <w:tmpl w:val="88C69C10"/>
    <w:lvl w:ilvl="0" w:tplc="D0549C24">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C0119D"/>
    <w:multiLevelType w:val="hybridMultilevel"/>
    <w:tmpl w:val="08E0FBD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339178D"/>
    <w:multiLevelType w:val="hybridMultilevel"/>
    <w:tmpl w:val="FC90C87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BE3313D"/>
    <w:multiLevelType w:val="hybridMultilevel"/>
    <w:tmpl w:val="49F0EB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ED51E97"/>
    <w:multiLevelType w:val="hybridMultilevel"/>
    <w:tmpl w:val="6FBE6588"/>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6" w15:restartNumberingAfterBreak="0">
    <w:nsid w:val="70E25795"/>
    <w:multiLevelType w:val="hybridMultilevel"/>
    <w:tmpl w:val="18C6D9F4"/>
    <w:lvl w:ilvl="0" w:tplc="89F8838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7F3E393C"/>
    <w:multiLevelType w:val="hybridMultilevel"/>
    <w:tmpl w:val="07A6A8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1560746920">
    <w:abstractNumId w:val="1"/>
  </w:num>
  <w:num w:numId="2" w16cid:durableId="1044720340">
    <w:abstractNumId w:val="2"/>
  </w:num>
  <w:num w:numId="3" w16cid:durableId="380708616">
    <w:abstractNumId w:val="3"/>
  </w:num>
  <w:num w:numId="4" w16cid:durableId="1013803332">
    <w:abstractNumId w:val="4"/>
  </w:num>
  <w:num w:numId="5" w16cid:durableId="166294354">
    <w:abstractNumId w:val="7"/>
  </w:num>
  <w:num w:numId="6" w16cid:durableId="21247436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7" w16cid:durableId="572354516">
    <w:abstractNumId w:val="10"/>
  </w:num>
  <w:num w:numId="8" w16cid:durableId="203563907">
    <w:abstractNumId w:val="13"/>
  </w:num>
  <w:num w:numId="9" w16cid:durableId="1041439978">
    <w:abstractNumId w:val="6"/>
  </w:num>
  <w:num w:numId="10" w16cid:durableId="44718491">
    <w:abstractNumId w:val="12"/>
  </w:num>
  <w:num w:numId="11" w16cid:durableId="1094789298">
    <w:abstractNumId w:val="11"/>
  </w:num>
  <w:num w:numId="12" w16cid:durableId="1148591052">
    <w:abstractNumId w:val="16"/>
  </w:num>
  <w:num w:numId="13" w16cid:durableId="2130467021">
    <w:abstractNumId w:val="8"/>
  </w:num>
  <w:num w:numId="14" w16cid:durableId="479352514">
    <w:abstractNumId w:val="9"/>
  </w:num>
  <w:num w:numId="15" w16cid:durableId="687366889">
    <w:abstractNumId w:val="15"/>
  </w:num>
  <w:num w:numId="16" w16cid:durableId="1742486881">
    <w:abstractNumId w:val="5"/>
  </w:num>
  <w:num w:numId="17" w16cid:durableId="1410269476">
    <w:abstractNumId w:val="14"/>
  </w:num>
  <w:num w:numId="18" w16cid:durableId="1125391307">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819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DF7926"/>
    <w:rsid w:val="000038CE"/>
    <w:rsid w:val="00007FEA"/>
    <w:rsid w:val="00011411"/>
    <w:rsid w:val="00031ED5"/>
    <w:rsid w:val="00041883"/>
    <w:rsid w:val="00072949"/>
    <w:rsid w:val="000A3F74"/>
    <w:rsid w:val="000B2A84"/>
    <w:rsid w:val="000B7F51"/>
    <w:rsid w:val="000D2203"/>
    <w:rsid w:val="001177AC"/>
    <w:rsid w:val="001352B6"/>
    <w:rsid w:val="00144505"/>
    <w:rsid w:val="00151D67"/>
    <w:rsid w:val="001526D3"/>
    <w:rsid w:val="0017136D"/>
    <w:rsid w:val="001B38C0"/>
    <w:rsid w:val="001C3104"/>
    <w:rsid w:val="001D0C1F"/>
    <w:rsid w:val="001E20D6"/>
    <w:rsid w:val="001E558C"/>
    <w:rsid w:val="002731BA"/>
    <w:rsid w:val="002863B0"/>
    <w:rsid w:val="0029053E"/>
    <w:rsid w:val="002A5A82"/>
    <w:rsid w:val="002E1EBF"/>
    <w:rsid w:val="00315647"/>
    <w:rsid w:val="00331914"/>
    <w:rsid w:val="00336898"/>
    <w:rsid w:val="003508ED"/>
    <w:rsid w:val="0037614E"/>
    <w:rsid w:val="00395F8E"/>
    <w:rsid w:val="003A114F"/>
    <w:rsid w:val="003B2DE9"/>
    <w:rsid w:val="003D1B77"/>
    <w:rsid w:val="003D5763"/>
    <w:rsid w:val="003F1BFA"/>
    <w:rsid w:val="003F3F92"/>
    <w:rsid w:val="003F4CD5"/>
    <w:rsid w:val="00414F6A"/>
    <w:rsid w:val="00434D55"/>
    <w:rsid w:val="004369C6"/>
    <w:rsid w:val="00446920"/>
    <w:rsid w:val="004472FB"/>
    <w:rsid w:val="0047056F"/>
    <w:rsid w:val="004757FC"/>
    <w:rsid w:val="0049218A"/>
    <w:rsid w:val="00495F23"/>
    <w:rsid w:val="00497A58"/>
    <w:rsid w:val="004B2FD1"/>
    <w:rsid w:val="004C34A8"/>
    <w:rsid w:val="004C6054"/>
    <w:rsid w:val="004C6062"/>
    <w:rsid w:val="004D1158"/>
    <w:rsid w:val="004D1B7F"/>
    <w:rsid w:val="004F2FA7"/>
    <w:rsid w:val="00504332"/>
    <w:rsid w:val="00540FA3"/>
    <w:rsid w:val="00550CE0"/>
    <w:rsid w:val="00553CE7"/>
    <w:rsid w:val="005620D2"/>
    <w:rsid w:val="005A2C1C"/>
    <w:rsid w:val="005C0B7E"/>
    <w:rsid w:val="005D1816"/>
    <w:rsid w:val="005E496D"/>
    <w:rsid w:val="005F4B89"/>
    <w:rsid w:val="005F67B9"/>
    <w:rsid w:val="005F7993"/>
    <w:rsid w:val="00615181"/>
    <w:rsid w:val="0063699F"/>
    <w:rsid w:val="00662DEB"/>
    <w:rsid w:val="006637DA"/>
    <w:rsid w:val="00667151"/>
    <w:rsid w:val="00673206"/>
    <w:rsid w:val="006759FC"/>
    <w:rsid w:val="00683B95"/>
    <w:rsid w:val="006A5381"/>
    <w:rsid w:val="006A6F80"/>
    <w:rsid w:val="006C589A"/>
    <w:rsid w:val="006F3014"/>
    <w:rsid w:val="006F792A"/>
    <w:rsid w:val="007002F8"/>
    <w:rsid w:val="00717D96"/>
    <w:rsid w:val="0072039A"/>
    <w:rsid w:val="0072246D"/>
    <w:rsid w:val="007265C7"/>
    <w:rsid w:val="00726E9B"/>
    <w:rsid w:val="00741F76"/>
    <w:rsid w:val="00755B95"/>
    <w:rsid w:val="007A2678"/>
    <w:rsid w:val="007D505B"/>
    <w:rsid w:val="007E0E84"/>
    <w:rsid w:val="007E48A1"/>
    <w:rsid w:val="007F20FF"/>
    <w:rsid w:val="007F42D9"/>
    <w:rsid w:val="0080280A"/>
    <w:rsid w:val="008418B2"/>
    <w:rsid w:val="00874E4B"/>
    <w:rsid w:val="00896875"/>
    <w:rsid w:val="00896AAA"/>
    <w:rsid w:val="00896FD9"/>
    <w:rsid w:val="008A414E"/>
    <w:rsid w:val="008A6AAD"/>
    <w:rsid w:val="008B45F9"/>
    <w:rsid w:val="008C5EB9"/>
    <w:rsid w:val="008D5C85"/>
    <w:rsid w:val="00920228"/>
    <w:rsid w:val="009220B8"/>
    <w:rsid w:val="0092742B"/>
    <w:rsid w:val="009519FE"/>
    <w:rsid w:val="00977A5A"/>
    <w:rsid w:val="009A31D6"/>
    <w:rsid w:val="009C40A9"/>
    <w:rsid w:val="009F400A"/>
    <w:rsid w:val="00A0038A"/>
    <w:rsid w:val="00A04CFD"/>
    <w:rsid w:val="00A46ABA"/>
    <w:rsid w:val="00A522C9"/>
    <w:rsid w:val="00A8149E"/>
    <w:rsid w:val="00A82C55"/>
    <w:rsid w:val="00AD35AD"/>
    <w:rsid w:val="00AF1F14"/>
    <w:rsid w:val="00B10C6B"/>
    <w:rsid w:val="00B13E09"/>
    <w:rsid w:val="00B3555C"/>
    <w:rsid w:val="00B379B9"/>
    <w:rsid w:val="00B50DD4"/>
    <w:rsid w:val="00B65A81"/>
    <w:rsid w:val="00B96263"/>
    <w:rsid w:val="00BA1EDC"/>
    <w:rsid w:val="00BC6A09"/>
    <w:rsid w:val="00BD799D"/>
    <w:rsid w:val="00BE6B03"/>
    <w:rsid w:val="00C22739"/>
    <w:rsid w:val="00C419AC"/>
    <w:rsid w:val="00C528E8"/>
    <w:rsid w:val="00C814E5"/>
    <w:rsid w:val="00C93CFB"/>
    <w:rsid w:val="00CE163F"/>
    <w:rsid w:val="00D10A70"/>
    <w:rsid w:val="00D154D9"/>
    <w:rsid w:val="00D159BB"/>
    <w:rsid w:val="00D15FF7"/>
    <w:rsid w:val="00D26231"/>
    <w:rsid w:val="00D407F8"/>
    <w:rsid w:val="00D66468"/>
    <w:rsid w:val="00D72BE8"/>
    <w:rsid w:val="00D74998"/>
    <w:rsid w:val="00D767A7"/>
    <w:rsid w:val="00D84394"/>
    <w:rsid w:val="00D91DFD"/>
    <w:rsid w:val="00D95E34"/>
    <w:rsid w:val="00DB44DD"/>
    <w:rsid w:val="00DD00D0"/>
    <w:rsid w:val="00DE095C"/>
    <w:rsid w:val="00DF7926"/>
    <w:rsid w:val="00E40792"/>
    <w:rsid w:val="00E4283E"/>
    <w:rsid w:val="00E451EB"/>
    <w:rsid w:val="00E51AE0"/>
    <w:rsid w:val="00E57C44"/>
    <w:rsid w:val="00E61035"/>
    <w:rsid w:val="00EC0D5D"/>
    <w:rsid w:val="00EC37B1"/>
    <w:rsid w:val="00EC7EA6"/>
    <w:rsid w:val="00F0191D"/>
    <w:rsid w:val="00F221BD"/>
    <w:rsid w:val="00F27CA9"/>
    <w:rsid w:val="00F27EB5"/>
    <w:rsid w:val="00F42F76"/>
    <w:rsid w:val="00F514B1"/>
    <w:rsid w:val="00F5509A"/>
    <w:rsid w:val="00F87964"/>
    <w:rsid w:val="00FC2E14"/>
    <w:rsid w:val="00FE65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rules v:ext="edit">
        <o:r id="V:Rule5" type="connector" idref="#_x0000_s1066"/>
        <o:r id="V:Rule6" type="connector" idref="#_x0000_s1067"/>
        <o:r id="V:Rule7" type="connector" idref="#_x0000_s1072"/>
        <o:r id="V:Rule8" type="connector" idref="#_x0000_s1071"/>
      </o:rules>
    </o:shapelayout>
  </w:shapeDefaults>
  <w:decimalSymbol w:val=","/>
  <w:listSeparator w:val=";"/>
  <w14:docId w14:val="7F340325"/>
  <w15:docId w15:val="{B15FD466-A0F4-4EC0-BDA8-BDFC92F4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A6F80"/>
    <w:pPr>
      <w:suppressAutoHyphens/>
    </w:pPr>
    <w:rPr>
      <w:lang w:eastAsia="ar-SA"/>
    </w:rPr>
  </w:style>
  <w:style w:type="paragraph" w:styleId="Titolo1">
    <w:name w:val="heading 1"/>
    <w:basedOn w:val="Normale"/>
    <w:next w:val="Normale"/>
    <w:qFormat/>
    <w:pPr>
      <w:keepNext/>
      <w:numPr>
        <w:numId w:val="1"/>
      </w:numPr>
      <w:outlineLvl w:val="0"/>
    </w:pPr>
    <w:rPr>
      <w:b/>
    </w:rPr>
  </w:style>
  <w:style w:type="paragraph" w:styleId="Titolo2">
    <w:name w:val="heading 2"/>
    <w:basedOn w:val="Normale"/>
    <w:next w:val="Normale"/>
    <w:qFormat/>
    <w:pPr>
      <w:keepNext/>
      <w:numPr>
        <w:ilvl w:val="1"/>
        <w:numId w:val="1"/>
      </w:numPr>
      <w:spacing w:line="360" w:lineRule="auto"/>
      <w:jc w:val="center"/>
      <w:outlineLvl w:val="1"/>
    </w:pPr>
    <w:rPr>
      <w:b/>
    </w:rPr>
  </w:style>
  <w:style w:type="paragraph" w:styleId="Titolo3">
    <w:name w:val="heading 3"/>
    <w:basedOn w:val="Normale"/>
    <w:next w:val="Normale"/>
    <w:qFormat/>
    <w:pPr>
      <w:keepNext/>
      <w:snapToGrid w:val="0"/>
      <w:outlineLvl w:val="2"/>
    </w:pPr>
    <w:rPr>
      <w:b/>
      <w:bCs/>
      <w:sz w:val="24"/>
    </w:rPr>
  </w:style>
  <w:style w:type="paragraph" w:styleId="Titolo4">
    <w:name w:val="heading 4"/>
    <w:basedOn w:val="Normale"/>
    <w:next w:val="Normale"/>
    <w:qFormat/>
    <w:pPr>
      <w:keepNext/>
      <w:snapToGrid w:val="0"/>
      <w:outlineLvl w:val="3"/>
    </w:pPr>
    <w:rPr>
      <w:sz w:val="24"/>
    </w:rPr>
  </w:style>
  <w:style w:type="paragraph" w:styleId="Titolo6">
    <w:name w:val="heading 6"/>
    <w:basedOn w:val="Normale"/>
    <w:next w:val="Normale"/>
    <w:qFormat/>
    <w:pPr>
      <w:keepNext/>
      <w:numPr>
        <w:ilvl w:val="5"/>
        <w:numId w:val="1"/>
      </w:numPr>
      <w:spacing w:line="360" w:lineRule="auto"/>
      <w:jc w:val="both"/>
      <w:outlineLvl w:val="5"/>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3z0">
    <w:name w:val="WW8Num3z0"/>
    <w:rPr>
      <w:rFonts w:ascii="Symbol" w:hAnsi="Symbol"/>
    </w:rPr>
  </w:style>
  <w:style w:type="character" w:customStyle="1" w:styleId="Absatz-Standardschriftart">
    <w:name w:val="Absatz-Standardschriftart"/>
  </w:style>
  <w:style w:type="character" w:customStyle="1" w:styleId="WW8Num6z0">
    <w:name w:val="WW8Num6z0"/>
    <w:rPr>
      <w:rFonts w:ascii="Symbol" w:hAnsi="Symbol"/>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Caratterepredefinitoparagrafo">
    <w:name w:val="Carattere predefinito paragrafo"/>
  </w:style>
  <w:style w:type="character" w:customStyle="1" w:styleId="WW-Caratterepredefinitoparagrafo">
    <w:name w:val="WW-Carattere predefinito paragrafo"/>
  </w:style>
  <w:style w:type="character" w:styleId="Numeropagina">
    <w:name w:val="page number"/>
    <w:basedOn w:val="WW-Caratterepredefinitoparagrafo"/>
  </w:style>
  <w:style w:type="character" w:customStyle="1" w:styleId="Caratteredinumerazione">
    <w:name w:val="Carattere di numerazione"/>
  </w:style>
  <w:style w:type="paragraph" w:customStyle="1" w:styleId="Corpodeltesto">
    <w:name w:val="Corpo del testo"/>
    <w:basedOn w:val="Normale"/>
    <w:pPr>
      <w:spacing w:after="120"/>
    </w:pPr>
  </w:style>
  <w:style w:type="paragraph" w:styleId="Elenco">
    <w:name w:val="List"/>
    <w:basedOn w:val="Corpodeltesto"/>
    <w:rPr>
      <w:rFonts w:cs="Tahoma"/>
    </w:rPr>
  </w:style>
  <w:style w:type="paragraph" w:customStyle="1" w:styleId="Dicitura">
    <w:name w:val="Dicitura"/>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Intestazione1">
    <w:name w:val="Intestazione1"/>
    <w:basedOn w:val="Normale"/>
    <w:next w:val="Corpodeltesto"/>
    <w:pPr>
      <w:tabs>
        <w:tab w:val="center" w:pos="4819"/>
        <w:tab w:val="right" w:pos="9638"/>
      </w:tabs>
    </w:pPr>
  </w:style>
  <w:style w:type="paragraph" w:styleId="Intestazione">
    <w:name w:val="header"/>
    <w:basedOn w:val="Normale"/>
    <w:next w:val="Corpodeltesto"/>
    <w:link w:val="IntestazioneCarattere"/>
    <w:pPr>
      <w:keepNext/>
      <w:spacing w:before="240" w:after="120"/>
    </w:pPr>
    <w:rPr>
      <w:rFonts w:ascii="Arial" w:eastAsia="Lucida Sans Unicode" w:hAnsi="Arial" w:cs="Tahoma"/>
      <w:sz w:val="28"/>
      <w:szCs w:val="28"/>
    </w:rPr>
  </w:style>
  <w:style w:type="paragraph" w:styleId="Pidipagina">
    <w:name w:val="footer"/>
    <w:basedOn w:val="Normale"/>
    <w:pPr>
      <w:tabs>
        <w:tab w:val="center" w:pos="4819"/>
        <w:tab w:val="right" w:pos="9638"/>
      </w:tabs>
    </w:p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character" w:customStyle="1" w:styleId="IntestazioneCarattere">
    <w:name w:val="Intestazione Carattere"/>
    <w:link w:val="Intestazione"/>
    <w:rsid w:val="00BD799D"/>
    <w:rPr>
      <w:rFonts w:ascii="Arial" w:eastAsia="Lucida Sans Unicode" w:hAnsi="Arial" w:cs="Tahoma"/>
      <w:sz w:val="28"/>
      <w:szCs w:val="28"/>
      <w:lang w:eastAsia="ar-SA"/>
    </w:rPr>
  </w:style>
  <w:style w:type="paragraph" w:styleId="Paragrafoelenco">
    <w:name w:val="List Paragraph"/>
    <w:basedOn w:val="Normale"/>
    <w:uiPriority w:val="34"/>
    <w:qFormat/>
    <w:rsid w:val="0072246D"/>
    <w:pPr>
      <w:suppressAutoHyphens w:val="0"/>
      <w:spacing w:after="160" w:line="256" w:lineRule="auto"/>
      <w:ind w:left="720"/>
      <w:contextualSpacing/>
    </w:pPr>
    <w:rPr>
      <w:rFonts w:ascii="Calibri" w:eastAsia="Calibri" w:hAnsi="Calibri"/>
      <w:kern w:val="2"/>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2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1156</TotalTime>
  <Pages>2</Pages>
  <Words>450</Words>
  <Characters>2565</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Registro della formazione</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della formazione</dc:title>
  <dc:creator>Dr. Rosaria Pipitone</dc:creator>
  <cp:lastModifiedBy>Ufficio Qualità</cp:lastModifiedBy>
  <cp:revision>132</cp:revision>
  <cp:lastPrinted>2024-11-15T14:24:00Z</cp:lastPrinted>
  <dcterms:created xsi:type="dcterms:W3CDTF">2015-04-07T13:30:00Z</dcterms:created>
  <dcterms:modified xsi:type="dcterms:W3CDTF">2024-12-16T07:14:00Z</dcterms:modified>
</cp:coreProperties>
</file>