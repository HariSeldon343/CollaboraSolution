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F864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6408D" w14:paraId="0EC1860D" w14:textId="77777777" w:rsidTr="00394C48">
        <w:trPr>
          <w:trHeight w:val="1399"/>
        </w:trPr>
        <w:tc>
          <w:tcPr>
            <w:tcW w:w="9210" w:type="dxa"/>
            <w:shd w:val="clear" w:color="auto" w:fill="auto"/>
          </w:tcPr>
          <w:p w14:paraId="404FD891"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C1878" w:rsidRPr="002C1878">
              <w:rPr>
                <w:rFonts w:ascii="Verdana" w:hAnsi="Verdana"/>
                <w:bCs/>
                <w:lang w:val="en-US"/>
              </w:rPr>
              <w:t>Demeter</w:t>
            </w:r>
            <w:r w:rsidR="002C1878">
              <w:rPr>
                <w:rFonts w:ascii="Verdana" w:hAnsi="Verdana"/>
                <w:b/>
                <w:lang w:val="en-US"/>
              </w:rPr>
              <w:t xml:space="preserve"> </w:t>
            </w:r>
            <w:r w:rsidR="00581C6E" w:rsidRPr="00581C6E">
              <w:rPr>
                <w:rFonts w:ascii="Verdana" w:hAnsi="Verdana"/>
                <w:lang w:val="en-US"/>
              </w:rPr>
              <w:t>Organic</w:t>
            </w:r>
            <w:r w:rsidR="00581C6E">
              <w:rPr>
                <w:rFonts w:ascii="Verdana" w:hAnsi="Verdana"/>
                <w:b/>
                <w:lang w:val="en-US"/>
              </w:rPr>
              <w:t xml:space="preserve"> </w:t>
            </w:r>
            <w:r w:rsidR="00D74BDB" w:rsidRPr="00323D28">
              <w:rPr>
                <w:rFonts w:ascii="Verdana" w:hAnsi="Verdana"/>
                <w:lang w:val="en-US"/>
              </w:rPr>
              <w:t>Blood orange juice NFC pasteurized</w:t>
            </w:r>
            <w:r w:rsidR="004052BE" w:rsidRPr="002C594E">
              <w:rPr>
                <w:rFonts w:ascii="Verdana" w:hAnsi="Verdana"/>
                <w:lang w:val="en-US"/>
              </w:rPr>
              <w:t xml:space="preserve"> </w:t>
            </w:r>
          </w:p>
          <w:p w14:paraId="52340D0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C1878" w:rsidRPr="002C1878">
              <w:rPr>
                <w:rFonts w:ascii="Verdana" w:hAnsi="Verdana"/>
                <w:bCs/>
                <w:i/>
                <w:lang w:val="en-US"/>
              </w:rPr>
              <w:t>Demeter</w:t>
            </w:r>
            <w:r w:rsidR="002C1878">
              <w:rPr>
                <w:rFonts w:ascii="Verdana" w:hAnsi="Verdana"/>
                <w:b/>
                <w:i/>
                <w:lang w:val="en-US"/>
              </w:rPr>
              <w:t xml:space="preserve"> </w:t>
            </w:r>
            <w:r w:rsidR="00581C6E">
              <w:rPr>
                <w:rFonts w:ascii="Verdana" w:hAnsi="Verdana"/>
                <w:i/>
                <w:lang w:val="en-US"/>
              </w:rPr>
              <w:t>Organic</w:t>
            </w:r>
            <w:r w:rsidR="00581C6E">
              <w:rPr>
                <w:rFonts w:ascii="Verdana" w:hAnsi="Verdana"/>
                <w:b/>
                <w:i/>
                <w:lang w:val="en-US"/>
              </w:rPr>
              <w:t xml:space="preserve"> </w:t>
            </w:r>
            <w:r w:rsidR="00D74BDB" w:rsidRPr="00542E82">
              <w:rPr>
                <w:rFonts w:ascii="Verdana" w:hAnsi="Verdana"/>
                <w:i/>
                <w:lang w:val="en-US"/>
              </w:rPr>
              <w:t>Blood orange juice NFC pasteurized</w:t>
            </w:r>
          </w:p>
          <w:p w14:paraId="31E514B9" w14:textId="74EA64B4" w:rsidR="00581C6E" w:rsidRPr="004B3BA6" w:rsidRDefault="00853353" w:rsidP="004B3BA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581C6E" w:rsidRPr="00581C6E">
              <w:rPr>
                <w:rFonts w:ascii="Verdana" w:hAnsi="Verdana"/>
                <w:lang w:val="en-US"/>
              </w:rPr>
              <w:t>S</w:t>
            </w:r>
            <w:r w:rsidR="00D74BDB" w:rsidRPr="00581C6E">
              <w:rPr>
                <w:rFonts w:ascii="Verdana" w:hAnsi="Verdana"/>
                <w:lang w:val="en-US"/>
              </w:rPr>
              <w:t>RN</w:t>
            </w:r>
            <w:r w:rsidR="00581C6E">
              <w:rPr>
                <w:rFonts w:ascii="Verdana" w:hAnsi="Verdana"/>
                <w:lang w:val="en-US"/>
              </w:rPr>
              <w:t>B</w:t>
            </w:r>
            <w:r w:rsidR="00E4490E">
              <w:rPr>
                <w:rFonts w:ascii="Verdana" w:hAnsi="Verdana"/>
                <w:lang w:val="en-US"/>
              </w:rPr>
              <w:t xml:space="preserve"> D</w:t>
            </w:r>
          </w:p>
          <w:p w14:paraId="3C58B9C0" w14:textId="77777777" w:rsidR="004B3BA6" w:rsidRPr="004B3BA6" w:rsidRDefault="00581C6E" w:rsidP="004B3BA6">
            <w:pPr>
              <w:tabs>
                <w:tab w:val="left" w:pos="0"/>
              </w:tabs>
              <w:spacing w:before="100" w:beforeAutospacing="1"/>
              <w:ind w:hanging="6"/>
              <w:rPr>
                <w:rFonts w:ascii="Verdana" w:hAnsi="Verdana"/>
                <w:i/>
                <w:u w:val="single"/>
                <w:lang w:val="en-US"/>
              </w:rPr>
            </w:pPr>
            <w:r>
              <w:rPr>
                <w:rFonts w:ascii="Verdana" w:hAnsi="Verdana"/>
                <w:i/>
                <w:u w:val="single"/>
                <w:lang w:val="en-US"/>
              </w:rPr>
              <w:t>The conformity of the product is certified after sending the Certificate of conformity for Organic product</w:t>
            </w:r>
            <w:r w:rsidR="002C1878">
              <w:rPr>
                <w:rFonts w:ascii="Verdana" w:hAnsi="Verdana"/>
                <w:i/>
                <w:u w:val="single"/>
                <w:lang w:val="en-US"/>
              </w:rPr>
              <w:t xml:space="preserve"> </w:t>
            </w:r>
            <w:r w:rsidR="002C1878" w:rsidRPr="002C1878">
              <w:rPr>
                <w:rFonts w:ascii="Verdana" w:hAnsi="Verdana"/>
                <w:i/>
                <w:u w:val="single"/>
                <w:lang w:val="en-US"/>
              </w:rPr>
              <w:t>and the Demeter certificate</w:t>
            </w:r>
            <w:r w:rsidR="002C1878">
              <w:rPr>
                <w:rFonts w:ascii="Verdana" w:hAnsi="Verdana"/>
                <w:i/>
                <w:u w:val="single"/>
                <w:lang w:val="en-US"/>
              </w:rPr>
              <w:t>.</w:t>
            </w:r>
          </w:p>
          <w:p w14:paraId="32DACB99" w14:textId="77777777" w:rsidR="00581C6E" w:rsidRPr="002C594E" w:rsidRDefault="00581C6E" w:rsidP="00583DB6">
            <w:pPr>
              <w:tabs>
                <w:tab w:val="left" w:pos="3119"/>
              </w:tabs>
              <w:spacing w:before="120" w:after="120"/>
              <w:ind w:left="3119" w:hanging="3119"/>
              <w:rPr>
                <w:rFonts w:ascii="Verdana" w:hAnsi="Verdana"/>
                <w:b/>
                <w:lang w:val="en-US"/>
              </w:rPr>
            </w:pPr>
          </w:p>
        </w:tc>
      </w:tr>
    </w:tbl>
    <w:p w14:paraId="31404F8E" w14:textId="77777777" w:rsidR="00B13991" w:rsidRDefault="00B13991" w:rsidP="00257592">
      <w:pPr>
        <w:spacing w:before="120"/>
        <w:ind w:left="720"/>
        <w:rPr>
          <w:rFonts w:ascii="Verdana" w:hAnsi="Verdana"/>
          <w:b/>
          <w:sz w:val="8"/>
          <w:szCs w:val="8"/>
          <w:lang w:val="en-US"/>
        </w:rPr>
      </w:pPr>
    </w:p>
    <w:p w14:paraId="0B38C23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6408D" w14:paraId="0137411C" w14:textId="77777777" w:rsidTr="00257592">
        <w:trPr>
          <w:trHeight w:val="3578"/>
        </w:trPr>
        <w:tc>
          <w:tcPr>
            <w:tcW w:w="9238" w:type="dxa"/>
            <w:shd w:val="clear" w:color="auto" w:fill="auto"/>
          </w:tcPr>
          <w:p w14:paraId="1B7FAAB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BC44C07"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2C1878">
              <w:rPr>
                <w:rFonts w:ascii="Verdana" w:hAnsi="Verdana"/>
                <w:lang w:val="en-US"/>
              </w:rPr>
              <w:t xml:space="preserve">Demeter </w:t>
            </w:r>
            <w:r w:rsidR="00581C6E">
              <w:rPr>
                <w:rFonts w:ascii="Verdana" w:hAnsi="Verdana"/>
                <w:lang w:val="en-US"/>
              </w:rPr>
              <w:t xml:space="preserve">Organic </w:t>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04A56876" w14:textId="77777777" w:rsidR="0042012D" w:rsidRPr="002C594E" w:rsidRDefault="0042012D" w:rsidP="00583DB6">
            <w:pPr>
              <w:tabs>
                <w:tab w:val="left" w:pos="284"/>
                <w:tab w:val="left" w:pos="3402"/>
              </w:tabs>
              <w:spacing w:before="120" w:after="120"/>
              <w:rPr>
                <w:rFonts w:ascii="Verdana" w:hAnsi="Verdana"/>
                <w:i/>
                <w:lang w:val="en-US"/>
              </w:rPr>
            </w:pPr>
          </w:p>
          <w:p w14:paraId="58A52805"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2FD27A6" w14:textId="77777777" w:rsidR="00583DB6" w:rsidRPr="002C594E" w:rsidRDefault="00583DB6" w:rsidP="00583DB6">
            <w:pPr>
              <w:tabs>
                <w:tab w:val="left" w:pos="284"/>
                <w:tab w:val="left" w:pos="3402"/>
              </w:tabs>
              <w:spacing w:before="120" w:after="120"/>
              <w:rPr>
                <w:rFonts w:ascii="Verdana" w:hAnsi="Verdana"/>
                <w:i/>
                <w:lang w:val="en-US"/>
              </w:rPr>
            </w:pPr>
          </w:p>
          <w:p w14:paraId="54E6F15B"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2C1878">
              <w:rPr>
                <w:rFonts w:ascii="Verdana" w:hAnsi="Verdana"/>
                <w:lang w:val="en-US"/>
              </w:rPr>
              <w:t xml:space="preserve">Demeter </w:t>
            </w:r>
            <w:r w:rsidR="00581C6E">
              <w:rPr>
                <w:rFonts w:ascii="Verdana" w:hAnsi="Verdana"/>
                <w:lang w:val="en-US"/>
              </w:rPr>
              <w:t xml:space="preserve">Organic </w:t>
            </w:r>
            <w:r w:rsidR="0063492F" w:rsidRPr="002C594E">
              <w:rPr>
                <w:rFonts w:ascii="Verdana" w:hAnsi="Verdana"/>
                <w:lang w:val="en-US"/>
              </w:rPr>
              <w:t>Blood O</w:t>
            </w:r>
            <w:r w:rsidR="004402B2" w:rsidRPr="002C594E">
              <w:rPr>
                <w:rFonts w:ascii="Verdana" w:hAnsi="Verdana"/>
                <w:lang w:val="en-US"/>
              </w:rPr>
              <w:t>range</w:t>
            </w:r>
          </w:p>
          <w:p w14:paraId="3AC6190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5CBB341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4CAAE60"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3E90660D"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44A7DE0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6FCD20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5C127EE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C9B69D0"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FC97BE8" w14:textId="77777777" w:rsidR="00583DB6" w:rsidRDefault="00583DB6" w:rsidP="00257592">
      <w:pPr>
        <w:spacing w:before="120"/>
        <w:rPr>
          <w:rFonts w:ascii="Verdana" w:hAnsi="Verdana"/>
          <w:b/>
          <w:sz w:val="8"/>
          <w:szCs w:val="8"/>
          <w:lang w:val="en-US"/>
        </w:rPr>
      </w:pPr>
    </w:p>
    <w:p w14:paraId="2FA3379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399808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6408D" w14:paraId="568B7BC0" w14:textId="77777777" w:rsidTr="00583DB6">
        <w:trPr>
          <w:trHeight w:val="4575"/>
        </w:trPr>
        <w:tc>
          <w:tcPr>
            <w:tcW w:w="9210" w:type="dxa"/>
            <w:tcBorders>
              <w:bottom w:val="nil"/>
            </w:tcBorders>
          </w:tcPr>
          <w:p w14:paraId="52E412C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2B25449"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86408D" w14:paraId="5B5315BA" w14:textId="77777777" w:rsidTr="001F2B82">
              <w:trPr>
                <w:trHeight w:hRule="exact" w:val="501"/>
              </w:trPr>
              <w:tc>
                <w:tcPr>
                  <w:tcW w:w="1302" w:type="dxa"/>
                  <w:vAlign w:val="center"/>
                </w:tcPr>
                <w:p w14:paraId="5E583A2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79BAD4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F6450A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6760CB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49D3060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3F9BE95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86408D" w14:paraId="332663A3" w14:textId="77777777" w:rsidTr="001F2B82">
              <w:trPr>
                <w:trHeight w:hRule="exact" w:val="501"/>
              </w:trPr>
              <w:tc>
                <w:tcPr>
                  <w:tcW w:w="1302" w:type="dxa"/>
                  <w:vAlign w:val="center"/>
                </w:tcPr>
                <w:p w14:paraId="1D757516"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3E1991C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75FA4F6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1EC48FD7" w14:textId="77777777" w:rsidR="00D74BDB" w:rsidRPr="00D74BDB" w:rsidRDefault="00D74BDB" w:rsidP="002C7799">
                  <w:pPr>
                    <w:jc w:val="center"/>
                    <w:rPr>
                      <w:rFonts w:ascii="Verdana" w:hAnsi="Verdana"/>
                      <w:sz w:val="16"/>
                      <w:szCs w:val="16"/>
                      <w:lang w:val="en-US"/>
                    </w:rPr>
                  </w:pPr>
                </w:p>
              </w:tc>
              <w:tc>
                <w:tcPr>
                  <w:tcW w:w="848" w:type="dxa"/>
                  <w:vAlign w:val="center"/>
                </w:tcPr>
                <w:p w14:paraId="75CEDCC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1BF8CEE8"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86408D" w14:paraId="6EF4A9DD" w14:textId="77777777" w:rsidTr="001F2B82">
              <w:trPr>
                <w:trHeight w:hRule="exact" w:val="501"/>
              </w:trPr>
              <w:tc>
                <w:tcPr>
                  <w:tcW w:w="1302" w:type="dxa"/>
                  <w:vAlign w:val="center"/>
                </w:tcPr>
                <w:p w14:paraId="62C9376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5C5E9C44" w14:textId="77777777" w:rsidR="00D74BDB" w:rsidRPr="00D74BDB" w:rsidRDefault="00D74BDB" w:rsidP="002C7799">
                  <w:pPr>
                    <w:jc w:val="center"/>
                    <w:rPr>
                      <w:rFonts w:ascii="Verdana" w:hAnsi="Verdana"/>
                      <w:sz w:val="16"/>
                      <w:szCs w:val="16"/>
                      <w:lang w:val="en-US"/>
                    </w:rPr>
                  </w:pPr>
                </w:p>
              </w:tc>
              <w:tc>
                <w:tcPr>
                  <w:tcW w:w="762" w:type="dxa"/>
                  <w:vAlign w:val="center"/>
                </w:tcPr>
                <w:p w14:paraId="349DCB9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24987FD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096CBA4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2B336D4B"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86408D" w14:paraId="79AA9B7F" w14:textId="77777777" w:rsidTr="001F2B82">
              <w:trPr>
                <w:trHeight w:hRule="exact" w:val="501"/>
              </w:trPr>
              <w:tc>
                <w:tcPr>
                  <w:tcW w:w="1302" w:type="dxa"/>
                  <w:vAlign w:val="center"/>
                </w:tcPr>
                <w:p w14:paraId="3B257866"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2788B74D" w14:textId="77777777" w:rsidR="00D74BDB" w:rsidRPr="00D74BDB" w:rsidRDefault="00D74BDB" w:rsidP="002C7799">
                  <w:pPr>
                    <w:rPr>
                      <w:rFonts w:ascii="Verdana" w:hAnsi="Verdana"/>
                      <w:sz w:val="16"/>
                      <w:szCs w:val="16"/>
                      <w:lang w:val="en-US"/>
                    </w:rPr>
                  </w:pPr>
                </w:p>
              </w:tc>
              <w:tc>
                <w:tcPr>
                  <w:tcW w:w="762" w:type="dxa"/>
                  <w:vAlign w:val="center"/>
                </w:tcPr>
                <w:p w14:paraId="42ECBB12"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0ED180ED"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164BC058" w14:textId="77777777" w:rsidR="00D74BDB" w:rsidRPr="00D74BDB" w:rsidRDefault="00D74BDB" w:rsidP="002C7799">
                  <w:pPr>
                    <w:jc w:val="center"/>
                    <w:rPr>
                      <w:rFonts w:ascii="Verdana" w:hAnsi="Verdana"/>
                      <w:sz w:val="16"/>
                      <w:szCs w:val="16"/>
                      <w:lang w:val="en-US"/>
                    </w:rPr>
                  </w:pPr>
                </w:p>
              </w:tc>
              <w:tc>
                <w:tcPr>
                  <w:tcW w:w="1568" w:type="dxa"/>
                  <w:vAlign w:val="center"/>
                </w:tcPr>
                <w:p w14:paraId="731EA4F1"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86408D" w14:paraId="74AB764A" w14:textId="77777777" w:rsidTr="001F2B82">
              <w:trPr>
                <w:trHeight w:hRule="exact" w:val="501"/>
              </w:trPr>
              <w:tc>
                <w:tcPr>
                  <w:tcW w:w="1302" w:type="dxa"/>
                  <w:vAlign w:val="center"/>
                </w:tcPr>
                <w:p w14:paraId="211C5159"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566980B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287B23CD"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171941F9"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3F04A069"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2F8AA36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86408D" w14:paraId="5B785452" w14:textId="77777777" w:rsidTr="001F2B82">
              <w:trPr>
                <w:trHeight w:hRule="exact" w:val="501"/>
              </w:trPr>
              <w:tc>
                <w:tcPr>
                  <w:tcW w:w="1302" w:type="dxa"/>
                  <w:vAlign w:val="center"/>
                </w:tcPr>
                <w:p w14:paraId="70E5E6D9"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3ED5F750"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317D81DE"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36EBF844"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15A021A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3B3781B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86408D" w14:paraId="7ABD24D7" w14:textId="77777777" w:rsidTr="001F2B82">
              <w:trPr>
                <w:trHeight w:hRule="exact" w:val="501"/>
              </w:trPr>
              <w:tc>
                <w:tcPr>
                  <w:tcW w:w="1302" w:type="dxa"/>
                  <w:vAlign w:val="center"/>
                </w:tcPr>
                <w:p w14:paraId="3247BDE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054C56C1" w14:textId="77777777" w:rsidR="00D74BDB" w:rsidRPr="00D74BDB" w:rsidRDefault="00D74BDB" w:rsidP="009850ED">
                  <w:pPr>
                    <w:jc w:val="center"/>
                    <w:rPr>
                      <w:rFonts w:ascii="Verdana" w:hAnsi="Verdana"/>
                      <w:sz w:val="16"/>
                      <w:szCs w:val="16"/>
                      <w:lang w:val="en-US"/>
                    </w:rPr>
                  </w:pPr>
                  <w:r w:rsidRPr="00D74BDB">
                    <w:rPr>
                      <w:rFonts w:ascii="Verdana" w:hAnsi="Verdana"/>
                      <w:sz w:val="16"/>
                      <w:szCs w:val="16"/>
                      <w:lang w:val="en-US"/>
                    </w:rPr>
                    <w:t>›</w:t>
                  </w:r>
                  <w:r w:rsidR="009850ED">
                    <w:rPr>
                      <w:rFonts w:ascii="Verdana" w:hAnsi="Verdana"/>
                      <w:sz w:val="16"/>
                      <w:szCs w:val="16"/>
                      <w:lang w:val="en-US"/>
                    </w:rPr>
                    <w:t>450</w:t>
                  </w:r>
                </w:p>
              </w:tc>
              <w:tc>
                <w:tcPr>
                  <w:tcW w:w="762" w:type="dxa"/>
                  <w:vAlign w:val="center"/>
                </w:tcPr>
                <w:p w14:paraId="5CA8E0CF" w14:textId="77777777" w:rsidR="00D74BDB" w:rsidRPr="00D74BDB" w:rsidRDefault="009850ED" w:rsidP="002C7799">
                  <w:pPr>
                    <w:tabs>
                      <w:tab w:val="decimal" w:pos="12"/>
                    </w:tabs>
                    <w:jc w:val="center"/>
                    <w:rPr>
                      <w:rFonts w:ascii="Verdana" w:hAnsi="Verdana"/>
                      <w:sz w:val="16"/>
                      <w:szCs w:val="16"/>
                      <w:lang w:val="en-US"/>
                    </w:rPr>
                  </w:pPr>
                  <w:r>
                    <w:rPr>
                      <w:rFonts w:ascii="Verdana" w:hAnsi="Verdana"/>
                      <w:sz w:val="16"/>
                      <w:szCs w:val="16"/>
                      <w:lang w:val="en-US"/>
                    </w:rPr>
                    <w:t>400</w:t>
                  </w:r>
                </w:p>
              </w:tc>
              <w:tc>
                <w:tcPr>
                  <w:tcW w:w="847" w:type="dxa"/>
                  <w:vAlign w:val="center"/>
                </w:tcPr>
                <w:p w14:paraId="55C555F7" w14:textId="77777777" w:rsidR="00D74BDB" w:rsidRPr="00D74BDB" w:rsidRDefault="009850ED" w:rsidP="002C7799">
                  <w:pPr>
                    <w:tabs>
                      <w:tab w:val="decimal" w:pos="12"/>
                      <w:tab w:val="decimal" w:pos="417"/>
                    </w:tabs>
                    <w:jc w:val="center"/>
                    <w:rPr>
                      <w:rFonts w:ascii="Verdana" w:hAnsi="Verdana"/>
                      <w:sz w:val="16"/>
                      <w:szCs w:val="16"/>
                      <w:lang w:val="en-US"/>
                    </w:rPr>
                  </w:pPr>
                  <w:r>
                    <w:rPr>
                      <w:rFonts w:ascii="Verdana" w:hAnsi="Verdana"/>
                      <w:sz w:val="16"/>
                      <w:szCs w:val="16"/>
                      <w:lang w:val="en-US"/>
                    </w:rPr>
                    <w:t>650</w:t>
                  </w:r>
                </w:p>
              </w:tc>
              <w:tc>
                <w:tcPr>
                  <w:tcW w:w="848" w:type="dxa"/>
                  <w:vAlign w:val="center"/>
                </w:tcPr>
                <w:p w14:paraId="0E7FCCBC"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57DE004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1F2B82" w:rsidRPr="0086408D" w14:paraId="7D174AB8" w14:textId="77777777" w:rsidTr="001F2B82">
              <w:trPr>
                <w:trHeight w:hRule="exact" w:val="501"/>
              </w:trPr>
              <w:tc>
                <w:tcPr>
                  <w:tcW w:w="1302" w:type="dxa"/>
                  <w:vAlign w:val="center"/>
                </w:tcPr>
                <w:p w14:paraId="453B3AC6" w14:textId="77777777" w:rsidR="001F2B82" w:rsidRPr="00CD3AAF" w:rsidRDefault="001F2B82" w:rsidP="001F2B82">
                  <w:pPr>
                    <w:jc w:val="center"/>
                    <w:rPr>
                      <w:rFonts w:ascii="Verdana" w:hAnsi="Verdana"/>
                      <w:i/>
                      <w:sz w:val="16"/>
                      <w:szCs w:val="16"/>
                      <w:lang w:val="en-US"/>
                    </w:rPr>
                  </w:pPr>
                  <w:r w:rsidRPr="00CD3AAF">
                    <w:rPr>
                      <w:rFonts w:ascii="Verdana" w:hAnsi="Verdana"/>
                      <w:i/>
                      <w:sz w:val="16"/>
                      <w:szCs w:val="16"/>
                      <w:lang w:val="en-US"/>
                    </w:rPr>
                    <w:t>Pulps 1500</w:t>
                  </w:r>
                </w:p>
              </w:tc>
              <w:tc>
                <w:tcPr>
                  <w:tcW w:w="829" w:type="dxa"/>
                  <w:vAlign w:val="center"/>
                </w:tcPr>
                <w:p w14:paraId="0C4AA2B6" w14:textId="77777777" w:rsidR="001F2B82" w:rsidRPr="00CD3AAF" w:rsidRDefault="001F2B82" w:rsidP="001F2B82">
                  <w:pPr>
                    <w:jc w:val="center"/>
                    <w:rPr>
                      <w:rFonts w:ascii="Verdana" w:hAnsi="Verdana"/>
                      <w:sz w:val="16"/>
                      <w:szCs w:val="16"/>
                      <w:lang w:val="en-US"/>
                    </w:rPr>
                  </w:pPr>
                </w:p>
              </w:tc>
              <w:tc>
                <w:tcPr>
                  <w:tcW w:w="762" w:type="dxa"/>
                  <w:vAlign w:val="center"/>
                </w:tcPr>
                <w:p w14:paraId="2650DF5C" w14:textId="77777777" w:rsidR="001F2B82" w:rsidRPr="00CD3AAF" w:rsidRDefault="001F2B82" w:rsidP="001F2B82">
                  <w:pPr>
                    <w:tabs>
                      <w:tab w:val="decimal" w:pos="12"/>
                    </w:tabs>
                    <w:jc w:val="center"/>
                    <w:rPr>
                      <w:rFonts w:ascii="Verdana" w:hAnsi="Verdana"/>
                      <w:sz w:val="16"/>
                      <w:szCs w:val="16"/>
                      <w:lang w:val="en-US"/>
                    </w:rPr>
                  </w:pPr>
                  <w:r w:rsidRPr="00CD3AAF">
                    <w:rPr>
                      <w:rFonts w:ascii="Verdana" w:hAnsi="Verdana"/>
                      <w:sz w:val="16"/>
                      <w:szCs w:val="16"/>
                      <w:lang w:val="en-US"/>
                    </w:rPr>
                    <w:t>6</w:t>
                  </w:r>
                </w:p>
              </w:tc>
              <w:tc>
                <w:tcPr>
                  <w:tcW w:w="847" w:type="dxa"/>
                  <w:vAlign w:val="center"/>
                </w:tcPr>
                <w:p w14:paraId="07958B97" w14:textId="77777777" w:rsidR="001F2B82" w:rsidRPr="00CD3AAF" w:rsidRDefault="001F2B82" w:rsidP="001F2B82">
                  <w:pPr>
                    <w:tabs>
                      <w:tab w:val="decimal" w:pos="12"/>
                      <w:tab w:val="decimal" w:pos="417"/>
                    </w:tabs>
                    <w:jc w:val="center"/>
                    <w:rPr>
                      <w:rFonts w:ascii="Verdana" w:hAnsi="Verdana"/>
                      <w:sz w:val="16"/>
                      <w:szCs w:val="16"/>
                      <w:lang w:val="en-US"/>
                    </w:rPr>
                  </w:pPr>
                  <w:r w:rsidRPr="00CD3AAF">
                    <w:rPr>
                      <w:rFonts w:ascii="Verdana" w:hAnsi="Verdana"/>
                      <w:sz w:val="16"/>
                      <w:szCs w:val="16"/>
                      <w:lang w:val="en-US"/>
                    </w:rPr>
                    <w:t>10</w:t>
                  </w:r>
                </w:p>
              </w:tc>
              <w:tc>
                <w:tcPr>
                  <w:tcW w:w="848" w:type="dxa"/>
                  <w:vAlign w:val="center"/>
                </w:tcPr>
                <w:p w14:paraId="0F18D80E" w14:textId="77777777" w:rsidR="001F2B82" w:rsidRPr="00CD3AAF" w:rsidRDefault="001F2B82" w:rsidP="001F2B82">
                  <w:pPr>
                    <w:snapToGrid w:val="0"/>
                    <w:jc w:val="center"/>
                    <w:rPr>
                      <w:rFonts w:ascii="Verdana" w:hAnsi="Verdana"/>
                      <w:sz w:val="16"/>
                      <w:szCs w:val="16"/>
                      <w:lang w:val="en-US"/>
                    </w:rPr>
                  </w:pPr>
                  <w:r w:rsidRPr="00CD3AAF">
                    <w:rPr>
                      <w:rFonts w:ascii="Verdana" w:hAnsi="Verdana"/>
                      <w:sz w:val="16"/>
                      <w:szCs w:val="16"/>
                      <w:lang w:val="en-US"/>
                    </w:rPr>
                    <w:t>% v/v</w:t>
                  </w:r>
                </w:p>
              </w:tc>
              <w:tc>
                <w:tcPr>
                  <w:tcW w:w="1568" w:type="dxa"/>
                  <w:vAlign w:val="center"/>
                </w:tcPr>
                <w:p w14:paraId="47254D67" w14:textId="77777777" w:rsidR="001F2B82" w:rsidRPr="00CD3AAF" w:rsidRDefault="001F2B82" w:rsidP="001F2B82">
                  <w:pPr>
                    <w:jc w:val="center"/>
                    <w:rPr>
                      <w:rFonts w:ascii="Verdana" w:hAnsi="Verdana"/>
                      <w:sz w:val="16"/>
                      <w:szCs w:val="16"/>
                      <w:lang w:val="en-US"/>
                    </w:rPr>
                  </w:pPr>
                  <w:r w:rsidRPr="00CD3AAF">
                    <w:rPr>
                      <w:rFonts w:ascii="Verdana" w:hAnsi="Verdana"/>
                      <w:sz w:val="16"/>
                      <w:szCs w:val="16"/>
                      <w:lang w:val="en-US"/>
                    </w:rPr>
                    <w:t>IFU 60, 1991</w:t>
                  </w:r>
                </w:p>
              </w:tc>
            </w:tr>
            <w:tr w:rsidR="001F2B82" w:rsidRPr="0086408D" w14:paraId="21DEA92A" w14:textId="77777777" w:rsidTr="001F2B82">
              <w:trPr>
                <w:trHeight w:hRule="exact" w:val="501"/>
              </w:trPr>
              <w:tc>
                <w:tcPr>
                  <w:tcW w:w="1302" w:type="dxa"/>
                  <w:vAlign w:val="center"/>
                </w:tcPr>
                <w:p w14:paraId="019A810A" w14:textId="77777777" w:rsidR="001F2B82" w:rsidRPr="00CD3AAF" w:rsidRDefault="001F2B82" w:rsidP="001F2B82">
                  <w:pPr>
                    <w:jc w:val="center"/>
                    <w:rPr>
                      <w:rFonts w:ascii="Verdana" w:hAnsi="Verdana"/>
                      <w:i/>
                      <w:sz w:val="16"/>
                      <w:szCs w:val="16"/>
                      <w:lang w:val="en-US"/>
                    </w:rPr>
                  </w:pPr>
                  <w:r w:rsidRPr="00CD3AAF">
                    <w:rPr>
                      <w:rFonts w:ascii="Verdana" w:hAnsi="Verdana"/>
                      <w:i/>
                      <w:sz w:val="16"/>
                      <w:szCs w:val="16"/>
                      <w:lang w:val="en-US"/>
                    </w:rPr>
                    <w:t>Pulps 3000</w:t>
                  </w:r>
                </w:p>
              </w:tc>
              <w:tc>
                <w:tcPr>
                  <w:tcW w:w="829" w:type="dxa"/>
                  <w:vAlign w:val="center"/>
                </w:tcPr>
                <w:p w14:paraId="1F550A6B" w14:textId="77777777" w:rsidR="001F2B82" w:rsidRPr="00CD3AAF" w:rsidRDefault="001F2B82" w:rsidP="001F2B82">
                  <w:pPr>
                    <w:jc w:val="center"/>
                    <w:rPr>
                      <w:rFonts w:ascii="Verdana" w:hAnsi="Verdana"/>
                      <w:sz w:val="16"/>
                      <w:szCs w:val="16"/>
                      <w:lang w:val="en-US"/>
                    </w:rPr>
                  </w:pPr>
                </w:p>
              </w:tc>
              <w:tc>
                <w:tcPr>
                  <w:tcW w:w="762" w:type="dxa"/>
                  <w:vAlign w:val="center"/>
                </w:tcPr>
                <w:p w14:paraId="1C7D5DAD" w14:textId="77777777" w:rsidR="001F2B82" w:rsidRPr="00CD3AAF" w:rsidRDefault="001F2B82" w:rsidP="001F2B82">
                  <w:pPr>
                    <w:tabs>
                      <w:tab w:val="decimal" w:pos="12"/>
                    </w:tabs>
                    <w:jc w:val="center"/>
                    <w:rPr>
                      <w:rFonts w:ascii="Verdana" w:hAnsi="Verdana"/>
                      <w:sz w:val="16"/>
                      <w:szCs w:val="16"/>
                      <w:lang w:val="en-US"/>
                    </w:rPr>
                  </w:pPr>
                  <w:r w:rsidRPr="00CD3AAF">
                    <w:rPr>
                      <w:rFonts w:ascii="Verdana" w:hAnsi="Verdana"/>
                      <w:sz w:val="16"/>
                      <w:szCs w:val="16"/>
                      <w:lang w:val="en-US"/>
                    </w:rPr>
                    <w:t>3</w:t>
                  </w:r>
                </w:p>
              </w:tc>
              <w:tc>
                <w:tcPr>
                  <w:tcW w:w="847" w:type="dxa"/>
                  <w:vAlign w:val="center"/>
                </w:tcPr>
                <w:p w14:paraId="107F7AAC" w14:textId="77777777" w:rsidR="001F2B82" w:rsidRPr="00CD3AAF" w:rsidRDefault="001F2B82" w:rsidP="001F2B82">
                  <w:pPr>
                    <w:tabs>
                      <w:tab w:val="decimal" w:pos="12"/>
                      <w:tab w:val="decimal" w:pos="417"/>
                    </w:tabs>
                    <w:jc w:val="center"/>
                    <w:rPr>
                      <w:rFonts w:ascii="Verdana" w:hAnsi="Verdana"/>
                      <w:sz w:val="16"/>
                      <w:szCs w:val="16"/>
                      <w:lang w:val="en-US"/>
                    </w:rPr>
                  </w:pPr>
                  <w:r w:rsidRPr="00CD3AAF">
                    <w:rPr>
                      <w:rFonts w:ascii="Verdana" w:hAnsi="Verdana"/>
                      <w:sz w:val="16"/>
                      <w:szCs w:val="16"/>
                      <w:lang w:val="en-US"/>
                    </w:rPr>
                    <w:t>5</w:t>
                  </w:r>
                </w:p>
              </w:tc>
              <w:tc>
                <w:tcPr>
                  <w:tcW w:w="848" w:type="dxa"/>
                  <w:vAlign w:val="center"/>
                </w:tcPr>
                <w:p w14:paraId="0591D8E4" w14:textId="77777777" w:rsidR="001F2B82" w:rsidRPr="00CD3AAF" w:rsidRDefault="001F2B82" w:rsidP="001F2B82">
                  <w:pPr>
                    <w:snapToGrid w:val="0"/>
                    <w:jc w:val="center"/>
                    <w:rPr>
                      <w:rFonts w:ascii="Verdana" w:hAnsi="Verdana"/>
                      <w:sz w:val="16"/>
                      <w:szCs w:val="16"/>
                      <w:lang w:val="en-US"/>
                    </w:rPr>
                  </w:pPr>
                  <w:r w:rsidRPr="00CD3AAF">
                    <w:rPr>
                      <w:rFonts w:ascii="Verdana" w:hAnsi="Verdana"/>
                      <w:sz w:val="16"/>
                      <w:szCs w:val="16"/>
                      <w:lang w:val="en-US"/>
                    </w:rPr>
                    <w:t>% v/v</w:t>
                  </w:r>
                </w:p>
              </w:tc>
              <w:tc>
                <w:tcPr>
                  <w:tcW w:w="1568" w:type="dxa"/>
                  <w:vAlign w:val="center"/>
                </w:tcPr>
                <w:p w14:paraId="473A47BB" w14:textId="77777777" w:rsidR="001F2B82" w:rsidRPr="00CD3AAF" w:rsidRDefault="001F2B82" w:rsidP="001F2B82">
                  <w:pPr>
                    <w:jc w:val="center"/>
                    <w:rPr>
                      <w:rFonts w:ascii="Verdana" w:hAnsi="Verdana"/>
                      <w:sz w:val="16"/>
                      <w:szCs w:val="16"/>
                      <w:lang w:val="en-US"/>
                    </w:rPr>
                  </w:pPr>
                  <w:r w:rsidRPr="00CD3AAF">
                    <w:rPr>
                      <w:rFonts w:ascii="Verdana" w:hAnsi="Verdana"/>
                      <w:sz w:val="16"/>
                      <w:szCs w:val="16"/>
                      <w:lang w:val="en-US"/>
                    </w:rPr>
                    <w:t>IFU 60, 1991</w:t>
                  </w:r>
                </w:p>
              </w:tc>
            </w:tr>
          </w:tbl>
          <w:p w14:paraId="760C7257"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68BC5E03" w14:textId="77777777" w:rsidTr="00583DB6">
        <w:trPr>
          <w:trHeight w:val="8345"/>
        </w:trPr>
        <w:tc>
          <w:tcPr>
            <w:tcW w:w="9210" w:type="dxa"/>
            <w:tcBorders>
              <w:top w:val="nil"/>
            </w:tcBorders>
          </w:tcPr>
          <w:p w14:paraId="4017503D"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FD21F66" w14:textId="77777777" w:rsidTr="00953535">
              <w:trPr>
                <w:trHeight w:hRule="exact" w:val="501"/>
                <w:tblHeader/>
              </w:trPr>
              <w:tc>
                <w:tcPr>
                  <w:tcW w:w="1303" w:type="dxa"/>
                  <w:vAlign w:val="center"/>
                </w:tcPr>
                <w:p w14:paraId="596E05A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CDCD6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F0BA10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C2CBB3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B181A8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6BF9C0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B78D5" w:rsidRPr="0086408D" w14:paraId="133228FA" w14:textId="77777777" w:rsidTr="008D6368">
              <w:trPr>
                <w:trHeight w:hRule="exact" w:val="680"/>
                <w:tblHeader/>
              </w:trPr>
              <w:tc>
                <w:tcPr>
                  <w:tcW w:w="1303" w:type="dxa"/>
                  <w:vAlign w:val="center"/>
                </w:tcPr>
                <w:p w14:paraId="2B0B57F5"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D3A2BEA"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6BB3AF02"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74DDB6E"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0E806F8"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060232C"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B78D5" w:rsidRPr="0086408D" w14:paraId="208C6774" w14:textId="77777777" w:rsidTr="008D6368">
              <w:trPr>
                <w:trHeight w:hRule="exact" w:val="680"/>
                <w:tblHeader/>
              </w:trPr>
              <w:tc>
                <w:tcPr>
                  <w:tcW w:w="1303" w:type="dxa"/>
                  <w:vAlign w:val="center"/>
                </w:tcPr>
                <w:p w14:paraId="065AB812"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61543552"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768E8020"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3D636B2"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50</w:t>
                  </w:r>
                </w:p>
              </w:tc>
              <w:tc>
                <w:tcPr>
                  <w:tcW w:w="851" w:type="dxa"/>
                  <w:vAlign w:val="center"/>
                </w:tcPr>
                <w:p w14:paraId="5BFD3A3B"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CAFD508"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B78D5" w:rsidRPr="0086408D" w14:paraId="34207DF8" w14:textId="77777777" w:rsidTr="008D6368">
              <w:trPr>
                <w:trHeight w:hRule="exact" w:val="680"/>
                <w:tblHeader/>
              </w:trPr>
              <w:tc>
                <w:tcPr>
                  <w:tcW w:w="1303" w:type="dxa"/>
                  <w:vAlign w:val="center"/>
                </w:tcPr>
                <w:p w14:paraId="456994EC"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7E82FC05"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20B474D"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5BB15A4"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30</w:t>
                  </w:r>
                </w:p>
              </w:tc>
              <w:tc>
                <w:tcPr>
                  <w:tcW w:w="851" w:type="dxa"/>
                  <w:vAlign w:val="center"/>
                </w:tcPr>
                <w:p w14:paraId="7539DEB0"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20F9EB"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B78D5" w:rsidRPr="0086408D" w14:paraId="188FF630" w14:textId="77777777" w:rsidTr="008D6368">
              <w:trPr>
                <w:trHeight w:hRule="exact" w:val="680"/>
                <w:tblHeader/>
              </w:trPr>
              <w:tc>
                <w:tcPr>
                  <w:tcW w:w="1303" w:type="dxa"/>
                  <w:vAlign w:val="center"/>
                </w:tcPr>
                <w:p w14:paraId="5D8D6583"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147C4B4D"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F619459"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D851031"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54CB1D5D"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325267"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B78D5" w:rsidRPr="0086408D" w14:paraId="01620618" w14:textId="77777777" w:rsidTr="008D6368">
              <w:trPr>
                <w:trHeight w:hRule="exact" w:val="680"/>
                <w:tblHeader/>
              </w:trPr>
              <w:tc>
                <w:tcPr>
                  <w:tcW w:w="1303" w:type="dxa"/>
                  <w:vAlign w:val="center"/>
                </w:tcPr>
                <w:p w14:paraId="65E44ED3"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02B0E81F"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7C59D37"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32D2A69"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06C0F06A"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D3C60F"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B78D5" w:rsidRPr="0086408D" w14:paraId="3D0AC8BF" w14:textId="77777777" w:rsidTr="008D6368">
              <w:trPr>
                <w:trHeight w:hRule="exact" w:val="680"/>
                <w:tblHeader/>
              </w:trPr>
              <w:tc>
                <w:tcPr>
                  <w:tcW w:w="1303" w:type="dxa"/>
                  <w:vAlign w:val="center"/>
                </w:tcPr>
                <w:p w14:paraId="289075A0" w14:textId="77777777" w:rsidR="006B78D5" w:rsidRPr="00D74BDB" w:rsidRDefault="006B78D5" w:rsidP="006B78D5">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48FD49BA"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802384E"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836CE52"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995EC4A" w14:textId="77777777" w:rsidR="006B78D5" w:rsidRPr="00D74BDB" w:rsidRDefault="006B78D5" w:rsidP="006B78D5">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796BE2F" w14:textId="77777777" w:rsidR="006B78D5" w:rsidRDefault="006B78D5" w:rsidP="006B78D5">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1C41FA7"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3E01A4E" w14:textId="77777777" w:rsidTr="00977461">
              <w:trPr>
                <w:trHeight w:hRule="exact" w:val="510"/>
                <w:jc w:val="center"/>
              </w:trPr>
              <w:tc>
                <w:tcPr>
                  <w:tcW w:w="2228" w:type="dxa"/>
                  <w:vAlign w:val="center"/>
                </w:tcPr>
                <w:p w14:paraId="3BFF22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45D9C5B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E829D79"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9F7C038" w14:textId="77777777" w:rsidTr="00977461">
              <w:trPr>
                <w:trHeight w:hRule="exact" w:val="510"/>
                <w:jc w:val="center"/>
              </w:trPr>
              <w:tc>
                <w:tcPr>
                  <w:tcW w:w="2228" w:type="dxa"/>
                  <w:vAlign w:val="center"/>
                </w:tcPr>
                <w:p w14:paraId="475DD2AA"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7567A3AA" w14:textId="77777777" w:rsidR="003F1487" w:rsidRPr="002C594E" w:rsidRDefault="00581C6E"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23FE9DC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43933D8" w14:textId="77777777" w:rsidTr="00977461">
              <w:trPr>
                <w:trHeight w:hRule="exact" w:val="510"/>
                <w:jc w:val="center"/>
              </w:trPr>
              <w:tc>
                <w:tcPr>
                  <w:tcW w:w="2228" w:type="dxa"/>
                  <w:vAlign w:val="center"/>
                </w:tcPr>
                <w:p w14:paraId="309617E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091F168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8B0730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58B932" w14:textId="77777777" w:rsidTr="00977461">
              <w:trPr>
                <w:trHeight w:hRule="exact" w:val="510"/>
                <w:jc w:val="center"/>
              </w:trPr>
              <w:tc>
                <w:tcPr>
                  <w:tcW w:w="2228" w:type="dxa"/>
                  <w:vAlign w:val="center"/>
                </w:tcPr>
                <w:p w14:paraId="5186EC0A"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401A1E2A"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50405A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1582FA" w14:textId="77777777" w:rsidTr="00977461">
              <w:trPr>
                <w:trHeight w:hRule="exact" w:val="510"/>
                <w:jc w:val="center"/>
              </w:trPr>
              <w:tc>
                <w:tcPr>
                  <w:tcW w:w="2228" w:type="dxa"/>
                  <w:vAlign w:val="center"/>
                </w:tcPr>
                <w:p w14:paraId="54C5867C"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8C51C4A"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CDB032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494EA27C" w14:textId="77777777" w:rsidR="004A7EF7" w:rsidRPr="002C594E" w:rsidRDefault="004A7EF7" w:rsidP="00853353">
            <w:pPr>
              <w:spacing w:before="100" w:beforeAutospacing="1"/>
              <w:rPr>
                <w:rFonts w:ascii="Verdana" w:hAnsi="Verdana"/>
                <w:b/>
                <w:sz w:val="8"/>
                <w:szCs w:val="8"/>
                <w:lang w:val="en-US"/>
              </w:rPr>
            </w:pPr>
          </w:p>
        </w:tc>
      </w:tr>
    </w:tbl>
    <w:p w14:paraId="1D6F99AB"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C76D0" w14:paraId="2ED60E5D" w14:textId="77777777" w:rsidTr="00953535">
        <w:trPr>
          <w:trHeight w:val="3809"/>
        </w:trPr>
        <w:tc>
          <w:tcPr>
            <w:tcW w:w="9210" w:type="dxa"/>
          </w:tcPr>
          <w:p w14:paraId="5D670345" w14:textId="77777777" w:rsidR="00146651" w:rsidRPr="002C594E" w:rsidRDefault="00146651" w:rsidP="00581C6E">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53F55937" w14:textId="77777777" w:rsidR="00146651" w:rsidRPr="002C594E" w:rsidRDefault="00C833C2" w:rsidP="00581C6E">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66C6315" w14:textId="77777777" w:rsidR="00146651" w:rsidRPr="002C594E" w:rsidRDefault="002C7799" w:rsidP="00581C6E">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0721D6C7" w14:textId="77777777" w:rsidR="00146651" w:rsidRPr="002C594E" w:rsidRDefault="00A80858" w:rsidP="00581C6E">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83941F9" w14:textId="77777777" w:rsidR="00146651" w:rsidRPr="002C594E" w:rsidRDefault="00F5699A" w:rsidP="00581C6E">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07A4B159"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5434462C"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16 December 2008 on food additives;</w:t>
            </w:r>
          </w:p>
          <w:p w14:paraId="7474F194"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lastRenderedPageBreak/>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4564B4AD"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437418B4"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7E492A5"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6DABB4D" w14:textId="77777777" w:rsidR="00146651" w:rsidRPr="002C594E"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40506060" w14:textId="77777777" w:rsidR="003F1487" w:rsidRDefault="00146651" w:rsidP="00581C6E">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14:paraId="668E0FD3" w14:textId="2B081A09" w:rsidR="00581C6E" w:rsidRDefault="00581C6E" w:rsidP="00581C6E">
            <w:pPr>
              <w:numPr>
                <w:ilvl w:val="0"/>
                <w:numId w:val="24"/>
              </w:numPr>
              <w:spacing w:before="100" w:beforeAutospacing="1"/>
              <w:jc w:val="both"/>
              <w:rPr>
                <w:rFonts w:ascii="Verdana" w:hAnsi="Verdana"/>
                <w:lang w:val="en-US"/>
              </w:rPr>
            </w:pPr>
            <w:r>
              <w:rPr>
                <w:rFonts w:ascii="Verdana" w:hAnsi="Verdana"/>
                <w:lang w:val="en-US"/>
              </w:rPr>
              <w:t>Regulation (</w:t>
            </w:r>
            <w:r w:rsidR="009C76D0">
              <w:rPr>
                <w:rFonts w:ascii="Verdana" w:hAnsi="Verdana"/>
                <w:lang w:val="en-US"/>
              </w:rPr>
              <w:t>UE) n° 8</w:t>
            </w:r>
            <w:r>
              <w:rPr>
                <w:rFonts w:ascii="Verdana" w:hAnsi="Verdana"/>
                <w:lang w:val="en-US"/>
              </w:rPr>
              <w:t>4</w:t>
            </w:r>
            <w:r w:rsidR="009C76D0">
              <w:rPr>
                <w:rFonts w:ascii="Verdana" w:hAnsi="Verdana"/>
                <w:lang w:val="en-US"/>
              </w:rPr>
              <w:t>8/2018</w:t>
            </w:r>
            <w:r>
              <w:rPr>
                <w:rFonts w:ascii="Verdana" w:hAnsi="Verdana"/>
                <w:lang w:val="en-US"/>
              </w:rPr>
              <w:t xml:space="preserve"> and </w:t>
            </w:r>
            <w:r w:rsidR="009C76D0">
              <w:rPr>
                <w:rFonts w:ascii="Verdana" w:hAnsi="Verdana"/>
                <w:lang w:val="en-US"/>
              </w:rPr>
              <w:t>s.m.i.</w:t>
            </w:r>
            <w:r>
              <w:rPr>
                <w:rFonts w:ascii="Verdana" w:hAnsi="Verdana"/>
                <w:lang w:val="en-US"/>
              </w:rPr>
              <w:t xml:space="preserve"> of</w:t>
            </w:r>
            <w:r w:rsidR="009C76D0">
              <w:rPr>
                <w:rFonts w:ascii="Verdana" w:hAnsi="Verdana"/>
                <w:lang w:val="en-US"/>
              </w:rPr>
              <w:t xml:space="preserve"> European Parliament of </w:t>
            </w:r>
            <w:r w:rsidR="0086408D">
              <w:rPr>
                <w:rFonts w:ascii="Verdana" w:hAnsi="Verdana"/>
                <w:lang w:val="en-US"/>
              </w:rPr>
              <w:t xml:space="preserve">30 May </w:t>
            </w:r>
            <w:bookmarkStart w:id="0" w:name="_GoBack"/>
            <w:bookmarkEnd w:id="0"/>
            <w:r w:rsidR="009C76D0">
              <w:rPr>
                <w:rFonts w:ascii="Verdana" w:hAnsi="Verdana"/>
                <w:lang w:val="en-US"/>
              </w:rPr>
              <w:t>2018</w:t>
            </w:r>
            <w:r>
              <w:rPr>
                <w:rFonts w:ascii="Verdana" w:hAnsi="Verdana"/>
                <w:lang w:val="en-US"/>
              </w:rPr>
              <w:t xml:space="preserve"> on organic production and labeling of organic products;</w:t>
            </w:r>
          </w:p>
          <w:p w14:paraId="73020065" w14:textId="77777777" w:rsidR="00581C6E" w:rsidRPr="002C594E" w:rsidRDefault="00581C6E" w:rsidP="009C76D0">
            <w:pPr>
              <w:numPr>
                <w:ilvl w:val="0"/>
                <w:numId w:val="24"/>
              </w:numPr>
              <w:spacing w:before="100" w:beforeAutospacing="1"/>
              <w:jc w:val="both"/>
              <w:rPr>
                <w:rFonts w:ascii="Verdana" w:hAnsi="Verdana"/>
                <w:lang w:val="en-US"/>
              </w:rPr>
            </w:pPr>
            <w:r>
              <w:rPr>
                <w:rFonts w:ascii="Verdana" w:hAnsi="Verdana"/>
                <w:lang w:val="en-US"/>
              </w:rPr>
              <w:t>Commission Regulation (</w:t>
            </w:r>
            <w:r w:rsidR="009C76D0">
              <w:rPr>
                <w:rFonts w:ascii="Verdana" w:hAnsi="Verdana"/>
                <w:lang w:val="en-US"/>
              </w:rPr>
              <w:t>EU</w:t>
            </w:r>
            <w:r>
              <w:rPr>
                <w:rFonts w:ascii="Verdana" w:hAnsi="Verdana"/>
                <w:lang w:val="en-US"/>
              </w:rPr>
              <w:t xml:space="preserve">) n° </w:t>
            </w:r>
            <w:r w:rsidR="009C76D0">
              <w:rPr>
                <w:rFonts w:ascii="Verdana" w:hAnsi="Verdana"/>
                <w:lang w:val="en-US"/>
              </w:rPr>
              <w:t>2018/1584</w:t>
            </w:r>
            <w:r>
              <w:rPr>
                <w:rFonts w:ascii="Verdana" w:hAnsi="Verdana"/>
                <w:lang w:val="en-US"/>
              </w:rPr>
              <w:t xml:space="preserve"> </w:t>
            </w:r>
            <w:r w:rsidR="009C76D0">
              <w:rPr>
                <w:rFonts w:ascii="Verdana" w:hAnsi="Verdana"/>
                <w:lang w:val="en-US"/>
              </w:rPr>
              <w:t>of 22 October 2018 amending Reg. (EC) n° 889/2008.</w:t>
            </w:r>
          </w:p>
        </w:tc>
      </w:tr>
    </w:tbl>
    <w:p w14:paraId="64F1E05F"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1E5A10C5" w14:textId="77777777" w:rsidTr="00257592">
        <w:trPr>
          <w:trHeight w:val="2600"/>
        </w:trPr>
        <w:tc>
          <w:tcPr>
            <w:tcW w:w="9210" w:type="dxa"/>
            <w:shd w:val="clear" w:color="auto" w:fill="auto"/>
          </w:tcPr>
          <w:p w14:paraId="2E398D8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0F66467"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A1268A0" w14:textId="77777777" w:rsidR="00D5084F" w:rsidRPr="002C594E" w:rsidRDefault="005D6FC3" w:rsidP="00D5084F">
            <w:pPr>
              <w:spacing w:before="120"/>
              <w:ind w:left="284" w:hanging="284"/>
              <w:rPr>
                <w:rFonts w:ascii="Verdana" w:hAnsi="Verdana"/>
                <w:lang w:val="en-US"/>
              </w:rPr>
            </w:pPr>
            <w:r w:rsidRPr="002C594E">
              <w:rPr>
                <w:rFonts w:ascii="Verdana" w:hAnsi="Verdana"/>
                <w:lang w:val="en-US"/>
              </w:rPr>
              <w:tab/>
            </w:r>
            <w:r w:rsidR="00D5084F" w:rsidRPr="001F640A">
              <w:rPr>
                <w:rFonts w:ascii="Verdana" w:hAnsi="Verdana"/>
                <w:lang w:val="en-US"/>
              </w:rPr>
              <w:t>D 09.01 01 – D 09.01 0</w:t>
            </w:r>
            <w:r w:rsidR="00D5084F">
              <w:rPr>
                <w:rFonts w:ascii="Verdana" w:hAnsi="Verdana"/>
                <w:lang w:val="en-US"/>
              </w:rPr>
              <w:t>4</w:t>
            </w:r>
            <w:r w:rsidR="00D5084F" w:rsidRPr="001F640A">
              <w:rPr>
                <w:rFonts w:ascii="Verdana" w:hAnsi="Verdana"/>
                <w:lang w:val="en-US"/>
              </w:rPr>
              <w:t xml:space="preserve"> (PACKED) or D 09.01 0</w:t>
            </w:r>
            <w:r w:rsidR="00D5084F">
              <w:rPr>
                <w:rFonts w:ascii="Verdana" w:hAnsi="Verdana"/>
                <w:lang w:val="en-US"/>
              </w:rPr>
              <w:t>5</w:t>
            </w:r>
            <w:r w:rsidR="00D5084F" w:rsidRPr="001F640A">
              <w:rPr>
                <w:rFonts w:ascii="Verdana" w:hAnsi="Verdana"/>
                <w:lang w:val="en-US"/>
              </w:rPr>
              <w:t xml:space="preserve"> (</w:t>
            </w:r>
            <w:r w:rsidR="00D5084F" w:rsidRPr="001F640A">
              <w:rPr>
                <w:rFonts w:ascii="Verdana" w:hAnsi="Verdana"/>
                <w:i/>
                <w:lang w:val="en-US"/>
              </w:rPr>
              <w:t>IN TANKER</w:t>
            </w:r>
            <w:r w:rsidR="00D5084F" w:rsidRPr="001F640A">
              <w:rPr>
                <w:rFonts w:ascii="Verdana" w:hAnsi="Verdana"/>
                <w:lang w:val="en-US"/>
              </w:rPr>
              <w:t>)</w:t>
            </w:r>
          </w:p>
          <w:p w14:paraId="5F44C001" w14:textId="77777777" w:rsidR="00D5084F" w:rsidRPr="002C594E" w:rsidRDefault="00D5084F" w:rsidP="00D5084F">
            <w:pPr>
              <w:spacing w:before="120"/>
              <w:jc w:val="center"/>
              <w:rPr>
                <w:rFonts w:ascii="Verdana" w:hAnsi="Verdana"/>
                <w:b/>
                <w:i/>
                <w:lang w:val="en-US"/>
              </w:rPr>
            </w:pPr>
            <w:r w:rsidRPr="002C594E">
              <w:rPr>
                <w:rFonts w:ascii="Verdana" w:hAnsi="Verdana"/>
                <w:b/>
                <w:i/>
                <w:lang w:val="en-US"/>
              </w:rPr>
              <w:t>Phases of process</w:t>
            </w:r>
          </w:p>
          <w:p w14:paraId="6B86C632" w14:textId="77777777" w:rsidR="00D5084F" w:rsidRDefault="00D5084F" w:rsidP="00D5084F">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2C6E5238" w14:textId="77777777" w:rsidR="00D5084F" w:rsidRDefault="00D5084F" w:rsidP="00D5084F">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AFF472B" w14:textId="1F54F11B" w:rsidR="008D68FC" w:rsidRPr="002C594E" w:rsidRDefault="00D5084F" w:rsidP="00D5084F">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0042085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6408D" w14:paraId="07C4BBD4" w14:textId="77777777" w:rsidTr="00E502AA">
        <w:trPr>
          <w:trHeight w:val="1129"/>
        </w:trPr>
        <w:tc>
          <w:tcPr>
            <w:tcW w:w="9356" w:type="dxa"/>
            <w:shd w:val="clear" w:color="auto" w:fill="auto"/>
          </w:tcPr>
          <w:p w14:paraId="0047DDD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0160C7F"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8EA3D5D"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1C7D0C31" w14:textId="77777777" w:rsidTr="00482084">
              <w:tc>
                <w:tcPr>
                  <w:tcW w:w="1087" w:type="dxa"/>
                </w:tcPr>
                <w:p w14:paraId="5D40F9D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0BCA962"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0BAE202" w14:textId="77777777" w:rsidR="00163F15" w:rsidRPr="002C594E" w:rsidRDefault="00163F15" w:rsidP="00172D78">
                  <w:pPr>
                    <w:spacing w:before="120"/>
                    <w:jc w:val="both"/>
                    <w:rPr>
                      <w:rFonts w:ascii="Verdana" w:hAnsi="Verdana"/>
                      <w:sz w:val="16"/>
                      <w:szCs w:val="16"/>
                      <w:lang w:val="en-US"/>
                    </w:rPr>
                  </w:pPr>
                </w:p>
              </w:tc>
            </w:tr>
            <w:tr w:rsidR="00163F15" w:rsidRPr="002C594E" w14:paraId="403CCB5E" w14:textId="77777777" w:rsidTr="00482084">
              <w:tc>
                <w:tcPr>
                  <w:tcW w:w="1087" w:type="dxa"/>
                </w:tcPr>
                <w:p w14:paraId="044986C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3C335A7"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2EE04D9" w14:textId="77777777" w:rsidR="00163F15" w:rsidRPr="002C594E" w:rsidRDefault="00163F15" w:rsidP="00172D78">
                  <w:pPr>
                    <w:spacing w:before="120"/>
                    <w:jc w:val="both"/>
                    <w:rPr>
                      <w:rFonts w:ascii="Verdana" w:hAnsi="Verdana"/>
                      <w:sz w:val="16"/>
                      <w:szCs w:val="16"/>
                      <w:lang w:val="en-US"/>
                    </w:rPr>
                  </w:pPr>
                </w:p>
              </w:tc>
            </w:tr>
            <w:tr w:rsidR="00163F15" w:rsidRPr="0086408D" w14:paraId="354CD111" w14:textId="77777777" w:rsidTr="00482084">
              <w:tc>
                <w:tcPr>
                  <w:tcW w:w="1087" w:type="dxa"/>
                </w:tcPr>
                <w:p w14:paraId="77529EB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7A02DA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703F852"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E5A326A"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w:t>
                  </w:r>
                  <w:r w:rsidRPr="002C594E">
                    <w:rPr>
                      <w:rFonts w:ascii="Verdana" w:hAnsi="Verdana"/>
                      <w:i/>
                      <w:sz w:val="16"/>
                      <w:szCs w:val="16"/>
                      <w:lang w:val="en-US"/>
                    </w:rPr>
                    <w:lastRenderedPageBreak/>
                    <w:t xml:space="preserve">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86408D" w14:paraId="09FB3F91" w14:textId="77777777" w:rsidTr="00300921">
              <w:tc>
                <w:tcPr>
                  <w:tcW w:w="1087" w:type="dxa"/>
                </w:tcPr>
                <w:p w14:paraId="5EFD5AB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88EA4C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535549C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6408D" w14:paraId="0F2BCF1F" w14:textId="77777777" w:rsidTr="00300921">
              <w:tc>
                <w:tcPr>
                  <w:tcW w:w="1087" w:type="dxa"/>
                </w:tcPr>
                <w:p w14:paraId="06C257F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8B5AB12"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C70B38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A4CBD1" w14:textId="77777777" w:rsidR="00163F15" w:rsidRPr="002C594E" w:rsidRDefault="00163F15" w:rsidP="00172D78">
                  <w:pPr>
                    <w:spacing w:before="120"/>
                    <w:jc w:val="both"/>
                    <w:rPr>
                      <w:rFonts w:ascii="Verdana" w:hAnsi="Verdana"/>
                      <w:sz w:val="16"/>
                      <w:szCs w:val="16"/>
                      <w:lang w:val="en-US"/>
                    </w:rPr>
                  </w:pPr>
                </w:p>
              </w:tc>
            </w:tr>
          </w:tbl>
          <w:p w14:paraId="1EB58299"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45FF31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4C73C65" w14:textId="77777777" w:rsidTr="00583DB6">
              <w:trPr>
                <w:trHeight w:val="242"/>
                <w:jc w:val="center"/>
              </w:trPr>
              <w:tc>
                <w:tcPr>
                  <w:tcW w:w="1129" w:type="dxa"/>
                </w:tcPr>
                <w:p w14:paraId="5FFE569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B4D658E" w14:textId="79F76DF6"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D5124E">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33DCBFC" w14:textId="77777777" w:rsidR="00163F15" w:rsidRPr="002C594E" w:rsidRDefault="00163F15" w:rsidP="00172D78">
                  <w:pPr>
                    <w:spacing w:before="120"/>
                    <w:jc w:val="both"/>
                    <w:rPr>
                      <w:rFonts w:ascii="Verdana" w:hAnsi="Verdana"/>
                      <w:sz w:val="16"/>
                      <w:szCs w:val="16"/>
                      <w:lang w:val="en-US"/>
                    </w:rPr>
                  </w:pPr>
                </w:p>
              </w:tc>
            </w:tr>
            <w:tr w:rsidR="00163F15" w:rsidRPr="002C594E" w14:paraId="44DB55F6" w14:textId="77777777" w:rsidTr="00583DB6">
              <w:trPr>
                <w:trHeight w:val="262"/>
                <w:jc w:val="center"/>
              </w:trPr>
              <w:tc>
                <w:tcPr>
                  <w:tcW w:w="1129" w:type="dxa"/>
                </w:tcPr>
                <w:p w14:paraId="3A64AAD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2FB8E4B" w14:textId="22954A5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D5124E">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78E9AF4" w14:textId="77777777" w:rsidR="00163F15" w:rsidRPr="002C594E" w:rsidRDefault="00163F15" w:rsidP="00172D78">
                  <w:pPr>
                    <w:spacing w:before="120"/>
                    <w:jc w:val="both"/>
                    <w:rPr>
                      <w:rFonts w:ascii="Verdana" w:hAnsi="Verdana"/>
                      <w:sz w:val="16"/>
                      <w:szCs w:val="16"/>
                      <w:lang w:val="en-US"/>
                    </w:rPr>
                  </w:pPr>
                </w:p>
              </w:tc>
            </w:tr>
            <w:tr w:rsidR="00163F15" w:rsidRPr="0086408D" w14:paraId="2DD71B04" w14:textId="77777777" w:rsidTr="00583DB6">
              <w:trPr>
                <w:trHeight w:val="1477"/>
                <w:jc w:val="center"/>
              </w:trPr>
              <w:tc>
                <w:tcPr>
                  <w:tcW w:w="1129" w:type="dxa"/>
                </w:tcPr>
                <w:p w14:paraId="2D7D979C"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62DFBF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D27E05C"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6408D" w14:paraId="16389D5F" w14:textId="77777777" w:rsidTr="00583DB6">
              <w:trPr>
                <w:trHeight w:val="790"/>
                <w:jc w:val="center"/>
              </w:trPr>
              <w:tc>
                <w:tcPr>
                  <w:tcW w:w="1129" w:type="dxa"/>
                </w:tcPr>
                <w:p w14:paraId="30342A0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C3CB2D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FA4F430" w14:textId="77777777" w:rsidR="00163F15" w:rsidRPr="002C594E" w:rsidRDefault="00163F15" w:rsidP="00172D78">
                  <w:pPr>
                    <w:spacing w:before="120"/>
                    <w:jc w:val="both"/>
                    <w:rPr>
                      <w:rFonts w:ascii="Verdana" w:hAnsi="Verdana"/>
                      <w:sz w:val="16"/>
                      <w:szCs w:val="16"/>
                      <w:lang w:val="en-US"/>
                    </w:rPr>
                  </w:pPr>
                </w:p>
              </w:tc>
            </w:tr>
          </w:tbl>
          <w:p w14:paraId="14FA0760" w14:textId="77777777" w:rsidR="009A54EC" w:rsidRPr="002C594E" w:rsidRDefault="009A54EC" w:rsidP="00172D78">
            <w:pPr>
              <w:spacing w:before="120"/>
              <w:jc w:val="center"/>
              <w:rPr>
                <w:rFonts w:ascii="Verdana" w:hAnsi="Verdana"/>
                <w:i/>
                <w:lang w:val="en-US"/>
              </w:rPr>
            </w:pPr>
          </w:p>
          <w:p w14:paraId="56F9BAC0"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57E3F8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757E77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257E71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149714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98B069C"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05895E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1F72CB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27B7B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563D52C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99DDAD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7E0EC3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Net Weigh</w:t>
            </w:r>
            <w:r w:rsidR="00CF25D6" w:rsidRPr="002C594E">
              <w:rPr>
                <w:rFonts w:ascii="Verdana" w:hAnsi="Verdana"/>
                <w:lang w:val="en-US"/>
              </w:rPr>
              <w:t>t</w:t>
            </w:r>
            <w:r w:rsidRPr="002C594E">
              <w:rPr>
                <w:rFonts w:ascii="Verdana" w:hAnsi="Verdana"/>
                <w:lang w:val="en-US"/>
              </w:rPr>
              <w:t xml:space="preserve"> (Kg.):</w:t>
            </w:r>
          </w:p>
          <w:p w14:paraId="5AD2640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45431E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D0BC1E3"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71A002E"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B85889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CD6560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5AE714D"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03D8A5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3F1E12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156BCFA"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9CA4AE" w14:textId="77777777" w:rsidR="00583DB6" w:rsidRPr="002C594E" w:rsidRDefault="00583DB6" w:rsidP="00F6263E">
            <w:pPr>
              <w:spacing w:before="120"/>
              <w:ind w:left="318" w:hanging="318"/>
              <w:rPr>
                <w:rFonts w:ascii="Verdana" w:hAnsi="Verdana"/>
                <w:i/>
                <w:sz w:val="16"/>
                <w:szCs w:val="16"/>
                <w:lang w:val="en-US"/>
              </w:rPr>
            </w:pPr>
          </w:p>
          <w:p w14:paraId="3F66636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5FF549B"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F5DAC6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7AAD89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042BF3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BAD7B1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957F55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E6C48E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B366DAA"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219C3C3"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177E1BC" w14:textId="77777777" w:rsidR="00583DB6" w:rsidRPr="00B11378" w:rsidRDefault="00583DB6" w:rsidP="00B11378">
            <w:pPr>
              <w:spacing w:before="120"/>
              <w:rPr>
                <w:rFonts w:ascii="Verdana" w:hAnsi="Verdana"/>
                <w:i/>
                <w:sz w:val="16"/>
                <w:szCs w:val="16"/>
                <w:lang w:val="en-US"/>
              </w:rPr>
            </w:pPr>
          </w:p>
          <w:p w14:paraId="1F1BD798" w14:textId="77777777" w:rsidR="00556D8D" w:rsidRDefault="00F6263E" w:rsidP="00583DB6">
            <w:pPr>
              <w:spacing w:before="120"/>
              <w:ind w:left="318" w:hanging="318"/>
              <w:rPr>
                <w:rFonts w:ascii="Verdana" w:hAnsi="Verdana"/>
                <w:lang w:val="en-US"/>
              </w:rPr>
            </w:pPr>
            <w:r>
              <w:rPr>
                <w:rFonts w:ascii="Verdana" w:hAnsi="Verdana"/>
                <w:lang w:val="en-US"/>
              </w:rPr>
              <w:tab/>
            </w:r>
          </w:p>
          <w:p w14:paraId="0A2AA416"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0E5868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065EAA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0E75F0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734A9DD" w14:textId="77777777" w:rsidR="00573C7D" w:rsidRPr="002C594E" w:rsidRDefault="00573C7D" w:rsidP="00172D78">
            <w:pPr>
              <w:spacing w:before="120"/>
              <w:rPr>
                <w:rFonts w:ascii="Verdana" w:hAnsi="Verdana"/>
                <w:i/>
                <w:sz w:val="16"/>
                <w:szCs w:val="16"/>
                <w:lang w:val="en-US"/>
              </w:rPr>
            </w:pPr>
          </w:p>
          <w:p w14:paraId="4A6570D5"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0A66FC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C19E074"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16666E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6408D" w14:paraId="624EA37B" w14:textId="77777777" w:rsidTr="00394C48">
        <w:trPr>
          <w:trHeight w:val="1737"/>
        </w:trPr>
        <w:tc>
          <w:tcPr>
            <w:tcW w:w="9320" w:type="dxa"/>
            <w:shd w:val="clear" w:color="auto" w:fill="auto"/>
          </w:tcPr>
          <w:p w14:paraId="70861F7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47285AD" w14:textId="6A49B461"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CD3AAF">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87F2F84"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DE29F4A"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6408D" w14:paraId="4F0446B0" w14:textId="77777777" w:rsidTr="00163F15">
        <w:trPr>
          <w:trHeight w:val="832"/>
        </w:trPr>
        <w:tc>
          <w:tcPr>
            <w:tcW w:w="9320" w:type="dxa"/>
            <w:shd w:val="clear" w:color="auto" w:fill="auto"/>
          </w:tcPr>
          <w:p w14:paraId="7A05D28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C69FCE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916FF0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241BD34"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2189CC2"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6408D" w14:paraId="0BF1CC8E" w14:textId="77777777" w:rsidTr="00394C48">
        <w:tc>
          <w:tcPr>
            <w:tcW w:w="9320" w:type="dxa"/>
            <w:shd w:val="clear" w:color="auto" w:fill="auto"/>
          </w:tcPr>
          <w:p w14:paraId="3542C1F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D18654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64117CF" w14:textId="77777777" w:rsidR="001E1265" w:rsidRPr="002C594E" w:rsidRDefault="001E1265" w:rsidP="00172D78">
      <w:pPr>
        <w:spacing w:before="120"/>
        <w:ind w:left="-567"/>
        <w:rPr>
          <w:rFonts w:ascii="Verdana" w:hAnsi="Verdana"/>
          <w:i/>
          <w:sz w:val="16"/>
          <w:szCs w:val="16"/>
          <w:lang w:val="en-US"/>
        </w:rPr>
      </w:pPr>
    </w:p>
    <w:p w14:paraId="1A3B5132"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979E22" w14:textId="77777777" w:rsidR="00F5699A" w:rsidRDefault="00F5699A">
      <w:r>
        <w:separator/>
      </w:r>
    </w:p>
  </w:endnote>
  <w:endnote w:type="continuationSeparator" w:id="0">
    <w:p w14:paraId="0DE26E35"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4E8EE" w14:textId="77777777" w:rsidR="00AB1505" w:rsidRDefault="00AB150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17F71"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D5124E" w:rsidRPr="001E1265" w14:paraId="28E206F6" w14:textId="77777777" w:rsidTr="00CF0FA3">
      <w:tc>
        <w:tcPr>
          <w:tcW w:w="567" w:type="dxa"/>
          <w:tcBorders>
            <w:top w:val="single" w:sz="4" w:space="0" w:color="000000"/>
            <w:left w:val="single" w:sz="4" w:space="0" w:color="000000"/>
            <w:bottom w:val="single" w:sz="4" w:space="0" w:color="000000"/>
          </w:tcBorders>
          <w:vAlign w:val="center"/>
        </w:tcPr>
        <w:p w14:paraId="62A2C7D9" w14:textId="2E4602B2" w:rsidR="00D5124E" w:rsidRPr="001E1265" w:rsidRDefault="00D5124E" w:rsidP="00D5124E">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tcBorders>
          <w:vAlign w:val="center"/>
        </w:tcPr>
        <w:p w14:paraId="19D9B9B5" w14:textId="4E380359" w:rsidR="00D5124E" w:rsidRDefault="00D5124E" w:rsidP="00D5124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50B6217B" w14:textId="55F12B4A" w:rsidR="00D5124E" w:rsidRDefault="00D5124E" w:rsidP="00D5124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0E8AF75B" w14:textId="05D1AFC6" w:rsidR="00D5124E" w:rsidRDefault="00AB1505" w:rsidP="00AB1505">
          <w:pPr>
            <w:pStyle w:val="Pidipagina"/>
            <w:snapToGrid w:val="0"/>
            <w:jc w:val="center"/>
            <w:rPr>
              <w:rFonts w:ascii="Verdana" w:hAnsi="Verdana"/>
              <w:sz w:val="16"/>
              <w:szCs w:val="16"/>
              <w:lang w:val="en-US"/>
            </w:rPr>
          </w:pPr>
          <w:r w:rsidRPr="00AB1505">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3FB76083" w14:textId="77777777" w:rsidR="00D5124E" w:rsidRDefault="00D5124E" w:rsidP="00D5124E">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0440113D" w14:textId="78FE6278" w:rsidR="00D5124E" w:rsidRDefault="00D5124E" w:rsidP="00D5124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55C2" w:rsidRPr="001E1265" w14:paraId="404D2D63" w14:textId="77777777" w:rsidTr="00CF0FA3">
      <w:tc>
        <w:tcPr>
          <w:tcW w:w="567" w:type="dxa"/>
          <w:tcBorders>
            <w:top w:val="single" w:sz="4" w:space="0" w:color="000000"/>
            <w:left w:val="single" w:sz="4" w:space="0" w:color="000000"/>
            <w:bottom w:val="single" w:sz="4" w:space="0" w:color="000000"/>
          </w:tcBorders>
          <w:vAlign w:val="center"/>
        </w:tcPr>
        <w:p w14:paraId="0231CEE2" w14:textId="77777777" w:rsidR="00CE55C2" w:rsidRPr="001E1265" w:rsidRDefault="00CE55C2"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BDA5A77" w14:textId="77777777" w:rsidR="00CE55C2" w:rsidRDefault="00CE55C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2CD6113" w14:textId="77777777" w:rsidR="00CE55C2" w:rsidRDefault="00CE55C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C11D836" w14:textId="77777777" w:rsidR="00CE55C2" w:rsidRDefault="00CE55C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3A0864F" w14:textId="77777777" w:rsidR="00CE55C2" w:rsidRDefault="00CE55C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BD2FAA4" w14:textId="77777777" w:rsidR="00F5699A" w:rsidRDefault="00F5699A" w:rsidP="00CF0FA3">
    <w:pPr>
      <w:pStyle w:val="Pidipagina"/>
      <w:jc w:val="center"/>
    </w:pPr>
  </w:p>
  <w:p w14:paraId="17E650F4"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C37FA0"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37FA0" w:rsidRPr="00CF0FA3">
      <w:rPr>
        <w:rFonts w:ascii="Verdana" w:hAnsi="Verdana"/>
        <w:sz w:val="16"/>
        <w:szCs w:val="16"/>
      </w:rPr>
      <w:fldChar w:fldCharType="separate"/>
    </w:r>
    <w:r w:rsidR="009C76D0">
      <w:rPr>
        <w:rFonts w:ascii="Verdana" w:hAnsi="Verdana"/>
        <w:noProof/>
        <w:sz w:val="16"/>
        <w:szCs w:val="16"/>
      </w:rPr>
      <w:t>3</w:t>
    </w:r>
    <w:r w:rsidR="00C37FA0"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D86DC8A" w14:textId="77777777" w:rsidTr="001B1240">
      <w:tc>
        <w:tcPr>
          <w:tcW w:w="657" w:type="dxa"/>
          <w:tcBorders>
            <w:top w:val="single" w:sz="4" w:space="0" w:color="000000"/>
            <w:left w:val="single" w:sz="4" w:space="0" w:color="000000"/>
            <w:bottom w:val="single" w:sz="4" w:space="0" w:color="000000"/>
          </w:tcBorders>
          <w:vAlign w:val="center"/>
        </w:tcPr>
        <w:p w14:paraId="0B51A0F8"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59906A3"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AA06C0F"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75E7B47"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EAC27FC" w14:textId="77777777" w:rsidR="00F5699A" w:rsidRPr="001B1240" w:rsidRDefault="00F5699A" w:rsidP="001B1240">
          <w:pPr>
            <w:pStyle w:val="Pidipagina"/>
            <w:snapToGrid w:val="0"/>
            <w:jc w:val="center"/>
            <w:rPr>
              <w:rFonts w:ascii="Verdana" w:hAnsi="Verdana"/>
            </w:rPr>
          </w:pPr>
        </w:p>
      </w:tc>
    </w:tr>
    <w:tr w:rsidR="00F5699A" w14:paraId="2509F377" w14:textId="77777777" w:rsidTr="001B1240">
      <w:tc>
        <w:tcPr>
          <w:tcW w:w="657" w:type="dxa"/>
          <w:tcBorders>
            <w:left w:val="single" w:sz="4" w:space="0" w:color="000000"/>
            <w:bottom w:val="single" w:sz="4" w:space="0" w:color="000000"/>
          </w:tcBorders>
          <w:vAlign w:val="center"/>
        </w:tcPr>
        <w:p w14:paraId="19C78CDA"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7733E32"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B25C414"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2E00AC8"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80A7A7D"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09CDDED8"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69B57" w14:textId="77777777" w:rsidR="00F5699A" w:rsidRDefault="00F5699A">
      <w:r>
        <w:separator/>
      </w:r>
    </w:p>
  </w:footnote>
  <w:footnote w:type="continuationSeparator" w:id="0">
    <w:p w14:paraId="6807FC9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BF2AF" w14:textId="77777777" w:rsidR="00AB1505" w:rsidRDefault="00AB150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33164C0C" w14:textId="77777777" w:rsidTr="00CE55C2">
      <w:trPr>
        <w:trHeight w:val="838"/>
      </w:trPr>
      <w:tc>
        <w:tcPr>
          <w:tcW w:w="2836" w:type="dxa"/>
          <w:tcBorders>
            <w:top w:val="single" w:sz="4" w:space="0" w:color="000000"/>
            <w:left w:val="single" w:sz="4" w:space="0" w:color="000000"/>
            <w:bottom w:val="single" w:sz="4" w:space="0" w:color="000000"/>
          </w:tcBorders>
          <w:vAlign w:val="center"/>
        </w:tcPr>
        <w:p w14:paraId="25E4EAC5"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A0F5FAE"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AD6876E" w14:textId="77777777" w:rsidR="00F5699A" w:rsidRPr="00A37DFF" w:rsidRDefault="00F5699A" w:rsidP="00581C6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2C1878">
            <w:rPr>
              <w:rFonts w:ascii="Verdana" w:hAnsi="Verdana"/>
              <w:b/>
              <w:bCs/>
              <w:sz w:val="24"/>
              <w:szCs w:val="24"/>
            </w:rPr>
            <w:t>159</w:t>
          </w:r>
          <w:r w:rsidR="00581C6E">
            <w:rPr>
              <w:rFonts w:ascii="Verdana" w:hAnsi="Verdana"/>
              <w:b/>
              <w:bCs/>
              <w:sz w:val="24"/>
              <w:szCs w:val="24"/>
            </w:rPr>
            <w:t xml:space="preserve"> </w:t>
          </w:r>
          <w:r w:rsidRPr="00A37DFF">
            <w:rPr>
              <w:rFonts w:ascii="Verdana" w:hAnsi="Verdana"/>
              <w:b/>
              <w:bCs/>
              <w:sz w:val="24"/>
              <w:szCs w:val="24"/>
            </w:rPr>
            <w:t>EN</w:t>
          </w:r>
        </w:p>
      </w:tc>
    </w:tr>
  </w:tbl>
  <w:p w14:paraId="79702DF7"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14CB10BF" w14:textId="77777777">
      <w:trPr>
        <w:trHeight w:val="838"/>
      </w:trPr>
      <w:tc>
        <w:tcPr>
          <w:tcW w:w="1896" w:type="dxa"/>
          <w:tcBorders>
            <w:top w:val="single" w:sz="4" w:space="0" w:color="000000"/>
            <w:left w:val="single" w:sz="4" w:space="0" w:color="000000"/>
            <w:bottom w:val="single" w:sz="4" w:space="0" w:color="000000"/>
          </w:tcBorders>
          <w:vAlign w:val="center"/>
        </w:tcPr>
        <w:p w14:paraId="4AA3012C"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A70CA07"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4034E9B"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0DEB3E8B"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C37FA0" w:rsidRPr="004A3161">
            <w:rPr>
              <w:rFonts w:ascii="Verdana" w:hAnsi="Verdana"/>
              <w:bCs/>
              <w:sz w:val="24"/>
              <w:szCs w:val="24"/>
            </w:rPr>
            <w:fldChar w:fldCharType="begin"/>
          </w:r>
          <w:r w:rsidRPr="004A3161">
            <w:rPr>
              <w:rFonts w:ascii="Verdana" w:hAnsi="Verdana"/>
              <w:bCs/>
              <w:sz w:val="24"/>
              <w:szCs w:val="24"/>
            </w:rPr>
            <w:instrText xml:space="preserve"> PAGE </w:instrText>
          </w:r>
          <w:r w:rsidR="00C37FA0" w:rsidRPr="004A3161">
            <w:rPr>
              <w:rFonts w:ascii="Verdana" w:hAnsi="Verdana"/>
              <w:bCs/>
              <w:sz w:val="24"/>
              <w:szCs w:val="24"/>
            </w:rPr>
            <w:fldChar w:fldCharType="separate"/>
          </w:r>
          <w:r>
            <w:rPr>
              <w:rFonts w:ascii="Verdana" w:hAnsi="Verdana"/>
              <w:bCs/>
              <w:noProof/>
              <w:sz w:val="24"/>
              <w:szCs w:val="24"/>
            </w:rPr>
            <w:t>1</w:t>
          </w:r>
          <w:r w:rsidR="00C37FA0" w:rsidRPr="004A3161">
            <w:rPr>
              <w:rFonts w:ascii="Verdana" w:hAnsi="Verdana"/>
              <w:bCs/>
              <w:sz w:val="24"/>
              <w:szCs w:val="24"/>
            </w:rPr>
            <w:fldChar w:fldCharType="end"/>
          </w:r>
          <w:r w:rsidRPr="004A3161">
            <w:rPr>
              <w:rFonts w:ascii="Verdana" w:hAnsi="Verdana"/>
              <w:bCs/>
              <w:sz w:val="24"/>
              <w:szCs w:val="24"/>
            </w:rPr>
            <w:t>/6</w:t>
          </w:r>
        </w:p>
      </w:tc>
    </w:tr>
  </w:tbl>
  <w:p w14:paraId="4D4E3658"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209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2B82"/>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1878"/>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3BA6"/>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1C6E"/>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B78D5"/>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408D"/>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850ED"/>
    <w:rsid w:val="00991A1F"/>
    <w:rsid w:val="009A108B"/>
    <w:rsid w:val="009A2E24"/>
    <w:rsid w:val="009A54EC"/>
    <w:rsid w:val="009A5C78"/>
    <w:rsid w:val="009A6065"/>
    <w:rsid w:val="009B3F11"/>
    <w:rsid w:val="009B7823"/>
    <w:rsid w:val="009C76D0"/>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1505"/>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37FA0"/>
    <w:rsid w:val="00C6446D"/>
    <w:rsid w:val="00C71D21"/>
    <w:rsid w:val="00C7474A"/>
    <w:rsid w:val="00C7733F"/>
    <w:rsid w:val="00C83149"/>
    <w:rsid w:val="00C833C2"/>
    <w:rsid w:val="00C84692"/>
    <w:rsid w:val="00C879E6"/>
    <w:rsid w:val="00CA304A"/>
    <w:rsid w:val="00CB5761"/>
    <w:rsid w:val="00CD3AAF"/>
    <w:rsid w:val="00CE1B51"/>
    <w:rsid w:val="00CE55C2"/>
    <w:rsid w:val="00CF0FA3"/>
    <w:rsid w:val="00CF12AA"/>
    <w:rsid w:val="00CF25D6"/>
    <w:rsid w:val="00D05198"/>
    <w:rsid w:val="00D13102"/>
    <w:rsid w:val="00D155E3"/>
    <w:rsid w:val="00D438A4"/>
    <w:rsid w:val="00D4399F"/>
    <w:rsid w:val="00D45B18"/>
    <w:rsid w:val="00D5084F"/>
    <w:rsid w:val="00D5124E"/>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4490E"/>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2097"/>
    <o:shapelayout v:ext="edit">
      <o:idmap v:ext="edit" data="1"/>
    </o:shapelayout>
  </w:shapeDefaults>
  <w:decimalSymbol w:val=","/>
  <w:listSeparator w:val=";"/>
  <w14:docId w14:val="73F6A527"/>
  <w15:docId w15:val="{617FD770-624A-440C-A80F-FF0E1B27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444980">
      <w:bodyDiv w:val="1"/>
      <w:marLeft w:val="0"/>
      <w:marRight w:val="0"/>
      <w:marTop w:val="0"/>
      <w:marBottom w:val="0"/>
      <w:divBdr>
        <w:top w:val="none" w:sz="0" w:space="0" w:color="auto"/>
        <w:left w:val="none" w:sz="0" w:space="0" w:color="auto"/>
        <w:bottom w:val="none" w:sz="0" w:space="0" w:color="auto"/>
        <w:right w:val="none" w:sz="0" w:space="0" w:color="auto"/>
      </w:divBdr>
    </w:div>
    <w:div w:id="261651204">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42CC2-C798-47B9-B10E-256149762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Pages>
  <Words>1972</Words>
  <Characters>11245</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2017-03-31T06:49:00Z</cp:lastPrinted>
  <dcterms:created xsi:type="dcterms:W3CDTF">2016-04-01T08:02:00Z</dcterms:created>
  <dcterms:modified xsi:type="dcterms:W3CDTF">2022-03-03T10:47:00Z</dcterms:modified>
  <cp:category>Ufficio Qualità</cp:category>
  <cp:contentStatus>Rev. 2</cp:contentStatus>
</cp:coreProperties>
</file>