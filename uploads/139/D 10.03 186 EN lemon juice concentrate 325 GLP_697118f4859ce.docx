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A4D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D50D2" w14:paraId="650E65A0" w14:textId="77777777" w:rsidTr="00394C48">
        <w:trPr>
          <w:trHeight w:val="1399"/>
        </w:trPr>
        <w:tc>
          <w:tcPr>
            <w:tcW w:w="9210" w:type="dxa"/>
            <w:shd w:val="clear" w:color="auto" w:fill="auto"/>
          </w:tcPr>
          <w:p w14:paraId="050A67A3" w14:textId="1D807329" w:rsidR="00AD50D2"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A404DD">
              <w:rPr>
                <w:rFonts w:ascii="Verdana" w:hAnsi="Verdana"/>
                <w:lang w:val="en-US"/>
              </w:rPr>
              <w:t>32</w:t>
            </w:r>
            <w:r w:rsidR="00C5073F">
              <w:rPr>
                <w:rFonts w:ascii="Verdana" w:hAnsi="Verdana"/>
                <w:lang w:val="en-US"/>
              </w:rPr>
              <w:t>5</w:t>
            </w:r>
            <w:r w:rsidR="00F70319" w:rsidRPr="00B24FEE">
              <w:rPr>
                <w:rFonts w:ascii="Verdana" w:hAnsi="Verdana"/>
                <w:lang w:val="en-US"/>
              </w:rPr>
              <w:t xml:space="preserve"> GPL  </w:t>
            </w:r>
          </w:p>
          <w:p w14:paraId="7B369846" w14:textId="0D3A5138"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A404DD">
              <w:rPr>
                <w:rFonts w:ascii="Verdana" w:hAnsi="Verdana"/>
                <w:i/>
                <w:lang w:val="en-US"/>
              </w:rPr>
              <w:t>32</w:t>
            </w:r>
            <w:r w:rsidR="00C5073F">
              <w:rPr>
                <w:rFonts w:ascii="Verdana" w:hAnsi="Verdana"/>
                <w:i/>
                <w:lang w:val="en-US"/>
              </w:rPr>
              <w:t>5</w:t>
            </w:r>
            <w:r w:rsidR="00F70319" w:rsidRPr="00BD0284">
              <w:rPr>
                <w:rFonts w:ascii="Verdana" w:hAnsi="Verdana"/>
                <w:i/>
                <w:lang w:val="en-US"/>
              </w:rPr>
              <w:t xml:space="preserve"> GPL</w:t>
            </w:r>
          </w:p>
          <w:p w14:paraId="787CC13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50D2">
              <w:rPr>
                <w:rFonts w:ascii="Verdana" w:hAnsi="Verdana"/>
                <w:lang w:val="en-US"/>
              </w:rPr>
              <w:t>CLS</w:t>
            </w:r>
          </w:p>
        </w:tc>
      </w:tr>
    </w:tbl>
    <w:p w14:paraId="745D9FEF" w14:textId="77777777" w:rsidR="00B13991" w:rsidRDefault="00B13991" w:rsidP="00257592">
      <w:pPr>
        <w:spacing w:before="120"/>
        <w:ind w:left="720"/>
        <w:rPr>
          <w:rFonts w:ascii="Verdana" w:hAnsi="Verdana"/>
          <w:b/>
          <w:sz w:val="8"/>
          <w:szCs w:val="8"/>
          <w:lang w:val="en-US"/>
        </w:rPr>
      </w:pPr>
    </w:p>
    <w:p w14:paraId="46CD9AD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B7B66" w14:paraId="0C93C4C7" w14:textId="77777777" w:rsidTr="00257592">
        <w:trPr>
          <w:trHeight w:val="3578"/>
        </w:trPr>
        <w:tc>
          <w:tcPr>
            <w:tcW w:w="9238" w:type="dxa"/>
            <w:shd w:val="clear" w:color="auto" w:fill="auto"/>
          </w:tcPr>
          <w:p w14:paraId="58BA3698"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ACD5529"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3248EDF9" w14:textId="77777777" w:rsidR="0042012D" w:rsidRPr="005D3328" w:rsidRDefault="0042012D" w:rsidP="00583DB6">
            <w:pPr>
              <w:tabs>
                <w:tab w:val="left" w:pos="284"/>
                <w:tab w:val="left" w:pos="3402"/>
              </w:tabs>
              <w:spacing w:before="120" w:after="120"/>
              <w:rPr>
                <w:rFonts w:ascii="Verdana" w:hAnsi="Verdana"/>
                <w:i/>
                <w:lang w:val="en-US"/>
              </w:rPr>
            </w:pPr>
          </w:p>
          <w:p w14:paraId="32DE287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0FC37A95" w14:textId="77777777" w:rsidR="00583DB6" w:rsidRPr="005D3328" w:rsidRDefault="00583DB6" w:rsidP="00583DB6">
            <w:pPr>
              <w:tabs>
                <w:tab w:val="left" w:pos="284"/>
                <w:tab w:val="left" w:pos="3402"/>
              </w:tabs>
              <w:spacing w:before="120" w:after="120"/>
              <w:rPr>
                <w:rFonts w:ascii="Verdana" w:hAnsi="Verdana"/>
                <w:i/>
                <w:lang w:val="en-US"/>
              </w:rPr>
            </w:pPr>
          </w:p>
          <w:p w14:paraId="59426AB0"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6403C37E"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7F6FA5A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793281DB"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21ACA360"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7704543E"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7C20BB7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0EC4C8A2"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E51A0D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BF0BF04" w14:textId="77777777" w:rsidR="00583DB6" w:rsidRDefault="00583DB6" w:rsidP="00257592">
      <w:pPr>
        <w:spacing w:before="120"/>
        <w:rPr>
          <w:rFonts w:ascii="Verdana" w:hAnsi="Verdana"/>
          <w:b/>
          <w:sz w:val="8"/>
          <w:szCs w:val="8"/>
          <w:lang w:val="en-US"/>
        </w:rPr>
      </w:pPr>
    </w:p>
    <w:p w14:paraId="7DDCC32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38CDE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B7B66" w14:paraId="57493AD1" w14:textId="77777777" w:rsidTr="00583DB6">
        <w:trPr>
          <w:trHeight w:val="4575"/>
        </w:trPr>
        <w:tc>
          <w:tcPr>
            <w:tcW w:w="9210" w:type="dxa"/>
            <w:tcBorders>
              <w:bottom w:val="nil"/>
            </w:tcBorders>
          </w:tcPr>
          <w:p w14:paraId="333FB2B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DB7FF3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DB7B66" w14:paraId="01627DB4" w14:textId="77777777" w:rsidTr="00F70319">
              <w:trPr>
                <w:trHeight w:hRule="exact" w:val="501"/>
              </w:trPr>
              <w:tc>
                <w:tcPr>
                  <w:tcW w:w="1297" w:type="dxa"/>
                  <w:vAlign w:val="center"/>
                </w:tcPr>
                <w:p w14:paraId="06C751B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797178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A6D558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F77EA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65BAB4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5C77F1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DB7B66" w14:paraId="3BC81636" w14:textId="77777777" w:rsidTr="00F70319">
              <w:trPr>
                <w:trHeight w:hRule="exact" w:val="501"/>
              </w:trPr>
              <w:tc>
                <w:tcPr>
                  <w:tcW w:w="1297" w:type="dxa"/>
                  <w:vAlign w:val="center"/>
                </w:tcPr>
                <w:p w14:paraId="3A7D23A7"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DCD9F86" w14:textId="77777777" w:rsidR="00A619B9" w:rsidRPr="004726BC" w:rsidRDefault="00A619B9" w:rsidP="00AD50D2">
                  <w:pPr>
                    <w:jc w:val="center"/>
                    <w:rPr>
                      <w:rFonts w:ascii="Verdana" w:hAnsi="Verdana"/>
                      <w:sz w:val="14"/>
                      <w:szCs w:val="16"/>
                      <w:lang w:val="en-US"/>
                    </w:rPr>
                  </w:pPr>
                  <w:r w:rsidRPr="004726BC">
                    <w:rPr>
                      <w:rFonts w:ascii="Verdana" w:hAnsi="Verdana"/>
                      <w:sz w:val="14"/>
                      <w:szCs w:val="16"/>
                      <w:lang w:val="en-US"/>
                    </w:rPr>
                    <w:t>&gt;4</w:t>
                  </w:r>
                  <w:r w:rsidR="00A404DD">
                    <w:rPr>
                      <w:rFonts w:ascii="Verdana" w:hAnsi="Verdana"/>
                      <w:sz w:val="14"/>
                      <w:szCs w:val="16"/>
                      <w:lang w:val="en-US"/>
                    </w:rPr>
                    <w:t>0</w:t>
                  </w:r>
                </w:p>
              </w:tc>
              <w:tc>
                <w:tcPr>
                  <w:tcW w:w="737" w:type="dxa"/>
                  <w:vAlign w:val="center"/>
                </w:tcPr>
                <w:p w14:paraId="046DC587"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023F8A9D"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5AB54FD9"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78C5151E"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DB7B66" w14:paraId="01426BD9" w14:textId="77777777" w:rsidTr="00F70319">
              <w:trPr>
                <w:trHeight w:hRule="exact" w:val="501"/>
              </w:trPr>
              <w:tc>
                <w:tcPr>
                  <w:tcW w:w="1297" w:type="dxa"/>
                  <w:vAlign w:val="center"/>
                </w:tcPr>
                <w:p w14:paraId="0608E844"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EC33998"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&gt;</w:t>
                  </w:r>
                  <w:r w:rsidR="00A404DD">
                    <w:rPr>
                      <w:rFonts w:ascii="Verdana" w:hAnsi="Verdana"/>
                      <w:sz w:val="16"/>
                      <w:szCs w:val="16"/>
                      <w:lang w:val="en-US"/>
                    </w:rPr>
                    <w:t>29</w:t>
                  </w:r>
                </w:p>
              </w:tc>
              <w:tc>
                <w:tcPr>
                  <w:tcW w:w="737" w:type="dxa"/>
                  <w:vAlign w:val="center"/>
                </w:tcPr>
                <w:p w14:paraId="42853B3C"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29.0</w:t>
                  </w:r>
                </w:p>
              </w:tc>
              <w:tc>
                <w:tcPr>
                  <w:tcW w:w="811" w:type="dxa"/>
                  <w:vAlign w:val="center"/>
                </w:tcPr>
                <w:p w14:paraId="0C3E3D6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4AC71CCB"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53A8794D"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DB7B66" w14:paraId="22BC7F01" w14:textId="77777777" w:rsidTr="00F70319">
              <w:trPr>
                <w:trHeight w:hRule="exact" w:val="501"/>
              </w:trPr>
              <w:tc>
                <w:tcPr>
                  <w:tcW w:w="1297" w:type="dxa"/>
                  <w:vAlign w:val="center"/>
                </w:tcPr>
                <w:p w14:paraId="6C301462"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0B8AE86B" w14:textId="5C84EFE9" w:rsidR="00A619B9" w:rsidRPr="004726BC" w:rsidRDefault="00C5073F" w:rsidP="00AD50D2">
                  <w:pPr>
                    <w:jc w:val="center"/>
                    <w:rPr>
                      <w:rFonts w:ascii="Verdana" w:hAnsi="Verdana"/>
                      <w:sz w:val="16"/>
                      <w:szCs w:val="16"/>
                      <w:lang w:val="en-US"/>
                    </w:rPr>
                  </w:pPr>
                  <w:r>
                    <w:rPr>
                      <w:rFonts w:ascii="Verdana" w:hAnsi="Verdana"/>
                      <w:sz w:val="16"/>
                      <w:szCs w:val="16"/>
                      <w:lang w:val="en-US"/>
                    </w:rPr>
                    <w:t>&gt;</w:t>
                  </w:r>
                  <w:r w:rsidR="00A619B9" w:rsidRPr="004726BC">
                    <w:rPr>
                      <w:rFonts w:ascii="Verdana" w:hAnsi="Verdana"/>
                      <w:sz w:val="16"/>
                      <w:szCs w:val="16"/>
                      <w:lang w:val="en-US"/>
                    </w:rPr>
                    <w:t>350</w:t>
                  </w:r>
                </w:p>
              </w:tc>
              <w:tc>
                <w:tcPr>
                  <w:tcW w:w="737" w:type="dxa"/>
                  <w:vAlign w:val="center"/>
                </w:tcPr>
                <w:p w14:paraId="6B0316C7" w14:textId="77777777" w:rsidR="00A619B9" w:rsidRPr="004726BC" w:rsidRDefault="00A619B9" w:rsidP="00AD50D2">
                  <w:pPr>
                    <w:tabs>
                      <w:tab w:val="decimal" w:pos="12"/>
                    </w:tabs>
                    <w:rPr>
                      <w:rFonts w:ascii="Verdana" w:hAnsi="Verdana"/>
                      <w:sz w:val="16"/>
                      <w:szCs w:val="16"/>
                      <w:lang w:val="en-US"/>
                    </w:rPr>
                  </w:pPr>
                </w:p>
              </w:tc>
              <w:tc>
                <w:tcPr>
                  <w:tcW w:w="811" w:type="dxa"/>
                  <w:vAlign w:val="center"/>
                </w:tcPr>
                <w:p w14:paraId="708DBC30" w14:textId="77777777" w:rsidR="00A619B9" w:rsidRPr="004726BC" w:rsidRDefault="00A619B9" w:rsidP="00AD50D2">
                  <w:pPr>
                    <w:tabs>
                      <w:tab w:val="decimal" w:pos="12"/>
                      <w:tab w:val="decimal" w:pos="417"/>
                    </w:tabs>
                    <w:jc w:val="center"/>
                    <w:rPr>
                      <w:rFonts w:ascii="Verdana" w:hAnsi="Verdana"/>
                      <w:sz w:val="16"/>
                      <w:szCs w:val="16"/>
                      <w:lang w:val="en-US"/>
                    </w:rPr>
                  </w:pPr>
                </w:p>
              </w:tc>
              <w:tc>
                <w:tcPr>
                  <w:tcW w:w="822" w:type="dxa"/>
                  <w:vAlign w:val="center"/>
                </w:tcPr>
                <w:p w14:paraId="08796CD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551EB4B"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DB7B66" w14:paraId="5120090F" w14:textId="77777777" w:rsidTr="00A619B9">
              <w:trPr>
                <w:trHeight w:hRule="exact" w:val="579"/>
              </w:trPr>
              <w:tc>
                <w:tcPr>
                  <w:tcW w:w="1297" w:type="dxa"/>
                  <w:vAlign w:val="center"/>
                </w:tcPr>
                <w:p w14:paraId="34610C46" w14:textId="77777777" w:rsidR="00A619B9" w:rsidRPr="004726BC" w:rsidRDefault="00A404DD" w:rsidP="00AD50D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4B47F7">
                    <w:rPr>
                      <w:rFonts w:ascii="Verdana" w:hAnsi="Verdana"/>
                      <w:i/>
                      <w:sz w:val="16"/>
                      <w:szCs w:val="16"/>
                      <w:lang w:val="en-US"/>
                    </w:rPr>
                    <w:t>s</w:t>
                  </w:r>
                  <w:r w:rsidR="00AD50D2">
                    <w:rPr>
                      <w:rFonts w:ascii="Verdana" w:hAnsi="Verdana"/>
                      <w:i/>
                      <w:sz w:val="16"/>
                      <w:szCs w:val="16"/>
                      <w:lang w:val="en-US"/>
                    </w:rPr>
                    <w:t xml:space="preserve"> 1500</w:t>
                  </w:r>
                </w:p>
              </w:tc>
              <w:tc>
                <w:tcPr>
                  <w:tcW w:w="825" w:type="dxa"/>
                  <w:vAlign w:val="center"/>
                </w:tcPr>
                <w:p w14:paraId="0A20BB24" w14:textId="6F9C5C11" w:rsidR="00A619B9" w:rsidRPr="004726BC" w:rsidRDefault="00C5073F" w:rsidP="00AD50D2">
                  <w:pPr>
                    <w:jc w:val="center"/>
                    <w:rPr>
                      <w:rFonts w:ascii="Verdana" w:hAnsi="Verdana"/>
                      <w:sz w:val="16"/>
                      <w:szCs w:val="16"/>
                      <w:lang w:val="en-US"/>
                    </w:rPr>
                  </w:pPr>
                  <w:r>
                    <w:rPr>
                      <w:rFonts w:ascii="Verdana" w:hAnsi="Verdana"/>
                      <w:sz w:val="16"/>
                      <w:szCs w:val="16"/>
                      <w:lang w:val="en-US"/>
                    </w:rPr>
                    <w:t>&gt;1</w:t>
                  </w:r>
                </w:p>
              </w:tc>
              <w:tc>
                <w:tcPr>
                  <w:tcW w:w="737" w:type="dxa"/>
                  <w:vAlign w:val="center"/>
                </w:tcPr>
                <w:p w14:paraId="24B80229" w14:textId="77777777" w:rsidR="00A619B9" w:rsidRPr="004726BC" w:rsidRDefault="00AD50D2" w:rsidP="00AD50D2">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4237AD92" w14:textId="77777777" w:rsidR="00A619B9" w:rsidRPr="004726BC" w:rsidRDefault="00AD50D2" w:rsidP="00AD50D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6D0A893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483FC2C6" w14:textId="77777777" w:rsidR="00A619B9" w:rsidRPr="004726BC" w:rsidRDefault="00A404DD" w:rsidP="00AD50D2">
                  <w:pPr>
                    <w:snapToGrid w:val="0"/>
                    <w:jc w:val="center"/>
                    <w:rPr>
                      <w:rFonts w:ascii="Verdana" w:hAnsi="Verdana"/>
                      <w:sz w:val="16"/>
                      <w:szCs w:val="16"/>
                      <w:lang w:val="en-US"/>
                    </w:rPr>
                  </w:pPr>
                  <w:r>
                    <w:rPr>
                      <w:rFonts w:ascii="Verdana" w:hAnsi="Verdana"/>
                      <w:sz w:val="16"/>
                      <w:szCs w:val="16"/>
                      <w:lang w:val="en-US"/>
                    </w:rPr>
                    <w:t>IFU 60,1991</w:t>
                  </w:r>
                </w:p>
              </w:tc>
            </w:tr>
            <w:tr w:rsidR="004B47F7" w:rsidRPr="00DB7B66" w14:paraId="2C95B608" w14:textId="77777777" w:rsidTr="00A619B9">
              <w:trPr>
                <w:trHeight w:hRule="exact" w:val="579"/>
              </w:trPr>
              <w:tc>
                <w:tcPr>
                  <w:tcW w:w="1297" w:type="dxa"/>
                  <w:vAlign w:val="center"/>
                </w:tcPr>
                <w:p w14:paraId="55086A33" w14:textId="4FC8698A" w:rsidR="004B47F7" w:rsidRPr="004726BC" w:rsidRDefault="00C5073F" w:rsidP="004B47F7">
                  <w:pPr>
                    <w:jc w:val="center"/>
                    <w:rPr>
                      <w:rFonts w:ascii="Verdana" w:hAnsi="Verdana"/>
                      <w:i/>
                      <w:sz w:val="16"/>
                      <w:szCs w:val="16"/>
                      <w:lang w:val="en-US"/>
                    </w:rPr>
                  </w:pPr>
                  <w:r>
                    <w:rPr>
                      <w:rFonts w:ascii="Verdana" w:hAnsi="Verdana"/>
                      <w:i/>
                      <w:sz w:val="16"/>
                      <w:szCs w:val="16"/>
                      <w:lang w:val="en-US"/>
                    </w:rPr>
                    <w:t>GPL</w:t>
                  </w:r>
                </w:p>
              </w:tc>
              <w:tc>
                <w:tcPr>
                  <w:tcW w:w="825" w:type="dxa"/>
                  <w:vAlign w:val="center"/>
                </w:tcPr>
                <w:p w14:paraId="3EDF19FE" w14:textId="3614826C" w:rsidR="004B47F7" w:rsidRPr="004726BC" w:rsidRDefault="00C5073F" w:rsidP="004B47F7">
                  <w:pPr>
                    <w:jc w:val="center"/>
                    <w:rPr>
                      <w:rFonts w:ascii="Verdana" w:hAnsi="Verdana"/>
                      <w:sz w:val="16"/>
                      <w:szCs w:val="16"/>
                      <w:lang w:val="en-US"/>
                    </w:rPr>
                  </w:pPr>
                  <w:r>
                    <w:rPr>
                      <w:rFonts w:ascii="Verdana" w:hAnsi="Verdana"/>
                      <w:sz w:val="16"/>
                      <w:szCs w:val="16"/>
                      <w:lang w:val="en-US"/>
                    </w:rPr>
                    <w:t>&gt;320</w:t>
                  </w:r>
                </w:p>
              </w:tc>
              <w:tc>
                <w:tcPr>
                  <w:tcW w:w="737" w:type="dxa"/>
                  <w:vAlign w:val="center"/>
                </w:tcPr>
                <w:p w14:paraId="0FF4FB98" w14:textId="6C04A05C" w:rsidR="004B47F7" w:rsidRPr="004726BC" w:rsidRDefault="00C5073F" w:rsidP="004B47F7">
                  <w:pPr>
                    <w:tabs>
                      <w:tab w:val="decimal" w:pos="12"/>
                    </w:tabs>
                    <w:jc w:val="center"/>
                    <w:rPr>
                      <w:rFonts w:ascii="Verdana" w:hAnsi="Verdana"/>
                      <w:sz w:val="16"/>
                      <w:szCs w:val="16"/>
                      <w:lang w:val="en-US"/>
                    </w:rPr>
                  </w:pPr>
                  <w:r>
                    <w:rPr>
                      <w:rFonts w:ascii="Verdana" w:hAnsi="Verdana"/>
                      <w:sz w:val="16"/>
                      <w:szCs w:val="16"/>
                      <w:lang w:val="en-US"/>
                    </w:rPr>
                    <w:t>320</w:t>
                  </w:r>
                </w:p>
              </w:tc>
              <w:tc>
                <w:tcPr>
                  <w:tcW w:w="811" w:type="dxa"/>
                  <w:vAlign w:val="center"/>
                </w:tcPr>
                <w:p w14:paraId="4464B349" w14:textId="52E1760E" w:rsidR="004B47F7" w:rsidRPr="004726BC" w:rsidRDefault="00C5073F" w:rsidP="004B47F7">
                  <w:pPr>
                    <w:tabs>
                      <w:tab w:val="decimal" w:pos="12"/>
                      <w:tab w:val="decimal" w:pos="417"/>
                    </w:tabs>
                    <w:jc w:val="center"/>
                    <w:rPr>
                      <w:rFonts w:ascii="Verdana" w:hAnsi="Verdana"/>
                      <w:sz w:val="16"/>
                      <w:szCs w:val="16"/>
                      <w:lang w:val="en-US"/>
                    </w:rPr>
                  </w:pPr>
                  <w:r>
                    <w:rPr>
                      <w:rFonts w:ascii="Verdana" w:hAnsi="Verdana"/>
                      <w:sz w:val="16"/>
                      <w:szCs w:val="16"/>
                      <w:lang w:val="en-US"/>
                    </w:rPr>
                    <w:t>330</w:t>
                  </w:r>
                </w:p>
              </w:tc>
              <w:tc>
                <w:tcPr>
                  <w:tcW w:w="822" w:type="dxa"/>
                  <w:vAlign w:val="center"/>
                </w:tcPr>
                <w:p w14:paraId="663ED2C8" w14:textId="77777777" w:rsidR="004B47F7" w:rsidRPr="004726BC" w:rsidRDefault="004B47F7" w:rsidP="004B47F7">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32925A4" w14:textId="77777777" w:rsidR="004B47F7" w:rsidRPr="004726BC" w:rsidRDefault="004B47F7" w:rsidP="004B47F7">
                  <w:pPr>
                    <w:snapToGrid w:val="0"/>
                    <w:jc w:val="center"/>
                    <w:rPr>
                      <w:rFonts w:ascii="Verdana" w:hAnsi="Verdana"/>
                      <w:sz w:val="16"/>
                      <w:szCs w:val="16"/>
                      <w:lang w:val="en-US"/>
                    </w:rPr>
                  </w:pPr>
                  <w:r>
                    <w:rPr>
                      <w:rFonts w:ascii="Verdana" w:hAnsi="Verdana"/>
                      <w:sz w:val="16"/>
                      <w:szCs w:val="16"/>
                      <w:lang w:val="en-US"/>
                    </w:rPr>
                    <w:t>IFU 60,1991</w:t>
                  </w:r>
                </w:p>
              </w:tc>
            </w:tr>
          </w:tbl>
          <w:p w14:paraId="0675264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CA87A21" w14:textId="77777777" w:rsidTr="00583DB6">
        <w:trPr>
          <w:trHeight w:val="8345"/>
        </w:trPr>
        <w:tc>
          <w:tcPr>
            <w:tcW w:w="9210" w:type="dxa"/>
            <w:tcBorders>
              <w:top w:val="nil"/>
            </w:tcBorders>
          </w:tcPr>
          <w:p w14:paraId="2F624E6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9ED194D" w14:textId="77777777" w:rsidTr="00953535">
              <w:trPr>
                <w:trHeight w:hRule="exact" w:val="501"/>
                <w:tblHeader/>
              </w:trPr>
              <w:tc>
                <w:tcPr>
                  <w:tcW w:w="1303" w:type="dxa"/>
                  <w:vAlign w:val="center"/>
                </w:tcPr>
                <w:p w14:paraId="69667D2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DC93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131D7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5D5BA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89118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16FD28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896D37" w:rsidRPr="00BE4B5B" w14:paraId="559523FE" w14:textId="77777777" w:rsidTr="00F8761E">
              <w:trPr>
                <w:trHeight w:hRule="exact" w:val="680"/>
                <w:tblHeader/>
              </w:trPr>
              <w:tc>
                <w:tcPr>
                  <w:tcW w:w="1303" w:type="dxa"/>
                  <w:vAlign w:val="center"/>
                </w:tcPr>
                <w:p w14:paraId="77F09402"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636B064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1E9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CEAB12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29A6D59"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961BCD0"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896D37" w:rsidRPr="00BE4B5B" w14:paraId="7D4BECDB" w14:textId="77777777" w:rsidTr="00F8761E">
              <w:trPr>
                <w:trHeight w:hRule="exact" w:val="680"/>
                <w:tblHeader/>
              </w:trPr>
              <w:tc>
                <w:tcPr>
                  <w:tcW w:w="1303" w:type="dxa"/>
                  <w:vAlign w:val="center"/>
                </w:tcPr>
                <w:p w14:paraId="5592BC76"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954D80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6EF6FB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A9E635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95553C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7CA17C"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73A79EEE" w14:textId="77777777" w:rsidTr="00F8761E">
              <w:trPr>
                <w:trHeight w:hRule="exact" w:val="680"/>
                <w:tblHeader/>
              </w:trPr>
              <w:tc>
                <w:tcPr>
                  <w:tcW w:w="1303" w:type="dxa"/>
                  <w:vAlign w:val="center"/>
                </w:tcPr>
                <w:p w14:paraId="64CA937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4A87B9C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3EE218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18991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5A7C0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831AC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2BFFDA10" w14:textId="77777777" w:rsidTr="00F8761E">
              <w:trPr>
                <w:trHeight w:hRule="exact" w:val="680"/>
                <w:tblHeader/>
              </w:trPr>
              <w:tc>
                <w:tcPr>
                  <w:tcW w:w="1303" w:type="dxa"/>
                  <w:vAlign w:val="center"/>
                </w:tcPr>
                <w:p w14:paraId="008911B7"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57959B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3B72CEB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E70372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200A30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D7BA89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0BA07059" w14:textId="77777777" w:rsidTr="00F8761E">
              <w:trPr>
                <w:trHeight w:hRule="exact" w:val="680"/>
                <w:tblHeader/>
              </w:trPr>
              <w:tc>
                <w:tcPr>
                  <w:tcW w:w="1303" w:type="dxa"/>
                  <w:vAlign w:val="center"/>
                </w:tcPr>
                <w:p w14:paraId="115D618C"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673E1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6691258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58904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5A368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8F49FB9"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286F589B" w14:textId="77777777" w:rsidTr="00F8761E">
              <w:trPr>
                <w:trHeight w:hRule="exact" w:val="680"/>
                <w:tblHeader/>
              </w:trPr>
              <w:tc>
                <w:tcPr>
                  <w:tcW w:w="1303" w:type="dxa"/>
                  <w:vAlign w:val="center"/>
                </w:tcPr>
                <w:p w14:paraId="2502CEA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7BE27E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550E410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EE0AD1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C5D0A26"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85B0F87"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52A6EC6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DF3CF43" w14:textId="77777777" w:rsidTr="00977461">
              <w:trPr>
                <w:trHeight w:hRule="exact" w:val="510"/>
                <w:jc w:val="center"/>
              </w:trPr>
              <w:tc>
                <w:tcPr>
                  <w:tcW w:w="2228" w:type="dxa"/>
                  <w:vAlign w:val="center"/>
                </w:tcPr>
                <w:p w14:paraId="68C716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AFC31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9DB525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313FB1D3" w14:textId="77777777" w:rsidTr="00977461">
              <w:trPr>
                <w:trHeight w:hRule="exact" w:val="510"/>
                <w:jc w:val="center"/>
              </w:trPr>
              <w:tc>
                <w:tcPr>
                  <w:tcW w:w="2228" w:type="dxa"/>
                  <w:vAlign w:val="center"/>
                </w:tcPr>
                <w:p w14:paraId="0D634BD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561D69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5733EDF"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270834E" w14:textId="77777777" w:rsidTr="00977461">
              <w:trPr>
                <w:trHeight w:hRule="exact" w:val="510"/>
                <w:jc w:val="center"/>
              </w:trPr>
              <w:tc>
                <w:tcPr>
                  <w:tcW w:w="2228" w:type="dxa"/>
                  <w:vAlign w:val="center"/>
                </w:tcPr>
                <w:p w14:paraId="7395CA0F"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4759C8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F03DE36"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54DC56C" w14:textId="77777777" w:rsidTr="00977461">
              <w:trPr>
                <w:trHeight w:hRule="exact" w:val="510"/>
                <w:jc w:val="center"/>
              </w:trPr>
              <w:tc>
                <w:tcPr>
                  <w:tcW w:w="2228" w:type="dxa"/>
                  <w:vAlign w:val="center"/>
                </w:tcPr>
                <w:p w14:paraId="0169F7F8"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595A9426"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02F25259"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445F95A" w14:textId="77777777" w:rsidTr="00977461">
              <w:trPr>
                <w:trHeight w:hRule="exact" w:val="510"/>
                <w:jc w:val="center"/>
              </w:trPr>
              <w:tc>
                <w:tcPr>
                  <w:tcW w:w="2228" w:type="dxa"/>
                  <w:vAlign w:val="center"/>
                </w:tcPr>
                <w:p w14:paraId="339B96B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2F15965"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2FFF6803"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B7BEFBA" w14:textId="77777777" w:rsidR="004A7EF7" w:rsidRPr="002C594E" w:rsidRDefault="004A7EF7" w:rsidP="00853353">
            <w:pPr>
              <w:spacing w:before="100" w:beforeAutospacing="1"/>
              <w:rPr>
                <w:rFonts w:ascii="Verdana" w:hAnsi="Verdana"/>
                <w:b/>
                <w:sz w:val="8"/>
                <w:szCs w:val="8"/>
                <w:lang w:val="en-US"/>
              </w:rPr>
            </w:pPr>
          </w:p>
        </w:tc>
      </w:tr>
    </w:tbl>
    <w:p w14:paraId="0662096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E4B5B" w14:paraId="20F58D2E" w14:textId="77777777" w:rsidTr="00953535">
        <w:trPr>
          <w:trHeight w:val="3809"/>
        </w:trPr>
        <w:tc>
          <w:tcPr>
            <w:tcW w:w="9210" w:type="dxa"/>
          </w:tcPr>
          <w:p w14:paraId="7A0E62F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4F8902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EBFE96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369490A"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923E8D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1A747C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979A3C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A8D57F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73B78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15597D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BAF7B2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149C2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FB6555C"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735E0A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E4B5B" w14:paraId="6F3AE988" w14:textId="77777777" w:rsidTr="00F66929">
        <w:trPr>
          <w:trHeight w:val="557"/>
        </w:trPr>
        <w:tc>
          <w:tcPr>
            <w:tcW w:w="9210" w:type="dxa"/>
            <w:shd w:val="clear" w:color="auto" w:fill="auto"/>
          </w:tcPr>
          <w:p w14:paraId="38F7157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9FF710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7A05B4E"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3DDBB50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0BD74E9" w14:textId="189558C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w:t>
            </w:r>
            <w:r w:rsidR="00F70319" w:rsidRPr="00F70319">
              <w:rPr>
                <w:rFonts w:ascii="Verdana" w:hAnsi="Verdana"/>
                <w:lang w:val="en-US"/>
              </w:rPr>
              <w:lastRenderedPageBreak/>
              <w:t xml:space="preserve">Filtration </w:t>
            </w:r>
            <w:r w:rsidR="00C91C65">
              <w:rPr>
                <w:rFonts w:ascii="Verdana" w:hAnsi="Verdana"/>
                <w:lang w:val="en-US"/>
              </w:rPr>
              <w:t>and magnetic trap</w:t>
            </w:r>
            <w:r w:rsidR="00C91C65" w:rsidRPr="002C594E">
              <w:rPr>
                <w:rFonts w:ascii="Verdana" w:hAnsi="Verdana"/>
                <w:lang w:val="en-US"/>
              </w:rPr>
              <w:t xml:space="preserve"> </w:t>
            </w:r>
            <w:r w:rsidR="00C91C65">
              <w:rPr>
                <w:rFonts w:ascii="Verdana" w:hAnsi="Verdana"/>
                <w:lang w:val="en-US"/>
              </w:rPr>
              <w:t xml:space="preserve">- </w:t>
            </w:r>
            <w:r w:rsidR="00F70319" w:rsidRPr="00F70319">
              <w:rPr>
                <w:rFonts w:ascii="Verdana" w:hAnsi="Verdana"/>
                <w:lang w:val="en-US"/>
              </w:rPr>
              <w:t>Packing – Freezing – Storage – Loading on the truck</w:t>
            </w:r>
          </w:p>
        </w:tc>
      </w:tr>
    </w:tbl>
    <w:p w14:paraId="421DECE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4B5B" w14:paraId="6A0C7A89" w14:textId="77777777" w:rsidTr="00E502AA">
        <w:trPr>
          <w:trHeight w:val="1129"/>
        </w:trPr>
        <w:tc>
          <w:tcPr>
            <w:tcW w:w="9356" w:type="dxa"/>
            <w:shd w:val="clear" w:color="auto" w:fill="auto"/>
          </w:tcPr>
          <w:p w14:paraId="11166CB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5508D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D41C71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2702B94" w14:textId="77777777" w:rsidTr="00482084">
              <w:tc>
                <w:tcPr>
                  <w:tcW w:w="1087" w:type="dxa"/>
                </w:tcPr>
                <w:p w14:paraId="0F7FE8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906FE85" w14:textId="493A86F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C5EF880" w14:textId="77777777" w:rsidR="00163F15" w:rsidRPr="002C594E" w:rsidRDefault="00163F15" w:rsidP="00172D78">
                  <w:pPr>
                    <w:spacing w:before="120"/>
                    <w:jc w:val="both"/>
                    <w:rPr>
                      <w:rFonts w:ascii="Verdana" w:hAnsi="Verdana"/>
                      <w:sz w:val="16"/>
                      <w:szCs w:val="16"/>
                      <w:lang w:val="en-US"/>
                    </w:rPr>
                  </w:pPr>
                </w:p>
              </w:tc>
            </w:tr>
            <w:tr w:rsidR="00163F15" w:rsidRPr="00D26255" w14:paraId="3B7FE813" w14:textId="77777777" w:rsidTr="00482084">
              <w:tc>
                <w:tcPr>
                  <w:tcW w:w="1087" w:type="dxa"/>
                </w:tcPr>
                <w:p w14:paraId="6444A7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8E937C8" w14:textId="14870854"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60DD3B6" w14:textId="77777777" w:rsidR="00163F15" w:rsidRPr="002C594E" w:rsidRDefault="00163F15" w:rsidP="00172D78">
                  <w:pPr>
                    <w:spacing w:before="120"/>
                    <w:jc w:val="both"/>
                    <w:rPr>
                      <w:rFonts w:ascii="Verdana" w:hAnsi="Verdana"/>
                      <w:sz w:val="16"/>
                      <w:szCs w:val="16"/>
                      <w:lang w:val="en-US"/>
                    </w:rPr>
                  </w:pPr>
                </w:p>
              </w:tc>
            </w:tr>
            <w:tr w:rsidR="00163F15" w:rsidRPr="00BE4B5B" w14:paraId="38D8AD79" w14:textId="77777777" w:rsidTr="00482084">
              <w:tc>
                <w:tcPr>
                  <w:tcW w:w="1087" w:type="dxa"/>
                </w:tcPr>
                <w:p w14:paraId="34F6FD8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26877E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CCD000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F8628D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BE4B5B" w14:paraId="474F2297" w14:textId="77777777" w:rsidTr="00300921">
              <w:tc>
                <w:tcPr>
                  <w:tcW w:w="1087" w:type="dxa"/>
                </w:tcPr>
                <w:p w14:paraId="6B83C2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D2A6F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45B8D7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BE4B5B" w14:paraId="020C31F8" w14:textId="77777777" w:rsidTr="00300921">
              <w:tc>
                <w:tcPr>
                  <w:tcW w:w="1087" w:type="dxa"/>
                </w:tcPr>
                <w:p w14:paraId="41EEC73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05D19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EAC82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B100E95" w14:textId="77777777" w:rsidR="00163F15" w:rsidRPr="002C594E" w:rsidRDefault="00163F15" w:rsidP="00172D78">
                  <w:pPr>
                    <w:spacing w:before="120"/>
                    <w:jc w:val="both"/>
                    <w:rPr>
                      <w:rFonts w:ascii="Verdana" w:hAnsi="Verdana"/>
                      <w:sz w:val="16"/>
                      <w:szCs w:val="16"/>
                      <w:lang w:val="en-US"/>
                    </w:rPr>
                  </w:pPr>
                </w:p>
              </w:tc>
            </w:tr>
          </w:tbl>
          <w:p w14:paraId="28E5B9D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17225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790607F" w14:textId="77777777" w:rsidTr="00583DB6">
              <w:trPr>
                <w:trHeight w:val="242"/>
                <w:jc w:val="center"/>
              </w:trPr>
              <w:tc>
                <w:tcPr>
                  <w:tcW w:w="1129" w:type="dxa"/>
                </w:tcPr>
                <w:p w14:paraId="628E21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1B03619" w14:textId="17116C5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C5073F">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0181953" w14:textId="77777777" w:rsidR="00163F15" w:rsidRPr="002C594E" w:rsidRDefault="00163F15" w:rsidP="00172D78">
                  <w:pPr>
                    <w:spacing w:before="120"/>
                    <w:jc w:val="both"/>
                    <w:rPr>
                      <w:rFonts w:ascii="Verdana" w:hAnsi="Verdana"/>
                      <w:sz w:val="16"/>
                      <w:szCs w:val="16"/>
                      <w:lang w:val="en-US"/>
                    </w:rPr>
                  </w:pPr>
                </w:p>
              </w:tc>
            </w:tr>
            <w:tr w:rsidR="00163F15" w:rsidRPr="002C594E" w14:paraId="1B3F0FB2" w14:textId="77777777" w:rsidTr="00583DB6">
              <w:trPr>
                <w:trHeight w:val="262"/>
                <w:jc w:val="center"/>
              </w:trPr>
              <w:tc>
                <w:tcPr>
                  <w:tcW w:w="1129" w:type="dxa"/>
                </w:tcPr>
                <w:p w14:paraId="18D29C5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2C56669" w14:textId="2DEB302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C5073F">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9F6C70D" w14:textId="77777777" w:rsidR="00163F15" w:rsidRPr="002C594E" w:rsidRDefault="00163F15" w:rsidP="00172D78">
                  <w:pPr>
                    <w:spacing w:before="120"/>
                    <w:jc w:val="both"/>
                    <w:rPr>
                      <w:rFonts w:ascii="Verdana" w:hAnsi="Verdana"/>
                      <w:sz w:val="16"/>
                      <w:szCs w:val="16"/>
                      <w:lang w:val="en-US"/>
                    </w:rPr>
                  </w:pPr>
                </w:p>
              </w:tc>
            </w:tr>
            <w:tr w:rsidR="00163F15" w:rsidRPr="00BE4B5B" w14:paraId="43592597" w14:textId="77777777" w:rsidTr="00583DB6">
              <w:trPr>
                <w:trHeight w:val="1477"/>
                <w:jc w:val="center"/>
              </w:trPr>
              <w:tc>
                <w:tcPr>
                  <w:tcW w:w="1129" w:type="dxa"/>
                </w:tcPr>
                <w:p w14:paraId="5D49EE9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851EE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A344C1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BE4B5B" w14:paraId="797CFCC9" w14:textId="77777777" w:rsidTr="00583DB6">
              <w:trPr>
                <w:trHeight w:val="790"/>
                <w:jc w:val="center"/>
              </w:trPr>
              <w:tc>
                <w:tcPr>
                  <w:tcW w:w="1129" w:type="dxa"/>
                </w:tcPr>
                <w:p w14:paraId="4E03F41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8B7CE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E875964" w14:textId="77777777" w:rsidR="00163F15" w:rsidRPr="002C594E" w:rsidRDefault="00163F15" w:rsidP="00172D78">
                  <w:pPr>
                    <w:spacing w:before="120"/>
                    <w:jc w:val="both"/>
                    <w:rPr>
                      <w:rFonts w:ascii="Verdana" w:hAnsi="Verdana"/>
                      <w:sz w:val="16"/>
                      <w:szCs w:val="16"/>
                      <w:lang w:val="en-US"/>
                    </w:rPr>
                  </w:pPr>
                </w:p>
              </w:tc>
            </w:tr>
          </w:tbl>
          <w:p w14:paraId="4AFA9258" w14:textId="77777777" w:rsidR="009A54EC" w:rsidRPr="002C594E" w:rsidRDefault="009A54EC" w:rsidP="00172D78">
            <w:pPr>
              <w:spacing w:before="120"/>
              <w:jc w:val="center"/>
              <w:rPr>
                <w:rFonts w:ascii="Verdana" w:hAnsi="Verdana"/>
                <w:i/>
                <w:lang w:val="en-US"/>
              </w:rPr>
            </w:pPr>
          </w:p>
          <w:p w14:paraId="09CD266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14:paraId="1E469DC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620824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83308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8EA67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38620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B9A2D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4D59D3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1FCCF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AB7D6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99A64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01A4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1017B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0EC83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C870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3F6993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606DE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64329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F5D3C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3C941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AD6E9D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D5AC4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D400607" w14:textId="77777777" w:rsidR="00583DB6" w:rsidRPr="002C594E" w:rsidRDefault="00583DB6" w:rsidP="00F6263E">
            <w:pPr>
              <w:spacing w:before="120"/>
              <w:ind w:left="318" w:hanging="318"/>
              <w:rPr>
                <w:rFonts w:ascii="Verdana" w:hAnsi="Verdana"/>
                <w:i/>
                <w:sz w:val="16"/>
                <w:szCs w:val="16"/>
                <w:lang w:val="en-US"/>
              </w:rPr>
            </w:pPr>
          </w:p>
          <w:p w14:paraId="3C33FE4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1AECB6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9BEE2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AF3C5B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4F432D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4FB2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779384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6FD32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D0377B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913D84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95D1C38" w14:textId="77777777" w:rsidR="00F66929" w:rsidRPr="00F66929" w:rsidRDefault="00F66929" w:rsidP="00F66929">
            <w:pPr>
              <w:spacing w:before="120"/>
              <w:ind w:left="360"/>
              <w:rPr>
                <w:rFonts w:ascii="Verdana" w:hAnsi="Verdana"/>
                <w:i/>
                <w:sz w:val="16"/>
                <w:szCs w:val="16"/>
                <w:lang w:val="en-US"/>
              </w:rPr>
            </w:pPr>
          </w:p>
          <w:p w14:paraId="041076E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6AF08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F2D0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524B2E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BEF3D00" w14:textId="77777777" w:rsidR="00573C7D" w:rsidRPr="002C594E" w:rsidRDefault="00573C7D" w:rsidP="00172D78">
            <w:pPr>
              <w:spacing w:before="120"/>
              <w:rPr>
                <w:rFonts w:ascii="Verdana" w:hAnsi="Verdana"/>
                <w:i/>
                <w:sz w:val="16"/>
                <w:szCs w:val="16"/>
                <w:lang w:val="en-US"/>
              </w:rPr>
            </w:pPr>
          </w:p>
          <w:p w14:paraId="64040BF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A4C74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20AF9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BC5C43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58FD58D8" w14:textId="77777777" w:rsidTr="00394C48">
        <w:trPr>
          <w:trHeight w:val="1737"/>
        </w:trPr>
        <w:tc>
          <w:tcPr>
            <w:tcW w:w="9320" w:type="dxa"/>
            <w:shd w:val="clear" w:color="auto" w:fill="auto"/>
          </w:tcPr>
          <w:p w14:paraId="6D065CA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281C921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B1D2AB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A463BB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4D3A6BEB" w14:textId="77777777" w:rsidTr="00163F15">
        <w:trPr>
          <w:trHeight w:val="832"/>
        </w:trPr>
        <w:tc>
          <w:tcPr>
            <w:tcW w:w="9320" w:type="dxa"/>
            <w:shd w:val="clear" w:color="auto" w:fill="auto"/>
          </w:tcPr>
          <w:p w14:paraId="436D04B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5AAD4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9B683F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9F1684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54B077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0F393B84" w14:textId="77777777" w:rsidTr="00394C48">
        <w:tc>
          <w:tcPr>
            <w:tcW w:w="9320" w:type="dxa"/>
            <w:shd w:val="clear" w:color="auto" w:fill="auto"/>
          </w:tcPr>
          <w:p w14:paraId="3A69313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0913F6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1ACF153" w14:textId="77777777" w:rsidR="001E1265" w:rsidRPr="002C594E" w:rsidRDefault="001E1265" w:rsidP="00172D78">
      <w:pPr>
        <w:spacing w:before="120"/>
        <w:ind w:left="-567"/>
        <w:rPr>
          <w:rFonts w:ascii="Verdana" w:hAnsi="Verdana"/>
          <w:i/>
          <w:sz w:val="16"/>
          <w:szCs w:val="16"/>
          <w:lang w:val="en-US"/>
        </w:rPr>
      </w:pPr>
    </w:p>
    <w:p w14:paraId="02B2C3B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B57A1" w14:textId="77777777" w:rsidR="00AD50D2" w:rsidRDefault="00AD50D2">
      <w:r>
        <w:separator/>
      </w:r>
    </w:p>
  </w:endnote>
  <w:endnote w:type="continuationSeparator" w:id="0">
    <w:p w14:paraId="0819DF4A" w14:textId="77777777" w:rsidR="00AD50D2" w:rsidRDefault="00A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E8B9" w14:textId="77777777" w:rsidR="00AD50D2" w:rsidRDefault="00AD50D2"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E4B5B" w:rsidRPr="001E1265" w14:paraId="7F18A087" w14:textId="77777777" w:rsidTr="00A560E0">
      <w:tc>
        <w:tcPr>
          <w:tcW w:w="567" w:type="dxa"/>
          <w:tcBorders>
            <w:top w:val="single" w:sz="4" w:space="0" w:color="000000"/>
            <w:left w:val="single" w:sz="4" w:space="0" w:color="000000"/>
            <w:bottom w:val="single" w:sz="4" w:space="0" w:color="000000"/>
          </w:tcBorders>
          <w:vAlign w:val="center"/>
        </w:tcPr>
        <w:p w14:paraId="20E0EC6E" w14:textId="3ED27D30" w:rsidR="00BE4B5B" w:rsidRDefault="00BE4B5B" w:rsidP="00BE4B5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6FDB0F06" w14:textId="724C62F0"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1DC5BEE" w14:textId="7C8CECFE" w:rsidR="00BE4B5B" w:rsidRDefault="00BE4B5B" w:rsidP="00BE4B5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94F04F8" w14:textId="6EC49CA5" w:rsidR="00BE4B5B" w:rsidRDefault="00DB7B66" w:rsidP="00DB7B66">
          <w:pPr>
            <w:pStyle w:val="Pidipagina"/>
            <w:snapToGrid w:val="0"/>
            <w:jc w:val="center"/>
            <w:rPr>
              <w:rFonts w:ascii="Verdana" w:hAnsi="Verdana"/>
              <w:sz w:val="16"/>
              <w:szCs w:val="16"/>
              <w:lang w:val="en-US"/>
            </w:rPr>
          </w:pPr>
          <w:r w:rsidRPr="00DB7B66">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31C29F3" w14:textId="77777777"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RIZZO</w:t>
          </w:r>
        </w:p>
        <w:p w14:paraId="677E9B4C" w14:textId="6A81F4AA"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1371E" w:rsidRPr="001E1265" w14:paraId="0D5C57D1" w14:textId="77777777" w:rsidTr="00CF0FA3">
      <w:tc>
        <w:tcPr>
          <w:tcW w:w="567" w:type="dxa"/>
          <w:tcBorders>
            <w:top w:val="single" w:sz="4" w:space="0" w:color="000000"/>
            <w:left w:val="single" w:sz="4" w:space="0" w:color="000000"/>
            <w:bottom w:val="single" w:sz="4" w:space="0" w:color="000000"/>
          </w:tcBorders>
          <w:vAlign w:val="center"/>
        </w:tcPr>
        <w:p w14:paraId="6ED346CA" w14:textId="77777777" w:rsidR="00A1371E" w:rsidRPr="001E1265" w:rsidRDefault="00A1371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A4F9504"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A148802"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0B26821"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5184B0"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AA1946A" w14:textId="77777777" w:rsidR="00AD50D2" w:rsidRDefault="00AD50D2" w:rsidP="00CF0FA3">
    <w:pPr>
      <w:pStyle w:val="Pidipagina"/>
      <w:jc w:val="center"/>
    </w:pPr>
  </w:p>
  <w:p w14:paraId="13C775C9" w14:textId="77777777" w:rsidR="00AD50D2" w:rsidRPr="00CF0FA3" w:rsidRDefault="00AD50D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A1371E">
      <w:rPr>
        <w:rFonts w:ascii="Verdana" w:hAnsi="Verdana"/>
        <w:noProof/>
        <w:sz w:val="16"/>
        <w:szCs w:val="16"/>
      </w:rPr>
      <w:t>1</w:t>
    </w:r>
    <w:r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D50D2" w14:paraId="6D553C96" w14:textId="77777777" w:rsidTr="001B1240">
      <w:tc>
        <w:tcPr>
          <w:tcW w:w="657" w:type="dxa"/>
          <w:tcBorders>
            <w:top w:val="single" w:sz="4" w:space="0" w:color="000000"/>
            <w:left w:val="single" w:sz="4" w:space="0" w:color="000000"/>
            <w:bottom w:val="single" w:sz="4" w:space="0" w:color="000000"/>
          </w:tcBorders>
          <w:vAlign w:val="center"/>
        </w:tcPr>
        <w:p w14:paraId="258CA04F" w14:textId="77777777" w:rsidR="00AD50D2" w:rsidRPr="001B1240" w:rsidRDefault="00AD50D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EEEB425" w14:textId="77777777" w:rsidR="00AD50D2" w:rsidRPr="001B1240" w:rsidRDefault="00AD50D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81A0D2" w14:textId="77777777" w:rsidR="00AD50D2" w:rsidRPr="001B1240" w:rsidRDefault="00AD50D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60366A9" w14:textId="77777777" w:rsidR="00AD50D2" w:rsidRPr="001B1240" w:rsidRDefault="00AD50D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866172" w14:textId="77777777" w:rsidR="00AD50D2" w:rsidRPr="001B1240" w:rsidRDefault="00AD50D2" w:rsidP="001B1240">
          <w:pPr>
            <w:pStyle w:val="Pidipagina"/>
            <w:snapToGrid w:val="0"/>
            <w:jc w:val="center"/>
            <w:rPr>
              <w:rFonts w:ascii="Verdana" w:hAnsi="Verdana"/>
            </w:rPr>
          </w:pPr>
        </w:p>
      </w:tc>
    </w:tr>
    <w:tr w:rsidR="00AD50D2" w14:paraId="78DD36D1" w14:textId="77777777" w:rsidTr="001B1240">
      <w:tc>
        <w:tcPr>
          <w:tcW w:w="657" w:type="dxa"/>
          <w:tcBorders>
            <w:left w:val="single" w:sz="4" w:space="0" w:color="000000"/>
            <w:bottom w:val="single" w:sz="4" w:space="0" w:color="000000"/>
          </w:tcBorders>
          <w:vAlign w:val="center"/>
        </w:tcPr>
        <w:p w14:paraId="7A022F2A" w14:textId="77777777" w:rsidR="00AD50D2" w:rsidRPr="001B1240" w:rsidRDefault="00AD50D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0D85505" w14:textId="77777777" w:rsidR="00AD50D2" w:rsidRPr="001B1240" w:rsidRDefault="00AD50D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64276E9" w14:textId="77777777" w:rsidR="00AD50D2" w:rsidRPr="001B1240" w:rsidRDefault="00AD50D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ED8972A" w14:textId="77777777" w:rsidR="00AD50D2" w:rsidRPr="001B1240" w:rsidRDefault="00AD50D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62C343F" w14:textId="77777777" w:rsidR="00AD50D2" w:rsidRPr="001B1240" w:rsidRDefault="00AD50D2" w:rsidP="001B1240">
          <w:pPr>
            <w:pStyle w:val="Pidipagina"/>
            <w:snapToGrid w:val="0"/>
            <w:jc w:val="center"/>
            <w:rPr>
              <w:rFonts w:ascii="Verdana" w:hAnsi="Verdana"/>
            </w:rPr>
          </w:pPr>
          <w:r w:rsidRPr="001B1240">
            <w:rPr>
              <w:rFonts w:ascii="Verdana" w:hAnsi="Verdana"/>
            </w:rPr>
            <w:t>Approvato da</w:t>
          </w:r>
        </w:p>
      </w:tc>
    </w:tr>
  </w:tbl>
  <w:p w14:paraId="598CD946" w14:textId="77777777" w:rsidR="00AD50D2" w:rsidRDefault="00AD50D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BE12F" w14:textId="77777777" w:rsidR="00AD50D2" w:rsidRDefault="00AD50D2">
      <w:r>
        <w:separator/>
      </w:r>
    </w:p>
  </w:footnote>
  <w:footnote w:type="continuationSeparator" w:id="0">
    <w:p w14:paraId="675F7173" w14:textId="77777777" w:rsidR="00AD50D2" w:rsidRDefault="00AD5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552"/>
      <w:gridCol w:w="4394"/>
      <w:gridCol w:w="2268"/>
    </w:tblGrid>
    <w:tr w:rsidR="00AD50D2" w14:paraId="6B720F7E" w14:textId="77777777" w:rsidTr="00A1371E">
      <w:trPr>
        <w:trHeight w:val="838"/>
      </w:trPr>
      <w:tc>
        <w:tcPr>
          <w:tcW w:w="2552" w:type="dxa"/>
          <w:tcBorders>
            <w:top w:val="single" w:sz="4" w:space="0" w:color="000000"/>
            <w:left w:val="single" w:sz="4" w:space="0" w:color="000000"/>
            <w:bottom w:val="single" w:sz="4" w:space="0" w:color="000000"/>
          </w:tcBorders>
          <w:vAlign w:val="center"/>
        </w:tcPr>
        <w:p w14:paraId="52BC47F0" w14:textId="77777777" w:rsidR="00AD50D2" w:rsidRPr="00A37DFF" w:rsidRDefault="00AD50D2"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394" w:type="dxa"/>
          <w:tcBorders>
            <w:top w:val="single" w:sz="4" w:space="0" w:color="000000"/>
            <w:left w:val="single" w:sz="4" w:space="0" w:color="000000"/>
            <w:bottom w:val="single" w:sz="4" w:space="0" w:color="000000"/>
          </w:tcBorders>
          <w:vAlign w:val="center"/>
        </w:tcPr>
        <w:p w14:paraId="1C2097D5" w14:textId="77777777" w:rsidR="00AD50D2" w:rsidRPr="004A3161" w:rsidRDefault="00AD50D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96D9175" w14:textId="0320EF73" w:rsidR="00AD50D2" w:rsidRPr="00A37DFF" w:rsidRDefault="00AD50D2" w:rsidP="00FE468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5073F">
            <w:rPr>
              <w:rFonts w:ascii="Verdana" w:hAnsi="Verdana"/>
              <w:b/>
              <w:bCs/>
              <w:sz w:val="24"/>
              <w:szCs w:val="24"/>
            </w:rPr>
            <w:t>186</w:t>
          </w:r>
          <w:r w:rsidRPr="00A37DFF">
            <w:rPr>
              <w:rFonts w:ascii="Verdana" w:hAnsi="Verdana"/>
              <w:b/>
              <w:bCs/>
              <w:sz w:val="24"/>
              <w:szCs w:val="24"/>
            </w:rPr>
            <w:t xml:space="preserve"> EN</w:t>
          </w:r>
        </w:p>
      </w:tc>
    </w:tr>
  </w:tbl>
  <w:p w14:paraId="11C93463" w14:textId="77777777" w:rsidR="00AD50D2" w:rsidRDefault="00AD50D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D50D2" w14:paraId="02660B3D" w14:textId="77777777">
      <w:trPr>
        <w:trHeight w:val="838"/>
      </w:trPr>
      <w:tc>
        <w:tcPr>
          <w:tcW w:w="1896" w:type="dxa"/>
          <w:tcBorders>
            <w:top w:val="single" w:sz="4" w:space="0" w:color="000000"/>
            <w:left w:val="single" w:sz="4" w:space="0" w:color="000000"/>
            <w:bottom w:val="single" w:sz="4" w:space="0" w:color="000000"/>
          </w:tcBorders>
          <w:vAlign w:val="center"/>
        </w:tcPr>
        <w:p w14:paraId="69D8B52B" w14:textId="77777777" w:rsidR="00AD50D2" w:rsidRPr="004A3161" w:rsidRDefault="00AD50D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AB18C0" w14:textId="77777777" w:rsidR="00AD50D2" w:rsidRPr="004A3161" w:rsidRDefault="00AD50D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3E14754" w14:textId="77777777" w:rsidR="00AD50D2" w:rsidRPr="004A3161" w:rsidRDefault="00AD50D2">
          <w:pPr>
            <w:pStyle w:val="Intestazione"/>
            <w:snapToGrid w:val="0"/>
            <w:jc w:val="center"/>
            <w:rPr>
              <w:rFonts w:ascii="Verdana" w:hAnsi="Verdana"/>
              <w:bCs/>
              <w:sz w:val="24"/>
              <w:szCs w:val="24"/>
            </w:rPr>
          </w:pPr>
          <w:r w:rsidRPr="004A3161">
            <w:rPr>
              <w:rFonts w:ascii="Verdana" w:hAnsi="Verdana"/>
              <w:bCs/>
              <w:sz w:val="24"/>
              <w:szCs w:val="24"/>
            </w:rPr>
            <w:t>P 09.01</w:t>
          </w:r>
        </w:p>
        <w:p w14:paraId="247A4998" w14:textId="77777777" w:rsidR="00AD50D2" w:rsidRPr="004A3161" w:rsidRDefault="00AD50D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FC9CD6C" w14:textId="77777777" w:rsidR="00AD50D2" w:rsidRDefault="00AD50D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33261321">
    <w:abstractNumId w:val="1"/>
  </w:num>
  <w:num w:numId="2" w16cid:durableId="2136830331">
    <w:abstractNumId w:val="2"/>
  </w:num>
  <w:num w:numId="3" w16cid:durableId="1016735497">
    <w:abstractNumId w:val="3"/>
  </w:num>
  <w:num w:numId="4" w16cid:durableId="1505629177">
    <w:abstractNumId w:val="4"/>
  </w:num>
  <w:num w:numId="5" w16cid:durableId="89933691">
    <w:abstractNumId w:val="15"/>
  </w:num>
  <w:num w:numId="6" w16cid:durableId="2071076128">
    <w:abstractNumId w:val="14"/>
  </w:num>
  <w:num w:numId="7" w16cid:durableId="1317340240">
    <w:abstractNumId w:val="24"/>
  </w:num>
  <w:num w:numId="8" w16cid:durableId="353459571">
    <w:abstractNumId w:val="18"/>
  </w:num>
  <w:num w:numId="9" w16cid:durableId="1199938">
    <w:abstractNumId w:val="23"/>
  </w:num>
  <w:num w:numId="10" w16cid:durableId="38942732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31553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156198">
    <w:abstractNumId w:val="7"/>
  </w:num>
  <w:num w:numId="13" w16cid:durableId="624849032">
    <w:abstractNumId w:val="8"/>
  </w:num>
  <w:num w:numId="14" w16cid:durableId="468134726">
    <w:abstractNumId w:val="13"/>
  </w:num>
  <w:num w:numId="15" w16cid:durableId="924265342">
    <w:abstractNumId w:val="25"/>
  </w:num>
  <w:num w:numId="16" w16cid:durableId="923033898">
    <w:abstractNumId w:val="22"/>
  </w:num>
  <w:num w:numId="17" w16cid:durableId="90929321">
    <w:abstractNumId w:val="16"/>
  </w:num>
  <w:num w:numId="18" w16cid:durableId="1598708240">
    <w:abstractNumId w:val="19"/>
  </w:num>
  <w:num w:numId="19" w16cid:durableId="194584621">
    <w:abstractNumId w:val="28"/>
  </w:num>
  <w:num w:numId="20" w16cid:durableId="1811097556">
    <w:abstractNumId w:val="9"/>
  </w:num>
  <w:num w:numId="21" w16cid:durableId="1623416579">
    <w:abstractNumId w:val="6"/>
  </w:num>
  <w:num w:numId="22" w16cid:durableId="994380026">
    <w:abstractNumId w:val="20"/>
  </w:num>
  <w:num w:numId="23" w16cid:durableId="702487251">
    <w:abstractNumId w:val="10"/>
  </w:num>
  <w:num w:numId="24" w16cid:durableId="1107045060">
    <w:abstractNumId w:val="26"/>
  </w:num>
  <w:num w:numId="25" w16cid:durableId="1229808114">
    <w:abstractNumId w:val="5"/>
  </w:num>
  <w:num w:numId="26" w16cid:durableId="712729119">
    <w:abstractNumId w:val="12"/>
  </w:num>
  <w:num w:numId="27" w16cid:durableId="1659110965">
    <w:abstractNumId w:val="21"/>
  </w:num>
  <w:num w:numId="28" w16cid:durableId="8025141">
    <w:abstractNumId w:val="17"/>
  </w:num>
  <w:num w:numId="29" w16cid:durableId="1044966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1073"/>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1C3"/>
    <w:rsid w:val="00255994"/>
    <w:rsid w:val="00256883"/>
    <w:rsid w:val="00257592"/>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47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186B"/>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96D37"/>
    <w:rsid w:val="008A4E11"/>
    <w:rsid w:val="008B3742"/>
    <w:rsid w:val="008C26F5"/>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371E"/>
    <w:rsid w:val="00A15021"/>
    <w:rsid w:val="00A17A10"/>
    <w:rsid w:val="00A27C92"/>
    <w:rsid w:val="00A362A0"/>
    <w:rsid w:val="00A37DFF"/>
    <w:rsid w:val="00A404DD"/>
    <w:rsid w:val="00A523C1"/>
    <w:rsid w:val="00A619B9"/>
    <w:rsid w:val="00A6328A"/>
    <w:rsid w:val="00A707B7"/>
    <w:rsid w:val="00A77F87"/>
    <w:rsid w:val="00A80D66"/>
    <w:rsid w:val="00A86284"/>
    <w:rsid w:val="00A86CA1"/>
    <w:rsid w:val="00A914F8"/>
    <w:rsid w:val="00A91F4F"/>
    <w:rsid w:val="00A93EAE"/>
    <w:rsid w:val="00A96B84"/>
    <w:rsid w:val="00AA5D0E"/>
    <w:rsid w:val="00AB499C"/>
    <w:rsid w:val="00AB5BF0"/>
    <w:rsid w:val="00AB7838"/>
    <w:rsid w:val="00AC1C70"/>
    <w:rsid w:val="00AC23D9"/>
    <w:rsid w:val="00AD0C7E"/>
    <w:rsid w:val="00AD50D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E4B5B"/>
    <w:rsid w:val="00BF4FA5"/>
    <w:rsid w:val="00BF628B"/>
    <w:rsid w:val="00C117A5"/>
    <w:rsid w:val="00C124DB"/>
    <w:rsid w:val="00C2305A"/>
    <w:rsid w:val="00C23BF2"/>
    <w:rsid w:val="00C24D3C"/>
    <w:rsid w:val="00C268DB"/>
    <w:rsid w:val="00C26DBB"/>
    <w:rsid w:val="00C270D3"/>
    <w:rsid w:val="00C3274A"/>
    <w:rsid w:val="00C36C3A"/>
    <w:rsid w:val="00C5073F"/>
    <w:rsid w:val="00C6446D"/>
    <w:rsid w:val="00C71D21"/>
    <w:rsid w:val="00C7474A"/>
    <w:rsid w:val="00C7733F"/>
    <w:rsid w:val="00C83149"/>
    <w:rsid w:val="00C84692"/>
    <w:rsid w:val="00C879E6"/>
    <w:rsid w:val="00C91C65"/>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B7B66"/>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659A"/>
    <w:rsid w:val="00F772D4"/>
    <w:rsid w:val="00F8523A"/>
    <w:rsid w:val="00F95BB1"/>
    <w:rsid w:val="00FB4F16"/>
    <w:rsid w:val="00FC7DA3"/>
    <w:rsid w:val="00FD4809"/>
    <w:rsid w:val="00FE19E1"/>
    <w:rsid w:val="00FE26B3"/>
    <w:rsid w:val="00FE4686"/>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3E99A980"/>
  <w15:docId w15:val="{D5A6F5F6-AE8C-40BC-865C-3514EEC5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DD15E-3AAF-4F0B-94E5-D7BDF9F27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1890</Words>
  <Characters>10776</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22</cp:revision>
  <cp:lastPrinted>2016-03-23T17:25:00Z</cp:lastPrinted>
  <dcterms:created xsi:type="dcterms:W3CDTF">2016-04-01T09:10:00Z</dcterms:created>
  <dcterms:modified xsi:type="dcterms:W3CDTF">2024-04-05T13:37:00Z</dcterms:modified>
  <cp:category>Ufficio Qualità</cp:category>
  <cp:contentStatus>Rev. 2</cp:contentStatus>
</cp:coreProperties>
</file>