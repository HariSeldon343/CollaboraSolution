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FFFFF"/>
  <w:body>
    <w:p w14:paraId="3FA5B741" w14:textId="13937BAD" w:rsidR="0092742B" w:rsidRPr="00F514B1" w:rsidRDefault="00965379" w:rsidP="001E558C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pict w14:anchorId="475D5BF4">
          <v:group id="_x0000_s1065" style="position:absolute;margin-left:89.55pt;margin-top:13.65pt;width:12.75pt;height:10.5pt;z-index:251658240" coordorigin="2925,4185" coordsize="255,210"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_x0000_s1066" type="#_x0000_t32" style="position:absolute;left:2925;top:4185;width:255;height:210;flip:x" o:connectortype="straight" strokeweight="2pt"/>
            <v:shape id="_x0000_s1067" type="#_x0000_t32" style="position:absolute;left:2940;top:4185;width:240;height:210" o:connectortype="straight" strokeweight="2pt"/>
          </v:group>
        </w:pict>
      </w:r>
      <w:r>
        <w:rPr>
          <w:rFonts w:ascii="Calibri" w:hAnsi="Calibri" w:cs="Calibri"/>
          <w:noProof/>
          <w:sz w:val="22"/>
          <w:szCs w:val="22"/>
        </w:rPr>
        <w:pict w14:anchorId="15288541">
          <v:rect id="_x0000_s1045" style="position:absolute;margin-left:89.55pt;margin-top:13.65pt;width:12.75pt;height:10.5pt;z-index:251654144"/>
        </w:pict>
      </w:r>
      <w:r w:rsidR="004472FB" w:rsidRPr="00F514B1">
        <w:rPr>
          <w:rFonts w:ascii="Calibri" w:hAnsi="Calibri" w:cs="Calibri"/>
          <w:sz w:val="22"/>
          <w:szCs w:val="22"/>
        </w:rPr>
        <w:t xml:space="preserve">Ambito della formazione:  </w:t>
      </w:r>
    </w:p>
    <w:p w14:paraId="73822F56" w14:textId="4FF6AC26" w:rsidR="0092742B" w:rsidRPr="00F514B1" w:rsidRDefault="001E558C" w:rsidP="0092742B">
      <w:pPr>
        <w:numPr>
          <w:ilvl w:val="0"/>
          <w:numId w:val="7"/>
        </w:numPr>
        <w:rPr>
          <w:rFonts w:ascii="Calibri" w:hAnsi="Calibri" w:cs="Calibri"/>
          <w:sz w:val="22"/>
          <w:szCs w:val="22"/>
        </w:rPr>
      </w:pPr>
      <w:r w:rsidRPr="00F514B1">
        <w:rPr>
          <w:rFonts w:ascii="Calibri" w:hAnsi="Calibri" w:cs="Calibri"/>
          <w:sz w:val="22"/>
          <w:szCs w:val="22"/>
        </w:rPr>
        <w:t>QUALIT</w:t>
      </w:r>
      <w:r w:rsidR="00B10C6B" w:rsidRPr="00F514B1">
        <w:rPr>
          <w:rFonts w:ascii="Calibri" w:hAnsi="Calibri" w:cs="Calibri"/>
          <w:sz w:val="22"/>
          <w:szCs w:val="22"/>
        </w:rPr>
        <w:t>À</w:t>
      </w:r>
      <w:r w:rsidRPr="00F514B1">
        <w:rPr>
          <w:rFonts w:ascii="Calibri" w:hAnsi="Calibri" w:cs="Calibri"/>
          <w:sz w:val="22"/>
          <w:szCs w:val="22"/>
        </w:rPr>
        <w:t xml:space="preserve">       </w:t>
      </w:r>
      <w:r w:rsidR="00B10C6B" w:rsidRPr="00F514B1">
        <w:rPr>
          <w:rFonts w:ascii="Calibri" w:hAnsi="Calibri" w:cs="Calibri"/>
          <w:sz w:val="22"/>
          <w:szCs w:val="22"/>
        </w:rPr>
        <w:t xml:space="preserve">   </w:t>
      </w:r>
      <w:r w:rsidR="004472FB" w:rsidRPr="00F514B1">
        <w:rPr>
          <w:rFonts w:ascii="Calibri" w:hAnsi="Calibri" w:cs="Calibri"/>
          <w:sz w:val="22"/>
          <w:szCs w:val="22"/>
        </w:rPr>
        <w:t xml:space="preserve"> </w:t>
      </w:r>
    </w:p>
    <w:p w14:paraId="29FEC6B7" w14:textId="596BB1DE" w:rsidR="0092742B" w:rsidRPr="00F514B1" w:rsidRDefault="00965379" w:rsidP="0092742B">
      <w:pPr>
        <w:numPr>
          <w:ilvl w:val="0"/>
          <w:numId w:val="7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pict w14:anchorId="15288541">
          <v:rect id="_x0000_s1046" style="position:absolute;left:0;text-align:left;margin-left:89.55pt;margin-top:1.2pt;width:12.75pt;height:10.5pt;z-index:251655168"/>
        </w:pict>
      </w:r>
      <w:r w:rsidR="004472FB" w:rsidRPr="00F514B1">
        <w:rPr>
          <w:rFonts w:ascii="Calibri" w:hAnsi="Calibri" w:cs="Calibri"/>
          <w:sz w:val="22"/>
          <w:szCs w:val="22"/>
        </w:rPr>
        <w:t xml:space="preserve">SICUREZZA          </w:t>
      </w:r>
    </w:p>
    <w:p w14:paraId="3B39C349" w14:textId="3FACEA07" w:rsidR="0092742B" w:rsidRPr="00F514B1" w:rsidRDefault="00965379" w:rsidP="0092742B">
      <w:pPr>
        <w:numPr>
          <w:ilvl w:val="0"/>
          <w:numId w:val="7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pict w14:anchorId="15288541">
          <v:rect id="_x0000_s1047" style="position:absolute;left:0;text-align:left;margin-left:89.55pt;margin-top:1.45pt;width:12.75pt;height:10.5pt;z-index:251656192"/>
        </w:pict>
      </w:r>
      <w:r w:rsidR="001E558C" w:rsidRPr="00F514B1">
        <w:rPr>
          <w:rFonts w:ascii="Calibri" w:hAnsi="Calibri" w:cs="Calibri"/>
          <w:sz w:val="22"/>
          <w:szCs w:val="22"/>
        </w:rPr>
        <w:t xml:space="preserve">AMBIENTE      </w:t>
      </w:r>
      <w:r w:rsidR="00B10C6B" w:rsidRPr="00F514B1">
        <w:rPr>
          <w:rFonts w:ascii="Calibri" w:hAnsi="Calibri" w:cs="Calibri"/>
          <w:sz w:val="22"/>
          <w:szCs w:val="22"/>
        </w:rPr>
        <w:t xml:space="preserve">   </w:t>
      </w:r>
      <w:r w:rsidR="004472FB" w:rsidRPr="00F514B1">
        <w:rPr>
          <w:rFonts w:ascii="Calibri" w:hAnsi="Calibri" w:cs="Calibri"/>
          <w:sz w:val="22"/>
          <w:szCs w:val="22"/>
        </w:rPr>
        <w:t xml:space="preserve"> </w:t>
      </w:r>
    </w:p>
    <w:p w14:paraId="5B50E550" w14:textId="7B76B8CE" w:rsidR="001E558C" w:rsidRPr="00F514B1" w:rsidRDefault="00965379" w:rsidP="000038CE">
      <w:pPr>
        <w:numPr>
          <w:ilvl w:val="0"/>
          <w:numId w:val="7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pict w14:anchorId="475D5BF4">
          <v:group id="_x0000_s1070" style="position:absolute;left:0;text-align:left;margin-left:89.55pt;margin-top:2.45pt;width:12.75pt;height:10.5pt;z-index:251661312" coordorigin="2925,4185" coordsize="255,210">
            <v:shape id="_x0000_s1071" type="#_x0000_t32" style="position:absolute;left:2925;top:4185;width:255;height:210;flip:x" o:connectortype="straight" strokeweight="2pt"/>
            <v:shape id="_x0000_s1072" type="#_x0000_t32" style="position:absolute;left:2940;top:4185;width:240;height:210" o:connectortype="straight" strokeweight="2pt"/>
          </v:group>
        </w:pict>
      </w:r>
      <w:r>
        <w:rPr>
          <w:rFonts w:ascii="Verdana" w:hAnsi="Verdana"/>
          <w:noProof/>
        </w:rPr>
        <w:pict w14:anchorId="15288541">
          <v:rect id="_x0000_s1048" style="position:absolute;left:0;text-align:left;margin-left:89.55pt;margin-top:2.45pt;width:12.75pt;height:10.5pt;z-index:251657216"/>
        </w:pict>
      </w:r>
      <w:r w:rsidR="001E558C" w:rsidRPr="00F514B1">
        <w:rPr>
          <w:rFonts w:ascii="Calibri" w:hAnsi="Calibri" w:cs="Calibri"/>
          <w:sz w:val="22"/>
          <w:szCs w:val="22"/>
        </w:rPr>
        <w:t>HACCP</w:t>
      </w:r>
    </w:p>
    <w:p w14:paraId="0FBF4AE2" w14:textId="208D68AB" w:rsidR="000038CE" w:rsidRPr="00F514B1" w:rsidRDefault="000038CE" w:rsidP="000038CE">
      <w:pPr>
        <w:ind w:left="720"/>
        <w:rPr>
          <w:rFonts w:ascii="Calibri" w:hAnsi="Calibri" w:cs="Calibri"/>
          <w:sz w:val="22"/>
          <w:szCs w:val="22"/>
        </w:rPr>
      </w:pPr>
    </w:p>
    <w:tbl>
      <w:tblPr>
        <w:tblW w:w="10433" w:type="dxa"/>
        <w:tblInd w:w="-15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905"/>
        <w:gridCol w:w="1984"/>
        <w:gridCol w:w="1560"/>
        <w:gridCol w:w="1984"/>
      </w:tblGrid>
      <w:tr w:rsidR="004757FC" w:rsidRPr="00B10C6B" w14:paraId="7BBD098D" w14:textId="77777777" w:rsidTr="006C589A">
        <w:tc>
          <w:tcPr>
            <w:tcW w:w="4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97A128B" w14:textId="77777777" w:rsidR="004757FC" w:rsidRPr="00F514B1" w:rsidRDefault="004757FC" w:rsidP="007D505B">
            <w:pPr>
              <w:snapToGrid w:val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F514B1">
              <w:rPr>
                <w:rFonts w:ascii="Calibri" w:hAnsi="Calibri" w:cs="Calibri"/>
                <w:b/>
                <w:bCs/>
                <w:sz w:val="24"/>
                <w:szCs w:val="24"/>
              </w:rPr>
              <w:t>ARGOMENTI TRATTATI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E31099" w14:textId="77777777" w:rsidR="00673206" w:rsidRPr="00F514B1" w:rsidRDefault="004757FC" w:rsidP="004757FC">
            <w:pPr>
              <w:snapToGrid w:val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F514B1">
              <w:rPr>
                <w:rFonts w:ascii="Calibri" w:hAnsi="Calibri" w:cs="Calibri"/>
                <w:b/>
                <w:bCs/>
                <w:sz w:val="24"/>
                <w:szCs w:val="24"/>
              </w:rPr>
              <w:t>DOCUMENTI DI RIFERIMENTO</w:t>
            </w:r>
            <w:r w:rsidR="00673206" w:rsidRPr="00F514B1"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 </w:t>
            </w:r>
          </w:p>
          <w:p w14:paraId="6B262839" w14:textId="2D27FB5E" w:rsidR="004757FC" w:rsidRPr="00F514B1" w:rsidRDefault="00673206" w:rsidP="004757FC">
            <w:pPr>
              <w:snapToGrid w:val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F514B1">
              <w:rPr>
                <w:rFonts w:ascii="Calibri" w:hAnsi="Calibri" w:cs="Calibri"/>
                <w:b/>
                <w:bCs/>
                <w:sz w:val="24"/>
                <w:szCs w:val="24"/>
              </w:rPr>
              <w:t>(se presenti)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1E208B8" w14:textId="77777777" w:rsidR="004757FC" w:rsidRPr="00F514B1" w:rsidRDefault="004757FC" w:rsidP="007D505B">
            <w:pPr>
              <w:snapToGrid w:val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F514B1">
              <w:rPr>
                <w:rFonts w:ascii="Calibri" w:hAnsi="Calibri" w:cs="Calibri"/>
                <w:b/>
                <w:bCs/>
                <w:sz w:val="24"/>
                <w:szCs w:val="24"/>
              </w:rPr>
              <w:t>DATA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7557FB" w14:textId="77777777" w:rsidR="004757FC" w:rsidRPr="00F514B1" w:rsidRDefault="004757FC" w:rsidP="007D505B">
            <w:pPr>
              <w:snapToGrid w:val="0"/>
              <w:jc w:val="center"/>
              <w:rPr>
                <w:rFonts w:ascii="Calibri" w:hAnsi="Calibri" w:cs="Calibri"/>
                <w:b/>
                <w:bCs/>
                <w:sz w:val="24"/>
                <w:szCs w:val="24"/>
                <w:lang w:val="fr-FR"/>
              </w:rPr>
            </w:pPr>
            <w:r w:rsidRPr="00F514B1">
              <w:rPr>
                <w:rFonts w:ascii="Calibri" w:hAnsi="Calibri" w:cs="Calibri"/>
                <w:b/>
                <w:bCs/>
                <w:sz w:val="24"/>
                <w:szCs w:val="24"/>
                <w:lang w:val="fr-FR"/>
              </w:rPr>
              <w:t>DOCENTE</w:t>
            </w:r>
          </w:p>
        </w:tc>
      </w:tr>
      <w:tr w:rsidR="004757FC" w:rsidRPr="00B10C6B" w14:paraId="18DED456" w14:textId="77777777" w:rsidTr="00741F76">
        <w:trPr>
          <w:trHeight w:val="2083"/>
        </w:trPr>
        <w:tc>
          <w:tcPr>
            <w:tcW w:w="4905" w:type="dxa"/>
            <w:vMerge w:val="restart"/>
            <w:tcBorders>
              <w:left w:val="single" w:sz="4" w:space="0" w:color="000000"/>
            </w:tcBorders>
            <w:vAlign w:val="center"/>
          </w:tcPr>
          <w:p w14:paraId="6CF2B194" w14:textId="60B87F71" w:rsidR="00005896" w:rsidRPr="00005896" w:rsidRDefault="00005896" w:rsidP="00005896">
            <w:pPr>
              <w:tabs>
                <w:tab w:val="left" w:pos="360"/>
                <w:tab w:val="left" w:pos="720"/>
              </w:tabs>
              <w:snapToGrid w:val="0"/>
              <w:rPr>
                <w:rFonts w:ascii="Verdana" w:hAnsi="Verdana"/>
              </w:rPr>
            </w:pPr>
            <w:r w:rsidRPr="00005896">
              <w:rPr>
                <w:rFonts w:ascii="Verdana" w:hAnsi="Verdana"/>
              </w:rPr>
              <w:t>Formazione specifica per il neo RSA dell’azienda,</w:t>
            </w:r>
            <w:r>
              <w:rPr>
                <w:rFonts w:ascii="Verdana" w:hAnsi="Verdana"/>
              </w:rPr>
              <w:t xml:space="preserve"> </w:t>
            </w:r>
            <w:proofErr w:type="spellStart"/>
            <w:r>
              <w:rPr>
                <w:rFonts w:ascii="Verdana" w:hAnsi="Verdana"/>
              </w:rPr>
              <w:t>Agrumi-gel</w:t>
            </w:r>
            <w:proofErr w:type="spellEnd"/>
            <w:r>
              <w:rPr>
                <w:rFonts w:ascii="Verdana" w:hAnsi="Verdana"/>
              </w:rPr>
              <w:t xml:space="preserve"> </w:t>
            </w:r>
            <w:proofErr w:type="spellStart"/>
            <w:r>
              <w:rPr>
                <w:rFonts w:ascii="Verdana" w:hAnsi="Verdana"/>
              </w:rPr>
              <w:t>s.r.l</w:t>
            </w:r>
            <w:proofErr w:type="spellEnd"/>
            <w:r w:rsidRPr="00005896">
              <w:rPr>
                <w:rFonts w:ascii="Verdana" w:hAnsi="Verdana"/>
              </w:rPr>
              <w:t>, già qualificato con laurea in Scienze e Tecnologie Alimentari L26+LM70; ha inoltre seguito la certificazione IFS/BRC coadiuvata dai consulenti CSA.</w:t>
            </w:r>
          </w:p>
          <w:p w14:paraId="35937666" w14:textId="77777777" w:rsidR="00005896" w:rsidRPr="00005896" w:rsidRDefault="00005896" w:rsidP="00005896">
            <w:pPr>
              <w:tabs>
                <w:tab w:val="left" w:pos="360"/>
                <w:tab w:val="left" w:pos="720"/>
              </w:tabs>
              <w:snapToGrid w:val="0"/>
              <w:rPr>
                <w:rFonts w:ascii="Verdana" w:hAnsi="Verdana"/>
              </w:rPr>
            </w:pPr>
            <w:r w:rsidRPr="00005896">
              <w:rPr>
                <w:rFonts w:ascii="Verdana" w:hAnsi="Verdana"/>
              </w:rPr>
              <w:t xml:space="preserve">Nell’ambito della formazione odierna sono stati trattati i seguenti argomenti: Manuale di Gestione della Sicurezza Alimentare della ditta Agrumi-Gel, con procedure e allegati; Individuazione dei CCP e CP con analisi del rischio, misure di controllo, validazione e verifica; gestione di non conformità ed azioni correttive; registrazione e tenuta dei documenti; approvvigionamento, qualifica fornitori, food </w:t>
            </w:r>
            <w:proofErr w:type="spellStart"/>
            <w:r w:rsidRPr="00005896">
              <w:rPr>
                <w:rFonts w:ascii="Verdana" w:hAnsi="Verdana"/>
              </w:rPr>
              <w:t>fraud</w:t>
            </w:r>
            <w:proofErr w:type="spellEnd"/>
            <w:r w:rsidRPr="00005896">
              <w:rPr>
                <w:rFonts w:ascii="Verdana" w:hAnsi="Verdana"/>
              </w:rPr>
              <w:t xml:space="preserve">; gestione del </w:t>
            </w:r>
            <w:proofErr w:type="spellStart"/>
            <w:r w:rsidRPr="00005896">
              <w:rPr>
                <w:rFonts w:ascii="Verdana" w:hAnsi="Verdana"/>
              </w:rPr>
              <w:t>pest</w:t>
            </w:r>
            <w:proofErr w:type="spellEnd"/>
            <w:r w:rsidRPr="00005896">
              <w:rPr>
                <w:rFonts w:ascii="Verdana" w:hAnsi="Verdana"/>
              </w:rPr>
              <w:t xml:space="preserve"> control, verifica dell’operato della ditta e delle attività interna; gestione del pericolo fisico e verifica con metal detector; analisi del rischio per la food </w:t>
            </w:r>
            <w:proofErr w:type="spellStart"/>
            <w:r w:rsidRPr="00005896">
              <w:rPr>
                <w:rFonts w:ascii="Verdana" w:hAnsi="Verdana"/>
              </w:rPr>
              <w:t>defence</w:t>
            </w:r>
            <w:proofErr w:type="spellEnd"/>
            <w:r w:rsidRPr="00005896">
              <w:rPr>
                <w:rFonts w:ascii="Verdana" w:hAnsi="Verdana"/>
              </w:rPr>
              <w:t>. Sono stati inoltre rivisti i diagrammi di flusso, verificati in produzione, con i processi attuati dall’azienda. Rivista anche insieme la politica per la sicurezza alimentare, con gli obiettivi prefissati e gli indicatori di processo con i target prefissati. Infine è stata rivista tutta la modulistica per le registrazioni dei processi, dei CP e dei CCP individuati, rivista in ottica IFS 8 e BRC 9.</w:t>
            </w:r>
          </w:p>
          <w:p w14:paraId="1E247078" w14:textId="00AD0A4C" w:rsidR="00DE095C" w:rsidRPr="00C93CFB" w:rsidRDefault="00DE095C" w:rsidP="00DE095C">
            <w:pPr>
              <w:tabs>
                <w:tab w:val="left" w:pos="360"/>
                <w:tab w:val="left" w:pos="720"/>
              </w:tabs>
              <w:snapToGrid w:val="0"/>
              <w:rPr>
                <w:rFonts w:ascii="Verdana" w:hAnsi="Verdana"/>
              </w:rPr>
            </w:pPr>
          </w:p>
        </w:tc>
        <w:tc>
          <w:tcPr>
            <w:tcW w:w="1984" w:type="dxa"/>
            <w:tcBorders>
              <w:left w:val="single" w:sz="4" w:space="0" w:color="000000"/>
              <w:right w:val="single" w:sz="4" w:space="0" w:color="000000"/>
            </w:tcBorders>
          </w:tcPr>
          <w:p w14:paraId="50937B37" w14:textId="2789B54E" w:rsidR="0080280A" w:rsidRPr="00005896" w:rsidRDefault="00741F76" w:rsidP="00741F76">
            <w:pPr>
              <w:snapToGrid w:val="0"/>
              <w:spacing w:before="360"/>
              <w:jc w:val="center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005896">
              <w:rPr>
                <w:rFonts w:ascii="Calibri" w:hAnsi="Calibri" w:cs="Calibri"/>
                <w:sz w:val="24"/>
                <w:szCs w:val="24"/>
                <w:lang w:val="en-US"/>
              </w:rPr>
              <w:t>ISO 9001</w:t>
            </w:r>
          </w:p>
          <w:p w14:paraId="55CFCAD3" w14:textId="351675C8" w:rsidR="00741F76" w:rsidRPr="00005896" w:rsidRDefault="00741F76" w:rsidP="00741F76">
            <w:pPr>
              <w:snapToGrid w:val="0"/>
              <w:spacing w:before="360"/>
              <w:jc w:val="center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005896">
              <w:rPr>
                <w:rFonts w:ascii="Calibri" w:hAnsi="Calibri" w:cs="Calibri"/>
                <w:sz w:val="24"/>
                <w:szCs w:val="24"/>
                <w:lang w:val="en-US"/>
              </w:rPr>
              <w:t>HACCP</w:t>
            </w:r>
          </w:p>
          <w:p w14:paraId="76FB6403" w14:textId="0AEE9EF3" w:rsidR="00EC0D5D" w:rsidRPr="00005896" w:rsidRDefault="00741F76" w:rsidP="00741F76">
            <w:pPr>
              <w:snapToGrid w:val="0"/>
              <w:spacing w:before="360"/>
              <w:jc w:val="center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005896">
              <w:rPr>
                <w:rFonts w:ascii="Calibri" w:hAnsi="Calibri" w:cs="Calibri"/>
                <w:sz w:val="24"/>
                <w:szCs w:val="24"/>
                <w:lang w:val="en-US"/>
              </w:rPr>
              <w:t>Standard BRC/IFS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538BEAD" w14:textId="4A4A1FA8" w:rsidR="004757FC" w:rsidRPr="00F514B1" w:rsidRDefault="00005896" w:rsidP="00741F76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23</w:t>
            </w:r>
            <w:r w:rsidR="00741F76" w:rsidRPr="00F514B1">
              <w:rPr>
                <w:rFonts w:ascii="Calibri" w:hAnsi="Calibri" w:cs="Calibri"/>
                <w:sz w:val="24"/>
                <w:szCs w:val="24"/>
              </w:rPr>
              <w:t>/10/2024</w:t>
            </w:r>
          </w:p>
        </w:tc>
        <w:tc>
          <w:tcPr>
            <w:tcW w:w="1984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CF7C8CB" w14:textId="307641E8" w:rsidR="00EC0D5D" w:rsidRPr="00F514B1" w:rsidRDefault="00741F76" w:rsidP="004D1158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F514B1">
              <w:rPr>
                <w:rFonts w:ascii="Calibri" w:hAnsi="Calibri" w:cs="Calibri"/>
                <w:sz w:val="24"/>
                <w:szCs w:val="24"/>
              </w:rPr>
              <w:t>Massimo Parisi</w:t>
            </w:r>
          </w:p>
        </w:tc>
      </w:tr>
      <w:tr w:rsidR="004757FC" w:rsidRPr="00B10C6B" w14:paraId="5D90DD58" w14:textId="77777777" w:rsidTr="006C589A">
        <w:trPr>
          <w:trHeight w:val="279"/>
        </w:trPr>
        <w:tc>
          <w:tcPr>
            <w:tcW w:w="4905" w:type="dxa"/>
            <w:vMerge/>
            <w:tcBorders>
              <w:left w:val="single" w:sz="4" w:space="0" w:color="000000"/>
            </w:tcBorders>
            <w:vAlign w:val="center"/>
          </w:tcPr>
          <w:p w14:paraId="3784B0BF" w14:textId="77777777" w:rsidR="004757FC" w:rsidRPr="00F514B1" w:rsidRDefault="004757FC" w:rsidP="00D10A70">
            <w:pPr>
              <w:numPr>
                <w:ilvl w:val="0"/>
                <w:numId w:val="5"/>
              </w:numPr>
              <w:tabs>
                <w:tab w:val="left" w:pos="360"/>
                <w:tab w:val="left" w:pos="720"/>
              </w:tabs>
              <w:snapToGrid w:val="0"/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84" w:type="dxa"/>
            <w:tcBorders>
              <w:left w:val="single" w:sz="4" w:space="0" w:color="000000"/>
              <w:right w:val="single" w:sz="4" w:space="0" w:color="000000"/>
            </w:tcBorders>
          </w:tcPr>
          <w:p w14:paraId="787D707E" w14:textId="77777777" w:rsidR="004757FC" w:rsidRPr="00F514B1" w:rsidRDefault="004757FC" w:rsidP="00717D96">
            <w:pPr>
              <w:snapToGrid w:val="0"/>
              <w:rPr>
                <w:rFonts w:ascii="Calibri" w:hAnsi="Calibri" w:cs="Calibri"/>
                <w:b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F517B32" w14:textId="77777777" w:rsidR="004757FC" w:rsidRPr="00F514B1" w:rsidRDefault="004757FC" w:rsidP="00D10A70">
            <w:pPr>
              <w:snapToGrid w:val="0"/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F514B1">
              <w:rPr>
                <w:rFonts w:ascii="Calibri" w:hAnsi="Calibri" w:cs="Calibri"/>
                <w:b/>
                <w:sz w:val="24"/>
                <w:szCs w:val="24"/>
              </w:rPr>
              <w:t>DURATA</w:t>
            </w:r>
          </w:p>
        </w:tc>
        <w:tc>
          <w:tcPr>
            <w:tcW w:w="1984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3F01CE1" w14:textId="77777777" w:rsidR="004757FC" w:rsidRPr="00F514B1" w:rsidRDefault="004757FC" w:rsidP="007D505B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4757FC" w:rsidRPr="00B10C6B" w14:paraId="262BCEB9" w14:textId="77777777" w:rsidTr="00741F76">
        <w:trPr>
          <w:trHeight w:val="673"/>
        </w:trPr>
        <w:tc>
          <w:tcPr>
            <w:tcW w:w="4905" w:type="dxa"/>
            <w:vMerge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98871AE" w14:textId="77777777" w:rsidR="004757FC" w:rsidRPr="00F514B1" w:rsidRDefault="004757FC" w:rsidP="00D10A70">
            <w:pPr>
              <w:numPr>
                <w:ilvl w:val="0"/>
                <w:numId w:val="5"/>
              </w:numPr>
              <w:tabs>
                <w:tab w:val="left" w:pos="360"/>
                <w:tab w:val="left" w:pos="720"/>
              </w:tabs>
              <w:snapToGrid w:val="0"/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8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7DEB97" w14:textId="77777777" w:rsidR="004757FC" w:rsidRPr="00F514B1" w:rsidRDefault="004757FC" w:rsidP="00717D96">
            <w:pPr>
              <w:snapToGrid w:val="0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3C3CF5A" w14:textId="091EB2F3" w:rsidR="004757FC" w:rsidRPr="00F514B1" w:rsidRDefault="00965379" w:rsidP="0080280A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4</w:t>
            </w:r>
            <w:r w:rsidR="0080280A" w:rsidRPr="00F514B1">
              <w:rPr>
                <w:rFonts w:ascii="Calibri" w:hAnsi="Calibri" w:cs="Calibri"/>
                <w:sz w:val="24"/>
                <w:szCs w:val="24"/>
              </w:rPr>
              <w:t xml:space="preserve"> or</w:t>
            </w:r>
            <w:r w:rsidR="00E51AE0" w:rsidRPr="00F514B1">
              <w:rPr>
                <w:rFonts w:ascii="Calibri" w:hAnsi="Calibri" w:cs="Calibri"/>
                <w:sz w:val="24"/>
                <w:szCs w:val="24"/>
              </w:rPr>
              <w:t>e</w:t>
            </w:r>
          </w:p>
        </w:tc>
        <w:tc>
          <w:tcPr>
            <w:tcW w:w="1984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F6A52F" w14:textId="77777777" w:rsidR="004757FC" w:rsidRPr="00F514B1" w:rsidRDefault="004757FC" w:rsidP="007D505B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</w:tr>
    </w:tbl>
    <w:p w14:paraId="79A65017" w14:textId="77777777" w:rsidR="00395F8E" w:rsidRPr="001E558C" w:rsidRDefault="00395F8E">
      <w:pPr>
        <w:rPr>
          <w:rFonts w:ascii="Verdana" w:hAnsi="Verdana"/>
        </w:rPr>
      </w:pPr>
    </w:p>
    <w:tbl>
      <w:tblPr>
        <w:tblW w:w="5329" w:type="pct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40"/>
        <w:gridCol w:w="1984"/>
        <w:gridCol w:w="2124"/>
        <w:gridCol w:w="4672"/>
      </w:tblGrid>
      <w:tr w:rsidR="00EC7EA6" w:rsidRPr="00B10C6B" w14:paraId="75DB1050" w14:textId="77777777" w:rsidTr="00005896">
        <w:trPr>
          <w:trHeight w:val="655"/>
        </w:trPr>
        <w:tc>
          <w:tcPr>
            <w:tcW w:w="78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01D541E" w14:textId="77777777" w:rsidR="00EC7EA6" w:rsidRPr="00EC7EA6" w:rsidRDefault="00EC7EA6" w:rsidP="00894CBB">
            <w:pPr>
              <w:snapToGrid w:val="0"/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EC7EA6">
              <w:rPr>
                <w:rFonts w:ascii="Calibri" w:hAnsi="Calibri" w:cs="Calibri"/>
                <w:b/>
                <w:sz w:val="24"/>
                <w:szCs w:val="24"/>
              </w:rPr>
              <w:t>N. progressivo</w:t>
            </w:r>
          </w:p>
        </w:tc>
        <w:tc>
          <w:tcPr>
            <w:tcW w:w="9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030FB76" w14:textId="77777777" w:rsidR="00EC7EA6" w:rsidRPr="00EC7EA6" w:rsidRDefault="00EC7EA6" w:rsidP="00894CBB">
            <w:pPr>
              <w:snapToGrid w:val="0"/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EC7EA6">
              <w:rPr>
                <w:rFonts w:ascii="Calibri" w:hAnsi="Calibri" w:cs="Calibri"/>
                <w:b/>
                <w:sz w:val="24"/>
                <w:szCs w:val="24"/>
              </w:rPr>
              <w:t>Funzione</w:t>
            </w:r>
          </w:p>
        </w:tc>
        <w:tc>
          <w:tcPr>
            <w:tcW w:w="101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22B9B62" w14:textId="77777777" w:rsidR="00EC7EA6" w:rsidRPr="00EC7EA6" w:rsidRDefault="00EC7EA6" w:rsidP="00894CBB">
            <w:pPr>
              <w:snapToGrid w:val="0"/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EC7EA6">
              <w:rPr>
                <w:rFonts w:ascii="Calibri" w:hAnsi="Calibri" w:cs="Calibri"/>
                <w:b/>
                <w:sz w:val="24"/>
                <w:szCs w:val="24"/>
              </w:rPr>
              <w:t>Nome e Cognome</w:t>
            </w:r>
          </w:p>
        </w:tc>
        <w:tc>
          <w:tcPr>
            <w:tcW w:w="224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F4DD50" w14:textId="77777777" w:rsidR="00EC7EA6" w:rsidRPr="00EC7EA6" w:rsidRDefault="00EC7EA6" w:rsidP="00894CBB">
            <w:pPr>
              <w:snapToGrid w:val="0"/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EC7EA6">
              <w:rPr>
                <w:rFonts w:ascii="Calibri" w:hAnsi="Calibri" w:cs="Calibri"/>
                <w:b/>
                <w:sz w:val="24"/>
                <w:szCs w:val="24"/>
              </w:rPr>
              <w:t>Firma</w:t>
            </w:r>
          </w:p>
        </w:tc>
      </w:tr>
      <w:tr w:rsidR="00B96263" w:rsidRPr="00B10C6B" w14:paraId="39799EE9" w14:textId="77777777" w:rsidTr="00005896">
        <w:trPr>
          <w:trHeight w:val="635"/>
        </w:trPr>
        <w:tc>
          <w:tcPr>
            <w:tcW w:w="78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184A183" w14:textId="77777777" w:rsidR="00B96263" w:rsidRPr="00B96263" w:rsidRDefault="00B96263" w:rsidP="00B96263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9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83507A4" w14:textId="177FE008" w:rsidR="00B96263" w:rsidRPr="00EC0D5D" w:rsidRDefault="003508ED" w:rsidP="00B96263">
            <w:pPr>
              <w:jc w:val="center"/>
              <w:rPr>
                <w:rFonts w:ascii="Calibri" w:hAnsi="Calibri" w:cs="Calibri"/>
                <w:sz w:val="24"/>
                <w:szCs w:val="24"/>
                <w:highlight w:val="yellow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Team Qualità</w:t>
            </w:r>
          </w:p>
        </w:tc>
        <w:tc>
          <w:tcPr>
            <w:tcW w:w="101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572EB61" w14:textId="2A56BCB0" w:rsidR="00B96263" w:rsidRPr="00EC0D5D" w:rsidRDefault="003508ED" w:rsidP="00B96263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  <w:highlight w:val="yellow"/>
              </w:rPr>
            </w:pPr>
            <w:proofErr w:type="spellStart"/>
            <w:r w:rsidRPr="003508ED">
              <w:rPr>
                <w:rFonts w:ascii="Calibri" w:hAnsi="Calibri" w:cs="Calibri"/>
                <w:color w:val="000000"/>
                <w:sz w:val="24"/>
                <w:szCs w:val="24"/>
              </w:rPr>
              <w:t>Scavello</w:t>
            </w:r>
            <w:proofErr w:type="spellEnd"/>
            <w:r w:rsidRPr="003508ED">
              <w:rPr>
                <w:rFonts w:ascii="Calibri" w:hAnsi="Calibri" w:cs="Calibri"/>
                <w:color w:val="000000"/>
                <w:sz w:val="24"/>
                <w:szCs w:val="24"/>
              </w:rPr>
              <w:t xml:space="preserve"> Francesco</w:t>
            </w:r>
          </w:p>
        </w:tc>
        <w:tc>
          <w:tcPr>
            <w:tcW w:w="224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4BCC90B" w14:textId="77777777" w:rsidR="00B96263" w:rsidRPr="00667151" w:rsidRDefault="00B96263" w:rsidP="00B96263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</w:tr>
    </w:tbl>
    <w:p w14:paraId="60154830" w14:textId="77777777" w:rsidR="00F514B1" w:rsidRPr="00F514B1" w:rsidRDefault="00F514B1" w:rsidP="00F514B1">
      <w:pPr>
        <w:rPr>
          <w:vanish/>
        </w:rPr>
      </w:pPr>
      <w:bookmarkStart w:id="0" w:name="_Hlk476913600"/>
      <w:bookmarkStart w:id="1" w:name="OLE_LINK3"/>
    </w:p>
    <w:tbl>
      <w:tblPr>
        <w:tblpPr w:leftFromText="141" w:rightFromText="141" w:vertAnchor="text" w:horzAnchor="margin" w:tblpY="793"/>
        <w:tblW w:w="10206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2060"/>
        <w:gridCol w:w="2106"/>
        <w:gridCol w:w="1873"/>
        <w:gridCol w:w="4167"/>
      </w:tblGrid>
      <w:tr w:rsidR="004D1158" w:rsidRPr="00B10C6B" w14:paraId="399C19B7" w14:textId="77777777" w:rsidTr="0063699F">
        <w:trPr>
          <w:tblHeader/>
        </w:trPr>
        <w:tc>
          <w:tcPr>
            <w:tcW w:w="10206" w:type="dxa"/>
            <w:gridSpan w:val="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16B1AF3B" w14:textId="77777777" w:rsidR="004D1158" w:rsidRPr="004D1158" w:rsidRDefault="004D1158" w:rsidP="0063699F">
            <w:pPr>
              <w:pStyle w:val="Intestazionetabella"/>
              <w:snapToGrid w:val="0"/>
              <w:rPr>
                <w:rFonts w:ascii="Calibri" w:hAnsi="Calibri" w:cs="Calibri"/>
                <w:i w:val="0"/>
                <w:iCs w:val="0"/>
                <w:color w:val="FF0000"/>
                <w:sz w:val="22"/>
                <w:szCs w:val="22"/>
              </w:rPr>
            </w:pPr>
            <w:r w:rsidRPr="004D1158">
              <w:rPr>
                <w:rFonts w:ascii="Calibri" w:hAnsi="Calibri" w:cs="Calibri"/>
                <w:i w:val="0"/>
                <w:iCs w:val="0"/>
                <w:color w:val="FF0000"/>
                <w:sz w:val="22"/>
                <w:szCs w:val="22"/>
              </w:rPr>
              <w:lastRenderedPageBreak/>
              <w:t>SPAZIO RISERVATO ALLA VERIFICA DELL’ EFFICACIA DELLA FORMAZIONE</w:t>
            </w:r>
          </w:p>
        </w:tc>
      </w:tr>
      <w:tr w:rsidR="004D1158" w:rsidRPr="00B10C6B" w14:paraId="6DE23B59" w14:textId="77777777" w:rsidTr="0063699F">
        <w:tc>
          <w:tcPr>
            <w:tcW w:w="206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34934C8F" w14:textId="77777777" w:rsidR="004D1158" w:rsidRPr="004D1158" w:rsidRDefault="004D1158" w:rsidP="0063699F">
            <w:pPr>
              <w:pStyle w:val="Contenutotabella"/>
              <w:snapToGrid w:val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D1158">
              <w:rPr>
                <w:rFonts w:ascii="Calibri" w:hAnsi="Calibri" w:cs="Calibri"/>
                <w:b/>
                <w:bCs/>
                <w:sz w:val="22"/>
                <w:szCs w:val="22"/>
              </w:rPr>
              <w:t>Verifica eseguita il:</w:t>
            </w:r>
          </w:p>
        </w:tc>
        <w:tc>
          <w:tcPr>
            <w:tcW w:w="2106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11ECE3F1" w14:textId="77777777" w:rsidR="004D1158" w:rsidRPr="004D1158" w:rsidRDefault="004D1158" w:rsidP="0063699F">
            <w:pPr>
              <w:pStyle w:val="Contenutotabella"/>
              <w:snapToGrid w:val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D1158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Data sopralluogo </w:t>
            </w:r>
          </w:p>
          <w:p w14:paraId="47F14DCC" w14:textId="77777777" w:rsidR="004D1158" w:rsidRPr="004D1158" w:rsidRDefault="004D1158" w:rsidP="0063699F">
            <w:pPr>
              <w:pStyle w:val="Contenutotabella"/>
              <w:snapToGrid w:val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D1158">
              <w:rPr>
                <w:rFonts w:ascii="Calibri" w:hAnsi="Calibri" w:cs="Calibri"/>
                <w:b/>
                <w:bCs/>
                <w:sz w:val="22"/>
                <w:szCs w:val="22"/>
              </w:rPr>
              <w:t>sul posto di lavoro</w:t>
            </w:r>
          </w:p>
        </w:tc>
        <w:tc>
          <w:tcPr>
            <w:tcW w:w="1873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0F425C43" w14:textId="77777777" w:rsidR="004D1158" w:rsidRPr="004D1158" w:rsidRDefault="004D1158" w:rsidP="0063699F">
            <w:pPr>
              <w:pStyle w:val="Contenutotabella"/>
              <w:snapToGrid w:val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D1158">
              <w:rPr>
                <w:rFonts w:ascii="Calibri" w:hAnsi="Calibri" w:cs="Calibri"/>
                <w:b/>
                <w:bCs/>
                <w:sz w:val="22"/>
                <w:szCs w:val="22"/>
              </w:rPr>
              <w:t>Intervista effettuata a:</w:t>
            </w:r>
          </w:p>
        </w:tc>
        <w:tc>
          <w:tcPr>
            <w:tcW w:w="416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7FDA1EF3" w14:textId="77777777" w:rsidR="004D1158" w:rsidRPr="004D1158" w:rsidRDefault="004D1158" w:rsidP="0063699F">
            <w:pPr>
              <w:pStyle w:val="Contenutotabella"/>
              <w:snapToGrid w:val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D1158">
              <w:rPr>
                <w:rFonts w:ascii="Calibri" w:hAnsi="Calibri" w:cs="Calibri"/>
                <w:b/>
                <w:bCs/>
                <w:sz w:val="22"/>
                <w:szCs w:val="22"/>
              </w:rPr>
              <w:t>Oggetto del test effettuato</w:t>
            </w:r>
          </w:p>
        </w:tc>
      </w:tr>
      <w:tr w:rsidR="004D1158" w:rsidRPr="00B10C6B" w14:paraId="02DC3ED6" w14:textId="77777777" w:rsidTr="0063699F">
        <w:trPr>
          <w:trHeight w:val="902"/>
        </w:trPr>
        <w:tc>
          <w:tcPr>
            <w:tcW w:w="206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1B0BB4E7" w14:textId="3E0C77A1" w:rsidR="004D1158" w:rsidRPr="004D1158" w:rsidRDefault="00005896" w:rsidP="0063699F">
            <w:pPr>
              <w:pStyle w:val="Contenutotabella"/>
              <w:snapToGrid w:val="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23</w:t>
            </w:r>
            <w:r w:rsidR="004D1158" w:rsidRPr="004D1158">
              <w:rPr>
                <w:rFonts w:ascii="Calibri" w:hAnsi="Calibri" w:cs="Calibri"/>
                <w:sz w:val="22"/>
                <w:szCs w:val="22"/>
              </w:rPr>
              <w:t>/</w:t>
            </w:r>
            <w:r w:rsidR="006A6F80">
              <w:rPr>
                <w:rFonts w:ascii="Calibri" w:hAnsi="Calibri" w:cs="Calibri"/>
                <w:sz w:val="22"/>
                <w:szCs w:val="22"/>
              </w:rPr>
              <w:t>10</w:t>
            </w:r>
            <w:r w:rsidR="004D1158" w:rsidRPr="004D1158">
              <w:rPr>
                <w:rFonts w:ascii="Calibri" w:hAnsi="Calibri" w:cs="Calibri"/>
                <w:sz w:val="22"/>
                <w:szCs w:val="22"/>
              </w:rPr>
              <w:t>/2024</w:t>
            </w:r>
          </w:p>
        </w:tc>
        <w:tc>
          <w:tcPr>
            <w:tcW w:w="2106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2B27C73A" w14:textId="23EE6F6C" w:rsidR="004D1158" w:rsidRPr="004D1158" w:rsidRDefault="00005896" w:rsidP="0063699F">
            <w:pPr>
              <w:pStyle w:val="Contenutotabella"/>
              <w:snapToGrid w:val="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23</w:t>
            </w:r>
            <w:r w:rsidR="004D1158" w:rsidRPr="004D1158">
              <w:rPr>
                <w:rFonts w:ascii="Calibri" w:hAnsi="Calibri" w:cs="Calibri"/>
                <w:sz w:val="22"/>
                <w:szCs w:val="22"/>
              </w:rPr>
              <w:t>/</w:t>
            </w:r>
            <w:r w:rsidR="006A6F80">
              <w:rPr>
                <w:rFonts w:ascii="Calibri" w:hAnsi="Calibri" w:cs="Calibri"/>
                <w:sz w:val="22"/>
                <w:szCs w:val="22"/>
              </w:rPr>
              <w:t>10</w:t>
            </w:r>
            <w:r w:rsidR="004D1158" w:rsidRPr="004D1158">
              <w:rPr>
                <w:rFonts w:ascii="Calibri" w:hAnsi="Calibri" w:cs="Calibri"/>
                <w:sz w:val="22"/>
                <w:szCs w:val="22"/>
              </w:rPr>
              <w:t>/2024</w:t>
            </w:r>
          </w:p>
        </w:tc>
        <w:tc>
          <w:tcPr>
            <w:tcW w:w="1873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3012D696" w14:textId="5C86899B" w:rsidR="004D1158" w:rsidRPr="004D1158" w:rsidRDefault="00005896" w:rsidP="0063699F">
            <w:pPr>
              <w:pStyle w:val="Contenutotabella"/>
              <w:snapToGrid w:val="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Francesco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Scavello</w:t>
            </w:r>
            <w:proofErr w:type="spellEnd"/>
          </w:p>
        </w:tc>
        <w:tc>
          <w:tcPr>
            <w:tcW w:w="416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5DBEFC27" w14:textId="508AB40F" w:rsidR="004D1158" w:rsidRPr="004D1158" w:rsidRDefault="00005896" w:rsidP="0063699F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ind w:left="36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005896">
              <w:rPr>
                <w:rFonts w:ascii="Verdana" w:hAnsi="Verdana"/>
              </w:rPr>
              <w:t>Individuazione dei CCP e CP con analisi del rischio</w:t>
            </w:r>
          </w:p>
        </w:tc>
      </w:tr>
      <w:tr w:rsidR="004D1158" w:rsidRPr="00B10C6B" w14:paraId="4CD98ADF" w14:textId="77777777" w:rsidTr="0063699F">
        <w:tc>
          <w:tcPr>
            <w:tcW w:w="206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566342FA" w14:textId="77777777" w:rsidR="004D1158" w:rsidRPr="004D1158" w:rsidRDefault="004D1158" w:rsidP="0063699F">
            <w:pPr>
              <w:pStyle w:val="Contenutotabella"/>
              <w:snapToGrid w:val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D1158">
              <w:rPr>
                <w:rFonts w:ascii="Calibri" w:hAnsi="Calibri" w:cs="Calibri"/>
                <w:b/>
                <w:bCs/>
                <w:sz w:val="22"/>
                <w:szCs w:val="22"/>
              </w:rPr>
              <w:t>Esito</w:t>
            </w:r>
          </w:p>
        </w:tc>
        <w:tc>
          <w:tcPr>
            <w:tcW w:w="8146" w:type="dxa"/>
            <w:gridSpan w:val="3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390D433F" w14:textId="77777777" w:rsidR="004D1158" w:rsidRPr="004D1158" w:rsidRDefault="004D1158" w:rsidP="0063699F">
            <w:pPr>
              <w:pStyle w:val="Contenutotabella"/>
              <w:snapToGrid w:val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D1158">
              <w:rPr>
                <w:rFonts w:ascii="Calibri" w:hAnsi="Calibri" w:cs="Calibri"/>
                <w:b/>
                <w:bCs/>
                <w:sz w:val="22"/>
                <w:szCs w:val="22"/>
              </w:rPr>
              <w:t>CHI HA EFFETTUATO LA VERIFICA?</w:t>
            </w:r>
          </w:p>
        </w:tc>
      </w:tr>
      <w:tr w:rsidR="004D1158" w:rsidRPr="00B10C6B" w14:paraId="0957BFC7" w14:textId="77777777" w:rsidTr="0063699F">
        <w:trPr>
          <w:trHeight w:val="1117"/>
        </w:trPr>
        <w:tc>
          <w:tcPr>
            <w:tcW w:w="206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50B175B0" w14:textId="77777777" w:rsidR="004D1158" w:rsidRPr="004D1158" w:rsidRDefault="004D1158" w:rsidP="0063699F">
            <w:pPr>
              <w:pStyle w:val="Contenutotabella"/>
              <w:snapToGrid w:val="0"/>
              <w:rPr>
                <w:rFonts w:ascii="Calibri" w:hAnsi="Calibri" w:cs="Calibri"/>
                <w:sz w:val="22"/>
                <w:szCs w:val="22"/>
              </w:rPr>
            </w:pPr>
          </w:p>
          <w:p w14:paraId="42FCB143" w14:textId="77777777" w:rsidR="004D1158" w:rsidRPr="004D1158" w:rsidRDefault="00965379" w:rsidP="0063699F">
            <w:pPr>
              <w:pStyle w:val="Contenutotabella"/>
              <w:snapToGrid w:val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noProof/>
                <w:sz w:val="22"/>
                <w:szCs w:val="22"/>
                <w:lang w:eastAsia="it-IT"/>
              </w:rPr>
              <w:pict w14:anchorId="65D3E943">
                <v:rect id="_x0000_s1068" style="position:absolute;margin-left:48.15pt;margin-top:-.55pt;width:12.75pt;height:10.5pt;z-index:251659264"/>
              </w:pict>
            </w:r>
            <w:r w:rsidR="004D1158" w:rsidRPr="004D1158">
              <w:rPr>
                <w:rFonts w:ascii="Calibri" w:hAnsi="Calibri" w:cs="Calibri"/>
                <w:sz w:val="22"/>
                <w:szCs w:val="22"/>
              </w:rPr>
              <w:t xml:space="preserve">Positivo  </w:t>
            </w:r>
          </w:p>
          <w:p w14:paraId="73292663" w14:textId="77777777" w:rsidR="004D1158" w:rsidRPr="004D1158" w:rsidRDefault="004D1158" w:rsidP="0063699F">
            <w:pPr>
              <w:pStyle w:val="Contenutotabella"/>
              <w:snapToGrid w:val="0"/>
              <w:rPr>
                <w:rFonts w:ascii="Calibri" w:hAnsi="Calibri" w:cs="Calibri"/>
                <w:sz w:val="22"/>
                <w:szCs w:val="22"/>
              </w:rPr>
            </w:pPr>
          </w:p>
          <w:p w14:paraId="0CB29602" w14:textId="77777777" w:rsidR="004D1158" w:rsidRPr="004D1158" w:rsidRDefault="00965379" w:rsidP="0063699F">
            <w:pPr>
              <w:pStyle w:val="Contenutotabella"/>
              <w:snapToGrid w:val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noProof/>
                <w:sz w:val="22"/>
                <w:szCs w:val="22"/>
                <w:lang w:eastAsia="it-IT"/>
              </w:rPr>
              <w:pict w14:anchorId="0DA8903A">
                <v:rect id="_x0000_s1069" style="position:absolute;margin-left:48.45pt;margin-top:.8pt;width:12.75pt;height:10.5pt;z-index:251660288"/>
              </w:pict>
            </w:r>
            <w:r w:rsidR="004D1158" w:rsidRPr="004D1158">
              <w:rPr>
                <w:rFonts w:ascii="Calibri" w:hAnsi="Calibri" w:cs="Calibri"/>
                <w:sz w:val="22"/>
                <w:szCs w:val="22"/>
              </w:rPr>
              <w:t>Negativo</w:t>
            </w:r>
          </w:p>
          <w:p w14:paraId="3A318FE3" w14:textId="77777777" w:rsidR="004D1158" w:rsidRPr="004D1158" w:rsidRDefault="00965379" w:rsidP="0063699F">
            <w:pPr>
              <w:pStyle w:val="Contenutotabella"/>
              <w:jc w:val="center"/>
              <w:rPr>
                <w:rFonts w:ascii="Calibri" w:hAnsi="Calibri" w:cs="Calibri"/>
                <w:sz w:val="22"/>
                <w:szCs w:val="22"/>
              </w:rPr>
            </w:pPr>
            <w:dir w:val="ltr">
              <w:r w:rsidR="004D1158" w:rsidRPr="004D1158">
                <w:rPr>
                  <w:rFonts w:ascii="Calibri" w:hAnsi="Calibri" w:cs="Calibri"/>
                  <w:sz w:val="22"/>
                  <w:szCs w:val="22"/>
                </w:rPr>
                <w:t xml:space="preserve">                 </w:t>
              </w:r>
              <w:dir w:val="ltr">
                <w:r w:rsidR="004D1158" w:rsidRPr="004D1158">
                  <w:rPr>
                    <w:rFonts w:ascii="Calibri" w:hAnsi="Calibri" w:cs="Calibri"/>
                    <w:sz w:val="22"/>
                    <w:szCs w:val="22"/>
                  </w:rPr>
                  <w:t>‬</w:t>
                </w:r>
                <w:r w:rsidR="004D1158" w:rsidRPr="004D1158">
                  <w:rPr>
                    <w:rFonts w:ascii="Calibri" w:hAnsi="Calibri" w:cs="Calibri"/>
                    <w:sz w:val="22"/>
                    <w:szCs w:val="22"/>
                  </w:rPr>
                  <w:t>‬</w:t>
                </w:r>
                <w:r w:rsidR="004D1158" w:rsidRPr="004D1158">
                  <w:rPr>
                    <w:rFonts w:ascii="Calibri" w:hAnsi="Calibri" w:cs="Calibri"/>
                    <w:sz w:val="22"/>
                    <w:szCs w:val="22"/>
                  </w:rPr>
                  <w:t>‬</w:t>
                </w:r>
                <w:r w:rsidR="004D1158" w:rsidRPr="004D1158">
                  <w:rPr>
                    <w:rFonts w:ascii="Calibri" w:hAnsi="Calibri" w:cs="Calibri"/>
                    <w:sz w:val="22"/>
                    <w:szCs w:val="22"/>
                  </w:rPr>
                  <w:t>‬</w:t>
                </w:r>
                <w:r w:rsidR="004D1158" w:rsidRPr="004D1158">
                  <w:rPr>
                    <w:rFonts w:ascii="Calibri" w:hAnsi="Calibri" w:cs="Calibri"/>
                    <w:sz w:val="22"/>
                    <w:szCs w:val="22"/>
                  </w:rPr>
                  <w:t>‬</w:t>
                </w:r>
                <w:r w:rsidR="004D1158" w:rsidRPr="004D1158">
                  <w:rPr>
                    <w:rFonts w:ascii="Calibri" w:hAnsi="Calibri" w:cs="Calibri"/>
                    <w:sz w:val="22"/>
                    <w:szCs w:val="22"/>
                  </w:rPr>
                  <w:t>‬</w:t>
                </w:r>
                <w:r w:rsidR="004D1158" w:rsidRPr="004D1158">
                  <w:rPr>
                    <w:rFonts w:ascii="Calibri" w:hAnsi="Calibri" w:cs="Calibri"/>
                    <w:sz w:val="22"/>
                    <w:szCs w:val="22"/>
                  </w:rPr>
                  <w:t>‬</w:t>
                </w:r>
                <w:r w:rsidR="004D1158" w:rsidRPr="004D1158">
                  <w:rPr>
                    <w:rFonts w:ascii="Calibri" w:hAnsi="Calibri" w:cs="Calibri"/>
                    <w:sz w:val="22"/>
                    <w:szCs w:val="22"/>
                  </w:rPr>
                  <w:t>‬</w:t>
                </w:r>
                <w:r w:rsidR="004D1158" w:rsidRPr="004D1158">
                  <w:rPr>
                    <w:rFonts w:ascii="Calibri" w:hAnsi="Calibri" w:cs="Calibri"/>
                    <w:sz w:val="22"/>
                    <w:szCs w:val="22"/>
                  </w:rPr>
                  <w:t>‬</w:t>
                </w:r>
                <w:r w:rsidR="004D1158" w:rsidRPr="004D1158">
                  <w:rPr>
                    <w:rFonts w:ascii="Calibri" w:hAnsi="Calibri" w:cs="Calibri"/>
                    <w:sz w:val="22"/>
                    <w:szCs w:val="22"/>
                  </w:rPr>
                  <w:t>‬</w:t>
                </w:r>
                <w:r w:rsidR="004D1158" w:rsidRPr="004D1158">
                  <w:rPr>
                    <w:rFonts w:ascii="Calibri" w:hAnsi="Calibri" w:cs="Calibri"/>
                    <w:sz w:val="22"/>
                    <w:szCs w:val="22"/>
                  </w:rPr>
                  <w:t>‬</w:t>
                </w:r>
                <w:r w:rsidR="004D1158" w:rsidRPr="004D1158">
                  <w:rPr>
                    <w:rFonts w:ascii="Calibri" w:hAnsi="Calibri" w:cs="Calibri"/>
                    <w:sz w:val="22"/>
                    <w:szCs w:val="22"/>
                  </w:rPr>
                  <w:t>‬</w:t>
                </w:r>
                <w:r w:rsidR="004D1158" w:rsidRPr="004D1158">
                  <w:rPr>
                    <w:rFonts w:ascii="Calibri" w:hAnsi="Calibri" w:cs="Calibri"/>
                    <w:sz w:val="22"/>
                    <w:szCs w:val="22"/>
                  </w:rPr>
                  <w:t>‬</w:t>
                </w:r>
                <w:r w:rsidR="004D1158" w:rsidRPr="004D1158">
                  <w:rPr>
                    <w:rFonts w:ascii="Calibri" w:hAnsi="Calibri" w:cs="Calibri"/>
                    <w:sz w:val="22"/>
                    <w:szCs w:val="22"/>
                  </w:rPr>
                  <w:t>‬</w:t>
                </w:r>
                <w:r w:rsidR="004D1158" w:rsidRPr="004D1158">
                  <w:rPr>
                    <w:rFonts w:ascii="Calibri" w:hAnsi="Calibri" w:cs="Calibri"/>
                    <w:sz w:val="22"/>
                    <w:szCs w:val="22"/>
                  </w:rPr>
                  <w:t>‬</w:t>
                </w:r>
                <w:r w:rsidR="004D1158" w:rsidRPr="004D1158">
                  <w:rPr>
                    <w:rFonts w:ascii="Calibri" w:hAnsi="Calibri" w:cs="Calibri"/>
                    <w:sz w:val="22"/>
                    <w:szCs w:val="22"/>
                  </w:rPr>
                  <w:t>‬</w:t>
                </w:r>
                <w:r w:rsidR="004D1158" w:rsidRPr="004D1158">
                  <w:rPr>
                    <w:rFonts w:ascii="Calibri" w:hAnsi="Calibri" w:cs="Calibri"/>
                    <w:sz w:val="22"/>
                    <w:szCs w:val="22"/>
                  </w:rPr>
                  <w:t>‬</w:t>
                </w:r>
                <w:r w:rsidR="004D1158" w:rsidRPr="004D1158">
                  <w:rPr>
                    <w:rFonts w:ascii="Calibri" w:hAnsi="Calibri" w:cs="Calibri"/>
                    <w:sz w:val="22"/>
                    <w:szCs w:val="22"/>
                  </w:rPr>
                  <w:t>‬</w:t>
                </w:r>
                <w:r w:rsidR="004D1158">
                  <w:t>‬</w:t>
                </w:r>
                <w:r w:rsidR="004D1158">
                  <w:t>‬</w:t>
                </w:r>
                <w:r w:rsidR="004D1158">
                  <w:t>‬</w:t>
                </w:r>
                <w:r w:rsidR="004D1158">
                  <w:t>‬</w:t>
                </w:r>
                <w:r w:rsidR="004D1158">
                  <w:t>‬</w:t>
                </w:r>
                <w:r w:rsidR="004D1158">
                  <w:t>‬</w:t>
                </w:r>
                <w:r w:rsidR="004D1158">
                  <w:t>‬</w:t>
                </w:r>
                <w:r w:rsidR="004D1158">
                  <w:t>‬</w:t>
                </w:r>
                <w:r w:rsidR="004D1158">
                  <w:t>‬</w:t>
                </w:r>
                <w:r w:rsidR="004D1158">
                  <w:t>‬</w:t>
                </w:r>
                <w:r w:rsidR="004D1158">
                  <w:t>‬</w:t>
                </w:r>
                <w:r w:rsidR="004D1158">
                  <w:t>‬</w:t>
                </w:r>
                <w:r w:rsidR="004D1158">
                  <w:t>‬</w:t>
                </w:r>
                <w:r w:rsidR="004D1158">
                  <w:t>‬</w:t>
                </w:r>
                <w:r w:rsidR="004D1158">
                  <w:t>‬</w:t>
                </w:r>
                <w:r w:rsidR="004D1158">
                  <w:t>‬</w:t>
                </w:r>
                <w:r w:rsidR="004D1158">
                  <w:t>‬</w:t>
                </w:r>
                <w:r w:rsidR="004D1158">
                  <w:t>‬</w:t>
                </w:r>
                <w:r w:rsidR="004D1158">
                  <w:t>‬</w:t>
                </w:r>
                <w:r w:rsidR="004D1158">
                  <w:t>‬</w:t>
                </w:r>
                <w:r w:rsidR="004D1158">
                  <w:t>‬</w:t>
                </w:r>
                <w:r w:rsidR="004D1158">
                  <w:t>‬</w:t>
                </w:r>
                <w:r w:rsidR="004D1158">
                  <w:t>‬</w:t>
                </w:r>
                <w:r w:rsidR="004D1158">
                  <w:t>‬</w:t>
                </w:r>
                <w:r w:rsidR="004D1158">
                  <w:t>‬</w:t>
                </w:r>
                <w:r w:rsidR="004D1158">
                  <w:t>‬</w:t>
                </w:r>
                <w:r w:rsidR="004D1158">
                  <w:t>‬</w:t>
                </w:r>
                <w:r w:rsidR="004D1158">
                  <w:t>‬</w:t>
                </w:r>
                <w:r w:rsidR="004D1158">
                  <w:t>‬</w:t>
                </w:r>
                <w:r w:rsidR="004D1158">
                  <w:t>‬</w:t>
                </w:r>
                <w:r w:rsidR="004D1158">
                  <w:t>‬</w:t>
                </w:r>
                <w:r w:rsidR="004D1158">
                  <w:t>‬</w:t>
                </w:r>
                <w:r w:rsidR="00331914">
                  <w:t>‬</w:t>
                </w:r>
                <w:r w:rsidR="00331914">
                  <w:t>‬</w:t>
                </w:r>
                <w:r w:rsidR="006A6F80">
                  <w:t>‬</w:t>
                </w:r>
                <w:r w:rsidR="006A6F80">
                  <w:t>‬</w:t>
                </w:r>
                <w:r w:rsidR="0063699F">
                  <w:t>‬</w:t>
                </w:r>
                <w:r w:rsidR="0063699F">
                  <w:t>‬</w:t>
                </w:r>
                <w:r w:rsidR="007F42D9">
                  <w:t>‬</w:t>
                </w:r>
                <w:r w:rsidR="007F42D9">
                  <w:t>‬</w:t>
                </w:r>
                <w:r w:rsidR="003508ED">
                  <w:t>‬</w:t>
                </w:r>
                <w:r w:rsidR="003508ED">
                  <w:t>‬</w:t>
                </w:r>
                <w:r w:rsidR="00F514B1">
                  <w:t>‬</w:t>
                </w:r>
                <w:r w:rsidR="00F514B1">
                  <w:t>‬</w:t>
                </w:r>
                <w:r w:rsidR="00005896">
                  <w:t>‬</w:t>
                </w:r>
                <w:r w:rsidR="00005896">
                  <w:t>‬</w:t>
                </w:r>
                <w:r>
                  <w:t>‬</w:t>
                </w:r>
                <w:r>
                  <w:t>‬</w:t>
                </w:r>
              </w:dir>
            </w:dir>
          </w:p>
        </w:tc>
        <w:tc>
          <w:tcPr>
            <w:tcW w:w="8146" w:type="dxa"/>
            <w:gridSpan w:val="3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1A69C40B" w14:textId="099068E0" w:rsidR="004D1158" w:rsidRPr="004D1158" w:rsidRDefault="004D1158" w:rsidP="0063699F">
            <w:pPr>
              <w:pStyle w:val="Contenutotabella"/>
              <w:snapToGrid w:val="0"/>
              <w:rPr>
                <w:rFonts w:ascii="Calibri" w:hAnsi="Calibri" w:cs="Calibri"/>
                <w:sz w:val="22"/>
                <w:szCs w:val="22"/>
              </w:rPr>
            </w:pPr>
            <w:r w:rsidRPr="004D1158">
              <w:rPr>
                <w:rFonts w:ascii="Calibri" w:hAnsi="Calibri" w:cs="Calibri"/>
                <w:sz w:val="22"/>
                <w:szCs w:val="22"/>
              </w:rPr>
              <w:t xml:space="preserve">NOME: </w:t>
            </w:r>
            <w:r w:rsidR="003508ED">
              <w:rPr>
                <w:rFonts w:ascii="Calibri" w:hAnsi="Calibri" w:cs="Calibri"/>
                <w:sz w:val="22"/>
                <w:szCs w:val="22"/>
              </w:rPr>
              <w:t>Massimo</w:t>
            </w:r>
          </w:p>
          <w:p w14:paraId="6692A5E5" w14:textId="77777777" w:rsidR="004D1158" w:rsidRPr="004D1158" w:rsidRDefault="004D1158" w:rsidP="0063699F">
            <w:pPr>
              <w:pStyle w:val="Contenutotabella"/>
              <w:snapToGrid w:val="0"/>
              <w:rPr>
                <w:rFonts w:ascii="Calibri" w:hAnsi="Calibri" w:cs="Calibri"/>
                <w:sz w:val="22"/>
                <w:szCs w:val="22"/>
              </w:rPr>
            </w:pPr>
          </w:p>
          <w:p w14:paraId="22F34279" w14:textId="62562FAF" w:rsidR="004D1158" w:rsidRPr="004D1158" w:rsidRDefault="004D1158" w:rsidP="0063699F">
            <w:pPr>
              <w:pStyle w:val="Contenutotabella"/>
              <w:snapToGrid w:val="0"/>
              <w:rPr>
                <w:rFonts w:ascii="Calibri" w:hAnsi="Calibri" w:cs="Calibri"/>
                <w:sz w:val="22"/>
                <w:szCs w:val="22"/>
              </w:rPr>
            </w:pPr>
            <w:r w:rsidRPr="004D1158">
              <w:rPr>
                <w:rFonts w:ascii="Calibri" w:hAnsi="Calibri" w:cs="Calibri"/>
                <w:sz w:val="22"/>
                <w:szCs w:val="22"/>
              </w:rPr>
              <w:t>COGNOME:</w:t>
            </w:r>
            <w:r w:rsidR="003508ED">
              <w:rPr>
                <w:rFonts w:ascii="Calibri" w:hAnsi="Calibri" w:cs="Calibri"/>
                <w:sz w:val="22"/>
                <w:szCs w:val="22"/>
              </w:rPr>
              <w:t xml:space="preserve"> Parisi</w:t>
            </w:r>
          </w:p>
          <w:p w14:paraId="6949CE3B" w14:textId="77777777" w:rsidR="004D1158" w:rsidRPr="004D1158" w:rsidRDefault="004D1158" w:rsidP="0063699F">
            <w:pPr>
              <w:pStyle w:val="Contenutotabella"/>
              <w:snapToGrid w:val="0"/>
              <w:rPr>
                <w:rFonts w:ascii="Calibri" w:hAnsi="Calibri" w:cs="Calibri"/>
                <w:sz w:val="22"/>
                <w:szCs w:val="22"/>
              </w:rPr>
            </w:pPr>
          </w:p>
          <w:p w14:paraId="4F79A911" w14:textId="77777777" w:rsidR="004D1158" w:rsidRPr="004D1158" w:rsidRDefault="004D1158" w:rsidP="0063699F">
            <w:pPr>
              <w:pStyle w:val="Contenutotabella"/>
              <w:snapToGrid w:val="0"/>
              <w:rPr>
                <w:rFonts w:ascii="Calibri" w:hAnsi="Calibri" w:cs="Calibri"/>
                <w:sz w:val="22"/>
                <w:szCs w:val="22"/>
              </w:rPr>
            </w:pPr>
            <w:r w:rsidRPr="004D1158">
              <w:rPr>
                <w:rFonts w:ascii="Calibri" w:hAnsi="Calibri" w:cs="Calibri"/>
                <w:sz w:val="22"/>
                <w:szCs w:val="22"/>
              </w:rPr>
              <w:t xml:space="preserve">                                                                                   </w:t>
            </w:r>
            <w:proofErr w:type="gramStart"/>
            <w:r w:rsidRPr="004D1158">
              <w:rPr>
                <w:rFonts w:ascii="Calibri" w:hAnsi="Calibri" w:cs="Calibri"/>
                <w:sz w:val="22"/>
                <w:szCs w:val="22"/>
              </w:rPr>
              <w:t>FIRMA  _</w:t>
            </w:r>
            <w:proofErr w:type="gramEnd"/>
            <w:r w:rsidRPr="004D1158">
              <w:rPr>
                <w:rFonts w:ascii="Calibri" w:hAnsi="Calibri" w:cs="Calibri"/>
                <w:sz w:val="22"/>
                <w:szCs w:val="22"/>
              </w:rPr>
              <w:t>__________________________</w:t>
            </w:r>
          </w:p>
        </w:tc>
      </w:tr>
      <w:bookmarkEnd w:id="0"/>
      <w:bookmarkEnd w:id="1"/>
    </w:tbl>
    <w:p w14:paraId="57460CD7" w14:textId="77777777" w:rsidR="00395F8E" w:rsidRPr="001E558C" w:rsidRDefault="00395F8E" w:rsidP="007D505B">
      <w:pPr>
        <w:pStyle w:val="Corpodeltesto"/>
        <w:rPr>
          <w:rFonts w:ascii="Verdana" w:hAnsi="Verdana"/>
        </w:rPr>
      </w:pPr>
    </w:p>
    <w:sectPr w:rsidR="00395F8E" w:rsidRPr="001E558C">
      <w:headerReference w:type="default" r:id="rId7"/>
      <w:footerReference w:type="default" r:id="rId8"/>
      <w:footnotePr>
        <w:pos w:val="beneathText"/>
      </w:footnotePr>
      <w:pgSz w:w="11905" w:h="16837"/>
      <w:pgMar w:top="1418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BB312FF" w14:textId="77777777" w:rsidR="00F514B1" w:rsidRDefault="00F514B1">
      <w:r>
        <w:separator/>
      </w:r>
    </w:p>
  </w:endnote>
  <w:endnote w:type="continuationSeparator" w:id="0">
    <w:p w14:paraId="4464BB41" w14:textId="77777777" w:rsidR="00F514B1" w:rsidRDefault="00F514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7349FF9" w14:textId="77777777" w:rsidR="00B3555C" w:rsidRDefault="00B3555C" w:rsidP="00B3555C">
    <w:pPr>
      <w:pStyle w:val="Pidipagina"/>
    </w:pPr>
  </w:p>
  <w:p w14:paraId="78E9D803" w14:textId="77777777" w:rsidR="00395F8E" w:rsidRPr="003D5763" w:rsidRDefault="00395F8E" w:rsidP="003D5763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4432900" w14:textId="77777777" w:rsidR="00F514B1" w:rsidRDefault="00F514B1">
      <w:r>
        <w:separator/>
      </w:r>
    </w:p>
  </w:footnote>
  <w:footnote w:type="continuationSeparator" w:id="0">
    <w:p w14:paraId="58CC7548" w14:textId="77777777" w:rsidR="00F514B1" w:rsidRDefault="00F514B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526" w:type="dxa"/>
      <w:tblInd w:w="-79" w:type="dxa"/>
      <w:tblLayout w:type="fixed"/>
      <w:tblLook w:val="04A0" w:firstRow="1" w:lastRow="0" w:firstColumn="1" w:lastColumn="0" w:noHBand="0" w:noVBand="1"/>
    </w:tblPr>
    <w:tblGrid>
      <w:gridCol w:w="2314"/>
      <w:gridCol w:w="5528"/>
      <w:gridCol w:w="2684"/>
    </w:tblGrid>
    <w:tr w:rsidR="00BD799D" w:rsidRPr="00E153CB" w14:paraId="67445E42" w14:textId="77777777" w:rsidTr="004472FB">
      <w:trPr>
        <w:trHeight w:val="561"/>
      </w:trPr>
      <w:tc>
        <w:tcPr>
          <w:tcW w:w="2314" w:type="dxa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nil"/>
          </w:tcBorders>
          <w:vAlign w:val="center"/>
          <w:hideMark/>
        </w:tcPr>
        <w:p w14:paraId="339AF151" w14:textId="77777777" w:rsidR="00BD799D" w:rsidRPr="00E153CB" w:rsidRDefault="00BD799D" w:rsidP="00A04CFD">
          <w:pPr>
            <w:pStyle w:val="Intestazione"/>
            <w:jc w:val="center"/>
            <w:rPr>
              <w:rFonts w:ascii="Verdana" w:hAnsi="Verdana"/>
              <w:sz w:val="24"/>
              <w:szCs w:val="24"/>
            </w:rPr>
          </w:pPr>
          <w:r w:rsidRPr="00E153CB">
            <w:rPr>
              <w:rFonts w:ascii="Verdana" w:hAnsi="Verdana"/>
              <w:sz w:val="24"/>
              <w:szCs w:val="24"/>
            </w:rPr>
            <w:t>Agrumi-Gel s.r.l.</w:t>
          </w:r>
        </w:p>
      </w:tc>
      <w:tc>
        <w:tcPr>
          <w:tcW w:w="5528" w:type="dxa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nil"/>
          </w:tcBorders>
          <w:vAlign w:val="center"/>
          <w:hideMark/>
        </w:tcPr>
        <w:p w14:paraId="5A2880AC" w14:textId="64FA0D4A" w:rsidR="00BD799D" w:rsidRPr="00BD21E7" w:rsidRDefault="004472FB" w:rsidP="00A04CFD">
          <w:pPr>
            <w:pStyle w:val="Intestazione"/>
            <w:jc w:val="center"/>
            <w:rPr>
              <w:rFonts w:ascii="Verdana" w:hAnsi="Verdana"/>
              <w:b/>
            </w:rPr>
          </w:pPr>
          <w:r>
            <w:rPr>
              <w:rFonts w:ascii="Verdana" w:hAnsi="Verdana"/>
              <w:b/>
            </w:rPr>
            <w:t>VERBALE</w:t>
          </w:r>
          <w:r w:rsidR="001E558C">
            <w:rPr>
              <w:rFonts w:ascii="Verdana" w:hAnsi="Verdana"/>
              <w:b/>
            </w:rPr>
            <w:t xml:space="preserve"> DELLA FORMAZIONE</w:t>
          </w:r>
        </w:p>
      </w:tc>
      <w:tc>
        <w:tcPr>
          <w:tcW w:w="2684" w:type="dxa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tcBorders>
          <w:vAlign w:val="center"/>
          <w:hideMark/>
        </w:tcPr>
        <w:p w14:paraId="28D17590" w14:textId="4C54E6A2" w:rsidR="004472FB" w:rsidRPr="00B65A81" w:rsidRDefault="004472FB" w:rsidP="004472FB">
          <w:pPr>
            <w:spacing w:after="60"/>
            <w:ind w:right="-143"/>
            <w:rPr>
              <w:rFonts w:ascii="Calibri" w:hAnsi="Calibri" w:cs="Calibri"/>
              <w:b/>
              <w:bCs/>
              <w:sz w:val="18"/>
              <w:szCs w:val="18"/>
            </w:rPr>
          </w:pPr>
          <w:r w:rsidRPr="00B65A81">
            <w:rPr>
              <w:rFonts w:ascii="Calibri" w:hAnsi="Calibri" w:cs="Calibri"/>
              <w:sz w:val="18"/>
            </w:rPr>
            <w:t xml:space="preserve">Cod.  </w:t>
          </w:r>
          <w:r w:rsidRPr="00B65A81">
            <w:rPr>
              <w:rFonts w:ascii="Calibri" w:hAnsi="Calibri" w:cs="Calibri"/>
              <w:b/>
              <w:bCs/>
              <w:noProof/>
              <w:spacing w:val="-4"/>
              <w:sz w:val="22"/>
              <w:szCs w:val="22"/>
            </w:rPr>
            <w:t>M 18.0</w:t>
          </w:r>
          <w:r w:rsidR="005C0B7E" w:rsidRPr="00B65A81">
            <w:rPr>
              <w:rFonts w:ascii="Calibri" w:hAnsi="Calibri" w:cs="Calibri"/>
              <w:b/>
              <w:bCs/>
              <w:noProof/>
              <w:spacing w:val="-4"/>
              <w:sz w:val="22"/>
              <w:szCs w:val="22"/>
            </w:rPr>
            <w:t>2</w:t>
          </w:r>
          <w:r w:rsidRPr="00B65A81">
            <w:rPr>
              <w:rFonts w:ascii="Calibri" w:hAnsi="Calibri" w:cs="Calibri"/>
              <w:b/>
              <w:bCs/>
              <w:noProof/>
              <w:spacing w:val="-4"/>
              <w:sz w:val="22"/>
              <w:szCs w:val="22"/>
            </w:rPr>
            <w:t xml:space="preserve"> </w:t>
          </w:r>
        </w:p>
        <w:p w14:paraId="0697D5C1" w14:textId="77777777" w:rsidR="004472FB" w:rsidRPr="005C0B7E" w:rsidRDefault="004472FB" w:rsidP="004472FB">
          <w:pPr>
            <w:spacing w:after="60"/>
            <w:ind w:right="-143"/>
            <w:rPr>
              <w:rFonts w:ascii="Calibri" w:hAnsi="Calibri" w:cs="Calibri"/>
              <w:b/>
              <w:sz w:val="18"/>
            </w:rPr>
          </w:pPr>
          <w:r w:rsidRPr="005C0B7E">
            <w:rPr>
              <w:rFonts w:ascii="Calibri" w:hAnsi="Calibri" w:cs="Calibri"/>
              <w:sz w:val="18"/>
            </w:rPr>
            <w:t xml:space="preserve">Rev.  </w:t>
          </w:r>
          <w:r w:rsidRPr="005C0B7E">
            <w:rPr>
              <w:rFonts w:ascii="Calibri" w:hAnsi="Calibri" w:cs="Calibri"/>
              <w:noProof/>
              <w:sz w:val="18"/>
              <w:szCs w:val="18"/>
            </w:rPr>
            <w:t>00</w:t>
          </w:r>
        </w:p>
        <w:p w14:paraId="09F008AF" w14:textId="55A1C457" w:rsidR="004472FB" w:rsidRPr="005C0B7E" w:rsidRDefault="004472FB" w:rsidP="004472FB">
          <w:pPr>
            <w:spacing w:after="60"/>
            <w:ind w:right="-143"/>
            <w:rPr>
              <w:rFonts w:ascii="Calibri" w:hAnsi="Calibri" w:cs="Calibri"/>
              <w:noProof/>
              <w:sz w:val="18"/>
              <w:szCs w:val="18"/>
            </w:rPr>
          </w:pPr>
          <w:r w:rsidRPr="005C0B7E">
            <w:rPr>
              <w:rFonts w:ascii="Calibri" w:hAnsi="Calibri" w:cs="Calibri"/>
              <w:sz w:val="18"/>
            </w:rPr>
            <w:t xml:space="preserve">Data </w:t>
          </w:r>
          <w:r w:rsidRPr="005C0B7E">
            <w:rPr>
              <w:rFonts w:ascii="Calibri" w:hAnsi="Calibri" w:cs="Calibri"/>
              <w:noProof/>
              <w:sz w:val="18"/>
              <w:szCs w:val="18"/>
            </w:rPr>
            <w:t>1</w:t>
          </w:r>
          <w:r w:rsidR="00DD00D0" w:rsidRPr="005C0B7E">
            <w:rPr>
              <w:rFonts w:ascii="Calibri" w:hAnsi="Calibri" w:cs="Calibri"/>
              <w:noProof/>
              <w:sz w:val="18"/>
              <w:szCs w:val="18"/>
            </w:rPr>
            <w:t>0</w:t>
          </w:r>
          <w:r w:rsidRPr="005C0B7E">
            <w:rPr>
              <w:rFonts w:ascii="Calibri" w:hAnsi="Calibri" w:cs="Calibri"/>
              <w:noProof/>
              <w:sz w:val="18"/>
              <w:szCs w:val="18"/>
            </w:rPr>
            <w:t>/11/2022</w:t>
          </w:r>
        </w:p>
        <w:p w14:paraId="5889E48F" w14:textId="77777777" w:rsidR="004472FB" w:rsidRDefault="004472FB" w:rsidP="004472FB">
          <w:pPr>
            <w:spacing w:after="60"/>
            <w:ind w:right="-143"/>
            <w:rPr>
              <w:rFonts w:ascii="Calibri" w:hAnsi="Calibri" w:cs="Calibri"/>
              <w:sz w:val="18"/>
            </w:rPr>
          </w:pPr>
          <w:r>
            <w:rPr>
              <w:rFonts w:ascii="Calibri" w:hAnsi="Calibri" w:cs="Calibri"/>
              <w:sz w:val="18"/>
            </w:rPr>
            <w:t>Emesso da: Elsa Liga</w:t>
          </w:r>
        </w:p>
        <w:p w14:paraId="3D122AA0" w14:textId="77777777" w:rsidR="004472FB" w:rsidRDefault="004472FB" w:rsidP="004472FB">
          <w:pPr>
            <w:spacing w:after="60"/>
            <w:ind w:right="-143"/>
            <w:rPr>
              <w:rFonts w:ascii="Calibri" w:hAnsi="Calibri" w:cs="Calibri"/>
              <w:sz w:val="18"/>
            </w:rPr>
          </w:pPr>
          <w:r>
            <w:rPr>
              <w:rFonts w:ascii="Calibri" w:hAnsi="Calibri" w:cs="Calibri"/>
              <w:sz w:val="18"/>
            </w:rPr>
            <w:t>Approvato da: Salvatore Rizzo</w:t>
          </w:r>
        </w:p>
        <w:p w14:paraId="7CFA0C72" w14:textId="6E6DCC12" w:rsidR="004472FB" w:rsidRDefault="004472FB" w:rsidP="004472FB">
          <w:pPr>
            <w:spacing w:after="60"/>
            <w:ind w:right="-143"/>
            <w:rPr>
              <w:rFonts w:ascii="Calibri" w:hAnsi="Calibri" w:cs="Calibri"/>
              <w:sz w:val="18"/>
            </w:rPr>
          </w:pPr>
          <w:r>
            <w:rPr>
              <w:rFonts w:ascii="Calibri" w:hAnsi="Calibri" w:cs="Calibri"/>
              <w:sz w:val="18"/>
            </w:rPr>
            <w:t>Motivo revisione: Aggiornamento</w:t>
          </w:r>
        </w:p>
        <w:p w14:paraId="5EDD34ED" w14:textId="1FBC66D4" w:rsidR="004472FB" w:rsidRPr="004472FB" w:rsidRDefault="004472FB" w:rsidP="004472FB">
          <w:pPr>
            <w:pStyle w:val="Corpodeltesto"/>
          </w:pPr>
          <w:r>
            <w:rPr>
              <w:rFonts w:ascii="Calibri" w:hAnsi="Calibri" w:cs="Calibri"/>
              <w:sz w:val="18"/>
            </w:rPr>
            <w:t xml:space="preserve">Pag. </w:t>
          </w:r>
          <w:r>
            <w:rPr>
              <w:rStyle w:val="Numeropagina"/>
              <w:rFonts w:ascii="Calibri" w:hAnsi="Calibri" w:cs="Calibri"/>
              <w:b/>
              <w:sz w:val="18"/>
            </w:rPr>
            <w:fldChar w:fldCharType="begin"/>
          </w:r>
          <w:r>
            <w:rPr>
              <w:rStyle w:val="Numeropagina"/>
              <w:rFonts w:ascii="Calibri" w:hAnsi="Calibri" w:cs="Calibri"/>
              <w:b/>
              <w:sz w:val="18"/>
            </w:rPr>
            <w:instrText xml:space="preserve"> PAGE </w:instrText>
          </w:r>
          <w:r>
            <w:rPr>
              <w:rStyle w:val="Numeropagina"/>
              <w:rFonts w:ascii="Calibri" w:hAnsi="Calibri" w:cs="Calibri"/>
              <w:b/>
              <w:sz w:val="18"/>
            </w:rPr>
            <w:fldChar w:fldCharType="separate"/>
          </w:r>
          <w:r w:rsidR="00DE095C">
            <w:rPr>
              <w:rStyle w:val="Numeropagina"/>
              <w:rFonts w:ascii="Calibri" w:hAnsi="Calibri" w:cs="Calibri"/>
              <w:b/>
              <w:noProof/>
              <w:sz w:val="18"/>
            </w:rPr>
            <w:t>1</w:t>
          </w:r>
          <w:r>
            <w:rPr>
              <w:rStyle w:val="Numeropagina"/>
              <w:rFonts w:ascii="Calibri" w:hAnsi="Calibri" w:cs="Calibri"/>
              <w:b/>
              <w:sz w:val="18"/>
            </w:rPr>
            <w:fldChar w:fldCharType="end"/>
          </w:r>
          <w:r>
            <w:rPr>
              <w:rStyle w:val="Numeropagina"/>
              <w:rFonts w:ascii="Calibri" w:hAnsi="Calibri" w:cs="Calibri"/>
              <w:b/>
              <w:sz w:val="18"/>
            </w:rPr>
            <w:t xml:space="preserve"> di </w:t>
          </w:r>
          <w:r>
            <w:rPr>
              <w:rStyle w:val="Numeropagina"/>
              <w:rFonts w:ascii="Calibri" w:hAnsi="Calibri" w:cs="Calibri"/>
              <w:b/>
              <w:noProof/>
              <w:sz w:val="18"/>
            </w:rPr>
            <w:fldChar w:fldCharType="begin"/>
          </w:r>
          <w:r>
            <w:rPr>
              <w:rStyle w:val="Numeropagina"/>
              <w:rFonts w:ascii="Calibri" w:hAnsi="Calibri" w:cs="Calibri"/>
              <w:b/>
              <w:noProof/>
              <w:sz w:val="18"/>
            </w:rPr>
            <w:instrText xml:space="preserve"> NUMPAGES   \* MERGEFORMAT </w:instrText>
          </w:r>
          <w:r>
            <w:rPr>
              <w:rStyle w:val="Numeropagina"/>
              <w:rFonts w:ascii="Calibri" w:hAnsi="Calibri" w:cs="Calibri"/>
              <w:b/>
              <w:noProof/>
              <w:sz w:val="18"/>
            </w:rPr>
            <w:fldChar w:fldCharType="separate"/>
          </w:r>
          <w:r w:rsidR="00DE095C">
            <w:rPr>
              <w:rStyle w:val="Numeropagina"/>
              <w:rFonts w:ascii="Calibri" w:hAnsi="Calibri" w:cs="Calibri"/>
              <w:b/>
              <w:noProof/>
              <w:sz w:val="18"/>
            </w:rPr>
            <w:t>2</w:t>
          </w:r>
          <w:r>
            <w:rPr>
              <w:rStyle w:val="Numeropagina"/>
              <w:rFonts w:ascii="Calibri" w:hAnsi="Calibri" w:cs="Calibri"/>
              <w:b/>
              <w:sz w:val="18"/>
            </w:rPr>
            <w:fldChar w:fldCharType="end"/>
          </w:r>
        </w:p>
      </w:tc>
    </w:tr>
  </w:tbl>
  <w:p w14:paraId="44E0F4F9" w14:textId="77777777" w:rsidR="00395F8E" w:rsidRDefault="00395F8E">
    <w:pPr>
      <w:pStyle w:val="Intestazione1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0000001"/>
    <w:multiLevelType w:val="multilevel"/>
    <w:tmpl w:val="00000001"/>
    <w:name w:val="Outline"/>
    <w:lvl w:ilvl="0">
      <w:start w:val="1"/>
      <w:numFmt w:val="none"/>
      <w:pStyle w:val="Titolo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itolo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pStyle w:val="Titolo6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00000002"/>
    <w:multiLevelType w:val="multi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lvlText w:val="%2."/>
      <w:lvlJc w:val="left"/>
      <w:pPr>
        <w:tabs>
          <w:tab w:val="num" w:pos="0"/>
        </w:tabs>
        <w:ind w:left="0" w:firstLine="0"/>
      </w:pPr>
    </w:lvl>
    <w:lvl w:ilvl="2">
      <w:start w:val="1"/>
      <w:numFmt w:val="decimal"/>
      <w:lvlText w:val="%3."/>
      <w:lvlJc w:val="left"/>
      <w:pPr>
        <w:tabs>
          <w:tab w:val="num" w:pos="0"/>
        </w:tabs>
        <w:ind w:left="0" w:firstLine="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0" w:firstLine="0"/>
      </w:pPr>
    </w:lvl>
    <w:lvl w:ilvl="4">
      <w:start w:val="1"/>
      <w:numFmt w:val="decimal"/>
      <w:lvlText w:val="%5."/>
      <w:lvlJc w:val="left"/>
      <w:pPr>
        <w:tabs>
          <w:tab w:val="num" w:pos="0"/>
        </w:tabs>
        <w:ind w:left="0" w:firstLine="0"/>
      </w:pPr>
    </w:lvl>
    <w:lvl w:ilvl="5">
      <w:start w:val="1"/>
      <w:numFmt w:val="decimal"/>
      <w:lvlText w:val="%6."/>
      <w:lvlJc w:val="left"/>
      <w:pPr>
        <w:tabs>
          <w:tab w:val="num" w:pos="0"/>
        </w:tabs>
        <w:ind w:left="0" w:firstLine="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0"/>
        </w:tabs>
        <w:ind w:left="0" w:firstLine="0"/>
      </w:pPr>
    </w:lvl>
    <w:lvl w:ilvl="8">
      <w:start w:val="1"/>
      <w:numFmt w:val="decimal"/>
      <w:lvlText w:val="%9.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00000003"/>
    <w:multiLevelType w:val="singleLevel"/>
    <w:tmpl w:val="00000003"/>
    <w:name w:val="WW8Num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00000004"/>
    <w:multiLevelType w:val="multilevel"/>
    <w:tmpl w:val="00000004"/>
    <w:name w:val="Outlin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5" w15:restartNumberingAfterBreak="0">
    <w:nsid w:val="054A2252"/>
    <w:multiLevelType w:val="hybridMultilevel"/>
    <w:tmpl w:val="B35C7C1E"/>
    <w:lvl w:ilvl="0" w:tplc="F516F276">
      <w:start w:val="1"/>
      <w:numFmt w:val="bullet"/>
      <w:lvlText w:val=""/>
      <w:lvlJc w:val="left"/>
      <w:pPr>
        <w:ind w:left="144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0FCA7147"/>
    <w:multiLevelType w:val="hybridMultilevel"/>
    <w:tmpl w:val="216EBCB0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6E392E"/>
    <w:multiLevelType w:val="hybridMultilevel"/>
    <w:tmpl w:val="CF080E6E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9DA44FB"/>
    <w:multiLevelType w:val="hybridMultilevel"/>
    <w:tmpl w:val="CF080E6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FC679F6"/>
    <w:multiLevelType w:val="hybridMultilevel"/>
    <w:tmpl w:val="691CC21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2AA58DC"/>
    <w:multiLevelType w:val="hybridMultilevel"/>
    <w:tmpl w:val="88C69C10"/>
    <w:lvl w:ilvl="0" w:tplc="D0549C24">
      <w:numFmt w:val="bullet"/>
      <w:lvlText w:val="-"/>
      <w:lvlJc w:val="left"/>
      <w:pPr>
        <w:ind w:left="720" w:hanging="360"/>
      </w:pPr>
      <w:rPr>
        <w:rFonts w:ascii="Verdana" w:eastAsia="Times New Roman" w:hAnsi="Verdana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6C0119D"/>
    <w:multiLevelType w:val="hybridMultilevel"/>
    <w:tmpl w:val="08E0FBD2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339178D"/>
    <w:multiLevelType w:val="hybridMultilevel"/>
    <w:tmpl w:val="FC90C87E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ED51E97"/>
    <w:multiLevelType w:val="hybridMultilevel"/>
    <w:tmpl w:val="6FBE6588"/>
    <w:lvl w:ilvl="0" w:tplc="0410000F">
      <w:start w:val="1"/>
      <w:numFmt w:val="decimal"/>
      <w:lvlText w:val="%1."/>
      <w:lvlJc w:val="left"/>
      <w:pPr>
        <w:ind w:left="1440" w:hanging="360"/>
      </w:pPr>
    </w:lvl>
    <w:lvl w:ilvl="1" w:tplc="04100019" w:tentative="1">
      <w:start w:val="1"/>
      <w:numFmt w:val="lowerLetter"/>
      <w:lvlText w:val="%2."/>
      <w:lvlJc w:val="left"/>
      <w:pPr>
        <w:ind w:left="2160" w:hanging="360"/>
      </w:pPr>
    </w:lvl>
    <w:lvl w:ilvl="2" w:tplc="0410001B" w:tentative="1">
      <w:start w:val="1"/>
      <w:numFmt w:val="lowerRoman"/>
      <w:lvlText w:val="%3."/>
      <w:lvlJc w:val="right"/>
      <w:pPr>
        <w:ind w:left="2880" w:hanging="180"/>
      </w:pPr>
    </w:lvl>
    <w:lvl w:ilvl="3" w:tplc="0410000F" w:tentative="1">
      <w:start w:val="1"/>
      <w:numFmt w:val="decimal"/>
      <w:lvlText w:val="%4."/>
      <w:lvlJc w:val="left"/>
      <w:pPr>
        <w:ind w:left="3600" w:hanging="360"/>
      </w:pPr>
    </w:lvl>
    <w:lvl w:ilvl="4" w:tplc="04100019" w:tentative="1">
      <w:start w:val="1"/>
      <w:numFmt w:val="lowerLetter"/>
      <w:lvlText w:val="%5."/>
      <w:lvlJc w:val="left"/>
      <w:pPr>
        <w:ind w:left="4320" w:hanging="360"/>
      </w:pPr>
    </w:lvl>
    <w:lvl w:ilvl="5" w:tplc="0410001B" w:tentative="1">
      <w:start w:val="1"/>
      <w:numFmt w:val="lowerRoman"/>
      <w:lvlText w:val="%6."/>
      <w:lvlJc w:val="right"/>
      <w:pPr>
        <w:ind w:left="5040" w:hanging="180"/>
      </w:pPr>
    </w:lvl>
    <w:lvl w:ilvl="6" w:tplc="0410000F" w:tentative="1">
      <w:start w:val="1"/>
      <w:numFmt w:val="decimal"/>
      <w:lvlText w:val="%7."/>
      <w:lvlJc w:val="left"/>
      <w:pPr>
        <w:ind w:left="5760" w:hanging="360"/>
      </w:pPr>
    </w:lvl>
    <w:lvl w:ilvl="7" w:tplc="04100019" w:tentative="1">
      <w:start w:val="1"/>
      <w:numFmt w:val="lowerLetter"/>
      <w:lvlText w:val="%8."/>
      <w:lvlJc w:val="left"/>
      <w:pPr>
        <w:ind w:left="6480" w:hanging="360"/>
      </w:pPr>
    </w:lvl>
    <w:lvl w:ilvl="8" w:tplc="041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70E25795"/>
    <w:multiLevelType w:val="hybridMultilevel"/>
    <w:tmpl w:val="18C6D9F4"/>
    <w:lvl w:ilvl="0" w:tplc="89F88386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01039019">
    <w:abstractNumId w:val="1"/>
  </w:num>
  <w:num w:numId="2" w16cid:durableId="1612123489">
    <w:abstractNumId w:val="2"/>
  </w:num>
  <w:num w:numId="3" w16cid:durableId="1389643790">
    <w:abstractNumId w:val="3"/>
  </w:num>
  <w:num w:numId="4" w16cid:durableId="1275291176">
    <w:abstractNumId w:val="4"/>
  </w:num>
  <w:num w:numId="5" w16cid:durableId="511384196">
    <w:abstractNumId w:val="6"/>
  </w:num>
  <w:num w:numId="6" w16cid:durableId="375276939">
    <w:abstractNumId w:val="0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283" w:hanging="283"/>
        </w:pPr>
        <w:rPr>
          <w:rFonts w:ascii="Symbol" w:hAnsi="Symbol" w:hint="default"/>
        </w:rPr>
      </w:lvl>
    </w:lvlOverride>
  </w:num>
  <w:num w:numId="7" w16cid:durableId="2071341729">
    <w:abstractNumId w:val="9"/>
  </w:num>
  <w:num w:numId="8" w16cid:durableId="532425945">
    <w:abstractNumId w:val="12"/>
  </w:num>
  <w:num w:numId="9" w16cid:durableId="321616411">
    <w:abstractNumId w:val="5"/>
  </w:num>
  <w:num w:numId="10" w16cid:durableId="16583864">
    <w:abstractNumId w:val="11"/>
  </w:num>
  <w:num w:numId="11" w16cid:durableId="2013222188">
    <w:abstractNumId w:val="10"/>
  </w:num>
  <w:num w:numId="12" w16cid:durableId="1287079835">
    <w:abstractNumId w:val="14"/>
  </w:num>
  <w:num w:numId="13" w16cid:durableId="449207918">
    <w:abstractNumId w:val="7"/>
  </w:num>
  <w:num w:numId="14" w16cid:durableId="920716984">
    <w:abstractNumId w:val="8"/>
  </w:num>
  <w:num w:numId="15" w16cid:durableId="22519194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283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6145"/>
  </w:hdrShapeDefaults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DF7926"/>
    <w:rsid w:val="000038CE"/>
    <w:rsid w:val="00005896"/>
    <w:rsid w:val="00007FEA"/>
    <w:rsid w:val="00011411"/>
    <w:rsid w:val="00030228"/>
    <w:rsid w:val="00031ED5"/>
    <w:rsid w:val="00041883"/>
    <w:rsid w:val="00072949"/>
    <w:rsid w:val="000B2A84"/>
    <w:rsid w:val="000B7F51"/>
    <w:rsid w:val="000D2203"/>
    <w:rsid w:val="001177AC"/>
    <w:rsid w:val="001352B6"/>
    <w:rsid w:val="00144505"/>
    <w:rsid w:val="00151D67"/>
    <w:rsid w:val="001526D3"/>
    <w:rsid w:val="0017136D"/>
    <w:rsid w:val="001B38C0"/>
    <w:rsid w:val="001C3104"/>
    <w:rsid w:val="001D0C1F"/>
    <w:rsid w:val="001E20D6"/>
    <w:rsid w:val="001E558C"/>
    <w:rsid w:val="002731BA"/>
    <w:rsid w:val="002863B0"/>
    <w:rsid w:val="0029053E"/>
    <w:rsid w:val="002A5A82"/>
    <w:rsid w:val="002E1EBF"/>
    <w:rsid w:val="00315647"/>
    <w:rsid w:val="00331914"/>
    <w:rsid w:val="00336898"/>
    <w:rsid w:val="003508ED"/>
    <w:rsid w:val="0037614E"/>
    <w:rsid w:val="00395F8E"/>
    <w:rsid w:val="003A114F"/>
    <w:rsid w:val="003B2DE9"/>
    <w:rsid w:val="003D5763"/>
    <w:rsid w:val="003F1BFA"/>
    <w:rsid w:val="003F3F92"/>
    <w:rsid w:val="003F4CD5"/>
    <w:rsid w:val="00434D55"/>
    <w:rsid w:val="004369C6"/>
    <w:rsid w:val="00446920"/>
    <w:rsid w:val="004472FB"/>
    <w:rsid w:val="0047056F"/>
    <w:rsid w:val="004757FC"/>
    <w:rsid w:val="0049218A"/>
    <w:rsid w:val="00495F23"/>
    <w:rsid w:val="00497A58"/>
    <w:rsid w:val="004B2FD1"/>
    <w:rsid w:val="004C34A8"/>
    <w:rsid w:val="004C6054"/>
    <w:rsid w:val="004C6062"/>
    <w:rsid w:val="004D1158"/>
    <w:rsid w:val="004D1B7F"/>
    <w:rsid w:val="004F2FA7"/>
    <w:rsid w:val="00504332"/>
    <w:rsid w:val="00540FA3"/>
    <w:rsid w:val="00553CE7"/>
    <w:rsid w:val="005620D2"/>
    <w:rsid w:val="005A2C1C"/>
    <w:rsid w:val="005C0B7E"/>
    <w:rsid w:val="005D1816"/>
    <w:rsid w:val="005E496D"/>
    <w:rsid w:val="005F4B89"/>
    <w:rsid w:val="005F67B9"/>
    <w:rsid w:val="005F7993"/>
    <w:rsid w:val="00615181"/>
    <w:rsid w:val="0063699F"/>
    <w:rsid w:val="00662DEB"/>
    <w:rsid w:val="006637DA"/>
    <w:rsid w:val="00667151"/>
    <w:rsid w:val="00673206"/>
    <w:rsid w:val="006759FC"/>
    <w:rsid w:val="00683B95"/>
    <w:rsid w:val="006A5381"/>
    <w:rsid w:val="006A6F80"/>
    <w:rsid w:val="006C589A"/>
    <w:rsid w:val="006F3014"/>
    <w:rsid w:val="006F792A"/>
    <w:rsid w:val="007002F8"/>
    <w:rsid w:val="00717D96"/>
    <w:rsid w:val="0072039A"/>
    <w:rsid w:val="007265C7"/>
    <w:rsid w:val="00726E9B"/>
    <w:rsid w:val="00741F76"/>
    <w:rsid w:val="00755B95"/>
    <w:rsid w:val="007D505B"/>
    <w:rsid w:val="007E0E84"/>
    <w:rsid w:val="007E48A1"/>
    <w:rsid w:val="007F20FF"/>
    <w:rsid w:val="007F42D9"/>
    <w:rsid w:val="0080280A"/>
    <w:rsid w:val="008418B2"/>
    <w:rsid w:val="00874E4B"/>
    <w:rsid w:val="00896875"/>
    <w:rsid w:val="00896AAA"/>
    <w:rsid w:val="00896FD9"/>
    <w:rsid w:val="008A414E"/>
    <w:rsid w:val="008A6AAD"/>
    <w:rsid w:val="008B45F9"/>
    <w:rsid w:val="008C5EB9"/>
    <w:rsid w:val="008D5C85"/>
    <w:rsid w:val="00920228"/>
    <w:rsid w:val="009220B8"/>
    <w:rsid w:val="0092742B"/>
    <w:rsid w:val="009519FE"/>
    <w:rsid w:val="00965379"/>
    <w:rsid w:val="00977A5A"/>
    <w:rsid w:val="009A31D6"/>
    <w:rsid w:val="009C40A9"/>
    <w:rsid w:val="009F400A"/>
    <w:rsid w:val="00A0038A"/>
    <w:rsid w:val="00A04CFD"/>
    <w:rsid w:val="00A46ABA"/>
    <w:rsid w:val="00A522C9"/>
    <w:rsid w:val="00A8149E"/>
    <w:rsid w:val="00A82C55"/>
    <w:rsid w:val="00AD35AD"/>
    <w:rsid w:val="00AF1F14"/>
    <w:rsid w:val="00B10C6B"/>
    <w:rsid w:val="00B13E09"/>
    <w:rsid w:val="00B3555C"/>
    <w:rsid w:val="00B379B9"/>
    <w:rsid w:val="00B50DD4"/>
    <w:rsid w:val="00B65A81"/>
    <w:rsid w:val="00B96263"/>
    <w:rsid w:val="00BC6A09"/>
    <w:rsid w:val="00BD799D"/>
    <w:rsid w:val="00BE6B03"/>
    <w:rsid w:val="00C22739"/>
    <w:rsid w:val="00C419AC"/>
    <w:rsid w:val="00C528E8"/>
    <w:rsid w:val="00C814E5"/>
    <w:rsid w:val="00C93CFB"/>
    <w:rsid w:val="00CE163F"/>
    <w:rsid w:val="00D10A70"/>
    <w:rsid w:val="00D154D9"/>
    <w:rsid w:val="00D159BB"/>
    <w:rsid w:val="00D15FF7"/>
    <w:rsid w:val="00D26231"/>
    <w:rsid w:val="00D407F8"/>
    <w:rsid w:val="00D66468"/>
    <w:rsid w:val="00D72BE8"/>
    <w:rsid w:val="00D74998"/>
    <w:rsid w:val="00D767A7"/>
    <w:rsid w:val="00D84394"/>
    <w:rsid w:val="00D91DFD"/>
    <w:rsid w:val="00D95E34"/>
    <w:rsid w:val="00DB44DD"/>
    <w:rsid w:val="00DD00D0"/>
    <w:rsid w:val="00DE095C"/>
    <w:rsid w:val="00DF7926"/>
    <w:rsid w:val="00E40792"/>
    <w:rsid w:val="00E4283E"/>
    <w:rsid w:val="00E451EB"/>
    <w:rsid w:val="00E51AE0"/>
    <w:rsid w:val="00E57C44"/>
    <w:rsid w:val="00E61035"/>
    <w:rsid w:val="00EC0D5D"/>
    <w:rsid w:val="00EC37B1"/>
    <w:rsid w:val="00EC7EA6"/>
    <w:rsid w:val="00F0191D"/>
    <w:rsid w:val="00F221BD"/>
    <w:rsid w:val="00F27EB5"/>
    <w:rsid w:val="00F42F76"/>
    <w:rsid w:val="00F514B1"/>
    <w:rsid w:val="00F5509A"/>
    <w:rsid w:val="00F87964"/>
    <w:rsid w:val="00F96C80"/>
    <w:rsid w:val="00FC2E14"/>
    <w:rsid w:val="00FE6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  <o:rules v:ext="edit">
        <o:r id="V:Rule5" type="connector" idref="#_x0000_s1072"/>
        <o:r id="V:Rule6" type="connector" idref="#_x0000_s1067"/>
        <o:r id="V:Rule7" type="connector" idref="#_x0000_s1066"/>
        <o:r id="V:Rule8" type="connector" idref="#_x0000_s1071"/>
      </o:rules>
    </o:shapelayout>
  </w:shapeDefaults>
  <w:decimalSymbol w:val=","/>
  <w:listSeparator w:val=";"/>
  <w14:docId w14:val="7F340325"/>
  <w15:docId w15:val="{B15FD466-A0F4-4EC0-BDA8-BDFC92F43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rsid w:val="006A6F80"/>
    <w:pPr>
      <w:suppressAutoHyphens/>
    </w:pPr>
    <w:rPr>
      <w:lang w:eastAsia="ar-SA"/>
    </w:rPr>
  </w:style>
  <w:style w:type="paragraph" w:styleId="Titolo1">
    <w:name w:val="heading 1"/>
    <w:basedOn w:val="Normale"/>
    <w:next w:val="Normale"/>
    <w:qFormat/>
    <w:pPr>
      <w:keepNext/>
      <w:numPr>
        <w:numId w:val="1"/>
      </w:numPr>
      <w:outlineLvl w:val="0"/>
    </w:pPr>
    <w:rPr>
      <w:b/>
    </w:rPr>
  </w:style>
  <w:style w:type="paragraph" w:styleId="Titolo2">
    <w:name w:val="heading 2"/>
    <w:basedOn w:val="Normale"/>
    <w:next w:val="Normale"/>
    <w:qFormat/>
    <w:pPr>
      <w:keepNext/>
      <w:numPr>
        <w:ilvl w:val="1"/>
        <w:numId w:val="1"/>
      </w:numPr>
      <w:spacing w:line="360" w:lineRule="auto"/>
      <w:jc w:val="center"/>
      <w:outlineLvl w:val="1"/>
    </w:pPr>
    <w:rPr>
      <w:b/>
    </w:rPr>
  </w:style>
  <w:style w:type="paragraph" w:styleId="Titolo3">
    <w:name w:val="heading 3"/>
    <w:basedOn w:val="Normale"/>
    <w:next w:val="Normale"/>
    <w:qFormat/>
    <w:pPr>
      <w:keepNext/>
      <w:snapToGrid w:val="0"/>
      <w:outlineLvl w:val="2"/>
    </w:pPr>
    <w:rPr>
      <w:b/>
      <w:bCs/>
      <w:sz w:val="24"/>
    </w:rPr>
  </w:style>
  <w:style w:type="paragraph" w:styleId="Titolo4">
    <w:name w:val="heading 4"/>
    <w:basedOn w:val="Normale"/>
    <w:next w:val="Normale"/>
    <w:qFormat/>
    <w:pPr>
      <w:keepNext/>
      <w:snapToGrid w:val="0"/>
      <w:outlineLvl w:val="3"/>
    </w:pPr>
    <w:rPr>
      <w:sz w:val="24"/>
    </w:rPr>
  </w:style>
  <w:style w:type="paragraph" w:styleId="Titolo6">
    <w:name w:val="heading 6"/>
    <w:basedOn w:val="Normale"/>
    <w:next w:val="Normale"/>
    <w:qFormat/>
    <w:pPr>
      <w:keepNext/>
      <w:numPr>
        <w:ilvl w:val="5"/>
        <w:numId w:val="1"/>
      </w:numPr>
      <w:spacing w:line="360" w:lineRule="auto"/>
      <w:jc w:val="both"/>
      <w:outlineLvl w:val="5"/>
    </w:pPr>
    <w:rPr>
      <w:b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WW8Num3z0">
    <w:name w:val="WW8Num3z0"/>
    <w:rPr>
      <w:rFonts w:ascii="Symbol" w:hAnsi="Symbol"/>
    </w:rPr>
  </w:style>
  <w:style w:type="character" w:customStyle="1" w:styleId="Absatz-Standardschriftart">
    <w:name w:val="Absatz-Standardschriftart"/>
  </w:style>
  <w:style w:type="character" w:customStyle="1" w:styleId="WW8Num6z0">
    <w:name w:val="WW8Num6z0"/>
    <w:rPr>
      <w:rFonts w:ascii="Symbol" w:hAnsi="Symbol"/>
    </w:rPr>
  </w:style>
  <w:style w:type="character" w:customStyle="1" w:styleId="WW8Num6z1">
    <w:name w:val="WW8Num6z1"/>
    <w:rPr>
      <w:rFonts w:ascii="Courier New" w:hAnsi="Courier New"/>
    </w:rPr>
  </w:style>
  <w:style w:type="character" w:customStyle="1" w:styleId="WW8Num6z2">
    <w:name w:val="WW8Num6z2"/>
    <w:rPr>
      <w:rFonts w:ascii="Wingdings" w:hAnsi="Wingdings"/>
    </w:rPr>
  </w:style>
  <w:style w:type="character" w:customStyle="1" w:styleId="Caratterepredefinitoparagrafo">
    <w:name w:val="Carattere predefinito paragrafo"/>
  </w:style>
  <w:style w:type="character" w:customStyle="1" w:styleId="WW-Caratterepredefinitoparagrafo">
    <w:name w:val="WW-Carattere predefinito paragrafo"/>
  </w:style>
  <w:style w:type="character" w:styleId="Numeropagina">
    <w:name w:val="page number"/>
    <w:basedOn w:val="WW-Caratterepredefinitoparagrafo"/>
  </w:style>
  <w:style w:type="character" w:customStyle="1" w:styleId="Caratteredinumerazione">
    <w:name w:val="Carattere di numerazione"/>
  </w:style>
  <w:style w:type="paragraph" w:customStyle="1" w:styleId="Corpodeltesto">
    <w:name w:val="Corpo del testo"/>
    <w:basedOn w:val="Normale"/>
    <w:pPr>
      <w:spacing w:after="120"/>
    </w:pPr>
  </w:style>
  <w:style w:type="paragraph" w:styleId="Elenco">
    <w:name w:val="List"/>
    <w:basedOn w:val="Corpodeltesto"/>
    <w:rPr>
      <w:rFonts w:cs="Tahoma"/>
    </w:rPr>
  </w:style>
  <w:style w:type="paragraph" w:customStyle="1" w:styleId="Dicitura">
    <w:name w:val="Dicitura"/>
    <w:basedOn w:val="Normale"/>
    <w:pPr>
      <w:suppressLineNumbers/>
      <w:spacing w:before="120" w:after="120"/>
    </w:pPr>
    <w:rPr>
      <w:rFonts w:cs="Tahoma"/>
      <w:i/>
      <w:iCs/>
    </w:rPr>
  </w:style>
  <w:style w:type="paragraph" w:customStyle="1" w:styleId="Indice">
    <w:name w:val="Indice"/>
    <w:basedOn w:val="Normale"/>
    <w:pPr>
      <w:suppressLineNumbers/>
    </w:pPr>
    <w:rPr>
      <w:rFonts w:cs="Tahoma"/>
    </w:rPr>
  </w:style>
  <w:style w:type="paragraph" w:customStyle="1" w:styleId="Intestazione1">
    <w:name w:val="Intestazione1"/>
    <w:basedOn w:val="Normale"/>
    <w:next w:val="Corpodeltesto"/>
    <w:pPr>
      <w:tabs>
        <w:tab w:val="center" w:pos="4819"/>
        <w:tab w:val="right" w:pos="9638"/>
      </w:tabs>
    </w:pPr>
  </w:style>
  <w:style w:type="paragraph" w:styleId="Intestazione">
    <w:name w:val="header"/>
    <w:basedOn w:val="Normale"/>
    <w:next w:val="Corpodeltesto"/>
    <w:link w:val="IntestazioneCarattere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styleId="Pidipagina">
    <w:name w:val="footer"/>
    <w:basedOn w:val="Normale"/>
    <w:pPr>
      <w:tabs>
        <w:tab w:val="center" w:pos="4819"/>
        <w:tab w:val="right" w:pos="9638"/>
      </w:tabs>
    </w:pPr>
  </w:style>
  <w:style w:type="paragraph" w:customStyle="1" w:styleId="Contenutotabella">
    <w:name w:val="Contenuto tabella"/>
    <w:basedOn w:val="Normale"/>
    <w:pPr>
      <w:suppressLineNumbers/>
    </w:pPr>
  </w:style>
  <w:style w:type="paragraph" w:customStyle="1" w:styleId="Intestazionetabella">
    <w:name w:val="Intestazione tabella"/>
    <w:basedOn w:val="Contenutotabella"/>
    <w:pPr>
      <w:jc w:val="center"/>
    </w:pPr>
    <w:rPr>
      <w:b/>
      <w:bCs/>
      <w:i/>
      <w:iCs/>
    </w:rPr>
  </w:style>
  <w:style w:type="character" w:customStyle="1" w:styleId="IntestazioneCarattere">
    <w:name w:val="Intestazione Carattere"/>
    <w:link w:val="Intestazione"/>
    <w:rsid w:val="00BD799D"/>
    <w:rPr>
      <w:rFonts w:ascii="Arial" w:eastAsia="Lucida Sans Unicode" w:hAnsi="Arial" w:cs="Tahoma"/>
      <w:sz w:val="28"/>
      <w:szCs w:val="28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4174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71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1151</TotalTime>
  <Pages>2</Pages>
  <Words>317</Words>
  <Characters>1810</Characters>
  <Application>Microsoft Office Word</Application>
  <DocSecurity>0</DocSecurity>
  <Lines>15</Lines>
  <Paragraphs>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Registro della formazione</vt:lpstr>
    </vt:vector>
  </TitlesOfParts>
  <Company/>
  <LinksUpToDate>false</LinksUpToDate>
  <CharactersWithSpaces>2123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Registro della formazione</dc:title>
  <dc:creator>Dr. Rosaria Pipitone</dc:creator>
  <cp:lastModifiedBy>Ufficio Qualità</cp:lastModifiedBy>
  <cp:revision>131</cp:revision>
  <cp:lastPrinted>2024-11-18T07:56:00Z</cp:lastPrinted>
  <dcterms:created xsi:type="dcterms:W3CDTF">2015-04-07T13:30:00Z</dcterms:created>
  <dcterms:modified xsi:type="dcterms:W3CDTF">2024-11-18T07:56:00Z</dcterms:modified>
</cp:coreProperties>
</file>