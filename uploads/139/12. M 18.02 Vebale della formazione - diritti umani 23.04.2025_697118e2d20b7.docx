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FA5B741" w14:textId="06FECDFF" w:rsidR="0092742B" w:rsidRDefault="00477C61" w:rsidP="001E558C">
      <w:p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5" style="position:absolute;margin-left:89.55pt;margin-top:13.65pt;width:12.75pt;height:10.5pt;z-index:251666944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Ambito della formazione:  </w:t>
      </w:r>
    </w:p>
    <w:p w14:paraId="73822F56" w14:textId="4D445DE6" w:rsidR="0092742B" w:rsidRDefault="001E558C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B10C6B">
        <w:rPr>
          <w:rFonts w:asciiTheme="minorHAnsi" w:hAnsiTheme="minorHAnsi" w:cstheme="minorHAnsi"/>
          <w:sz w:val="22"/>
          <w:szCs w:val="22"/>
        </w:rPr>
        <w:t>QUALIT</w:t>
      </w:r>
      <w:r w:rsidR="00B10C6B">
        <w:rPr>
          <w:rFonts w:asciiTheme="minorHAnsi" w:hAnsiTheme="minorHAnsi" w:cstheme="minorHAnsi"/>
          <w:sz w:val="22"/>
          <w:szCs w:val="22"/>
        </w:rPr>
        <w:t>À</w:t>
      </w:r>
      <w:r w:rsidRPr="00B10C6B">
        <w:rPr>
          <w:rFonts w:asciiTheme="minorHAnsi" w:hAnsiTheme="minorHAnsi" w:cstheme="minorHAnsi"/>
          <w:sz w:val="22"/>
          <w:szCs w:val="22"/>
        </w:rPr>
        <w:t xml:space="preserve"> 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9FEC6B7" w14:textId="73C30EAA" w:rsidR="0092742B" w:rsidRDefault="00477C61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6" style="position:absolute;left:0;text-align:left;margin-left:89.55pt;margin-top:1.2pt;width:12.75pt;height:10.5pt;z-index:251667968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SICUREZZA          </w:t>
      </w:r>
    </w:p>
    <w:p w14:paraId="3B39C349" w14:textId="18611810" w:rsidR="0092742B" w:rsidRDefault="00477C61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7" style="position:absolute;left:0;text-align:left;margin-left:89.55pt;margin-top:1.45pt;width:12.75pt;height:10.5pt;z-index:251668992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 xml:space="preserve">AMBIENTE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B50E550" w14:textId="223AB62A" w:rsidR="001E558C" w:rsidRDefault="00477C61" w:rsidP="000038CE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Verdana" w:hAnsi="Verdana"/>
          <w:noProof/>
        </w:rPr>
        <w:pict w14:anchorId="15288541">
          <v:rect id="_x0000_s1048" style="position:absolute;left:0;text-align:left;margin-left:89.55pt;margin-top:2.45pt;width:12.75pt;height:10.5pt;z-index:251670016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>HACCP</w:t>
      </w:r>
    </w:p>
    <w:p w14:paraId="0FBF4AE2" w14:textId="77777777" w:rsidR="000038CE" w:rsidRPr="000038CE" w:rsidRDefault="000038CE" w:rsidP="000038CE">
      <w:pPr>
        <w:ind w:left="720"/>
        <w:rPr>
          <w:rFonts w:asciiTheme="minorHAnsi" w:hAnsiTheme="minorHAnsi" w:cstheme="minorHAnsi"/>
          <w:sz w:val="22"/>
          <w:szCs w:val="22"/>
        </w:rPr>
      </w:pPr>
    </w:p>
    <w:tbl>
      <w:tblPr>
        <w:tblW w:w="10433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05"/>
        <w:gridCol w:w="1984"/>
        <w:gridCol w:w="1560"/>
        <w:gridCol w:w="1984"/>
      </w:tblGrid>
      <w:tr w:rsidR="004757FC" w:rsidRPr="00B10C6B" w14:paraId="7BBD098D" w14:textId="77777777" w:rsidTr="006C589A"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7A128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ARGOMENTI TRATTATI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31099" w14:textId="77777777" w:rsidR="00673206" w:rsidRDefault="004757FC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DOCUMENTI DI RIFERIMENTO</w:t>
            </w:r>
            <w:r w:rsidR="0067320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6B262839" w14:textId="2D27FB5E" w:rsidR="004757FC" w:rsidRPr="00B10C6B" w:rsidRDefault="00673206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(se presenti)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E208B8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557F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DOCENTE</w:t>
            </w:r>
          </w:p>
        </w:tc>
      </w:tr>
      <w:tr w:rsidR="004757FC" w:rsidRPr="00B10C6B" w14:paraId="18DED456" w14:textId="77777777" w:rsidTr="000865E4">
        <w:trPr>
          <w:trHeight w:val="2509"/>
        </w:trPr>
        <w:tc>
          <w:tcPr>
            <w:tcW w:w="4905" w:type="dxa"/>
            <w:vMerge w:val="restart"/>
            <w:tcBorders>
              <w:left w:val="single" w:sz="4" w:space="0" w:color="000000"/>
            </w:tcBorders>
            <w:vAlign w:val="center"/>
          </w:tcPr>
          <w:p w14:paraId="03D655FD" w14:textId="77777777" w:rsidR="00D630BD" w:rsidRDefault="005C0482" w:rsidP="005C0482">
            <w:pPr>
              <w:numPr>
                <w:ilvl w:val="0"/>
                <w:numId w:val="10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Concetti fondamentali: dignità, uguaglianza, libertà, rispetto e giustizia.</w:t>
            </w:r>
          </w:p>
          <w:p w14:paraId="24F50675" w14:textId="77777777" w:rsidR="005C0482" w:rsidRDefault="005C0482" w:rsidP="005C0482">
            <w:pPr>
              <w:numPr>
                <w:ilvl w:val="0"/>
                <w:numId w:val="10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Dichiarazione Universale dei diritti umani</w:t>
            </w:r>
          </w:p>
          <w:p w14:paraId="6B49C32A" w14:textId="77777777" w:rsidR="005C0482" w:rsidRDefault="005C0482" w:rsidP="005C0482">
            <w:pPr>
              <w:numPr>
                <w:ilvl w:val="0"/>
                <w:numId w:val="10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ETI – Codice di base</w:t>
            </w:r>
          </w:p>
          <w:p w14:paraId="1E247078" w14:textId="0ACC0191" w:rsidR="005C0482" w:rsidRPr="000865E4" w:rsidRDefault="005C0482" w:rsidP="005C0482">
            <w:pPr>
              <w:numPr>
                <w:ilvl w:val="0"/>
                <w:numId w:val="10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Lotta contro la discriminazione</w:t>
            </w: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295089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EC2EFD8" w14:textId="77777777" w:rsidR="00E66EF9" w:rsidRDefault="005C0482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SA8000</w:t>
            </w:r>
          </w:p>
          <w:p w14:paraId="08D34FE0" w14:textId="77777777" w:rsidR="005C0482" w:rsidRDefault="005C0482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ETI</w:t>
            </w:r>
          </w:p>
          <w:p w14:paraId="76FB6403" w14:textId="25151586" w:rsidR="005C0482" w:rsidRPr="00B10C6B" w:rsidRDefault="005C0482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Smeta-4-pillar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38BEAD" w14:textId="31EB8657" w:rsidR="004757FC" w:rsidRPr="00B10C6B" w:rsidRDefault="005C0482" w:rsidP="00ED3E86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23</w:t>
            </w:r>
            <w:r w:rsidR="00D630BD">
              <w:rPr>
                <w:rFonts w:asciiTheme="minorHAnsi" w:hAnsiTheme="minorHAnsi" w:cstheme="minorHAnsi"/>
                <w:sz w:val="24"/>
                <w:szCs w:val="24"/>
              </w:rPr>
              <w:t>/0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4</w:t>
            </w:r>
            <w:r w:rsidR="00D630BD">
              <w:rPr>
                <w:rFonts w:asciiTheme="minorHAnsi" w:hAnsiTheme="minorHAnsi" w:cstheme="minorHAnsi"/>
                <w:sz w:val="24"/>
                <w:szCs w:val="24"/>
              </w:rPr>
              <w:t>/2025</w:t>
            </w:r>
          </w:p>
        </w:tc>
        <w:tc>
          <w:tcPr>
            <w:tcW w:w="1984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7C8CB" w14:textId="28E11DDA" w:rsidR="00673206" w:rsidRPr="00B10C6B" w:rsidRDefault="005C0482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Imbesi Salvatore</w:t>
            </w:r>
          </w:p>
        </w:tc>
      </w:tr>
      <w:tr w:rsidR="004757FC" w:rsidRPr="00B10C6B" w14:paraId="5D90DD58" w14:textId="77777777" w:rsidTr="006C589A">
        <w:trPr>
          <w:trHeight w:val="279"/>
        </w:trPr>
        <w:tc>
          <w:tcPr>
            <w:tcW w:w="4905" w:type="dxa"/>
            <w:vMerge/>
            <w:tcBorders>
              <w:left w:val="single" w:sz="4" w:space="0" w:color="000000"/>
            </w:tcBorders>
            <w:vAlign w:val="center"/>
          </w:tcPr>
          <w:p w14:paraId="3784B0BF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7D707E" w14:textId="77777777" w:rsidR="004757FC" w:rsidRPr="00B10C6B" w:rsidRDefault="004757FC" w:rsidP="00D630BD">
            <w:pPr>
              <w:snapToGrid w:val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517B32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DURATA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F01CE1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757FC" w:rsidRPr="00B10C6B" w14:paraId="262BCEB9" w14:textId="77777777" w:rsidTr="00D630BD">
        <w:trPr>
          <w:trHeight w:val="70"/>
        </w:trPr>
        <w:tc>
          <w:tcPr>
            <w:tcW w:w="4905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8871AE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DEB97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C3CF5A" w14:textId="748E214C" w:rsidR="004757FC" w:rsidRPr="00B10C6B" w:rsidRDefault="00E91809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</w:t>
            </w:r>
            <w:r w:rsidR="0080280A">
              <w:rPr>
                <w:rFonts w:asciiTheme="minorHAnsi" w:hAnsiTheme="minorHAnsi" w:cstheme="minorHAnsi"/>
                <w:sz w:val="24"/>
                <w:szCs w:val="24"/>
              </w:rPr>
              <w:t xml:space="preserve"> or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6A52F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79A65017" w14:textId="77777777" w:rsidR="00395F8E" w:rsidRPr="001E558C" w:rsidRDefault="00395F8E">
      <w:pPr>
        <w:rPr>
          <w:rFonts w:ascii="Verdana" w:hAnsi="Verdana"/>
        </w:rPr>
      </w:pPr>
    </w:p>
    <w:tbl>
      <w:tblPr>
        <w:tblW w:w="15111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5"/>
        <w:gridCol w:w="1984"/>
        <w:gridCol w:w="2126"/>
        <w:gridCol w:w="4678"/>
        <w:gridCol w:w="4678"/>
      </w:tblGrid>
      <w:tr w:rsidR="00D10A70" w:rsidRPr="00B10C6B" w14:paraId="6845B75C" w14:textId="77777777" w:rsidTr="00011411">
        <w:trPr>
          <w:gridAfter w:val="1"/>
          <w:wAfter w:w="4678" w:type="dxa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5B8E18" w14:textId="1F052555" w:rsidR="00D10A70" w:rsidRPr="00B10C6B" w:rsidRDefault="00A82C55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N. p</w:t>
            </w:r>
            <w:r w:rsidR="00D10A70"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rogressivo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6725C7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Funzione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213543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Nome e Cognome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50961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Firma</w:t>
            </w:r>
          </w:p>
        </w:tc>
      </w:tr>
      <w:tr w:rsidR="00465AD7" w:rsidRPr="00B10C6B" w14:paraId="75A38741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86E2AF" w14:textId="77777777" w:rsidR="00465AD7" w:rsidRPr="00B10C6B" w:rsidRDefault="00465AD7" w:rsidP="00465AD7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B33EA5" w14:textId="74E3439A" w:rsidR="00465AD7" w:rsidRDefault="00D630BD" w:rsidP="00465AD7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Ufficio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772F6F" w14:textId="77EF9FC9" w:rsidR="00465AD7" w:rsidRDefault="00D630BD" w:rsidP="00465AD7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Francesco Scavello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399F3" w14:textId="77777777" w:rsidR="00465AD7" w:rsidRPr="00667151" w:rsidRDefault="00465AD7" w:rsidP="00465AD7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5B15FD4E" w14:textId="77777777" w:rsidR="00465AD7" w:rsidRDefault="00465AD7" w:rsidP="00465AD7">
            <w:pPr>
              <w:suppressAutoHyphens w:val="0"/>
            </w:pPr>
          </w:p>
        </w:tc>
      </w:tr>
      <w:tr w:rsidR="00465AD7" w:rsidRPr="00B10C6B" w14:paraId="42A0249A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720252E" w14:textId="77777777" w:rsidR="00465AD7" w:rsidRPr="00B10C6B" w:rsidRDefault="00465AD7" w:rsidP="00465AD7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3F28CF" w14:textId="202C1375" w:rsidR="00465AD7" w:rsidRDefault="00D630BD" w:rsidP="00465AD7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Depuratore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0D518A" w14:textId="11E22727" w:rsidR="00465AD7" w:rsidRDefault="00D630BD" w:rsidP="00465AD7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Roberta Micalizzi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DC16C" w14:textId="77777777" w:rsidR="00465AD7" w:rsidRPr="00667151" w:rsidRDefault="00465AD7" w:rsidP="00465AD7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BF21F1A" w14:textId="77777777" w:rsidR="00465AD7" w:rsidRDefault="00465AD7" w:rsidP="00465AD7">
            <w:pPr>
              <w:suppressAutoHyphens w:val="0"/>
            </w:pPr>
          </w:p>
        </w:tc>
      </w:tr>
      <w:tr w:rsidR="005C0482" w:rsidRPr="00B10C6B" w14:paraId="082A9DA7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A5C218" w14:textId="77777777" w:rsidR="005C0482" w:rsidRPr="00B10C6B" w:rsidRDefault="005C0482" w:rsidP="00465AD7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13BEEC" w14:textId="0D402E79" w:rsidR="005C0482" w:rsidRDefault="005C0482" w:rsidP="00465AD7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Ufficio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906A61" w14:textId="431F5AA1" w:rsidR="005C0482" w:rsidRDefault="005C0482" w:rsidP="00465AD7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Giovanna Iannello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E005B" w14:textId="77777777" w:rsidR="005C0482" w:rsidRPr="00667151" w:rsidRDefault="005C0482" w:rsidP="00465AD7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787052EF" w14:textId="77777777" w:rsidR="005C0482" w:rsidRDefault="005C0482" w:rsidP="00465AD7">
            <w:pPr>
              <w:suppressAutoHyphens w:val="0"/>
            </w:pPr>
          </w:p>
        </w:tc>
      </w:tr>
      <w:tr w:rsidR="005C0482" w:rsidRPr="00B10C6B" w14:paraId="7B15E69B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C6A72B" w14:textId="77777777" w:rsidR="005C0482" w:rsidRPr="00B10C6B" w:rsidRDefault="005C0482" w:rsidP="00465AD7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F080899" w14:textId="6786741A" w:rsidR="005C0482" w:rsidRDefault="005C0482" w:rsidP="00465AD7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Ufficio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3E7F51" w14:textId="2BB0753D" w:rsidR="005C0482" w:rsidRDefault="005C0482" w:rsidP="00465AD7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Provvidenza Calabrò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726EE" w14:textId="77777777" w:rsidR="005C0482" w:rsidRPr="00667151" w:rsidRDefault="005C0482" w:rsidP="00465AD7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118D76DE" w14:textId="77777777" w:rsidR="005C0482" w:rsidRDefault="005C0482" w:rsidP="00465AD7">
            <w:pPr>
              <w:suppressAutoHyphens w:val="0"/>
            </w:pPr>
          </w:p>
        </w:tc>
      </w:tr>
      <w:tr w:rsidR="005C0482" w:rsidRPr="00B10C6B" w14:paraId="1F2E7B7B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DC02FF7" w14:textId="77777777" w:rsidR="005C0482" w:rsidRPr="00B10C6B" w:rsidRDefault="005C0482" w:rsidP="00465AD7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FD0F11" w14:textId="1DA64C24" w:rsidR="005C0482" w:rsidRDefault="005C0482" w:rsidP="00465AD7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Ufficio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737CE3A" w14:textId="171D9058" w:rsidR="005C0482" w:rsidRDefault="005C0482" w:rsidP="00465AD7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Azzurra Gugliotta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F52BF" w14:textId="77777777" w:rsidR="005C0482" w:rsidRPr="00667151" w:rsidRDefault="005C0482" w:rsidP="00465AD7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424654C2" w14:textId="77777777" w:rsidR="005C0482" w:rsidRDefault="005C0482" w:rsidP="00465AD7">
            <w:pPr>
              <w:suppressAutoHyphens w:val="0"/>
            </w:pPr>
          </w:p>
        </w:tc>
      </w:tr>
      <w:tr w:rsidR="005C0482" w:rsidRPr="00B10C6B" w14:paraId="76F8EA62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B6EDA3" w14:textId="77777777" w:rsidR="005C0482" w:rsidRPr="00B10C6B" w:rsidRDefault="005C0482" w:rsidP="00465AD7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C7752F" w14:textId="18802651" w:rsidR="005C0482" w:rsidRDefault="005C0482" w:rsidP="00465AD7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Ufficio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E7665C" w14:textId="36C807C8" w:rsidR="005C0482" w:rsidRDefault="005C0482" w:rsidP="00465AD7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Salvatore Imbesi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ED2E7" w14:textId="77777777" w:rsidR="005C0482" w:rsidRPr="00667151" w:rsidRDefault="005C0482" w:rsidP="00465AD7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FFDCEF1" w14:textId="77777777" w:rsidR="005C0482" w:rsidRDefault="005C0482" w:rsidP="00465AD7">
            <w:pPr>
              <w:suppressAutoHyphens w:val="0"/>
            </w:pPr>
          </w:p>
        </w:tc>
      </w:tr>
      <w:tr w:rsidR="005C0482" w:rsidRPr="00B10C6B" w14:paraId="3723B230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F6A1C1" w14:textId="77777777" w:rsidR="005C0482" w:rsidRPr="00B10C6B" w:rsidRDefault="005C0482" w:rsidP="00465AD7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A83F94" w14:textId="2A6F5A18" w:rsidR="005C0482" w:rsidRDefault="005C0482" w:rsidP="00465AD7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Laboratorio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79C0223" w14:textId="1EF49EF7" w:rsidR="005C0482" w:rsidRDefault="005C0482" w:rsidP="00465AD7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Giovanni Giorgianni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0AA572" w14:textId="77777777" w:rsidR="005C0482" w:rsidRPr="00667151" w:rsidRDefault="005C0482" w:rsidP="00465AD7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4E79F11D" w14:textId="77777777" w:rsidR="005C0482" w:rsidRDefault="005C0482" w:rsidP="00465AD7">
            <w:pPr>
              <w:suppressAutoHyphens w:val="0"/>
            </w:pPr>
          </w:p>
        </w:tc>
      </w:tr>
      <w:tr w:rsidR="005C0482" w:rsidRPr="00B10C6B" w14:paraId="59D8A80D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D5466FD" w14:textId="77777777" w:rsidR="005C0482" w:rsidRPr="00B10C6B" w:rsidRDefault="005C0482" w:rsidP="00465AD7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FFD51E" w14:textId="4AF2F45A" w:rsidR="005C0482" w:rsidRDefault="005C0482" w:rsidP="00465AD7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Lavoratorio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9FDE9B" w14:textId="30FF26D0" w:rsidR="005C0482" w:rsidRDefault="005C0482" w:rsidP="00465AD7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Ketty Venuto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B99B5" w14:textId="77777777" w:rsidR="005C0482" w:rsidRPr="00667151" w:rsidRDefault="005C0482" w:rsidP="00465AD7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39B46D7A" w14:textId="77777777" w:rsidR="005C0482" w:rsidRDefault="005C0482" w:rsidP="00465AD7">
            <w:pPr>
              <w:suppressAutoHyphens w:val="0"/>
            </w:pPr>
          </w:p>
        </w:tc>
      </w:tr>
      <w:tr w:rsidR="005C0482" w:rsidRPr="00B10C6B" w14:paraId="1C0B2DD7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42A9644" w14:textId="77777777" w:rsidR="005C0482" w:rsidRPr="00B10C6B" w:rsidRDefault="005C0482" w:rsidP="00465AD7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0D370B8" w14:textId="7FC1F083" w:rsidR="005C0482" w:rsidRDefault="005C0482" w:rsidP="00465AD7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Prodotti Finiti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A97F74C" w14:textId="74FB6C60" w:rsidR="005C0482" w:rsidRDefault="005C0482" w:rsidP="00465AD7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Renato Calderone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6D7C7" w14:textId="77777777" w:rsidR="005C0482" w:rsidRPr="00667151" w:rsidRDefault="005C0482" w:rsidP="00465AD7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2C0DDD5" w14:textId="77777777" w:rsidR="005C0482" w:rsidRDefault="005C0482" w:rsidP="00465AD7">
            <w:pPr>
              <w:suppressAutoHyphens w:val="0"/>
            </w:pPr>
          </w:p>
        </w:tc>
      </w:tr>
      <w:tr w:rsidR="005C0482" w:rsidRPr="00B10C6B" w14:paraId="1C6FC6EA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0F04CE" w14:textId="77777777" w:rsidR="005C0482" w:rsidRPr="00B10C6B" w:rsidRDefault="005C0482" w:rsidP="00465AD7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B380DCE" w14:textId="6285BC9A" w:rsidR="005C0482" w:rsidRDefault="005C0482" w:rsidP="00465AD7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Prodotti Finiti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766FCD" w14:textId="39F9681D" w:rsidR="005C0482" w:rsidRDefault="005C0482" w:rsidP="00465AD7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Antonio Cannizzaro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BEEC1" w14:textId="77777777" w:rsidR="005C0482" w:rsidRPr="00667151" w:rsidRDefault="005C0482" w:rsidP="00465AD7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50F32F70" w14:textId="77777777" w:rsidR="005C0482" w:rsidRDefault="005C0482" w:rsidP="00465AD7">
            <w:pPr>
              <w:suppressAutoHyphens w:val="0"/>
            </w:pPr>
          </w:p>
        </w:tc>
      </w:tr>
      <w:tr w:rsidR="005C0482" w:rsidRPr="00B10C6B" w14:paraId="2C6DCB02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BC0D1E" w14:textId="77777777" w:rsidR="005C0482" w:rsidRPr="00B10C6B" w:rsidRDefault="005C0482" w:rsidP="00465AD7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F503BC7" w14:textId="3AA73255" w:rsidR="005C0482" w:rsidRDefault="005C0482" w:rsidP="00465AD7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Prodotti Finiti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11E8C8" w14:textId="0B34DB4A" w:rsidR="005C0482" w:rsidRDefault="005C0482" w:rsidP="00465AD7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Antonio Rocco Russo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C0FEF" w14:textId="77777777" w:rsidR="005C0482" w:rsidRPr="00667151" w:rsidRDefault="005C0482" w:rsidP="00465AD7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59BFE0B" w14:textId="77777777" w:rsidR="005C0482" w:rsidRDefault="005C0482" w:rsidP="00465AD7">
            <w:pPr>
              <w:suppressAutoHyphens w:val="0"/>
            </w:pPr>
          </w:p>
        </w:tc>
      </w:tr>
      <w:tr w:rsidR="005C0482" w:rsidRPr="00B10C6B" w14:paraId="29FB96F5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65BE63E" w14:textId="77777777" w:rsidR="005C0482" w:rsidRPr="00B10C6B" w:rsidRDefault="005C0482" w:rsidP="00465AD7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E9C9226" w14:textId="6A41E553" w:rsidR="005C0482" w:rsidRDefault="005C0482" w:rsidP="00465AD7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Prodotti Finiti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79F6312" w14:textId="1D5B0C4A" w:rsidR="005C0482" w:rsidRDefault="005C0482" w:rsidP="00465AD7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Francesco Bonarrigo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863E9" w14:textId="77777777" w:rsidR="005C0482" w:rsidRPr="00667151" w:rsidRDefault="005C0482" w:rsidP="00465AD7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5F0DA83A" w14:textId="77777777" w:rsidR="005C0482" w:rsidRDefault="005C0482" w:rsidP="00465AD7">
            <w:pPr>
              <w:suppressAutoHyphens w:val="0"/>
            </w:pPr>
          </w:p>
        </w:tc>
      </w:tr>
      <w:tr w:rsidR="005C0482" w:rsidRPr="00B10C6B" w14:paraId="44DC4E4C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417EAF9" w14:textId="77777777" w:rsidR="005C0482" w:rsidRPr="00B10C6B" w:rsidRDefault="005C0482" w:rsidP="00465AD7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49E368F" w14:textId="4771B4BC" w:rsidR="005C0482" w:rsidRDefault="005C0482" w:rsidP="00465AD7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49FFF91" w14:textId="21CC375A" w:rsidR="005C0482" w:rsidRDefault="005C0482" w:rsidP="00465AD7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Visalli Tonino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1C1B91" w14:textId="77777777" w:rsidR="005C0482" w:rsidRPr="00667151" w:rsidRDefault="005C0482" w:rsidP="00465AD7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365A64DD" w14:textId="77777777" w:rsidR="005C0482" w:rsidRDefault="005C0482" w:rsidP="00465AD7">
            <w:pPr>
              <w:suppressAutoHyphens w:val="0"/>
            </w:pPr>
          </w:p>
        </w:tc>
      </w:tr>
      <w:tr w:rsidR="005C0482" w:rsidRPr="00B10C6B" w14:paraId="386EE0BB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720EDE8" w14:textId="77777777" w:rsidR="005C0482" w:rsidRPr="00B10C6B" w:rsidRDefault="005C0482" w:rsidP="00465AD7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55393E7" w14:textId="17C1859D" w:rsidR="005C0482" w:rsidRDefault="005C0482" w:rsidP="00465AD7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25DEEB7" w14:textId="2B4A6E8A" w:rsidR="005C0482" w:rsidRDefault="005C0482" w:rsidP="00465AD7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Mazzeo Rosario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BCE99" w14:textId="77777777" w:rsidR="005C0482" w:rsidRPr="00667151" w:rsidRDefault="005C0482" w:rsidP="00465AD7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0C51C7E9" w14:textId="77777777" w:rsidR="005C0482" w:rsidRDefault="005C0482" w:rsidP="00465AD7">
            <w:pPr>
              <w:suppressAutoHyphens w:val="0"/>
            </w:pPr>
          </w:p>
        </w:tc>
      </w:tr>
      <w:tr w:rsidR="005C0482" w:rsidRPr="00B10C6B" w14:paraId="417F58D7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906C1E" w14:textId="77777777" w:rsidR="005C0482" w:rsidRPr="00B10C6B" w:rsidRDefault="005C0482" w:rsidP="00465AD7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F907917" w14:textId="3DFA0041" w:rsidR="005C0482" w:rsidRDefault="005C0482" w:rsidP="00465AD7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82380D" w14:textId="72B40D8E" w:rsidR="005C0482" w:rsidRDefault="005C0482" w:rsidP="00465AD7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Italiano Letizia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D3C9E" w14:textId="77777777" w:rsidR="005C0482" w:rsidRPr="00667151" w:rsidRDefault="005C0482" w:rsidP="00465AD7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AFB3078" w14:textId="77777777" w:rsidR="005C0482" w:rsidRDefault="005C0482" w:rsidP="00465AD7">
            <w:pPr>
              <w:suppressAutoHyphens w:val="0"/>
            </w:pPr>
          </w:p>
        </w:tc>
      </w:tr>
      <w:tr w:rsidR="005C0482" w:rsidRPr="00B10C6B" w14:paraId="71B58B44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4E7B79" w14:textId="77777777" w:rsidR="005C0482" w:rsidRPr="00B10C6B" w:rsidRDefault="005C0482" w:rsidP="00465AD7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E3BFB3" w14:textId="6E2C541C" w:rsidR="005C0482" w:rsidRDefault="005C0482" w:rsidP="00465AD7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Accettazione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3E21B4" w14:textId="6C3D5148" w:rsidR="005C0482" w:rsidRDefault="005C0482" w:rsidP="00465AD7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Lorenzo La Malfa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9FAA8A" w14:textId="77777777" w:rsidR="005C0482" w:rsidRPr="00667151" w:rsidRDefault="005C0482" w:rsidP="00465AD7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4F5E5A28" w14:textId="77777777" w:rsidR="005C0482" w:rsidRDefault="005C0482" w:rsidP="00465AD7">
            <w:pPr>
              <w:suppressAutoHyphens w:val="0"/>
            </w:pPr>
          </w:p>
        </w:tc>
      </w:tr>
      <w:tr w:rsidR="005C0482" w:rsidRPr="00B10C6B" w14:paraId="189CBD9A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36745C" w14:textId="77777777" w:rsidR="005C0482" w:rsidRPr="00B10C6B" w:rsidRDefault="005C0482" w:rsidP="00465AD7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1ACC6F" w14:textId="7B30A45B" w:rsidR="005C0482" w:rsidRDefault="005C0482" w:rsidP="00465AD7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Autista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217E16" w14:textId="0DAE23FE" w:rsidR="005C0482" w:rsidRDefault="005C0482" w:rsidP="00465AD7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Mario Imbesi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F01EF" w14:textId="77777777" w:rsidR="005C0482" w:rsidRPr="00667151" w:rsidRDefault="005C0482" w:rsidP="00465AD7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7B2A160C" w14:textId="77777777" w:rsidR="005C0482" w:rsidRDefault="005C0482" w:rsidP="00465AD7">
            <w:pPr>
              <w:suppressAutoHyphens w:val="0"/>
            </w:pPr>
          </w:p>
        </w:tc>
      </w:tr>
      <w:tr w:rsidR="005C0482" w:rsidRPr="00B10C6B" w14:paraId="2975AAF8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BD0049" w14:textId="77777777" w:rsidR="005C0482" w:rsidRPr="00B10C6B" w:rsidRDefault="005C0482" w:rsidP="00465AD7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3C0AF63" w14:textId="3CB4F136" w:rsidR="005C0482" w:rsidRDefault="005C0482" w:rsidP="00465AD7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2152BA7" w14:textId="497D6CA4" w:rsidR="005C0482" w:rsidRDefault="005C0482" w:rsidP="00465AD7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Imbesi Antonino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87277" w14:textId="77777777" w:rsidR="005C0482" w:rsidRPr="00667151" w:rsidRDefault="005C0482" w:rsidP="00465AD7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1D8C4667" w14:textId="77777777" w:rsidR="005C0482" w:rsidRDefault="005C0482" w:rsidP="00465AD7">
            <w:pPr>
              <w:suppressAutoHyphens w:val="0"/>
            </w:pPr>
          </w:p>
        </w:tc>
      </w:tr>
      <w:tr w:rsidR="005C0482" w:rsidRPr="00B10C6B" w14:paraId="456DF07D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FA7518" w14:textId="77777777" w:rsidR="005C0482" w:rsidRPr="00B10C6B" w:rsidRDefault="005C0482" w:rsidP="00465AD7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F6AE83E" w14:textId="2732A2FF" w:rsidR="005C0482" w:rsidRDefault="005C0482" w:rsidP="00465AD7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Depuratore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5C7A25" w14:textId="0A81E44C" w:rsidR="005C0482" w:rsidRDefault="005C0482" w:rsidP="00465AD7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Aspa Giuseppe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6E5BD" w14:textId="77777777" w:rsidR="005C0482" w:rsidRPr="00667151" w:rsidRDefault="005C0482" w:rsidP="00465AD7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126846B9" w14:textId="77777777" w:rsidR="005C0482" w:rsidRDefault="005C0482" w:rsidP="00465AD7">
            <w:pPr>
              <w:suppressAutoHyphens w:val="0"/>
            </w:pPr>
          </w:p>
        </w:tc>
      </w:tr>
      <w:tr w:rsidR="005C0482" w:rsidRPr="00B10C6B" w14:paraId="3FB364DA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DC6D1CA" w14:textId="77777777" w:rsidR="005C0482" w:rsidRPr="00B10C6B" w:rsidRDefault="005C0482" w:rsidP="00465AD7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F6B0ABA" w14:textId="0D14FF09" w:rsidR="005C0482" w:rsidRDefault="005C0482" w:rsidP="00465AD7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Officina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873AF8" w14:textId="15D058BA" w:rsidR="005C0482" w:rsidRDefault="005C0482" w:rsidP="00465AD7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Andrea Picciolo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EDF4D1" w14:textId="77777777" w:rsidR="005C0482" w:rsidRPr="00667151" w:rsidRDefault="005C0482" w:rsidP="00465AD7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41D5BCA9" w14:textId="77777777" w:rsidR="005C0482" w:rsidRDefault="005C0482" w:rsidP="00465AD7">
            <w:pPr>
              <w:suppressAutoHyphens w:val="0"/>
            </w:pPr>
          </w:p>
        </w:tc>
      </w:tr>
      <w:tr w:rsidR="005C0482" w:rsidRPr="00B10C6B" w14:paraId="7D59FBAC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EF8D2F" w14:textId="77777777" w:rsidR="005C0482" w:rsidRPr="00B10C6B" w:rsidRDefault="005C0482" w:rsidP="00465AD7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8080110" w14:textId="28A9FB2B" w:rsidR="005C0482" w:rsidRDefault="005C0482" w:rsidP="00465AD7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Officina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1DBD79" w14:textId="6487DC27" w:rsidR="005C0482" w:rsidRDefault="005C0482" w:rsidP="00465AD7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Mazzeo Francesco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FA8BB3" w14:textId="77777777" w:rsidR="005C0482" w:rsidRPr="00667151" w:rsidRDefault="005C0482" w:rsidP="00465AD7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5FCE031B" w14:textId="77777777" w:rsidR="005C0482" w:rsidRDefault="005C0482" w:rsidP="00465AD7">
            <w:pPr>
              <w:suppressAutoHyphens w:val="0"/>
            </w:pPr>
          </w:p>
        </w:tc>
      </w:tr>
      <w:tr w:rsidR="005C0482" w:rsidRPr="00B10C6B" w14:paraId="4303E07B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937A727" w14:textId="77777777" w:rsidR="005C0482" w:rsidRPr="00B10C6B" w:rsidRDefault="005C0482" w:rsidP="00465AD7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14329A" w14:textId="78713B69" w:rsidR="005C0482" w:rsidRDefault="005C0482" w:rsidP="00465AD7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CE5F099" w14:textId="22C84DDE" w:rsidR="005C0482" w:rsidRDefault="005C0482" w:rsidP="00465AD7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Felice Iannello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BEF55" w14:textId="77777777" w:rsidR="005C0482" w:rsidRPr="00667151" w:rsidRDefault="005C0482" w:rsidP="00465AD7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582949DF" w14:textId="77777777" w:rsidR="005C0482" w:rsidRDefault="005C0482" w:rsidP="00465AD7">
            <w:pPr>
              <w:suppressAutoHyphens w:val="0"/>
            </w:pPr>
          </w:p>
        </w:tc>
      </w:tr>
    </w:tbl>
    <w:p w14:paraId="701A8F62" w14:textId="55AA416E" w:rsidR="00BC6A09" w:rsidRPr="001E558C" w:rsidRDefault="00BC6A09">
      <w:pPr>
        <w:pStyle w:val="Corpodeltesto"/>
        <w:rPr>
          <w:rFonts w:ascii="Verdana" w:hAnsi="Verdana"/>
        </w:rPr>
      </w:pPr>
    </w:p>
    <w:tbl>
      <w:tblPr>
        <w:tblpPr w:leftFromText="141" w:rightFromText="141" w:vertAnchor="text" w:horzAnchor="margin" w:tblpY="-56"/>
        <w:tblW w:w="1020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060"/>
        <w:gridCol w:w="2106"/>
        <w:gridCol w:w="1873"/>
        <w:gridCol w:w="4167"/>
      </w:tblGrid>
      <w:tr w:rsidR="00BC6A09" w:rsidRPr="00B10C6B" w14:paraId="5E996D80" w14:textId="77777777" w:rsidTr="004757FC">
        <w:trPr>
          <w:tblHeader/>
        </w:trPr>
        <w:tc>
          <w:tcPr>
            <w:tcW w:w="10206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5FB8E93" w14:textId="77777777" w:rsidR="00BC6A09" w:rsidRPr="003A114F" w:rsidRDefault="00BC6A09" w:rsidP="004757FC">
            <w:pPr>
              <w:pStyle w:val="Intestazionetabella"/>
              <w:snapToGrid w:val="0"/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</w:pPr>
            <w:bookmarkStart w:id="0" w:name="_Hlk476913600"/>
            <w:bookmarkStart w:id="1" w:name="OLE_LINK3"/>
            <w:r w:rsidRPr="003A114F"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  <w:t>SPAZIO RISERVATO ALLA VERIFICA DELL’ EFFICACIA DELLA FORMAZIONE</w:t>
            </w:r>
          </w:p>
        </w:tc>
      </w:tr>
      <w:tr w:rsidR="00BC6A09" w:rsidRPr="00B10C6B" w14:paraId="2B36E791" w14:textId="77777777" w:rsidTr="00497A58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F0AA802" w14:textId="30548CA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Verifica eseguita il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7D98F20" w14:textId="77777777" w:rsidR="00497A58" w:rsidRDefault="00497A58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 s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opralluogo </w:t>
            </w:r>
          </w:p>
          <w:p w14:paraId="16DC2CC5" w14:textId="0D8B662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sul posto di lavoro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7AE4574" w14:textId="36A3B356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Intervista </w:t>
            </w:r>
            <w:r w:rsidR="00E61035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effettuata 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3AB3C59" w14:textId="77777777" w:rsidR="00BC6A09" w:rsidRPr="00B10C6B" w:rsidRDefault="00E61035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Oggetto del t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est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effettuato</w:t>
            </w:r>
          </w:p>
        </w:tc>
      </w:tr>
      <w:tr w:rsidR="00BC6A09" w:rsidRPr="00B10C6B" w14:paraId="03E935F1" w14:textId="77777777" w:rsidTr="00497A58">
        <w:trPr>
          <w:trHeight w:val="1314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45E7938" w14:textId="5590BC6F" w:rsidR="00BC6A09" w:rsidRPr="00B10C6B" w:rsidRDefault="00D630BD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="005C0482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/04/2025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75D477C" w14:textId="263E1C86" w:rsidR="00BC6A09" w:rsidRPr="00B10C6B" w:rsidRDefault="00D630BD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="00B908E7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="00E66EF9">
              <w:rPr>
                <w:rFonts w:asciiTheme="minorHAnsi" w:hAnsiTheme="minorHAnsi" w:cstheme="minorHAnsi"/>
                <w:sz w:val="22"/>
                <w:szCs w:val="22"/>
              </w:rPr>
              <w:t>/04/202</w:t>
            </w:r>
            <w:r w:rsidR="00BD6D3A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08C60DA" w14:textId="7C14E11C" w:rsidR="00E451EB" w:rsidRPr="00B10C6B" w:rsidRDefault="00B908E7" w:rsidP="00E66EF9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Calderone Renato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C689A02" w14:textId="6D084C40" w:rsidR="007002F8" w:rsidRPr="00B10C6B" w:rsidRDefault="00B908E7" w:rsidP="00F42F76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Uguaglianza, libertà e Giustizia</w:t>
            </w:r>
          </w:p>
        </w:tc>
      </w:tr>
      <w:tr w:rsidR="00BC6A09" w:rsidRPr="00B10C6B" w14:paraId="0B9037D0" w14:textId="77777777" w:rsidTr="004757FC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4C711BB" w14:textId="77777777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Esito</w:t>
            </w: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3FFE8BC" w14:textId="35CFEE9E" w:rsidR="00BC6A09" w:rsidRPr="00B10C6B" w:rsidRDefault="001D0C1F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CHI HA EFFETTUATO LA VERIFICA?</w:t>
            </w:r>
          </w:p>
        </w:tc>
      </w:tr>
      <w:tr w:rsidR="00BC6A09" w:rsidRPr="00B10C6B" w14:paraId="22DD5461" w14:textId="77777777" w:rsidTr="004757FC">
        <w:trPr>
          <w:trHeight w:val="1117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6B9CCED" w14:textId="7FF1E009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F779F1" w14:textId="77777777" w:rsidR="004757FC" w:rsidRPr="00B10C6B" w:rsidRDefault="00477C61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4E8CDC3D">
                <v:rect id="_x0000_s1030" style="position:absolute;margin-left:48.15pt;margin-top:-.55pt;width:12.75pt;height:10.5pt;z-index:251658752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Positivo</w:t>
            </w:r>
            <w:r w:rsidR="00E61035" w:rsidRPr="00B10C6B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</w:p>
          <w:p w14:paraId="010DBDDD" w14:textId="77777777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7397A51" w14:textId="77777777" w:rsidR="004757FC" w:rsidRPr="00B10C6B" w:rsidRDefault="00477C61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0CE9F0E5">
                <v:rect id="_x0000_s1031" style="position:absolute;margin-left:48.45pt;margin-top:.8pt;width:12.75pt;height:10.5pt;z-index:251659776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Negativo</w:t>
            </w:r>
          </w:p>
          <w:p w14:paraId="43161D4A" w14:textId="77777777" w:rsidR="00BC6A09" w:rsidRPr="00B10C6B" w:rsidRDefault="00477C61" w:rsidP="004757FC">
            <w:pPr>
              <w:pStyle w:val="Contenutotabella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dir w:val="ltr">
              <w:r w:rsidR="00BC6A09" w:rsidRPr="00B10C6B">
                <w:rPr>
                  <w:rFonts w:asciiTheme="minorHAnsi" w:hAnsiTheme="minorHAnsi" w:cstheme="minorHAnsi"/>
                  <w:sz w:val="22"/>
                  <w:szCs w:val="22"/>
                </w:rPr>
                <w:t xml:space="preserve">                 </w:t>
              </w:r>
              <w:dir w:val="ltr"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896FD9">
                  <w:t>‬</w:t>
                </w:r>
                <w:r w:rsidR="00896FD9">
                  <w:t>‬</w:t>
                </w:r>
                <w:r w:rsidR="00C22739">
                  <w:t>‬</w:t>
                </w:r>
                <w:r w:rsidR="00C22739">
                  <w:t>‬</w:t>
                </w:r>
                <w:r w:rsidR="007E48A1">
                  <w:t>‬</w:t>
                </w:r>
                <w:r w:rsidR="007E48A1">
                  <w:t>‬</w:t>
                </w:r>
                <w:r w:rsidR="006F3014">
                  <w:t>‬</w:t>
                </w:r>
                <w:r w:rsidR="006F3014">
                  <w:t>‬</w:t>
                </w:r>
                <w:r w:rsidR="00A46ABA">
                  <w:t>‬</w:t>
                </w:r>
                <w:r w:rsidR="00A46ABA">
                  <w:t>‬</w:t>
                </w:r>
                <w:r w:rsidR="00072949">
                  <w:t>‬</w:t>
                </w:r>
                <w:r w:rsidR="00072949">
                  <w:t>‬</w:t>
                </w:r>
                <w:r w:rsidR="004369C6">
                  <w:t>‬</w:t>
                </w:r>
                <w:r w:rsidR="004369C6">
                  <w:t>‬</w:t>
                </w:r>
                <w:r w:rsidR="006006D2">
                  <w:t>‬</w:t>
                </w:r>
                <w:r w:rsidR="006006D2">
                  <w:t>‬</w:t>
                </w:r>
                <w:r w:rsidR="00F66DAC">
                  <w:t>‬</w:t>
                </w:r>
                <w:r w:rsidR="00F66DAC">
                  <w:t>‬</w:t>
                </w:r>
                <w:r w:rsidR="00B8407E">
                  <w:t>‬</w:t>
                </w:r>
                <w:r w:rsidR="00B8407E">
                  <w:t>‬</w:t>
                </w:r>
                <w:r w:rsidR="000865E4">
                  <w:t>‬</w:t>
                </w:r>
                <w:r w:rsidR="000865E4">
                  <w:t>‬</w:t>
                </w:r>
                <w:r w:rsidR="00E4461E">
                  <w:t>‬</w:t>
                </w:r>
                <w:r w:rsidR="00E4461E">
                  <w:t>‬</w:t>
                </w:r>
                <w:r w:rsidR="000C7DF0">
                  <w:t>‬</w:t>
                </w:r>
                <w:r w:rsidR="000C7DF0">
                  <w:t>‬</w:t>
                </w:r>
                <w:r w:rsidR="00465AD7">
                  <w:t>‬</w:t>
                </w:r>
                <w:r w:rsidR="00465AD7">
                  <w:t>‬</w:t>
                </w:r>
                <w:r w:rsidR="00BD6D3A">
                  <w:t>‬</w:t>
                </w:r>
                <w:r w:rsidR="00BD6D3A">
                  <w:t>‬</w:t>
                </w:r>
                <w:r w:rsidR="00D630BD">
                  <w:t>‬</w:t>
                </w:r>
                <w:r w:rsidR="00D630BD">
                  <w:t>‬</w:t>
                </w:r>
                <w:r>
                  <w:t>‬</w:t>
                </w:r>
                <w:r>
                  <w:t>‬</w:t>
                </w:r>
              </w:dir>
            </w:di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6694E69" w14:textId="719B2767" w:rsidR="00BC6A09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NOME: </w:t>
            </w:r>
            <w:r w:rsidR="00C354F7">
              <w:rPr>
                <w:rFonts w:asciiTheme="minorHAnsi" w:hAnsiTheme="minorHAnsi" w:cstheme="minorHAnsi"/>
                <w:sz w:val="22"/>
                <w:szCs w:val="22"/>
              </w:rPr>
              <w:t>Francesco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</w:t>
            </w:r>
          </w:p>
          <w:p w14:paraId="55386E78" w14:textId="00725E2D" w:rsidR="001D0C1F" w:rsidRDefault="00477C61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noProof/>
              </w:rPr>
              <w:pict w14:anchorId="6B80B7F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49" type="#_x0000_t75" style="position:absolute;margin-left:243.2pt;margin-top:9.1pt;width:125.25pt;height:54pt;z-index:-251644416;mso-position-horizontal-relative:text;mso-position-vertical-relative:text;mso-width-relative:page;mso-height-relative:page" wrapcoords="-129 0 -129 21300 21600 21300 21600 0 -129 0">
                  <v:imagedata r:id="rId7" o:title=""/>
                </v:shape>
              </w:pict>
            </w:r>
          </w:p>
          <w:p w14:paraId="5E6E374C" w14:textId="47937EC0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COGNOME:</w:t>
            </w:r>
            <w:r w:rsidR="00C354F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D630BD">
              <w:rPr>
                <w:rFonts w:asciiTheme="minorHAnsi" w:hAnsiTheme="minorHAnsi" w:cstheme="minorHAnsi"/>
                <w:sz w:val="22"/>
                <w:szCs w:val="22"/>
              </w:rPr>
              <w:t>Barreca</w:t>
            </w:r>
          </w:p>
          <w:p w14:paraId="1A37ED45" w14:textId="53AFD85B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26E7723" w14:textId="51068B47" w:rsidR="001D0C1F" w:rsidRPr="00B10C6B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                                        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FIRMA  _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__________________________</w:t>
            </w:r>
          </w:p>
        </w:tc>
      </w:tr>
      <w:bookmarkEnd w:id="0"/>
      <w:bookmarkEnd w:id="1"/>
    </w:tbl>
    <w:p w14:paraId="57460CD7" w14:textId="77777777" w:rsidR="00395F8E" w:rsidRPr="001E558C" w:rsidRDefault="00395F8E" w:rsidP="007D505B">
      <w:pPr>
        <w:pStyle w:val="Corpodeltesto"/>
        <w:rPr>
          <w:rFonts w:ascii="Verdana" w:hAnsi="Verdana"/>
        </w:rPr>
      </w:pPr>
    </w:p>
    <w:sectPr w:rsidR="00395F8E" w:rsidRPr="001E558C">
      <w:headerReference w:type="default" r:id="rId8"/>
      <w:footerReference w:type="default" r:id="rId9"/>
      <w:footnotePr>
        <w:pos w:val="beneathText"/>
      </w:footnotePr>
      <w:pgSz w:w="11905" w:h="16837"/>
      <w:pgMar w:top="1418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3126A" w14:textId="77777777" w:rsidR="007265C7" w:rsidRDefault="007265C7">
      <w:r>
        <w:separator/>
      </w:r>
    </w:p>
  </w:endnote>
  <w:endnote w:type="continuationSeparator" w:id="0">
    <w:p w14:paraId="2EA7DE8A" w14:textId="77777777" w:rsidR="007265C7" w:rsidRDefault="00726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49FF9" w14:textId="77777777" w:rsidR="00B3555C" w:rsidRDefault="00B3555C" w:rsidP="00B3555C">
    <w:pPr>
      <w:pStyle w:val="Pidipagina"/>
    </w:pPr>
  </w:p>
  <w:p w14:paraId="78E9D803" w14:textId="77777777" w:rsidR="00395F8E" w:rsidRPr="003D5763" w:rsidRDefault="00395F8E" w:rsidP="003D576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1A266" w14:textId="77777777" w:rsidR="007265C7" w:rsidRDefault="007265C7">
      <w:r>
        <w:separator/>
      </w:r>
    </w:p>
  </w:footnote>
  <w:footnote w:type="continuationSeparator" w:id="0">
    <w:p w14:paraId="11F88456" w14:textId="77777777" w:rsidR="007265C7" w:rsidRDefault="007265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26" w:type="dxa"/>
      <w:tblInd w:w="-79" w:type="dxa"/>
      <w:tblLayout w:type="fixed"/>
      <w:tblLook w:val="04A0" w:firstRow="1" w:lastRow="0" w:firstColumn="1" w:lastColumn="0" w:noHBand="0" w:noVBand="1"/>
    </w:tblPr>
    <w:tblGrid>
      <w:gridCol w:w="2314"/>
      <w:gridCol w:w="5528"/>
      <w:gridCol w:w="2684"/>
    </w:tblGrid>
    <w:tr w:rsidR="00BD799D" w:rsidRPr="00E153CB" w14:paraId="67445E42" w14:textId="77777777" w:rsidTr="004472FB">
      <w:trPr>
        <w:trHeight w:val="561"/>
      </w:trPr>
      <w:tc>
        <w:tcPr>
          <w:tcW w:w="231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339AF151" w14:textId="77777777" w:rsidR="00BD799D" w:rsidRPr="00E153CB" w:rsidRDefault="00BD799D" w:rsidP="00A04CFD">
          <w:pPr>
            <w:pStyle w:val="Intestazione"/>
            <w:jc w:val="center"/>
            <w:rPr>
              <w:rFonts w:ascii="Verdana" w:hAnsi="Verdana"/>
              <w:sz w:val="24"/>
              <w:szCs w:val="24"/>
            </w:rPr>
          </w:pPr>
          <w:r w:rsidRPr="00E153CB">
            <w:rPr>
              <w:rFonts w:ascii="Verdana" w:hAnsi="Verdana"/>
              <w:sz w:val="24"/>
              <w:szCs w:val="24"/>
            </w:rPr>
            <w:t>Agrumi-Gel s.r.l.</w:t>
          </w:r>
        </w:p>
      </w:tc>
      <w:tc>
        <w:tcPr>
          <w:tcW w:w="5528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5A2880AC" w14:textId="64FA0D4A" w:rsidR="00BD799D" w:rsidRPr="00BD21E7" w:rsidRDefault="004472FB" w:rsidP="00A04CFD">
          <w:pPr>
            <w:pStyle w:val="Intestazione"/>
            <w:jc w:val="center"/>
            <w:rPr>
              <w:rFonts w:ascii="Verdana" w:hAnsi="Verdana"/>
              <w:b/>
            </w:rPr>
          </w:pPr>
          <w:r>
            <w:rPr>
              <w:rFonts w:ascii="Verdana" w:hAnsi="Verdana"/>
              <w:b/>
            </w:rPr>
            <w:t>VERBALE</w:t>
          </w:r>
          <w:r w:rsidR="001E558C">
            <w:rPr>
              <w:rFonts w:ascii="Verdana" w:hAnsi="Verdana"/>
              <w:b/>
            </w:rPr>
            <w:t xml:space="preserve"> DELLA FORMAZIONE</w:t>
          </w:r>
        </w:p>
      </w:tc>
      <w:tc>
        <w:tcPr>
          <w:tcW w:w="268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14:paraId="28D17590" w14:textId="4C54E6A2" w:rsidR="004472FB" w:rsidRPr="00B65A81" w:rsidRDefault="004472FB" w:rsidP="004472FB">
          <w:pPr>
            <w:spacing w:after="60"/>
            <w:ind w:right="-143"/>
            <w:rPr>
              <w:rFonts w:ascii="Calibri" w:hAnsi="Calibri" w:cs="Calibri"/>
              <w:b/>
              <w:bCs/>
              <w:sz w:val="18"/>
              <w:szCs w:val="18"/>
            </w:rPr>
          </w:pPr>
          <w:r w:rsidRPr="00B65A81">
            <w:rPr>
              <w:rFonts w:ascii="Calibri" w:hAnsi="Calibri" w:cs="Calibri"/>
              <w:sz w:val="18"/>
            </w:rPr>
            <w:t xml:space="preserve">Cod.  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M 18.0</w:t>
          </w:r>
          <w:r w:rsidR="005C0B7E"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2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 xml:space="preserve"> </w:t>
          </w:r>
        </w:p>
        <w:p w14:paraId="0697D5C1" w14:textId="7777777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Rev. 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00</w:t>
          </w:r>
        </w:p>
        <w:p w14:paraId="09F008AF" w14:textId="55A1C45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Data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1</w:t>
          </w:r>
          <w:r w:rsidR="00DD00D0" w:rsidRPr="005C0B7E">
            <w:rPr>
              <w:rFonts w:ascii="Calibri" w:hAnsi="Calibri" w:cs="Calibri"/>
              <w:noProof/>
              <w:sz w:val="18"/>
              <w:szCs w:val="18"/>
            </w:rPr>
            <w:t>0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/11/2022</w:t>
          </w:r>
        </w:p>
        <w:p w14:paraId="5889E48F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3D122AA0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7CFA0C72" w14:textId="6E6DCC12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5EDD34ED" w14:textId="1FBC66D4" w:rsidR="004472FB" w:rsidRPr="004472FB" w:rsidRDefault="004472FB" w:rsidP="004472FB">
          <w:pPr>
            <w:pStyle w:val="Corpodeltesto"/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3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44E0F4F9" w14:textId="77777777" w:rsidR="00395F8E" w:rsidRDefault="00395F8E">
    <w:pPr>
      <w:pStyle w:val="Intestazione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03"/>
    <w:multiLevelType w:val="single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4"/>
    <w:multiLevelType w:val="multilevel"/>
    <w:tmpl w:val="00000004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12C1931"/>
    <w:multiLevelType w:val="hybridMultilevel"/>
    <w:tmpl w:val="240E8D2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2135EE"/>
    <w:multiLevelType w:val="hybridMultilevel"/>
    <w:tmpl w:val="1500E1B0"/>
    <w:lvl w:ilvl="0" w:tplc="0410000F">
      <w:start w:val="1"/>
      <w:numFmt w:val="decimal"/>
      <w:lvlText w:val="%1."/>
      <w:lvlJc w:val="left"/>
      <w:pPr>
        <w:ind w:left="1069" w:hanging="360"/>
      </w:pPr>
    </w:lvl>
    <w:lvl w:ilvl="1" w:tplc="04100019" w:tentative="1">
      <w:start w:val="1"/>
      <w:numFmt w:val="lowerLetter"/>
      <w:lvlText w:val="%2."/>
      <w:lvlJc w:val="left"/>
      <w:pPr>
        <w:ind w:left="1789" w:hanging="360"/>
      </w:pPr>
    </w:lvl>
    <w:lvl w:ilvl="2" w:tplc="0410001B" w:tentative="1">
      <w:start w:val="1"/>
      <w:numFmt w:val="lowerRoman"/>
      <w:lvlText w:val="%3."/>
      <w:lvlJc w:val="right"/>
      <w:pPr>
        <w:ind w:left="2509" w:hanging="180"/>
      </w:pPr>
    </w:lvl>
    <w:lvl w:ilvl="3" w:tplc="0410000F" w:tentative="1">
      <w:start w:val="1"/>
      <w:numFmt w:val="decimal"/>
      <w:lvlText w:val="%4."/>
      <w:lvlJc w:val="left"/>
      <w:pPr>
        <w:ind w:left="3229" w:hanging="360"/>
      </w:pPr>
    </w:lvl>
    <w:lvl w:ilvl="4" w:tplc="04100019" w:tentative="1">
      <w:start w:val="1"/>
      <w:numFmt w:val="lowerLetter"/>
      <w:lvlText w:val="%5."/>
      <w:lvlJc w:val="left"/>
      <w:pPr>
        <w:ind w:left="3949" w:hanging="360"/>
      </w:pPr>
    </w:lvl>
    <w:lvl w:ilvl="5" w:tplc="0410001B" w:tentative="1">
      <w:start w:val="1"/>
      <w:numFmt w:val="lowerRoman"/>
      <w:lvlText w:val="%6."/>
      <w:lvlJc w:val="right"/>
      <w:pPr>
        <w:ind w:left="4669" w:hanging="180"/>
      </w:pPr>
    </w:lvl>
    <w:lvl w:ilvl="6" w:tplc="0410000F" w:tentative="1">
      <w:start w:val="1"/>
      <w:numFmt w:val="decimal"/>
      <w:lvlText w:val="%7."/>
      <w:lvlJc w:val="left"/>
      <w:pPr>
        <w:ind w:left="5389" w:hanging="360"/>
      </w:pPr>
    </w:lvl>
    <w:lvl w:ilvl="7" w:tplc="04100019" w:tentative="1">
      <w:start w:val="1"/>
      <w:numFmt w:val="lowerLetter"/>
      <w:lvlText w:val="%8."/>
      <w:lvlJc w:val="left"/>
      <w:pPr>
        <w:ind w:left="6109" w:hanging="360"/>
      </w:pPr>
    </w:lvl>
    <w:lvl w:ilvl="8" w:tplc="041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0FCA7147"/>
    <w:multiLevelType w:val="hybridMultilevel"/>
    <w:tmpl w:val="216EBCB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50B0D"/>
    <w:multiLevelType w:val="hybridMultilevel"/>
    <w:tmpl w:val="DFAEA2C6"/>
    <w:lvl w:ilvl="0" w:tplc="72C42BC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C679F6"/>
    <w:multiLevelType w:val="hybridMultilevel"/>
    <w:tmpl w:val="691CC2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043698">
    <w:abstractNumId w:val="1"/>
  </w:num>
  <w:num w:numId="2" w16cid:durableId="1571815909">
    <w:abstractNumId w:val="2"/>
  </w:num>
  <w:num w:numId="3" w16cid:durableId="909004985">
    <w:abstractNumId w:val="3"/>
  </w:num>
  <w:num w:numId="4" w16cid:durableId="1692029407">
    <w:abstractNumId w:val="4"/>
  </w:num>
  <w:num w:numId="5" w16cid:durableId="327906827">
    <w:abstractNumId w:val="7"/>
  </w:num>
  <w:num w:numId="6" w16cid:durableId="165016258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7" w16cid:durableId="237639692">
    <w:abstractNumId w:val="9"/>
  </w:num>
  <w:num w:numId="8" w16cid:durableId="1399938116">
    <w:abstractNumId w:val="5"/>
  </w:num>
  <w:num w:numId="9" w16cid:durableId="2014185616">
    <w:abstractNumId w:val="6"/>
  </w:num>
  <w:num w:numId="10" w16cid:durableId="6498692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45057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DF7926"/>
    <w:rsid w:val="000038CE"/>
    <w:rsid w:val="00007FEA"/>
    <w:rsid w:val="00011411"/>
    <w:rsid w:val="00066C9A"/>
    <w:rsid w:val="00072949"/>
    <w:rsid w:val="000801D1"/>
    <w:rsid w:val="000865E4"/>
    <w:rsid w:val="000B2A84"/>
    <w:rsid w:val="000B7F51"/>
    <w:rsid w:val="000C7DF0"/>
    <w:rsid w:val="00101266"/>
    <w:rsid w:val="001177AC"/>
    <w:rsid w:val="001352B6"/>
    <w:rsid w:val="00144505"/>
    <w:rsid w:val="0017136D"/>
    <w:rsid w:val="001911A4"/>
    <w:rsid w:val="001C3104"/>
    <w:rsid w:val="001D0C1F"/>
    <w:rsid w:val="001E558C"/>
    <w:rsid w:val="002863B0"/>
    <w:rsid w:val="0029053E"/>
    <w:rsid w:val="002A0E23"/>
    <w:rsid w:val="002C1BF0"/>
    <w:rsid w:val="002E1EBF"/>
    <w:rsid w:val="00336898"/>
    <w:rsid w:val="00395F8E"/>
    <w:rsid w:val="003A114F"/>
    <w:rsid w:val="003B4349"/>
    <w:rsid w:val="003D5763"/>
    <w:rsid w:val="003F1BFA"/>
    <w:rsid w:val="003F3F92"/>
    <w:rsid w:val="00434D55"/>
    <w:rsid w:val="004369C6"/>
    <w:rsid w:val="00446920"/>
    <w:rsid w:val="004472FB"/>
    <w:rsid w:val="00465AD7"/>
    <w:rsid w:val="0047056F"/>
    <w:rsid w:val="004757FC"/>
    <w:rsid w:val="00477C61"/>
    <w:rsid w:val="00483769"/>
    <w:rsid w:val="0049218A"/>
    <w:rsid w:val="00495F23"/>
    <w:rsid w:val="00497A58"/>
    <w:rsid w:val="004B2FD1"/>
    <w:rsid w:val="004C34A8"/>
    <w:rsid w:val="004C6054"/>
    <w:rsid w:val="004C6062"/>
    <w:rsid w:val="004D1B7F"/>
    <w:rsid w:val="004F2FA7"/>
    <w:rsid w:val="00504332"/>
    <w:rsid w:val="00540FA3"/>
    <w:rsid w:val="00553CE7"/>
    <w:rsid w:val="005A2C1C"/>
    <w:rsid w:val="005C0482"/>
    <w:rsid w:val="005C0B7E"/>
    <w:rsid w:val="005D1816"/>
    <w:rsid w:val="005F4A09"/>
    <w:rsid w:val="005F67B9"/>
    <w:rsid w:val="005F7993"/>
    <w:rsid w:val="006006D2"/>
    <w:rsid w:val="00615181"/>
    <w:rsid w:val="00662DEB"/>
    <w:rsid w:val="00667151"/>
    <w:rsid w:val="00673206"/>
    <w:rsid w:val="006759FC"/>
    <w:rsid w:val="00683B95"/>
    <w:rsid w:val="006A5381"/>
    <w:rsid w:val="006C589A"/>
    <w:rsid w:val="006F3014"/>
    <w:rsid w:val="006F792A"/>
    <w:rsid w:val="007002F8"/>
    <w:rsid w:val="0072039A"/>
    <w:rsid w:val="007265C7"/>
    <w:rsid w:val="00726E9B"/>
    <w:rsid w:val="00755B95"/>
    <w:rsid w:val="007D505B"/>
    <w:rsid w:val="007E0E84"/>
    <w:rsid w:val="007E48A1"/>
    <w:rsid w:val="007F20FF"/>
    <w:rsid w:val="0080280A"/>
    <w:rsid w:val="008418B2"/>
    <w:rsid w:val="00874E4B"/>
    <w:rsid w:val="00875D52"/>
    <w:rsid w:val="00896875"/>
    <w:rsid w:val="00896FD9"/>
    <w:rsid w:val="008A414E"/>
    <w:rsid w:val="008A6AAD"/>
    <w:rsid w:val="008C5EB9"/>
    <w:rsid w:val="00917F91"/>
    <w:rsid w:val="00920228"/>
    <w:rsid w:val="009220B8"/>
    <w:rsid w:val="0092742B"/>
    <w:rsid w:val="00946E01"/>
    <w:rsid w:val="00952AED"/>
    <w:rsid w:val="00977A5A"/>
    <w:rsid w:val="009B73C6"/>
    <w:rsid w:val="009C40A9"/>
    <w:rsid w:val="00A0038A"/>
    <w:rsid w:val="00A04CFD"/>
    <w:rsid w:val="00A46ABA"/>
    <w:rsid w:val="00A8149E"/>
    <w:rsid w:val="00A82C55"/>
    <w:rsid w:val="00AD35AD"/>
    <w:rsid w:val="00AF1F14"/>
    <w:rsid w:val="00B00CF5"/>
    <w:rsid w:val="00B071AB"/>
    <w:rsid w:val="00B10C6B"/>
    <w:rsid w:val="00B13E09"/>
    <w:rsid w:val="00B3555C"/>
    <w:rsid w:val="00B379B9"/>
    <w:rsid w:val="00B41E77"/>
    <w:rsid w:val="00B438CB"/>
    <w:rsid w:val="00B50DD4"/>
    <w:rsid w:val="00B65A81"/>
    <w:rsid w:val="00B8407E"/>
    <w:rsid w:val="00B908E7"/>
    <w:rsid w:val="00BC6A09"/>
    <w:rsid w:val="00BD6D3A"/>
    <w:rsid w:val="00BD799D"/>
    <w:rsid w:val="00BE6B03"/>
    <w:rsid w:val="00C22739"/>
    <w:rsid w:val="00C354F7"/>
    <w:rsid w:val="00C419AC"/>
    <w:rsid w:val="00C814E5"/>
    <w:rsid w:val="00CE163F"/>
    <w:rsid w:val="00CE32DF"/>
    <w:rsid w:val="00D10A70"/>
    <w:rsid w:val="00D154D9"/>
    <w:rsid w:val="00D159BB"/>
    <w:rsid w:val="00D26231"/>
    <w:rsid w:val="00D407F8"/>
    <w:rsid w:val="00D630BD"/>
    <w:rsid w:val="00D66468"/>
    <w:rsid w:val="00D72BE8"/>
    <w:rsid w:val="00D74998"/>
    <w:rsid w:val="00D84394"/>
    <w:rsid w:val="00D91DFD"/>
    <w:rsid w:val="00D95E34"/>
    <w:rsid w:val="00DA7892"/>
    <w:rsid w:val="00DD00D0"/>
    <w:rsid w:val="00DF7926"/>
    <w:rsid w:val="00E40792"/>
    <w:rsid w:val="00E4283E"/>
    <w:rsid w:val="00E4461E"/>
    <w:rsid w:val="00E451EB"/>
    <w:rsid w:val="00E5663F"/>
    <w:rsid w:val="00E57C44"/>
    <w:rsid w:val="00E61035"/>
    <w:rsid w:val="00E66EF9"/>
    <w:rsid w:val="00E91809"/>
    <w:rsid w:val="00EC69EE"/>
    <w:rsid w:val="00ED3E86"/>
    <w:rsid w:val="00F0191D"/>
    <w:rsid w:val="00F221BD"/>
    <w:rsid w:val="00F42F76"/>
    <w:rsid w:val="00F5509A"/>
    <w:rsid w:val="00F66DAC"/>
    <w:rsid w:val="00F87964"/>
    <w:rsid w:val="00FC2E14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7"/>
    <o:shapelayout v:ext="edit">
      <o:idmap v:ext="edit" data="1"/>
    </o:shapelayout>
  </w:shapeDefaults>
  <w:decimalSymbol w:val=","/>
  <w:listSeparator w:val=";"/>
  <w14:docId w14:val="7F340325"/>
  <w15:docId w15:val="{B15FD466-A0F4-4EC0-BDA8-BDFC92F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spacing w:line="360" w:lineRule="auto"/>
      <w:jc w:val="center"/>
      <w:outlineLvl w:val="1"/>
    </w:pPr>
    <w:rPr>
      <w:b/>
    </w:rPr>
  </w:style>
  <w:style w:type="paragraph" w:styleId="Titolo3">
    <w:name w:val="heading 3"/>
    <w:basedOn w:val="Normale"/>
    <w:next w:val="Normale"/>
    <w:qFormat/>
    <w:pPr>
      <w:keepNext/>
      <w:snapToGrid w:val="0"/>
      <w:outlineLvl w:val="2"/>
    </w:pPr>
    <w:rPr>
      <w:b/>
      <w:bCs/>
      <w:sz w:val="24"/>
    </w:rPr>
  </w:style>
  <w:style w:type="paragraph" w:styleId="Titolo4">
    <w:name w:val="heading 4"/>
    <w:basedOn w:val="Normale"/>
    <w:next w:val="Normale"/>
    <w:qFormat/>
    <w:pPr>
      <w:keepNext/>
      <w:snapToGrid w:val="0"/>
      <w:outlineLvl w:val="3"/>
    </w:pPr>
    <w:rPr>
      <w:sz w:val="24"/>
    </w:rPr>
  </w:style>
  <w:style w:type="paragraph" w:styleId="Titolo6">
    <w:name w:val="heading 6"/>
    <w:basedOn w:val="Normale"/>
    <w:next w:val="Normale"/>
    <w:qFormat/>
    <w:pPr>
      <w:keepNext/>
      <w:numPr>
        <w:ilvl w:val="5"/>
        <w:numId w:val="1"/>
      </w:numPr>
      <w:spacing w:line="360" w:lineRule="auto"/>
      <w:jc w:val="both"/>
      <w:outlineLvl w:val="5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Caratterepredefinitoparagrafo">
    <w:name w:val="Carattere predefinito paragrafo"/>
  </w:style>
  <w:style w:type="character" w:customStyle="1" w:styleId="WW-Caratterepredefinitoparagrafo">
    <w:name w:val="WW-Carattere predefinito paragrafo"/>
  </w:style>
  <w:style w:type="character" w:styleId="Numeropagina">
    <w:name w:val="page number"/>
    <w:basedOn w:val="WW-Caratterepredefinitoparagrafo"/>
  </w:style>
  <w:style w:type="character" w:customStyle="1" w:styleId="Caratteredinumerazione">
    <w:name w:val="Carattere di numerazione"/>
  </w:style>
  <w:style w:type="paragraph" w:customStyle="1" w:styleId="Corpodeltesto">
    <w:name w:val="Corpo del testo"/>
    <w:basedOn w:val="Normale"/>
    <w:pPr>
      <w:spacing w:after="120"/>
    </w:pPr>
  </w:style>
  <w:style w:type="paragraph" w:styleId="Elenco">
    <w:name w:val="List"/>
    <w:basedOn w:val="Corpodel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deltesto"/>
    <w:pPr>
      <w:tabs>
        <w:tab w:val="center" w:pos="4819"/>
        <w:tab w:val="right" w:pos="9638"/>
      </w:tabs>
    </w:pPr>
  </w:style>
  <w:style w:type="paragraph" w:styleId="Intestazione">
    <w:name w:val="header"/>
    <w:basedOn w:val="Normale"/>
    <w:next w:val="Corpodeltesto"/>
    <w:link w:val="IntestazioneCaratter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IntestazioneCarattere">
    <w:name w:val="Intestazione Carattere"/>
    <w:link w:val="Intestazione"/>
    <w:rsid w:val="00BD799D"/>
    <w:rPr>
      <w:rFonts w:ascii="Arial" w:eastAsia="Lucida Sans Unicode" w:hAnsi="Arial" w:cs="Tahoma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1126</TotalTime>
  <Pages>2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Registro della formazione</vt:lpstr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della formazione</dc:title>
  <dc:creator>Dr. Rosaria Pipitone</dc:creator>
  <cp:lastModifiedBy>Ufficio Qualità</cp:lastModifiedBy>
  <cp:revision>129</cp:revision>
  <cp:lastPrinted>2025-06-03T15:14:00Z</cp:lastPrinted>
  <dcterms:created xsi:type="dcterms:W3CDTF">2015-04-07T13:30:00Z</dcterms:created>
  <dcterms:modified xsi:type="dcterms:W3CDTF">2025-06-03T15:25:00Z</dcterms:modified>
</cp:coreProperties>
</file>