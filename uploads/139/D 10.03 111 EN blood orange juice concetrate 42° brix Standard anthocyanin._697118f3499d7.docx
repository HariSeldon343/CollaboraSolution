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41ABA9"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51DE80C" w14:textId="77777777" w:rsidTr="00394C48">
        <w:trPr>
          <w:trHeight w:val="1399"/>
        </w:trPr>
        <w:tc>
          <w:tcPr>
            <w:tcW w:w="9210" w:type="dxa"/>
            <w:shd w:val="clear" w:color="auto" w:fill="auto"/>
          </w:tcPr>
          <w:p w14:paraId="4F63123D"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 xml:space="preserve">ntrate </w:t>
            </w:r>
            <w:r w:rsidR="008B337F">
              <w:rPr>
                <w:rFonts w:ascii="Verdana" w:hAnsi="Verdana"/>
                <w:lang w:val="en-US"/>
              </w:rPr>
              <w:t>42</w:t>
            </w:r>
            <w:r w:rsidR="009B3F11">
              <w:rPr>
                <w:rFonts w:ascii="Verdana" w:hAnsi="Verdana"/>
                <w:lang w:val="en-US"/>
              </w:rPr>
              <w:t xml:space="preserve"> °Brix </w:t>
            </w:r>
            <w:r w:rsidR="008B337F">
              <w:rPr>
                <w:rFonts w:ascii="Verdana" w:hAnsi="Verdana"/>
                <w:lang w:val="en-US"/>
              </w:rPr>
              <w:t>Standard</w:t>
            </w:r>
            <w:r w:rsidR="004052BE" w:rsidRPr="002C594E">
              <w:rPr>
                <w:rFonts w:ascii="Verdana" w:hAnsi="Verdana"/>
                <w:lang w:val="en-US"/>
              </w:rPr>
              <w:t xml:space="preserve"> </w:t>
            </w:r>
            <w:r w:rsidR="002068E8">
              <w:rPr>
                <w:rFonts w:ascii="Verdana" w:hAnsi="Verdana"/>
                <w:lang w:val="en-US"/>
              </w:rPr>
              <w:t>a</w:t>
            </w:r>
            <w:r w:rsidR="00091FF2" w:rsidRPr="002C594E">
              <w:rPr>
                <w:rFonts w:ascii="Verdana" w:hAnsi="Verdana"/>
                <w:lang w:val="en-US"/>
              </w:rPr>
              <w:t>nthocyanin</w:t>
            </w:r>
            <w:r w:rsidR="004052BE" w:rsidRPr="002C594E">
              <w:rPr>
                <w:rFonts w:ascii="Verdana" w:hAnsi="Verdana"/>
                <w:lang w:val="en-US"/>
              </w:rPr>
              <w:t xml:space="preserve"> </w:t>
            </w:r>
          </w:p>
          <w:p w14:paraId="26BF8F9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4052BE">
              <w:rPr>
                <w:rFonts w:ascii="Verdana" w:hAnsi="Verdana"/>
                <w:i/>
                <w:lang w:val="en-US"/>
              </w:rPr>
              <w:t>Blood orange juice conce</w:t>
            </w:r>
            <w:r w:rsidR="009B3F11">
              <w:rPr>
                <w:rFonts w:ascii="Verdana" w:hAnsi="Verdana"/>
                <w:i/>
                <w:lang w:val="en-US"/>
              </w:rPr>
              <w:t xml:space="preserve">ntrate </w:t>
            </w:r>
            <w:r w:rsidR="008B337F">
              <w:rPr>
                <w:rFonts w:ascii="Verdana" w:hAnsi="Verdana"/>
                <w:i/>
                <w:lang w:val="en-US"/>
              </w:rPr>
              <w:t>42</w:t>
            </w:r>
            <w:r w:rsidR="009B3F11">
              <w:rPr>
                <w:rFonts w:ascii="Verdana" w:hAnsi="Verdana"/>
                <w:i/>
                <w:lang w:val="en-US"/>
              </w:rPr>
              <w:t xml:space="preserve"> °Brix </w:t>
            </w:r>
            <w:r w:rsidR="008B337F">
              <w:rPr>
                <w:rFonts w:ascii="Verdana" w:hAnsi="Verdana"/>
                <w:i/>
                <w:lang w:val="en-US"/>
              </w:rPr>
              <w:t>Standard</w:t>
            </w:r>
            <w:r w:rsidR="002068E8">
              <w:rPr>
                <w:rFonts w:ascii="Verdana" w:hAnsi="Verdana"/>
                <w:i/>
                <w:lang w:val="en-US"/>
              </w:rPr>
              <w:t xml:space="preserve"> a</w:t>
            </w:r>
            <w:r w:rsidR="00091FF2" w:rsidRPr="002C594E">
              <w:rPr>
                <w:rFonts w:ascii="Verdana" w:hAnsi="Verdana"/>
                <w:i/>
                <w:lang w:val="en-US"/>
              </w:rPr>
              <w:t>nthocyanin</w:t>
            </w:r>
          </w:p>
          <w:p w14:paraId="1DF39814"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047753">
              <w:rPr>
                <w:rFonts w:ascii="Verdana" w:hAnsi="Verdana"/>
                <w:lang w:val="en-US"/>
              </w:rPr>
              <w:t>R</w:t>
            </w:r>
            <w:r w:rsidR="0092072B" w:rsidRPr="002C594E">
              <w:rPr>
                <w:rFonts w:ascii="Verdana" w:hAnsi="Verdana"/>
                <w:lang w:val="en-US"/>
              </w:rPr>
              <w:t>S</w:t>
            </w:r>
          </w:p>
        </w:tc>
      </w:tr>
    </w:tbl>
    <w:p w14:paraId="075BD15B" w14:textId="77777777" w:rsidR="00B13991" w:rsidRDefault="00B13991" w:rsidP="00257592">
      <w:pPr>
        <w:spacing w:before="120"/>
        <w:ind w:left="720"/>
        <w:rPr>
          <w:rFonts w:ascii="Verdana" w:hAnsi="Verdana"/>
          <w:b/>
          <w:sz w:val="8"/>
          <w:szCs w:val="8"/>
          <w:lang w:val="en-US"/>
        </w:rPr>
      </w:pPr>
    </w:p>
    <w:p w14:paraId="687B3DFD"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25443" w14:paraId="5E73727A" w14:textId="77777777" w:rsidTr="00257592">
        <w:trPr>
          <w:trHeight w:val="3578"/>
        </w:trPr>
        <w:tc>
          <w:tcPr>
            <w:tcW w:w="9238" w:type="dxa"/>
            <w:shd w:val="clear" w:color="auto" w:fill="auto"/>
          </w:tcPr>
          <w:p w14:paraId="5B05FA03"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F551C8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F346645" w14:textId="77777777" w:rsidR="0042012D" w:rsidRPr="002C594E" w:rsidRDefault="0042012D" w:rsidP="00583DB6">
            <w:pPr>
              <w:tabs>
                <w:tab w:val="left" w:pos="284"/>
                <w:tab w:val="left" w:pos="3402"/>
              </w:tabs>
              <w:spacing w:before="120" w:after="120"/>
              <w:rPr>
                <w:rFonts w:ascii="Verdana" w:hAnsi="Verdana"/>
                <w:i/>
                <w:lang w:val="en-US"/>
              </w:rPr>
            </w:pPr>
          </w:p>
          <w:p w14:paraId="28444F3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FA0BFC2" w14:textId="77777777" w:rsidR="00583DB6" w:rsidRPr="002C594E" w:rsidRDefault="00583DB6" w:rsidP="00583DB6">
            <w:pPr>
              <w:tabs>
                <w:tab w:val="left" w:pos="284"/>
                <w:tab w:val="left" w:pos="3402"/>
              </w:tabs>
              <w:spacing w:before="120" w:after="120"/>
              <w:rPr>
                <w:rFonts w:ascii="Verdana" w:hAnsi="Verdana"/>
                <w:i/>
                <w:lang w:val="en-US"/>
              </w:rPr>
            </w:pPr>
          </w:p>
          <w:p w14:paraId="34E96532"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78DC025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2B52688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3818B7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6BD02E7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2C92999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F1A148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692A2D5"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27DC820"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DFBA018" w14:textId="77777777" w:rsidR="00583DB6" w:rsidRDefault="00583DB6" w:rsidP="00257592">
      <w:pPr>
        <w:spacing w:before="120"/>
        <w:rPr>
          <w:rFonts w:ascii="Verdana" w:hAnsi="Verdana"/>
          <w:b/>
          <w:sz w:val="8"/>
          <w:szCs w:val="8"/>
          <w:lang w:val="en-US"/>
        </w:rPr>
      </w:pPr>
    </w:p>
    <w:p w14:paraId="0939702B"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B90E4F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25443" w14:paraId="3EFFF4DA" w14:textId="77777777" w:rsidTr="00583DB6">
        <w:trPr>
          <w:trHeight w:val="4575"/>
        </w:trPr>
        <w:tc>
          <w:tcPr>
            <w:tcW w:w="9210" w:type="dxa"/>
            <w:tcBorders>
              <w:bottom w:val="nil"/>
            </w:tcBorders>
          </w:tcPr>
          <w:p w14:paraId="00AD565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4D6037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625443" w14:paraId="499749B5" w14:textId="77777777" w:rsidTr="00953535">
              <w:trPr>
                <w:trHeight w:hRule="exact" w:val="501"/>
              </w:trPr>
              <w:tc>
                <w:tcPr>
                  <w:tcW w:w="1303" w:type="dxa"/>
                  <w:vAlign w:val="center"/>
                </w:tcPr>
                <w:p w14:paraId="715017D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8AE909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4BEEDDF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25C6C53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5587CEE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561A4A0A"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8B337F" w:rsidRPr="00625443" w14:paraId="61D4BCCB" w14:textId="77777777" w:rsidTr="00953535">
              <w:trPr>
                <w:trHeight w:hRule="exact" w:val="501"/>
              </w:trPr>
              <w:tc>
                <w:tcPr>
                  <w:tcW w:w="1303" w:type="dxa"/>
                  <w:vAlign w:val="center"/>
                </w:tcPr>
                <w:p w14:paraId="4BF38A0E" w14:textId="77777777" w:rsidR="008B337F" w:rsidRPr="00D6603D" w:rsidRDefault="008B337F"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59042B1A" w14:textId="77777777" w:rsidR="008B337F" w:rsidRPr="00432DCB" w:rsidRDefault="008B337F" w:rsidP="004B5A23">
                  <w:pPr>
                    <w:jc w:val="center"/>
                    <w:rPr>
                      <w:rFonts w:ascii="Verdana" w:hAnsi="Verdana"/>
                      <w:sz w:val="16"/>
                      <w:szCs w:val="16"/>
                      <w:lang w:val="en-US"/>
                    </w:rPr>
                  </w:pPr>
                </w:p>
              </w:tc>
              <w:tc>
                <w:tcPr>
                  <w:tcW w:w="764" w:type="dxa"/>
                  <w:vAlign w:val="center"/>
                </w:tcPr>
                <w:p w14:paraId="0FF6737E"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42.2</w:t>
                  </w:r>
                </w:p>
              </w:tc>
              <w:tc>
                <w:tcPr>
                  <w:tcW w:w="850" w:type="dxa"/>
                  <w:vAlign w:val="center"/>
                </w:tcPr>
                <w:p w14:paraId="7CB96397"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43.2</w:t>
                  </w:r>
                </w:p>
              </w:tc>
              <w:tc>
                <w:tcPr>
                  <w:tcW w:w="851" w:type="dxa"/>
                  <w:vAlign w:val="center"/>
                </w:tcPr>
                <w:p w14:paraId="6F2E883F" w14:textId="77777777" w:rsidR="008B337F" w:rsidRPr="00D6603D" w:rsidRDefault="008B337F" w:rsidP="007558C2">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672DC468" w14:textId="77777777" w:rsidR="008B337F" w:rsidRPr="00D6603D" w:rsidRDefault="008B337F"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8B337F" w:rsidRPr="00625443" w14:paraId="49F8605A" w14:textId="77777777" w:rsidTr="00953535">
              <w:trPr>
                <w:trHeight w:hRule="exact" w:val="501"/>
              </w:trPr>
              <w:tc>
                <w:tcPr>
                  <w:tcW w:w="1303" w:type="dxa"/>
                  <w:vAlign w:val="center"/>
                </w:tcPr>
                <w:p w14:paraId="395BB0FB" w14:textId="77777777" w:rsidR="008B337F" w:rsidRPr="00D6603D" w:rsidRDefault="008B337F"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0DA162FB" w14:textId="77777777" w:rsidR="008B337F" w:rsidRPr="00432DCB" w:rsidRDefault="008B337F" w:rsidP="004B5A23">
                  <w:pPr>
                    <w:jc w:val="center"/>
                    <w:rPr>
                      <w:rFonts w:ascii="Verdana" w:hAnsi="Verdana"/>
                      <w:sz w:val="16"/>
                      <w:szCs w:val="16"/>
                      <w:lang w:val="en-US"/>
                    </w:rPr>
                  </w:pPr>
                </w:p>
              </w:tc>
              <w:tc>
                <w:tcPr>
                  <w:tcW w:w="764" w:type="dxa"/>
                  <w:vAlign w:val="center"/>
                </w:tcPr>
                <w:p w14:paraId="035EE9D7"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3.3</w:t>
                  </w:r>
                </w:p>
              </w:tc>
              <w:tc>
                <w:tcPr>
                  <w:tcW w:w="850" w:type="dxa"/>
                  <w:vAlign w:val="center"/>
                </w:tcPr>
                <w:p w14:paraId="6B3D887D"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4.5</w:t>
                  </w:r>
                </w:p>
              </w:tc>
              <w:tc>
                <w:tcPr>
                  <w:tcW w:w="851" w:type="dxa"/>
                  <w:vAlign w:val="center"/>
                </w:tcPr>
                <w:p w14:paraId="32AA03C5" w14:textId="77777777" w:rsidR="008B337F" w:rsidRPr="00D6603D" w:rsidRDefault="008B337F" w:rsidP="007558C2">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3F5F66D2" w14:textId="77777777" w:rsidR="008B337F" w:rsidRPr="00D6603D" w:rsidRDefault="008B337F"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8B337F" w:rsidRPr="00625443" w14:paraId="4EF59616" w14:textId="77777777" w:rsidTr="00953535">
              <w:trPr>
                <w:trHeight w:hRule="exact" w:val="501"/>
              </w:trPr>
              <w:tc>
                <w:tcPr>
                  <w:tcW w:w="1303" w:type="dxa"/>
                  <w:vAlign w:val="center"/>
                </w:tcPr>
                <w:p w14:paraId="58954345" w14:textId="77777777" w:rsidR="008B337F" w:rsidRPr="00D6603D" w:rsidRDefault="008B337F"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7142A174" w14:textId="77777777" w:rsidR="008B337F" w:rsidRPr="00432DCB" w:rsidRDefault="008B337F" w:rsidP="004B5A23">
                  <w:pPr>
                    <w:jc w:val="center"/>
                    <w:rPr>
                      <w:rFonts w:ascii="Verdana" w:hAnsi="Verdana"/>
                      <w:sz w:val="16"/>
                      <w:szCs w:val="16"/>
                      <w:lang w:val="en-US"/>
                    </w:rPr>
                  </w:pPr>
                </w:p>
              </w:tc>
              <w:tc>
                <w:tcPr>
                  <w:tcW w:w="764" w:type="dxa"/>
                  <w:vAlign w:val="center"/>
                </w:tcPr>
                <w:p w14:paraId="2438D4DB"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10</w:t>
                  </w:r>
                </w:p>
              </w:tc>
              <w:tc>
                <w:tcPr>
                  <w:tcW w:w="850" w:type="dxa"/>
                  <w:vAlign w:val="center"/>
                </w:tcPr>
                <w:p w14:paraId="334A96D2" w14:textId="77777777" w:rsidR="008B337F" w:rsidRPr="00432DCB" w:rsidRDefault="008B337F" w:rsidP="004B5A23">
                  <w:pPr>
                    <w:jc w:val="center"/>
                    <w:rPr>
                      <w:rFonts w:ascii="Verdana" w:hAnsi="Verdana"/>
                      <w:sz w:val="16"/>
                      <w:szCs w:val="16"/>
                      <w:lang w:val="en-US"/>
                    </w:rPr>
                  </w:pPr>
                  <w:r w:rsidRPr="00432DCB">
                    <w:rPr>
                      <w:rFonts w:ascii="Verdana" w:hAnsi="Verdana"/>
                      <w:sz w:val="16"/>
                      <w:szCs w:val="16"/>
                      <w:lang w:val="en-US"/>
                    </w:rPr>
                    <w:t>13</w:t>
                  </w:r>
                </w:p>
              </w:tc>
              <w:tc>
                <w:tcPr>
                  <w:tcW w:w="851" w:type="dxa"/>
                  <w:vAlign w:val="center"/>
                </w:tcPr>
                <w:p w14:paraId="4F88D825" w14:textId="77777777" w:rsidR="008B337F" w:rsidRPr="00D6603D" w:rsidRDefault="008B337F" w:rsidP="007558C2">
                  <w:pPr>
                    <w:jc w:val="center"/>
                    <w:rPr>
                      <w:rFonts w:ascii="Verdana" w:hAnsi="Verdana"/>
                      <w:sz w:val="16"/>
                      <w:szCs w:val="16"/>
                      <w:lang w:val="en-US"/>
                    </w:rPr>
                  </w:pPr>
                </w:p>
              </w:tc>
              <w:tc>
                <w:tcPr>
                  <w:tcW w:w="1559" w:type="dxa"/>
                  <w:vAlign w:val="center"/>
                </w:tcPr>
                <w:p w14:paraId="4FD8E5D2" w14:textId="77777777" w:rsidR="008B337F" w:rsidRPr="00D6603D" w:rsidRDefault="008B337F" w:rsidP="007558C2">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8B337F" w:rsidRPr="00625443" w14:paraId="1F8BE388" w14:textId="77777777" w:rsidTr="00953535">
              <w:trPr>
                <w:trHeight w:hRule="exact" w:val="501"/>
              </w:trPr>
              <w:tc>
                <w:tcPr>
                  <w:tcW w:w="1303" w:type="dxa"/>
                  <w:vAlign w:val="center"/>
                </w:tcPr>
                <w:p w14:paraId="3E8B99F1" w14:textId="77777777" w:rsidR="008B337F" w:rsidRPr="00D6603D" w:rsidRDefault="008B337F"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0C9D8520" w14:textId="77777777" w:rsidR="008B337F" w:rsidRPr="00432DCB" w:rsidRDefault="008B337F" w:rsidP="004B5A23">
                  <w:pPr>
                    <w:jc w:val="center"/>
                    <w:rPr>
                      <w:rFonts w:ascii="Verdana" w:hAnsi="Verdana"/>
                      <w:sz w:val="16"/>
                      <w:szCs w:val="16"/>
                      <w:lang w:val="en-US"/>
                    </w:rPr>
                  </w:pPr>
                </w:p>
              </w:tc>
              <w:tc>
                <w:tcPr>
                  <w:tcW w:w="764" w:type="dxa"/>
                  <w:vAlign w:val="center"/>
                </w:tcPr>
                <w:p w14:paraId="1208D68C" w14:textId="77777777" w:rsidR="008B337F" w:rsidRPr="00432DCB" w:rsidRDefault="008B337F" w:rsidP="004B5A23">
                  <w:pPr>
                    <w:tabs>
                      <w:tab w:val="decimal" w:pos="12"/>
                    </w:tabs>
                    <w:jc w:val="center"/>
                    <w:rPr>
                      <w:rFonts w:ascii="Verdana" w:hAnsi="Verdana"/>
                      <w:sz w:val="16"/>
                      <w:szCs w:val="16"/>
                      <w:lang w:val="en-US"/>
                    </w:rPr>
                  </w:pPr>
                  <w:r w:rsidRPr="00432DCB">
                    <w:rPr>
                      <w:rFonts w:ascii="Verdana" w:hAnsi="Verdana"/>
                      <w:sz w:val="16"/>
                      <w:szCs w:val="16"/>
                      <w:lang w:val="en-US"/>
                    </w:rPr>
                    <w:t>500</w:t>
                  </w:r>
                </w:p>
              </w:tc>
              <w:tc>
                <w:tcPr>
                  <w:tcW w:w="850" w:type="dxa"/>
                  <w:vAlign w:val="center"/>
                </w:tcPr>
                <w:p w14:paraId="781B7BFE" w14:textId="77777777" w:rsidR="008B337F" w:rsidRPr="00432DCB" w:rsidRDefault="008B337F" w:rsidP="004B5A23">
                  <w:pPr>
                    <w:tabs>
                      <w:tab w:val="decimal" w:pos="12"/>
                      <w:tab w:val="decimal" w:pos="417"/>
                    </w:tabs>
                    <w:jc w:val="center"/>
                    <w:rPr>
                      <w:rFonts w:ascii="Verdana" w:hAnsi="Verdana"/>
                      <w:sz w:val="16"/>
                      <w:szCs w:val="16"/>
                      <w:lang w:val="en-US"/>
                    </w:rPr>
                  </w:pPr>
                  <w:r w:rsidRPr="00432DCB">
                    <w:rPr>
                      <w:rFonts w:ascii="Verdana" w:hAnsi="Verdana"/>
                      <w:sz w:val="16"/>
                      <w:szCs w:val="16"/>
                      <w:lang w:val="en-US"/>
                    </w:rPr>
                    <w:t>700</w:t>
                  </w:r>
                </w:p>
              </w:tc>
              <w:tc>
                <w:tcPr>
                  <w:tcW w:w="851" w:type="dxa"/>
                  <w:vAlign w:val="center"/>
                </w:tcPr>
                <w:p w14:paraId="5170B5E2" w14:textId="77777777" w:rsidR="008B337F" w:rsidRPr="00D6603D" w:rsidRDefault="008B337F" w:rsidP="007558C2">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6BFE8D9E" w14:textId="77777777" w:rsidR="008B337F" w:rsidRPr="00D6603D" w:rsidRDefault="008B337F"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8B337F" w:rsidRPr="00625443" w14:paraId="043A6C81" w14:textId="77777777" w:rsidTr="00953535">
              <w:trPr>
                <w:trHeight w:hRule="exact" w:val="501"/>
              </w:trPr>
              <w:tc>
                <w:tcPr>
                  <w:tcW w:w="1303" w:type="dxa"/>
                  <w:vAlign w:val="center"/>
                </w:tcPr>
                <w:p w14:paraId="54A49912" w14:textId="77777777" w:rsidR="008B337F" w:rsidRPr="00D6603D" w:rsidRDefault="008B337F" w:rsidP="009E79A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49911803" w14:textId="77777777" w:rsidR="008B337F" w:rsidRPr="00432DCB" w:rsidRDefault="008B337F" w:rsidP="004B5A23">
                  <w:pPr>
                    <w:jc w:val="center"/>
                    <w:rPr>
                      <w:rFonts w:ascii="Verdana" w:hAnsi="Verdana"/>
                      <w:sz w:val="16"/>
                      <w:szCs w:val="16"/>
                      <w:lang w:val="en-US"/>
                    </w:rPr>
                  </w:pPr>
                </w:p>
              </w:tc>
              <w:tc>
                <w:tcPr>
                  <w:tcW w:w="764" w:type="dxa"/>
                  <w:vAlign w:val="center"/>
                </w:tcPr>
                <w:p w14:paraId="5E530813" w14:textId="77777777" w:rsidR="008B337F" w:rsidRPr="00432DCB" w:rsidRDefault="008B337F" w:rsidP="004B5A23">
                  <w:pPr>
                    <w:tabs>
                      <w:tab w:val="decimal" w:pos="12"/>
                    </w:tabs>
                    <w:jc w:val="center"/>
                    <w:rPr>
                      <w:rFonts w:ascii="Verdana" w:hAnsi="Verdana"/>
                      <w:sz w:val="16"/>
                      <w:szCs w:val="16"/>
                      <w:lang w:val="en-US"/>
                    </w:rPr>
                  </w:pPr>
                  <w:r w:rsidRPr="00432DCB">
                    <w:rPr>
                      <w:rFonts w:ascii="Verdana" w:hAnsi="Verdana"/>
                      <w:sz w:val="16"/>
                      <w:szCs w:val="16"/>
                      <w:lang w:val="en-US"/>
                    </w:rPr>
                    <w:t>200</w:t>
                  </w:r>
                </w:p>
              </w:tc>
              <w:tc>
                <w:tcPr>
                  <w:tcW w:w="850" w:type="dxa"/>
                  <w:vAlign w:val="center"/>
                </w:tcPr>
                <w:p w14:paraId="3269AAB4" w14:textId="77777777" w:rsidR="008B337F" w:rsidRPr="00432DCB" w:rsidRDefault="008B337F" w:rsidP="004B5A23">
                  <w:pPr>
                    <w:tabs>
                      <w:tab w:val="decimal" w:pos="12"/>
                      <w:tab w:val="decimal" w:pos="417"/>
                    </w:tabs>
                    <w:jc w:val="center"/>
                    <w:rPr>
                      <w:rFonts w:ascii="Verdana" w:hAnsi="Verdana"/>
                      <w:sz w:val="16"/>
                      <w:szCs w:val="16"/>
                      <w:lang w:val="en-US"/>
                    </w:rPr>
                  </w:pPr>
                  <w:r w:rsidRPr="00432DCB">
                    <w:rPr>
                      <w:rFonts w:ascii="Verdana" w:hAnsi="Verdana"/>
                      <w:sz w:val="16"/>
                      <w:szCs w:val="16"/>
                      <w:lang w:val="en-US"/>
                    </w:rPr>
                    <w:t>-</w:t>
                  </w:r>
                </w:p>
              </w:tc>
              <w:tc>
                <w:tcPr>
                  <w:tcW w:w="851" w:type="dxa"/>
                  <w:vAlign w:val="center"/>
                </w:tcPr>
                <w:p w14:paraId="1AC68127" w14:textId="10DF12F2" w:rsidR="008B337F" w:rsidRPr="00D6603D" w:rsidRDefault="00432DCB" w:rsidP="007558C2">
                  <w:pPr>
                    <w:snapToGrid w:val="0"/>
                    <w:jc w:val="center"/>
                    <w:rPr>
                      <w:rFonts w:ascii="Verdana" w:hAnsi="Verdana"/>
                      <w:sz w:val="16"/>
                      <w:szCs w:val="16"/>
                      <w:lang w:val="en-US"/>
                    </w:rPr>
                  </w:pPr>
                  <w:r w:rsidRPr="00432DCB">
                    <w:rPr>
                      <w:rFonts w:ascii="Verdana" w:hAnsi="Verdana"/>
                      <w:sz w:val="16"/>
                      <w:szCs w:val="16"/>
                      <w:lang w:val="en-US"/>
                    </w:rPr>
                    <w:t>mg/l</w:t>
                  </w:r>
                </w:p>
              </w:tc>
              <w:tc>
                <w:tcPr>
                  <w:tcW w:w="1559" w:type="dxa"/>
                  <w:vAlign w:val="center"/>
                </w:tcPr>
                <w:p w14:paraId="4C556CC4" w14:textId="77777777" w:rsidR="008B337F" w:rsidRPr="00D6603D" w:rsidRDefault="008B337F" w:rsidP="007558C2">
                  <w:pPr>
                    <w:jc w:val="center"/>
                    <w:rPr>
                      <w:rFonts w:ascii="Verdana" w:hAnsi="Verdana"/>
                      <w:sz w:val="16"/>
                      <w:szCs w:val="16"/>
                      <w:lang w:val="en-US"/>
                    </w:rPr>
                  </w:pPr>
                  <w:r w:rsidRPr="00D6603D">
                    <w:rPr>
                      <w:rFonts w:ascii="Verdana" w:hAnsi="Verdana"/>
                      <w:sz w:val="16"/>
                      <w:szCs w:val="16"/>
                      <w:lang w:val="en-US"/>
                    </w:rPr>
                    <w:t>Internal Method</w:t>
                  </w:r>
                </w:p>
              </w:tc>
            </w:tr>
            <w:tr w:rsidR="008B337F" w:rsidRPr="00625443" w14:paraId="185F2B14" w14:textId="77777777" w:rsidTr="00953535">
              <w:trPr>
                <w:trHeight w:hRule="exact" w:val="501"/>
              </w:trPr>
              <w:tc>
                <w:tcPr>
                  <w:tcW w:w="1303" w:type="dxa"/>
                  <w:vAlign w:val="center"/>
                </w:tcPr>
                <w:p w14:paraId="50614769" w14:textId="77777777" w:rsidR="008B337F" w:rsidRPr="00D6603D" w:rsidRDefault="008B337F"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3EFD69FA" w14:textId="77777777" w:rsidR="008B337F" w:rsidRPr="00432DCB" w:rsidRDefault="008B337F" w:rsidP="004B5A23">
                  <w:pPr>
                    <w:jc w:val="center"/>
                    <w:rPr>
                      <w:rFonts w:ascii="Verdana" w:hAnsi="Verdana"/>
                      <w:sz w:val="16"/>
                      <w:szCs w:val="16"/>
                      <w:lang w:val="en-US"/>
                    </w:rPr>
                  </w:pPr>
                </w:p>
              </w:tc>
              <w:tc>
                <w:tcPr>
                  <w:tcW w:w="764" w:type="dxa"/>
                  <w:vAlign w:val="center"/>
                </w:tcPr>
                <w:p w14:paraId="1AD765B4" w14:textId="77777777" w:rsidR="008B337F" w:rsidRPr="00432DCB" w:rsidRDefault="008B337F" w:rsidP="008B337F">
                  <w:pPr>
                    <w:tabs>
                      <w:tab w:val="decimal" w:pos="12"/>
                    </w:tabs>
                    <w:jc w:val="center"/>
                    <w:rPr>
                      <w:rFonts w:ascii="Verdana" w:hAnsi="Verdana"/>
                      <w:sz w:val="16"/>
                      <w:szCs w:val="16"/>
                      <w:lang w:val="en-US"/>
                    </w:rPr>
                  </w:pPr>
                  <w:r w:rsidRPr="00432DCB">
                    <w:rPr>
                      <w:rFonts w:ascii="Verdana" w:hAnsi="Verdana"/>
                      <w:sz w:val="16"/>
                      <w:szCs w:val="16"/>
                      <w:lang w:val="en-US"/>
                    </w:rPr>
                    <w:t>2</w:t>
                  </w:r>
                </w:p>
              </w:tc>
              <w:tc>
                <w:tcPr>
                  <w:tcW w:w="850" w:type="dxa"/>
                  <w:vAlign w:val="center"/>
                </w:tcPr>
                <w:p w14:paraId="5465619D" w14:textId="77777777" w:rsidR="008B337F" w:rsidRPr="00432DCB" w:rsidRDefault="008B337F" w:rsidP="004B5A23">
                  <w:pPr>
                    <w:tabs>
                      <w:tab w:val="decimal" w:pos="12"/>
                      <w:tab w:val="decimal" w:pos="417"/>
                    </w:tabs>
                    <w:jc w:val="center"/>
                    <w:rPr>
                      <w:rFonts w:ascii="Verdana" w:hAnsi="Verdana"/>
                      <w:sz w:val="16"/>
                      <w:szCs w:val="16"/>
                      <w:lang w:val="en-US"/>
                    </w:rPr>
                  </w:pPr>
                  <w:r w:rsidRPr="00432DCB">
                    <w:rPr>
                      <w:rFonts w:ascii="Verdana" w:hAnsi="Verdana"/>
                      <w:sz w:val="16"/>
                      <w:szCs w:val="16"/>
                      <w:lang w:val="en-US"/>
                    </w:rPr>
                    <w:t>6</w:t>
                  </w:r>
                </w:p>
              </w:tc>
              <w:tc>
                <w:tcPr>
                  <w:tcW w:w="851" w:type="dxa"/>
                  <w:vAlign w:val="center"/>
                </w:tcPr>
                <w:p w14:paraId="505E98DA" w14:textId="77777777" w:rsidR="008B337F" w:rsidRPr="00D6603D" w:rsidRDefault="008B337F"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81AD4B6" w14:textId="77777777" w:rsidR="008B337F" w:rsidRPr="00D6603D" w:rsidRDefault="008B337F" w:rsidP="007558C2">
                  <w:pPr>
                    <w:jc w:val="center"/>
                    <w:rPr>
                      <w:rFonts w:ascii="Verdana" w:hAnsi="Verdana"/>
                      <w:sz w:val="16"/>
                      <w:szCs w:val="16"/>
                      <w:lang w:val="en-US"/>
                    </w:rPr>
                  </w:pPr>
                  <w:r w:rsidRPr="00D6603D">
                    <w:rPr>
                      <w:rFonts w:ascii="Verdana" w:hAnsi="Verdana"/>
                      <w:sz w:val="16"/>
                      <w:szCs w:val="16"/>
                      <w:lang w:val="en-US"/>
                    </w:rPr>
                    <w:t>IFU 60, 1991</w:t>
                  </w:r>
                </w:p>
              </w:tc>
            </w:tr>
            <w:tr w:rsidR="007B2CDE" w:rsidRPr="00625443" w14:paraId="583CD308" w14:textId="77777777" w:rsidTr="00953535">
              <w:trPr>
                <w:trHeight w:hRule="exact" w:val="501"/>
              </w:trPr>
              <w:tc>
                <w:tcPr>
                  <w:tcW w:w="1303" w:type="dxa"/>
                  <w:vAlign w:val="center"/>
                </w:tcPr>
                <w:p w14:paraId="00553206" w14:textId="35E2DCA1" w:rsidR="007B2CDE" w:rsidRPr="00D6603D" w:rsidRDefault="007B2CDE" w:rsidP="007B2CDE">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5F6CBA4A" w14:textId="77777777" w:rsidR="007B2CDE" w:rsidRPr="00432DCB" w:rsidRDefault="007B2CDE" w:rsidP="007B2CDE">
                  <w:pPr>
                    <w:jc w:val="center"/>
                    <w:rPr>
                      <w:rFonts w:ascii="Verdana" w:hAnsi="Verdana"/>
                      <w:sz w:val="16"/>
                      <w:szCs w:val="16"/>
                      <w:lang w:val="en-US"/>
                    </w:rPr>
                  </w:pPr>
                </w:p>
              </w:tc>
              <w:tc>
                <w:tcPr>
                  <w:tcW w:w="764" w:type="dxa"/>
                  <w:vAlign w:val="center"/>
                </w:tcPr>
                <w:p w14:paraId="693385DE" w14:textId="61606D85" w:rsidR="007B2CDE" w:rsidRPr="00432DCB" w:rsidRDefault="007B2CDE" w:rsidP="007B2CDE">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78A38DD5" w14:textId="4F5804FB" w:rsidR="007B2CDE" w:rsidRPr="00432DCB" w:rsidRDefault="007B2CDE" w:rsidP="007B2CDE">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35850BB5" w14:textId="1F241587" w:rsidR="007B2CDE" w:rsidRPr="00D6603D" w:rsidRDefault="007B2CDE" w:rsidP="007B2CDE">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4C1EE4D0" w14:textId="465A8CBF" w:rsidR="007B2CDE" w:rsidRPr="00D6603D" w:rsidRDefault="007B2CDE" w:rsidP="007B2CDE">
                  <w:pPr>
                    <w:jc w:val="center"/>
                    <w:rPr>
                      <w:rFonts w:ascii="Verdana" w:hAnsi="Verdana"/>
                      <w:sz w:val="16"/>
                      <w:szCs w:val="16"/>
                      <w:lang w:val="en-US"/>
                    </w:rPr>
                  </w:pPr>
                  <w:r w:rsidRPr="00D6603D">
                    <w:rPr>
                      <w:rFonts w:ascii="Verdana" w:hAnsi="Verdana"/>
                      <w:sz w:val="16"/>
                      <w:szCs w:val="16"/>
                      <w:lang w:val="en-US"/>
                    </w:rPr>
                    <w:t>IFU 60, 1991</w:t>
                  </w:r>
                </w:p>
              </w:tc>
            </w:tr>
          </w:tbl>
          <w:p w14:paraId="16045365"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452DB117" w14:textId="77777777" w:rsidTr="00583DB6">
        <w:trPr>
          <w:trHeight w:val="8345"/>
        </w:trPr>
        <w:tc>
          <w:tcPr>
            <w:tcW w:w="9210" w:type="dxa"/>
            <w:tcBorders>
              <w:top w:val="nil"/>
            </w:tcBorders>
          </w:tcPr>
          <w:p w14:paraId="7C611AA5"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263909D" w14:textId="77777777" w:rsidTr="00953535">
              <w:trPr>
                <w:trHeight w:hRule="exact" w:val="501"/>
                <w:tblHeader/>
              </w:trPr>
              <w:tc>
                <w:tcPr>
                  <w:tcW w:w="1303" w:type="dxa"/>
                  <w:vAlign w:val="center"/>
                </w:tcPr>
                <w:p w14:paraId="344828C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F50FF1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156A99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4B4BAF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47600C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E08CB1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32DCB" w:rsidRPr="00625443" w14:paraId="142D1E8C" w14:textId="77777777" w:rsidTr="00953535">
              <w:trPr>
                <w:trHeight w:hRule="exact" w:val="680"/>
                <w:tblHeader/>
              </w:trPr>
              <w:tc>
                <w:tcPr>
                  <w:tcW w:w="1303" w:type="dxa"/>
                  <w:vAlign w:val="center"/>
                </w:tcPr>
                <w:p w14:paraId="30AFA27D"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CMT</w:t>
                  </w:r>
                </w:p>
              </w:tc>
              <w:tc>
                <w:tcPr>
                  <w:tcW w:w="884" w:type="dxa"/>
                  <w:vAlign w:val="center"/>
                </w:tcPr>
                <w:p w14:paraId="5CF96BE0"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67AC61BD"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5B2E890B"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100</w:t>
                  </w:r>
                </w:p>
              </w:tc>
              <w:tc>
                <w:tcPr>
                  <w:tcW w:w="851" w:type="dxa"/>
                  <w:vAlign w:val="center"/>
                </w:tcPr>
                <w:p w14:paraId="234C4EBA"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shd w:val="clear" w:color="auto" w:fill="auto"/>
                  <w:vAlign w:val="center"/>
                </w:tcPr>
                <w:p w14:paraId="41813077" w14:textId="19B8D246" w:rsidR="00432DCB" w:rsidRPr="002068E8" w:rsidRDefault="00432DCB" w:rsidP="00432DC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32DCB" w:rsidRPr="00625443" w14:paraId="75DE6468" w14:textId="77777777" w:rsidTr="00953535">
              <w:trPr>
                <w:trHeight w:hRule="exact" w:val="680"/>
                <w:tblHeader/>
              </w:trPr>
              <w:tc>
                <w:tcPr>
                  <w:tcW w:w="1303" w:type="dxa"/>
                  <w:vAlign w:val="center"/>
                </w:tcPr>
                <w:p w14:paraId="21F9A81E"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Yeasts</w:t>
                  </w:r>
                </w:p>
              </w:tc>
              <w:tc>
                <w:tcPr>
                  <w:tcW w:w="884" w:type="dxa"/>
                  <w:vAlign w:val="center"/>
                </w:tcPr>
                <w:p w14:paraId="01B356C7"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5814B588"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2D8506D0"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50</w:t>
                  </w:r>
                </w:p>
              </w:tc>
              <w:tc>
                <w:tcPr>
                  <w:tcW w:w="851" w:type="dxa"/>
                  <w:vAlign w:val="center"/>
                </w:tcPr>
                <w:p w14:paraId="63633353"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shd w:val="clear" w:color="auto" w:fill="auto"/>
                  <w:vAlign w:val="center"/>
                </w:tcPr>
                <w:p w14:paraId="0A3D89DC" w14:textId="35E03398" w:rsidR="00432DCB" w:rsidRPr="002068E8" w:rsidRDefault="00432DCB" w:rsidP="00432DC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32DCB" w:rsidRPr="00625443" w14:paraId="2FBBA823" w14:textId="77777777" w:rsidTr="00953535">
              <w:trPr>
                <w:trHeight w:hRule="exact" w:val="680"/>
                <w:tblHeader/>
              </w:trPr>
              <w:tc>
                <w:tcPr>
                  <w:tcW w:w="1303" w:type="dxa"/>
                  <w:vAlign w:val="center"/>
                </w:tcPr>
                <w:p w14:paraId="6FBEDF6B"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Moulds</w:t>
                  </w:r>
                </w:p>
              </w:tc>
              <w:tc>
                <w:tcPr>
                  <w:tcW w:w="884" w:type="dxa"/>
                  <w:vAlign w:val="center"/>
                </w:tcPr>
                <w:p w14:paraId="088DEC9B"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47BABCF7"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61F03495"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30</w:t>
                  </w:r>
                </w:p>
              </w:tc>
              <w:tc>
                <w:tcPr>
                  <w:tcW w:w="851" w:type="dxa"/>
                  <w:vAlign w:val="center"/>
                </w:tcPr>
                <w:p w14:paraId="571E24B3"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shd w:val="clear" w:color="auto" w:fill="auto"/>
                  <w:vAlign w:val="center"/>
                </w:tcPr>
                <w:p w14:paraId="60802942" w14:textId="1E9BAFE3" w:rsidR="00432DCB" w:rsidRPr="002068E8" w:rsidRDefault="00432DCB" w:rsidP="00432DC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32DCB" w:rsidRPr="00625443" w14:paraId="767A14E1" w14:textId="77777777" w:rsidTr="00953535">
              <w:trPr>
                <w:trHeight w:hRule="exact" w:val="680"/>
                <w:tblHeader/>
              </w:trPr>
              <w:tc>
                <w:tcPr>
                  <w:tcW w:w="1303" w:type="dxa"/>
                  <w:vAlign w:val="center"/>
                </w:tcPr>
                <w:p w14:paraId="4D2E146A"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 xml:space="preserve">Total Coliforms </w:t>
                  </w:r>
                </w:p>
              </w:tc>
              <w:tc>
                <w:tcPr>
                  <w:tcW w:w="884" w:type="dxa"/>
                  <w:vAlign w:val="center"/>
                </w:tcPr>
                <w:p w14:paraId="7BD20E35"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4477F014"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48420D9A"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29109AB9"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shd w:val="clear" w:color="auto" w:fill="auto"/>
                  <w:vAlign w:val="center"/>
                </w:tcPr>
                <w:p w14:paraId="61B84D4B" w14:textId="732D57F2" w:rsidR="00432DCB" w:rsidRPr="002068E8" w:rsidRDefault="00432DCB" w:rsidP="00432DC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32DCB" w:rsidRPr="00625443" w14:paraId="4AAC145E" w14:textId="77777777" w:rsidTr="00953535">
              <w:trPr>
                <w:trHeight w:hRule="exact" w:val="680"/>
                <w:tblHeader/>
              </w:trPr>
              <w:tc>
                <w:tcPr>
                  <w:tcW w:w="1303" w:type="dxa"/>
                  <w:vAlign w:val="center"/>
                </w:tcPr>
                <w:p w14:paraId="447FE563"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E. Coli</w:t>
                  </w:r>
                </w:p>
              </w:tc>
              <w:tc>
                <w:tcPr>
                  <w:tcW w:w="884" w:type="dxa"/>
                  <w:vAlign w:val="center"/>
                </w:tcPr>
                <w:p w14:paraId="798FE54C"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205C88C0"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8F6F635"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55501B88"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shd w:val="clear" w:color="auto" w:fill="auto"/>
                  <w:vAlign w:val="center"/>
                </w:tcPr>
                <w:p w14:paraId="293AAA82" w14:textId="1A70AFD7" w:rsidR="00432DCB" w:rsidRPr="002068E8" w:rsidRDefault="00432DCB" w:rsidP="00432DC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32DCB" w:rsidRPr="00625443" w14:paraId="3E944D66" w14:textId="77777777" w:rsidTr="00953535">
              <w:trPr>
                <w:trHeight w:hRule="exact" w:val="680"/>
                <w:tblHeader/>
              </w:trPr>
              <w:tc>
                <w:tcPr>
                  <w:tcW w:w="1303" w:type="dxa"/>
                  <w:vAlign w:val="center"/>
                </w:tcPr>
                <w:p w14:paraId="46963D81" w14:textId="77777777" w:rsidR="00432DCB" w:rsidRPr="002068E8" w:rsidRDefault="00432DCB" w:rsidP="00432DCB">
                  <w:pPr>
                    <w:snapToGrid w:val="0"/>
                    <w:jc w:val="center"/>
                    <w:rPr>
                      <w:rFonts w:ascii="Verdana" w:hAnsi="Verdana"/>
                      <w:i/>
                      <w:sz w:val="16"/>
                      <w:szCs w:val="16"/>
                      <w:lang w:val="en-US"/>
                    </w:rPr>
                  </w:pPr>
                  <w:r w:rsidRPr="002068E8">
                    <w:rPr>
                      <w:rFonts w:ascii="Verdana" w:hAnsi="Verdana"/>
                      <w:i/>
                      <w:sz w:val="16"/>
                      <w:szCs w:val="16"/>
                      <w:lang w:val="en-US"/>
                    </w:rPr>
                    <w:t>Salmonella</w:t>
                  </w:r>
                </w:p>
              </w:tc>
              <w:tc>
                <w:tcPr>
                  <w:tcW w:w="884" w:type="dxa"/>
                  <w:vAlign w:val="center"/>
                </w:tcPr>
                <w:p w14:paraId="0CC25229"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15D6AFA3"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681CB14A"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2FCA631D" w14:textId="77777777" w:rsidR="00432DCB" w:rsidRPr="002068E8" w:rsidRDefault="00432DCB" w:rsidP="00432DCB">
                  <w:pPr>
                    <w:jc w:val="center"/>
                    <w:rPr>
                      <w:rFonts w:ascii="Verdana" w:hAnsi="Verdana"/>
                      <w:sz w:val="16"/>
                      <w:szCs w:val="16"/>
                      <w:lang w:val="en-US"/>
                    </w:rPr>
                  </w:pPr>
                  <w:r w:rsidRPr="002068E8">
                    <w:rPr>
                      <w:rFonts w:ascii="Verdana" w:hAnsi="Verdana"/>
                      <w:sz w:val="16"/>
                      <w:szCs w:val="16"/>
                      <w:lang w:val="en-US"/>
                    </w:rPr>
                    <w:t>cfu/ml</w:t>
                  </w:r>
                </w:p>
              </w:tc>
              <w:tc>
                <w:tcPr>
                  <w:tcW w:w="1559" w:type="dxa"/>
                  <w:vAlign w:val="center"/>
                </w:tcPr>
                <w:p w14:paraId="4877FF92" w14:textId="2D6424E0" w:rsidR="00432DCB" w:rsidRPr="002068E8" w:rsidRDefault="00432DCB" w:rsidP="00432DCB">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5A6A05DD"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6C96E12B" w14:textId="77777777" w:rsidTr="00977461">
              <w:trPr>
                <w:trHeight w:hRule="exact" w:val="510"/>
                <w:jc w:val="center"/>
              </w:trPr>
              <w:tc>
                <w:tcPr>
                  <w:tcW w:w="2228" w:type="dxa"/>
                  <w:vAlign w:val="center"/>
                </w:tcPr>
                <w:p w14:paraId="306FD7E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4DB9E8D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702593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36D238D9" w14:textId="77777777" w:rsidTr="00977461">
              <w:trPr>
                <w:trHeight w:hRule="exact" w:val="510"/>
                <w:jc w:val="center"/>
              </w:trPr>
              <w:tc>
                <w:tcPr>
                  <w:tcW w:w="2228" w:type="dxa"/>
                  <w:vAlign w:val="center"/>
                </w:tcPr>
                <w:p w14:paraId="73491D96"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7010425"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5D08D4A2"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C49C876" w14:textId="77777777" w:rsidTr="00977461">
              <w:trPr>
                <w:trHeight w:hRule="exact" w:val="510"/>
                <w:jc w:val="center"/>
              </w:trPr>
              <w:tc>
                <w:tcPr>
                  <w:tcW w:w="2228" w:type="dxa"/>
                  <w:vAlign w:val="center"/>
                </w:tcPr>
                <w:p w14:paraId="39DBA92F"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3AF64D6F"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1605819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F96113F" w14:textId="77777777" w:rsidTr="00977461">
              <w:trPr>
                <w:trHeight w:hRule="exact" w:val="510"/>
                <w:jc w:val="center"/>
              </w:trPr>
              <w:tc>
                <w:tcPr>
                  <w:tcW w:w="2228" w:type="dxa"/>
                  <w:vAlign w:val="center"/>
                </w:tcPr>
                <w:p w14:paraId="659C36B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4EB5728"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37B631C"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A45B121" w14:textId="77777777" w:rsidTr="00977461">
              <w:trPr>
                <w:trHeight w:hRule="exact" w:val="510"/>
                <w:jc w:val="center"/>
              </w:trPr>
              <w:tc>
                <w:tcPr>
                  <w:tcW w:w="2228" w:type="dxa"/>
                  <w:vAlign w:val="center"/>
                </w:tcPr>
                <w:p w14:paraId="6B208330"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955B87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4892294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4EA904E5" w14:textId="77777777" w:rsidR="004A7EF7" w:rsidRPr="002C594E" w:rsidRDefault="004A7EF7" w:rsidP="00853353">
            <w:pPr>
              <w:spacing w:before="100" w:beforeAutospacing="1"/>
              <w:rPr>
                <w:rFonts w:ascii="Verdana" w:hAnsi="Verdana"/>
                <w:b/>
                <w:sz w:val="8"/>
                <w:szCs w:val="8"/>
                <w:lang w:val="en-US"/>
              </w:rPr>
            </w:pPr>
          </w:p>
        </w:tc>
      </w:tr>
    </w:tbl>
    <w:p w14:paraId="04EF886A"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25443" w14:paraId="10A1E867" w14:textId="77777777" w:rsidTr="00953535">
        <w:trPr>
          <w:trHeight w:val="3809"/>
        </w:trPr>
        <w:tc>
          <w:tcPr>
            <w:tcW w:w="9210" w:type="dxa"/>
          </w:tcPr>
          <w:p w14:paraId="745101C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2BF179F"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7FA1C3B"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119EBBC"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A755F24"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3CFCBBC"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5C7B51A"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97B7D0F"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179A7C1"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32561F8"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C2C2C2D"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5A7A652"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1BA47ED1" w14:textId="77777777" w:rsidR="003F1487"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E5D6E0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25443" w14:paraId="502D0F18" w14:textId="77777777" w:rsidTr="00257592">
        <w:trPr>
          <w:trHeight w:val="2600"/>
        </w:trPr>
        <w:tc>
          <w:tcPr>
            <w:tcW w:w="9210" w:type="dxa"/>
            <w:shd w:val="clear" w:color="auto" w:fill="auto"/>
          </w:tcPr>
          <w:p w14:paraId="51535F6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680EB16"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AC76297"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2068E8">
              <w:rPr>
                <w:rFonts w:ascii="Verdana" w:hAnsi="Verdana"/>
                <w:lang w:val="en-US"/>
              </w:rPr>
              <w:t>13</w:t>
            </w:r>
          </w:p>
          <w:p w14:paraId="6E1E0C26"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11C51115" w14:textId="051403C4"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D4DC8" w:rsidRPr="002C594E">
              <w:rPr>
                <w:rFonts w:ascii="Verdana" w:hAnsi="Verdana"/>
                <w:lang w:val="en-US"/>
              </w:rPr>
              <w:t xml:space="preserve">Receiving Citrus Fruit and Unloading – Washing – Selection and Calibration – Juice Extraction – Refining </w:t>
            </w:r>
            <w:r w:rsidR="000D4DC8">
              <w:rPr>
                <w:rFonts w:ascii="Verdana" w:hAnsi="Verdana"/>
                <w:lang w:val="en-US"/>
              </w:rPr>
              <w:t>–</w:t>
            </w:r>
            <w:r w:rsidR="000D4DC8" w:rsidRPr="002C594E">
              <w:rPr>
                <w:rFonts w:ascii="Verdana" w:hAnsi="Verdana"/>
                <w:lang w:val="en-US"/>
              </w:rPr>
              <w:t xml:space="preserve"> </w:t>
            </w:r>
            <w:r w:rsidR="000D4DC8">
              <w:rPr>
                <w:rFonts w:ascii="Verdana" w:hAnsi="Verdana"/>
                <w:lang w:val="en-US"/>
              </w:rPr>
              <w:t xml:space="preserve">Refrigeration – Temporary Storage - </w:t>
            </w:r>
            <w:r w:rsidR="000D4DC8" w:rsidRPr="002C594E">
              <w:rPr>
                <w:rFonts w:ascii="Verdana" w:hAnsi="Verdana"/>
                <w:lang w:val="en-US"/>
              </w:rPr>
              <w:t xml:space="preserve"> </w:t>
            </w:r>
            <w:r w:rsidR="000D4DC8" w:rsidRPr="002C594E">
              <w:rPr>
                <w:rFonts w:ascii="Verdana" w:hAnsi="Verdana"/>
                <w:color w:val="212121"/>
                <w:lang w:val="en-US" w:eastAsia="it-IT"/>
              </w:rPr>
              <w:t xml:space="preserve">Preheating – Refinement - </w:t>
            </w:r>
            <w:r w:rsidR="000D4DC8" w:rsidRPr="002C594E">
              <w:rPr>
                <w:rFonts w:ascii="Verdana" w:hAnsi="Verdana"/>
                <w:lang w:val="en-US"/>
              </w:rPr>
              <w:t xml:space="preserve">Centrifugation – Sending to the Finished Products Department– Pasteurization – Concentration – Refrigeration – Filtration </w:t>
            </w:r>
            <w:r w:rsidR="00296238">
              <w:rPr>
                <w:rFonts w:ascii="Verdana" w:hAnsi="Verdana"/>
                <w:lang w:val="en-US"/>
              </w:rPr>
              <w:t xml:space="preserve">and magnetic trap </w:t>
            </w:r>
            <w:r w:rsidR="000D4DC8" w:rsidRPr="002C594E">
              <w:rPr>
                <w:rFonts w:ascii="Verdana" w:hAnsi="Verdana"/>
                <w:lang w:val="en-US"/>
              </w:rPr>
              <w:t>– Packaging – Freezing – Storage – Loading on the truck.</w:t>
            </w:r>
          </w:p>
        </w:tc>
      </w:tr>
    </w:tbl>
    <w:p w14:paraId="6BA8FBF6"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C4030" w14:paraId="3EA968F5" w14:textId="77777777" w:rsidTr="00E502AA">
        <w:trPr>
          <w:trHeight w:val="1129"/>
        </w:trPr>
        <w:tc>
          <w:tcPr>
            <w:tcW w:w="9356" w:type="dxa"/>
            <w:shd w:val="clear" w:color="auto" w:fill="auto"/>
          </w:tcPr>
          <w:p w14:paraId="4CD6E9F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6BDA0A8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6D2FBE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FD75E1F" w14:textId="77777777" w:rsidTr="00482084">
              <w:tc>
                <w:tcPr>
                  <w:tcW w:w="1087" w:type="dxa"/>
                </w:tcPr>
                <w:p w14:paraId="071636A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A3BF39E"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68FDE8C3" w14:textId="77777777" w:rsidR="00163F15" w:rsidRPr="002C594E" w:rsidRDefault="00163F15" w:rsidP="00172D78">
                  <w:pPr>
                    <w:spacing w:before="120"/>
                    <w:jc w:val="both"/>
                    <w:rPr>
                      <w:rFonts w:ascii="Verdana" w:hAnsi="Verdana"/>
                      <w:sz w:val="16"/>
                      <w:szCs w:val="16"/>
                      <w:lang w:val="en-US"/>
                    </w:rPr>
                  </w:pPr>
                </w:p>
              </w:tc>
            </w:tr>
            <w:tr w:rsidR="00163F15" w:rsidRPr="002C594E" w14:paraId="42480BBB" w14:textId="77777777" w:rsidTr="00482084">
              <w:tc>
                <w:tcPr>
                  <w:tcW w:w="1087" w:type="dxa"/>
                </w:tcPr>
                <w:p w14:paraId="3442D0E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2563C77"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15A5A53" w14:textId="77777777" w:rsidR="00163F15" w:rsidRPr="002C594E" w:rsidRDefault="00163F15" w:rsidP="00172D78">
                  <w:pPr>
                    <w:spacing w:before="120"/>
                    <w:jc w:val="both"/>
                    <w:rPr>
                      <w:rFonts w:ascii="Verdana" w:hAnsi="Verdana"/>
                      <w:sz w:val="16"/>
                      <w:szCs w:val="16"/>
                      <w:lang w:val="en-US"/>
                    </w:rPr>
                  </w:pPr>
                </w:p>
              </w:tc>
            </w:tr>
            <w:tr w:rsidR="00163F15" w:rsidRPr="00625443" w14:paraId="327ACFBC" w14:textId="77777777" w:rsidTr="00482084">
              <w:tc>
                <w:tcPr>
                  <w:tcW w:w="1087" w:type="dxa"/>
                </w:tcPr>
                <w:p w14:paraId="60F6CCC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71B42A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BD85E9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6B114E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w:t>
                  </w:r>
                  <w:r w:rsidR="00C2305A" w:rsidRPr="002C594E">
                    <w:rPr>
                      <w:rFonts w:ascii="Verdana" w:hAnsi="Verdana"/>
                      <w:i/>
                      <w:sz w:val="16"/>
                      <w:szCs w:val="16"/>
                      <w:lang w:val="en-US"/>
                    </w:rPr>
                    <w:lastRenderedPageBreak/>
                    <w:t xml:space="preserve">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25443" w14:paraId="1A0999BF" w14:textId="77777777" w:rsidTr="00300921">
              <w:tc>
                <w:tcPr>
                  <w:tcW w:w="1087" w:type="dxa"/>
                </w:tcPr>
                <w:p w14:paraId="2C802A8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4BEC3E9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12A97AD"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25443" w14:paraId="14929AC1" w14:textId="77777777" w:rsidTr="00300921">
              <w:tc>
                <w:tcPr>
                  <w:tcW w:w="1087" w:type="dxa"/>
                </w:tcPr>
                <w:p w14:paraId="7D5BFC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4CEB97A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525AEA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1A8D225" w14:textId="77777777" w:rsidR="00163F15" w:rsidRPr="002C594E" w:rsidRDefault="00163F15" w:rsidP="00172D78">
                  <w:pPr>
                    <w:spacing w:before="120"/>
                    <w:jc w:val="both"/>
                    <w:rPr>
                      <w:rFonts w:ascii="Verdana" w:hAnsi="Verdana"/>
                      <w:sz w:val="16"/>
                      <w:szCs w:val="16"/>
                      <w:lang w:val="en-US"/>
                    </w:rPr>
                  </w:pPr>
                </w:p>
              </w:tc>
            </w:tr>
          </w:tbl>
          <w:p w14:paraId="5747924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FC2FE5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D4FCFBC" w14:textId="77777777" w:rsidTr="00583DB6">
              <w:trPr>
                <w:trHeight w:val="242"/>
                <w:jc w:val="center"/>
              </w:trPr>
              <w:tc>
                <w:tcPr>
                  <w:tcW w:w="1129" w:type="dxa"/>
                </w:tcPr>
                <w:p w14:paraId="26A5107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574DD87"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F633E0A" w14:textId="77777777" w:rsidR="00163F15" w:rsidRPr="002C594E" w:rsidRDefault="00163F15" w:rsidP="00172D78">
                  <w:pPr>
                    <w:spacing w:before="120"/>
                    <w:jc w:val="both"/>
                    <w:rPr>
                      <w:rFonts w:ascii="Verdana" w:hAnsi="Verdana"/>
                      <w:sz w:val="16"/>
                      <w:szCs w:val="16"/>
                      <w:lang w:val="en-US"/>
                    </w:rPr>
                  </w:pPr>
                </w:p>
              </w:tc>
            </w:tr>
            <w:tr w:rsidR="00163F15" w:rsidRPr="002C594E" w14:paraId="1522C3FF" w14:textId="77777777" w:rsidTr="00583DB6">
              <w:trPr>
                <w:trHeight w:val="262"/>
                <w:jc w:val="center"/>
              </w:trPr>
              <w:tc>
                <w:tcPr>
                  <w:tcW w:w="1129" w:type="dxa"/>
                </w:tcPr>
                <w:p w14:paraId="29E151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40B7AD7"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7745663" w14:textId="77777777" w:rsidR="00163F15" w:rsidRPr="002C594E" w:rsidRDefault="00163F15" w:rsidP="00172D78">
                  <w:pPr>
                    <w:spacing w:before="120"/>
                    <w:jc w:val="both"/>
                    <w:rPr>
                      <w:rFonts w:ascii="Verdana" w:hAnsi="Verdana"/>
                      <w:sz w:val="16"/>
                      <w:szCs w:val="16"/>
                      <w:lang w:val="en-US"/>
                    </w:rPr>
                  </w:pPr>
                </w:p>
              </w:tc>
            </w:tr>
            <w:tr w:rsidR="00163F15" w:rsidRPr="00625443" w14:paraId="6DB3C5D9" w14:textId="77777777" w:rsidTr="00583DB6">
              <w:trPr>
                <w:trHeight w:val="1477"/>
                <w:jc w:val="center"/>
              </w:trPr>
              <w:tc>
                <w:tcPr>
                  <w:tcW w:w="1129" w:type="dxa"/>
                </w:tcPr>
                <w:p w14:paraId="71C5D1A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D098AA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217FF8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25443" w14:paraId="3CA07F22" w14:textId="77777777" w:rsidTr="00583DB6">
              <w:trPr>
                <w:trHeight w:val="790"/>
                <w:jc w:val="center"/>
              </w:trPr>
              <w:tc>
                <w:tcPr>
                  <w:tcW w:w="1129" w:type="dxa"/>
                </w:tcPr>
                <w:p w14:paraId="24B9F8D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D8B326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018A5E1" w14:textId="77777777" w:rsidR="00163F15" w:rsidRPr="002C594E" w:rsidRDefault="00163F15" w:rsidP="00172D78">
                  <w:pPr>
                    <w:spacing w:before="120"/>
                    <w:jc w:val="both"/>
                    <w:rPr>
                      <w:rFonts w:ascii="Verdana" w:hAnsi="Verdana"/>
                      <w:sz w:val="16"/>
                      <w:szCs w:val="16"/>
                      <w:lang w:val="en-US"/>
                    </w:rPr>
                  </w:pPr>
                </w:p>
              </w:tc>
            </w:tr>
          </w:tbl>
          <w:p w14:paraId="7439FF62" w14:textId="77777777" w:rsidR="009A54EC" w:rsidRPr="002C594E" w:rsidRDefault="009A54EC" w:rsidP="00172D78">
            <w:pPr>
              <w:spacing w:before="120"/>
              <w:jc w:val="center"/>
              <w:rPr>
                <w:rFonts w:ascii="Verdana" w:hAnsi="Verdana"/>
                <w:i/>
                <w:lang w:val="en-US"/>
              </w:rPr>
            </w:pPr>
          </w:p>
          <w:p w14:paraId="7007501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398FF3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F84A27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E5ACC1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C543B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6886465"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198066D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DF6DC8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27773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B866AC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EBA598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E0AAE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AE563C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D30E30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781ECB0"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E620CDB"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293FD2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w:t>
            </w:r>
            <w:r w:rsidR="00E73CA1" w:rsidRPr="002C594E">
              <w:rPr>
                <w:rFonts w:ascii="Verdana" w:hAnsi="Verdana"/>
                <w:i/>
                <w:sz w:val="16"/>
                <w:szCs w:val="16"/>
                <w:lang w:val="en-US"/>
              </w:rPr>
              <w:lastRenderedPageBreak/>
              <w:t xml:space="preserve">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262D7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4EFFEF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6143B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1476BB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5BFBF41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BD00193" w14:textId="77777777" w:rsidR="00583DB6" w:rsidRPr="002C594E" w:rsidRDefault="00583DB6" w:rsidP="00F6263E">
            <w:pPr>
              <w:spacing w:before="120"/>
              <w:ind w:left="318" w:hanging="318"/>
              <w:rPr>
                <w:rFonts w:ascii="Verdana" w:hAnsi="Verdana"/>
                <w:i/>
                <w:sz w:val="16"/>
                <w:szCs w:val="16"/>
                <w:lang w:val="en-US"/>
              </w:rPr>
            </w:pPr>
          </w:p>
          <w:p w14:paraId="25D961D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F8B04EB"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33486B5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C4B86E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8834DF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53EFB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0F1F8B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839A52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6815F1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C2B0A92"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A414280" w14:textId="77777777" w:rsidR="00583DB6" w:rsidRPr="00B11378" w:rsidRDefault="00583DB6" w:rsidP="00B11378">
            <w:pPr>
              <w:spacing w:before="120"/>
              <w:rPr>
                <w:rFonts w:ascii="Verdana" w:hAnsi="Verdana"/>
                <w:i/>
                <w:sz w:val="16"/>
                <w:szCs w:val="16"/>
                <w:lang w:val="en-US"/>
              </w:rPr>
            </w:pPr>
          </w:p>
          <w:p w14:paraId="64A122E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4C5FD0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A888CA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387878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1662E3C" w14:textId="77777777" w:rsidR="00573C7D" w:rsidRPr="002C594E" w:rsidRDefault="00573C7D" w:rsidP="00172D78">
            <w:pPr>
              <w:spacing w:before="120"/>
              <w:rPr>
                <w:rFonts w:ascii="Verdana" w:hAnsi="Verdana"/>
                <w:i/>
                <w:sz w:val="16"/>
                <w:szCs w:val="16"/>
                <w:lang w:val="en-US"/>
              </w:rPr>
            </w:pPr>
          </w:p>
          <w:p w14:paraId="7808B3D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00E8760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103ED0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42C5999"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C4030" w14:paraId="699028BB" w14:textId="77777777" w:rsidTr="00394C48">
        <w:trPr>
          <w:trHeight w:val="1737"/>
        </w:trPr>
        <w:tc>
          <w:tcPr>
            <w:tcW w:w="9320" w:type="dxa"/>
            <w:shd w:val="clear" w:color="auto" w:fill="auto"/>
          </w:tcPr>
          <w:p w14:paraId="3475E6D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A25E960"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B76D9D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A77720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C4030" w14:paraId="5B6A3D7E" w14:textId="77777777" w:rsidTr="00163F15">
        <w:trPr>
          <w:trHeight w:val="832"/>
        </w:trPr>
        <w:tc>
          <w:tcPr>
            <w:tcW w:w="9320" w:type="dxa"/>
            <w:shd w:val="clear" w:color="auto" w:fill="auto"/>
          </w:tcPr>
          <w:p w14:paraId="335EB6E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39AE05B"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79DDE3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E63F2E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5C5DFD2"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C4030" w14:paraId="53F84DB0" w14:textId="77777777" w:rsidTr="00394C48">
        <w:tc>
          <w:tcPr>
            <w:tcW w:w="9320" w:type="dxa"/>
            <w:shd w:val="clear" w:color="auto" w:fill="auto"/>
          </w:tcPr>
          <w:p w14:paraId="632834F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8857C2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7C94641" w14:textId="77777777" w:rsidR="001E1265" w:rsidRPr="002C594E" w:rsidRDefault="001E1265" w:rsidP="00172D78">
      <w:pPr>
        <w:spacing w:before="120"/>
        <w:ind w:left="-567"/>
        <w:rPr>
          <w:rFonts w:ascii="Verdana" w:hAnsi="Verdana"/>
          <w:i/>
          <w:sz w:val="16"/>
          <w:szCs w:val="16"/>
          <w:lang w:val="en-US"/>
        </w:rPr>
      </w:pPr>
    </w:p>
    <w:p w14:paraId="7F992C56"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ED4C7" w14:textId="77777777" w:rsidR="00045A7B" w:rsidRDefault="00045A7B">
      <w:r>
        <w:separator/>
      </w:r>
    </w:p>
  </w:endnote>
  <w:endnote w:type="continuationSeparator" w:id="0">
    <w:p w14:paraId="4383C23A"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7D02D" w14:textId="77777777" w:rsidR="00625443" w:rsidRDefault="0062544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9870C"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8C4030" w14:paraId="2D8A7753" w14:textId="77777777" w:rsidTr="005E10C1">
      <w:tc>
        <w:tcPr>
          <w:tcW w:w="567" w:type="dxa"/>
          <w:tcBorders>
            <w:top w:val="single" w:sz="4" w:space="0" w:color="000000"/>
            <w:left w:val="single" w:sz="4" w:space="0" w:color="000000"/>
            <w:bottom w:val="single" w:sz="4" w:space="0" w:color="000000"/>
          </w:tcBorders>
          <w:vAlign w:val="center"/>
        </w:tcPr>
        <w:p w14:paraId="5193ECC9" w14:textId="43A5BE59" w:rsidR="008C4030" w:rsidRPr="001E1265" w:rsidRDefault="008C4030" w:rsidP="008C4030">
          <w:pPr>
            <w:pStyle w:val="Pidipagina"/>
            <w:snapToGrid w:val="0"/>
            <w:jc w:val="center"/>
            <w:rPr>
              <w:rFonts w:ascii="Verdana" w:hAnsi="Verdana"/>
              <w:sz w:val="16"/>
              <w:szCs w:val="16"/>
              <w:lang w:val="en-US"/>
            </w:rPr>
          </w:pPr>
          <w:r>
            <w:rPr>
              <w:rFonts w:ascii="Verdana" w:hAnsi="Verdana"/>
              <w:sz w:val="16"/>
              <w:szCs w:val="16"/>
              <w:lang w:val="en-US"/>
            </w:rPr>
            <w:t>12</w:t>
          </w:r>
        </w:p>
      </w:tc>
      <w:tc>
        <w:tcPr>
          <w:tcW w:w="1560" w:type="dxa"/>
          <w:tcBorders>
            <w:top w:val="single" w:sz="4" w:space="0" w:color="000000"/>
            <w:left w:val="single" w:sz="4" w:space="0" w:color="000000"/>
            <w:bottom w:val="single" w:sz="4" w:space="0" w:color="000000"/>
            <w:right w:val="nil"/>
          </w:tcBorders>
          <w:vAlign w:val="center"/>
        </w:tcPr>
        <w:p w14:paraId="32EFC079" w14:textId="600F610C" w:rsidR="008C4030" w:rsidRDefault="008C4030" w:rsidP="008C403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2B7B98D" w14:textId="42BDA18F" w:rsidR="008C4030" w:rsidRDefault="008C4030" w:rsidP="008C403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AB03353" w14:textId="3056C908" w:rsidR="008C4030" w:rsidRDefault="00625443" w:rsidP="00625443">
          <w:pPr>
            <w:pStyle w:val="Pidipagina"/>
            <w:snapToGrid w:val="0"/>
            <w:jc w:val="center"/>
            <w:rPr>
              <w:rFonts w:ascii="Verdana" w:hAnsi="Verdana"/>
              <w:sz w:val="16"/>
              <w:szCs w:val="16"/>
              <w:lang w:val="en-US"/>
            </w:rPr>
          </w:pPr>
          <w:r w:rsidRPr="00625443">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75D409E8" w14:textId="77777777" w:rsidR="008C4030" w:rsidRDefault="008C4030" w:rsidP="008C4030">
          <w:pPr>
            <w:pStyle w:val="Pidipagina"/>
            <w:snapToGrid w:val="0"/>
            <w:jc w:val="center"/>
            <w:rPr>
              <w:rFonts w:ascii="Verdana" w:hAnsi="Verdana"/>
              <w:sz w:val="16"/>
              <w:szCs w:val="16"/>
              <w:lang w:val="en-US"/>
            </w:rPr>
          </w:pPr>
          <w:r>
            <w:rPr>
              <w:rFonts w:ascii="Verdana" w:hAnsi="Verdana"/>
              <w:sz w:val="16"/>
              <w:szCs w:val="16"/>
              <w:lang w:val="en-US"/>
            </w:rPr>
            <w:t>RIZZO</w:t>
          </w:r>
        </w:p>
        <w:p w14:paraId="54ADE080" w14:textId="628CF913" w:rsidR="008C4030" w:rsidRDefault="008C4030" w:rsidP="008C403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32DCB" w14:paraId="44871EA0" w14:textId="77777777" w:rsidTr="00F35A9E">
      <w:tc>
        <w:tcPr>
          <w:tcW w:w="567" w:type="dxa"/>
          <w:tcBorders>
            <w:top w:val="single" w:sz="4" w:space="0" w:color="000000"/>
            <w:left w:val="single" w:sz="4" w:space="0" w:color="000000"/>
            <w:bottom w:val="single" w:sz="4" w:space="0" w:color="000000"/>
          </w:tcBorders>
          <w:vAlign w:val="center"/>
        </w:tcPr>
        <w:p w14:paraId="3410896A" w14:textId="77777777" w:rsidR="00432DCB" w:rsidRPr="001E1265" w:rsidRDefault="00432DCB" w:rsidP="00432DCB">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9746E50" w14:textId="77777777" w:rsidR="00432DCB" w:rsidRDefault="00432DCB" w:rsidP="00432DCB">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2B8E5DB" w14:textId="77777777" w:rsidR="00432DCB" w:rsidRDefault="00432DCB" w:rsidP="00432DC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A56C087" w14:textId="77777777" w:rsidR="00432DCB" w:rsidRDefault="00432DCB" w:rsidP="00432DC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D24B6D7" w14:textId="77777777" w:rsidR="00432DCB" w:rsidRDefault="00432DCB" w:rsidP="00432DC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53AB817"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275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275C" w:rsidRPr="00CF0FA3">
      <w:rPr>
        <w:rFonts w:ascii="Verdana" w:hAnsi="Verdana"/>
        <w:sz w:val="16"/>
        <w:szCs w:val="16"/>
      </w:rPr>
      <w:fldChar w:fldCharType="separate"/>
    </w:r>
    <w:r w:rsidR="008B337F">
      <w:rPr>
        <w:rFonts w:ascii="Verdana" w:hAnsi="Verdana"/>
        <w:noProof/>
        <w:sz w:val="16"/>
        <w:szCs w:val="16"/>
      </w:rPr>
      <w:t>4</w:t>
    </w:r>
    <w:r w:rsidR="0095275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02733317" w14:textId="77777777" w:rsidTr="001B1240">
      <w:tc>
        <w:tcPr>
          <w:tcW w:w="657" w:type="dxa"/>
          <w:tcBorders>
            <w:top w:val="single" w:sz="4" w:space="0" w:color="000000"/>
            <w:left w:val="single" w:sz="4" w:space="0" w:color="000000"/>
            <w:bottom w:val="single" w:sz="4" w:space="0" w:color="000000"/>
          </w:tcBorders>
          <w:vAlign w:val="center"/>
        </w:tcPr>
        <w:p w14:paraId="744BA11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46F394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9F46D6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11696E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AA837D8" w14:textId="77777777" w:rsidR="00E73CA1" w:rsidRPr="001B1240" w:rsidRDefault="00E73CA1" w:rsidP="001B1240">
          <w:pPr>
            <w:pStyle w:val="Pidipagina"/>
            <w:snapToGrid w:val="0"/>
            <w:jc w:val="center"/>
            <w:rPr>
              <w:rFonts w:ascii="Verdana" w:hAnsi="Verdana"/>
            </w:rPr>
          </w:pPr>
        </w:p>
      </w:tc>
    </w:tr>
    <w:tr w:rsidR="00E73CA1" w14:paraId="6732256E" w14:textId="77777777" w:rsidTr="001B1240">
      <w:tc>
        <w:tcPr>
          <w:tcW w:w="657" w:type="dxa"/>
          <w:tcBorders>
            <w:left w:val="single" w:sz="4" w:space="0" w:color="000000"/>
            <w:bottom w:val="single" w:sz="4" w:space="0" w:color="000000"/>
          </w:tcBorders>
          <w:vAlign w:val="center"/>
        </w:tcPr>
        <w:p w14:paraId="187B9B3A"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8FEB77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ED063CF"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B91DC68"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5C16451"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9D2DB0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6E1D8" w14:textId="77777777" w:rsidR="00045A7B" w:rsidRDefault="00045A7B">
      <w:r>
        <w:separator/>
      </w:r>
    </w:p>
  </w:footnote>
  <w:footnote w:type="continuationSeparator" w:id="0">
    <w:p w14:paraId="5B4F43C1"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5562A" w14:textId="77777777" w:rsidR="00625443" w:rsidRDefault="0062544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3261"/>
      <w:gridCol w:w="3685"/>
      <w:gridCol w:w="2268"/>
    </w:tblGrid>
    <w:tr w:rsidR="00E73CA1" w14:paraId="2480F823" w14:textId="77777777" w:rsidTr="00A37DFF">
      <w:trPr>
        <w:trHeight w:val="838"/>
      </w:trPr>
      <w:tc>
        <w:tcPr>
          <w:tcW w:w="3261" w:type="dxa"/>
          <w:tcBorders>
            <w:top w:val="single" w:sz="4" w:space="0" w:color="000000"/>
            <w:left w:val="single" w:sz="4" w:space="0" w:color="000000"/>
            <w:bottom w:val="single" w:sz="4" w:space="0" w:color="000000"/>
          </w:tcBorders>
          <w:vAlign w:val="center"/>
        </w:tcPr>
        <w:p w14:paraId="2C73E19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685" w:type="dxa"/>
          <w:tcBorders>
            <w:top w:val="single" w:sz="4" w:space="0" w:color="000000"/>
            <w:left w:val="single" w:sz="4" w:space="0" w:color="000000"/>
            <w:bottom w:val="single" w:sz="4" w:space="0" w:color="000000"/>
          </w:tcBorders>
          <w:vAlign w:val="center"/>
        </w:tcPr>
        <w:p w14:paraId="74A1945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5C51343" w14:textId="77777777" w:rsidR="00E73CA1" w:rsidRPr="00A37DFF" w:rsidRDefault="00C117A5" w:rsidP="008B337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8B337F">
            <w:rPr>
              <w:rFonts w:ascii="Verdana" w:hAnsi="Verdana"/>
              <w:b/>
              <w:bCs/>
              <w:sz w:val="24"/>
              <w:szCs w:val="24"/>
            </w:rPr>
            <w:t>11</w:t>
          </w:r>
          <w:r w:rsidR="005F4D18">
            <w:rPr>
              <w:rFonts w:ascii="Verdana" w:hAnsi="Verdana"/>
              <w:b/>
              <w:bCs/>
              <w:sz w:val="24"/>
              <w:szCs w:val="24"/>
            </w:rPr>
            <w:t>1</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2BC27D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6FC418C" w14:textId="77777777">
      <w:trPr>
        <w:trHeight w:val="838"/>
      </w:trPr>
      <w:tc>
        <w:tcPr>
          <w:tcW w:w="1896" w:type="dxa"/>
          <w:tcBorders>
            <w:top w:val="single" w:sz="4" w:space="0" w:color="000000"/>
            <w:left w:val="single" w:sz="4" w:space="0" w:color="000000"/>
            <w:bottom w:val="single" w:sz="4" w:space="0" w:color="000000"/>
          </w:tcBorders>
          <w:vAlign w:val="center"/>
        </w:tcPr>
        <w:p w14:paraId="34D64AE5"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C03F72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F2D6357"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6B48E81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275C" w:rsidRPr="004A3161">
            <w:rPr>
              <w:rFonts w:ascii="Verdana" w:hAnsi="Verdana"/>
              <w:bCs/>
              <w:sz w:val="24"/>
              <w:szCs w:val="24"/>
            </w:rPr>
            <w:fldChar w:fldCharType="begin"/>
          </w:r>
          <w:r w:rsidRPr="004A3161">
            <w:rPr>
              <w:rFonts w:ascii="Verdana" w:hAnsi="Verdana"/>
              <w:bCs/>
              <w:sz w:val="24"/>
              <w:szCs w:val="24"/>
            </w:rPr>
            <w:instrText xml:space="preserve"> PAGE </w:instrText>
          </w:r>
          <w:r w:rsidR="0095275C" w:rsidRPr="004A3161">
            <w:rPr>
              <w:rFonts w:ascii="Verdana" w:hAnsi="Verdana"/>
              <w:bCs/>
              <w:sz w:val="24"/>
              <w:szCs w:val="24"/>
            </w:rPr>
            <w:fldChar w:fldCharType="separate"/>
          </w:r>
          <w:r>
            <w:rPr>
              <w:rFonts w:ascii="Verdana" w:hAnsi="Verdana"/>
              <w:bCs/>
              <w:noProof/>
              <w:sz w:val="24"/>
              <w:szCs w:val="24"/>
            </w:rPr>
            <w:t>1</w:t>
          </w:r>
          <w:r w:rsidR="0095275C" w:rsidRPr="004A3161">
            <w:rPr>
              <w:rFonts w:ascii="Verdana" w:hAnsi="Verdana"/>
              <w:bCs/>
              <w:sz w:val="24"/>
              <w:szCs w:val="24"/>
            </w:rPr>
            <w:fldChar w:fldCharType="end"/>
          </w:r>
          <w:r w:rsidRPr="004A3161">
            <w:rPr>
              <w:rFonts w:ascii="Verdana" w:hAnsi="Verdana"/>
              <w:bCs/>
              <w:sz w:val="24"/>
              <w:szCs w:val="24"/>
            </w:rPr>
            <w:t>/6</w:t>
          </w:r>
        </w:p>
      </w:tc>
    </w:tr>
  </w:tbl>
  <w:p w14:paraId="766B827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595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47753"/>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D4DC8"/>
    <w:rsid w:val="000E0D1F"/>
    <w:rsid w:val="000E2937"/>
    <w:rsid w:val="000E6B74"/>
    <w:rsid w:val="000F1924"/>
    <w:rsid w:val="000F38F9"/>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68E8"/>
    <w:rsid w:val="00207B8B"/>
    <w:rsid w:val="00207E78"/>
    <w:rsid w:val="00210CA4"/>
    <w:rsid w:val="00224A9C"/>
    <w:rsid w:val="00230158"/>
    <w:rsid w:val="00244AB4"/>
    <w:rsid w:val="00253604"/>
    <w:rsid w:val="00255994"/>
    <w:rsid w:val="00256883"/>
    <w:rsid w:val="00256A27"/>
    <w:rsid w:val="00257592"/>
    <w:rsid w:val="002826AB"/>
    <w:rsid w:val="00283C6B"/>
    <w:rsid w:val="00284D18"/>
    <w:rsid w:val="00285798"/>
    <w:rsid w:val="002909F8"/>
    <w:rsid w:val="0029438A"/>
    <w:rsid w:val="00296238"/>
    <w:rsid w:val="002C543B"/>
    <w:rsid w:val="002C594E"/>
    <w:rsid w:val="002D688D"/>
    <w:rsid w:val="002E0E49"/>
    <w:rsid w:val="002E6BF0"/>
    <w:rsid w:val="002E72E7"/>
    <w:rsid w:val="00300921"/>
    <w:rsid w:val="00317764"/>
    <w:rsid w:val="0032333A"/>
    <w:rsid w:val="00333ADE"/>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32DCB"/>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D7A35"/>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5F4D18"/>
    <w:rsid w:val="00603B84"/>
    <w:rsid w:val="006044C5"/>
    <w:rsid w:val="006052E2"/>
    <w:rsid w:val="00606B36"/>
    <w:rsid w:val="0061390C"/>
    <w:rsid w:val="00617F68"/>
    <w:rsid w:val="006224B1"/>
    <w:rsid w:val="00625443"/>
    <w:rsid w:val="00626B3E"/>
    <w:rsid w:val="0063492F"/>
    <w:rsid w:val="006359A0"/>
    <w:rsid w:val="0064005C"/>
    <w:rsid w:val="006447F8"/>
    <w:rsid w:val="00646AC2"/>
    <w:rsid w:val="006574F5"/>
    <w:rsid w:val="006661FA"/>
    <w:rsid w:val="00677F01"/>
    <w:rsid w:val="00677F2D"/>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2CDE"/>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37F"/>
    <w:rsid w:val="008B3742"/>
    <w:rsid w:val="008C4030"/>
    <w:rsid w:val="008C61C5"/>
    <w:rsid w:val="008D68FC"/>
    <w:rsid w:val="008F3C8E"/>
    <w:rsid w:val="009100AD"/>
    <w:rsid w:val="0092072B"/>
    <w:rsid w:val="00923109"/>
    <w:rsid w:val="00933C9F"/>
    <w:rsid w:val="00934685"/>
    <w:rsid w:val="0095275C"/>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E347B"/>
    <w:rsid w:val="00BE5F45"/>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639"/>
    <w:rsid w:val="00EF1A98"/>
    <w:rsid w:val="00EF1FD5"/>
    <w:rsid w:val="00F04B7A"/>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5953"/>
    <o:shapelayout v:ext="edit">
      <o:idmap v:ext="edit" data="1"/>
    </o:shapelayout>
  </w:shapeDefaults>
  <w:decimalSymbol w:val=","/>
  <w:listSeparator w:val=";"/>
  <w14:docId w14:val="692B1C8F"/>
  <w15:docId w15:val="{2AB8C146-7C09-4FC7-A4D5-E6450219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0626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0D468-529A-46D0-BD1A-07BA6248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1912</Words>
  <Characters>10902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20</cp:revision>
  <cp:lastPrinted>2016-03-23T17:25:00Z</cp:lastPrinted>
  <dcterms:created xsi:type="dcterms:W3CDTF">2016-04-01T08:20:00Z</dcterms:created>
  <dcterms:modified xsi:type="dcterms:W3CDTF">2022-01-17T16:53:00Z</dcterms:modified>
  <cp:category>Ufficio Qualità</cp:category>
  <cp:contentStatus>Rev. 2</cp:contentStatus>
</cp:coreProperties>
</file>