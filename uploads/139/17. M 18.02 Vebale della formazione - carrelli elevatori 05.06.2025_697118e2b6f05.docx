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06FECDFF" w:rsidR="0092742B" w:rsidRDefault="00DE4FF5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DE4FF5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DE4FF5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DE4FF5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3A07CC">
        <w:trPr>
          <w:trHeight w:val="1091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8C1A781" w14:textId="35917D22" w:rsidR="005F0BB6" w:rsidRPr="00BA247B" w:rsidRDefault="00BA247B" w:rsidP="00BA247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A247B">
              <w:rPr>
                <w:rFonts w:ascii="Calibri" w:hAnsi="Calibri" w:cs="Calibri"/>
                <w:b/>
                <w:bCs/>
                <w:sz w:val="22"/>
                <w:szCs w:val="22"/>
              </w:rPr>
              <w:t>Buone pratiche di utilizzo e obblighi nell’uso dei carrelli elevatori.</w:t>
            </w:r>
          </w:p>
          <w:p w14:paraId="27F069C8" w14:textId="77777777" w:rsidR="00BA247B" w:rsidRDefault="00BA247B" w:rsidP="003A07CC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Corretto utilizzo e manovre sicure del carrello</w:t>
            </w:r>
          </w:p>
          <w:p w14:paraId="55C54898" w14:textId="77777777" w:rsidR="00BA247B" w:rsidRDefault="00BA247B" w:rsidP="003A07CC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BA247B">
              <w:rPr>
                <w:rFonts w:ascii="Calibri" w:hAnsi="Calibri" w:cs="Calibri"/>
                <w:sz w:val="22"/>
                <w:szCs w:val="22"/>
              </w:rPr>
              <w:t>Pericoli dati dall’utilizzo inadeguato del carrello elevatore (velocità superiore al limite, passaggio su parti scivolose, carichi elevati)</w:t>
            </w:r>
          </w:p>
          <w:p w14:paraId="1E247078" w14:textId="5CE1995C" w:rsidR="00BA247B" w:rsidRPr="00BA247B" w:rsidRDefault="00BA247B" w:rsidP="003A07CC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BA247B">
              <w:rPr>
                <w:rFonts w:ascii="Calibri" w:hAnsi="Calibri" w:cs="Calibri"/>
                <w:sz w:val="22"/>
                <w:szCs w:val="22"/>
              </w:rPr>
              <w:t>Utilizzo della cintura di sicurezza.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28E08F6F" w:rsidR="00E66EF9" w:rsidRPr="00B10C6B" w:rsidRDefault="003A07C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DVR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473E9419" w:rsidR="004757FC" w:rsidRPr="00B10C6B" w:rsidRDefault="003A07CC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05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</w:t>
            </w:r>
            <w:r w:rsidR="00DA7892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704A61D7" w:rsidR="00673206" w:rsidRPr="00B10C6B" w:rsidRDefault="00DE4FF5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Imbesi Salvatore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0865E4">
        <w:trPr>
          <w:trHeight w:val="76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1BF81434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DE4FF5">
              <w:rPr>
                <w:rFonts w:asciiTheme="minorHAnsi" w:hAnsiTheme="minorHAnsi" w:cstheme="minorHAnsi"/>
                <w:sz w:val="24"/>
                <w:szCs w:val="24"/>
              </w:rPr>
              <w:t>,5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 w:rsidR="00DE4FF5"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E9C2067" w:rsidR="00483769" w:rsidRPr="00F221B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6693D480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83769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Renato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65AD7" w:rsidRPr="00B10C6B" w14:paraId="42A0249A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20252E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3F28CF" w14:textId="32998EFC" w:rsidR="00465AD7" w:rsidRDefault="00465AD7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0D518A" w14:textId="4747A4AB" w:rsidR="00465AD7" w:rsidRDefault="00465AD7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Antonino Imbesi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DC16C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F21F1A" w14:textId="77777777" w:rsidR="00465AD7" w:rsidRDefault="00465AD7" w:rsidP="00465AD7">
            <w:pPr>
              <w:suppressAutoHyphens w:val="0"/>
            </w:pPr>
          </w:p>
        </w:tc>
      </w:tr>
      <w:tr w:rsidR="005F0BB6" w:rsidRPr="00B10C6B" w14:paraId="3624CCC1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C8A8CE" w14:textId="77777777" w:rsidR="005F0BB6" w:rsidRPr="00B10C6B" w:rsidRDefault="005F0BB6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00B67C" w14:textId="28C843BE" w:rsidR="005F0BB6" w:rsidRDefault="005F0BB6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65901D" w14:textId="71EDD6B6" w:rsidR="005F0BB6" w:rsidRDefault="005F0BB6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Rocco Russo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64C93" w14:textId="77777777" w:rsidR="005F0BB6" w:rsidRPr="00667151" w:rsidRDefault="005F0BB6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3C48B67" w14:textId="77777777" w:rsidR="005F0BB6" w:rsidRDefault="005F0BB6" w:rsidP="00465AD7">
            <w:pPr>
              <w:suppressAutoHyphens w:val="0"/>
            </w:pPr>
          </w:p>
        </w:tc>
      </w:tr>
      <w:tr w:rsidR="003A07CC" w:rsidRPr="00B10C6B" w14:paraId="6CE29D0F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C909DA" w14:textId="77777777" w:rsidR="003A07CC" w:rsidRPr="00B10C6B" w:rsidRDefault="003A07CC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8BFD24" w14:textId="24761DF4" w:rsidR="003A07CC" w:rsidRDefault="003A07CC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Officina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7AF4D0" w14:textId="03867D59" w:rsidR="003A07CC" w:rsidRDefault="003A07CC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ECC3E" w14:textId="77777777" w:rsidR="003A07CC" w:rsidRPr="00667151" w:rsidRDefault="003A07CC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BE557E" w14:textId="77777777" w:rsidR="003A07CC" w:rsidRDefault="003A07CC" w:rsidP="00465AD7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3A07CC">
        <w:trPr>
          <w:trHeight w:val="1031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21BE2A1B" w:rsidR="00BC6A09" w:rsidRPr="00B10C6B" w:rsidRDefault="003A07CC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6DB2B842" w:rsidR="00BC6A09" w:rsidRPr="00B10C6B" w:rsidRDefault="003A07CC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4B94E77C" w:rsidR="00E451EB" w:rsidRPr="00B10C6B" w:rsidRDefault="003A07CC" w:rsidP="003A07C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Antonio Rocco Russo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077CB657" w:rsidR="007002F8" w:rsidRPr="00B10C6B" w:rsidRDefault="00DE4FF5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Obblighi e corretto utilizzo della c</w:t>
            </w:r>
            <w:r w:rsidR="00BA247B">
              <w:rPr>
                <w:rFonts w:asciiTheme="minorHAnsi" w:hAnsiTheme="minorHAnsi" w:cstheme="minorHAnsi"/>
                <w:sz w:val="22"/>
                <w:szCs w:val="22"/>
              </w:rPr>
              <w:t>intura di sicurezza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DE4FF5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DE4FF5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DE4FF5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E4461E">
                  <w:t>‬</w:t>
                </w:r>
                <w:r w:rsidR="00E4461E">
                  <w:t>‬</w:t>
                </w:r>
                <w:r w:rsidR="000C7DF0">
                  <w:t>‬</w:t>
                </w:r>
                <w:r w:rsidR="000C7DF0">
                  <w:t>‬</w:t>
                </w:r>
                <w:r w:rsidR="00465AD7">
                  <w:t>‬</w:t>
                </w:r>
                <w:r w:rsidR="00465AD7">
                  <w:t>‬</w:t>
                </w:r>
                <w:r w:rsidR="00BD6D3A">
                  <w:t>‬</w:t>
                </w:r>
                <w:r w:rsidR="00BD6D3A">
                  <w:t>‬</w:t>
                </w:r>
                <w:r w:rsidR="005F0BB6">
                  <w:t>‬</w:t>
                </w:r>
                <w:r w:rsidR="005F0BB6">
                  <w:t>‬</w:t>
                </w:r>
                <w:r w:rsidR="0056773A">
                  <w:t>‬</w:t>
                </w:r>
                <w:r w:rsidR="0056773A">
                  <w:t>‬</w:t>
                </w:r>
                <w:r w:rsidR="00BA247B">
                  <w:t>‬</w:t>
                </w:r>
                <w:r w:rsidR="00BA247B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1571409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DE4FF5">
              <w:rPr>
                <w:rFonts w:asciiTheme="minorHAnsi" w:hAnsiTheme="minorHAnsi" w:cstheme="minorHAnsi"/>
                <w:sz w:val="22"/>
                <w:szCs w:val="22"/>
              </w:rPr>
              <w:t>Salvatore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3D924D0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E4FF5">
              <w:rPr>
                <w:rFonts w:asciiTheme="minorHAnsi" w:hAnsiTheme="minorHAnsi" w:cstheme="minorHAnsi"/>
                <w:sz w:val="22"/>
                <w:szCs w:val="22"/>
              </w:rPr>
              <w:t>Imbesi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C4E45"/>
    <w:multiLevelType w:val="hybridMultilevel"/>
    <w:tmpl w:val="00BA30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D3C85"/>
    <w:multiLevelType w:val="hybridMultilevel"/>
    <w:tmpl w:val="AEEC0422"/>
    <w:lvl w:ilvl="0" w:tplc="1924F55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8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10"/>
  </w:num>
  <w:num w:numId="8" w16cid:durableId="1399938116">
    <w:abstractNumId w:val="5"/>
  </w:num>
  <w:num w:numId="9" w16cid:durableId="2014185616">
    <w:abstractNumId w:val="7"/>
  </w:num>
  <w:num w:numId="10" w16cid:durableId="1165895141">
    <w:abstractNumId w:val="6"/>
  </w:num>
  <w:num w:numId="11" w16cid:durableId="221058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915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6C9A"/>
    <w:rsid w:val="00072949"/>
    <w:rsid w:val="000801D1"/>
    <w:rsid w:val="000865E4"/>
    <w:rsid w:val="000B2A84"/>
    <w:rsid w:val="000B7F51"/>
    <w:rsid w:val="000C7DF0"/>
    <w:rsid w:val="00101266"/>
    <w:rsid w:val="001177AC"/>
    <w:rsid w:val="001352B6"/>
    <w:rsid w:val="00144505"/>
    <w:rsid w:val="0017136D"/>
    <w:rsid w:val="001911A4"/>
    <w:rsid w:val="001C3104"/>
    <w:rsid w:val="001D0C1F"/>
    <w:rsid w:val="001E558C"/>
    <w:rsid w:val="00207B9E"/>
    <w:rsid w:val="002863B0"/>
    <w:rsid w:val="0029053E"/>
    <w:rsid w:val="002A0E23"/>
    <w:rsid w:val="002C1BF0"/>
    <w:rsid w:val="002E1EBF"/>
    <w:rsid w:val="00336898"/>
    <w:rsid w:val="00395F8E"/>
    <w:rsid w:val="003A07CC"/>
    <w:rsid w:val="003A114F"/>
    <w:rsid w:val="003B4349"/>
    <w:rsid w:val="003D5763"/>
    <w:rsid w:val="003F1BFA"/>
    <w:rsid w:val="003F3F92"/>
    <w:rsid w:val="00434D55"/>
    <w:rsid w:val="004369C6"/>
    <w:rsid w:val="004379BA"/>
    <w:rsid w:val="00446920"/>
    <w:rsid w:val="004472FB"/>
    <w:rsid w:val="00465AD7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6773A"/>
    <w:rsid w:val="005A2C1C"/>
    <w:rsid w:val="005C0B7E"/>
    <w:rsid w:val="005D1816"/>
    <w:rsid w:val="005F0BB6"/>
    <w:rsid w:val="005F1DEC"/>
    <w:rsid w:val="005F4A09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D5764"/>
    <w:rsid w:val="007E0E84"/>
    <w:rsid w:val="007E48A1"/>
    <w:rsid w:val="007F20FF"/>
    <w:rsid w:val="0080280A"/>
    <w:rsid w:val="00827FA0"/>
    <w:rsid w:val="008418B2"/>
    <w:rsid w:val="00874E4B"/>
    <w:rsid w:val="00875D52"/>
    <w:rsid w:val="00896875"/>
    <w:rsid w:val="00896FD9"/>
    <w:rsid w:val="008A414E"/>
    <w:rsid w:val="008A6AAD"/>
    <w:rsid w:val="008C5EB9"/>
    <w:rsid w:val="00917F91"/>
    <w:rsid w:val="00920228"/>
    <w:rsid w:val="009220B8"/>
    <w:rsid w:val="0092742B"/>
    <w:rsid w:val="00945AD0"/>
    <w:rsid w:val="00946E01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071AB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247B"/>
    <w:rsid w:val="00BC6A09"/>
    <w:rsid w:val="00BD465D"/>
    <w:rsid w:val="00BD6D3A"/>
    <w:rsid w:val="00BD799D"/>
    <w:rsid w:val="00BE6B03"/>
    <w:rsid w:val="00C22739"/>
    <w:rsid w:val="00C354F7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A7892"/>
    <w:rsid w:val="00DD00D0"/>
    <w:rsid w:val="00DE4FF5"/>
    <w:rsid w:val="00DF7926"/>
    <w:rsid w:val="00E40792"/>
    <w:rsid w:val="00E4283E"/>
    <w:rsid w:val="00E4461E"/>
    <w:rsid w:val="00E451EB"/>
    <w:rsid w:val="00E5663F"/>
    <w:rsid w:val="00E57C44"/>
    <w:rsid w:val="00E61035"/>
    <w:rsid w:val="00E66EF9"/>
    <w:rsid w:val="00E91809"/>
    <w:rsid w:val="00EC69EE"/>
    <w:rsid w:val="00ED3E86"/>
    <w:rsid w:val="00EE655F"/>
    <w:rsid w:val="00F0191D"/>
    <w:rsid w:val="00F221BD"/>
    <w:rsid w:val="00F42F76"/>
    <w:rsid w:val="00F5509A"/>
    <w:rsid w:val="00F66DAC"/>
    <w:rsid w:val="00F851A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131</cp:revision>
  <cp:lastPrinted>2025-05-30T10:35:00Z</cp:lastPrinted>
  <dcterms:created xsi:type="dcterms:W3CDTF">2015-04-07T13:30:00Z</dcterms:created>
  <dcterms:modified xsi:type="dcterms:W3CDTF">2025-06-05T10:51:00Z</dcterms:modified>
</cp:coreProperties>
</file>