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6B41E8"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6E201D">
              <w:rPr>
                <w:rFonts w:ascii="Verdana" w:hAnsi="Verdana"/>
                <w:lang w:val="en-US"/>
              </w:rPr>
              <w:t>Clear lime juice concentrate</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6E201D">
              <w:rPr>
                <w:rFonts w:ascii="Verdana" w:hAnsi="Verdana"/>
                <w:i/>
                <w:lang w:val="en-US"/>
              </w:rPr>
              <w:t>Clear lime juice concentrate</w:t>
            </w:r>
          </w:p>
          <w:p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E23DD" w:rsidRPr="00A900EF">
              <w:rPr>
                <w:rFonts w:ascii="Verdana" w:hAnsi="Verdana"/>
                <w:lang w:val="en-US"/>
              </w:rPr>
              <w:t>C</w:t>
            </w:r>
            <w:r w:rsidR="006E201D">
              <w:rPr>
                <w:rFonts w:ascii="Verdana" w:hAnsi="Verdana"/>
                <w:lang w:val="en-US"/>
              </w:rPr>
              <w:t>LIMSL</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6B41E8"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E201D">
              <w:rPr>
                <w:rFonts w:ascii="Verdana" w:hAnsi="Verdana"/>
                <w:lang w:val="en-US"/>
              </w:rPr>
              <w:t>Lime</w:t>
            </w:r>
            <w:r w:rsidR="000E23DD" w:rsidRPr="00A900EF">
              <w:rPr>
                <w:rFonts w:ascii="Verdana" w:hAnsi="Verdana"/>
                <w:lang w:val="en-US"/>
              </w:rPr>
              <w:t xml:space="preserve"> (100%)</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E201D">
              <w:rPr>
                <w:rFonts w:ascii="Verdana" w:hAnsi="Verdana"/>
                <w:lang w:val="en-US"/>
              </w:rPr>
              <w:t>Lime</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E3FF4">
              <w:rPr>
                <w:rFonts w:ascii="Verdana" w:hAnsi="Verdana"/>
                <w:lang w:val="en-US"/>
              </w:rPr>
              <w:t xml:space="preserve">Citrus </w:t>
            </w:r>
            <w:r w:rsidR="006E201D">
              <w:rPr>
                <w:rFonts w:ascii="Verdana" w:hAnsi="Verdana"/>
                <w:lang w:val="en-US"/>
              </w:rPr>
              <w:t>aurantifolia</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6E201D"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6E201D">
              <w:rPr>
                <w:rFonts w:ascii="Verdana" w:hAnsi="Verdana"/>
                <w:b/>
                <w:lang w:val="en-US"/>
              </w:rPr>
              <w:t>Variety</w:t>
            </w:r>
            <w:r w:rsidR="00F8523A" w:rsidRPr="006E201D">
              <w:rPr>
                <w:rFonts w:ascii="Verdana" w:hAnsi="Verdana"/>
                <w:b/>
                <w:lang w:val="en-US"/>
              </w:rPr>
              <w:t>:</w:t>
            </w:r>
            <w:r w:rsidR="006E201D" w:rsidRPr="006E201D">
              <w:rPr>
                <w:rFonts w:ascii="Verdana" w:hAnsi="Verdana"/>
                <w:lang w:val="en-US"/>
              </w:rPr>
              <w:t xml:space="preserve">                                Lime</w:t>
            </w:r>
          </w:p>
          <w:p w:rsidR="00207E78" w:rsidRPr="002C594E" w:rsidRDefault="00677F2D" w:rsidP="00583DB6">
            <w:pPr>
              <w:tabs>
                <w:tab w:val="left" w:pos="284"/>
                <w:tab w:val="left" w:pos="3402"/>
              </w:tabs>
              <w:spacing w:before="120" w:after="120"/>
              <w:rPr>
                <w:rFonts w:ascii="Verdana" w:hAnsi="Verdana"/>
                <w:lang w:val="en-US"/>
              </w:rPr>
            </w:pPr>
            <w:r w:rsidRPr="006E201D">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D767B7" w:rsidRPr="00A900EF">
              <w:rPr>
                <w:rFonts w:ascii="Verdana" w:hAnsi="Verdana"/>
                <w:lang w:val="en-US"/>
              </w:rPr>
              <w:t>Typically</w:t>
            </w:r>
            <w:r w:rsidR="000E23DD" w:rsidRPr="00A900EF">
              <w:rPr>
                <w:rFonts w:ascii="Verdana" w:hAnsi="Verdana"/>
                <w:lang w:val="en-US"/>
              </w:rPr>
              <w:t xml:space="preserve"> from July</w:t>
            </w:r>
            <w:r w:rsidR="006E201D">
              <w:rPr>
                <w:rFonts w:ascii="Verdana" w:hAnsi="Verdana"/>
                <w:lang w:val="en-US"/>
              </w:rPr>
              <w:t xml:space="preserve"> to </w:t>
            </w:r>
            <w:r w:rsidR="006E201D" w:rsidRPr="006E201D">
              <w:rPr>
                <w:rFonts w:ascii="Verdana" w:hAnsi="Verdana"/>
                <w:lang w:val="en-US"/>
              </w:rPr>
              <w:t>September</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0E23DD" w:rsidRPr="00A900EF">
              <w:rPr>
                <w:rFonts w:ascii="Verdana" w:hAnsi="Verdana"/>
                <w:lang w:val="en-US"/>
              </w:rPr>
              <w:t>Brix, Acidity, Color (pigmentation)</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E201D"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6E201D"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1C1FDC" w:rsidRPr="006E201D" w:rsidTr="000E23DD">
              <w:trPr>
                <w:trHeight w:hRule="exact" w:val="501"/>
              </w:trPr>
              <w:tc>
                <w:tcPr>
                  <w:tcW w:w="1297" w:type="dxa"/>
                  <w:vAlign w:val="center"/>
                </w:tcPr>
                <w:p w:rsidR="001C1FDC" w:rsidRPr="006E201D" w:rsidRDefault="001C1FDC" w:rsidP="009E79AB">
                  <w:pPr>
                    <w:jc w:val="center"/>
                    <w:rPr>
                      <w:rFonts w:ascii="Verdana" w:hAnsi="Verdana"/>
                      <w:sz w:val="16"/>
                      <w:szCs w:val="16"/>
                      <w:lang w:val="en-US"/>
                    </w:rPr>
                  </w:pPr>
                  <w:r w:rsidRPr="006E201D">
                    <w:rPr>
                      <w:rFonts w:ascii="Verdana" w:hAnsi="Verdana"/>
                      <w:sz w:val="16"/>
                      <w:szCs w:val="16"/>
                      <w:lang w:val="en-US"/>
                    </w:rPr>
                    <w:t>Brix</w:t>
                  </w:r>
                </w:p>
              </w:tc>
              <w:tc>
                <w:tcPr>
                  <w:tcW w:w="825" w:type="dxa"/>
                  <w:vAlign w:val="center"/>
                </w:tcPr>
                <w:p w:rsidR="001C1FDC" w:rsidRPr="002D529A" w:rsidRDefault="001C1FDC" w:rsidP="007558C2">
                  <w:pPr>
                    <w:jc w:val="center"/>
                    <w:rPr>
                      <w:rFonts w:ascii="Verdana" w:hAnsi="Verdana"/>
                      <w:sz w:val="14"/>
                      <w:szCs w:val="16"/>
                      <w:lang w:val="en-US"/>
                    </w:rPr>
                  </w:pPr>
                </w:p>
              </w:tc>
              <w:tc>
                <w:tcPr>
                  <w:tcW w:w="737" w:type="dxa"/>
                  <w:vAlign w:val="center"/>
                </w:tcPr>
                <w:p w:rsidR="001C1FDC" w:rsidRPr="002D529A" w:rsidRDefault="006E201D" w:rsidP="006E201D">
                  <w:pPr>
                    <w:jc w:val="center"/>
                    <w:rPr>
                      <w:rFonts w:ascii="Verdana" w:hAnsi="Verdana"/>
                      <w:sz w:val="16"/>
                      <w:szCs w:val="16"/>
                      <w:lang w:val="en-US"/>
                    </w:rPr>
                  </w:pPr>
                  <w:r>
                    <w:rPr>
                      <w:rFonts w:ascii="Verdana" w:hAnsi="Verdana"/>
                      <w:sz w:val="16"/>
                      <w:szCs w:val="16"/>
                      <w:lang w:val="en-US"/>
                    </w:rPr>
                    <w:t>45</w:t>
                  </w:r>
                </w:p>
              </w:tc>
              <w:tc>
                <w:tcPr>
                  <w:tcW w:w="811" w:type="dxa"/>
                  <w:vAlign w:val="center"/>
                </w:tcPr>
                <w:p w:rsidR="001C1FDC" w:rsidRPr="002D529A" w:rsidRDefault="006E201D" w:rsidP="007558C2">
                  <w:pPr>
                    <w:jc w:val="center"/>
                    <w:rPr>
                      <w:rFonts w:ascii="Verdana" w:hAnsi="Verdana"/>
                      <w:sz w:val="16"/>
                      <w:szCs w:val="16"/>
                      <w:lang w:val="en-US"/>
                    </w:rPr>
                  </w:pPr>
                  <w:r>
                    <w:rPr>
                      <w:rFonts w:ascii="Verdana" w:hAnsi="Verdana"/>
                      <w:sz w:val="16"/>
                      <w:szCs w:val="16"/>
                      <w:lang w:val="en-US"/>
                    </w:rPr>
                    <w:t>49</w:t>
                  </w:r>
                </w:p>
              </w:tc>
              <w:tc>
                <w:tcPr>
                  <w:tcW w:w="822"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w:t>
                  </w:r>
                </w:p>
              </w:tc>
              <w:tc>
                <w:tcPr>
                  <w:tcW w:w="1664" w:type="dxa"/>
                  <w:vAlign w:val="center"/>
                </w:tcPr>
                <w:p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8,1991</w:t>
                  </w:r>
                </w:p>
              </w:tc>
            </w:tr>
            <w:tr w:rsidR="001C1FDC" w:rsidRPr="006E201D" w:rsidTr="000E23DD">
              <w:trPr>
                <w:trHeight w:hRule="exact" w:val="501"/>
              </w:trPr>
              <w:tc>
                <w:tcPr>
                  <w:tcW w:w="1297" w:type="dxa"/>
                  <w:vAlign w:val="center"/>
                </w:tcPr>
                <w:p w:rsidR="001C1FDC" w:rsidRPr="006E201D" w:rsidRDefault="001C1FDC" w:rsidP="009E79AB">
                  <w:pPr>
                    <w:jc w:val="center"/>
                    <w:rPr>
                      <w:rFonts w:ascii="Verdana" w:hAnsi="Verdana"/>
                      <w:sz w:val="16"/>
                      <w:szCs w:val="16"/>
                      <w:lang w:val="en-US"/>
                    </w:rPr>
                  </w:pPr>
                  <w:r w:rsidRPr="006E201D">
                    <w:rPr>
                      <w:rFonts w:ascii="Verdana" w:hAnsi="Verdana"/>
                      <w:sz w:val="16"/>
                      <w:szCs w:val="16"/>
                      <w:lang w:val="en-US"/>
                    </w:rPr>
                    <w:t>Acidity</w:t>
                  </w:r>
                </w:p>
              </w:tc>
              <w:tc>
                <w:tcPr>
                  <w:tcW w:w="825" w:type="dxa"/>
                  <w:vAlign w:val="center"/>
                </w:tcPr>
                <w:p w:rsidR="001C1FDC" w:rsidRPr="002D529A" w:rsidRDefault="001C1FDC" w:rsidP="007558C2">
                  <w:pPr>
                    <w:jc w:val="center"/>
                    <w:rPr>
                      <w:rFonts w:ascii="Verdana" w:hAnsi="Verdana"/>
                      <w:sz w:val="16"/>
                      <w:szCs w:val="16"/>
                      <w:lang w:val="en-US"/>
                    </w:rPr>
                  </w:pPr>
                </w:p>
              </w:tc>
              <w:tc>
                <w:tcPr>
                  <w:tcW w:w="737" w:type="dxa"/>
                  <w:vAlign w:val="center"/>
                </w:tcPr>
                <w:p w:rsidR="001C1FDC" w:rsidRPr="002D529A" w:rsidRDefault="006E201D" w:rsidP="007558C2">
                  <w:pPr>
                    <w:jc w:val="center"/>
                    <w:rPr>
                      <w:rFonts w:ascii="Verdana" w:hAnsi="Verdana"/>
                      <w:sz w:val="16"/>
                      <w:szCs w:val="16"/>
                      <w:lang w:val="en-US"/>
                    </w:rPr>
                  </w:pPr>
                  <w:r>
                    <w:rPr>
                      <w:rFonts w:ascii="Verdana" w:hAnsi="Verdana"/>
                      <w:sz w:val="16"/>
                      <w:szCs w:val="16"/>
                      <w:lang w:val="en-US"/>
                    </w:rPr>
                    <w:t>32.0</w:t>
                  </w:r>
                </w:p>
              </w:tc>
              <w:tc>
                <w:tcPr>
                  <w:tcW w:w="811" w:type="dxa"/>
                  <w:vAlign w:val="center"/>
                </w:tcPr>
                <w:p w:rsidR="001C1FDC" w:rsidRPr="002D529A" w:rsidRDefault="006E201D" w:rsidP="007558C2">
                  <w:pPr>
                    <w:jc w:val="center"/>
                    <w:rPr>
                      <w:rFonts w:ascii="Verdana" w:hAnsi="Verdana"/>
                      <w:sz w:val="16"/>
                      <w:szCs w:val="16"/>
                      <w:lang w:val="en-US"/>
                    </w:rPr>
                  </w:pPr>
                  <w:r>
                    <w:rPr>
                      <w:rFonts w:ascii="Verdana" w:hAnsi="Verdana"/>
                      <w:sz w:val="16"/>
                      <w:szCs w:val="16"/>
                      <w:lang w:val="en-US"/>
                    </w:rPr>
                    <w:t>38</w:t>
                  </w:r>
                </w:p>
              </w:tc>
              <w:tc>
                <w:tcPr>
                  <w:tcW w:w="822"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p/p</w:t>
                  </w:r>
                </w:p>
              </w:tc>
              <w:tc>
                <w:tcPr>
                  <w:tcW w:w="1664" w:type="dxa"/>
                  <w:vAlign w:val="center"/>
                </w:tcPr>
                <w:p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3,1996</w:t>
                  </w:r>
                </w:p>
              </w:tc>
            </w:tr>
            <w:tr w:rsidR="001C1FDC" w:rsidRPr="006E201D" w:rsidTr="000E23DD">
              <w:trPr>
                <w:trHeight w:hRule="exact" w:val="501"/>
              </w:trPr>
              <w:tc>
                <w:tcPr>
                  <w:tcW w:w="1297" w:type="dxa"/>
                  <w:vAlign w:val="center"/>
                </w:tcPr>
                <w:p w:rsidR="001C1FDC" w:rsidRPr="006E201D" w:rsidRDefault="006E201D" w:rsidP="009E79AB">
                  <w:pPr>
                    <w:jc w:val="center"/>
                    <w:rPr>
                      <w:rFonts w:ascii="Verdana" w:hAnsi="Verdana"/>
                      <w:sz w:val="16"/>
                      <w:szCs w:val="16"/>
                      <w:lang w:val="en-US"/>
                    </w:rPr>
                  </w:pPr>
                  <w:r w:rsidRPr="006E201D">
                    <w:rPr>
                      <w:rFonts w:ascii="Verdana" w:hAnsi="Verdana"/>
                      <w:sz w:val="16"/>
                      <w:szCs w:val="16"/>
                      <w:lang w:val="en-US"/>
                    </w:rPr>
                    <w:t>Color AB S 430 NM</w:t>
                  </w:r>
                </w:p>
              </w:tc>
              <w:tc>
                <w:tcPr>
                  <w:tcW w:w="825" w:type="dxa"/>
                  <w:vAlign w:val="center"/>
                </w:tcPr>
                <w:p w:rsidR="001C1FDC" w:rsidRPr="002D529A" w:rsidRDefault="001C1FDC" w:rsidP="007558C2">
                  <w:pPr>
                    <w:jc w:val="center"/>
                    <w:rPr>
                      <w:rFonts w:ascii="Verdana" w:hAnsi="Verdana"/>
                      <w:sz w:val="16"/>
                      <w:szCs w:val="16"/>
                      <w:lang w:val="en-US"/>
                    </w:rPr>
                  </w:pPr>
                </w:p>
              </w:tc>
              <w:tc>
                <w:tcPr>
                  <w:tcW w:w="737" w:type="dxa"/>
                  <w:vAlign w:val="center"/>
                </w:tcPr>
                <w:p w:rsidR="001C1FDC" w:rsidRPr="002D529A" w:rsidRDefault="001C1FDC" w:rsidP="007558C2">
                  <w:pPr>
                    <w:tabs>
                      <w:tab w:val="decimal" w:pos="12"/>
                    </w:tabs>
                    <w:rPr>
                      <w:rFonts w:ascii="Verdana" w:hAnsi="Verdana"/>
                      <w:sz w:val="16"/>
                      <w:szCs w:val="16"/>
                      <w:lang w:val="en-US"/>
                    </w:rPr>
                  </w:pPr>
                </w:p>
              </w:tc>
              <w:tc>
                <w:tcPr>
                  <w:tcW w:w="811" w:type="dxa"/>
                  <w:vAlign w:val="center"/>
                </w:tcPr>
                <w:p w:rsidR="001C1FDC" w:rsidRPr="002D529A" w:rsidRDefault="006E201D" w:rsidP="007558C2">
                  <w:pPr>
                    <w:tabs>
                      <w:tab w:val="decimal" w:pos="12"/>
                      <w:tab w:val="decimal" w:pos="417"/>
                    </w:tabs>
                    <w:jc w:val="center"/>
                    <w:rPr>
                      <w:rFonts w:ascii="Verdana" w:hAnsi="Verdana"/>
                      <w:sz w:val="16"/>
                      <w:szCs w:val="16"/>
                      <w:lang w:val="en-US"/>
                    </w:rPr>
                  </w:pPr>
                  <w:r>
                    <w:rPr>
                      <w:rFonts w:ascii="Verdana" w:hAnsi="Verdana"/>
                      <w:sz w:val="16"/>
                      <w:szCs w:val="16"/>
                      <w:lang w:val="en-US"/>
                    </w:rPr>
                    <w:t>0,900</w:t>
                  </w:r>
                </w:p>
              </w:tc>
              <w:tc>
                <w:tcPr>
                  <w:tcW w:w="822" w:type="dxa"/>
                  <w:vAlign w:val="center"/>
                </w:tcPr>
                <w:p w:rsidR="001C1FDC" w:rsidRPr="002D529A" w:rsidRDefault="001C1FDC" w:rsidP="006E201D">
                  <w:pPr>
                    <w:rPr>
                      <w:rFonts w:ascii="Verdana" w:hAnsi="Verdana"/>
                      <w:sz w:val="16"/>
                      <w:szCs w:val="16"/>
                      <w:lang w:val="en-US"/>
                    </w:rPr>
                  </w:pPr>
                  <w:r w:rsidRPr="002D529A">
                    <w:rPr>
                      <w:rFonts w:ascii="Verdana" w:hAnsi="Verdana"/>
                      <w:sz w:val="16"/>
                      <w:szCs w:val="16"/>
                      <w:lang w:val="en-US"/>
                    </w:rPr>
                    <w:t>l</w:t>
                  </w:r>
                </w:p>
              </w:tc>
              <w:tc>
                <w:tcPr>
                  <w:tcW w:w="1664" w:type="dxa"/>
                  <w:vAlign w:val="center"/>
                </w:tcPr>
                <w:p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Internal method</w:t>
                  </w:r>
                </w:p>
              </w:tc>
            </w:tr>
            <w:tr w:rsidR="006E201D" w:rsidRPr="006E201D" w:rsidTr="000E23DD">
              <w:trPr>
                <w:trHeight w:hRule="exact" w:val="501"/>
              </w:trPr>
              <w:tc>
                <w:tcPr>
                  <w:tcW w:w="1297" w:type="dxa"/>
                  <w:vAlign w:val="center"/>
                </w:tcPr>
                <w:p w:rsidR="006E201D" w:rsidRPr="006E201D" w:rsidRDefault="006E201D" w:rsidP="001C1FDC">
                  <w:pPr>
                    <w:jc w:val="center"/>
                    <w:rPr>
                      <w:rFonts w:ascii="Verdana" w:hAnsi="Verdana"/>
                      <w:sz w:val="16"/>
                      <w:szCs w:val="16"/>
                      <w:lang w:val="en-US"/>
                    </w:rPr>
                  </w:pPr>
                  <w:r w:rsidRPr="006E201D">
                    <w:rPr>
                      <w:rFonts w:ascii="Verdana" w:hAnsi="Verdana"/>
                      <w:sz w:val="16"/>
                      <w:szCs w:val="16"/>
                      <w:lang w:val="en-US"/>
                    </w:rPr>
                    <w:t>T</w:t>
                  </w:r>
                  <w:r>
                    <w:rPr>
                      <w:rFonts w:ascii="Verdana" w:hAnsi="Verdana"/>
                      <w:sz w:val="16"/>
                      <w:szCs w:val="16"/>
                      <w:lang w:val="en-US"/>
                    </w:rPr>
                    <w:t>%660NM</w:t>
                  </w:r>
                </w:p>
              </w:tc>
              <w:tc>
                <w:tcPr>
                  <w:tcW w:w="825" w:type="dxa"/>
                  <w:vAlign w:val="center"/>
                </w:tcPr>
                <w:p w:rsidR="006E201D" w:rsidRPr="002D529A" w:rsidRDefault="006E201D" w:rsidP="007558C2">
                  <w:pPr>
                    <w:jc w:val="center"/>
                    <w:rPr>
                      <w:rFonts w:ascii="Verdana" w:hAnsi="Verdana"/>
                      <w:sz w:val="16"/>
                      <w:szCs w:val="16"/>
                      <w:lang w:val="en-US"/>
                    </w:rPr>
                  </w:pPr>
                </w:p>
              </w:tc>
              <w:tc>
                <w:tcPr>
                  <w:tcW w:w="737" w:type="dxa"/>
                  <w:vAlign w:val="center"/>
                </w:tcPr>
                <w:p w:rsidR="006E201D" w:rsidRPr="006E201D" w:rsidRDefault="006E201D" w:rsidP="007558C2">
                  <w:pPr>
                    <w:tabs>
                      <w:tab w:val="decimal" w:pos="12"/>
                    </w:tabs>
                    <w:jc w:val="center"/>
                    <w:rPr>
                      <w:rFonts w:ascii="Verdana" w:hAnsi="Verdana"/>
                      <w:sz w:val="14"/>
                      <w:szCs w:val="16"/>
                      <w:lang w:val="en-US"/>
                    </w:rPr>
                  </w:pPr>
                  <w:r>
                    <w:rPr>
                      <w:rFonts w:ascii="Verdana" w:hAnsi="Verdana"/>
                      <w:sz w:val="14"/>
                      <w:szCs w:val="16"/>
                      <w:lang w:val="en-US"/>
                    </w:rPr>
                    <w:t>&gt;95</w:t>
                  </w:r>
                </w:p>
              </w:tc>
              <w:tc>
                <w:tcPr>
                  <w:tcW w:w="811" w:type="dxa"/>
                  <w:vAlign w:val="center"/>
                </w:tcPr>
                <w:p w:rsidR="006E201D" w:rsidRPr="002D529A" w:rsidRDefault="006E201D" w:rsidP="007558C2">
                  <w:pPr>
                    <w:tabs>
                      <w:tab w:val="decimal" w:pos="12"/>
                      <w:tab w:val="decimal" w:pos="417"/>
                    </w:tabs>
                    <w:jc w:val="center"/>
                    <w:rPr>
                      <w:rFonts w:ascii="Verdana" w:hAnsi="Verdana"/>
                      <w:sz w:val="16"/>
                      <w:szCs w:val="16"/>
                      <w:lang w:val="en-US"/>
                    </w:rPr>
                  </w:pPr>
                </w:p>
              </w:tc>
              <w:tc>
                <w:tcPr>
                  <w:tcW w:w="822" w:type="dxa"/>
                  <w:vAlign w:val="center"/>
                </w:tcPr>
                <w:p w:rsidR="006E201D" w:rsidRPr="002D529A" w:rsidRDefault="006E201D" w:rsidP="007558C2">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rsidR="006E201D" w:rsidRPr="002D529A" w:rsidRDefault="006E201D" w:rsidP="00DE1C8A">
                  <w:pPr>
                    <w:snapToGrid w:val="0"/>
                    <w:jc w:val="center"/>
                    <w:rPr>
                      <w:rFonts w:ascii="Verdana" w:hAnsi="Verdana"/>
                      <w:sz w:val="16"/>
                      <w:szCs w:val="16"/>
                      <w:lang w:val="en-US"/>
                    </w:rPr>
                  </w:pPr>
                  <w:r w:rsidRPr="002D529A">
                    <w:rPr>
                      <w:rFonts w:ascii="Verdana" w:hAnsi="Verdana"/>
                      <w:sz w:val="16"/>
                      <w:szCs w:val="16"/>
                      <w:lang w:val="en-US"/>
                    </w:rPr>
                    <w:t>Internal method</w:t>
                  </w:r>
                </w:p>
              </w:tc>
            </w:tr>
          </w:tbl>
          <w:p w:rsidR="003F1487" w:rsidRPr="00F635D9" w:rsidRDefault="00F6263E" w:rsidP="006E201D">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1279DC" w:rsidRPr="006B41E8" w:rsidTr="00222D61">
              <w:trPr>
                <w:trHeight w:hRule="exact" w:val="680"/>
                <w:tblHeader/>
              </w:trPr>
              <w:tc>
                <w:tcPr>
                  <w:tcW w:w="1303" w:type="dxa"/>
                  <w:vAlign w:val="center"/>
                </w:tcPr>
                <w:p w:rsidR="001279DC" w:rsidRPr="00A900EF" w:rsidRDefault="001279DC" w:rsidP="001279DC">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1279DC" w:rsidRDefault="001279DC" w:rsidP="001279DC">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1279DC" w:rsidRPr="006B41E8" w:rsidTr="00222D61">
              <w:trPr>
                <w:trHeight w:hRule="exact" w:val="680"/>
                <w:tblHeader/>
              </w:trPr>
              <w:tc>
                <w:tcPr>
                  <w:tcW w:w="1303" w:type="dxa"/>
                  <w:vAlign w:val="center"/>
                </w:tcPr>
                <w:p w:rsidR="001279DC" w:rsidRPr="00A900EF" w:rsidRDefault="001279DC" w:rsidP="001279DC">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1279DC" w:rsidRDefault="001279DC" w:rsidP="001279DC">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1279DC" w:rsidRPr="006B41E8" w:rsidTr="00222D61">
              <w:trPr>
                <w:trHeight w:hRule="exact" w:val="680"/>
                <w:tblHeader/>
              </w:trPr>
              <w:tc>
                <w:tcPr>
                  <w:tcW w:w="1303" w:type="dxa"/>
                  <w:vAlign w:val="center"/>
                </w:tcPr>
                <w:p w:rsidR="001279DC" w:rsidRPr="00A900EF" w:rsidRDefault="001279DC" w:rsidP="001279DC">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1279DC" w:rsidRDefault="001279DC" w:rsidP="001279DC">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1279DC" w:rsidRPr="006B41E8" w:rsidTr="00222D61">
              <w:trPr>
                <w:trHeight w:hRule="exact" w:val="680"/>
                <w:tblHeader/>
              </w:trPr>
              <w:tc>
                <w:tcPr>
                  <w:tcW w:w="1303" w:type="dxa"/>
                  <w:vAlign w:val="center"/>
                </w:tcPr>
                <w:p w:rsidR="001279DC" w:rsidRPr="00A900EF" w:rsidRDefault="001279DC" w:rsidP="001279DC">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1279DC" w:rsidRDefault="001279DC" w:rsidP="001279DC">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1279DC" w:rsidRPr="006B41E8" w:rsidTr="00222D61">
              <w:trPr>
                <w:trHeight w:hRule="exact" w:val="680"/>
                <w:tblHeader/>
              </w:trPr>
              <w:tc>
                <w:tcPr>
                  <w:tcW w:w="1303" w:type="dxa"/>
                  <w:vAlign w:val="center"/>
                </w:tcPr>
                <w:p w:rsidR="001279DC" w:rsidRPr="00A900EF" w:rsidRDefault="001279DC" w:rsidP="001279DC">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1279DC" w:rsidRDefault="001279DC" w:rsidP="001279DC">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1279DC" w:rsidRPr="006B41E8" w:rsidTr="00222D61">
              <w:trPr>
                <w:trHeight w:hRule="exact" w:val="680"/>
                <w:tblHeader/>
              </w:trPr>
              <w:tc>
                <w:tcPr>
                  <w:tcW w:w="1303" w:type="dxa"/>
                  <w:vAlign w:val="center"/>
                </w:tcPr>
                <w:p w:rsidR="001279DC" w:rsidRPr="00A900EF" w:rsidRDefault="001279DC" w:rsidP="001279DC">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1279DC" w:rsidRPr="00A900EF" w:rsidRDefault="001279DC" w:rsidP="001279DC">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1279DC" w:rsidRDefault="001279DC" w:rsidP="001279DC">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Liquid</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B41E8"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B85464" w:rsidRPr="002C594E" w:rsidRDefault="00B85464" w:rsidP="00B8546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B85464" w:rsidRPr="002C594E" w:rsidRDefault="00B85464" w:rsidP="00B85464">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B85464" w:rsidRPr="002C594E" w:rsidRDefault="00B85464" w:rsidP="00B8546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B85464" w:rsidRPr="002C594E" w:rsidRDefault="00B85464" w:rsidP="00B85464">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B85464" w:rsidRPr="002C594E" w:rsidRDefault="00B85464" w:rsidP="00B85464">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B85464" w:rsidRPr="002C594E" w:rsidRDefault="00B85464" w:rsidP="00B85464">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B85464" w:rsidRPr="002C594E" w:rsidRDefault="00B85464" w:rsidP="00B85464">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B85464" w:rsidRPr="002C594E" w:rsidRDefault="00B85464" w:rsidP="00B85464">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B85464" w:rsidRPr="002C594E" w:rsidRDefault="00B85464" w:rsidP="00B8546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B85464" w:rsidRPr="002C594E" w:rsidRDefault="00B85464" w:rsidP="00B8546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B85464" w:rsidRPr="002C594E" w:rsidRDefault="00B85464" w:rsidP="00B8546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B85464" w:rsidP="00B8546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6B41E8"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7806C1" w:rsidRDefault="005D6FC3" w:rsidP="00D26255">
            <w:pPr>
              <w:spacing w:before="120"/>
              <w:jc w:val="center"/>
              <w:rPr>
                <w:rFonts w:ascii="Verdana" w:hAnsi="Verdana"/>
                <w:lang w:val="en-US"/>
              </w:rPr>
            </w:pPr>
            <w:r w:rsidRPr="002C594E">
              <w:rPr>
                <w:rFonts w:ascii="Verdana" w:hAnsi="Verdana"/>
                <w:lang w:val="en-US"/>
              </w:rPr>
              <w:tab/>
            </w:r>
            <w:r w:rsidR="00AF6D33" w:rsidRPr="002D529A">
              <w:rPr>
                <w:rFonts w:ascii="Verdana" w:hAnsi="Verdana"/>
                <w:lang w:val="en-US"/>
              </w:rPr>
              <w:t>D 09.01 01 –</w:t>
            </w:r>
            <w:r w:rsidR="00950707">
              <w:rPr>
                <w:rFonts w:ascii="Verdana" w:hAnsi="Verdana"/>
                <w:lang w:val="en-US"/>
              </w:rPr>
              <w:t xml:space="preserve"> D. 09.01 07 – D 09.01.14</w:t>
            </w: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8D68FC" w:rsidRPr="00AF6D33" w:rsidRDefault="00950707" w:rsidP="00AF6D33">
            <w:pPr>
              <w:pStyle w:val="PreformattatoHTML"/>
              <w:shd w:val="clear" w:color="auto" w:fill="FFFFFF"/>
              <w:jc w:val="center"/>
              <w:rPr>
                <w:rFonts w:ascii="Verdana" w:hAnsi="Verdana"/>
                <w:color w:val="212121"/>
                <w:lang w:val="en-US" w:eastAsia="it-IT"/>
              </w:rPr>
            </w:pPr>
            <w:r w:rsidRPr="00505658">
              <w:rPr>
                <w:rFonts w:ascii="Verdana" w:hAnsi="Verdana"/>
                <w:lang w:val="en-US"/>
              </w:rPr>
              <w:t>Receiving Citrus Fruit and Unloading – Washing – Selection and Calibration – Juice Extraction – Refining –preheating</w:t>
            </w:r>
            <w:r w:rsidRPr="00505658">
              <w:rPr>
                <w:rFonts w:ascii="inherit" w:hAnsi="inherit"/>
                <w:color w:val="212121"/>
                <w:lang w:val="en-US" w:eastAsia="it-IT"/>
              </w:rPr>
              <w:t xml:space="preserve"> – </w:t>
            </w:r>
            <w:r w:rsidRPr="00505658">
              <w:rPr>
                <w:rFonts w:ascii="Verdana" w:hAnsi="Verdana"/>
                <w:color w:val="212121"/>
                <w:lang w:val="en-US" w:eastAsia="it-IT"/>
              </w:rPr>
              <w:t xml:space="preserve">Refining – Temporary storage – preheating - Centrifugation - </w:t>
            </w:r>
            <w:r>
              <w:rPr>
                <w:rFonts w:ascii="Verdana" w:hAnsi="Verdana"/>
                <w:lang w:val="en-US"/>
              </w:rPr>
              <w:t>depectini</w:t>
            </w:r>
            <w:r w:rsidRPr="00505658">
              <w:rPr>
                <w:rFonts w:ascii="Verdana" w:hAnsi="Verdana"/>
                <w:lang w:val="en-US"/>
              </w:rPr>
              <w:t xml:space="preserve">zation – vacuum filtration – filtration pressure - Sending to the Finished Products Department – temporary storage – filtration in cellulose panels – </w:t>
            </w:r>
            <w:r w:rsidRPr="00505658">
              <w:rPr>
                <w:rFonts w:ascii="Verdana" w:hAnsi="Verdana"/>
                <w:lang w:val="en-US"/>
              </w:rPr>
              <w:lastRenderedPageBreak/>
              <w:t>temporary storage - Pasteurization – Concentration - Refrigeration – Filtration</w:t>
            </w:r>
            <w:r w:rsidRPr="002D529A">
              <w:rPr>
                <w:rFonts w:ascii="Verdana" w:hAnsi="Verdana"/>
                <w:lang w:val="en-US"/>
              </w:rPr>
              <w:t xml:space="preserve"> </w:t>
            </w:r>
            <w:r>
              <w:rPr>
                <w:rFonts w:ascii="Verdana" w:hAnsi="Verdana"/>
                <w:lang w:val="en-US"/>
              </w:rPr>
              <w:br/>
            </w:r>
            <w:r w:rsidRPr="001B315B">
              <w:rPr>
                <w:rFonts w:ascii="Verdana" w:hAnsi="Verdana"/>
                <w:lang w:val="en-US"/>
              </w:rPr>
              <w:t>Packing – Freezing – Storage – Loading on the truck</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6B41E8"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C45ED0"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C45ED0">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6B41E8"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6B41E8"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6B41E8"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5D18A1">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5D18A1" w:rsidP="00583DB6">
                  <w:pPr>
                    <w:spacing w:before="120"/>
                    <w:rPr>
                      <w:rFonts w:ascii="Verdana" w:hAnsi="Verdana"/>
                      <w:sz w:val="16"/>
                      <w:szCs w:val="16"/>
                      <w:lang w:val="en-US"/>
                    </w:rPr>
                  </w:pPr>
                  <w:r>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6B41E8"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6B41E8"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B41E8"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5D18A1">
              <w:rPr>
                <w:rFonts w:ascii="Verdana" w:hAnsi="Verdana"/>
                <w:lang w:val="en-US"/>
              </w:rPr>
              <w:t xml:space="preserve"> of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B41E8"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B41E8"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928" w:rsidRDefault="007D5928">
      <w:r>
        <w:separator/>
      </w:r>
    </w:p>
  </w:endnote>
  <w:endnote w:type="continuationSeparator" w:id="0">
    <w:p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76C8" w:rsidRDefault="003A76C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6B41E8" w:rsidRPr="001E1265" w:rsidTr="000F39FE">
      <w:tc>
        <w:tcPr>
          <w:tcW w:w="567" w:type="dxa"/>
          <w:tcBorders>
            <w:top w:val="single" w:sz="4" w:space="0" w:color="000000"/>
            <w:left w:val="single" w:sz="4" w:space="0" w:color="000000"/>
            <w:bottom w:val="single" w:sz="4" w:space="0" w:color="000000"/>
          </w:tcBorders>
          <w:vAlign w:val="center"/>
        </w:tcPr>
        <w:p w:rsidR="006B41E8" w:rsidRDefault="006B41E8" w:rsidP="006B41E8">
          <w:pPr>
            <w:pStyle w:val="Pidipagina"/>
            <w:snapToGrid w:val="0"/>
            <w:jc w:val="center"/>
            <w:rPr>
              <w:rFonts w:ascii="Verdana" w:hAnsi="Verdana"/>
              <w:sz w:val="16"/>
              <w:szCs w:val="16"/>
            </w:rPr>
          </w:pPr>
          <w:r>
            <w:rPr>
              <w:rFonts w:ascii="Verdana" w:hAnsi="Verdana"/>
              <w:sz w:val="16"/>
              <w:szCs w:val="16"/>
            </w:rPr>
            <w:t>9</w:t>
          </w:r>
        </w:p>
      </w:tc>
      <w:tc>
        <w:tcPr>
          <w:tcW w:w="1560" w:type="dxa"/>
          <w:tcBorders>
            <w:top w:val="single" w:sz="4" w:space="0" w:color="000000"/>
            <w:left w:val="single" w:sz="4" w:space="0" w:color="000000"/>
            <w:bottom w:val="single" w:sz="4" w:space="0" w:color="000000"/>
            <w:right w:val="nil"/>
          </w:tcBorders>
          <w:vAlign w:val="center"/>
        </w:tcPr>
        <w:p w:rsidR="006B41E8" w:rsidRDefault="006B41E8" w:rsidP="006B41E8">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6B41E8" w:rsidRDefault="006B41E8" w:rsidP="006B41E8">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3A76C8" w:rsidRDefault="003A76C8" w:rsidP="003A76C8">
          <w:pPr>
            <w:pStyle w:val="Pidipagina"/>
            <w:snapToGrid w:val="0"/>
            <w:jc w:val="center"/>
            <w:rPr>
              <w:rFonts w:ascii="Verdana" w:hAnsi="Verdana"/>
              <w:sz w:val="16"/>
              <w:szCs w:val="16"/>
              <w:lang w:val="en-US"/>
            </w:rPr>
          </w:pPr>
          <w:r w:rsidRPr="003A76C8">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6B41E8" w:rsidRDefault="006B41E8" w:rsidP="006B41E8">
          <w:pPr>
            <w:pStyle w:val="Pidipagina"/>
            <w:snapToGrid w:val="0"/>
            <w:jc w:val="center"/>
            <w:rPr>
              <w:rFonts w:ascii="Verdana" w:hAnsi="Verdana"/>
              <w:sz w:val="16"/>
              <w:szCs w:val="16"/>
              <w:lang w:val="en-US"/>
            </w:rPr>
          </w:pPr>
          <w:r>
            <w:rPr>
              <w:rFonts w:ascii="Verdana" w:hAnsi="Verdana"/>
              <w:sz w:val="16"/>
              <w:szCs w:val="16"/>
              <w:lang w:val="en-US"/>
            </w:rPr>
            <w:t>RIZZO</w:t>
          </w:r>
        </w:p>
        <w:p w:rsidR="006B41E8" w:rsidRDefault="006B41E8" w:rsidP="006B41E8">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326D49" w:rsidRPr="001E1265" w:rsidTr="00CF0FA3">
      <w:tc>
        <w:tcPr>
          <w:tcW w:w="567" w:type="dxa"/>
          <w:tcBorders>
            <w:top w:val="single" w:sz="4" w:space="0" w:color="000000"/>
            <w:left w:val="single" w:sz="4" w:space="0" w:color="000000"/>
            <w:bottom w:val="single" w:sz="4" w:space="0" w:color="000000"/>
          </w:tcBorders>
          <w:vAlign w:val="center"/>
        </w:tcPr>
        <w:p w:rsidR="00326D49" w:rsidRPr="001E1265" w:rsidRDefault="00326D4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326D49" w:rsidRDefault="00326D4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326D49" w:rsidRDefault="00326D4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326D49" w:rsidRDefault="00326D4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326D49" w:rsidRDefault="00326D4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32433D" w:rsidRPr="00CF0FA3">
      <w:rPr>
        <w:rFonts w:ascii="Verdana" w:hAnsi="Verdana"/>
        <w:sz w:val="16"/>
        <w:szCs w:val="16"/>
      </w:rPr>
      <w:fldChar w:fldCharType="begin"/>
    </w:r>
    <w:r w:rsidRPr="00CF0FA3">
      <w:rPr>
        <w:rFonts w:ascii="Verdana" w:hAnsi="Verdana"/>
        <w:sz w:val="16"/>
        <w:szCs w:val="16"/>
      </w:rPr>
      <w:instrText xml:space="preserve"> PAGE   \* MERGEFORMAT </w:instrText>
    </w:r>
    <w:r w:rsidR="0032433D" w:rsidRPr="00CF0FA3">
      <w:rPr>
        <w:rFonts w:ascii="Verdana" w:hAnsi="Verdana"/>
        <w:sz w:val="16"/>
        <w:szCs w:val="16"/>
      </w:rPr>
      <w:fldChar w:fldCharType="separate"/>
    </w:r>
    <w:r w:rsidR="00326D49">
      <w:rPr>
        <w:rFonts w:ascii="Verdana" w:hAnsi="Verdana"/>
        <w:noProof/>
        <w:sz w:val="16"/>
        <w:szCs w:val="16"/>
      </w:rPr>
      <w:t>1</w:t>
    </w:r>
    <w:r w:rsidR="0032433D"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928" w:rsidRDefault="007D5928">
      <w:r>
        <w:separator/>
      </w:r>
    </w:p>
  </w:footnote>
  <w:footnote w:type="continuationSeparator" w:id="0">
    <w:p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76C8" w:rsidRDefault="003A76C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rsidTr="00326D49">
      <w:trPr>
        <w:trHeight w:val="838"/>
      </w:trPr>
      <w:tc>
        <w:tcPr>
          <w:tcW w:w="2836"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3343C9">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343C9">
            <w:rPr>
              <w:rFonts w:ascii="Verdana" w:hAnsi="Verdana"/>
              <w:b/>
              <w:bCs/>
              <w:sz w:val="24"/>
              <w:szCs w:val="24"/>
            </w:rPr>
            <w:t>83</w:t>
          </w:r>
          <w:r w:rsidR="00E8335F" w:rsidRPr="00A37DFF">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32433D" w:rsidRPr="004A3161">
            <w:rPr>
              <w:rFonts w:ascii="Verdana" w:hAnsi="Verdana"/>
              <w:bCs/>
              <w:sz w:val="24"/>
              <w:szCs w:val="24"/>
            </w:rPr>
            <w:fldChar w:fldCharType="begin"/>
          </w:r>
          <w:r w:rsidRPr="004A3161">
            <w:rPr>
              <w:rFonts w:ascii="Verdana" w:hAnsi="Verdana"/>
              <w:bCs/>
              <w:sz w:val="24"/>
              <w:szCs w:val="24"/>
            </w:rPr>
            <w:instrText xml:space="preserve"> PAGE </w:instrText>
          </w:r>
          <w:r w:rsidR="0032433D" w:rsidRPr="004A3161">
            <w:rPr>
              <w:rFonts w:ascii="Verdana" w:hAnsi="Verdana"/>
              <w:bCs/>
              <w:sz w:val="24"/>
              <w:szCs w:val="24"/>
            </w:rPr>
            <w:fldChar w:fldCharType="separate"/>
          </w:r>
          <w:r>
            <w:rPr>
              <w:rFonts w:ascii="Verdana" w:hAnsi="Verdana"/>
              <w:bCs/>
              <w:noProof/>
              <w:sz w:val="24"/>
              <w:szCs w:val="24"/>
            </w:rPr>
            <w:t>1</w:t>
          </w:r>
          <w:r w:rsidR="0032433D"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083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279DC"/>
    <w:rsid w:val="00137981"/>
    <w:rsid w:val="00145FD8"/>
    <w:rsid w:val="00146651"/>
    <w:rsid w:val="00151C7D"/>
    <w:rsid w:val="00155306"/>
    <w:rsid w:val="00163F15"/>
    <w:rsid w:val="00172D78"/>
    <w:rsid w:val="0017350C"/>
    <w:rsid w:val="00176BCD"/>
    <w:rsid w:val="00182BA9"/>
    <w:rsid w:val="00186FC8"/>
    <w:rsid w:val="00187C00"/>
    <w:rsid w:val="001B1240"/>
    <w:rsid w:val="001B315B"/>
    <w:rsid w:val="001C1798"/>
    <w:rsid w:val="001C1FDC"/>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2433D"/>
    <w:rsid w:val="00326D49"/>
    <w:rsid w:val="003343C9"/>
    <w:rsid w:val="0033494F"/>
    <w:rsid w:val="00346252"/>
    <w:rsid w:val="00355740"/>
    <w:rsid w:val="00357954"/>
    <w:rsid w:val="003649FE"/>
    <w:rsid w:val="003743E6"/>
    <w:rsid w:val="0038212D"/>
    <w:rsid w:val="003924BA"/>
    <w:rsid w:val="00393A7B"/>
    <w:rsid w:val="00394C48"/>
    <w:rsid w:val="0039509E"/>
    <w:rsid w:val="003A086E"/>
    <w:rsid w:val="003A2B72"/>
    <w:rsid w:val="003A76C8"/>
    <w:rsid w:val="003B0093"/>
    <w:rsid w:val="003B7B4A"/>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E3FF4"/>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8A1"/>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B41E8"/>
    <w:rsid w:val="006C12D1"/>
    <w:rsid w:val="006D24CE"/>
    <w:rsid w:val="006D41CE"/>
    <w:rsid w:val="006D6A3C"/>
    <w:rsid w:val="006D7B0F"/>
    <w:rsid w:val="006E17BB"/>
    <w:rsid w:val="006E201D"/>
    <w:rsid w:val="006E4DD6"/>
    <w:rsid w:val="0070077A"/>
    <w:rsid w:val="00704194"/>
    <w:rsid w:val="0072245C"/>
    <w:rsid w:val="00723EFE"/>
    <w:rsid w:val="00723F07"/>
    <w:rsid w:val="007326DF"/>
    <w:rsid w:val="00733EC4"/>
    <w:rsid w:val="00734DF0"/>
    <w:rsid w:val="00741F01"/>
    <w:rsid w:val="007506EF"/>
    <w:rsid w:val="00751E05"/>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6ABB"/>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0707"/>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4B14"/>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3991"/>
    <w:rsid w:val="00B15264"/>
    <w:rsid w:val="00B2258A"/>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85464"/>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A304A"/>
    <w:rsid w:val="00CB5761"/>
    <w:rsid w:val="00CC363C"/>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67B7"/>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1CD1"/>
    <w:rsid w:val="00E73CA1"/>
    <w:rsid w:val="00E75A58"/>
    <w:rsid w:val="00E77A6E"/>
    <w:rsid w:val="00E8335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0833"/>
    <o:shapelayout v:ext="edit">
      <o:idmap v:ext="edit" data="1"/>
    </o:shapelayout>
  </w:shapeDefaults>
  <w:decimalSymbol w:val=","/>
  <w:listSeparator w:val=";"/>
  <w14:docId w14:val="357EB6E5"/>
  <w15:docId w15:val="{479099DC-2724-4F21-928F-F60255044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485F3C-5BDD-4C98-86C8-BA3D334AD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1898</Words>
  <Characters>10823</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33</cp:revision>
  <cp:lastPrinted>2016-03-23T17:25:00Z</cp:lastPrinted>
  <dcterms:created xsi:type="dcterms:W3CDTF">2016-04-01T08:57:00Z</dcterms:created>
  <dcterms:modified xsi:type="dcterms:W3CDTF">2022-01-17T16:43:00Z</dcterms:modified>
  <cp:category>Ufficio Qualità</cp:category>
  <cp:contentStatus>Rev. 2</cp:contentStatus>
</cp:coreProperties>
</file>