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6379"/>
        <w:gridCol w:w="2268"/>
      </w:tblGrid>
      <w:tr w:rsidR="009012E3" w:rsidRPr="00E2345F" w14:paraId="0F55F144" w14:textId="77777777" w:rsidTr="00F62EC2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109195FB" w14:textId="77777777" w:rsidR="009012E3" w:rsidRPr="00E2345F" w:rsidRDefault="009012E3" w:rsidP="00F62EC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2345F">
              <w:rPr>
                <w:rFonts w:asciiTheme="minorHAnsi" w:hAnsiTheme="minorHAnsi" w:cstheme="minorHAnsi"/>
                <w:b/>
                <w:sz w:val="22"/>
                <w:szCs w:val="22"/>
              </w:rPr>
              <w:t>CODICE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C3380F2" w14:textId="77777777" w:rsidR="009012E3" w:rsidRPr="00E2345F" w:rsidRDefault="009012E3" w:rsidP="00F62EC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2345F">
              <w:rPr>
                <w:rFonts w:asciiTheme="minorHAnsi" w:hAnsiTheme="minorHAnsi" w:cstheme="minorHAnsi"/>
                <w:b/>
                <w:sz w:val="22"/>
                <w:szCs w:val="22"/>
              </w:rPr>
              <w:t>DESCRIZIONE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EE697B0" w14:textId="77777777" w:rsidR="009012E3" w:rsidRPr="00E2345F" w:rsidRDefault="009012E3" w:rsidP="00F62EC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2345F">
              <w:rPr>
                <w:rFonts w:asciiTheme="minorHAnsi" w:hAnsiTheme="minorHAnsi" w:cstheme="minorHAnsi"/>
                <w:b/>
                <w:sz w:val="22"/>
                <w:szCs w:val="22"/>
              </w:rPr>
              <w:t>DATA</w:t>
            </w:r>
          </w:p>
        </w:tc>
      </w:tr>
      <w:tr w:rsidR="009012E3" w:rsidRPr="00E2345F" w14:paraId="268B7122" w14:textId="77777777" w:rsidTr="00F62EC2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6F156543" w14:textId="5CC1F224" w:rsidR="009012E3" w:rsidRPr="00E2345F" w:rsidRDefault="00ED6DF2" w:rsidP="008530F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D 10.</w:t>
            </w:r>
            <w:r w:rsidR="008530FC" w:rsidRPr="00E2345F">
              <w:rPr>
                <w:rFonts w:asciiTheme="minorHAnsi" w:hAnsiTheme="minorHAnsi" w:cstheme="minorHAnsi"/>
                <w:sz w:val="22"/>
                <w:szCs w:val="22"/>
              </w:rPr>
              <w:t>12</w:t>
            </w:r>
            <w:r w:rsidR="000B426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2DAB7F3" w14:textId="77777777" w:rsidR="009012E3" w:rsidRPr="00E2345F" w:rsidRDefault="00A6323D" w:rsidP="008530F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 xml:space="preserve">Determinazione </w:t>
            </w:r>
            <w:r w:rsidR="008530FC" w:rsidRPr="00E2345F">
              <w:rPr>
                <w:rFonts w:asciiTheme="minorHAnsi" w:hAnsiTheme="minorHAnsi" w:cstheme="minorHAnsi"/>
                <w:sz w:val="22"/>
                <w:szCs w:val="22"/>
              </w:rPr>
              <w:t>dell’azoto ammoniacale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BCF9B73" w14:textId="74B0EB25" w:rsidR="009012E3" w:rsidRPr="00E2345F" w:rsidRDefault="00E2345F" w:rsidP="008530F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05</w:t>
            </w:r>
            <w:r w:rsidR="003742B7" w:rsidRPr="00E2345F">
              <w:rPr>
                <w:rFonts w:asciiTheme="minorHAnsi" w:hAnsiTheme="minorHAnsi" w:cstheme="minorHAnsi"/>
                <w:sz w:val="22"/>
                <w:szCs w:val="22"/>
              </w:rPr>
              <w:t>/0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="003742B7" w:rsidRPr="00E2345F">
              <w:rPr>
                <w:rFonts w:asciiTheme="minorHAnsi" w:hAnsiTheme="minorHAnsi" w:cstheme="minorHAnsi"/>
                <w:sz w:val="22"/>
                <w:szCs w:val="22"/>
              </w:rPr>
              <w:t>/202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</w:tr>
      <w:tr w:rsidR="00E2345F" w:rsidRPr="00E2345F" w14:paraId="33498450" w14:textId="77777777" w:rsidTr="00E87C00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4E7FDD79" w14:textId="3BEF2343" w:rsidR="00E2345F" w:rsidRPr="00E2345F" w:rsidRDefault="00E2345F" w:rsidP="00E2345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D 10.12</w:t>
            </w:r>
            <w:r w:rsidR="000B426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02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A6046AC" w14:textId="77777777" w:rsidR="00E2345F" w:rsidRPr="00E2345F" w:rsidRDefault="00E2345F" w:rsidP="00E2345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Determinazione dell’odore</w:t>
            </w:r>
          </w:p>
        </w:tc>
        <w:tc>
          <w:tcPr>
            <w:tcW w:w="2268" w:type="dxa"/>
            <w:shd w:val="clear" w:color="auto" w:fill="auto"/>
          </w:tcPr>
          <w:p w14:paraId="7A83F48B" w14:textId="6CA70978" w:rsidR="00E2345F" w:rsidRPr="00E2345F" w:rsidRDefault="00E2345F" w:rsidP="00E2345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A589F">
              <w:rPr>
                <w:rFonts w:asciiTheme="minorHAnsi" w:hAnsiTheme="minorHAnsi" w:cstheme="minorHAnsi"/>
                <w:sz w:val="22"/>
                <w:szCs w:val="22"/>
              </w:rPr>
              <w:t>05/06/2023</w:t>
            </w:r>
          </w:p>
        </w:tc>
      </w:tr>
      <w:tr w:rsidR="00E2345F" w:rsidRPr="00E2345F" w14:paraId="50BAE46F" w14:textId="77777777" w:rsidTr="00E87C00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2665C8CE" w14:textId="109C87F9" w:rsidR="00E2345F" w:rsidRPr="00E2345F" w:rsidRDefault="00E2345F" w:rsidP="00E2345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D 10.12</w:t>
            </w:r>
            <w:r w:rsidR="000B426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03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9D55536" w14:textId="77777777" w:rsidR="00E2345F" w:rsidRPr="00E2345F" w:rsidRDefault="00E2345F" w:rsidP="00E2345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Determinazione del ferro</w:t>
            </w:r>
          </w:p>
        </w:tc>
        <w:tc>
          <w:tcPr>
            <w:tcW w:w="2268" w:type="dxa"/>
            <w:shd w:val="clear" w:color="auto" w:fill="auto"/>
          </w:tcPr>
          <w:p w14:paraId="7832D24E" w14:textId="6600E949" w:rsidR="00E2345F" w:rsidRPr="00E2345F" w:rsidRDefault="00E2345F" w:rsidP="00E2345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A589F">
              <w:rPr>
                <w:rFonts w:asciiTheme="minorHAnsi" w:hAnsiTheme="minorHAnsi" w:cstheme="minorHAnsi"/>
                <w:sz w:val="22"/>
                <w:szCs w:val="22"/>
              </w:rPr>
              <w:t>05/06/2023</w:t>
            </w:r>
          </w:p>
        </w:tc>
      </w:tr>
      <w:tr w:rsidR="00E2345F" w:rsidRPr="00E2345F" w14:paraId="26B03183" w14:textId="77777777" w:rsidTr="00E87C00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2CDA57F5" w14:textId="3D27EF72" w:rsidR="00E2345F" w:rsidRPr="00E2345F" w:rsidRDefault="00E2345F" w:rsidP="00E2345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D 10.12</w:t>
            </w:r>
            <w:r w:rsidR="000B426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04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F6D1F7B" w14:textId="77777777" w:rsidR="00E2345F" w:rsidRPr="00E2345F" w:rsidRDefault="00E2345F" w:rsidP="00E2345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Determinazione del colore</w:t>
            </w:r>
          </w:p>
        </w:tc>
        <w:tc>
          <w:tcPr>
            <w:tcW w:w="2268" w:type="dxa"/>
            <w:shd w:val="clear" w:color="auto" w:fill="auto"/>
          </w:tcPr>
          <w:p w14:paraId="285D847B" w14:textId="186220F6" w:rsidR="00E2345F" w:rsidRPr="00E2345F" w:rsidRDefault="00E2345F" w:rsidP="00E2345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A589F">
              <w:rPr>
                <w:rFonts w:asciiTheme="minorHAnsi" w:hAnsiTheme="minorHAnsi" w:cstheme="minorHAnsi"/>
                <w:sz w:val="22"/>
                <w:szCs w:val="22"/>
              </w:rPr>
              <w:t>05/06/2023</w:t>
            </w:r>
          </w:p>
        </w:tc>
      </w:tr>
      <w:tr w:rsidR="00E2345F" w:rsidRPr="00E2345F" w14:paraId="33F3F6DB" w14:textId="77777777" w:rsidTr="00E87C00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5068255D" w14:textId="34302C76" w:rsidR="00E2345F" w:rsidRPr="00E2345F" w:rsidRDefault="00E2345F" w:rsidP="00E2345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D 10.12</w:t>
            </w:r>
            <w:r w:rsidR="000B426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66E3228" w14:textId="77777777" w:rsidR="00E2345F" w:rsidRPr="00E2345F" w:rsidRDefault="00E2345F" w:rsidP="00E2345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Determinazione dell’azoto nitrico</w:t>
            </w:r>
          </w:p>
        </w:tc>
        <w:tc>
          <w:tcPr>
            <w:tcW w:w="2268" w:type="dxa"/>
            <w:shd w:val="clear" w:color="auto" w:fill="auto"/>
          </w:tcPr>
          <w:p w14:paraId="0C870C6A" w14:textId="51169F29" w:rsidR="00E2345F" w:rsidRPr="00E2345F" w:rsidRDefault="00E2345F" w:rsidP="00E2345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A589F">
              <w:rPr>
                <w:rFonts w:asciiTheme="minorHAnsi" w:hAnsiTheme="minorHAnsi" w:cstheme="minorHAnsi"/>
                <w:sz w:val="22"/>
                <w:szCs w:val="22"/>
              </w:rPr>
              <w:t>05/06/2023</w:t>
            </w:r>
          </w:p>
        </w:tc>
      </w:tr>
      <w:tr w:rsidR="00E2345F" w:rsidRPr="00E2345F" w14:paraId="3D2FF06B" w14:textId="77777777" w:rsidTr="00E87C00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3151F9D0" w14:textId="5CEE97B7" w:rsidR="00E2345F" w:rsidRPr="00E2345F" w:rsidRDefault="00E2345F" w:rsidP="00E2345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D 10.12</w:t>
            </w:r>
            <w:r w:rsidR="000B426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0E97AA1" w14:textId="77777777" w:rsidR="00E2345F" w:rsidRPr="00E2345F" w:rsidRDefault="00E2345F" w:rsidP="00E2345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Determinazione dell’azoto nitroso</w:t>
            </w:r>
          </w:p>
        </w:tc>
        <w:tc>
          <w:tcPr>
            <w:tcW w:w="2268" w:type="dxa"/>
            <w:shd w:val="clear" w:color="auto" w:fill="auto"/>
          </w:tcPr>
          <w:p w14:paraId="081232B5" w14:textId="4555D386" w:rsidR="00E2345F" w:rsidRPr="00E2345F" w:rsidRDefault="00E2345F" w:rsidP="00E2345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A589F">
              <w:rPr>
                <w:rFonts w:asciiTheme="minorHAnsi" w:hAnsiTheme="minorHAnsi" w:cstheme="minorHAnsi"/>
                <w:sz w:val="22"/>
                <w:szCs w:val="22"/>
              </w:rPr>
              <w:t>05/06/2023</w:t>
            </w:r>
          </w:p>
        </w:tc>
      </w:tr>
      <w:tr w:rsidR="00E2345F" w:rsidRPr="00E2345F" w14:paraId="42DAAC82" w14:textId="77777777" w:rsidTr="00E87C00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73270838" w14:textId="3C6370A1" w:rsidR="00E2345F" w:rsidRPr="00E2345F" w:rsidRDefault="00E2345F" w:rsidP="00E2345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D 10.12</w:t>
            </w:r>
            <w:r w:rsidR="000B426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07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B7333E5" w14:textId="77777777" w:rsidR="00E2345F" w:rsidRPr="00E2345F" w:rsidRDefault="00E2345F" w:rsidP="00E2345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Determinazione del cloro libero</w:t>
            </w:r>
          </w:p>
        </w:tc>
        <w:tc>
          <w:tcPr>
            <w:tcW w:w="2268" w:type="dxa"/>
            <w:shd w:val="clear" w:color="auto" w:fill="auto"/>
          </w:tcPr>
          <w:p w14:paraId="4D9AB33B" w14:textId="14E251FD" w:rsidR="00E2345F" w:rsidRPr="00E2345F" w:rsidRDefault="00E2345F" w:rsidP="00E2345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A589F">
              <w:rPr>
                <w:rFonts w:asciiTheme="minorHAnsi" w:hAnsiTheme="minorHAnsi" w:cstheme="minorHAnsi"/>
                <w:sz w:val="22"/>
                <w:szCs w:val="22"/>
              </w:rPr>
              <w:t>05/06/2023</w:t>
            </w:r>
          </w:p>
        </w:tc>
      </w:tr>
      <w:tr w:rsidR="00E2345F" w:rsidRPr="00E2345F" w14:paraId="6024D4EA" w14:textId="77777777" w:rsidTr="00E87C00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5A18DB68" w14:textId="57D770A7" w:rsidR="00E2345F" w:rsidRPr="00E2345F" w:rsidRDefault="00E2345F" w:rsidP="00E2345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D 10.12</w:t>
            </w:r>
            <w:r w:rsidR="000B426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08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6A5F901" w14:textId="77777777" w:rsidR="00E2345F" w:rsidRPr="00E2345F" w:rsidRDefault="00E2345F" w:rsidP="00E2345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Determinazione della conducibilità</w:t>
            </w:r>
          </w:p>
        </w:tc>
        <w:tc>
          <w:tcPr>
            <w:tcW w:w="2268" w:type="dxa"/>
            <w:shd w:val="clear" w:color="auto" w:fill="auto"/>
          </w:tcPr>
          <w:p w14:paraId="284E5523" w14:textId="6D5366B7" w:rsidR="00E2345F" w:rsidRPr="00E2345F" w:rsidRDefault="00E2345F" w:rsidP="00E2345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A589F">
              <w:rPr>
                <w:rFonts w:asciiTheme="minorHAnsi" w:hAnsiTheme="minorHAnsi" w:cstheme="minorHAnsi"/>
                <w:sz w:val="22"/>
                <w:szCs w:val="22"/>
              </w:rPr>
              <w:t>05/06/2023</w:t>
            </w:r>
          </w:p>
        </w:tc>
      </w:tr>
      <w:tr w:rsidR="00E2345F" w:rsidRPr="00E2345F" w14:paraId="1E70D7E7" w14:textId="77777777" w:rsidTr="00E87C00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0008ED81" w14:textId="2F0A851B" w:rsidR="00E2345F" w:rsidRPr="00E2345F" w:rsidRDefault="00E2345F" w:rsidP="00E2345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D 10.12</w:t>
            </w:r>
            <w:r w:rsidR="000B426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09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18C0ED4" w14:textId="77777777" w:rsidR="00E2345F" w:rsidRPr="00E2345F" w:rsidRDefault="00E2345F" w:rsidP="00E2345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Determinazione della durezza</w:t>
            </w:r>
          </w:p>
        </w:tc>
        <w:tc>
          <w:tcPr>
            <w:tcW w:w="2268" w:type="dxa"/>
            <w:shd w:val="clear" w:color="auto" w:fill="auto"/>
          </w:tcPr>
          <w:p w14:paraId="2521D839" w14:textId="7B905E5A" w:rsidR="00E2345F" w:rsidRPr="00E2345F" w:rsidRDefault="00E2345F" w:rsidP="00E2345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A589F">
              <w:rPr>
                <w:rFonts w:asciiTheme="minorHAnsi" w:hAnsiTheme="minorHAnsi" w:cstheme="minorHAnsi"/>
                <w:sz w:val="22"/>
                <w:szCs w:val="22"/>
              </w:rPr>
              <w:t>05/06/2023</w:t>
            </w:r>
          </w:p>
        </w:tc>
      </w:tr>
      <w:tr w:rsidR="00E2345F" w:rsidRPr="00E2345F" w14:paraId="3FC0881E" w14:textId="77777777" w:rsidTr="00E87C00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6A17808C" w14:textId="5C480330" w:rsidR="00E2345F" w:rsidRPr="00E2345F" w:rsidRDefault="00E2345F" w:rsidP="00E2345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D 10.12</w:t>
            </w:r>
            <w:r w:rsidR="000B426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2AB6D94" w14:textId="77777777" w:rsidR="00E2345F" w:rsidRPr="00E2345F" w:rsidRDefault="00E2345F" w:rsidP="00E2345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Determinazione del pH</w:t>
            </w:r>
          </w:p>
        </w:tc>
        <w:tc>
          <w:tcPr>
            <w:tcW w:w="2268" w:type="dxa"/>
            <w:shd w:val="clear" w:color="auto" w:fill="auto"/>
          </w:tcPr>
          <w:p w14:paraId="25977DC4" w14:textId="1E214170" w:rsidR="00E2345F" w:rsidRPr="00E2345F" w:rsidRDefault="00E2345F" w:rsidP="00E2345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A589F">
              <w:rPr>
                <w:rFonts w:asciiTheme="minorHAnsi" w:hAnsiTheme="minorHAnsi" w:cstheme="minorHAnsi"/>
                <w:sz w:val="22"/>
                <w:szCs w:val="22"/>
              </w:rPr>
              <w:t>05/06/2023</w:t>
            </w:r>
          </w:p>
        </w:tc>
      </w:tr>
      <w:tr w:rsidR="00E2345F" w:rsidRPr="00E2345F" w14:paraId="0747F102" w14:textId="77777777" w:rsidTr="00E87C00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5832BE6A" w14:textId="49CAEC8C" w:rsidR="00E2345F" w:rsidRPr="00E2345F" w:rsidRDefault="00E2345F" w:rsidP="00E2345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D 10.12</w:t>
            </w:r>
            <w:r w:rsidR="000B426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11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DBFC858" w14:textId="77777777" w:rsidR="00E2345F" w:rsidRPr="00E2345F" w:rsidRDefault="00E2345F" w:rsidP="00E2345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2345F">
              <w:rPr>
                <w:rFonts w:asciiTheme="minorHAnsi" w:hAnsiTheme="minorHAnsi" w:cstheme="minorHAnsi"/>
                <w:sz w:val="22"/>
                <w:szCs w:val="22"/>
              </w:rPr>
              <w:t>Determinazione della torbidità</w:t>
            </w:r>
          </w:p>
        </w:tc>
        <w:tc>
          <w:tcPr>
            <w:tcW w:w="2268" w:type="dxa"/>
            <w:shd w:val="clear" w:color="auto" w:fill="auto"/>
          </w:tcPr>
          <w:p w14:paraId="317597A9" w14:textId="0D8E80CA" w:rsidR="00E2345F" w:rsidRPr="00E2345F" w:rsidRDefault="00E2345F" w:rsidP="00E2345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A589F">
              <w:rPr>
                <w:rFonts w:asciiTheme="minorHAnsi" w:hAnsiTheme="minorHAnsi" w:cstheme="minorHAnsi"/>
                <w:sz w:val="22"/>
                <w:szCs w:val="22"/>
              </w:rPr>
              <w:t>05/06/2023</w:t>
            </w:r>
          </w:p>
        </w:tc>
      </w:tr>
    </w:tbl>
    <w:p w14:paraId="6DF59F8F" w14:textId="77777777" w:rsidR="00771BDE" w:rsidRPr="0050437D" w:rsidRDefault="00771BDE" w:rsidP="009012E3"/>
    <w:sectPr w:rsidR="00771BDE" w:rsidRPr="0050437D" w:rsidSect="001B1240">
      <w:head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673" w:right="1134" w:bottom="851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6AEB8" w14:textId="77777777" w:rsidR="00EE64CE" w:rsidRDefault="00EE64CE">
      <w:r>
        <w:separator/>
      </w:r>
    </w:p>
  </w:endnote>
  <w:endnote w:type="continuationSeparator" w:id="0">
    <w:p w14:paraId="2692BE24" w14:textId="77777777" w:rsidR="00EE64CE" w:rsidRDefault="00EE64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D84317" w14:paraId="0B566D14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0BE6522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33A9CF9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AA4CB35" w14:textId="77777777" w:rsidR="00D84317" w:rsidRPr="001B1240" w:rsidRDefault="00D84317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F14866B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175B2BB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D84317" w14:paraId="4F09E180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0DA35423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4DDF7B36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11869ED0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4873D05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33CD026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491CBEF9" w14:textId="77777777" w:rsidR="00D84317" w:rsidRDefault="00D84317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715E2" w14:textId="77777777" w:rsidR="00EE64CE" w:rsidRDefault="00EE64CE">
      <w:r>
        <w:separator/>
      </w:r>
    </w:p>
  </w:footnote>
  <w:footnote w:type="continuationSeparator" w:id="0">
    <w:p w14:paraId="4C313F2B" w14:textId="77777777" w:rsidR="00EE64CE" w:rsidRDefault="00EE64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915" w:type="dxa"/>
      <w:tblInd w:w="-1064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5954"/>
      <w:gridCol w:w="2693"/>
    </w:tblGrid>
    <w:tr w:rsidR="00D84317" w:rsidRPr="00E2345F" w14:paraId="6E434D41" w14:textId="77777777" w:rsidTr="00E2345F">
      <w:trPr>
        <w:trHeight w:val="838"/>
      </w:trPr>
      <w:tc>
        <w:tcPr>
          <w:tcW w:w="226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2B09487" w14:textId="77777777" w:rsidR="00D84317" w:rsidRPr="00E2345F" w:rsidRDefault="00D84317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</w:pPr>
          <w:r w:rsidRPr="00E2345F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Agrumi-Gel s.r.l.</w:t>
          </w:r>
        </w:p>
      </w:tc>
      <w:tc>
        <w:tcPr>
          <w:tcW w:w="595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B3EB54A" w14:textId="77777777" w:rsidR="00D84317" w:rsidRPr="00E2345F" w:rsidRDefault="00D84317" w:rsidP="008530FC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E2345F">
            <w:rPr>
              <w:rFonts w:asciiTheme="minorHAnsi" w:hAnsiTheme="minorHAnsi" w:cstheme="minorHAnsi"/>
              <w:b/>
              <w:bCs/>
              <w:sz w:val="28"/>
              <w:szCs w:val="28"/>
            </w:rPr>
            <w:t xml:space="preserve">ELENCO </w:t>
          </w:r>
          <w:r w:rsidR="00ED6DF2" w:rsidRPr="00E2345F">
            <w:rPr>
              <w:rFonts w:asciiTheme="minorHAnsi" w:hAnsiTheme="minorHAnsi" w:cstheme="minorHAnsi"/>
              <w:b/>
              <w:bCs/>
              <w:sz w:val="28"/>
              <w:szCs w:val="28"/>
            </w:rPr>
            <w:t xml:space="preserve">METODICHE ANALITICHE </w:t>
          </w:r>
          <w:r w:rsidR="008530FC" w:rsidRPr="00E2345F">
            <w:rPr>
              <w:rFonts w:asciiTheme="minorHAnsi" w:hAnsiTheme="minorHAnsi" w:cstheme="minorHAnsi"/>
              <w:b/>
              <w:bCs/>
              <w:sz w:val="28"/>
              <w:szCs w:val="28"/>
            </w:rPr>
            <w:t>UTILIZZATE PER IL CONTROLLO DELLE ACQUE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3BB8953" w14:textId="27196330" w:rsidR="00E2345F" w:rsidRPr="00E2345F" w:rsidRDefault="00E2345F" w:rsidP="00E2345F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  <w:lang w:val="en-US"/>
            </w:rPr>
          </w:pPr>
          <w:r w:rsidRPr="00E2345F">
            <w:rPr>
              <w:rFonts w:asciiTheme="minorHAnsi" w:hAnsiTheme="minorHAnsi" w:cstheme="minorHAnsi"/>
              <w:bCs/>
              <w:sz w:val="18"/>
              <w:lang w:val="en-US"/>
            </w:rPr>
            <w:t>Cod.:</w:t>
          </w:r>
          <w:r w:rsidRPr="00E2345F">
            <w:rPr>
              <w:rFonts w:asciiTheme="minorHAnsi" w:hAnsiTheme="minorHAnsi" w:cstheme="minorHAnsi"/>
              <w:b/>
              <w:sz w:val="18"/>
              <w:lang w:val="en-US"/>
            </w:rPr>
            <w:t xml:space="preserve"> D 10.1</w:t>
          </w:r>
          <w:r w:rsidRPr="00E2345F">
            <w:rPr>
              <w:rFonts w:asciiTheme="minorHAnsi" w:hAnsiTheme="minorHAnsi" w:cstheme="minorHAnsi"/>
              <w:b/>
              <w:sz w:val="18"/>
              <w:lang w:val="en-US"/>
            </w:rPr>
            <w:t>2</w:t>
          </w:r>
        </w:p>
        <w:p w14:paraId="0C900122" w14:textId="3738644A" w:rsidR="00E2345F" w:rsidRPr="00E2345F" w:rsidRDefault="00E2345F" w:rsidP="00E2345F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lang w:val="en-US"/>
            </w:rPr>
          </w:pPr>
          <w:r w:rsidRPr="00E2345F">
            <w:rPr>
              <w:rFonts w:asciiTheme="minorHAnsi" w:hAnsiTheme="minorHAnsi" w:cstheme="minorHAnsi"/>
              <w:bCs/>
              <w:sz w:val="18"/>
              <w:lang w:val="en-US"/>
            </w:rPr>
            <w:t>Rev.: 0</w:t>
          </w:r>
          <w:r w:rsidRPr="00E2345F">
            <w:rPr>
              <w:rFonts w:asciiTheme="minorHAnsi" w:hAnsiTheme="minorHAnsi" w:cstheme="minorHAnsi"/>
              <w:bCs/>
              <w:sz w:val="18"/>
              <w:lang w:val="en-US"/>
            </w:rPr>
            <w:t>6</w:t>
          </w:r>
        </w:p>
        <w:p w14:paraId="0B882FE0" w14:textId="77777777" w:rsidR="00E2345F" w:rsidRPr="00E2345F" w:rsidRDefault="00E2345F" w:rsidP="00E2345F">
          <w:pPr>
            <w:spacing w:after="60"/>
            <w:ind w:right="-143"/>
            <w:rPr>
              <w:rFonts w:asciiTheme="minorHAnsi" w:hAnsiTheme="minorHAnsi" w:cstheme="minorHAnsi"/>
              <w:bCs/>
              <w:noProof/>
              <w:color w:val="FF0000"/>
              <w:sz w:val="18"/>
              <w:szCs w:val="18"/>
              <w:lang w:val="en-US"/>
            </w:rPr>
          </w:pPr>
          <w:r w:rsidRPr="00E2345F">
            <w:rPr>
              <w:rFonts w:asciiTheme="minorHAnsi" w:hAnsiTheme="minorHAnsi" w:cstheme="minorHAnsi"/>
              <w:bCs/>
              <w:sz w:val="18"/>
              <w:lang w:val="en-US"/>
            </w:rPr>
            <w:t xml:space="preserve">Data: </w:t>
          </w:r>
          <w:r w:rsidRPr="00E2345F">
            <w:rPr>
              <w:rFonts w:asciiTheme="minorHAnsi" w:hAnsiTheme="minorHAnsi" w:cstheme="minorHAnsi"/>
              <w:bCs/>
              <w:noProof/>
              <w:sz w:val="18"/>
              <w:szCs w:val="18"/>
              <w:lang w:val="en-US"/>
            </w:rPr>
            <w:t>01/06/2023</w:t>
          </w:r>
        </w:p>
        <w:p w14:paraId="02A15289" w14:textId="77777777" w:rsidR="00E2345F" w:rsidRPr="00E2345F" w:rsidRDefault="00E2345F" w:rsidP="00E2345F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E2345F">
            <w:rPr>
              <w:rFonts w:asciiTheme="minorHAnsi" w:hAnsiTheme="minorHAnsi" w:cstheme="minorHAnsi"/>
              <w:bCs/>
              <w:sz w:val="18"/>
            </w:rPr>
            <w:t>Emesso da: Elsa Liga</w:t>
          </w:r>
        </w:p>
        <w:p w14:paraId="01E8010E" w14:textId="77777777" w:rsidR="00E2345F" w:rsidRPr="00E2345F" w:rsidRDefault="00E2345F" w:rsidP="00E2345F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E2345F">
            <w:rPr>
              <w:rFonts w:asciiTheme="minorHAnsi" w:hAnsiTheme="minorHAnsi" w:cstheme="minorHAnsi"/>
              <w:bCs/>
              <w:sz w:val="18"/>
            </w:rPr>
            <w:t>Approvato da: Salvatore Rizzo</w:t>
          </w:r>
        </w:p>
        <w:p w14:paraId="3C7D1ACE" w14:textId="77777777" w:rsidR="00E2345F" w:rsidRPr="00E2345F" w:rsidRDefault="00E2345F" w:rsidP="00E2345F">
          <w:pPr>
            <w:pStyle w:val="Intestazione"/>
            <w:snapToGrid w:val="0"/>
            <w:rPr>
              <w:rFonts w:asciiTheme="minorHAnsi" w:hAnsiTheme="minorHAnsi" w:cstheme="minorHAnsi"/>
              <w:bCs/>
              <w:sz w:val="18"/>
            </w:rPr>
          </w:pPr>
          <w:r w:rsidRPr="00E2345F">
            <w:rPr>
              <w:rFonts w:asciiTheme="minorHAnsi" w:hAnsiTheme="minorHAnsi" w:cstheme="minorHAnsi"/>
              <w:bCs/>
              <w:sz w:val="18"/>
            </w:rPr>
            <w:t>Motivo revisione: Aggiornamento</w:t>
          </w:r>
        </w:p>
        <w:p w14:paraId="3FBDC535" w14:textId="267A1B76" w:rsidR="00E2345F" w:rsidRPr="00E2345F" w:rsidRDefault="00E2345F" w:rsidP="00E2345F">
          <w:pPr>
            <w:pStyle w:val="Intestazione"/>
            <w:snapToGrid w:val="0"/>
            <w:rPr>
              <w:rFonts w:asciiTheme="minorHAnsi" w:hAnsiTheme="minorHAnsi" w:cstheme="minorHAnsi"/>
              <w:bCs/>
              <w:sz w:val="24"/>
              <w:szCs w:val="24"/>
            </w:rPr>
          </w:pPr>
          <w:r w:rsidRPr="00E2345F">
            <w:rPr>
              <w:rFonts w:asciiTheme="minorHAnsi" w:hAnsiTheme="minorHAnsi" w:cstheme="minorHAnsi"/>
              <w:sz w:val="18"/>
            </w:rPr>
            <w:t xml:space="preserve">Pag. </w:t>
          </w:r>
          <w:r w:rsidRPr="00E2345F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E2345F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E2345F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E2345F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E2345F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E2345F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E2345F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E2345F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E2345F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E2345F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3</w:t>
          </w:r>
          <w:r w:rsidRPr="00E2345F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26F7B000" w14:textId="77777777" w:rsidR="00D84317" w:rsidRDefault="00D84317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D84317" w14:paraId="53DA514D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A3E62DD" w14:textId="77777777" w:rsidR="00D84317" w:rsidRPr="004A3161" w:rsidRDefault="00D84317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6637E92" w14:textId="77777777" w:rsidR="00D84317" w:rsidRPr="004A3161" w:rsidRDefault="00D84317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1FB690D" w14:textId="77777777" w:rsidR="00D84317" w:rsidRPr="004A3161" w:rsidRDefault="00D84317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 09.01</w:t>
          </w:r>
        </w:p>
        <w:p w14:paraId="14F9F28A" w14:textId="77777777" w:rsidR="00D84317" w:rsidRPr="004A3161" w:rsidRDefault="00D84317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796DE783" w14:textId="77777777" w:rsidR="00D84317" w:rsidRDefault="00D84317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3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0111F46"/>
    <w:multiLevelType w:val="hybridMultilevel"/>
    <w:tmpl w:val="166C71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F38E7"/>
    <w:multiLevelType w:val="hybridMultilevel"/>
    <w:tmpl w:val="611CD9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02AFE"/>
    <w:multiLevelType w:val="hybridMultilevel"/>
    <w:tmpl w:val="1DF816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6398158B"/>
    <w:multiLevelType w:val="hybridMultilevel"/>
    <w:tmpl w:val="8154FA6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045077"/>
    <w:multiLevelType w:val="hybridMultilevel"/>
    <w:tmpl w:val="C7663408"/>
    <w:lvl w:ilvl="0" w:tplc="37ECA8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3649">
    <w:abstractNumId w:val="1"/>
  </w:num>
  <w:num w:numId="2" w16cid:durableId="1867012507">
    <w:abstractNumId w:val="2"/>
  </w:num>
  <w:num w:numId="3" w16cid:durableId="392850960">
    <w:abstractNumId w:val="3"/>
  </w:num>
  <w:num w:numId="4" w16cid:durableId="1580604206">
    <w:abstractNumId w:val="4"/>
  </w:num>
  <w:num w:numId="5" w16cid:durableId="2067995969">
    <w:abstractNumId w:val="9"/>
  </w:num>
  <w:num w:numId="6" w16cid:durableId="276718020">
    <w:abstractNumId w:val="8"/>
  </w:num>
  <w:num w:numId="7" w16cid:durableId="973219531">
    <w:abstractNumId w:val="12"/>
  </w:num>
  <w:num w:numId="8" w16cid:durableId="1090539750">
    <w:abstractNumId w:val="10"/>
  </w:num>
  <w:num w:numId="9" w16cid:durableId="2098284078">
    <w:abstractNumId w:val="11"/>
  </w:num>
  <w:num w:numId="10" w16cid:durableId="1358921525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1" w16cid:durableId="101847030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15524091">
    <w:abstractNumId w:val="5"/>
  </w:num>
  <w:num w:numId="13" w16cid:durableId="459495609">
    <w:abstractNumId w:val="6"/>
  </w:num>
  <w:num w:numId="14" w16cid:durableId="80957156">
    <w:abstractNumId w:val="7"/>
  </w:num>
  <w:num w:numId="15" w16cid:durableId="11285514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1228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33C9F"/>
    <w:rsid w:val="00006CD3"/>
    <w:rsid w:val="00065814"/>
    <w:rsid w:val="000814D0"/>
    <w:rsid w:val="0008295C"/>
    <w:rsid w:val="00084AAE"/>
    <w:rsid w:val="00092BE3"/>
    <w:rsid w:val="00092F94"/>
    <w:rsid w:val="000B2034"/>
    <w:rsid w:val="000B4267"/>
    <w:rsid w:val="000E0D1F"/>
    <w:rsid w:val="00176BCD"/>
    <w:rsid w:val="001B1240"/>
    <w:rsid w:val="001C5AB5"/>
    <w:rsid w:val="00207B8B"/>
    <w:rsid w:val="00253604"/>
    <w:rsid w:val="00285798"/>
    <w:rsid w:val="0029438A"/>
    <w:rsid w:val="002D688D"/>
    <w:rsid w:val="002E0E49"/>
    <w:rsid w:val="002E3300"/>
    <w:rsid w:val="002E6BF0"/>
    <w:rsid w:val="002E72E7"/>
    <w:rsid w:val="0032333A"/>
    <w:rsid w:val="00346252"/>
    <w:rsid w:val="003742B7"/>
    <w:rsid w:val="0039509E"/>
    <w:rsid w:val="003A086E"/>
    <w:rsid w:val="003A2B72"/>
    <w:rsid w:val="003C6483"/>
    <w:rsid w:val="003E16B4"/>
    <w:rsid w:val="003F3772"/>
    <w:rsid w:val="00400421"/>
    <w:rsid w:val="00400C42"/>
    <w:rsid w:val="00455621"/>
    <w:rsid w:val="00457D66"/>
    <w:rsid w:val="00461A80"/>
    <w:rsid w:val="0048207C"/>
    <w:rsid w:val="004936C6"/>
    <w:rsid w:val="004A3161"/>
    <w:rsid w:val="004B6F61"/>
    <w:rsid w:val="004D46BF"/>
    <w:rsid w:val="0050437D"/>
    <w:rsid w:val="00577417"/>
    <w:rsid w:val="0058128D"/>
    <w:rsid w:val="005857DF"/>
    <w:rsid w:val="0058741E"/>
    <w:rsid w:val="00591179"/>
    <w:rsid w:val="005A6320"/>
    <w:rsid w:val="005C3862"/>
    <w:rsid w:val="005D1E55"/>
    <w:rsid w:val="00606B36"/>
    <w:rsid w:val="00617F68"/>
    <w:rsid w:val="006224B1"/>
    <w:rsid w:val="006359A0"/>
    <w:rsid w:val="00646AC2"/>
    <w:rsid w:val="006574F5"/>
    <w:rsid w:val="006850A8"/>
    <w:rsid w:val="006B1153"/>
    <w:rsid w:val="006C12D1"/>
    <w:rsid w:val="006E17BB"/>
    <w:rsid w:val="006E4DD6"/>
    <w:rsid w:val="00704194"/>
    <w:rsid w:val="0072245C"/>
    <w:rsid w:val="00723EFE"/>
    <w:rsid w:val="00723F07"/>
    <w:rsid w:val="007326DF"/>
    <w:rsid w:val="00733EC4"/>
    <w:rsid w:val="00734DF0"/>
    <w:rsid w:val="00741F01"/>
    <w:rsid w:val="00771BDE"/>
    <w:rsid w:val="00775CF9"/>
    <w:rsid w:val="00775F04"/>
    <w:rsid w:val="007A2BB6"/>
    <w:rsid w:val="007A5AB0"/>
    <w:rsid w:val="007A5BC3"/>
    <w:rsid w:val="007B6CD3"/>
    <w:rsid w:val="007C1B8F"/>
    <w:rsid w:val="007C6724"/>
    <w:rsid w:val="007F676A"/>
    <w:rsid w:val="00824D19"/>
    <w:rsid w:val="0082741E"/>
    <w:rsid w:val="00830609"/>
    <w:rsid w:val="0083313B"/>
    <w:rsid w:val="00834344"/>
    <w:rsid w:val="00840713"/>
    <w:rsid w:val="008530FC"/>
    <w:rsid w:val="00857575"/>
    <w:rsid w:val="008708A6"/>
    <w:rsid w:val="00871D57"/>
    <w:rsid w:val="00877B0B"/>
    <w:rsid w:val="008B6EA4"/>
    <w:rsid w:val="008F3C8E"/>
    <w:rsid w:val="009012E3"/>
    <w:rsid w:val="00933C9F"/>
    <w:rsid w:val="009717DC"/>
    <w:rsid w:val="00974957"/>
    <w:rsid w:val="00984137"/>
    <w:rsid w:val="009D1B62"/>
    <w:rsid w:val="009D2041"/>
    <w:rsid w:val="00A17A10"/>
    <w:rsid w:val="00A362A0"/>
    <w:rsid w:val="00A523C1"/>
    <w:rsid w:val="00A6323D"/>
    <w:rsid w:val="00A707B7"/>
    <w:rsid w:val="00A77F87"/>
    <w:rsid w:val="00A914F8"/>
    <w:rsid w:val="00A93EAE"/>
    <w:rsid w:val="00AB499C"/>
    <w:rsid w:val="00AB7838"/>
    <w:rsid w:val="00AC23D9"/>
    <w:rsid w:val="00B04558"/>
    <w:rsid w:val="00B15264"/>
    <w:rsid w:val="00B31DC7"/>
    <w:rsid w:val="00B43100"/>
    <w:rsid w:val="00B54BAA"/>
    <w:rsid w:val="00B633B2"/>
    <w:rsid w:val="00B64CAA"/>
    <w:rsid w:val="00B7130C"/>
    <w:rsid w:val="00B74878"/>
    <w:rsid w:val="00B812E3"/>
    <w:rsid w:val="00B9411A"/>
    <w:rsid w:val="00BA1A4D"/>
    <w:rsid w:val="00BE25AC"/>
    <w:rsid w:val="00C124DB"/>
    <w:rsid w:val="00C26DBB"/>
    <w:rsid w:val="00C270D3"/>
    <w:rsid w:val="00C300E3"/>
    <w:rsid w:val="00C3274A"/>
    <w:rsid w:val="00C36C3A"/>
    <w:rsid w:val="00C71D21"/>
    <w:rsid w:val="00C7474A"/>
    <w:rsid w:val="00C7733F"/>
    <w:rsid w:val="00C84692"/>
    <w:rsid w:val="00CB5761"/>
    <w:rsid w:val="00D05198"/>
    <w:rsid w:val="00D84317"/>
    <w:rsid w:val="00D976BF"/>
    <w:rsid w:val="00DA4D9A"/>
    <w:rsid w:val="00DC0A5B"/>
    <w:rsid w:val="00DC5451"/>
    <w:rsid w:val="00DC7B87"/>
    <w:rsid w:val="00DE5C26"/>
    <w:rsid w:val="00E07261"/>
    <w:rsid w:val="00E20684"/>
    <w:rsid w:val="00E2345F"/>
    <w:rsid w:val="00E43F1B"/>
    <w:rsid w:val="00E75A58"/>
    <w:rsid w:val="00E85F92"/>
    <w:rsid w:val="00E96050"/>
    <w:rsid w:val="00EA4124"/>
    <w:rsid w:val="00EC60C4"/>
    <w:rsid w:val="00ED6DF2"/>
    <w:rsid w:val="00EE64CE"/>
    <w:rsid w:val="00EF1A98"/>
    <w:rsid w:val="00EF1FD5"/>
    <w:rsid w:val="00F10A60"/>
    <w:rsid w:val="00F21B82"/>
    <w:rsid w:val="00F41F8E"/>
    <w:rsid w:val="00F50C07"/>
    <w:rsid w:val="00F5437E"/>
    <w:rsid w:val="00F55079"/>
    <w:rsid w:val="00F62EC2"/>
    <w:rsid w:val="00F64F72"/>
    <w:rsid w:val="00FC7DA3"/>
    <w:rsid w:val="00FE26B3"/>
    <w:rsid w:val="00FF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23B6F77C"/>
  <w15:docId w15:val="{8CCC7833-7F61-49E7-A117-0BF026CCF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2z0">
    <w:name w:val="WW8Num2z0"/>
    <w:rPr>
      <w:rFonts w:ascii="Symbol" w:hAnsi="Symbol" w:cs="Times New Roman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Carpredefinitoparagrafo1">
    <w:name w:val="Car. predefinito paragrafo1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Times New Roman"/>
    </w:rPr>
  </w:style>
  <w:style w:type="character" w:customStyle="1" w:styleId="WW8Num4z0">
    <w:name w:val="WW8Num4z0"/>
    <w:rPr>
      <w:rFonts w:ascii="Symbol" w:hAnsi="Symbol" w:cs="Times New Roman"/>
    </w:rPr>
  </w:style>
  <w:style w:type="character" w:customStyle="1" w:styleId="WW8Num6z0">
    <w:name w:val="WW8Num6z0"/>
    <w:rPr>
      <w:rFonts w:ascii="Times New Roman" w:eastAsia="Times New Roman" w:hAnsi="Times New Roman" w:cs="Times New Roman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 w:cs="Times New Roman"/>
    </w:rPr>
  </w:style>
  <w:style w:type="character" w:customStyle="1" w:styleId="WW8Num12z0">
    <w:name w:val="WW8Num12z0"/>
    <w:rPr>
      <w:rFonts w:ascii="Symbol" w:hAnsi="Symbol" w:cs="Times New Roman"/>
    </w:rPr>
  </w:style>
  <w:style w:type="character" w:customStyle="1" w:styleId="WW8NumSt1z0">
    <w:name w:val="WW8NumSt1z0"/>
    <w:rPr>
      <w:rFonts w:ascii="Symbol" w:hAnsi="Symbol" w:cs="Times New Roman"/>
    </w:rPr>
  </w:style>
  <w:style w:type="character" w:customStyle="1" w:styleId="Caratterepredefinitoparagrafo">
    <w:name w:val="Carattere predefinito paragrafo"/>
  </w:style>
  <w:style w:type="character" w:styleId="Numeropagina">
    <w:name w:val="page number"/>
    <w:basedOn w:val="Caratterepredefinitoparagrafo"/>
  </w:style>
  <w:style w:type="paragraph" w:styleId="Corpotesto">
    <w:name w:val="Body Text"/>
    <w:basedOn w:val="Normale"/>
    <w:pPr>
      <w:jc w:val="both"/>
    </w:p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Pr>
      <w:b/>
      <w:bCs/>
    </w:rPr>
  </w:style>
  <w:style w:type="paragraph" w:styleId="Rientrocorpodeltesto">
    <w:name w:val="Body Text Indent"/>
    <w:basedOn w:val="Normale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  <w:style w:type="table" w:styleId="Grigliatabella">
    <w:name w:val="Table Grid"/>
    <w:basedOn w:val="Tabellanormale"/>
    <w:rsid w:val="008343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stazioneCarattere">
    <w:name w:val="Intestazione Carattere"/>
    <w:link w:val="Intestazione"/>
    <w:rsid w:val="00E2345F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5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C84A8C-73A0-4131-B8D3-CBD43ED27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Politica per la qualità, Organizzazione, Riesame da parte della direzione</vt:lpstr>
    </vt:vector>
  </TitlesOfParts>
  <Company>Agrumigel</Company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Politica per la qualità, Organizzazione, Riesame da parte della direzione</dc:title>
  <dc:creator>Francesco San Martino</dc:creator>
  <cp:keywords>ISO 9001</cp:keywords>
  <cp:lastModifiedBy>Qualita</cp:lastModifiedBy>
  <cp:revision>10</cp:revision>
  <cp:lastPrinted>2019-03-14T08:34:00Z</cp:lastPrinted>
  <dcterms:created xsi:type="dcterms:W3CDTF">2015-06-29T13:01:00Z</dcterms:created>
  <dcterms:modified xsi:type="dcterms:W3CDTF">2023-06-08T16:09:00Z</dcterms:modified>
  <cp:category>Ufficio Qualità</cp:category>
  <cp:contentStatus>Rev. 2</cp:contentStatus>
</cp:coreProperties>
</file>