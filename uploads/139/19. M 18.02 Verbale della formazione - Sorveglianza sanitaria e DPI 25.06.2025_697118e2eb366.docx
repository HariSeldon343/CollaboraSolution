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719A9E7F" w:rsidR="0092742B" w:rsidRDefault="008E14DB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656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192878E" w:rsidR="0092742B" w:rsidRDefault="008E14D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90.3pt;margin-top:1.2pt;width:12.75pt;height:10.5pt;z-index:25165875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680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8E14D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704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A70C60" w:rsidR="001E558C" w:rsidRDefault="008E14DB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728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0184564" w14:textId="77777777" w:rsidR="00223AAD" w:rsidRDefault="00927EB6" w:rsidP="008E14DB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Sorveglianza sanitaria:</w:t>
            </w:r>
          </w:p>
          <w:p w14:paraId="059B37B0" w14:textId="77777777" w:rsidR="00927EB6" w:rsidRDefault="00927EB6" w:rsidP="008E14DB">
            <w:pPr>
              <w:numPr>
                <w:ilvl w:val="0"/>
                <w:numId w:val="16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Obbligo normativo</w:t>
            </w:r>
          </w:p>
          <w:p w14:paraId="43C86173" w14:textId="77777777" w:rsidR="00927EB6" w:rsidRDefault="00927EB6" w:rsidP="008E14DB">
            <w:pPr>
              <w:numPr>
                <w:ilvl w:val="0"/>
                <w:numId w:val="16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Comportamenti richiesti ai lavoratori (sottoporsi ai controlli, rispettare le prescrizioni mediche, segnalare eventuali problemi di salute)</w:t>
            </w:r>
          </w:p>
          <w:p w14:paraId="2BEE629D" w14:textId="65E46566" w:rsidR="00927EB6" w:rsidRDefault="00927EB6" w:rsidP="008E14DB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DPI:</w:t>
            </w:r>
          </w:p>
          <w:p w14:paraId="5B334FB1" w14:textId="77777777" w:rsidR="00927EB6" w:rsidRDefault="00927EB6" w:rsidP="008E14DB">
            <w:pPr>
              <w:numPr>
                <w:ilvl w:val="0"/>
                <w:numId w:val="16"/>
              </w:numPr>
              <w:tabs>
                <w:tab w:val="left" w:pos="360"/>
                <w:tab w:val="left" w:pos="720"/>
              </w:tabs>
              <w:snapToGrid w:val="0"/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uso dei DPI per tipologia di rischio (fisici, chimici e biologici):</w:t>
            </w:r>
          </w:p>
          <w:p w14:paraId="5A851FCD" w14:textId="77777777" w:rsidR="00927EB6" w:rsidRDefault="00927EB6" w:rsidP="008E14DB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Protettori degli occhi (maschere e occhiali); protettori delle orecchie (Tappi, archetto e cuffie); protettori del capo (caschetto); Protettori delle mani (guanti di vario spessore e materiale);</w:t>
            </w:r>
          </w:p>
          <w:p w14:paraId="1E247078" w14:textId="4021E7E5" w:rsidR="00927EB6" w:rsidRPr="00223AAD" w:rsidRDefault="00927EB6" w:rsidP="008E14DB">
            <w:pPr>
              <w:tabs>
                <w:tab w:val="left" w:pos="360"/>
                <w:tab w:val="left" w:pos="720"/>
              </w:tabs>
              <w:snapToGrid w:val="0"/>
              <w:spacing w:line="276" w:lineRule="auto"/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Protettori dei piedi (scarpe e stivali antinfortunistici); indumenti protettivi (camice e abbigliamento specifico).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22221" w14:textId="77777777" w:rsidR="00223AAD" w:rsidRDefault="00927EB6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DVR</w:t>
            </w:r>
          </w:p>
          <w:p w14:paraId="76FB6403" w14:textId="347DD7ED" w:rsidR="00927EB6" w:rsidRPr="00B10C6B" w:rsidRDefault="00927EB6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D.lgs. 81/2008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227DFFE" w:rsidR="004757FC" w:rsidRPr="00B10C6B" w:rsidRDefault="006A371D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25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390A0A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270A4676" w:rsidR="006A5397" w:rsidRPr="006A371D" w:rsidRDefault="00223AAD" w:rsidP="006A371D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23AAD">
              <w:rPr>
                <w:rFonts w:ascii="Calibri" w:hAnsi="Calibri" w:cs="Calibr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A956" w14:textId="77777777" w:rsidR="004757FC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7921E6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D0F73F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5C4B819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2E5B5F7" w14:textId="77777777" w:rsidR="00223AAD" w:rsidRDefault="00223AAD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27DEB97" w14:textId="724B6526" w:rsidR="00223AAD" w:rsidRPr="00B10C6B" w:rsidRDefault="00223AAD" w:rsidP="00223AAD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8B2BABB" w:rsidR="004757FC" w:rsidRPr="00B10C6B" w:rsidRDefault="006A371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2 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or</w:t>
            </w:r>
            <w:r w:rsidR="00E51AE0"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72D495A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C5FBB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16AB8" w14:textId="213F3E93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7C9E5" w14:textId="5DD118E8" w:rsidR="0063699F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0C0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A1A6E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078B16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4D43F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AF3" w14:textId="572AEF68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9C09B" w14:textId="1D6C36DC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DC78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FC991F" w14:textId="77777777" w:rsidR="0063699F" w:rsidRDefault="0063699F" w:rsidP="00041883">
            <w:pPr>
              <w:suppressAutoHyphens w:val="0"/>
            </w:pPr>
          </w:p>
        </w:tc>
      </w:tr>
      <w:tr w:rsidR="008E14DB" w:rsidRPr="00B10C6B" w14:paraId="63CAB85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6E6B72" w14:textId="77777777" w:rsidR="008E14DB" w:rsidRPr="00EC7EA6" w:rsidRDefault="008E14DB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1CD033" w14:textId="2E7832BD" w:rsidR="008E14DB" w:rsidRDefault="008E14DB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6C21EC" w14:textId="32206A43" w:rsidR="008E14DB" w:rsidRDefault="008E14DB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E3C11" w14:textId="77777777" w:rsidR="008E14DB" w:rsidRPr="00667151" w:rsidRDefault="008E14DB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1333024" w14:textId="77777777" w:rsidR="008E14DB" w:rsidRDefault="008E14DB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774FC719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6F459FA7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 Giovanni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  <w:tr w:rsidR="00390A0A" w:rsidRPr="00B10C6B" w14:paraId="45ABBFE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6AEDC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BEFC99" w14:textId="19A7AC5C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ED48C8" w14:textId="4D461FA4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Scavello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FA46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9470C32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E53EFD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0E80D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C313A9" w14:textId="206740BE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62B89" w14:textId="56C7809D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0B3F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0295FFB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01E8F959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060C7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DA35D" w14:textId="5E78661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0DE02" w14:textId="65B528FF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C78C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C812803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3BA5413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51DE22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C3902C" w14:textId="294AF8B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7ECF4F" w14:textId="781E26E1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F60B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62F6DD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A7EC6E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40C9F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051957" w14:textId="165EC7FC" w:rsidR="00390A0A" w:rsidRDefault="004021E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A9CF76" w14:textId="35500B5B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Mario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8A5D5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4E8631" w14:textId="77777777" w:rsidR="00390A0A" w:rsidRDefault="00390A0A" w:rsidP="00041883">
            <w:pPr>
              <w:suppressAutoHyphens w:val="0"/>
            </w:pPr>
          </w:p>
        </w:tc>
      </w:tr>
      <w:tr w:rsidR="007D06BA" w:rsidRPr="00B10C6B" w14:paraId="561DAC1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41920" w14:textId="77777777" w:rsidR="007D06BA" w:rsidRPr="00EC7EA6" w:rsidRDefault="007D06B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4BA89" w14:textId="58D3D565" w:rsidR="007D06BA" w:rsidRDefault="007D06B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518C6" w14:textId="781669FC" w:rsidR="007D06BA" w:rsidRDefault="007D06B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3947" w14:textId="77777777" w:rsidR="007D06BA" w:rsidRPr="00667151" w:rsidRDefault="007D06B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7760800" w14:textId="77777777" w:rsidR="007D06BA" w:rsidRDefault="007D06BA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XSpec="center" w:tblpY="81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53E9F" w:rsidRPr="00B10C6B" w14:paraId="0ECAD5AE" w14:textId="77777777" w:rsidTr="00453E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58769A" w14:textId="77777777" w:rsidR="00453E9F" w:rsidRPr="004D1158" w:rsidRDefault="00453E9F" w:rsidP="00453E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53E9F" w:rsidRPr="00B10C6B" w14:paraId="65545369" w14:textId="77777777" w:rsidTr="00453E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741EA0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C78C41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255C994B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719980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1AB9BC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53E9F" w:rsidRPr="00B10C6B" w14:paraId="2C445FDB" w14:textId="77777777" w:rsidTr="00453E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10D57C" w14:textId="7278BDC1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DAD6ED" w14:textId="31F2C736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06</w:t>
            </w:r>
            <w:r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743D0E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Aspa Giuseppe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571EC5" w14:textId="77777777" w:rsidR="00453E9F" w:rsidRPr="004D1158" w:rsidRDefault="00453E9F" w:rsidP="00453E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utilizzo dei DPI durante la manipolazione dei prodotti chimici</w:t>
            </w:r>
          </w:p>
        </w:tc>
      </w:tr>
      <w:tr w:rsidR="00453E9F" w:rsidRPr="00B10C6B" w14:paraId="2AAE6E36" w14:textId="77777777" w:rsidTr="00453E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1E2ACD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5CD6EF" w14:textId="77777777" w:rsidR="00453E9F" w:rsidRPr="004D1158" w:rsidRDefault="00453E9F" w:rsidP="00453E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53E9F" w:rsidRPr="00B10C6B" w14:paraId="6C884CA2" w14:textId="77777777" w:rsidTr="00453E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C6C9DD" w14:textId="77777777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53AD842" w14:textId="77777777" w:rsidR="00453E9F" w:rsidRPr="004D1158" w:rsidRDefault="008E14DB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8508877">
                <v:rect id="_x0000_s1074" style="position:absolute;margin-left:48.15pt;margin-top:-.55pt;width:12.75pt;height:10.5pt;z-index:251659776"/>
              </w:pict>
            </w:r>
            <w:r w:rsidR="00453E9F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1D8745EE" w14:textId="77777777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9927441" w14:textId="77777777" w:rsidR="00453E9F" w:rsidRPr="004D1158" w:rsidRDefault="008E14DB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74902E98">
                <v:rect id="_x0000_s1075" style="position:absolute;margin-left:48.45pt;margin-top:.8pt;width:12.75pt;height:10.5pt;z-index:251660800"/>
              </w:pict>
            </w:r>
            <w:r w:rsidR="00453E9F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282D5AE" w14:textId="77777777" w:rsidR="00453E9F" w:rsidRPr="004D1158" w:rsidRDefault="008E14DB" w:rsidP="00453E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53E9F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 w:rsidR="00453E9F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4C358C" w14:textId="77777777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NOME:</w:t>
            </w:r>
          </w:p>
          <w:p w14:paraId="66AF24AF" w14:textId="77777777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EE1778E" w14:textId="01AA544A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</w:p>
          <w:p w14:paraId="7AB428A5" w14:textId="7AFAC6D2" w:rsidR="00453E9F" w:rsidRPr="004D1158" w:rsidRDefault="00453E9F" w:rsidP="00453E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0CC1"/>
    <w:multiLevelType w:val="hybridMultilevel"/>
    <w:tmpl w:val="EB98AC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F1227"/>
    <w:multiLevelType w:val="hybridMultilevel"/>
    <w:tmpl w:val="F9DACD04"/>
    <w:lvl w:ilvl="0" w:tplc="0CB041EA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1"/>
  </w:num>
  <w:num w:numId="8" w16cid:durableId="1491367082">
    <w:abstractNumId w:val="14"/>
  </w:num>
  <w:num w:numId="9" w16cid:durableId="1787000579">
    <w:abstractNumId w:val="5"/>
  </w:num>
  <w:num w:numId="10" w16cid:durableId="864366854">
    <w:abstractNumId w:val="13"/>
  </w:num>
  <w:num w:numId="11" w16cid:durableId="1314337029">
    <w:abstractNumId w:val="12"/>
  </w:num>
  <w:num w:numId="12" w16cid:durableId="507720011">
    <w:abstractNumId w:val="15"/>
  </w:num>
  <w:num w:numId="13" w16cid:durableId="1469862284">
    <w:abstractNumId w:val="7"/>
  </w:num>
  <w:num w:numId="14" w16cid:durableId="167792492">
    <w:abstractNumId w:val="9"/>
  </w:num>
  <w:num w:numId="15" w16cid:durableId="27265962">
    <w:abstractNumId w:val="8"/>
  </w:num>
  <w:num w:numId="16" w16cid:durableId="367031593">
    <w:abstractNumId w:val="10"/>
  </w:num>
  <w:num w:numId="17" w16cid:durableId="6010362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0D6D48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147E9"/>
    <w:rsid w:val="00223AAD"/>
    <w:rsid w:val="002731BA"/>
    <w:rsid w:val="00273D0F"/>
    <w:rsid w:val="00274579"/>
    <w:rsid w:val="002863B0"/>
    <w:rsid w:val="0029053E"/>
    <w:rsid w:val="002A5A82"/>
    <w:rsid w:val="002E1EBF"/>
    <w:rsid w:val="00301C05"/>
    <w:rsid w:val="00315647"/>
    <w:rsid w:val="00331914"/>
    <w:rsid w:val="00336898"/>
    <w:rsid w:val="00337663"/>
    <w:rsid w:val="00341FB6"/>
    <w:rsid w:val="0037614E"/>
    <w:rsid w:val="00390A0A"/>
    <w:rsid w:val="00395F8E"/>
    <w:rsid w:val="003A114F"/>
    <w:rsid w:val="003B2DE9"/>
    <w:rsid w:val="003D5763"/>
    <w:rsid w:val="003F1BFA"/>
    <w:rsid w:val="003F3F92"/>
    <w:rsid w:val="003F4CD5"/>
    <w:rsid w:val="004021E3"/>
    <w:rsid w:val="00412649"/>
    <w:rsid w:val="00434D55"/>
    <w:rsid w:val="004369C6"/>
    <w:rsid w:val="00446920"/>
    <w:rsid w:val="004472FB"/>
    <w:rsid w:val="00453E9F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65643"/>
    <w:rsid w:val="00587C2E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371D"/>
    <w:rsid w:val="006A5381"/>
    <w:rsid w:val="006A5397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06BA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8E14DB"/>
    <w:rsid w:val="008F5182"/>
    <w:rsid w:val="00920228"/>
    <w:rsid w:val="009220B8"/>
    <w:rsid w:val="0092742B"/>
    <w:rsid w:val="00927EB6"/>
    <w:rsid w:val="009519FE"/>
    <w:rsid w:val="00977A5A"/>
    <w:rsid w:val="009C40A9"/>
    <w:rsid w:val="009E00B8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847B3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135</cp:revision>
  <cp:lastPrinted>2025-06-20T07:10:00Z</cp:lastPrinted>
  <dcterms:created xsi:type="dcterms:W3CDTF">2015-04-07T13:30:00Z</dcterms:created>
  <dcterms:modified xsi:type="dcterms:W3CDTF">2025-06-20T07:10:00Z</dcterms:modified>
</cp:coreProperties>
</file>