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CE424" w14:textId="77777777" w:rsidR="00677F2D" w:rsidRDefault="00677F2D" w:rsidP="006A18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37DE5" w14:paraId="0F1E5410" w14:textId="77777777" w:rsidTr="00394C48">
        <w:trPr>
          <w:trHeight w:val="1399"/>
        </w:trPr>
        <w:tc>
          <w:tcPr>
            <w:tcW w:w="9210" w:type="dxa"/>
            <w:shd w:val="clear" w:color="auto" w:fill="auto"/>
          </w:tcPr>
          <w:p w14:paraId="0C48F76C"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520730" w:rsidRPr="000E0EFF">
              <w:rPr>
                <w:rFonts w:ascii="Verdana" w:hAnsi="Verdana"/>
                <w:lang w:val="en-US"/>
              </w:rPr>
              <w:t xml:space="preserve">Lemon juice NFC </w:t>
            </w:r>
            <w:r w:rsidR="00E37DE5">
              <w:rPr>
                <w:rFonts w:ascii="Verdana" w:hAnsi="Verdana"/>
                <w:lang w:val="en-US"/>
              </w:rPr>
              <w:t>Not P</w:t>
            </w:r>
            <w:r w:rsidR="00520730" w:rsidRPr="000E0EFF">
              <w:rPr>
                <w:rFonts w:ascii="Verdana" w:hAnsi="Verdana"/>
                <w:lang w:val="en-US"/>
              </w:rPr>
              <w:t>asteurized</w:t>
            </w:r>
          </w:p>
          <w:p w14:paraId="6648A281"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520730" w:rsidRPr="00672A23">
              <w:rPr>
                <w:rFonts w:ascii="Verdana" w:hAnsi="Verdana"/>
                <w:i/>
                <w:lang w:val="en-US"/>
              </w:rPr>
              <w:t xml:space="preserve">Lemon juice NFC </w:t>
            </w:r>
            <w:r w:rsidR="00E37DE5">
              <w:rPr>
                <w:rFonts w:ascii="Verdana" w:hAnsi="Verdana"/>
                <w:i/>
                <w:lang w:val="en-US"/>
              </w:rPr>
              <w:t>Not Pasteurized</w:t>
            </w:r>
          </w:p>
          <w:p w14:paraId="0B8F2F82" w14:textId="77777777" w:rsidR="00853353" w:rsidRPr="002C594E" w:rsidRDefault="00853353" w:rsidP="0052073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E37DE5" w:rsidRPr="00E37DE5">
              <w:rPr>
                <w:rFonts w:ascii="Verdana" w:hAnsi="Verdana"/>
                <w:lang w:val="en-US"/>
              </w:rPr>
              <w:t>S</w:t>
            </w:r>
            <w:r w:rsidR="00520730">
              <w:rPr>
                <w:rFonts w:ascii="Verdana" w:hAnsi="Verdana"/>
                <w:lang w:val="en-US"/>
              </w:rPr>
              <w:t>LN</w:t>
            </w:r>
          </w:p>
        </w:tc>
      </w:tr>
    </w:tbl>
    <w:p w14:paraId="198BA861" w14:textId="77777777" w:rsidR="00B13991" w:rsidRDefault="00B13991" w:rsidP="00257592">
      <w:pPr>
        <w:spacing w:before="120"/>
        <w:ind w:left="720"/>
        <w:rPr>
          <w:rFonts w:ascii="Verdana" w:hAnsi="Verdana"/>
          <w:b/>
          <w:sz w:val="8"/>
          <w:szCs w:val="8"/>
          <w:lang w:val="en-US"/>
        </w:rPr>
      </w:pPr>
    </w:p>
    <w:p w14:paraId="1DC75E6B"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DB6DEF" w14:paraId="7963CF5A" w14:textId="77777777" w:rsidTr="00257592">
        <w:trPr>
          <w:trHeight w:val="3578"/>
        </w:trPr>
        <w:tc>
          <w:tcPr>
            <w:tcW w:w="9238" w:type="dxa"/>
            <w:shd w:val="clear" w:color="auto" w:fill="auto"/>
          </w:tcPr>
          <w:p w14:paraId="047DE5C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6CE57C0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Lemon (100%)</w:t>
            </w:r>
          </w:p>
          <w:p w14:paraId="3AD500B9" w14:textId="77777777" w:rsidR="0042012D" w:rsidRPr="002C594E" w:rsidRDefault="0042012D" w:rsidP="00583DB6">
            <w:pPr>
              <w:tabs>
                <w:tab w:val="left" w:pos="284"/>
                <w:tab w:val="left" w:pos="3402"/>
              </w:tabs>
              <w:spacing w:before="120" w:after="120"/>
              <w:rPr>
                <w:rFonts w:ascii="Verdana" w:hAnsi="Verdana"/>
                <w:i/>
                <w:lang w:val="en-US"/>
              </w:rPr>
            </w:pPr>
          </w:p>
          <w:p w14:paraId="188998B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71B57B33" w14:textId="77777777" w:rsidR="00583DB6" w:rsidRPr="002C594E" w:rsidRDefault="00583DB6" w:rsidP="00583DB6">
            <w:pPr>
              <w:tabs>
                <w:tab w:val="left" w:pos="284"/>
                <w:tab w:val="left" w:pos="3402"/>
              </w:tabs>
              <w:spacing w:before="120" w:after="120"/>
              <w:rPr>
                <w:rFonts w:ascii="Verdana" w:hAnsi="Verdana"/>
                <w:i/>
                <w:lang w:val="en-US"/>
              </w:rPr>
            </w:pPr>
          </w:p>
          <w:p w14:paraId="5A444CFC"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p>
          <w:p w14:paraId="094A4A53"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C9010F">
              <w:rPr>
                <w:rFonts w:ascii="Verdana" w:hAnsi="Verdana"/>
                <w:lang w:val="en-US"/>
              </w:rPr>
              <w:t>Citrus li</w:t>
            </w:r>
            <w:r w:rsidR="000E23DD" w:rsidRPr="00A900EF">
              <w:rPr>
                <w:rFonts w:ascii="Verdana" w:hAnsi="Verdana"/>
                <w:lang w:val="en-US"/>
              </w:rPr>
              <w:t>mon (L.) Burm. Lf</w:t>
            </w:r>
          </w:p>
          <w:p w14:paraId="0211FF6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7802DE6" w14:textId="77777777" w:rsidR="00823153" w:rsidRPr="000E23DD"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0E23DD">
              <w:rPr>
                <w:rFonts w:ascii="Verdana" w:hAnsi="Verdana"/>
                <w:b/>
              </w:rPr>
              <w:t>Variety</w:t>
            </w:r>
            <w:r w:rsidR="00F8523A" w:rsidRPr="000E23DD">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Pr>
                <w:rFonts w:ascii="Verdana" w:hAnsi="Verdana"/>
              </w:rPr>
              <w:tab/>
            </w:r>
            <w:r w:rsidR="000E23DD">
              <w:rPr>
                <w:rFonts w:ascii="Verdana" w:hAnsi="Verdana"/>
              </w:rPr>
              <w:tab/>
            </w:r>
            <w:r w:rsidR="000E23DD" w:rsidRPr="00A340C4">
              <w:rPr>
                <w:rFonts w:ascii="Verdana" w:hAnsi="Verdana"/>
              </w:rPr>
              <w:t>Bianchetto</w:t>
            </w:r>
          </w:p>
          <w:p w14:paraId="5B6D805C" w14:textId="77777777"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E844EF" w:rsidRPr="00A900EF">
              <w:rPr>
                <w:rFonts w:ascii="Verdana" w:hAnsi="Verdana"/>
                <w:lang w:val="en-US"/>
              </w:rPr>
              <w:t>Typically</w:t>
            </w:r>
            <w:r w:rsidR="000E23DD" w:rsidRPr="00A900EF">
              <w:rPr>
                <w:rFonts w:ascii="Verdana" w:hAnsi="Verdana"/>
                <w:lang w:val="en-US"/>
              </w:rPr>
              <w:t xml:space="preserve"> from November to July</w:t>
            </w:r>
          </w:p>
          <w:p w14:paraId="12E235E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14:paraId="0B3AF6C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701AD11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FD354AA"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516A87C" w14:textId="77777777" w:rsidR="00583DB6" w:rsidRDefault="00583DB6" w:rsidP="00257592">
      <w:pPr>
        <w:spacing w:before="120"/>
        <w:rPr>
          <w:rFonts w:ascii="Verdana" w:hAnsi="Verdana"/>
          <w:b/>
          <w:sz w:val="8"/>
          <w:szCs w:val="8"/>
          <w:lang w:val="en-US"/>
        </w:rPr>
      </w:pPr>
    </w:p>
    <w:p w14:paraId="514A490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29E08349"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B6DEF" w14:paraId="408D17C4" w14:textId="77777777" w:rsidTr="00583DB6">
        <w:trPr>
          <w:trHeight w:val="4575"/>
        </w:trPr>
        <w:tc>
          <w:tcPr>
            <w:tcW w:w="9210" w:type="dxa"/>
            <w:tcBorders>
              <w:bottom w:val="nil"/>
            </w:tcBorders>
          </w:tcPr>
          <w:p w14:paraId="25195705"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82C29F1"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080EBF56" w14:textId="77777777" w:rsidTr="000E23DD">
              <w:trPr>
                <w:trHeight w:hRule="exact" w:val="501"/>
              </w:trPr>
              <w:tc>
                <w:tcPr>
                  <w:tcW w:w="1297" w:type="dxa"/>
                  <w:vAlign w:val="center"/>
                </w:tcPr>
                <w:p w14:paraId="3151D533"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2B6CC66B"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0704B5E4"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5AC2961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604B4E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D9D5691"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520730" w:rsidRPr="000E23DD" w14:paraId="5ABA8BAE" w14:textId="77777777" w:rsidTr="000E23DD">
              <w:trPr>
                <w:trHeight w:hRule="exact" w:val="501"/>
              </w:trPr>
              <w:tc>
                <w:tcPr>
                  <w:tcW w:w="1297" w:type="dxa"/>
                  <w:vAlign w:val="center"/>
                </w:tcPr>
                <w:p w14:paraId="38CF04BC"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14:paraId="78F56680" w14:textId="77777777" w:rsidR="00520730" w:rsidRPr="000E0EFF" w:rsidRDefault="00520730" w:rsidP="00E37DE5">
                  <w:pPr>
                    <w:jc w:val="center"/>
                    <w:rPr>
                      <w:rFonts w:ascii="Verdana" w:hAnsi="Verdana"/>
                      <w:sz w:val="16"/>
                      <w:szCs w:val="16"/>
                      <w:lang w:val="en-US"/>
                    </w:rPr>
                  </w:pPr>
                  <w:r w:rsidRPr="000E0EFF">
                    <w:rPr>
                      <w:rFonts w:ascii="Verdana" w:hAnsi="Verdana"/>
                      <w:sz w:val="16"/>
                      <w:szCs w:val="16"/>
                      <w:lang w:val="en-US"/>
                    </w:rPr>
                    <w:t>&gt;</w:t>
                  </w:r>
                  <w:r w:rsidR="00E37DE5">
                    <w:rPr>
                      <w:rFonts w:ascii="Verdana" w:hAnsi="Verdana"/>
                      <w:sz w:val="16"/>
                      <w:szCs w:val="16"/>
                      <w:lang w:val="en-US"/>
                    </w:rPr>
                    <w:t>7</w:t>
                  </w:r>
                </w:p>
              </w:tc>
              <w:tc>
                <w:tcPr>
                  <w:tcW w:w="737" w:type="dxa"/>
                  <w:vAlign w:val="center"/>
                </w:tcPr>
                <w:p w14:paraId="796A4444"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7</w:t>
                  </w:r>
                </w:p>
              </w:tc>
              <w:tc>
                <w:tcPr>
                  <w:tcW w:w="811" w:type="dxa"/>
                  <w:vAlign w:val="center"/>
                </w:tcPr>
                <w:p w14:paraId="7CC9E9FF" w14:textId="77777777" w:rsidR="00520730" w:rsidRPr="000E0EFF" w:rsidRDefault="00520730" w:rsidP="007558C2">
                  <w:pPr>
                    <w:jc w:val="center"/>
                    <w:rPr>
                      <w:rFonts w:ascii="Verdana" w:hAnsi="Verdana"/>
                      <w:sz w:val="16"/>
                      <w:szCs w:val="16"/>
                      <w:lang w:val="en-US"/>
                    </w:rPr>
                  </w:pPr>
                </w:p>
              </w:tc>
              <w:tc>
                <w:tcPr>
                  <w:tcW w:w="822" w:type="dxa"/>
                  <w:vAlign w:val="center"/>
                </w:tcPr>
                <w:p w14:paraId="6922E13B"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w:t>
                  </w:r>
                </w:p>
              </w:tc>
              <w:tc>
                <w:tcPr>
                  <w:tcW w:w="1664" w:type="dxa"/>
                  <w:vAlign w:val="center"/>
                </w:tcPr>
                <w:p w14:paraId="7A278F8A"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8,1991</w:t>
                  </w:r>
                </w:p>
              </w:tc>
            </w:tr>
            <w:tr w:rsidR="00520730" w:rsidRPr="000E23DD" w14:paraId="10CC8D33" w14:textId="77777777" w:rsidTr="000E23DD">
              <w:trPr>
                <w:trHeight w:hRule="exact" w:val="501"/>
              </w:trPr>
              <w:tc>
                <w:tcPr>
                  <w:tcW w:w="1297" w:type="dxa"/>
                  <w:vAlign w:val="center"/>
                </w:tcPr>
                <w:p w14:paraId="418D7770"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14:paraId="6B2BECBC" w14:textId="77777777" w:rsidR="00520730" w:rsidRPr="000E0EFF" w:rsidRDefault="00520730" w:rsidP="007558C2">
                  <w:pPr>
                    <w:jc w:val="center"/>
                    <w:rPr>
                      <w:rFonts w:ascii="Verdana" w:hAnsi="Verdana"/>
                      <w:sz w:val="16"/>
                      <w:szCs w:val="16"/>
                      <w:lang w:val="en-US"/>
                    </w:rPr>
                  </w:pPr>
                </w:p>
              </w:tc>
              <w:tc>
                <w:tcPr>
                  <w:tcW w:w="737" w:type="dxa"/>
                  <w:vAlign w:val="center"/>
                </w:tcPr>
                <w:p w14:paraId="0F25DB77"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4</w:t>
                  </w:r>
                </w:p>
              </w:tc>
              <w:tc>
                <w:tcPr>
                  <w:tcW w:w="811" w:type="dxa"/>
                  <w:vAlign w:val="center"/>
                </w:tcPr>
                <w:p w14:paraId="3A611EC0"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6</w:t>
                  </w:r>
                </w:p>
              </w:tc>
              <w:tc>
                <w:tcPr>
                  <w:tcW w:w="822" w:type="dxa"/>
                  <w:vAlign w:val="center"/>
                </w:tcPr>
                <w:p w14:paraId="3AE58045"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 p/p</w:t>
                  </w:r>
                </w:p>
              </w:tc>
              <w:tc>
                <w:tcPr>
                  <w:tcW w:w="1664" w:type="dxa"/>
                  <w:vAlign w:val="center"/>
                </w:tcPr>
                <w:p w14:paraId="1176ACB6"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IFU 3,1996</w:t>
                  </w:r>
                </w:p>
              </w:tc>
            </w:tr>
            <w:tr w:rsidR="00520730" w:rsidRPr="000E23DD" w14:paraId="5502A6CC" w14:textId="77777777" w:rsidTr="000E23DD">
              <w:trPr>
                <w:trHeight w:hRule="exact" w:val="501"/>
              </w:trPr>
              <w:tc>
                <w:tcPr>
                  <w:tcW w:w="1297" w:type="dxa"/>
                  <w:vAlign w:val="center"/>
                </w:tcPr>
                <w:p w14:paraId="12519128"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14:paraId="5E3A64C6" w14:textId="77777777" w:rsidR="00520730" w:rsidRPr="000E0EFF" w:rsidRDefault="00520730" w:rsidP="00E37DE5">
                  <w:pPr>
                    <w:jc w:val="center"/>
                    <w:rPr>
                      <w:rFonts w:ascii="Verdana" w:hAnsi="Verdana"/>
                      <w:sz w:val="16"/>
                      <w:szCs w:val="16"/>
                      <w:lang w:val="en-US"/>
                    </w:rPr>
                  </w:pPr>
                  <w:r w:rsidRPr="000E0EFF">
                    <w:rPr>
                      <w:rFonts w:ascii="Verdana" w:hAnsi="Verdana"/>
                      <w:sz w:val="16"/>
                      <w:szCs w:val="16"/>
                      <w:lang w:val="en-US"/>
                    </w:rPr>
                    <w:t>&gt;</w:t>
                  </w:r>
                  <w:r w:rsidR="00E37DE5">
                    <w:rPr>
                      <w:rFonts w:ascii="Verdana" w:hAnsi="Verdana"/>
                      <w:sz w:val="16"/>
                      <w:szCs w:val="16"/>
                      <w:lang w:val="en-US"/>
                    </w:rPr>
                    <w:t>3</w:t>
                  </w:r>
                  <w:r w:rsidRPr="000E0EFF">
                    <w:rPr>
                      <w:rFonts w:ascii="Verdana" w:hAnsi="Verdana"/>
                      <w:sz w:val="16"/>
                      <w:szCs w:val="16"/>
                      <w:lang w:val="en-US"/>
                    </w:rPr>
                    <w:t>00</w:t>
                  </w:r>
                </w:p>
              </w:tc>
              <w:tc>
                <w:tcPr>
                  <w:tcW w:w="737" w:type="dxa"/>
                  <w:vAlign w:val="center"/>
                </w:tcPr>
                <w:p w14:paraId="0138F772"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300</w:t>
                  </w:r>
                </w:p>
              </w:tc>
              <w:tc>
                <w:tcPr>
                  <w:tcW w:w="811" w:type="dxa"/>
                  <w:vAlign w:val="center"/>
                </w:tcPr>
                <w:p w14:paraId="01797908"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800</w:t>
                  </w:r>
                </w:p>
              </w:tc>
              <w:tc>
                <w:tcPr>
                  <w:tcW w:w="822" w:type="dxa"/>
                  <w:vAlign w:val="center"/>
                </w:tcPr>
                <w:p w14:paraId="2C24C641"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mg/l</w:t>
                  </w:r>
                </w:p>
              </w:tc>
              <w:tc>
                <w:tcPr>
                  <w:tcW w:w="1664" w:type="dxa"/>
                  <w:vAlign w:val="center"/>
                </w:tcPr>
                <w:p w14:paraId="19D6803F"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Internal method</w:t>
                  </w:r>
                </w:p>
              </w:tc>
            </w:tr>
            <w:tr w:rsidR="00520730" w:rsidRPr="008E279C" w14:paraId="265D41B2" w14:textId="77777777" w:rsidTr="00DA7373">
              <w:trPr>
                <w:trHeight w:hRule="exact" w:val="863"/>
              </w:trPr>
              <w:tc>
                <w:tcPr>
                  <w:tcW w:w="1297" w:type="dxa"/>
                  <w:vAlign w:val="center"/>
                </w:tcPr>
                <w:p w14:paraId="61C5C141" w14:textId="77777777" w:rsidR="00520730" w:rsidRPr="00A900EF" w:rsidRDefault="00520730" w:rsidP="009E79AB">
                  <w:pPr>
                    <w:jc w:val="center"/>
                    <w:rPr>
                      <w:rFonts w:ascii="Verdana" w:hAnsi="Verdana"/>
                      <w:i/>
                      <w:sz w:val="16"/>
                      <w:szCs w:val="16"/>
                      <w:lang w:val="en-US"/>
                    </w:rPr>
                  </w:pPr>
                  <w:r w:rsidRPr="00A900EF">
                    <w:rPr>
                      <w:rFonts w:ascii="Verdana" w:hAnsi="Verdana"/>
                      <w:i/>
                      <w:sz w:val="16"/>
                      <w:szCs w:val="16"/>
                      <w:lang w:val="en-US"/>
                    </w:rPr>
                    <w:t>Pulp at 1500 rpm for 10 min.</w:t>
                  </w:r>
                </w:p>
              </w:tc>
              <w:tc>
                <w:tcPr>
                  <w:tcW w:w="825" w:type="dxa"/>
                  <w:vAlign w:val="center"/>
                </w:tcPr>
                <w:p w14:paraId="7A93B460" w14:textId="77777777" w:rsidR="00520730" w:rsidRPr="000E0EFF" w:rsidRDefault="00520730" w:rsidP="007558C2">
                  <w:pPr>
                    <w:jc w:val="center"/>
                    <w:rPr>
                      <w:rFonts w:ascii="Verdana" w:hAnsi="Verdana"/>
                      <w:sz w:val="16"/>
                      <w:szCs w:val="16"/>
                      <w:lang w:val="en-US"/>
                    </w:rPr>
                  </w:pPr>
                </w:p>
              </w:tc>
              <w:tc>
                <w:tcPr>
                  <w:tcW w:w="737" w:type="dxa"/>
                  <w:vAlign w:val="center"/>
                </w:tcPr>
                <w:p w14:paraId="0F7BB7F2" w14:textId="77777777" w:rsidR="00520730" w:rsidRPr="000E0EFF" w:rsidRDefault="00520730" w:rsidP="007558C2">
                  <w:pPr>
                    <w:tabs>
                      <w:tab w:val="decimal" w:pos="12"/>
                    </w:tabs>
                    <w:jc w:val="center"/>
                    <w:rPr>
                      <w:rFonts w:ascii="Verdana" w:hAnsi="Verdana"/>
                      <w:sz w:val="16"/>
                      <w:szCs w:val="16"/>
                      <w:lang w:val="en-US"/>
                    </w:rPr>
                  </w:pPr>
                  <w:r w:rsidRPr="000E0EFF">
                    <w:rPr>
                      <w:rFonts w:ascii="Verdana" w:hAnsi="Verdana"/>
                      <w:sz w:val="16"/>
                      <w:szCs w:val="16"/>
                      <w:lang w:val="en-US"/>
                    </w:rPr>
                    <w:t>6</w:t>
                  </w:r>
                </w:p>
              </w:tc>
              <w:tc>
                <w:tcPr>
                  <w:tcW w:w="811" w:type="dxa"/>
                  <w:vAlign w:val="center"/>
                </w:tcPr>
                <w:p w14:paraId="184C7624" w14:textId="77777777" w:rsidR="00520730" w:rsidRPr="000E0EFF" w:rsidRDefault="00520730" w:rsidP="007558C2">
                  <w:pPr>
                    <w:tabs>
                      <w:tab w:val="decimal" w:pos="12"/>
                      <w:tab w:val="decimal" w:pos="417"/>
                    </w:tabs>
                    <w:jc w:val="center"/>
                    <w:rPr>
                      <w:rFonts w:ascii="Verdana" w:hAnsi="Verdana"/>
                      <w:sz w:val="16"/>
                      <w:szCs w:val="16"/>
                      <w:lang w:val="en-US"/>
                    </w:rPr>
                  </w:pPr>
                  <w:r w:rsidRPr="000E0EFF">
                    <w:rPr>
                      <w:rFonts w:ascii="Verdana" w:hAnsi="Verdana"/>
                      <w:sz w:val="16"/>
                      <w:szCs w:val="16"/>
                      <w:lang w:val="en-US"/>
                    </w:rPr>
                    <w:t>10</w:t>
                  </w:r>
                </w:p>
              </w:tc>
              <w:tc>
                <w:tcPr>
                  <w:tcW w:w="822" w:type="dxa"/>
                  <w:vAlign w:val="center"/>
                </w:tcPr>
                <w:p w14:paraId="485CF189" w14:textId="77777777" w:rsidR="00520730" w:rsidRPr="000E0EFF" w:rsidRDefault="00520730" w:rsidP="007558C2">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30AADFED" w14:textId="77777777" w:rsidR="00520730" w:rsidRPr="000E0EFF" w:rsidRDefault="00520730" w:rsidP="007558C2">
                  <w:pPr>
                    <w:jc w:val="center"/>
                    <w:rPr>
                      <w:rFonts w:ascii="Verdana" w:hAnsi="Verdana"/>
                      <w:sz w:val="16"/>
                      <w:szCs w:val="16"/>
                      <w:lang w:val="en-US"/>
                    </w:rPr>
                  </w:pPr>
                  <w:r w:rsidRPr="000E0EFF">
                    <w:rPr>
                      <w:rFonts w:ascii="Verdana" w:hAnsi="Verdana"/>
                      <w:sz w:val="16"/>
                      <w:szCs w:val="16"/>
                      <w:lang w:val="en-US"/>
                    </w:rPr>
                    <w:t>IFU 60,1991</w:t>
                  </w:r>
                </w:p>
              </w:tc>
            </w:tr>
            <w:tr w:rsidR="00E34AA9" w:rsidRPr="00DB6DEF" w14:paraId="73FA8428" w14:textId="77777777" w:rsidTr="00DA7373">
              <w:trPr>
                <w:trHeight w:hRule="exact" w:val="863"/>
              </w:trPr>
              <w:tc>
                <w:tcPr>
                  <w:tcW w:w="1297" w:type="dxa"/>
                  <w:vAlign w:val="center"/>
                </w:tcPr>
                <w:p w14:paraId="62ADFEC9" w14:textId="77777777" w:rsidR="00E34AA9" w:rsidRPr="00A900EF" w:rsidRDefault="00E34AA9" w:rsidP="00E34AA9">
                  <w:pPr>
                    <w:jc w:val="center"/>
                    <w:rPr>
                      <w:rFonts w:ascii="Verdana" w:hAnsi="Verdana"/>
                      <w:i/>
                      <w:sz w:val="16"/>
                      <w:szCs w:val="16"/>
                      <w:lang w:val="en-US"/>
                    </w:rPr>
                  </w:pPr>
                  <w:r w:rsidRPr="00A900EF">
                    <w:rPr>
                      <w:rFonts w:ascii="Verdana" w:hAnsi="Verdana"/>
                      <w:i/>
                      <w:sz w:val="16"/>
                      <w:szCs w:val="16"/>
                      <w:lang w:val="en-US"/>
                    </w:rPr>
                    <w:t xml:space="preserve">Pulp at </w:t>
                  </w:r>
                  <w:r>
                    <w:rPr>
                      <w:rFonts w:ascii="Verdana" w:hAnsi="Verdana"/>
                      <w:i/>
                      <w:sz w:val="16"/>
                      <w:szCs w:val="16"/>
                      <w:lang w:val="en-US"/>
                    </w:rPr>
                    <w:t>30</w:t>
                  </w:r>
                  <w:r w:rsidRPr="00A900EF">
                    <w:rPr>
                      <w:rFonts w:ascii="Verdana" w:hAnsi="Verdana"/>
                      <w:i/>
                      <w:sz w:val="16"/>
                      <w:szCs w:val="16"/>
                      <w:lang w:val="en-US"/>
                    </w:rPr>
                    <w:t>00 rpm for 10 min.</w:t>
                  </w:r>
                </w:p>
              </w:tc>
              <w:tc>
                <w:tcPr>
                  <w:tcW w:w="825" w:type="dxa"/>
                  <w:vAlign w:val="center"/>
                </w:tcPr>
                <w:p w14:paraId="48145CE8" w14:textId="77777777" w:rsidR="00E34AA9" w:rsidRPr="000E0EFF" w:rsidRDefault="00E34AA9" w:rsidP="00E34AA9">
                  <w:pPr>
                    <w:jc w:val="center"/>
                    <w:rPr>
                      <w:rFonts w:ascii="Verdana" w:hAnsi="Verdana"/>
                      <w:sz w:val="16"/>
                      <w:szCs w:val="16"/>
                      <w:lang w:val="en-US"/>
                    </w:rPr>
                  </w:pPr>
                </w:p>
              </w:tc>
              <w:tc>
                <w:tcPr>
                  <w:tcW w:w="737" w:type="dxa"/>
                  <w:vAlign w:val="center"/>
                </w:tcPr>
                <w:p w14:paraId="503CFBBC" w14:textId="77777777" w:rsidR="00E34AA9" w:rsidRPr="000E0EFF" w:rsidRDefault="00E34AA9" w:rsidP="00E34AA9">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4E9231C3" w14:textId="77777777" w:rsidR="00E34AA9" w:rsidRPr="000E0EFF" w:rsidRDefault="00E34AA9" w:rsidP="00E34AA9">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598BF735" w14:textId="77777777" w:rsidR="00E34AA9" w:rsidRPr="000E0EFF" w:rsidRDefault="00E34AA9" w:rsidP="00E34AA9">
                  <w:pPr>
                    <w:snapToGrid w:val="0"/>
                    <w:jc w:val="center"/>
                    <w:rPr>
                      <w:rFonts w:ascii="Verdana" w:hAnsi="Verdana"/>
                      <w:sz w:val="16"/>
                      <w:szCs w:val="16"/>
                      <w:lang w:val="en-US"/>
                    </w:rPr>
                  </w:pPr>
                  <w:r w:rsidRPr="000E0EFF">
                    <w:rPr>
                      <w:rFonts w:ascii="Verdana" w:hAnsi="Verdana"/>
                      <w:sz w:val="16"/>
                      <w:szCs w:val="16"/>
                      <w:lang w:val="en-US"/>
                    </w:rPr>
                    <w:t>% v/v</w:t>
                  </w:r>
                </w:p>
              </w:tc>
              <w:tc>
                <w:tcPr>
                  <w:tcW w:w="1664" w:type="dxa"/>
                  <w:vAlign w:val="center"/>
                </w:tcPr>
                <w:p w14:paraId="69977F46" w14:textId="77777777" w:rsidR="00E34AA9" w:rsidRPr="000E0EFF" w:rsidRDefault="00E34AA9" w:rsidP="00E34AA9">
                  <w:pPr>
                    <w:jc w:val="center"/>
                    <w:rPr>
                      <w:rFonts w:ascii="Verdana" w:hAnsi="Verdana"/>
                      <w:sz w:val="16"/>
                      <w:szCs w:val="16"/>
                      <w:lang w:val="en-US"/>
                    </w:rPr>
                  </w:pPr>
                  <w:r w:rsidRPr="000E0EFF">
                    <w:rPr>
                      <w:rFonts w:ascii="Verdana" w:hAnsi="Verdana"/>
                      <w:sz w:val="16"/>
                      <w:szCs w:val="16"/>
                      <w:lang w:val="en-US"/>
                    </w:rPr>
                    <w:t>IFU 60,1991</w:t>
                  </w:r>
                </w:p>
              </w:tc>
            </w:tr>
          </w:tbl>
          <w:p w14:paraId="6CACE9AA"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258A68F7" w14:textId="77777777" w:rsidTr="00583DB6">
        <w:trPr>
          <w:trHeight w:val="8345"/>
        </w:trPr>
        <w:tc>
          <w:tcPr>
            <w:tcW w:w="9210" w:type="dxa"/>
            <w:tcBorders>
              <w:top w:val="nil"/>
            </w:tcBorders>
          </w:tcPr>
          <w:p w14:paraId="7FD5A18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F76DEBE" w14:textId="77777777" w:rsidTr="00953535">
              <w:trPr>
                <w:trHeight w:hRule="exact" w:val="501"/>
                <w:tblHeader/>
              </w:trPr>
              <w:tc>
                <w:tcPr>
                  <w:tcW w:w="1303" w:type="dxa"/>
                  <w:vAlign w:val="center"/>
                </w:tcPr>
                <w:p w14:paraId="41A2A46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7895CF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BC0DC0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0C6DAE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7C7C2C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58737D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B91165" w:rsidRPr="00DB6DEF" w14:paraId="4CFA6D15" w14:textId="77777777" w:rsidTr="00953535">
              <w:trPr>
                <w:trHeight w:hRule="exact" w:val="680"/>
                <w:tblHeader/>
              </w:trPr>
              <w:tc>
                <w:tcPr>
                  <w:tcW w:w="1303" w:type="dxa"/>
                  <w:vAlign w:val="center"/>
                </w:tcPr>
                <w:p w14:paraId="6E4C078C"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14:paraId="75CA6E9B"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72022E1C"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8AFE779"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10</w:t>
                  </w:r>
                  <w:r>
                    <w:rPr>
                      <w:rFonts w:ascii="Verdana" w:hAnsi="Verdana"/>
                      <w:sz w:val="16"/>
                      <w:szCs w:val="16"/>
                      <w:lang w:val="en-US"/>
                    </w:rPr>
                    <w:t>.</w:t>
                  </w:r>
                  <w:r w:rsidRPr="00A900EF">
                    <w:rPr>
                      <w:rFonts w:ascii="Verdana" w:hAnsi="Verdana"/>
                      <w:sz w:val="16"/>
                      <w:szCs w:val="16"/>
                      <w:lang w:val="en-US"/>
                    </w:rPr>
                    <w:t>0</w:t>
                  </w:r>
                  <w:r>
                    <w:rPr>
                      <w:rFonts w:ascii="Verdana" w:hAnsi="Verdana"/>
                      <w:sz w:val="16"/>
                      <w:szCs w:val="16"/>
                      <w:lang w:val="en-US"/>
                    </w:rPr>
                    <w:t>00</w:t>
                  </w:r>
                </w:p>
              </w:tc>
              <w:tc>
                <w:tcPr>
                  <w:tcW w:w="851" w:type="dxa"/>
                  <w:vAlign w:val="center"/>
                </w:tcPr>
                <w:p w14:paraId="6F4FFE2C"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6AD6C96E"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B91165" w:rsidRPr="00DB6DEF" w14:paraId="1F9A0E95" w14:textId="77777777" w:rsidTr="00953535">
              <w:trPr>
                <w:trHeight w:hRule="exact" w:val="680"/>
                <w:tblHeader/>
              </w:trPr>
              <w:tc>
                <w:tcPr>
                  <w:tcW w:w="1303" w:type="dxa"/>
                  <w:vAlign w:val="center"/>
                </w:tcPr>
                <w:p w14:paraId="3E379CAA"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14:paraId="7681FE05"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73FB04F8"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FFA815F" w14:textId="77777777" w:rsidR="00B91165" w:rsidRPr="00A900EF" w:rsidRDefault="00B91165" w:rsidP="00B91165">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48420D4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290428B2"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91165" w:rsidRPr="00DB6DEF" w14:paraId="3DDE88A7" w14:textId="77777777" w:rsidTr="00953535">
              <w:trPr>
                <w:trHeight w:hRule="exact" w:val="680"/>
                <w:tblHeader/>
              </w:trPr>
              <w:tc>
                <w:tcPr>
                  <w:tcW w:w="1303" w:type="dxa"/>
                  <w:vAlign w:val="center"/>
                </w:tcPr>
                <w:p w14:paraId="742E1C67"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14:paraId="2804970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14:paraId="53239C79"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1836A421"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1</w:t>
                  </w:r>
                  <w:r>
                    <w:rPr>
                      <w:rFonts w:ascii="Verdana" w:hAnsi="Verdana"/>
                      <w:sz w:val="16"/>
                      <w:szCs w:val="16"/>
                      <w:lang w:val="en-US"/>
                    </w:rPr>
                    <w:t>.000</w:t>
                  </w:r>
                </w:p>
              </w:tc>
              <w:tc>
                <w:tcPr>
                  <w:tcW w:w="851" w:type="dxa"/>
                  <w:vAlign w:val="center"/>
                </w:tcPr>
                <w:p w14:paraId="0343351F"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4459A367"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B91165" w:rsidRPr="00DB6DEF" w14:paraId="3DCF77D4" w14:textId="77777777" w:rsidTr="00953535">
              <w:trPr>
                <w:trHeight w:hRule="exact" w:val="680"/>
                <w:tblHeader/>
              </w:trPr>
              <w:tc>
                <w:tcPr>
                  <w:tcW w:w="1303" w:type="dxa"/>
                  <w:vAlign w:val="center"/>
                </w:tcPr>
                <w:p w14:paraId="1D2D3E2B"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14:paraId="6BB6C6BE"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14:paraId="5DF36008"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5CB7FA3B"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190795C8"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5309E628"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91165" w:rsidRPr="00DB6DEF" w14:paraId="2452273B" w14:textId="77777777" w:rsidTr="00953535">
              <w:trPr>
                <w:trHeight w:hRule="exact" w:val="680"/>
                <w:tblHeader/>
              </w:trPr>
              <w:tc>
                <w:tcPr>
                  <w:tcW w:w="1303" w:type="dxa"/>
                  <w:vAlign w:val="center"/>
                </w:tcPr>
                <w:p w14:paraId="5B34DE0D"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14:paraId="163770FE"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67F672B3"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749B203B"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7E30642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shd w:val="clear" w:color="auto" w:fill="auto"/>
                  <w:vAlign w:val="center"/>
                </w:tcPr>
                <w:p w14:paraId="217F1B97" w14:textId="77777777" w:rsidR="00B91165" w:rsidRPr="004A7EF7" w:rsidRDefault="00B91165" w:rsidP="00B91165">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B91165" w:rsidRPr="00DB6DEF" w14:paraId="3AE445C0" w14:textId="77777777" w:rsidTr="00953535">
              <w:trPr>
                <w:trHeight w:hRule="exact" w:val="680"/>
                <w:tblHeader/>
              </w:trPr>
              <w:tc>
                <w:tcPr>
                  <w:tcW w:w="1303" w:type="dxa"/>
                  <w:vAlign w:val="center"/>
                </w:tcPr>
                <w:p w14:paraId="7EB7BED3" w14:textId="77777777" w:rsidR="00B91165" w:rsidRPr="00A900EF" w:rsidRDefault="00B91165" w:rsidP="00B91165">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14:paraId="6A208DED"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14:paraId="7DF19EE0"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14:paraId="3968F927"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14:paraId="0B2B17BA" w14:textId="77777777" w:rsidR="00B91165" w:rsidRPr="00A900EF" w:rsidRDefault="00B91165" w:rsidP="00B91165">
                  <w:pPr>
                    <w:jc w:val="center"/>
                    <w:rPr>
                      <w:rFonts w:ascii="Verdana" w:hAnsi="Verdana"/>
                      <w:sz w:val="16"/>
                      <w:szCs w:val="16"/>
                      <w:lang w:val="en-US"/>
                    </w:rPr>
                  </w:pPr>
                  <w:r w:rsidRPr="00A900EF">
                    <w:rPr>
                      <w:rFonts w:ascii="Verdana" w:hAnsi="Verdana"/>
                      <w:sz w:val="16"/>
                      <w:szCs w:val="16"/>
                      <w:lang w:val="en-US"/>
                    </w:rPr>
                    <w:t>cfu/ml</w:t>
                  </w:r>
                </w:p>
              </w:tc>
              <w:tc>
                <w:tcPr>
                  <w:tcW w:w="1559" w:type="dxa"/>
                  <w:vAlign w:val="center"/>
                </w:tcPr>
                <w:p w14:paraId="0F39E3C9" w14:textId="77777777" w:rsidR="00B91165" w:rsidRPr="0076601C" w:rsidRDefault="00B91165" w:rsidP="00B91165">
                  <w:pPr>
                    <w:snapToGrid w:val="0"/>
                    <w:jc w:val="center"/>
                    <w:rPr>
                      <w:rFonts w:ascii="Verdana" w:hAnsi="Verdana"/>
                      <w:sz w:val="16"/>
                      <w:szCs w:val="16"/>
                      <w:lang w:val="en-US"/>
                    </w:rPr>
                  </w:pPr>
                  <w:r w:rsidRPr="0076601C">
                    <w:rPr>
                      <w:rFonts w:ascii="Verdana" w:hAnsi="Verdana"/>
                      <w:sz w:val="16"/>
                      <w:szCs w:val="16"/>
                      <w:lang w:val="en-US"/>
                    </w:rPr>
                    <w:t xml:space="preserve">Compact Dry SL 20-24 </w:t>
                  </w:r>
                  <w:r>
                    <w:rPr>
                      <w:rFonts w:ascii="Verdana" w:hAnsi="Verdana"/>
                      <w:sz w:val="16"/>
                      <w:szCs w:val="16"/>
                      <w:lang w:val="en-US"/>
                    </w:rPr>
                    <w:t>hours</w:t>
                  </w:r>
                  <w:r w:rsidRPr="0076601C">
                    <w:rPr>
                      <w:rFonts w:ascii="Verdana" w:hAnsi="Verdana"/>
                      <w:sz w:val="16"/>
                      <w:szCs w:val="16"/>
                      <w:lang w:val="en-US"/>
                    </w:rPr>
                    <w:t xml:space="preserve"> /</w:t>
                  </w:r>
                  <w:r>
                    <w:rPr>
                      <w:rFonts w:ascii="Verdana" w:hAnsi="Verdana"/>
                      <w:sz w:val="16"/>
                      <w:szCs w:val="16"/>
                      <w:lang w:val="en-US"/>
                    </w:rPr>
                    <w:t xml:space="preserve"> </w:t>
                  </w:r>
                  <w:r w:rsidRPr="0076601C">
                    <w:rPr>
                      <w:rFonts w:ascii="Verdana" w:hAnsi="Verdana"/>
                      <w:sz w:val="16"/>
                      <w:szCs w:val="16"/>
                      <w:lang w:val="en-US"/>
                    </w:rPr>
                    <w:t>36 ± 1 °C</w:t>
                  </w:r>
                </w:p>
              </w:tc>
            </w:tr>
          </w:tbl>
          <w:p w14:paraId="6254A546"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8063242" w14:textId="77777777" w:rsidTr="00977461">
              <w:trPr>
                <w:trHeight w:hRule="exact" w:val="510"/>
                <w:jc w:val="center"/>
              </w:trPr>
              <w:tc>
                <w:tcPr>
                  <w:tcW w:w="2228" w:type="dxa"/>
                  <w:vAlign w:val="center"/>
                </w:tcPr>
                <w:p w14:paraId="6455560E"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38D338F1"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A3C57EF"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14:paraId="0900AFEC" w14:textId="77777777" w:rsidTr="00977461">
              <w:trPr>
                <w:trHeight w:hRule="exact" w:val="510"/>
                <w:jc w:val="center"/>
              </w:trPr>
              <w:tc>
                <w:tcPr>
                  <w:tcW w:w="2228" w:type="dxa"/>
                  <w:vAlign w:val="center"/>
                </w:tcPr>
                <w:p w14:paraId="40C2DDED"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0EC89FAC"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Liquid</w:t>
                  </w:r>
                </w:p>
              </w:tc>
              <w:tc>
                <w:tcPr>
                  <w:tcW w:w="1519" w:type="dxa"/>
                  <w:shd w:val="clear" w:color="auto" w:fill="auto"/>
                  <w:vAlign w:val="center"/>
                </w:tcPr>
                <w:p w14:paraId="41A24367"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7CE74670" w14:textId="77777777" w:rsidTr="00977461">
              <w:trPr>
                <w:trHeight w:hRule="exact" w:val="510"/>
                <w:jc w:val="center"/>
              </w:trPr>
              <w:tc>
                <w:tcPr>
                  <w:tcW w:w="2228" w:type="dxa"/>
                  <w:vAlign w:val="center"/>
                </w:tcPr>
                <w:p w14:paraId="7A699A9E"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405D8DD8"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14:paraId="6017676A"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3683C962" w14:textId="77777777" w:rsidTr="00977461">
              <w:trPr>
                <w:trHeight w:hRule="exact" w:val="510"/>
                <w:jc w:val="center"/>
              </w:trPr>
              <w:tc>
                <w:tcPr>
                  <w:tcW w:w="2228" w:type="dxa"/>
                  <w:vAlign w:val="center"/>
                </w:tcPr>
                <w:p w14:paraId="4F863D55"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6BEBCF73"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50826C5B"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14:paraId="733EC185" w14:textId="77777777" w:rsidTr="00977461">
              <w:trPr>
                <w:trHeight w:hRule="exact" w:val="510"/>
                <w:jc w:val="center"/>
              </w:trPr>
              <w:tc>
                <w:tcPr>
                  <w:tcW w:w="2228" w:type="dxa"/>
                  <w:vAlign w:val="center"/>
                </w:tcPr>
                <w:p w14:paraId="78D184C6" w14:textId="77777777"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18DF8769" w14:textId="77777777"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14:paraId="525A74C6" w14:textId="77777777"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4992F33E" w14:textId="77777777" w:rsidR="004A7EF7" w:rsidRPr="002C594E" w:rsidRDefault="004A7EF7" w:rsidP="00853353">
            <w:pPr>
              <w:spacing w:before="100" w:beforeAutospacing="1"/>
              <w:rPr>
                <w:rFonts w:ascii="Verdana" w:hAnsi="Verdana"/>
                <w:b/>
                <w:sz w:val="8"/>
                <w:szCs w:val="8"/>
                <w:lang w:val="en-US"/>
              </w:rPr>
            </w:pPr>
          </w:p>
        </w:tc>
      </w:tr>
    </w:tbl>
    <w:p w14:paraId="49E9A498"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DB6DEF" w14:paraId="7C57B5A1" w14:textId="77777777" w:rsidTr="00953535">
        <w:trPr>
          <w:trHeight w:val="3809"/>
        </w:trPr>
        <w:tc>
          <w:tcPr>
            <w:tcW w:w="9210" w:type="dxa"/>
          </w:tcPr>
          <w:p w14:paraId="235C4565"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5DEF5EE"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758D74D0"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4EC74918"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4E4C0F89" w14:textId="77777777" w:rsidR="0014290F" w:rsidRPr="002C594E" w:rsidRDefault="0014290F" w:rsidP="0014290F">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56FCD13C"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3BF3DC2A"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and subsequent amendments of the European </w:t>
            </w:r>
            <w:r w:rsidRPr="002C594E">
              <w:rPr>
                <w:rFonts w:ascii="Verdana" w:hAnsi="Verdana"/>
                <w:lang w:val="en-US"/>
              </w:rPr>
              <w:lastRenderedPageBreak/>
              <w:t>Parliament and of the Council of 16 December 2008 on food additives;</w:t>
            </w:r>
          </w:p>
          <w:p w14:paraId="15520A48"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07612987"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582CA74"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59D96A2"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9A8C488" w14:textId="77777777" w:rsidR="0014290F"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1A885CAA" w14:textId="77777777" w:rsidR="003F1487" w:rsidRPr="002C594E" w:rsidRDefault="0014290F" w:rsidP="0014290F">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BDFD374"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D3B7F" w14:paraId="38048817" w14:textId="77777777" w:rsidTr="00F66929">
        <w:trPr>
          <w:trHeight w:val="557"/>
        </w:trPr>
        <w:tc>
          <w:tcPr>
            <w:tcW w:w="9210" w:type="dxa"/>
            <w:shd w:val="clear" w:color="auto" w:fill="auto"/>
          </w:tcPr>
          <w:p w14:paraId="64BFED9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320BB67E"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27B57F69" w14:textId="77777777" w:rsidR="009D3B7F" w:rsidRDefault="009D3B7F" w:rsidP="009D3B7F">
            <w:pPr>
              <w:tabs>
                <w:tab w:val="left" w:pos="284"/>
              </w:tabs>
              <w:spacing w:before="120"/>
              <w:rPr>
                <w:rFonts w:ascii="Verdana" w:hAnsi="Verdana"/>
                <w:lang w:val="en-US"/>
              </w:rPr>
            </w:pPr>
            <w:r>
              <w:rPr>
                <w:rFonts w:ascii="Verdana" w:hAnsi="Verdana"/>
                <w:lang w:val="en-US"/>
              </w:rPr>
              <w:t>D 09.01 01 – D 09.01 02 (PACKED) or D 09.01 03 (</w:t>
            </w:r>
            <w:r>
              <w:rPr>
                <w:rFonts w:ascii="Verdana" w:hAnsi="Verdana"/>
                <w:i/>
                <w:lang w:val="en-US"/>
              </w:rPr>
              <w:t>IN TANKER</w:t>
            </w:r>
            <w:r>
              <w:rPr>
                <w:rFonts w:ascii="Verdana" w:hAnsi="Verdana"/>
                <w:lang w:val="en-US"/>
              </w:rPr>
              <w:t>)</w:t>
            </w:r>
          </w:p>
          <w:p w14:paraId="78E59889" w14:textId="77777777" w:rsidR="009D3B7F" w:rsidRDefault="009D3B7F" w:rsidP="009D3B7F">
            <w:pPr>
              <w:spacing w:before="120"/>
              <w:jc w:val="center"/>
              <w:rPr>
                <w:rFonts w:ascii="Verdana" w:hAnsi="Verdana"/>
                <w:b/>
                <w:i/>
                <w:lang w:val="en-US"/>
              </w:rPr>
            </w:pPr>
            <w:r>
              <w:rPr>
                <w:rFonts w:ascii="Verdana" w:hAnsi="Verdana"/>
                <w:b/>
                <w:i/>
                <w:lang w:val="en-US"/>
              </w:rPr>
              <w:t>Phases of process</w:t>
            </w:r>
          </w:p>
          <w:p w14:paraId="1B19C538" w14:textId="0E95841E" w:rsidR="009D3B7F" w:rsidRDefault="009D3B7F" w:rsidP="009D3B7F">
            <w:pPr>
              <w:pStyle w:val="PreformattatoHTML"/>
              <w:shd w:val="clear" w:color="auto" w:fill="FFFFFF"/>
              <w:spacing w:before="120"/>
              <w:ind w:left="284" w:hanging="284"/>
              <w:rPr>
                <w:rFonts w:ascii="Verdana" w:hAnsi="Verdana"/>
                <w:lang w:val="en-US"/>
              </w:rPr>
            </w:pPr>
            <w:r>
              <w:rPr>
                <w:rFonts w:ascii="Verdana" w:hAnsi="Verdana"/>
                <w:lang w:val="en-US"/>
              </w:rPr>
              <w:tab/>
              <w:t xml:space="preserve">Receiving Citrus Fruit and Unloading – Washing – Selection and Calibration – Juice Extraction – Refining – Refrigeration – Temporary Storage -  Sending to the Finished Products Department – Refrigeration – Blending PH&lt;4 – Filtration </w:t>
            </w:r>
            <w:r w:rsidR="00A15735">
              <w:rPr>
                <w:rFonts w:ascii="Verdana" w:hAnsi="Verdana"/>
                <w:lang w:val="en-US"/>
              </w:rPr>
              <w:t xml:space="preserve">and magnetic trap </w:t>
            </w:r>
            <w:r>
              <w:rPr>
                <w:rFonts w:ascii="Verdana" w:hAnsi="Verdana"/>
                <w:lang w:val="en-US"/>
              </w:rPr>
              <w:t xml:space="preserve">- Packing – Freezing – Storage – Loading on the truck </w:t>
            </w:r>
          </w:p>
          <w:p w14:paraId="46AFBC27" w14:textId="77777777" w:rsidR="009D3B7F" w:rsidRDefault="009D3B7F" w:rsidP="009D3B7F">
            <w:pPr>
              <w:pStyle w:val="PreformattatoHTML"/>
              <w:shd w:val="clear" w:color="auto" w:fill="FFFFFF"/>
              <w:spacing w:before="120"/>
              <w:ind w:left="284" w:hanging="284"/>
              <w:jc w:val="center"/>
              <w:rPr>
                <w:rFonts w:ascii="Verdana" w:hAnsi="Verdana"/>
                <w:lang w:val="en-US"/>
              </w:rPr>
            </w:pPr>
            <w:r>
              <w:rPr>
                <w:rFonts w:ascii="Verdana" w:hAnsi="Verdana"/>
                <w:lang w:val="en-US"/>
              </w:rPr>
              <w:t>or</w:t>
            </w:r>
          </w:p>
          <w:p w14:paraId="27671104" w14:textId="5ED1F098" w:rsidR="008D68FC" w:rsidRPr="002C594E" w:rsidRDefault="009D3B7F" w:rsidP="009D3B7F">
            <w:pPr>
              <w:pStyle w:val="PreformattatoHTML"/>
              <w:shd w:val="clear" w:color="auto" w:fill="FFFFFF"/>
              <w:spacing w:before="120"/>
              <w:ind w:left="284" w:hanging="284"/>
              <w:rPr>
                <w:rFonts w:ascii="Verdana" w:hAnsi="Verdana"/>
                <w:lang w:val="en-US"/>
              </w:rPr>
            </w:pPr>
            <w:r>
              <w:rPr>
                <w:rFonts w:ascii="Verdana" w:hAnsi="Verdana"/>
                <w:lang w:val="en-US"/>
              </w:rPr>
              <w:t>in tanker</w:t>
            </w:r>
          </w:p>
        </w:tc>
      </w:tr>
    </w:tbl>
    <w:p w14:paraId="20E5B8B1"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52ACA" w14:paraId="5F7C55C5" w14:textId="77777777" w:rsidTr="00E502AA">
        <w:trPr>
          <w:trHeight w:val="1129"/>
        </w:trPr>
        <w:tc>
          <w:tcPr>
            <w:tcW w:w="9356" w:type="dxa"/>
            <w:shd w:val="clear" w:color="auto" w:fill="auto"/>
          </w:tcPr>
          <w:p w14:paraId="27EB2C1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0406C393"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2899CBF"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220FEAE5" w14:textId="77777777" w:rsidTr="00482084">
              <w:tc>
                <w:tcPr>
                  <w:tcW w:w="1087" w:type="dxa"/>
                </w:tcPr>
                <w:p w14:paraId="444F03A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264C2DAF"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53814A65" w14:textId="77777777" w:rsidR="00163F15" w:rsidRPr="002C594E" w:rsidRDefault="00163F15" w:rsidP="00172D78">
                  <w:pPr>
                    <w:spacing w:before="120"/>
                    <w:jc w:val="both"/>
                    <w:rPr>
                      <w:rFonts w:ascii="Verdana" w:hAnsi="Verdana"/>
                      <w:sz w:val="16"/>
                      <w:szCs w:val="16"/>
                      <w:lang w:val="en-US"/>
                    </w:rPr>
                  </w:pPr>
                </w:p>
              </w:tc>
            </w:tr>
            <w:tr w:rsidR="00163F15" w:rsidRPr="00D26255" w14:paraId="6C7C839C" w14:textId="77777777" w:rsidTr="00482084">
              <w:tc>
                <w:tcPr>
                  <w:tcW w:w="1087" w:type="dxa"/>
                </w:tcPr>
                <w:p w14:paraId="57B323B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E6EED9E" w14:textId="77777777" w:rsidR="00163F15" w:rsidRPr="002C594E" w:rsidRDefault="00BB1378" w:rsidP="00172D78">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09E85B6" w14:textId="77777777" w:rsidR="00163F15" w:rsidRPr="002C594E" w:rsidRDefault="00163F15" w:rsidP="00172D78">
                  <w:pPr>
                    <w:spacing w:before="120"/>
                    <w:jc w:val="both"/>
                    <w:rPr>
                      <w:rFonts w:ascii="Verdana" w:hAnsi="Verdana"/>
                      <w:sz w:val="16"/>
                      <w:szCs w:val="16"/>
                      <w:lang w:val="en-US"/>
                    </w:rPr>
                  </w:pPr>
                </w:p>
              </w:tc>
            </w:tr>
            <w:tr w:rsidR="00163F15" w:rsidRPr="00DB6DEF" w14:paraId="081441C6" w14:textId="77777777" w:rsidTr="00482084">
              <w:tc>
                <w:tcPr>
                  <w:tcW w:w="1087" w:type="dxa"/>
                </w:tcPr>
                <w:p w14:paraId="7FD1F87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35361D1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7806BAD1"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539DE5C"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52ACA" w14:paraId="5D69F27F" w14:textId="77777777" w:rsidTr="00300921">
              <w:tc>
                <w:tcPr>
                  <w:tcW w:w="1087" w:type="dxa"/>
                </w:tcPr>
                <w:p w14:paraId="0C2BEDF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C542C6B"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438ADA3"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52ACA" w14:paraId="2CCB02DA" w14:textId="77777777" w:rsidTr="00300921">
              <w:tc>
                <w:tcPr>
                  <w:tcW w:w="1087" w:type="dxa"/>
                </w:tcPr>
                <w:p w14:paraId="4488D963"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5108905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50965097"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19E9BC8" w14:textId="77777777" w:rsidR="00163F15" w:rsidRPr="002C594E" w:rsidRDefault="00163F15" w:rsidP="00172D78">
                  <w:pPr>
                    <w:spacing w:before="120"/>
                    <w:jc w:val="both"/>
                    <w:rPr>
                      <w:rFonts w:ascii="Verdana" w:hAnsi="Verdana"/>
                      <w:sz w:val="16"/>
                      <w:szCs w:val="16"/>
                      <w:lang w:val="en-US"/>
                    </w:rPr>
                  </w:pPr>
                </w:p>
              </w:tc>
            </w:tr>
          </w:tbl>
          <w:p w14:paraId="03392BB5"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434E6F4F"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C257AE8" w14:textId="77777777" w:rsidTr="00583DB6">
              <w:trPr>
                <w:trHeight w:val="242"/>
                <w:jc w:val="center"/>
              </w:trPr>
              <w:tc>
                <w:tcPr>
                  <w:tcW w:w="1129" w:type="dxa"/>
                </w:tcPr>
                <w:p w14:paraId="3310F82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D0CC177"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5D66CF24" w14:textId="77777777" w:rsidR="00163F15" w:rsidRPr="002C594E" w:rsidRDefault="00163F15" w:rsidP="00172D78">
                  <w:pPr>
                    <w:spacing w:before="120"/>
                    <w:jc w:val="both"/>
                    <w:rPr>
                      <w:rFonts w:ascii="Verdana" w:hAnsi="Verdana"/>
                      <w:sz w:val="16"/>
                      <w:szCs w:val="16"/>
                      <w:lang w:val="en-US"/>
                    </w:rPr>
                  </w:pPr>
                </w:p>
              </w:tc>
            </w:tr>
            <w:tr w:rsidR="00163F15" w:rsidRPr="002C594E" w14:paraId="3200D0D5" w14:textId="77777777" w:rsidTr="00583DB6">
              <w:trPr>
                <w:trHeight w:val="262"/>
                <w:jc w:val="center"/>
              </w:trPr>
              <w:tc>
                <w:tcPr>
                  <w:tcW w:w="1129" w:type="dxa"/>
                </w:tcPr>
                <w:p w14:paraId="54E9068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0AAC2045"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085EA587" w14:textId="77777777" w:rsidR="00163F15" w:rsidRPr="002C594E" w:rsidRDefault="00163F15" w:rsidP="00172D78">
                  <w:pPr>
                    <w:spacing w:before="120"/>
                    <w:jc w:val="both"/>
                    <w:rPr>
                      <w:rFonts w:ascii="Verdana" w:hAnsi="Verdana"/>
                      <w:sz w:val="16"/>
                      <w:szCs w:val="16"/>
                      <w:lang w:val="en-US"/>
                    </w:rPr>
                  </w:pPr>
                </w:p>
              </w:tc>
            </w:tr>
            <w:tr w:rsidR="00163F15" w:rsidRPr="00052ACA" w14:paraId="64F468F4" w14:textId="77777777" w:rsidTr="00583DB6">
              <w:trPr>
                <w:trHeight w:val="1477"/>
                <w:jc w:val="center"/>
              </w:trPr>
              <w:tc>
                <w:tcPr>
                  <w:tcW w:w="1129" w:type="dxa"/>
                </w:tcPr>
                <w:p w14:paraId="64585C5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2CDB2AB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F031974"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52ACA" w14:paraId="4998EEE6" w14:textId="77777777" w:rsidTr="00583DB6">
              <w:trPr>
                <w:trHeight w:val="790"/>
                <w:jc w:val="center"/>
              </w:trPr>
              <w:tc>
                <w:tcPr>
                  <w:tcW w:w="1129" w:type="dxa"/>
                </w:tcPr>
                <w:p w14:paraId="0F6B558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3BDADD5"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3EC29347" w14:textId="77777777" w:rsidR="00163F15" w:rsidRPr="002C594E" w:rsidRDefault="00163F15" w:rsidP="00172D78">
                  <w:pPr>
                    <w:spacing w:before="120"/>
                    <w:jc w:val="both"/>
                    <w:rPr>
                      <w:rFonts w:ascii="Verdana" w:hAnsi="Verdana"/>
                      <w:sz w:val="16"/>
                      <w:szCs w:val="16"/>
                      <w:lang w:val="en-US"/>
                    </w:rPr>
                  </w:pPr>
                </w:p>
              </w:tc>
            </w:tr>
          </w:tbl>
          <w:p w14:paraId="0B11BACF" w14:textId="77777777" w:rsidR="009A54EC" w:rsidRPr="002C594E" w:rsidRDefault="009A54EC" w:rsidP="00172D78">
            <w:pPr>
              <w:spacing w:before="120"/>
              <w:jc w:val="center"/>
              <w:rPr>
                <w:rFonts w:ascii="Verdana" w:hAnsi="Verdana"/>
                <w:i/>
                <w:lang w:val="en-US"/>
              </w:rPr>
            </w:pPr>
          </w:p>
          <w:p w14:paraId="42385517"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06252E8C"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B776682"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EA4652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53C9D13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06C772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5C24389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749C94E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3609849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63055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74D9F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7F7E55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2C2730F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768DA00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3241573B"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0FBC43E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4484F99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3C67CA1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74C05241"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1120848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2788B45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27C29A7"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056CBA7" w14:textId="77777777" w:rsidR="00583DB6" w:rsidRPr="002C594E" w:rsidRDefault="00583DB6" w:rsidP="00F6263E">
            <w:pPr>
              <w:spacing w:before="120"/>
              <w:ind w:left="318" w:hanging="318"/>
              <w:rPr>
                <w:rFonts w:ascii="Verdana" w:hAnsi="Verdana"/>
                <w:i/>
                <w:sz w:val="16"/>
                <w:szCs w:val="16"/>
                <w:lang w:val="en-US"/>
              </w:rPr>
            </w:pPr>
          </w:p>
          <w:p w14:paraId="0CCF934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25284FB"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2C457C5"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167D81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47D9B4B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5F5959D"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9795B1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7FA74309"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EC3A262"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2397C04"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32578D4E" w14:textId="77777777" w:rsidR="00F66929" w:rsidRPr="00F66929" w:rsidRDefault="00F66929" w:rsidP="00F66929">
            <w:pPr>
              <w:spacing w:before="120"/>
              <w:ind w:left="360"/>
              <w:rPr>
                <w:rFonts w:ascii="Verdana" w:hAnsi="Verdana"/>
                <w:i/>
                <w:sz w:val="16"/>
                <w:szCs w:val="16"/>
                <w:lang w:val="en-US"/>
              </w:rPr>
            </w:pPr>
          </w:p>
          <w:p w14:paraId="63D4B9BB" w14:textId="77777777" w:rsidR="00816A4B" w:rsidRDefault="00F6263E" w:rsidP="00583DB6">
            <w:pPr>
              <w:spacing w:before="120"/>
              <w:ind w:left="318" w:hanging="318"/>
              <w:rPr>
                <w:rFonts w:ascii="Verdana" w:hAnsi="Verdana"/>
                <w:lang w:val="en-US"/>
              </w:rPr>
            </w:pPr>
            <w:r>
              <w:rPr>
                <w:rFonts w:ascii="Verdana" w:hAnsi="Verdana"/>
                <w:lang w:val="en-US"/>
              </w:rPr>
              <w:tab/>
            </w:r>
          </w:p>
          <w:p w14:paraId="72E63750" w14:textId="77777777" w:rsidR="00CE1B51" w:rsidRPr="002C594E" w:rsidRDefault="00816A4B"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4E4E5F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5C57BA0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C87A0D1"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A312D57" w14:textId="77777777" w:rsidR="00573C7D" w:rsidRPr="002C594E" w:rsidRDefault="00573C7D" w:rsidP="00172D78">
            <w:pPr>
              <w:spacing w:before="120"/>
              <w:rPr>
                <w:rFonts w:ascii="Verdana" w:hAnsi="Verdana"/>
                <w:i/>
                <w:sz w:val="16"/>
                <w:szCs w:val="16"/>
                <w:lang w:val="en-US"/>
              </w:rPr>
            </w:pPr>
          </w:p>
          <w:p w14:paraId="7BA56461"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1308CE29"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53D9A42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3FF35755"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52ACA" w14:paraId="221A0A64" w14:textId="77777777" w:rsidTr="00394C48">
        <w:trPr>
          <w:trHeight w:val="1737"/>
        </w:trPr>
        <w:tc>
          <w:tcPr>
            <w:tcW w:w="9320" w:type="dxa"/>
            <w:shd w:val="clear" w:color="auto" w:fill="auto"/>
          </w:tcPr>
          <w:p w14:paraId="756A3FE0"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8217914"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E37DE5">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72E9BC2"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C0D588C"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52ACA" w14:paraId="39BB7E4C" w14:textId="77777777" w:rsidTr="00163F15">
        <w:trPr>
          <w:trHeight w:val="832"/>
        </w:trPr>
        <w:tc>
          <w:tcPr>
            <w:tcW w:w="9320" w:type="dxa"/>
            <w:shd w:val="clear" w:color="auto" w:fill="auto"/>
          </w:tcPr>
          <w:p w14:paraId="070AD1D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52217C7"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7F6F6DF"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869B116"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8E8F34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52ACA" w14:paraId="60D1790C" w14:textId="77777777" w:rsidTr="00394C48">
        <w:tc>
          <w:tcPr>
            <w:tcW w:w="9320" w:type="dxa"/>
            <w:shd w:val="clear" w:color="auto" w:fill="auto"/>
          </w:tcPr>
          <w:p w14:paraId="4BC94062"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02B7D0C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5F1DACE2" w14:textId="77777777" w:rsidR="001E1265" w:rsidRPr="002C594E" w:rsidRDefault="001E1265" w:rsidP="00172D78">
      <w:pPr>
        <w:spacing w:before="120"/>
        <w:ind w:left="-567"/>
        <w:rPr>
          <w:rFonts w:ascii="Verdana" w:hAnsi="Verdana"/>
          <w:i/>
          <w:sz w:val="16"/>
          <w:szCs w:val="16"/>
          <w:lang w:val="en-US"/>
        </w:rPr>
      </w:pPr>
    </w:p>
    <w:p w14:paraId="107E3DA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8C0B3" w14:textId="77777777" w:rsidR="007D5928" w:rsidRDefault="007D5928">
      <w:r>
        <w:separator/>
      </w:r>
    </w:p>
  </w:endnote>
  <w:endnote w:type="continuationSeparator" w:id="0">
    <w:p w14:paraId="5C603F95"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BED81" w14:textId="77777777" w:rsidR="00DB6DEF" w:rsidRDefault="00DB6DE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D447E"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052ACA" w:rsidRPr="001E1265" w14:paraId="04AD9888" w14:textId="77777777" w:rsidTr="0043385E">
      <w:tc>
        <w:tcPr>
          <w:tcW w:w="567" w:type="dxa"/>
          <w:tcBorders>
            <w:top w:val="single" w:sz="4" w:space="0" w:color="000000"/>
            <w:left w:val="single" w:sz="4" w:space="0" w:color="000000"/>
            <w:bottom w:val="single" w:sz="4" w:space="0" w:color="000000"/>
          </w:tcBorders>
          <w:vAlign w:val="center"/>
        </w:tcPr>
        <w:p w14:paraId="69997C33" w14:textId="1ECC5F19" w:rsidR="00052ACA" w:rsidRPr="001E1265" w:rsidRDefault="00052ACA" w:rsidP="00052ACA">
          <w:pPr>
            <w:pStyle w:val="Pidipagina"/>
            <w:snapToGrid w:val="0"/>
            <w:jc w:val="center"/>
            <w:rPr>
              <w:rFonts w:ascii="Verdana" w:hAnsi="Verdana"/>
              <w:sz w:val="16"/>
              <w:szCs w:val="16"/>
              <w:lang w:val="en-US"/>
            </w:rPr>
          </w:pPr>
          <w:r>
            <w:rPr>
              <w:rFonts w:ascii="Verdana" w:hAnsi="Verdana"/>
              <w:sz w:val="16"/>
              <w:szCs w:val="16"/>
              <w:lang w:val="en-US"/>
            </w:rPr>
            <w:t>9</w:t>
          </w:r>
        </w:p>
      </w:tc>
      <w:tc>
        <w:tcPr>
          <w:tcW w:w="1560" w:type="dxa"/>
          <w:tcBorders>
            <w:top w:val="single" w:sz="4" w:space="0" w:color="000000"/>
            <w:left w:val="single" w:sz="4" w:space="0" w:color="000000"/>
            <w:bottom w:val="single" w:sz="4" w:space="0" w:color="000000"/>
            <w:right w:val="nil"/>
          </w:tcBorders>
          <w:vAlign w:val="center"/>
        </w:tcPr>
        <w:p w14:paraId="403E95FB" w14:textId="53DEFF87" w:rsidR="00052ACA" w:rsidRDefault="00052ACA" w:rsidP="00052AC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3C0C95C6" w14:textId="1D0584F5" w:rsidR="00052ACA" w:rsidRDefault="00052ACA" w:rsidP="00052AC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62DEEDD" w14:textId="2588D172" w:rsidR="00052ACA" w:rsidRDefault="00DB6DEF" w:rsidP="00DB6DEF">
          <w:pPr>
            <w:pStyle w:val="Pidipagina"/>
            <w:snapToGrid w:val="0"/>
            <w:jc w:val="center"/>
            <w:rPr>
              <w:rFonts w:ascii="Verdana" w:hAnsi="Verdana"/>
              <w:sz w:val="16"/>
              <w:szCs w:val="16"/>
              <w:lang w:val="en-US"/>
            </w:rPr>
          </w:pPr>
          <w:r w:rsidRPr="00DB6DE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6757CE28" w14:textId="77777777" w:rsidR="00052ACA" w:rsidRDefault="00052ACA" w:rsidP="00052ACA">
          <w:pPr>
            <w:pStyle w:val="Pidipagina"/>
            <w:snapToGrid w:val="0"/>
            <w:jc w:val="center"/>
            <w:rPr>
              <w:rFonts w:ascii="Verdana" w:hAnsi="Verdana"/>
              <w:sz w:val="16"/>
              <w:szCs w:val="16"/>
              <w:lang w:val="en-US"/>
            </w:rPr>
          </w:pPr>
          <w:r>
            <w:rPr>
              <w:rFonts w:ascii="Verdana" w:hAnsi="Verdana"/>
              <w:sz w:val="16"/>
              <w:szCs w:val="16"/>
              <w:lang w:val="en-US"/>
            </w:rPr>
            <w:t>RIZZO</w:t>
          </w:r>
        </w:p>
        <w:p w14:paraId="0B317DA3" w14:textId="2E8CB6C3" w:rsidR="00052ACA" w:rsidRDefault="00052ACA" w:rsidP="00052AC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CE6438" w:rsidRPr="001E1265" w14:paraId="67A6E91C" w14:textId="77777777" w:rsidTr="00CF0FA3">
      <w:tc>
        <w:tcPr>
          <w:tcW w:w="567" w:type="dxa"/>
          <w:tcBorders>
            <w:top w:val="single" w:sz="4" w:space="0" w:color="000000"/>
            <w:left w:val="single" w:sz="4" w:space="0" w:color="000000"/>
            <w:bottom w:val="single" w:sz="4" w:space="0" w:color="000000"/>
          </w:tcBorders>
          <w:vAlign w:val="center"/>
        </w:tcPr>
        <w:p w14:paraId="12C1435F" w14:textId="77777777" w:rsidR="00CE6438" w:rsidRPr="001E1265" w:rsidRDefault="00CE6438"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B423C33"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570C3C34"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0B6E8244"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29882958" w14:textId="77777777" w:rsidR="00CE6438" w:rsidRDefault="00CE6438">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949D6B4" w14:textId="77777777" w:rsidR="00CF0FA3" w:rsidRDefault="00CF0FA3" w:rsidP="00CF0FA3">
    <w:pPr>
      <w:pStyle w:val="Pidipagina"/>
      <w:jc w:val="center"/>
    </w:pPr>
  </w:p>
  <w:p w14:paraId="70BE70B5"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1224A6" w:rsidRPr="00CF0FA3">
      <w:rPr>
        <w:rFonts w:ascii="Verdana" w:hAnsi="Verdana"/>
        <w:sz w:val="16"/>
        <w:szCs w:val="16"/>
      </w:rPr>
      <w:fldChar w:fldCharType="begin"/>
    </w:r>
    <w:r w:rsidRPr="00CF0FA3">
      <w:rPr>
        <w:rFonts w:ascii="Verdana" w:hAnsi="Verdana"/>
        <w:sz w:val="16"/>
        <w:szCs w:val="16"/>
      </w:rPr>
      <w:instrText xml:space="preserve"> PAGE   \* MERGEFORMAT </w:instrText>
    </w:r>
    <w:r w:rsidR="001224A6" w:rsidRPr="00CF0FA3">
      <w:rPr>
        <w:rFonts w:ascii="Verdana" w:hAnsi="Verdana"/>
        <w:sz w:val="16"/>
        <w:szCs w:val="16"/>
      </w:rPr>
      <w:fldChar w:fldCharType="separate"/>
    </w:r>
    <w:r w:rsidR="006A18EF">
      <w:rPr>
        <w:rFonts w:ascii="Verdana" w:hAnsi="Verdana"/>
        <w:noProof/>
        <w:sz w:val="16"/>
        <w:szCs w:val="16"/>
      </w:rPr>
      <w:t>6</w:t>
    </w:r>
    <w:r w:rsidR="001224A6"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783C2109" w14:textId="77777777" w:rsidTr="001B1240">
      <w:tc>
        <w:tcPr>
          <w:tcW w:w="657" w:type="dxa"/>
          <w:tcBorders>
            <w:top w:val="single" w:sz="4" w:space="0" w:color="000000"/>
            <w:left w:val="single" w:sz="4" w:space="0" w:color="000000"/>
            <w:bottom w:val="single" w:sz="4" w:space="0" w:color="000000"/>
          </w:tcBorders>
          <w:vAlign w:val="center"/>
        </w:tcPr>
        <w:p w14:paraId="638EA028"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1A2F85E"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141F2630"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A08B29E"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AB90D33" w14:textId="77777777" w:rsidR="00E73CA1" w:rsidRPr="001B1240" w:rsidRDefault="00E73CA1" w:rsidP="001B1240">
          <w:pPr>
            <w:pStyle w:val="Pidipagina"/>
            <w:snapToGrid w:val="0"/>
            <w:jc w:val="center"/>
            <w:rPr>
              <w:rFonts w:ascii="Verdana" w:hAnsi="Verdana"/>
            </w:rPr>
          </w:pPr>
        </w:p>
      </w:tc>
    </w:tr>
    <w:tr w:rsidR="00E73CA1" w14:paraId="18EED60D" w14:textId="77777777" w:rsidTr="001B1240">
      <w:tc>
        <w:tcPr>
          <w:tcW w:w="657" w:type="dxa"/>
          <w:tcBorders>
            <w:left w:val="single" w:sz="4" w:space="0" w:color="000000"/>
            <w:bottom w:val="single" w:sz="4" w:space="0" w:color="000000"/>
          </w:tcBorders>
          <w:vAlign w:val="center"/>
        </w:tcPr>
        <w:p w14:paraId="35CC495C"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927284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E406402"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3749A0A1"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EA41CBA"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1D967955"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12569" w14:textId="77777777" w:rsidR="007D5928" w:rsidRDefault="007D5928">
      <w:r>
        <w:separator/>
      </w:r>
    </w:p>
  </w:footnote>
  <w:footnote w:type="continuationSeparator" w:id="0">
    <w:p w14:paraId="099C41AC"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9A690" w14:textId="77777777" w:rsidR="00DB6DEF" w:rsidRDefault="00DB6DE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0F327A6" w14:textId="77777777" w:rsidTr="00CE6438">
      <w:trPr>
        <w:trHeight w:val="838"/>
      </w:trPr>
      <w:tc>
        <w:tcPr>
          <w:tcW w:w="2836" w:type="dxa"/>
          <w:tcBorders>
            <w:top w:val="single" w:sz="4" w:space="0" w:color="000000"/>
            <w:left w:val="single" w:sz="4" w:space="0" w:color="000000"/>
            <w:bottom w:val="single" w:sz="4" w:space="0" w:color="000000"/>
          </w:tcBorders>
          <w:vAlign w:val="center"/>
        </w:tcPr>
        <w:p w14:paraId="4A1A24F8"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8090EF0"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E8F0D04" w14:textId="77777777" w:rsidR="00E73CA1" w:rsidRPr="00A37DFF" w:rsidRDefault="00C117A5" w:rsidP="00E37DE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E37DE5">
            <w:rPr>
              <w:rFonts w:ascii="Verdana" w:hAnsi="Verdana"/>
              <w:b/>
              <w:bCs/>
              <w:sz w:val="24"/>
              <w:szCs w:val="24"/>
            </w:rPr>
            <w:t>09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5B44D2E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52E863F9" w14:textId="77777777">
      <w:trPr>
        <w:trHeight w:val="838"/>
      </w:trPr>
      <w:tc>
        <w:tcPr>
          <w:tcW w:w="1896" w:type="dxa"/>
          <w:tcBorders>
            <w:top w:val="single" w:sz="4" w:space="0" w:color="000000"/>
            <w:left w:val="single" w:sz="4" w:space="0" w:color="000000"/>
            <w:bottom w:val="single" w:sz="4" w:space="0" w:color="000000"/>
          </w:tcBorders>
          <w:vAlign w:val="center"/>
        </w:tcPr>
        <w:p w14:paraId="1B529EA7"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B9D31C0"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88A7EB8"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42C4F3C"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1224A6" w:rsidRPr="004A3161">
            <w:rPr>
              <w:rFonts w:ascii="Verdana" w:hAnsi="Verdana"/>
              <w:bCs/>
              <w:sz w:val="24"/>
              <w:szCs w:val="24"/>
            </w:rPr>
            <w:fldChar w:fldCharType="begin"/>
          </w:r>
          <w:r w:rsidRPr="004A3161">
            <w:rPr>
              <w:rFonts w:ascii="Verdana" w:hAnsi="Verdana"/>
              <w:bCs/>
              <w:sz w:val="24"/>
              <w:szCs w:val="24"/>
            </w:rPr>
            <w:instrText xml:space="preserve"> PAGE </w:instrText>
          </w:r>
          <w:r w:rsidR="001224A6" w:rsidRPr="004A3161">
            <w:rPr>
              <w:rFonts w:ascii="Verdana" w:hAnsi="Verdana"/>
              <w:bCs/>
              <w:sz w:val="24"/>
              <w:szCs w:val="24"/>
            </w:rPr>
            <w:fldChar w:fldCharType="separate"/>
          </w:r>
          <w:r>
            <w:rPr>
              <w:rFonts w:ascii="Verdana" w:hAnsi="Verdana"/>
              <w:bCs/>
              <w:noProof/>
              <w:sz w:val="24"/>
              <w:szCs w:val="24"/>
            </w:rPr>
            <w:t>1</w:t>
          </w:r>
          <w:r w:rsidR="001224A6" w:rsidRPr="004A3161">
            <w:rPr>
              <w:rFonts w:ascii="Verdana" w:hAnsi="Verdana"/>
              <w:bCs/>
              <w:sz w:val="24"/>
              <w:szCs w:val="24"/>
            </w:rPr>
            <w:fldChar w:fldCharType="end"/>
          </w:r>
          <w:r w:rsidRPr="004A3161">
            <w:rPr>
              <w:rFonts w:ascii="Verdana" w:hAnsi="Verdana"/>
              <w:bCs/>
              <w:sz w:val="24"/>
              <w:szCs w:val="24"/>
            </w:rPr>
            <w:t>/6</w:t>
          </w:r>
        </w:p>
      </w:tc>
    </w:tr>
  </w:tbl>
  <w:p w14:paraId="3850239F"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2ACA"/>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224A6"/>
    <w:rsid w:val="00137981"/>
    <w:rsid w:val="0014290F"/>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2EB1"/>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06781"/>
    <w:rsid w:val="00512BAF"/>
    <w:rsid w:val="00516420"/>
    <w:rsid w:val="0052073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2A23"/>
    <w:rsid w:val="00677F2D"/>
    <w:rsid w:val="006850A8"/>
    <w:rsid w:val="00694538"/>
    <w:rsid w:val="0069659C"/>
    <w:rsid w:val="006A18EF"/>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6402B"/>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6A4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E279C"/>
    <w:rsid w:val="008E33B9"/>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D3B7F"/>
    <w:rsid w:val="009E26BA"/>
    <w:rsid w:val="009F576A"/>
    <w:rsid w:val="009F6F6D"/>
    <w:rsid w:val="00A14B14"/>
    <w:rsid w:val="00A14F27"/>
    <w:rsid w:val="00A15021"/>
    <w:rsid w:val="00A15735"/>
    <w:rsid w:val="00A17A10"/>
    <w:rsid w:val="00A27C92"/>
    <w:rsid w:val="00A362A0"/>
    <w:rsid w:val="00A37DFF"/>
    <w:rsid w:val="00A523C1"/>
    <w:rsid w:val="00A5459D"/>
    <w:rsid w:val="00A6328A"/>
    <w:rsid w:val="00A707B7"/>
    <w:rsid w:val="00A77F87"/>
    <w:rsid w:val="00A80D66"/>
    <w:rsid w:val="00A86284"/>
    <w:rsid w:val="00A86CA1"/>
    <w:rsid w:val="00A914F8"/>
    <w:rsid w:val="00A91F4F"/>
    <w:rsid w:val="00A93EAE"/>
    <w:rsid w:val="00A96B84"/>
    <w:rsid w:val="00AA5D0E"/>
    <w:rsid w:val="00AA704C"/>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561AA"/>
    <w:rsid w:val="00B60477"/>
    <w:rsid w:val="00B633B2"/>
    <w:rsid w:val="00B63EB7"/>
    <w:rsid w:val="00B64CAA"/>
    <w:rsid w:val="00B7130C"/>
    <w:rsid w:val="00B7140D"/>
    <w:rsid w:val="00B74878"/>
    <w:rsid w:val="00B766B8"/>
    <w:rsid w:val="00B77762"/>
    <w:rsid w:val="00B812E3"/>
    <w:rsid w:val="00B901BE"/>
    <w:rsid w:val="00B91165"/>
    <w:rsid w:val="00B922B4"/>
    <w:rsid w:val="00B939DC"/>
    <w:rsid w:val="00B9411A"/>
    <w:rsid w:val="00B97EBE"/>
    <w:rsid w:val="00BA1A4D"/>
    <w:rsid w:val="00BB1378"/>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3E71"/>
    <w:rsid w:val="00C7474A"/>
    <w:rsid w:val="00C7733F"/>
    <w:rsid w:val="00C83149"/>
    <w:rsid w:val="00C84692"/>
    <w:rsid w:val="00C879E6"/>
    <w:rsid w:val="00C9010F"/>
    <w:rsid w:val="00CA304A"/>
    <w:rsid w:val="00CB5761"/>
    <w:rsid w:val="00CE1B51"/>
    <w:rsid w:val="00CE6438"/>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A7373"/>
    <w:rsid w:val="00DB1DBC"/>
    <w:rsid w:val="00DB6DEF"/>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34AA9"/>
    <w:rsid w:val="00E37DE5"/>
    <w:rsid w:val="00E502AA"/>
    <w:rsid w:val="00E530AE"/>
    <w:rsid w:val="00E548E0"/>
    <w:rsid w:val="00E67F4D"/>
    <w:rsid w:val="00E73CA1"/>
    <w:rsid w:val="00E75A58"/>
    <w:rsid w:val="00E77A6E"/>
    <w:rsid w:val="00E8335F"/>
    <w:rsid w:val="00E844E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7F79DF63"/>
  <w15:docId w15:val="{A1936A70-6CEB-4A43-BBF3-1B5AE196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BB02F5-F19C-4952-A061-221E70752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1899</Words>
  <Characters>10828</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21</cp:revision>
  <cp:lastPrinted>2019-09-03T14:43:00Z</cp:lastPrinted>
  <dcterms:created xsi:type="dcterms:W3CDTF">2016-04-01T09:45:00Z</dcterms:created>
  <dcterms:modified xsi:type="dcterms:W3CDTF">2022-01-17T16:17:00Z</dcterms:modified>
  <cp:category>Ufficio Qualità</cp:category>
  <cp:contentStatus>Rev. 2</cp:contentStatus>
</cp:coreProperties>
</file>