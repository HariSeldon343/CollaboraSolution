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EE2165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EE2165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EE2165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EE2165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0865E4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02823AB6" w:rsidR="00ED3E86" w:rsidRPr="000865E4" w:rsidRDefault="00750D8F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Modalità di gestione delle non conformità/reclami attraverso l’applicazione della metodologia </w:t>
            </w:r>
            <w:r w:rsidRPr="00750D8F">
              <w:rPr>
                <w:rFonts w:ascii="Calibri" w:hAnsi="Calibri" w:cs="Calibri"/>
                <w:i/>
                <w:iCs/>
                <w:sz w:val="22"/>
                <w:szCs w:val="22"/>
              </w:rPr>
              <w:t>Root Cause Analysis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585EF7C" w14:textId="77777777" w:rsidR="00750D8F" w:rsidRDefault="00750D8F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 14.01 </w:t>
            </w:r>
          </w:p>
          <w:p w14:paraId="76FB6403" w14:textId="2E4157C4" w:rsidR="00F66DAC" w:rsidRPr="00B10C6B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82B9C0B" w:rsidR="004757FC" w:rsidRPr="00B10C6B" w:rsidRDefault="00E91809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060743">
              <w:rPr>
                <w:rFonts w:asciiTheme="minorHAnsi" w:hAnsiTheme="minorHAnsi" w:cstheme="minorHAnsi"/>
                <w:sz w:val="24"/>
                <w:szCs w:val="24"/>
              </w:rPr>
              <w:t>9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0865E4">
        <w:trPr>
          <w:trHeight w:val="76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173E4F8" w:rsidR="00483769" w:rsidRPr="00F221BD" w:rsidRDefault="00870CE3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Qualità</w:t>
            </w:r>
            <w:r w:rsidR="00483769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742D7EBB" w:rsidR="00483769" w:rsidRDefault="00870CE3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Elsa Liga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5CBC32D8" w:rsidR="00483769" w:rsidRPr="00F221BD" w:rsidRDefault="00870CE3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Commerciale</w:t>
            </w:r>
            <w:r w:rsidR="00483769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1D0C52B1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</w:t>
            </w:r>
            <w:r w:rsidR="00870CE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zzurra Gugliotta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2D1F91B9" w:rsidR="00483769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2F26425F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36BEEFCB" w:rsidR="00483769" w:rsidRPr="00182FD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42CF0EBA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483769" w:rsidRDefault="00483769" w:rsidP="00483769">
            <w:pPr>
              <w:suppressAutoHyphens w:val="0"/>
            </w:pPr>
          </w:p>
        </w:tc>
      </w:tr>
      <w:tr w:rsidR="00870CE3" w:rsidRPr="00B10C6B" w14:paraId="7A192A6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22EC9" w14:textId="77777777" w:rsidR="00870CE3" w:rsidRPr="00B10C6B" w:rsidRDefault="00870CE3" w:rsidP="00870CE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99C0D" w14:textId="7BB56E52" w:rsidR="00870CE3" w:rsidRPr="00182FDD" w:rsidRDefault="00870CE3" w:rsidP="00870CE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Gestione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4800D" w14:textId="7A564947" w:rsidR="00870CE3" w:rsidRDefault="00870CE3" w:rsidP="00870CE3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David Settineri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1710E" w14:textId="77777777" w:rsidR="00870CE3" w:rsidRPr="00667151" w:rsidRDefault="00870CE3" w:rsidP="00870CE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CEAE328" w14:textId="77777777" w:rsidR="00870CE3" w:rsidRDefault="00870CE3" w:rsidP="00870CE3">
            <w:pPr>
              <w:suppressAutoHyphens w:val="0"/>
            </w:pPr>
          </w:p>
        </w:tc>
      </w:tr>
      <w:tr w:rsidR="00870CE3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70CE3" w:rsidRPr="00B10C6B" w:rsidRDefault="00870CE3" w:rsidP="00870CE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189A288A" w:rsidR="00870CE3" w:rsidRPr="00680FC0" w:rsidRDefault="00870CE3" w:rsidP="00870CE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5A144AA" w:rsidR="00870CE3" w:rsidRDefault="00870CE3" w:rsidP="00870CE3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Giovanna Iannello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70CE3" w:rsidRPr="00667151" w:rsidRDefault="00870CE3" w:rsidP="00870CE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70CE3" w:rsidRDefault="00870CE3" w:rsidP="00870CE3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2A69F727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EE216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07450940" w:rsidR="00BC6A09" w:rsidRPr="00B10C6B" w:rsidRDefault="002C1BF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EE216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15AC9DF2" w:rsidR="00E451EB" w:rsidRPr="00B10C6B" w:rsidRDefault="00EE2165" w:rsidP="00B438C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Giovanna Iannello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366D7AA9" w:rsidR="007002F8" w:rsidRPr="00B10C6B" w:rsidRDefault="00EE2165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Gestione reclami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EE2165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EE2165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EE2165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060743">
                  <w:t>‬</w:t>
                </w:r>
                <w:r w:rsidR="00060743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686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0743"/>
    <w:rsid w:val="00066C9A"/>
    <w:rsid w:val="00072949"/>
    <w:rsid w:val="000865E4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A0E23"/>
    <w:rsid w:val="002C1BF0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4A09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0D8F"/>
    <w:rsid w:val="00755B95"/>
    <w:rsid w:val="007D505B"/>
    <w:rsid w:val="007E0E84"/>
    <w:rsid w:val="007E48A1"/>
    <w:rsid w:val="007F20FF"/>
    <w:rsid w:val="0080280A"/>
    <w:rsid w:val="008418B2"/>
    <w:rsid w:val="00870CE3"/>
    <w:rsid w:val="00874E4B"/>
    <w:rsid w:val="00875D52"/>
    <w:rsid w:val="00896875"/>
    <w:rsid w:val="00896FD9"/>
    <w:rsid w:val="008A414E"/>
    <w:rsid w:val="008A6AAD"/>
    <w:rsid w:val="008C5EB9"/>
    <w:rsid w:val="00917F91"/>
    <w:rsid w:val="00920228"/>
    <w:rsid w:val="009220B8"/>
    <w:rsid w:val="0092742B"/>
    <w:rsid w:val="00946E01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A0DE1"/>
    <w:rsid w:val="00BC6A09"/>
    <w:rsid w:val="00BD799D"/>
    <w:rsid w:val="00BE6B03"/>
    <w:rsid w:val="00C22739"/>
    <w:rsid w:val="00C354F7"/>
    <w:rsid w:val="00C419AC"/>
    <w:rsid w:val="00C814E5"/>
    <w:rsid w:val="00C82CC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663F"/>
    <w:rsid w:val="00E57C44"/>
    <w:rsid w:val="00E61035"/>
    <w:rsid w:val="00E91809"/>
    <w:rsid w:val="00EC69EE"/>
    <w:rsid w:val="00ED3E86"/>
    <w:rsid w:val="00EE2165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128</cp:revision>
  <cp:lastPrinted>2023-03-13T09:11:00Z</cp:lastPrinted>
  <dcterms:created xsi:type="dcterms:W3CDTF">2015-04-07T13:30:00Z</dcterms:created>
  <dcterms:modified xsi:type="dcterms:W3CDTF">2023-05-22T09:34:00Z</dcterms:modified>
</cp:coreProperties>
</file>