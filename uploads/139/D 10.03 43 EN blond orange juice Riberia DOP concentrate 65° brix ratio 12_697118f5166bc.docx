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E87AA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8066A0E" w14:textId="77777777" w:rsidTr="00394C48">
        <w:trPr>
          <w:trHeight w:val="1399"/>
        </w:trPr>
        <w:tc>
          <w:tcPr>
            <w:tcW w:w="9210" w:type="dxa"/>
            <w:shd w:val="clear" w:color="auto" w:fill="auto"/>
          </w:tcPr>
          <w:p w14:paraId="48B60FBD" w14:textId="2D3269B5"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6F29C3" w:rsidRPr="006F29C3">
              <w:rPr>
                <w:rFonts w:ascii="Verdana" w:hAnsi="Verdana"/>
                <w:lang w:val="en-US"/>
              </w:rPr>
              <w:t>Blond</w:t>
            </w:r>
            <w:r w:rsidR="006F29C3">
              <w:rPr>
                <w:rFonts w:ascii="Verdana" w:hAnsi="Verdana"/>
                <w:b/>
                <w:lang w:val="en-US"/>
              </w:rPr>
              <w:t xml:space="preserve"> </w:t>
            </w:r>
            <w:r w:rsidR="003340FC" w:rsidRPr="003340FC">
              <w:rPr>
                <w:rFonts w:ascii="Verdana" w:hAnsi="Verdana"/>
                <w:lang w:val="en-US"/>
              </w:rPr>
              <w:t>Orange juice of Ribera DOP concentrate 65°Brix Ratio 12</w:t>
            </w:r>
          </w:p>
          <w:p w14:paraId="0B86B2E9" w14:textId="0BE00BD4"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6F29C3">
              <w:rPr>
                <w:rFonts w:ascii="Verdana" w:hAnsi="Verdana"/>
                <w:i/>
                <w:lang w:val="en-US"/>
              </w:rPr>
              <w:t xml:space="preserve">Blond </w:t>
            </w:r>
            <w:r w:rsidR="003340FC" w:rsidRPr="00374B9C">
              <w:rPr>
                <w:rFonts w:ascii="Verdana" w:hAnsi="Verdana"/>
                <w:i/>
                <w:lang w:val="en-US"/>
              </w:rPr>
              <w:t>Orange juice of Ribera DOP concentrate 65°Brix Ratio 12</w:t>
            </w:r>
          </w:p>
          <w:p w14:paraId="498A41AD" w14:textId="127A7100"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340FC" w:rsidRPr="001774B1">
              <w:rPr>
                <w:rFonts w:ascii="Verdana" w:hAnsi="Verdana"/>
                <w:lang w:val="en-US"/>
              </w:rPr>
              <w:t>CA</w:t>
            </w:r>
            <w:r w:rsidR="001C594D">
              <w:rPr>
                <w:rFonts w:ascii="Verdana" w:hAnsi="Verdana"/>
                <w:lang w:val="en-US"/>
              </w:rPr>
              <w:t>B</w:t>
            </w:r>
            <w:r w:rsidR="003340FC" w:rsidRPr="001774B1">
              <w:rPr>
                <w:rFonts w:ascii="Verdana" w:hAnsi="Verdana"/>
                <w:lang w:val="en-US"/>
              </w:rPr>
              <w:t>SDOP</w:t>
            </w:r>
          </w:p>
        </w:tc>
      </w:tr>
    </w:tbl>
    <w:p w14:paraId="091F7D9F" w14:textId="77777777" w:rsidR="00B13991" w:rsidRDefault="00B13991" w:rsidP="00257592">
      <w:pPr>
        <w:spacing w:before="120"/>
        <w:ind w:left="720"/>
        <w:rPr>
          <w:rFonts w:ascii="Verdana" w:hAnsi="Verdana"/>
          <w:b/>
          <w:sz w:val="8"/>
          <w:szCs w:val="8"/>
          <w:lang w:val="en-US"/>
        </w:rPr>
      </w:pPr>
    </w:p>
    <w:p w14:paraId="1822EAC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17F36" w14:paraId="3661A48F" w14:textId="77777777" w:rsidTr="00257592">
        <w:trPr>
          <w:trHeight w:val="3578"/>
        </w:trPr>
        <w:tc>
          <w:tcPr>
            <w:tcW w:w="9238" w:type="dxa"/>
            <w:shd w:val="clear" w:color="auto" w:fill="auto"/>
          </w:tcPr>
          <w:p w14:paraId="0E954F47"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10F03C1" w14:textId="7E4DDB39"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63EB7" w:rsidRPr="002D3D9A">
              <w:rPr>
                <w:rFonts w:ascii="Verdana" w:hAnsi="Verdana"/>
                <w:lang w:val="en-US"/>
              </w:rPr>
              <w:t>“Orange of Ribera DOP” (100%)</w:t>
            </w:r>
          </w:p>
          <w:p w14:paraId="080FB5FE" w14:textId="77777777" w:rsidR="0042012D" w:rsidRPr="002C594E" w:rsidRDefault="0042012D" w:rsidP="00583DB6">
            <w:pPr>
              <w:tabs>
                <w:tab w:val="left" w:pos="284"/>
                <w:tab w:val="left" w:pos="3402"/>
              </w:tabs>
              <w:spacing w:before="120" w:after="120"/>
              <w:rPr>
                <w:rFonts w:ascii="Verdana" w:hAnsi="Verdana"/>
                <w:i/>
                <w:lang w:val="en-US"/>
              </w:rPr>
            </w:pPr>
          </w:p>
          <w:p w14:paraId="5DC5918F"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7F6E154E" w14:textId="77777777" w:rsidR="00583DB6" w:rsidRPr="002C594E" w:rsidRDefault="00583DB6" w:rsidP="00583DB6">
            <w:pPr>
              <w:tabs>
                <w:tab w:val="left" w:pos="284"/>
                <w:tab w:val="left" w:pos="3402"/>
              </w:tabs>
              <w:spacing w:before="120" w:after="120"/>
              <w:rPr>
                <w:rFonts w:ascii="Verdana" w:hAnsi="Verdana"/>
                <w:i/>
                <w:lang w:val="en-US"/>
              </w:rPr>
            </w:pPr>
          </w:p>
          <w:p w14:paraId="3D3442E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63EB7">
              <w:rPr>
                <w:rFonts w:ascii="Verdana" w:hAnsi="Verdana"/>
                <w:lang w:val="en-US"/>
              </w:rPr>
              <w:t>“Orange of Riberia DOP”</w:t>
            </w:r>
          </w:p>
          <w:p w14:paraId="18F86607"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374B9C">
              <w:rPr>
                <w:rFonts w:ascii="Verdana" w:hAnsi="Verdana"/>
                <w:lang w:val="en-US"/>
              </w:rPr>
              <w:t>Sinensis</w:t>
            </w:r>
            <w:r w:rsidR="00B63EB7">
              <w:rPr>
                <w:rFonts w:ascii="Verdana" w:hAnsi="Verdana"/>
                <w:lang w:val="en-US"/>
              </w:rPr>
              <w:t xml:space="preserve"> (L.) Osbec</w:t>
            </w:r>
          </w:p>
          <w:p w14:paraId="0C6ECB8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1838BC2" w14:textId="77777777" w:rsidR="00823153" w:rsidRPr="002C594E" w:rsidRDefault="00677F2D" w:rsidP="003340FC">
            <w:pPr>
              <w:tabs>
                <w:tab w:val="left" w:pos="284"/>
                <w:tab w:val="left" w:pos="3402"/>
              </w:tabs>
              <w:spacing w:before="120" w:after="120"/>
              <w:jc w:val="both"/>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AC0908">
              <w:rPr>
                <w:rFonts w:ascii="Verdana" w:hAnsi="Verdana"/>
                <w:lang w:val="en-US"/>
              </w:rPr>
              <w:t>Brasiliano, Washington Navel, Navelina</w:t>
            </w:r>
          </w:p>
          <w:p w14:paraId="7E955967"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4293D30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3C12C0A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6769B98"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7F3BDB86"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AF2C59C" w14:textId="77777777" w:rsidR="00583DB6" w:rsidRDefault="00583DB6" w:rsidP="00257592">
      <w:pPr>
        <w:spacing w:before="120"/>
        <w:rPr>
          <w:rFonts w:ascii="Verdana" w:hAnsi="Verdana"/>
          <w:b/>
          <w:sz w:val="8"/>
          <w:szCs w:val="8"/>
          <w:lang w:val="en-US"/>
        </w:rPr>
      </w:pPr>
    </w:p>
    <w:p w14:paraId="2E93CC5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712D0D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17F36" w14:paraId="289AE9AB" w14:textId="77777777" w:rsidTr="00583DB6">
        <w:trPr>
          <w:trHeight w:val="4575"/>
        </w:trPr>
        <w:tc>
          <w:tcPr>
            <w:tcW w:w="9210" w:type="dxa"/>
            <w:tcBorders>
              <w:bottom w:val="nil"/>
            </w:tcBorders>
          </w:tcPr>
          <w:p w14:paraId="27E29A87"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B4EFF64"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1"/>
              <w:gridCol w:w="847"/>
              <w:gridCol w:w="849"/>
              <w:gridCol w:w="1568"/>
            </w:tblGrid>
            <w:tr w:rsidR="00953535" w:rsidRPr="00917F36" w14:paraId="6B6BEFA2" w14:textId="77777777" w:rsidTr="00D302DA">
              <w:trPr>
                <w:trHeight w:hRule="exact" w:val="501"/>
              </w:trPr>
              <w:tc>
                <w:tcPr>
                  <w:tcW w:w="1302" w:type="dxa"/>
                  <w:vAlign w:val="center"/>
                </w:tcPr>
                <w:p w14:paraId="60A86AB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3812714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1" w:type="dxa"/>
                  <w:vAlign w:val="center"/>
                </w:tcPr>
                <w:p w14:paraId="368F99B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3E09BA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163D299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437144D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340FC" w:rsidRPr="00917F36" w14:paraId="0A750AA8" w14:textId="77777777" w:rsidTr="00D302DA">
              <w:trPr>
                <w:trHeight w:hRule="exact" w:val="501"/>
              </w:trPr>
              <w:tc>
                <w:tcPr>
                  <w:tcW w:w="1302" w:type="dxa"/>
                  <w:vAlign w:val="center"/>
                </w:tcPr>
                <w:p w14:paraId="26D504C7" w14:textId="77777777" w:rsidR="003340FC" w:rsidRPr="00374B9C" w:rsidRDefault="003340FC" w:rsidP="009E79AB">
                  <w:pPr>
                    <w:jc w:val="center"/>
                    <w:rPr>
                      <w:rFonts w:ascii="Verdana" w:hAnsi="Verdana"/>
                      <w:i/>
                      <w:sz w:val="16"/>
                      <w:szCs w:val="16"/>
                      <w:lang w:val="en-US"/>
                    </w:rPr>
                  </w:pPr>
                  <w:r w:rsidRPr="00374B9C">
                    <w:rPr>
                      <w:rFonts w:ascii="Verdana" w:hAnsi="Verdana"/>
                      <w:i/>
                      <w:sz w:val="16"/>
                      <w:szCs w:val="16"/>
                      <w:lang w:val="en-US"/>
                    </w:rPr>
                    <w:t>Brix</w:t>
                  </w:r>
                </w:p>
              </w:tc>
              <w:tc>
                <w:tcPr>
                  <w:tcW w:w="829" w:type="dxa"/>
                  <w:vAlign w:val="center"/>
                </w:tcPr>
                <w:p w14:paraId="5525018F" w14:textId="77777777" w:rsidR="003340FC" w:rsidRPr="00374B9C" w:rsidRDefault="003340FC" w:rsidP="009E79AB">
                  <w:pPr>
                    <w:jc w:val="center"/>
                    <w:rPr>
                      <w:rFonts w:ascii="Verdana" w:hAnsi="Verdana"/>
                      <w:sz w:val="16"/>
                      <w:szCs w:val="16"/>
                      <w:lang w:val="en-US"/>
                    </w:rPr>
                  </w:pPr>
                  <w:r>
                    <w:rPr>
                      <w:rFonts w:ascii="Verdana" w:hAnsi="Verdana"/>
                      <w:sz w:val="16"/>
                      <w:szCs w:val="16"/>
                      <w:lang w:val="en-US"/>
                    </w:rPr>
                    <w:t>65</w:t>
                  </w:r>
                </w:p>
              </w:tc>
              <w:tc>
                <w:tcPr>
                  <w:tcW w:w="761" w:type="dxa"/>
                  <w:vAlign w:val="center"/>
                </w:tcPr>
                <w:p w14:paraId="07B9BECB" w14:textId="77777777" w:rsidR="003340FC" w:rsidRPr="00374B9C" w:rsidRDefault="003340FC" w:rsidP="009E79AB">
                  <w:pPr>
                    <w:jc w:val="center"/>
                    <w:rPr>
                      <w:rFonts w:ascii="Verdana" w:hAnsi="Verdana"/>
                      <w:sz w:val="16"/>
                      <w:szCs w:val="16"/>
                      <w:lang w:val="en-US"/>
                    </w:rPr>
                  </w:pPr>
                  <w:r w:rsidRPr="00374B9C">
                    <w:rPr>
                      <w:rFonts w:ascii="Verdana" w:hAnsi="Verdana"/>
                      <w:sz w:val="16"/>
                      <w:szCs w:val="16"/>
                      <w:lang w:val="en-US"/>
                    </w:rPr>
                    <w:t>62</w:t>
                  </w:r>
                </w:p>
              </w:tc>
              <w:tc>
                <w:tcPr>
                  <w:tcW w:w="847" w:type="dxa"/>
                  <w:vAlign w:val="center"/>
                </w:tcPr>
                <w:p w14:paraId="7BD91E2D" w14:textId="77777777" w:rsidR="003340FC" w:rsidRPr="00374B9C" w:rsidRDefault="003340FC" w:rsidP="009E79AB">
                  <w:pPr>
                    <w:jc w:val="center"/>
                    <w:rPr>
                      <w:rFonts w:ascii="Verdana" w:hAnsi="Verdana"/>
                      <w:sz w:val="16"/>
                      <w:szCs w:val="16"/>
                      <w:lang w:val="en-US"/>
                    </w:rPr>
                  </w:pPr>
                  <w:r w:rsidRPr="00374B9C">
                    <w:rPr>
                      <w:rFonts w:ascii="Verdana" w:hAnsi="Verdana"/>
                      <w:sz w:val="16"/>
                      <w:szCs w:val="16"/>
                      <w:lang w:val="en-US"/>
                    </w:rPr>
                    <w:t>68</w:t>
                  </w:r>
                </w:p>
              </w:tc>
              <w:tc>
                <w:tcPr>
                  <w:tcW w:w="849" w:type="dxa"/>
                  <w:vAlign w:val="center"/>
                </w:tcPr>
                <w:p w14:paraId="53679989" w14:textId="77777777" w:rsidR="003340FC" w:rsidRPr="00374B9C" w:rsidRDefault="003340FC" w:rsidP="009E79AB">
                  <w:pPr>
                    <w:jc w:val="center"/>
                    <w:rPr>
                      <w:rFonts w:ascii="Verdana" w:hAnsi="Verdana"/>
                      <w:sz w:val="16"/>
                      <w:szCs w:val="16"/>
                      <w:lang w:val="en-US"/>
                    </w:rPr>
                  </w:pPr>
                  <w:r w:rsidRPr="00374B9C">
                    <w:rPr>
                      <w:rFonts w:ascii="Verdana" w:hAnsi="Verdana"/>
                      <w:sz w:val="16"/>
                      <w:szCs w:val="16"/>
                      <w:lang w:val="en-US"/>
                    </w:rPr>
                    <w:t>°</w:t>
                  </w:r>
                </w:p>
              </w:tc>
              <w:tc>
                <w:tcPr>
                  <w:tcW w:w="1568" w:type="dxa"/>
                  <w:vAlign w:val="center"/>
                </w:tcPr>
                <w:p w14:paraId="4879F9E8" w14:textId="77777777" w:rsidR="003340FC" w:rsidRPr="00374B9C" w:rsidRDefault="003340FC" w:rsidP="009E79AB">
                  <w:pPr>
                    <w:snapToGrid w:val="0"/>
                    <w:jc w:val="center"/>
                    <w:rPr>
                      <w:rFonts w:ascii="Verdana" w:hAnsi="Verdana"/>
                      <w:sz w:val="16"/>
                      <w:szCs w:val="16"/>
                      <w:lang w:val="en-US"/>
                    </w:rPr>
                  </w:pPr>
                  <w:r w:rsidRPr="00374B9C">
                    <w:rPr>
                      <w:rFonts w:ascii="Verdana" w:hAnsi="Verdana"/>
                      <w:sz w:val="16"/>
                      <w:szCs w:val="16"/>
                      <w:lang w:val="en-US"/>
                    </w:rPr>
                    <w:t>IFU 8,1991</w:t>
                  </w:r>
                </w:p>
              </w:tc>
            </w:tr>
            <w:tr w:rsidR="003340FC" w:rsidRPr="00917F36" w14:paraId="3B05FBA4" w14:textId="77777777" w:rsidTr="00D302DA">
              <w:trPr>
                <w:trHeight w:hRule="exact" w:val="501"/>
              </w:trPr>
              <w:tc>
                <w:tcPr>
                  <w:tcW w:w="1302" w:type="dxa"/>
                  <w:vAlign w:val="center"/>
                </w:tcPr>
                <w:p w14:paraId="47268C8C" w14:textId="77777777" w:rsidR="003340FC" w:rsidRPr="003340FC" w:rsidRDefault="003340FC" w:rsidP="009E79AB">
                  <w:pPr>
                    <w:jc w:val="center"/>
                    <w:rPr>
                      <w:rFonts w:ascii="Verdana" w:hAnsi="Verdana"/>
                      <w:i/>
                      <w:sz w:val="16"/>
                      <w:szCs w:val="16"/>
                      <w:lang w:val="en-US"/>
                    </w:rPr>
                  </w:pPr>
                  <w:r w:rsidRPr="003340FC">
                    <w:rPr>
                      <w:rFonts w:ascii="Verdana" w:hAnsi="Verdana"/>
                      <w:i/>
                      <w:sz w:val="16"/>
                      <w:szCs w:val="16"/>
                      <w:lang w:val="en-US"/>
                    </w:rPr>
                    <w:t>Acidity</w:t>
                  </w:r>
                </w:p>
              </w:tc>
              <w:tc>
                <w:tcPr>
                  <w:tcW w:w="829" w:type="dxa"/>
                  <w:vAlign w:val="center"/>
                </w:tcPr>
                <w:p w14:paraId="2CEAB592" w14:textId="77777777" w:rsidR="003340FC" w:rsidRPr="003340FC" w:rsidRDefault="003340FC" w:rsidP="009E79AB">
                  <w:pPr>
                    <w:jc w:val="center"/>
                    <w:rPr>
                      <w:rFonts w:ascii="Verdana" w:hAnsi="Verdana"/>
                      <w:sz w:val="16"/>
                      <w:szCs w:val="16"/>
                      <w:lang w:val="en-US"/>
                    </w:rPr>
                  </w:pPr>
                  <w:r w:rsidRPr="003340FC">
                    <w:rPr>
                      <w:rFonts w:ascii="Verdana" w:hAnsi="Verdana"/>
                      <w:sz w:val="16"/>
                      <w:szCs w:val="16"/>
                      <w:lang w:val="en-US"/>
                    </w:rPr>
                    <w:t>5.5</w:t>
                  </w:r>
                </w:p>
              </w:tc>
              <w:tc>
                <w:tcPr>
                  <w:tcW w:w="761" w:type="dxa"/>
                  <w:vAlign w:val="center"/>
                </w:tcPr>
                <w:p w14:paraId="43446C4B" w14:textId="77777777" w:rsidR="003340FC" w:rsidRPr="003340FC" w:rsidRDefault="003340FC" w:rsidP="009E79AB">
                  <w:pPr>
                    <w:jc w:val="center"/>
                    <w:rPr>
                      <w:rFonts w:ascii="Verdana" w:hAnsi="Verdana"/>
                      <w:sz w:val="16"/>
                      <w:szCs w:val="16"/>
                      <w:lang w:val="en-US"/>
                    </w:rPr>
                  </w:pPr>
                </w:p>
              </w:tc>
              <w:tc>
                <w:tcPr>
                  <w:tcW w:w="847" w:type="dxa"/>
                  <w:vAlign w:val="center"/>
                </w:tcPr>
                <w:p w14:paraId="32FB5350" w14:textId="77777777" w:rsidR="003340FC" w:rsidRPr="003340FC" w:rsidRDefault="003340FC" w:rsidP="009E79AB">
                  <w:pPr>
                    <w:jc w:val="center"/>
                    <w:rPr>
                      <w:rFonts w:ascii="Verdana" w:hAnsi="Verdana"/>
                      <w:sz w:val="16"/>
                      <w:szCs w:val="16"/>
                      <w:lang w:val="en-US"/>
                    </w:rPr>
                  </w:pPr>
                </w:p>
              </w:tc>
              <w:tc>
                <w:tcPr>
                  <w:tcW w:w="849" w:type="dxa"/>
                  <w:vAlign w:val="center"/>
                </w:tcPr>
                <w:p w14:paraId="6EB7E446" w14:textId="77777777" w:rsidR="003340FC" w:rsidRPr="003340FC" w:rsidRDefault="003340FC" w:rsidP="009E79AB">
                  <w:pPr>
                    <w:jc w:val="center"/>
                    <w:rPr>
                      <w:rFonts w:ascii="Verdana" w:hAnsi="Verdana"/>
                      <w:sz w:val="16"/>
                      <w:szCs w:val="16"/>
                      <w:lang w:val="en-US"/>
                    </w:rPr>
                  </w:pPr>
                  <w:r w:rsidRPr="003340FC">
                    <w:rPr>
                      <w:rFonts w:ascii="Verdana" w:hAnsi="Verdana"/>
                      <w:sz w:val="16"/>
                      <w:szCs w:val="16"/>
                      <w:lang w:val="en-US"/>
                    </w:rPr>
                    <w:t>% p/p</w:t>
                  </w:r>
                </w:p>
              </w:tc>
              <w:tc>
                <w:tcPr>
                  <w:tcW w:w="1568" w:type="dxa"/>
                  <w:vAlign w:val="center"/>
                </w:tcPr>
                <w:p w14:paraId="1FBD44D2" w14:textId="77777777" w:rsidR="003340FC" w:rsidRPr="003340FC" w:rsidRDefault="003340FC" w:rsidP="009E79AB">
                  <w:pPr>
                    <w:snapToGrid w:val="0"/>
                    <w:jc w:val="center"/>
                    <w:rPr>
                      <w:rFonts w:ascii="Verdana" w:hAnsi="Verdana"/>
                      <w:sz w:val="16"/>
                      <w:szCs w:val="16"/>
                      <w:lang w:val="en-US"/>
                    </w:rPr>
                  </w:pPr>
                  <w:r w:rsidRPr="003340FC">
                    <w:rPr>
                      <w:rFonts w:ascii="Verdana" w:hAnsi="Verdana"/>
                      <w:sz w:val="16"/>
                      <w:szCs w:val="16"/>
                      <w:lang w:val="en-US"/>
                    </w:rPr>
                    <w:t>IFU 3,1996</w:t>
                  </w:r>
                </w:p>
              </w:tc>
            </w:tr>
            <w:tr w:rsidR="003340FC" w:rsidRPr="00917F36" w14:paraId="60E1233F" w14:textId="77777777" w:rsidTr="00D302DA">
              <w:trPr>
                <w:trHeight w:hRule="exact" w:val="501"/>
              </w:trPr>
              <w:tc>
                <w:tcPr>
                  <w:tcW w:w="1302" w:type="dxa"/>
                  <w:vAlign w:val="center"/>
                </w:tcPr>
                <w:p w14:paraId="6F9383C3" w14:textId="77777777" w:rsidR="003340FC" w:rsidRPr="003340FC" w:rsidRDefault="003340FC" w:rsidP="009E79AB">
                  <w:pPr>
                    <w:jc w:val="center"/>
                    <w:rPr>
                      <w:rFonts w:ascii="Verdana" w:hAnsi="Verdana"/>
                      <w:i/>
                      <w:sz w:val="16"/>
                      <w:szCs w:val="16"/>
                      <w:lang w:val="en-US"/>
                    </w:rPr>
                  </w:pPr>
                  <w:r w:rsidRPr="003340FC">
                    <w:rPr>
                      <w:rFonts w:ascii="Verdana" w:hAnsi="Verdana"/>
                      <w:i/>
                      <w:sz w:val="16"/>
                      <w:szCs w:val="16"/>
                      <w:lang w:val="en-US"/>
                    </w:rPr>
                    <w:t>Ratio</w:t>
                  </w:r>
                </w:p>
              </w:tc>
              <w:tc>
                <w:tcPr>
                  <w:tcW w:w="829" w:type="dxa"/>
                  <w:vAlign w:val="center"/>
                </w:tcPr>
                <w:p w14:paraId="0932D118" w14:textId="77777777" w:rsidR="003340FC" w:rsidRPr="003340FC" w:rsidRDefault="003340FC" w:rsidP="009E79AB">
                  <w:pPr>
                    <w:jc w:val="center"/>
                    <w:rPr>
                      <w:rFonts w:ascii="Verdana" w:hAnsi="Verdana"/>
                      <w:sz w:val="16"/>
                      <w:szCs w:val="16"/>
                      <w:lang w:val="en-US"/>
                    </w:rPr>
                  </w:pPr>
                  <w:r w:rsidRPr="003340FC">
                    <w:rPr>
                      <w:rFonts w:ascii="Verdana" w:hAnsi="Verdana"/>
                      <w:sz w:val="16"/>
                      <w:szCs w:val="16"/>
                      <w:lang w:val="en-US"/>
                    </w:rPr>
                    <w:t>12</w:t>
                  </w:r>
                </w:p>
              </w:tc>
              <w:tc>
                <w:tcPr>
                  <w:tcW w:w="761" w:type="dxa"/>
                  <w:vAlign w:val="center"/>
                </w:tcPr>
                <w:p w14:paraId="7D8C45EE" w14:textId="77777777" w:rsidR="003340FC" w:rsidRPr="003340FC" w:rsidRDefault="003340FC" w:rsidP="009E79AB">
                  <w:pPr>
                    <w:tabs>
                      <w:tab w:val="decimal" w:pos="12"/>
                    </w:tabs>
                    <w:jc w:val="center"/>
                    <w:rPr>
                      <w:rFonts w:ascii="Verdana" w:hAnsi="Verdana"/>
                      <w:sz w:val="16"/>
                      <w:szCs w:val="16"/>
                      <w:lang w:val="en-US"/>
                    </w:rPr>
                  </w:pPr>
                </w:p>
              </w:tc>
              <w:tc>
                <w:tcPr>
                  <w:tcW w:w="847" w:type="dxa"/>
                  <w:vAlign w:val="center"/>
                </w:tcPr>
                <w:p w14:paraId="0963AEDB" w14:textId="77777777" w:rsidR="003340FC" w:rsidRPr="003340FC" w:rsidRDefault="003340FC" w:rsidP="009E79AB">
                  <w:pPr>
                    <w:tabs>
                      <w:tab w:val="decimal" w:pos="12"/>
                      <w:tab w:val="decimal" w:pos="417"/>
                    </w:tabs>
                    <w:jc w:val="center"/>
                    <w:rPr>
                      <w:rFonts w:ascii="Verdana" w:hAnsi="Verdana"/>
                      <w:sz w:val="16"/>
                      <w:szCs w:val="16"/>
                      <w:lang w:val="en-US"/>
                    </w:rPr>
                  </w:pPr>
                </w:p>
              </w:tc>
              <w:tc>
                <w:tcPr>
                  <w:tcW w:w="849" w:type="dxa"/>
                  <w:vAlign w:val="center"/>
                </w:tcPr>
                <w:p w14:paraId="5037B08B" w14:textId="77777777" w:rsidR="003340FC" w:rsidRPr="003340FC" w:rsidRDefault="003340FC" w:rsidP="009E79AB">
                  <w:pPr>
                    <w:jc w:val="center"/>
                    <w:rPr>
                      <w:rFonts w:ascii="Verdana" w:hAnsi="Verdana"/>
                      <w:sz w:val="16"/>
                      <w:szCs w:val="16"/>
                      <w:lang w:val="en-US"/>
                    </w:rPr>
                  </w:pPr>
                </w:p>
              </w:tc>
              <w:tc>
                <w:tcPr>
                  <w:tcW w:w="1568" w:type="dxa"/>
                  <w:vAlign w:val="center"/>
                </w:tcPr>
                <w:p w14:paraId="037CAC0D" w14:textId="77777777" w:rsidR="003340FC" w:rsidRPr="003340FC" w:rsidRDefault="003340FC" w:rsidP="009E79AB">
                  <w:pPr>
                    <w:snapToGrid w:val="0"/>
                    <w:jc w:val="center"/>
                    <w:rPr>
                      <w:rFonts w:ascii="Verdana" w:hAnsi="Verdana"/>
                      <w:sz w:val="16"/>
                      <w:szCs w:val="16"/>
                      <w:lang w:val="en-US"/>
                    </w:rPr>
                  </w:pPr>
                  <w:r w:rsidRPr="003340FC">
                    <w:rPr>
                      <w:rFonts w:ascii="Verdana" w:hAnsi="Verdana"/>
                      <w:sz w:val="16"/>
                      <w:szCs w:val="16"/>
                      <w:lang w:val="en-US"/>
                    </w:rPr>
                    <w:t xml:space="preserve">°brix corrected/acidity </w:t>
                  </w:r>
                </w:p>
              </w:tc>
            </w:tr>
            <w:tr w:rsidR="003340FC" w:rsidRPr="00917F36" w14:paraId="25512D84" w14:textId="77777777" w:rsidTr="00D302DA">
              <w:trPr>
                <w:trHeight w:hRule="exact" w:val="501"/>
              </w:trPr>
              <w:tc>
                <w:tcPr>
                  <w:tcW w:w="1302" w:type="dxa"/>
                  <w:vAlign w:val="center"/>
                </w:tcPr>
                <w:p w14:paraId="38120E64" w14:textId="77777777" w:rsidR="003340FC" w:rsidRPr="003340FC" w:rsidRDefault="003340FC" w:rsidP="009E79AB">
                  <w:pPr>
                    <w:jc w:val="center"/>
                    <w:rPr>
                      <w:rFonts w:ascii="Verdana" w:hAnsi="Verdana"/>
                      <w:i/>
                      <w:sz w:val="16"/>
                      <w:szCs w:val="16"/>
                      <w:lang w:val="en-US"/>
                    </w:rPr>
                  </w:pPr>
                  <w:r w:rsidRPr="003340FC">
                    <w:rPr>
                      <w:rFonts w:ascii="Verdana" w:hAnsi="Verdana"/>
                      <w:i/>
                      <w:sz w:val="16"/>
                      <w:szCs w:val="16"/>
                      <w:lang w:val="en-US"/>
                    </w:rPr>
                    <w:t>Ascorbic acid</w:t>
                  </w:r>
                </w:p>
              </w:tc>
              <w:tc>
                <w:tcPr>
                  <w:tcW w:w="829" w:type="dxa"/>
                  <w:vAlign w:val="center"/>
                </w:tcPr>
                <w:p w14:paraId="27BED863" w14:textId="77777777" w:rsidR="003340FC" w:rsidRPr="003340FC" w:rsidRDefault="003340FC" w:rsidP="009E79AB">
                  <w:pPr>
                    <w:jc w:val="center"/>
                    <w:rPr>
                      <w:rFonts w:ascii="Verdana" w:hAnsi="Verdana"/>
                      <w:sz w:val="16"/>
                      <w:szCs w:val="16"/>
                      <w:lang w:val="en-US"/>
                    </w:rPr>
                  </w:pPr>
                  <w:r w:rsidRPr="003340FC">
                    <w:rPr>
                      <w:rFonts w:ascii="Verdana" w:hAnsi="Verdana"/>
                      <w:sz w:val="16"/>
                      <w:szCs w:val="16"/>
                      <w:lang w:val="en-US"/>
                    </w:rPr>
                    <w:t>›550</w:t>
                  </w:r>
                </w:p>
              </w:tc>
              <w:tc>
                <w:tcPr>
                  <w:tcW w:w="761" w:type="dxa"/>
                  <w:vAlign w:val="center"/>
                </w:tcPr>
                <w:p w14:paraId="5F80216F" w14:textId="77777777" w:rsidR="003340FC" w:rsidRPr="003340FC" w:rsidRDefault="003340FC" w:rsidP="009E79AB">
                  <w:pPr>
                    <w:tabs>
                      <w:tab w:val="decimal" w:pos="12"/>
                    </w:tabs>
                    <w:jc w:val="center"/>
                    <w:rPr>
                      <w:rFonts w:ascii="Verdana" w:hAnsi="Verdana"/>
                      <w:sz w:val="16"/>
                      <w:szCs w:val="16"/>
                      <w:lang w:val="en-US"/>
                    </w:rPr>
                  </w:pPr>
                </w:p>
              </w:tc>
              <w:tc>
                <w:tcPr>
                  <w:tcW w:w="847" w:type="dxa"/>
                  <w:vAlign w:val="center"/>
                </w:tcPr>
                <w:p w14:paraId="518F8680" w14:textId="77777777" w:rsidR="003340FC" w:rsidRPr="003340FC" w:rsidRDefault="003340FC" w:rsidP="009E79AB">
                  <w:pPr>
                    <w:tabs>
                      <w:tab w:val="decimal" w:pos="12"/>
                      <w:tab w:val="decimal" w:pos="417"/>
                    </w:tabs>
                    <w:jc w:val="center"/>
                    <w:rPr>
                      <w:rFonts w:ascii="Verdana" w:hAnsi="Verdana"/>
                      <w:sz w:val="16"/>
                      <w:szCs w:val="16"/>
                      <w:lang w:val="en-US"/>
                    </w:rPr>
                  </w:pPr>
                </w:p>
              </w:tc>
              <w:tc>
                <w:tcPr>
                  <w:tcW w:w="849" w:type="dxa"/>
                  <w:vAlign w:val="center"/>
                </w:tcPr>
                <w:p w14:paraId="0A27BAEA" w14:textId="77777777" w:rsidR="003340FC" w:rsidRPr="003340FC" w:rsidRDefault="003340FC" w:rsidP="009E79AB">
                  <w:pPr>
                    <w:snapToGrid w:val="0"/>
                    <w:jc w:val="center"/>
                    <w:rPr>
                      <w:rFonts w:ascii="Verdana" w:hAnsi="Verdana"/>
                      <w:sz w:val="16"/>
                      <w:szCs w:val="16"/>
                      <w:lang w:val="en-US"/>
                    </w:rPr>
                  </w:pPr>
                  <w:r w:rsidRPr="003340FC">
                    <w:rPr>
                      <w:rFonts w:ascii="Verdana" w:hAnsi="Verdana"/>
                      <w:sz w:val="16"/>
                      <w:szCs w:val="16"/>
                      <w:lang w:val="en-US"/>
                    </w:rPr>
                    <w:t>Mg/l</w:t>
                  </w:r>
                </w:p>
              </w:tc>
              <w:tc>
                <w:tcPr>
                  <w:tcW w:w="1568" w:type="dxa"/>
                  <w:vAlign w:val="center"/>
                </w:tcPr>
                <w:p w14:paraId="313A5164" w14:textId="77777777" w:rsidR="003340FC" w:rsidRPr="003340FC" w:rsidRDefault="003340FC" w:rsidP="009E79AB">
                  <w:pPr>
                    <w:jc w:val="center"/>
                    <w:rPr>
                      <w:rFonts w:ascii="Verdana" w:hAnsi="Verdana"/>
                      <w:sz w:val="16"/>
                      <w:szCs w:val="16"/>
                      <w:lang w:val="en-US"/>
                    </w:rPr>
                  </w:pPr>
                  <w:r w:rsidRPr="003340FC">
                    <w:rPr>
                      <w:rFonts w:ascii="Verdana" w:hAnsi="Verdana"/>
                      <w:sz w:val="16"/>
                      <w:szCs w:val="16"/>
                      <w:lang w:val="en-US"/>
                    </w:rPr>
                    <w:t>Internal method</w:t>
                  </w:r>
                </w:p>
              </w:tc>
            </w:tr>
            <w:tr w:rsidR="003340FC" w:rsidRPr="00917F36" w14:paraId="3922BE28" w14:textId="77777777" w:rsidTr="00D302DA">
              <w:trPr>
                <w:trHeight w:hRule="exact" w:val="501"/>
              </w:trPr>
              <w:tc>
                <w:tcPr>
                  <w:tcW w:w="1302" w:type="dxa"/>
                  <w:vAlign w:val="center"/>
                </w:tcPr>
                <w:p w14:paraId="364BDFAB" w14:textId="77777777" w:rsidR="003340FC" w:rsidRPr="003340FC" w:rsidRDefault="003340FC" w:rsidP="009E79AB">
                  <w:pPr>
                    <w:jc w:val="center"/>
                    <w:rPr>
                      <w:rFonts w:ascii="Verdana" w:hAnsi="Verdana"/>
                      <w:i/>
                      <w:sz w:val="16"/>
                      <w:szCs w:val="16"/>
                      <w:lang w:val="en-US"/>
                    </w:rPr>
                  </w:pPr>
                  <w:r w:rsidRPr="003340FC">
                    <w:rPr>
                      <w:rFonts w:ascii="Verdana" w:hAnsi="Verdana"/>
                      <w:i/>
                      <w:sz w:val="16"/>
                      <w:szCs w:val="16"/>
                      <w:lang w:val="en-US"/>
                    </w:rPr>
                    <w:t>Pulps 1500</w:t>
                  </w:r>
                </w:p>
              </w:tc>
              <w:tc>
                <w:tcPr>
                  <w:tcW w:w="829" w:type="dxa"/>
                  <w:vAlign w:val="center"/>
                </w:tcPr>
                <w:p w14:paraId="17D07E3D" w14:textId="77777777" w:rsidR="003340FC" w:rsidRPr="003340FC" w:rsidRDefault="003340FC" w:rsidP="009E79AB">
                  <w:pPr>
                    <w:jc w:val="center"/>
                    <w:rPr>
                      <w:rFonts w:ascii="Verdana" w:hAnsi="Verdana"/>
                      <w:sz w:val="16"/>
                      <w:szCs w:val="16"/>
                      <w:lang w:val="en-US"/>
                    </w:rPr>
                  </w:pPr>
                  <w:r w:rsidRPr="003340FC">
                    <w:rPr>
                      <w:rFonts w:ascii="Verdana" w:hAnsi="Verdana"/>
                      <w:sz w:val="16"/>
                      <w:szCs w:val="16"/>
                      <w:lang w:val="en-US"/>
                    </w:rPr>
                    <w:t>4</w:t>
                  </w:r>
                </w:p>
              </w:tc>
              <w:tc>
                <w:tcPr>
                  <w:tcW w:w="761" w:type="dxa"/>
                  <w:vAlign w:val="center"/>
                </w:tcPr>
                <w:p w14:paraId="348798D7" w14:textId="77777777" w:rsidR="003340FC" w:rsidRPr="003340FC" w:rsidRDefault="003340FC" w:rsidP="009E79AB">
                  <w:pPr>
                    <w:tabs>
                      <w:tab w:val="decimal" w:pos="12"/>
                    </w:tabs>
                    <w:jc w:val="center"/>
                    <w:rPr>
                      <w:rFonts w:ascii="Verdana" w:hAnsi="Verdana"/>
                      <w:sz w:val="16"/>
                      <w:szCs w:val="16"/>
                      <w:lang w:val="en-US"/>
                    </w:rPr>
                  </w:pPr>
                  <w:r w:rsidRPr="003340FC">
                    <w:rPr>
                      <w:rFonts w:ascii="Verdana" w:hAnsi="Verdana"/>
                      <w:sz w:val="16"/>
                      <w:szCs w:val="16"/>
                      <w:lang w:val="en-US"/>
                    </w:rPr>
                    <w:t>2</w:t>
                  </w:r>
                </w:p>
              </w:tc>
              <w:tc>
                <w:tcPr>
                  <w:tcW w:w="847" w:type="dxa"/>
                  <w:vAlign w:val="center"/>
                </w:tcPr>
                <w:p w14:paraId="50FF502A" w14:textId="77777777" w:rsidR="003340FC" w:rsidRPr="003340FC" w:rsidRDefault="003340FC" w:rsidP="009E79AB">
                  <w:pPr>
                    <w:tabs>
                      <w:tab w:val="decimal" w:pos="12"/>
                      <w:tab w:val="decimal" w:pos="417"/>
                    </w:tabs>
                    <w:jc w:val="center"/>
                    <w:rPr>
                      <w:rFonts w:ascii="Verdana" w:hAnsi="Verdana"/>
                      <w:sz w:val="16"/>
                      <w:szCs w:val="16"/>
                      <w:lang w:val="en-US"/>
                    </w:rPr>
                  </w:pPr>
                  <w:r w:rsidRPr="003340FC">
                    <w:rPr>
                      <w:rFonts w:ascii="Verdana" w:hAnsi="Verdana"/>
                      <w:sz w:val="16"/>
                      <w:szCs w:val="16"/>
                      <w:lang w:val="en-US"/>
                    </w:rPr>
                    <w:t>6</w:t>
                  </w:r>
                </w:p>
              </w:tc>
              <w:tc>
                <w:tcPr>
                  <w:tcW w:w="849" w:type="dxa"/>
                  <w:vAlign w:val="center"/>
                </w:tcPr>
                <w:p w14:paraId="6DB32FD9" w14:textId="77777777" w:rsidR="003340FC" w:rsidRPr="003340FC" w:rsidRDefault="003340FC" w:rsidP="009E79AB">
                  <w:pPr>
                    <w:snapToGrid w:val="0"/>
                    <w:jc w:val="center"/>
                    <w:rPr>
                      <w:rFonts w:ascii="Verdana" w:hAnsi="Verdana"/>
                      <w:sz w:val="16"/>
                      <w:szCs w:val="16"/>
                      <w:lang w:val="en-US"/>
                    </w:rPr>
                  </w:pPr>
                  <w:r w:rsidRPr="003340FC">
                    <w:rPr>
                      <w:rFonts w:ascii="Verdana" w:hAnsi="Verdana"/>
                      <w:sz w:val="16"/>
                      <w:szCs w:val="16"/>
                      <w:lang w:val="en-US"/>
                    </w:rPr>
                    <w:t>%v/v</w:t>
                  </w:r>
                </w:p>
              </w:tc>
              <w:tc>
                <w:tcPr>
                  <w:tcW w:w="1568" w:type="dxa"/>
                  <w:vAlign w:val="center"/>
                </w:tcPr>
                <w:p w14:paraId="0E3F9ACF" w14:textId="77777777" w:rsidR="003340FC" w:rsidRPr="003340FC" w:rsidRDefault="003340FC" w:rsidP="009E79AB">
                  <w:pPr>
                    <w:jc w:val="center"/>
                    <w:rPr>
                      <w:rFonts w:ascii="Verdana" w:hAnsi="Verdana"/>
                      <w:sz w:val="16"/>
                      <w:szCs w:val="16"/>
                      <w:lang w:val="en-US"/>
                    </w:rPr>
                  </w:pPr>
                  <w:r w:rsidRPr="003340FC">
                    <w:rPr>
                      <w:rFonts w:ascii="Verdana" w:hAnsi="Verdana"/>
                      <w:sz w:val="16"/>
                      <w:szCs w:val="16"/>
                      <w:lang w:val="en-US"/>
                    </w:rPr>
                    <w:t>IFU 60,1991</w:t>
                  </w:r>
                </w:p>
              </w:tc>
            </w:tr>
            <w:tr w:rsidR="00D302DA" w:rsidRPr="00917F36" w14:paraId="23163EE3" w14:textId="77777777" w:rsidTr="00D302DA">
              <w:trPr>
                <w:trHeight w:hRule="exact" w:val="501"/>
              </w:trPr>
              <w:tc>
                <w:tcPr>
                  <w:tcW w:w="1302" w:type="dxa"/>
                  <w:vAlign w:val="center"/>
                </w:tcPr>
                <w:p w14:paraId="04E5DEE6" w14:textId="77777777" w:rsidR="00D302DA" w:rsidRPr="003340FC" w:rsidRDefault="00D302DA" w:rsidP="00D302DA">
                  <w:pPr>
                    <w:jc w:val="center"/>
                    <w:rPr>
                      <w:rFonts w:ascii="Verdana" w:hAnsi="Verdana"/>
                      <w:i/>
                      <w:sz w:val="16"/>
                      <w:szCs w:val="16"/>
                      <w:lang w:val="en-US"/>
                    </w:rPr>
                  </w:pPr>
                  <w:r w:rsidRPr="003340FC">
                    <w:rPr>
                      <w:rFonts w:ascii="Verdana" w:hAnsi="Verdana"/>
                      <w:i/>
                      <w:sz w:val="16"/>
                      <w:szCs w:val="16"/>
                      <w:lang w:val="en-US"/>
                    </w:rPr>
                    <w:t xml:space="preserve">Pulps </w:t>
                  </w:r>
                  <w:r>
                    <w:rPr>
                      <w:rFonts w:ascii="Verdana" w:hAnsi="Verdana"/>
                      <w:i/>
                      <w:sz w:val="16"/>
                      <w:szCs w:val="16"/>
                      <w:lang w:val="en-US"/>
                    </w:rPr>
                    <w:t>30</w:t>
                  </w:r>
                  <w:r w:rsidRPr="003340FC">
                    <w:rPr>
                      <w:rFonts w:ascii="Verdana" w:hAnsi="Verdana"/>
                      <w:i/>
                      <w:sz w:val="16"/>
                      <w:szCs w:val="16"/>
                      <w:lang w:val="en-US"/>
                    </w:rPr>
                    <w:t>00</w:t>
                  </w:r>
                </w:p>
              </w:tc>
              <w:tc>
                <w:tcPr>
                  <w:tcW w:w="829" w:type="dxa"/>
                  <w:vAlign w:val="center"/>
                </w:tcPr>
                <w:p w14:paraId="01A4D348" w14:textId="77777777" w:rsidR="00D302DA" w:rsidRPr="003340FC" w:rsidRDefault="00D302DA" w:rsidP="00D302DA">
                  <w:pPr>
                    <w:jc w:val="center"/>
                    <w:rPr>
                      <w:rFonts w:ascii="Verdana" w:hAnsi="Verdana"/>
                      <w:sz w:val="16"/>
                      <w:szCs w:val="16"/>
                      <w:lang w:val="en-US"/>
                    </w:rPr>
                  </w:pPr>
                  <w:r>
                    <w:rPr>
                      <w:rFonts w:ascii="Verdana" w:hAnsi="Verdana"/>
                      <w:sz w:val="16"/>
                      <w:szCs w:val="16"/>
                      <w:lang w:val="en-US"/>
                    </w:rPr>
                    <w:t>2</w:t>
                  </w:r>
                </w:p>
              </w:tc>
              <w:tc>
                <w:tcPr>
                  <w:tcW w:w="761" w:type="dxa"/>
                  <w:vAlign w:val="center"/>
                </w:tcPr>
                <w:p w14:paraId="2B4A2DB3" w14:textId="77777777" w:rsidR="00D302DA" w:rsidRPr="003340FC" w:rsidRDefault="00D302DA" w:rsidP="00D302DA">
                  <w:pPr>
                    <w:tabs>
                      <w:tab w:val="decimal" w:pos="12"/>
                    </w:tabs>
                    <w:jc w:val="center"/>
                    <w:rPr>
                      <w:rFonts w:ascii="Verdana" w:hAnsi="Verdana"/>
                      <w:sz w:val="16"/>
                      <w:szCs w:val="16"/>
                      <w:lang w:val="en-US"/>
                    </w:rPr>
                  </w:pPr>
                  <w:r>
                    <w:rPr>
                      <w:rFonts w:ascii="Verdana" w:hAnsi="Verdana"/>
                      <w:sz w:val="16"/>
                      <w:szCs w:val="16"/>
                      <w:lang w:val="en-US"/>
                    </w:rPr>
                    <w:t>1</w:t>
                  </w:r>
                </w:p>
              </w:tc>
              <w:tc>
                <w:tcPr>
                  <w:tcW w:w="847" w:type="dxa"/>
                  <w:vAlign w:val="center"/>
                </w:tcPr>
                <w:p w14:paraId="57C7FCE0" w14:textId="77777777" w:rsidR="00D302DA" w:rsidRPr="003340FC" w:rsidRDefault="00D302DA" w:rsidP="00D302DA">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49" w:type="dxa"/>
                  <w:vAlign w:val="center"/>
                </w:tcPr>
                <w:p w14:paraId="2E3D0258" w14:textId="77777777" w:rsidR="00D302DA" w:rsidRPr="003340FC" w:rsidRDefault="00D302DA" w:rsidP="00D302DA">
                  <w:pPr>
                    <w:snapToGrid w:val="0"/>
                    <w:jc w:val="center"/>
                    <w:rPr>
                      <w:rFonts w:ascii="Verdana" w:hAnsi="Verdana"/>
                      <w:sz w:val="16"/>
                      <w:szCs w:val="16"/>
                      <w:lang w:val="en-US"/>
                    </w:rPr>
                  </w:pPr>
                  <w:r w:rsidRPr="003340FC">
                    <w:rPr>
                      <w:rFonts w:ascii="Verdana" w:hAnsi="Verdana"/>
                      <w:sz w:val="16"/>
                      <w:szCs w:val="16"/>
                      <w:lang w:val="en-US"/>
                    </w:rPr>
                    <w:t>%v/v</w:t>
                  </w:r>
                </w:p>
              </w:tc>
              <w:tc>
                <w:tcPr>
                  <w:tcW w:w="1568" w:type="dxa"/>
                  <w:vAlign w:val="center"/>
                </w:tcPr>
                <w:p w14:paraId="758FA768" w14:textId="77777777" w:rsidR="00D302DA" w:rsidRPr="003340FC" w:rsidRDefault="00D302DA" w:rsidP="00D302DA">
                  <w:pPr>
                    <w:jc w:val="center"/>
                    <w:rPr>
                      <w:rFonts w:ascii="Verdana" w:hAnsi="Verdana"/>
                      <w:sz w:val="16"/>
                      <w:szCs w:val="16"/>
                      <w:lang w:val="en-US"/>
                    </w:rPr>
                  </w:pPr>
                  <w:r w:rsidRPr="003340FC">
                    <w:rPr>
                      <w:rFonts w:ascii="Verdana" w:hAnsi="Verdana"/>
                      <w:sz w:val="16"/>
                      <w:szCs w:val="16"/>
                      <w:lang w:val="en-US"/>
                    </w:rPr>
                    <w:t>IFU 60,1991</w:t>
                  </w:r>
                </w:p>
              </w:tc>
            </w:tr>
          </w:tbl>
          <w:p w14:paraId="277758EB"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368C5AC5" w14:textId="77777777" w:rsidTr="00583DB6">
        <w:trPr>
          <w:trHeight w:val="8345"/>
        </w:trPr>
        <w:tc>
          <w:tcPr>
            <w:tcW w:w="9210" w:type="dxa"/>
            <w:tcBorders>
              <w:top w:val="nil"/>
            </w:tcBorders>
          </w:tcPr>
          <w:p w14:paraId="5A0304BC"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AE9D6E7" w14:textId="77777777" w:rsidTr="00953535">
              <w:trPr>
                <w:trHeight w:hRule="exact" w:val="501"/>
                <w:tblHeader/>
              </w:trPr>
              <w:tc>
                <w:tcPr>
                  <w:tcW w:w="1303" w:type="dxa"/>
                  <w:vAlign w:val="center"/>
                </w:tcPr>
                <w:p w14:paraId="40D9824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368B44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2D95F7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82F1C8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02668D3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3450BF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8493C" w:rsidRPr="00917F36" w14:paraId="42FEE812" w14:textId="77777777" w:rsidTr="00D27835">
              <w:trPr>
                <w:trHeight w:hRule="exact" w:val="680"/>
                <w:tblHeader/>
              </w:trPr>
              <w:tc>
                <w:tcPr>
                  <w:tcW w:w="1303" w:type="dxa"/>
                  <w:vAlign w:val="center"/>
                </w:tcPr>
                <w:p w14:paraId="77E665A2" w14:textId="77777777" w:rsidR="0028493C" w:rsidRPr="00F635D9" w:rsidRDefault="0028493C" w:rsidP="0028493C">
                  <w:pPr>
                    <w:snapToGrid w:val="0"/>
                    <w:jc w:val="center"/>
                    <w:rPr>
                      <w:rFonts w:ascii="Verdana" w:hAnsi="Verdana"/>
                      <w:i/>
                      <w:sz w:val="16"/>
                      <w:szCs w:val="16"/>
                      <w:lang w:val="en-US"/>
                    </w:rPr>
                  </w:pPr>
                  <w:r w:rsidRPr="00F635D9">
                    <w:rPr>
                      <w:rFonts w:ascii="Verdana" w:hAnsi="Verdana"/>
                      <w:i/>
                      <w:sz w:val="16"/>
                      <w:szCs w:val="16"/>
                      <w:lang w:val="en-US"/>
                    </w:rPr>
                    <w:t>CMT</w:t>
                  </w:r>
                </w:p>
              </w:tc>
              <w:tc>
                <w:tcPr>
                  <w:tcW w:w="884" w:type="dxa"/>
                  <w:vAlign w:val="center"/>
                </w:tcPr>
                <w:p w14:paraId="5CD5F2A8"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16CB0C26"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069DBD9D"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100</w:t>
                  </w:r>
                </w:p>
              </w:tc>
              <w:tc>
                <w:tcPr>
                  <w:tcW w:w="851" w:type="dxa"/>
                  <w:vAlign w:val="center"/>
                </w:tcPr>
                <w:p w14:paraId="6C7FDF2A"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0A131C4" w14:textId="77777777" w:rsidR="0028493C" w:rsidRDefault="0028493C" w:rsidP="0028493C">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8493C" w:rsidRPr="00917F36" w14:paraId="50D8DCE7" w14:textId="77777777" w:rsidTr="00D27835">
              <w:trPr>
                <w:trHeight w:hRule="exact" w:val="680"/>
                <w:tblHeader/>
              </w:trPr>
              <w:tc>
                <w:tcPr>
                  <w:tcW w:w="1303" w:type="dxa"/>
                  <w:vAlign w:val="center"/>
                </w:tcPr>
                <w:p w14:paraId="4819D966" w14:textId="77777777" w:rsidR="0028493C" w:rsidRPr="00F635D9" w:rsidRDefault="0028493C" w:rsidP="0028493C">
                  <w:pPr>
                    <w:snapToGrid w:val="0"/>
                    <w:jc w:val="center"/>
                    <w:rPr>
                      <w:rFonts w:ascii="Verdana" w:hAnsi="Verdana"/>
                      <w:i/>
                      <w:sz w:val="16"/>
                      <w:szCs w:val="16"/>
                      <w:lang w:val="en-US"/>
                    </w:rPr>
                  </w:pPr>
                  <w:r w:rsidRPr="00F635D9">
                    <w:rPr>
                      <w:rFonts w:ascii="Verdana" w:hAnsi="Verdana"/>
                      <w:i/>
                      <w:sz w:val="16"/>
                      <w:szCs w:val="16"/>
                      <w:lang w:val="en-US"/>
                    </w:rPr>
                    <w:t>Yeasts</w:t>
                  </w:r>
                </w:p>
              </w:tc>
              <w:tc>
                <w:tcPr>
                  <w:tcW w:w="884" w:type="dxa"/>
                  <w:vAlign w:val="center"/>
                </w:tcPr>
                <w:p w14:paraId="22B601B6"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3B6C6CEC"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499B705A"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50</w:t>
                  </w:r>
                </w:p>
              </w:tc>
              <w:tc>
                <w:tcPr>
                  <w:tcW w:w="851" w:type="dxa"/>
                  <w:vAlign w:val="center"/>
                </w:tcPr>
                <w:p w14:paraId="6B3205A2"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90F08FD" w14:textId="77777777" w:rsidR="0028493C" w:rsidRDefault="0028493C" w:rsidP="0028493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8493C" w:rsidRPr="00917F36" w14:paraId="4BF661DE" w14:textId="77777777" w:rsidTr="00D27835">
              <w:trPr>
                <w:trHeight w:hRule="exact" w:val="680"/>
                <w:tblHeader/>
              </w:trPr>
              <w:tc>
                <w:tcPr>
                  <w:tcW w:w="1303" w:type="dxa"/>
                  <w:vAlign w:val="center"/>
                </w:tcPr>
                <w:p w14:paraId="2A9F61A9" w14:textId="77777777" w:rsidR="0028493C" w:rsidRPr="00F635D9" w:rsidRDefault="0028493C" w:rsidP="0028493C">
                  <w:pPr>
                    <w:snapToGrid w:val="0"/>
                    <w:jc w:val="center"/>
                    <w:rPr>
                      <w:rFonts w:ascii="Verdana" w:hAnsi="Verdana"/>
                      <w:i/>
                      <w:sz w:val="16"/>
                      <w:szCs w:val="16"/>
                      <w:lang w:val="en-US"/>
                    </w:rPr>
                  </w:pPr>
                  <w:r w:rsidRPr="00F635D9">
                    <w:rPr>
                      <w:rFonts w:ascii="Verdana" w:hAnsi="Verdana"/>
                      <w:i/>
                      <w:sz w:val="16"/>
                      <w:szCs w:val="16"/>
                      <w:lang w:val="en-US"/>
                    </w:rPr>
                    <w:t>Moulds</w:t>
                  </w:r>
                </w:p>
              </w:tc>
              <w:tc>
                <w:tcPr>
                  <w:tcW w:w="884" w:type="dxa"/>
                  <w:vAlign w:val="center"/>
                </w:tcPr>
                <w:p w14:paraId="3F725EC5"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21AA8542"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25C6F8B7"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30</w:t>
                  </w:r>
                </w:p>
              </w:tc>
              <w:tc>
                <w:tcPr>
                  <w:tcW w:w="851" w:type="dxa"/>
                  <w:vAlign w:val="center"/>
                </w:tcPr>
                <w:p w14:paraId="5D403FBF"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4DA763B" w14:textId="77777777" w:rsidR="0028493C" w:rsidRDefault="0028493C" w:rsidP="0028493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8493C" w:rsidRPr="00917F36" w14:paraId="58B7A90B" w14:textId="77777777" w:rsidTr="00D27835">
              <w:trPr>
                <w:trHeight w:hRule="exact" w:val="680"/>
                <w:tblHeader/>
              </w:trPr>
              <w:tc>
                <w:tcPr>
                  <w:tcW w:w="1303" w:type="dxa"/>
                  <w:vAlign w:val="center"/>
                </w:tcPr>
                <w:p w14:paraId="46155079" w14:textId="77777777" w:rsidR="0028493C" w:rsidRPr="00F635D9" w:rsidRDefault="0028493C" w:rsidP="0028493C">
                  <w:pPr>
                    <w:snapToGrid w:val="0"/>
                    <w:jc w:val="center"/>
                    <w:rPr>
                      <w:rFonts w:ascii="Verdana" w:hAnsi="Verdana"/>
                      <w:i/>
                      <w:sz w:val="16"/>
                      <w:szCs w:val="16"/>
                      <w:lang w:val="en-US"/>
                    </w:rPr>
                  </w:pPr>
                  <w:r w:rsidRPr="00F635D9">
                    <w:rPr>
                      <w:rFonts w:ascii="Verdana" w:hAnsi="Verdana"/>
                      <w:i/>
                      <w:sz w:val="16"/>
                      <w:szCs w:val="16"/>
                      <w:lang w:val="en-US"/>
                    </w:rPr>
                    <w:t>Total Coliforms</w:t>
                  </w:r>
                </w:p>
              </w:tc>
              <w:tc>
                <w:tcPr>
                  <w:tcW w:w="884" w:type="dxa"/>
                  <w:vAlign w:val="center"/>
                </w:tcPr>
                <w:p w14:paraId="3ABD0F18"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Absent</w:t>
                  </w:r>
                </w:p>
              </w:tc>
              <w:tc>
                <w:tcPr>
                  <w:tcW w:w="709" w:type="dxa"/>
                  <w:vAlign w:val="center"/>
                </w:tcPr>
                <w:p w14:paraId="01F8DD18"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43469F3C"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07579F83"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78F1F7C" w14:textId="77777777" w:rsidR="0028493C" w:rsidRDefault="0028493C" w:rsidP="0028493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8493C" w:rsidRPr="001C594D" w14:paraId="0AC5BD83" w14:textId="77777777" w:rsidTr="00D27835">
              <w:trPr>
                <w:trHeight w:hRule="exact" w:val="680"/>
                <w:tblHeader/>
              </w:trPr>
              <w:tc>
                <w:tcPr>
                  <w:tcW w:w="1303" w:type="dxa"/>
                  <w:vAlign w:val="center"/>
                </w:tcPr>
                <w:p w14:paraId="18DCF266" w14:textId="77777777" w:rsidR="0028493C" w:rsidRPr="00F635D9" w:rsidRDefault="0028493C" w:rsidP="0028493C">
                  <w:pPr>
                    <w:snapToGrid w:val="0"/>
                    <w:jc w:val="center"/>
                    <w:rPr>
                      <w:rFonts w:ascii="Verdana" w:hAnsi="Verdana"/>
                      <w:i/>
                      <w:sz w:val="16"/>
                      <w:szCs w:val="16"/>
                      <w:lang w:val="en-US"/>
                    </w:rPr>
                  </w:pPr>
                  <w:r w:rsidRPr="00F635D9">
                    <w:rPr>
                      <w:rFonts w:ascii="Verdana" w:hAnsi="Verdana"/>
                      <w:i/>
                      <w:sz w:val="16"/>
                      <w:szCs w:val="16"/>
                      <w:lang w:val="en-US"/>
                    </w:rPr>
                    <w:t>E. Coli</w:t>
                  </w:r>
                </w:p>
              </w:tc>
              <w:tc>
                <w:tcPr>
                  <w:tcW w:w="884" w:type="dxa"/>
                  <w:vAlign w:val="center"/>
                </w:tcPr>
                <w:p w14:paraId="6F4C0001"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14:paraId="51A9151B"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5E9B98A1"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123B40F1"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63718F9" w14:textId="77777777" w:rsidR="0028493C" w:rsidRDefault="0028493C" w:rsidP="0028493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8493C" w:rsidRPr="00917F36" w14:paraId="27F08866" w14:textId="77777777" w:rsidTr="00D27835">
              <w:trPr>
                <w:trHeight w:hRule="exact" w:val="680"/>
                <w:tblHeader/>
              </w:trPr>
              <w:tc>
                <w:tcPr>
                  <w:tcW w:w="1303" w:type="dxa"/>
                  <w:vAlign w:val="center"/>
                </w:tcPr>
                <w:p w14:paraId="5F03EEC7" w14:textId="77777777" w:rsidR="0028493C" w:rsidRPr="00F635D9" w:rsidRDefault="0028493C" w:rsidP="0028493C">
                  <w:pPr>
                    <w:snapToGrid w:val="0"/>
                    <w:jc w:val="center"/>
                    <w:rPr>
                      <w:rFonts w:ascii="Verdana" w:hAnsi="Verdana"/>
                      <w:i/>
                      <w:sz w:val="16"/>
                      <w:szCs w:val="16"/>
                      <w:lang w:val="en-US"/>
                    </w:rPr>
                  </w:pPr>
                  <w:r w:rsidRPr="00F635D9">
                    <w:rPr>
                      <w:rFonts w:ascii="Verdana" w:hAnsi="Verdana"/>
                      <w:i/>
                      <w:sz w:val="16"/>
                      <w:szCs w:val="16"/>
                      <w:lang w:val="en-US"/>
                    </w:rPr>
                    <w:t>Salmonella</w:t>
                  </w:r>
                </w:p>
              </w:tc>
              <w:tc>
                <w:tcPr>
                  <w:tcW w:w="884" w:type="dxa"/>
                  <w:vAlign w:val="center"/>
                </w:tcPr>
                <w:p w14:paraId="34EC3E3B"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14:paraId="661C3386"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62F19091"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6843F24D" w14:textId="77777777" w:rsidR="0028493C" w:rsidRPr="00F635D9" w:rsidRDefault="0028493C" w:rsidP="0028493C">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1B355D5" w14:textId="77777777" w:rsidR="0028493C" w:rsidRDefault="0028493C" w:rsidP="0028493C">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1AD777D"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344AF216" w14:textId="77777777" w:rsidTr="00977461">
              <w:trPr>
                <w:trHeight w:hRule="exact" w:val="510"/>
                <w:jc w:val="center"/>
              </w:trPr>
              <w:tc>
                <w:tcPr>
                  <w:tcW w:w="2228" w:type="dxa"/>
                  <w:vAlign w:val="center"/>
                </w:tcPr>
                <w:p w14:paraId="06CDC65D"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1F3F89FF"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639DB58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92C52" w:rsidRPr="00F635D9" w14:paraId="1800D8CF" w14:textId="77777777" w:rsidTr="00977461">
              <w:trPr>
                <w:trHeight w:hRule="exact" w:val="510"/>
                <w:jc w:val="center"/>
              </w:trPr>
              <w:tc>
                <w:tcPr>
                  <w:tcW w:w="2228" w:type="dxa"/>
                  <w:vAlign w:val="center"/>
                </w:tcPr>
                <w:p w14:paraId="3A36063E"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459A409B"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Liquid</w:t>
                  </w:r>
                </w:p>
              </w:tc>
              <w:tc>
                <w:tcPr>
                  <w:tcW w:w="1519" w:type="dxa"/>
                  <w:shd w:val="clear" w:color="auto" w:fill="auto"/>
                  <w:vAlign w:val="center"/>
                </w:tcPr>
                <w:p w14:paraId="49AD4A1B"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4EF17E76" w14:textId="77777777" w:rsidTr="00977461">
              <w:trPr>
                <w:trHeight w:hRule="exact" w:val="510"/>
                <w:jc w:val="center"/>
              </w:trPr>
              <w:tc>
                <w:tcPr>
                  <w:tcW w:w="2228" w:type="dxa"/>
                  <w:vAlign w:val="center"/>
                </w:tcPr>
                <w:p w14:paraId="738A3F5C"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9AD952D"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Orange</w:t>
                  </w:r>
                </w:p>
              </w:tc>
              <w:tc>
                <w:tcPr>
                  <w:tcW w:w="1519" w:type="dxa"/>
                  <w:shd w:val="clear" w:color="auto" w:fill="auto"/>
                  <w:vAlign w:val="center"/>
                </w:tcPr>
                <w:p w14:paraId="3340906D"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0D987957" w14:textId="77777777" w:rsidTr="00977461">
              <w:trPr>
                <w:trHeight w:hRule="exact" w:val="510"/>
                <w:jc w:val="center"/>
              </w:trPr>
              <w:tc>
                <w:tcPr>
                  <w:tcW w:w="2228" w:type="dxa"/>
                  <w:vAlign w:val="center"/>
                </w:tcPr>
                <w:p w14:paraId="218D5F0B"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4783EB3C"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blond orange </w:t>
                  </w:r>
                </w:p>
              </w:tc>
              <w:tc>
                <w:tcPr>
                  <w:tcW w:w="1519" w:type="dxa"/>
                  <w:shd w:val="clear" w:color="auto" w:fill="auto"/>
                  <w:vAlign w:val="center"/>
                </w:tcPr>
                <w:p w14:paraId="2AE42627"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78AABE7D" w14:textId="77777777" w:rsidTr="00977461">
              <w:trPr>
                <w:trHeight w:hRule="exact" w:val="510"/>
                <w:jc w:val="center"/>
              </w:trPr>
              <w:tc>
                <w:tcPr>
                  <w:tcW w:w="2228" w:type="dxa"/>
                  <w:vAlign w:val="center"/>
                </w:tcPr>
                <w:p w14:paraId="2D73C9E9"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E15B82D" w14:textId="4EB6FF7C"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w:t>
                  </w:r>
                  <w:r w:rsidR="001C594D">
                    <w:rPr>
                      <w:rFonts w:ascii="Verdana" w:hAnsi="Verdana"/>
                      <w:sz w:val="16"/>
                      <w:szCs w:val="16"/>
                      <w:lang w:val="en-US"/>
                    </w:rPr>
                    <w:t xml:space="preserve">blond </w:t>
                  </w:r>
                  <w:r w:rsidRPr="00F635D9">
                    <w:rPr>
                      <w:rFonts w:ascii="Verdana" w:hAnsi="Verdana"/>
                      <w:sz w:val="16"/>
                      <w:szCs w:val="16"/>
                      <w:lang w:val="en-US"/>
                    </w:rPr>
                    <w:t xml:space="preserve">orange </w:t>
                  </w:r>
                </w:p>
              </w:tc>
              <w:tc>
                <w:tcPr>
                  <w:tcW w:w="1519" w:type="dxa"/>
                  <w:shd w:val="clear" w:color="auto" w:fill="auto"/>
                  <w:vAlign w:val="center"/>
                </w:tcPr>
                <w:p w14:paraId="32476998"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495AAC2F" w14:textId="77777777" w:rsidR="004A7EF7" w:rsidRPr="002C594E" w:rsidRDefault="004A7EF7" w:rsidP="00853353">
            <w:pPr>
              <w:spacing w:before="100" w:beforeAutospacing="1"/>
              <w:rPr>
                <w:rFonts w:ascii="Verdana" w:hAnsi="Verdana"/>
                <w:b/>
                <w:sz w:val="8"/>
                <w:szCs w:val="8"/>
                <w:lang w:val="en-US"/>
              </w:rPr>
            </w:pPr>
          </w:p>
        </w:tc>
      </w:tr>
    </w:tbl>
    <w:p w14:paraId="41830D49"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C594D" w14:paraId="04B626B0" w14:textId="77777777" w:rsidTr="00953535">
        <w:trPr>
          <w:trHeight w:val="3809"/>
        </w:trPr>
        <w:tc>
          <w:tcPr>
            <w:tcW w:w="9210" w:type="dxa"/>
          </w:tcPr>
          <w:p w14:paraId="5BA17B91"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D0E3F8B" w14:textId="77777777" w:rsidR="00CB0D10" w:rsidRPr="002C594E" w:rsidRDefault="00CB0D10" w:rsidP="00CB0D10">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6A8977C" w14:textId="77777777" w:rsidR="00CB0D10" w:rsidRPr="002C594E" w:rsidRDefault="00CB0D10" w:rsidP="00CB0D10">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CC81750" w14:textId="77777777" w:rsidR="00CB0D10" w:rsidRPr="002C594E" w:rsidRDefault="00CB0D10" w:rsidP="00CB0D10">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333126E" w14:textId="77777777" w:rsidR="00CB0D10" w:rsidRPr="002C594E" w:rsidRDefault="00CB0D10" w:rsidP="00CB0D10">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956F2E9" w14:textId="77777777" w:rsidR="00CB0D10" w:rsidRPr="002C594E" w:rsidRDefault="00CB0D10" w:rsidP="00CB0D10">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7B18C50" w14:textId="77777777" w:rsidR="00CB0D10" w:rsidRPr="002C594E" w:rsidRDefault="00CB0D10" w:rsidP="00CB0D10">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2160D7B2" w14:textId="77777777" w:rsidR="00CB0D10" w:rsidRPr="002C594E" w:rsidRDefault="00CB0D10" w:rsidP="00CB0D10">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B3F7A18" w14:textId="77777777" w:rsidR="00CB0D10" w:rsidRPr="002C594E" w:rsidRDefault="00CB0D10" w:rsidP="00CB0D10">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D3BA78F" w14:textId="77777777" w:rsidR="00CB0D10" w:rsidRPr="002C594E" w:rsidRDefault="00CB0D10" w:rsidP="00CB0D10">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49805AC" w14:textId="77777777" w:rsidR="00CB0D10" w:rsidRPr="002C594E" w:rsidRDefault="00CB0D10" w:rsidP="00CB0D10">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71E6089" w14:textId="77777777" w:rsidR="00CB0D10" w:rsidRPr="002C594E" w:rsidRDefault="00CB0D10" w:rsidP="00CB0D10">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636A6BCB" w14:textId="77777777" w:rsidR="003F1487" w:rsidRPr="002C594E" w:rsidRDefault="00CB0D10" w:rsidP="00CB0D10">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5AF6DC8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C594D" w14:paraId="78E2618E" w14:textId="77777777" w:rsidTr="00F66929">
        <w:trPr>
          <w:trHeight w:val="557"/>
        </w:trPr>
        <w:tc>
          <w:tcPr>
            <w:tcW w:w="9210" w:type="dxa"/>
            <w:shd w:val="clear" w:color="auto" w:fill="auto"/>
          </w:tcPr>
          <w:p w14:paraId="4B779996"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64BE835"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918157D"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3340FC" w:rsidRPr="001F640A">
              <w:rPr>
                <w:rFonts w:ascii="Verdana" w:hAnsi="Verdana"/>
                <w:lang w:val="en-US"/>
              </w:rPr>
              <w:t>D 09.01 01 –</w:t>
            </w:r>
            <w:r w:rsidR="003340FC">
              <w:rPr>
                <w:rFonts w:ascii="Verdana" w:hAnsi="Verdana"/>
                <w:lang w:val="en-US"/>
              </w:rPr>
              <w:t xml:space="preserve"> D 09.01 13</w:t>
            </w:r>
          </w:p>
          <w:p w14:paraId="5BFD4D40"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1F897F39" w14:textId="2682AB43" w:rsidR="008D68FC" w:rsidRPr="002C594E" w:rsidRDefault="00244AB4" w:rsidP="003340FC">
            <w:pPr>
              <w:pStyle w:val="PreformattatoHTML"/>
              <w:shd w:val="clear" w:color="auto" w:fill="FFFFFF"/>
              <w:spacing w:before="120"/>
              <w:ind w:left="284" w:hanging="284"/>
              <w:rPr>
                <w:rFonts w:ascii="Verdana" w:hAnsi="Verdana"/>
                <w:lang w:val="en-US"/>
              </w:rPr>
            </w:pPr>
            <w:r>
              <w:rPr>
                <w:rFonts w:ascii="Verdana" w:hAnsi="Verdana"/>
                <w:lang w:val="en-US"/>
              </w:rPr>
              <w:tab/>
            </w:r>
            <w:r w:rsidR="003340FC" w:rsidRPr="003340FC">
              <w:rPr>
                <w:rFonts w:ascii="Verdana" w:hAnsi="Verdana"/>
                <w:lang w:val="en-US"/>
              </w:rPr>
              <w:t>Receiving Citrus Fruit and Unloading – Washing – Selection and Calibration – Juice Extraction – Refining – Centrifugation –Sending to the Finished Products Department – Pasteurization – Concentration - Refrigeration – Filtra</w:t>
            </w:r>
            <w:r w:rsidR="003340FC">
              <w:rPr>
                <w:rFonts w:ascii="Verdana" w:hAnsi="Verdana"/>
                <w:lang w:val="en-US"/>
              </w:rPr>
              <w:t>tion</w:t>
            </w:r>
            <w:r w:rsidR="00457553">
              <w:rPr>
                <w:rFonts w:ascii="Verdana" w:hAnsi="Verdana"/>
                <w:lang w:val="en-US"/>
              </w:rPr>
              <w:t xml:space="preserve"> and magnetic trap</w:t>
            </w:r>
            <w:r w:rsidR="003340FC">
              <w:rPr>
                <w:rFonts w:ascii="Verdana" w:hAnsi="Verdana"/>
                <w:lang w:val="en-US"/>
              </w:rPr>
              <w:br/>
            </w:r>
            <w:r w:rsidR="003340FC" w:rsidRPr="003340FC">
              <w:rPr>
                <w:rFonts w:ascii="Verdana" w:hAnsi="Verdana"/>
                <w:lang w:val="en-US"/>
              </w:rPr>
              <w:lastRenderedPageBreak/>
              <w:t>Packing – Freezing – Storage – Loading on the truck.</w:t>
            </w:r>
          </w:p>
        </w:tc>
      </w:tr>
    </w:tbl>
    <w:p w14:paraId="1FC5791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C594D" w14:paraId="70B074E4" w14:textId="77777777" w:rsidTr="00E502AA">
        <w:trPr>
          <w:trHeight w:val="1129"/>
        </w:trPr>
        <w:tc>
          <w:tcPr>
            <w:tcW w:w="9356" w:type="dxa"/>
            <w:shd w:val="clear" w:color="auto" w:fill="auto"/>
          </w:tcPr>
          <w:p w14:paraId="75C39F4D"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CC34A66"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B0A2DF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763986CE" w14:textId="77777777" w:rsidTr="00482084">
              <w:tc>
                <w:tcPr>
                  <w:tcW w:w="1087" w:type="dxa"/>
                </w:tcPr>
                <w:p w14:paraId="7091D01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4E801A1" w14:textId="46E23A07" w:rsidR="00163F15" w:rsidRPr="002C594E" w:rsidRDefault="003340FC" w:rsidP="00172D78">
                  <w:pPr>
                    <w:spacing w:before="120"/>
                    <w:rPr>
                      <w:rFonts w:ascii="Verdana" w:hAnsi="Verdana"/>
                      <w:sz w:val="16"/>
                      <w:szCs w:val="16"/>
                      <w:lang w:val="en-US"/>
                    </w:rPr>
                  </w:pPr>
                  <w:r>
                    <w:rPr>
                      <w:rFonts w:ascii="Verdana" w:hAnsi="Verdana"/>
                      <w:sz w:val="16"/>
                      <w:szCs w:val="16"/>
                      <w:lang w:val="en-US"/>
                    </w:rPr>
                    <w:t>2</w:t>
                  </w:r>
                  <w:r w:rsidR="001C594D">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7393553A" w14:textId="77777777" w:rsidR="00163F15" w:rsidRPr="002C594E" w:rsidRDefault="00163F15" w:rsidP="00172D78">
                  <w:pPr>
                    <w:spacing w:before="120"/>
                    <w:jc w:val="both"/>
                    <w:rPr>
                      <w:rFonts w:ascii="Verdana" w:hAnsi="Verdana"/>
                      <w:sz w:val="16"/>
                      <w:szCs w:val="16"/>
                      <w:lang w:val="en-US"/>
                    </w:rPr>
                  </w:pPr>
                </w:p>
              </w:tc>
            </w:tr>
            <w:tr w:rsidR="00163F15" w:rsidRPr="00D26255" w14:paraId="49AD36B0" w14:textId="77777777" w:rsidTr="00482084">
              <w:tc>
                <w:tcPr>
                  <w:tcW w:w="1087" w:type="dxa"/>
                </w:tcPr>
                <w:p w14:paraId="17F58D0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2308A61" w14:textId="71C07924" w:rsidR="00163F15" w:rsidRPr="002C594E" w:rsidRDefault="003340FC" w:rsidP="00172D78">
                  <w:pPr>
                    <w:spacing w:before="120"/>
                    <w:rPr>
                      <w:rFonts w:ascii="Verdana" w:hAnsi="Verdana"/>
                      <w:sz w:val="16"/>
                      <w:szCs w:val="16"/>
                      <w:lang w:val="en-US"/>
                    </w:rPr>
                  </w:pPr>
                  <w:r>
                    <w:rPr>
                      <w:rFonts w:ascii="Verdana" w:hAnsi="Verdana"/>
                      <w:sz w:val="16"/>
                      <w:szCs w:val="16"/>
                      <w:lang w:val="en-US"/>
                    </w:rPr>
                    <w:t>2</w:t>
                  </w:r>
                  <w:r w:rsidR="001C594D">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B398B98" w14:textId="77777777" w:rsidR="00163F15" w:rsidRPr="002C594E" w:rsidRDefault="00163F15" w:rsidP="00172D78">
                  <w:pPr>
                    <w:spacing w:before="120"/>
                    <w:jc w:val="both"/>
                    <w:rPr>
                      <w:rFonts w:ascii="Verdana" w:hAnsi="Verdana"/>
                      <w:sz w:val="16"/>
                      <w:szCs w:val="16"/>
                      <w:lang w:val="en-US"/>
                    </w:rPr>
                  </w:pPr>
                </w:p>
              </w:tc>
            </w:tr>
            <w:tr w:rsidR="00163F15" w:rsidRPr="001C594D" w14:paraId="380294A3" w14:textId="77777777" w:rsidTr="00482084">
              <w:tc>
                <w:tcPr>
                  <w:tcW w:w="1087" w:type="dxa"/>
                </w:tcPr>
                <w:p w14:paraId="1517CA1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CAFB6A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BFE3122"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1AF9562"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C594D" w14:paraId="02E01B94" w14:textId="77777777" w:rsidTr="00300921">
              <w:tc>
                <w:tcPr>
                  <w:tcW w:w="1087" w:type="dxa"/>
                </w:tcPr>
                <w:p w14:paraId="560D085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4D066E6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AC6ACC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C594D" w14:paraId="68D133F0" w14:textId="77777777" w:rsidTr="00300921">
              <w:tc>
                <w:tcPr>
                  <w:tcW w:w="1087" w:type="dxa"/>
                </w:tcPr>
                <w:p w14:paraId="6A8EADD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EB01055"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36F8E0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9A98E9F" w14:textId="77777777" w:rsidR="00163F15" w:rsidRPr="002C594E" w:rsidRDefault="00163F15" w:rsidP="00172D78">
                  <w:pPr>
                    <w:spacing w:before="120"/>
                    <w:jc w:val="both"/>
                    <w:rPr>
                      <w:rFonts w:ascii="Verdana" w:hAnsi="Verdana"/>
                      <w:sz w:val="16"/>
                      <w:szCs w:val="16"/>
                      <w:lang w:val="en-US"/>
                    </w:rPr>
                  </w:pPr>
                </w:p>
              </w:tc>
            </w:tr>
          </w:tbl>
          <w:p w14:paraId="3CC277A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B74DFA5"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A40E201" w14:textId="77777777" w:rsidTr="00583DB6">
              <w:trPr>
                <w:trHeight w:val="242"/>
                <w:jc w:val="center"/>
              </w:trPr>
              <w:tc>
                <w:tcPr>
                  <w:tcW w:w="1129" w:type="dxa"/>
                </w:tcPr>
                <w:p w14:paraId="1DB4633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C4FA14E" w14:textId="5B8BD5A9"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1C594D">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5EC0322" w14:textId="77777777" w:rsidR="00163F15" w:rsidRPr="002C594E" w:rsidRDefault="00163F15" w:rsidP="00172D78">
                  <w:pPr>
                    <w:spacing w:before="120"/>
                    <w:jc w:val="both"/>
                    <w:rPr>
                      <w:rFonts w:ascii="Verdana" w:hAnsi="Verdana"/>
                      <w:sz w:val="16"/>
                      <w:szCs w:val="16"/>
                      <w:lang w:val="en-US"/>
                    </w:rPr>
                  </w:pPr>
                </w:p>
              </w:tc>
            </w:tr>
            <w:tr w:rsidR="00163F15" w:rsidRPr="002C594E" w14:paraId="362788B8" w14:textId="77777777" w:rsidTr="00583DB6">
              <w:trPr>
                <w:trHeight w:val="262"/>
                <w:jc w:val="center"/>
              </w:trPr>
              <w:tc>
                <w:tcPr>
                  <w:tcW w:w="1129" w:type="dxa"/>
                </w:tcPr>
                <w:p w14:paraId="362B121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D629C88" w14:textId="2E39BC9A"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1C594D">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B1BD783" w14:textId="77777777" w:rsidR="00163F15" w:rsidRPr="002C594E" w:rsidRDefault="00163F15" w:rsidP="00172D78">
                  <w:pPr>
                    <w:spacing w:before="120"/>
                    <w:jc w:val="both"/>
                    <w:rPr>
                      <w:rFonts w:ascii="Verdana" w:hAnsi="Verdana"/>
                      <w:sz w:val="16"/>
                      <w:szCs w:val="16"/>
                      <w:lang w:val="en-US"/>
                    </w:rPr>
                  </w:pPr>
                </w:p>
              </w:tc>
            </w:tr>
            <w:tr w:rsidR="00163F15" w:rsidRPr="001C594D" w14:paraId="5BF26BFA" w14:textId="77777777" w:rsidTr="00583DB6">
              <w:trPr>
                <w:trHeight w:val="1477"/>
                <w:jc w:val="center"/>
              </w:trPr>
              <w:tc>
                <w:tcPr>
                  <w:tcW w:w="1129" w:type="dxa"/>
                </w:tcPr>
                <w:p w14:paraId="25B4C34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22B52D4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B95C6A5"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C594D" w14:paraId="17B8AA6C" w14:textId="77777777" w:rsidTr="00583DB6">
              <w:trPr>
                <w:trHeight w:val="790"/>
                <w:jc w:val="center"/>
              </w:trPr>
              <w:tc>
                <w:tcPr>
                  <w:tcW w:w="1129" w:type="dxa"/>
                </w:tcPr>
                <w:p w14:paraId="7E252CF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33ABCB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2F66D9A7" w14:textId="77777777" w:rsidR="00163F15" w:rsidRPr="002C594E" w:rsidRDefault="00163F15" w:rsidP="00172D78">
                  <w:pPr>
                    <w:spacing w:before="120"/>
                    <w:jc w:val="both"/>
                    <w:rPr>
                      <w:rFonts w:ascii="Verdana" w:hAnsi="Verdana"/>
                      <w:sz w:val="16"/>
                      <w:szCs w:val="16"/>
                      <w:lang w:val="en-US"/>
                    </w:rPr>
                  </w:pPr>
                </w:p>
              </w:tc>
            </w:tr>
          </w:tbl>
          <w:p w14:paraId="226EA10A" w14:textId="77777777" w:rsidR="009A54EC" w:rsidRPr="002C594E" w:rsidRDefault="009A54EC" w:rsidP="00172D78">
            <w:pPr>
              <w:spacing w:before="120"/>
              <w:jc w:val="center"/>
              <w:rPr>
                <w:rFonts w:ascii="Verdana" w:hAnsi="Verdana"/>
                <w:i/>
                <w:lang w:val="en-US"/>
              </w:rPr>
            </w:pPr>
          </w:p>
          <w:p w14:paraId="0924D221"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649DF92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B6B4939"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DE4C83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CE14B1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A0A368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74DAA0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25E58B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87CFE8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E3D496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036B6F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E16BA0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8EBD8F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AEF529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A3F98E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4D8FAE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031D6F5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B45422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4B06F0E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455145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EF9B3C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3C71D9C4"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6BC0832" w14:textId="77777777" w:rsidR="00583DB6" w:rsidRPr="002C594E" w:rsidRDefault="00583DB6" w:rsidP="00F6263E">
            <w:pPr>
              <w:spacing w:before="120"/>
              <w:ind w:left="318" w:hanging="318"/>
              <w:rPr>
                <w:rFonts w:ascii="Verdana" w:hAnsi="Verdana"/>
                <w:i/>
                <w:sz w:val="16"/>
                <w:szCs w:val="16"/>
                <w:lang w:val="en-US"/>
              </w:rPr>
            </w:pPr>
          </w:p>
          <w:p w14:paraId="269357C2"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D9A6F09"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8A2AA00"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360940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B1C663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B8A9F0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1004A9B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DEF8BD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9D4F0C8"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925E02E"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D160F0A" w14:textId="77777777" w:rsidR="00F66929" w:rsidRPr="00F66929" w:rsidRDefault="00F66929" w:rsidP="00F66929">
            <w:pPr>
              <w:spacing w:before="120"/>
              <w:ind w:left="360"/>
              <w:rPr>
                <w:rFonts w:ascii="Verdana" w:hAnsi="Verdana"/>
                <w:i/>
                <w:sz w:val="16"/>
                <w:szCs w:val="16"/>
                <w:lang w:val="en-US"/>
              </w:rPr>
            </w:pPr>
          </w:p>
          <w:p w14:paraId="624BD3AA"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204033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EFC226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9BFD56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F6BAFE7" w14:textId="77777777" w:rsidR="00573C7D" w:rsidRPr="002C594E" w:rsidRDefault="00573C7D" w:rsidP="00172D78">
            <w:pPr>
              <w:spacing w:before="120"/>
              <w:rPr>
                <w:rFonts w:ascii="Verdana" w:hAnsi="Verdana"/>
                <w:i/>
                <w:sz w:val="16"/>
                <w:szCs w:val="16"/>
                <w:lang w:val="en-US"/>
              </w:rPr>
            </w:pPr>
          </w:p>
          <w:p w14:paraId="6148340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2A015F0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1A7E2B2"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C8151C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C594D" w14:paraId="26F12CE2" w14:textId="77777777" w:rsidTr="00394C48">
        <w:trPr>
          <w:trHeight w:val="1737"/>
        </w:trPr>
        <w:tc>
          <w:tcPr>
            <w:tcW w:w="9320" w:type="dxa"/>
            <w:shd w:val="clear" w:color="auto" w:fill="auto"/>
          </w:tcPr>
          <w:p w14:paraId="482C12CB"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5DD9D01C" w14:textId="78053B6E"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8119E4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D53AAF4"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C594D" w14:paraId="3ADD2A58" w14:textId="77777777" w:rsidTr="00163F15">
        <w:trPr>
          <w:trHeight w:val="832"/>
        </w:trPr>
        <w:tc>
          <w:tcPr>
            <w:tcW w:w="9320" w:type="dxa"/>
            <w:shd w:val="clear" w:color="auto" w:fill="auto"/>
          </w:tcPr>
          <w:p w14:paraId="5DD205B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D331F3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0D416EFB"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24B392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1AE583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C594D" w14:paraId="6CE7704D" w14:textId="77777777" w:rsidTr="00394C48">
        <w:tc>
          <w:tcPr>
            <w:tcW w:w="9320" w:type="dxa"/>
            <w:shd w:val="clear" w:color="auto" w:fill="auto"/>
          </w:tcPr>
          <w:p w14:paraId="287C406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1BF8F4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05CC22F3" w14:textId="77777777" w:rsidR="001E1265" w:rsidRPr="002C594E" w:rsidRDefault="001E1265" w:rsidP="00172D78">
      <w:pPr>
        <w:spacing w:before="120"/>
        <w:ind w:left="-567"/>
        <w:rPr>
          <w:rFonts w:ascii="Verdana" w:hAnsi="Verdana"/>
          <w:i/>
          <w:sz w:val="16"/>
          <w:szCs w:val="16"/>
          <w:lang w:val="en-US"/>
        </w:rPr>
      </w:pPr>
    </w:p>
    <w:p w14:paraId="03658A31"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B59967" w14:textId="77777777" w:rsidR="007D5928" w:rsidRDefault="007D5928">
      <w:r>
        <w:separator/>
      </w:r>
    </w:p>
  </w:endnote>
  <w:endnote w:type="continuationSeparator" w:id="0">
    <w:p w14:paraId="62605ACD"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AC98D" w14:textId="77777777" w:rsidR="00917F36" w:rsidRDefault="00917F3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B9619"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C594D" w:rsidRPr="001E1265" w14:paraId="26FD3878" w14:textId="77777777" w:rsidTr="00886ADC">
      <w:tc>
        <w:tcPr>
          <w:tcW w:w="567" w:type="dxa"/>
          <w:tcBorders>
            <w:top w:val="single" w:sz="4" w:space="0" w:color="000000"/>
            <w:left w:val="single" w:sz="4" w:space="0" w:color="000000"/>
            <w:bottom w:val="single" w:sz="4" w:space="0" w:color="000000"/>
          </w:tcBorders>
          <w:vAlign w:val="center"/>
        </w:tcPr>
        <w:p w14:paraId="6859F55A" w14:textId="0C575BD2" w:rsidR="001C594D" w:rsidRDefault="001C594D" w:rsidP="001C594D">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5E266758" w14:textId="1E2C15B7" w:rsidR="001C594D" w:rsidRDefault="001C594D" w:rsidP="001C594D">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2577928" w14:textId="5736C940" w:rsidR="001C594D" w:rsidRDefault="001C594D" w:rsidP="001C594D">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B21140F" w14:textId="5D3F058C" w:rsidR="001C594D" w:rsidRDefault="00917F36" w:rsidP="00917F36">
          <w:pPr>
            <w:pStyle w:val="Pidipagina"/>
            <w:snapToGrid w:val="0"/>
            <w:jc w:val="center"/>
            <w:rPr>
              <w:rFonts w:ascii="Verdana" w:hAnsi="Verdana"/>
              <w:sz w:val="16"/>
              <w:szCs w:val="16"/>
              <w:lang w:val="en-US"/>
            </w:rPr>
          </w:pPr>
          <w:r w:rsidRPr="00917F36">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A0FBF99" w14:textId="77777777" w:rsidR="001C594D" w:rsidRDefault="001C594D" w:rsidP="001C594D">
          <w:pPr>
            <w:pStyle w:val="Pidipagina"/>
            <w:snapToGrid w:val="0"/>
            <w:jc w:val="center"/>
            <w:rPr>
              <w:rFonts w:ascii="Verdana" w:hAnsi="Verdana"/>
              <w:sz w:val="16"/>
              <w:szCs w:val="16"/>
              <w:lang w:val="en-US"/>
            </w:rPr>
          </w:pPr>
          <w:r>
            <w:rPr>
              <w:rFonts w:ascii="Verdana" w:hAnsi="Verdana"/>
              <w:sz w:val="16"/>
              <w:szCs w:val="16"/>
              <w:lang w:val="en-US"/>
            </w:rPr>
            <w:t>RIZZO</w:t>
          </w:r>
        </w:p>
        <w:p w14:paraId="6F0B7E67" w14:textId="69361105" w:rsidR="001C594D" w:rsidRDefault="001C594D" w:rsidP="001C594D">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3D656E" w:rsidRPr="001E1265" w14:paraId="5339FD4A" w14:textId="77777777" w:rsidTr="00CF0FA3">
      <w:tc>
        <w:tcPr>
          <w:tcW w:w="567" w:type="dxa"/>
          <w:tcBorders>
            <w:top w:val="single" w:sz="4" w:space="0" w:color="000000"/>
            <w:left w:val="single" w:sz="4" w:space="0" w:color="000000"/>
            <w:bottom w:val="single" w:sz="4" w:space="0" w:color="000000"/>
          </w:tcBorders>
          <w:vAlign w:val="center"/>
        </w:tcPr>
        <w:p w14:paraId="5B6C2198" w14:textId="77777777" w:rsidR="003D656E" w:rsidRPr="001E1265" w:rsidRDefault="003D656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E51A16E" w14:textId="77777777" w:rsidR="003D656E" w:rsidRDefault="003D656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CAAD14C" w14:textId="77777777" w:rsidR="003D656E" w:rsidRDefault="003D656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02C56BB" w14:textId="77777777" w:rsidR="003D656E" w:rsidRDefault="003D656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8232C" w14:textId="77777777" w:rsidR="003D656E" w:rsidRDefault="003D656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2B6E376" w14:textId="77777777" w:rsidR="00CF0FA3" w:rsidRDefault="00CF0FA3" w:rsidP="00CF0FA3">
    <w:pPr>
      <w:pStyle w:val="Pidipagina"/>
      <w:jc w:val="center"/>
    </w:pPr>
  </w:p>
  <w:p w14:paraId="6D411CB3"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5AF9"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5AF9" w:rsidRPr="00CF0FA3">
      <w:rPr>
        <w:rFonts w:ascii="Verdana" w:hAnsi="Verdana"/>
        <w:sz w:val="16"/>
        <w:szCs w:val="16"/>
      </w:rPr>
      <w:fldChar w:fldCharType="separate"/>
    </w:r>
    <w:r w:rsidR="003D656E">
      <w:rPr>
        <w:rFonts w:ascii="Verdana" w:hAnsi="Verdana"/>
        <w:noProof/>
        <w:sz w:val="16"/>
        <w:szCs w:val="16"/>
      </w:rPr>
      <w:t>1</w:t>
    </w:r>
    <w:r w:rsidR="00955AF9"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BCBCD6B" w14:textId="77777777" w:rsidTr="001B1240">
      <w:tc>
        <w:tcPr>
          <w:tcW w:w="657" w:type="dxa"/>
          <w:tcBorders>
            <w:top w:val="single" w:sz="4" w:space="0" w:color="000000"/>
            <w:left w:val="single" w:sz="4" w:space="0" w:color="000000"/>
            <w:bottom w:val="single" w:sz="4" w:space="0" w:color="000000"/>
          </w:tcBorders>
          <w:vAlign w:val="center"/>
        </w:tcPr>
        <w:p w14:paraId="5C59FCD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34673F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0DAAD3B"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034919F"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BC33B6F" w14:textId="77777777" w:rsidR="00E73CA1" w:rsidRPr="001B1240" w:rsidRDefault="00E73CA1" w:rsidP="001B1240">
          <w:pPr>
            <w:pStyle w:val="Pidipagina"/>
            <w:snapToGrid w:val="0"/>
            <w:jc w:val="center"/>
            <w:rPr>
              <w:rFonts w:ascii="Verdana" w:hAnsi="Verdana"/>
            </w:rPr>
          </w:pPr>
        </w:p>
      </w:tc>
    </w:tr>
    <w:tr w:rsidR="00E73CA1" w14:paraId="67732207" w14:textId="77777777" w:rsidTr="001B1240">
      <w:tc>
        <w:tcPr>
          <w:tcW w:w="657" w:type="dxa"/>
          <w:tcBorders>
            <w:left w:val="single" w:sz="4" w:space="0" w:color="000000"/>
            <w:bottom w:val="single" w:sz="4" w:space="0" w:color="000000"/>
          </w:tcBorders>
          <w:vAlign w:val="center"/>
        </w:tcPr>
        <w:p w14:paraId="44944F46"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8B1FC4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F2742E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03F348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3CDC107"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6ED4361"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318F8" w14:textId="77777777" w:rsidR="007D5928" w:rsidRDefault="007D5928">
      <w:r>
        <w:separator/>
      </w:r>
    </w:p>
  </w:footnote>
  <w:footnote w:type="continuationSeparator" w:id="0">
    <w:p w14:paraId="181F6C41"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BFD1D" w14:textId="77777777" w:rsidR="00917F36" w:rsidRDefault="00917F3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069F2CE1" w14:textId="77777777" w:rsidTr="003D656E">
      <w:trPr>
        <w:trHeight w:val="838"/>
      </w:trPr>
      <w:tc>
        <w:tcPr>
          <w:tcW w:w="2977" w:type="dxa"/>
          <w:tcBorders>
            <w:top w:val="single" w:sz="4" w:space="0" w:color="000000"/>
            <w:left w:val="single" w:sz="4" w:space="0" w:color="000000"/>
            <w:bottom w:val="single" w:sz="4" w:space="0" w:color="000000"/>
          </w:tcBorders>
          <w:vAlign w:val="center"/>
        </w:tcPr>
        <w:p w14:paraId="7918D291"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4852F405"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1683AA9" w14:textId="77777777" w:rsidR="00E73CA1" w:rsidRPr="00A37DFF" w:rsidRDefault="00C117A5" w:rsidP="003340FC">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066398">
            <w:rPr>
              <w:rFonts w:ascii="Verdana" w:hAnsi="Verdana"/>
              <w:b/>
              <w:bCs/>
              <w:sz w:val="24"/>
              <w:szCs w:val="24"/>
            </w:rPr>
            <w:t>43</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23897228"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7103A14" w14:textId="77777777">
      <w:trPr>
        <w:trHeight w:val="838"/>
      </w:trPr>
      <w:tc>
        <w:tcPr>
          <w:tcW w:w="1896" w:type="dxa"/>
          <w:tcBorders>
            <w:top w:val="single" w:sz="4" w:space="0" w:color="000000"/>
            <w:left w:val="single" w:sz="4" w:space="0" w:color="000000"/>
            <w:bottom w:val="single" w:sz="4" w:space="0" w:color="000000"/>
          </w:tcBorders>
          <w:vAlign w:val="center"/>
        </w:tcPr>
        <w:p w14:paraId="2028C67E"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753945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C6E6270"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1C32931"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5AF9" w:rsidRPr="004A3161">
            <w:rPr>
              <w:rFonts w:ascii="Verdana" w:hAnsi="Verdana"/>
              <w:bCs/>
              <w:sz w:val="24"/>
              <w:szCs w:val="24"/>
            </w:rPr>
            <w:fldChar w:fldCharType="begin"/>
          </w:r>
          <w:r w:rsidRPr="004A3161">
            <w:rPr>
              <w:rFonts w:ascii="Verdana" w:hAnsi="Verdana"/>
              <w:bCs/>
              <w:sz w:val="24"/>
              <w:szCs w:val="24"/>
            </w:rPr>
            <w:instrText xml:space="preserve"> PAGE </w:instrText>
          </w:r>
          <w:r w:rsidR="00955AF9" w:rsidRPr="004A3161">
            <w:rPr>
              <w:rFonts w:ascii="Verdana" w:hAnsi="Verdana"/>
              <w:bCs/>
              <w:sz w:val="24"/>
              <w:szCs w:val="24"/>
            </w:rPr>
            <w:fldChar w:fldCharType="separate"/>
          </w:r>
          <w:r>
            <w:rPr>
              <w:rFonts w:ascii="Verdana" w:hAnsi="Verdana"/>
              <w:bCs/>
              <w:noProof/>
              <w:sz w:val="24"/>
              <w:szCs w:val="24"/>
            </w:rPr>
            <w:t>1</w:t>
          </w:r>
          <w:r w:rsidR="00955AF9" w:rsidRPr="004A3161">
            <w:rPr>
              <w:rFonts w:ascii="Verdana" w:hAnsi="Verdana"/>
              <w:bCs/>
              <w:sz w:val="24"/>
              <w:szCs w:val="24"/>
            </w:rPr>
            <w:fldChar w:fldCharType="end"/>
          </w:r>
          <w:r w:rsidRPr="004A3161">
            <w:rPr>
              <w:rFonts w:ascii="Verdana" w:hAnsi="Verdana"/>
              <w:bCs/>
              <w:sz w:val="24"/>
              <w:szCs w:val="24"/>
            </w:rPr>
            <w:t>/6</w:t>
          </w:r>
        </w:p>
      </w:tc>
    </w:tr>
  </w:tbl>
  <w:p w14:paraId="74910613"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468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27E"/>
    <w:rsid w:val="00000953"/>
    <w:rsid w:val="00006CD3"/>
    <w:rsid w:val="000216E7"/>
    <w:rsid w:val="0002459D"/>
    <w:rsid w:val="00043A03"/>
    <w:rsid w:val="000440FC"/>
    <w:rsid w:val="00056338"/>
    <w:rsid w:val="00065814"/>
    <w:rsid w:val="00066398"/>
    <w:rsid w:val="000677DC"/>
    <w:rsid w:val="000814D0"/>
    <w:rsid w:val="0008295C"/>
    <w:rsid w:val="00084AAE"/>
    <w:rsid w:val="00087A3A"/>
    <w:rsid w:val="00087ED5"/>
    <w:rsid w:val="00091FF2"/>
    <w:rsid w:val="00092190"/>
    <w:rsid w:val="00092BE3"/>
    <w:rsid w:val="00092F94"/>
    <w:rsid w:val="000A585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94D"/>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93C"/>
    <w:rsid w:val="00284D18"/>
    <w:rsid w:val="00285798"/>
    <w:rsid w:val="002909F8"/>
    <w:rsid w:val="0029438A"/>
    <w:rsid w:val="002C543B"/>
    <w:rsid w:val="002C594E"/>
    <w:rsid w:val="002D688D"/>
    <w:rsid w:val="002E0E49"/>
    <w:rsid w:val="002E6BF0"/>
    <w:rsid w:val="002E72E7"/>
    <w:rsid w:val="00300921"/>
    <w:rsid w:val="00317764"/>
    <w:rsid w:val="0032333A"/>
    <w:rsid w:val="003340FC"/>
    <w:rsid w:val="0033494F"/>
    <w:rsid w:val="00346252"/>
    <w:rsid w:val="00355740"/>
    <w:rsid w:val="00357954"/>
    <w:rsid w:val="003743E6"/>
    <w:rsid w:val="00374B9C"/>
    <w:rsid w:val="003924BA"/>
    <w:rsid w:val="00393A7B"/>
    <w:rsid w:val="00394C48"/>
    <w:rsid w:val="0039509E"/>
    <w:rsid w:val="003A086E"/>
    <w:rsid w:val="003A2B72"/>
    <w:rsid w:val="003B0093"/>
    <w:rsid w:val="003C6483"/>
    <w:rsid w:val="003D4AE8"/>
    <w:rsid w:val="003D63C7"/>
    <w:rsid w:val="003D656E"/>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45945"/>
    <w:rsid w:val="00454F59"/>
    <w:rsid w:val="00455621"/>
    <w:rsid w:val="00457553"/>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6F29C3"/>
    <w:rsid w:val="0070077A"/>
    <w:rsid w:val="00704194"/>
    <w:rsid w:val="0072245C"/>
    <w:rsid w:val="00723EFE"/>
    <w:rsid w:val="00723F07"/>
    <w:rsid w:val="007326DF"/>
    <w:rsid w:val="00733EC4"/>
    <w:rsid w:val="00734DF0"/>
    <w:rsid w:val="00741F01"/>
    <w:rsid w:val="00743BC7"/>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7F36"/>
    <w:rsid w:val="0092072B"/>
    <w:rsid w:val="00923109"/>
    <w:rsid w:val="00933C9F"/>
    <w:rsid w:val="00953535"/>
    <w:rsid w:val="00955AF9"/>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090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66C22"/>
    <w:rsid w:val="00C71D21"/>
    <w:rsid w:val="00C7474A"/>
    <w:rsid w:val="00C7733F"/>
    <w:rsid w:val="00C83149"/>
    <w:rsid w:val="00C84692"/>
    <w:rsid w:val="00C879E6"/>
    <w:rsid w:val="00CA304A"/>
    <w:rsid w:val="00CB0D10"/>
    <w:rsid w:val="00CB5761"/>
    <w:rsid w:val="00CE1B51"/>
    <w:rsid w:val="00CF0FA3"/>
    <w:rsid w:val="00CF12AA"/>
    <w:rsid w:val="00CF25D6"/>
    <w:rsid w:val="00D05198"/>
    <w:rsid w:val="00D13102"/>
    <w:rsid w:val="00D155E3"/>
    <w:rsid w:val="00D26255"/>
    <w:rsid w:val="00D27E37"/>
    <w:rsid w:val="00D302DA"/>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734EF376"/>
  <w15:docId w15:val="{BE118821-AD34-42B6-AF1D-ED77864A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035C59-2B34-46AE-B906-B933A36E6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1901</Words>
  <Characters>10842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16</cp:revision>
  <cp:lastPrinted>2016-03-23T17:25:00Z</cp:lastPrinted>
  <dcterms:created xsi:type="dcterms:W3CDTF">2016-03-31T09:23:00Z</dcterms:created>
  <dcterms:modified xsi:type="dcterms:W3CDTF">2022-01-17T16:25:00Z</dcterms:modified>
  <cp:category>Ufficio Qualità</cp:category>
  <cp:contentStatus>Rev. 2</cp:contentStatus>
</cp:coreProperties>
</file>