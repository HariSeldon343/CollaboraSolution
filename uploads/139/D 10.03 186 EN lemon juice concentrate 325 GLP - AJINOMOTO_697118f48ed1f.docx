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DA4D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AD50D2" w14:paraId="650E65A0" w14:textId="77777777" w:rsidTr="00394C48">
        <w:trPr>
          <w:trHeight w:val="1399"/>
        </w:trPr>
        <w:tc>
          <w:tcPr>
            <w:tcW w:w="9210" w:type="dxa"/>
            <w:shd w:val="clear" w:color="auto" w:fill="auto"/>
          </w:tcPr>
          <w:p w14:paraId="050A67A3" w14:textId="1D807329" w:rsidR="00AD50D2"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D3328" w:rsidRPr="005D3328">
              <w:rPr>
                <w:rFonts w:ascii="Verdana" w:hAnsi="Verdana"/>
                <w:lang w:val="en-US"/>
              </w:rPr>
              <w:t>L</w:t>
            </w:r>
            <w:r w:rsidR="00F70319" w:rsidRPr="00B24FEE">
              <w:rPr>
                <w:rFonts w:ascii="Verdana" w:hAnsi="Verdana"/>
                <w:lang w:val="en-US"/>
              </w:rPr>
              <w:t xml:space="preserve">emon juice concentrate </w:t>
            </w:r>
            <w:r w:rsidR="00A404DD">
              <w:rPr>
                <w:rFonts w:ascii="Verdana" w:hAnsi="Verdana"/>
                <w:lang w:val="en-US"/>
              </w:rPr>
              <w:t>32</w:t>
            </w:r>
            <w:r w:rsidR="00C5073F">
              <w:rPr>
                <w:rFonts w:ascii="Verdana" w:hAnsi="Verdana"/>
                <w:lang w:val="en-US"/>
              </w:rPr>
              <w:t>5</w:t>
            </w:r>
            <w:r w:rsidR="00F70319" w:rsidRPr="00B24FEE">
              <w:rPr>
                <w:rFonts w:ascii="Verdana" w:hAnsi="Verdana"/>
                <w:lang w:val="en-US"/>
              </w:rPr>
              <w:t xml:space="preserve"> GPL  </w:t>
            </w:r>
          </w:p>
          <w:p w14:paraId="7B369846" w14:textId="0D3A5138" w:rsidR="00853353" w:rsidRPr="002C594E" w:rsidRDefault="00FE19E1" w:rsidP="00583DB6">
            <w:pPr>
              <w:tabs>
                <w:tab w:val="left" w:pos="3119"/>
              </w:tabs>
              <w:spacing w:before="120" w:after="120"/>
              <w:ind w:left="3119" w:hanging="3119"/>
              <w:rPr>
                <w:rFonts w:ascii="Verdana" w:hAnsi="Verdana"/>
                <w:i/>
                <w:lang w:val="en-US"/>
              </w:rPr>
            </w:pPr>
            <w:r w:rsidRPr="005D3328">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5D3328" w:rsidRPr="00BD0284">
              <w:rPr>
                <w:rFonts w:ascii="Verdana" w:hAnsi="Verdana"/>
                <w:i/>
                <w:lang w:val="en-US"/>
              </w:rPr>
              <w:t>L</w:t>
            </w:r>
            <w:r w:rsidR="00F70319" w:rsidRPr="00BD0284">
              <w:rPr>
                <w:rFonts w:ascii="Verdana" w:hAnsi="Verdana"/>
                <w:i/>
                <w:lang w:val="en-US"/>
              </w:rPr>
              <w:t xml:space="preserve">emon juice concentrate </w:t>
            </w:r>
            <w:r w:rsidR="00A404DD">
              <w:rPr>
                <w:rFonts w:ascii="Verdana" w:hAnsi="Verdana"/>
                <w:i/>
                <w:lang w:val="en-US"/>
              </w:rPr>
              <w:t>32</w:t>
            </w:r>
            <w:r w:rsidR="00C5073F">
              <w:rPr>
                <w:rFonts w:ascii="Verdana" w:hAnsi="Verdana"/>
                <w:i/>
                <w:lang w:val="en-US"/>
              </w:rPr>
              <w:t>5</w:t>
            </w:r>
            <w:r w:rsidR="00F70319" w:rsidRPr="00BD0284">
              <w:rPr>
                <w:rFonts w:ascii="Verdana" w:hAnsi="Verdana"/>
                <w:i/>
                <w:lang w:val="en-US"/>
              </w:rPr>
              <w:t xml:space="preserve"> GPL</w:t>
            </w:r>
          </w:p>
          <w:p w14:paraId="787CC13E"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AD50D2">
              <w:rPr>
                <w:rFonts w:ascii="Verdana" w:hAnsi="Verdana"/>
                <w:lang w:val="en-US"/>
              </w:rPr>
              <w:t>CLS</w:t>
            </w:r>
          </w:p>
        </w:tc>
      </w:tr>
    </w:tbl>
    <w:p w14:paraId="745D9FEF" w14:textId="77777777" w:rsidR="00B13991" w:rsidRDefault="00B13991" w:rsidP="00257592">
      <w:pPr>
        <w:spacing w:before="120"/>
        <w:ind w:left="720"/>
        <w:rPr>
          <w:rFonts w:ascii="Verdana" w:hAnsi="Verdana"/>
          <w:b/>
          <w:sz w:val="8"/>
          <w:szCs w:val="8"/>
          <w:lang w:val="en-US"/>
        </w:rPr>
      </w:pPr>
    </w:p>
    <w:p w14:paraId="46CD9AD8"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DB7B66" w14:paraId="0C93C4C7" w14:textId="77777777" w:rsidTr="00257592">
        <w:trPr>
          <w:trHeight w:val="3578"/>
        </w:trPr>
        <w:tc>
          <w:tcPr>
            <w:tcW w:w="9238" w:type="dxa"/>
            <w:shd w:val="clear" w:color="auto" w:fill="auto"/>
          </w:tcPr>
          <w:p w14:paraId="58BA3698" w14:textId="77777777" w:rsidR="00853353" w:rsidRPr="005D3328" w:rsidRDefault="00FE19E1" w:rsidP="00583DB6">
            <w:pPr>
              <w:numPr>
                <w:ilvl w:val="0"/>
                <w:numId w:val="17"/>
              </w:numPr>
              <w:spacing w:before="120" w:after="120"/>
              <w:ind w:left="284" w:hanging="284"/>
              <w:rPr>
                <w:rFonts w:ascii="Verdana" w:hAnsi="Verdana"/>
                <w:b/>
                <w:lang w:val="en-US"/>
              </w:rPr>
            </w:pPr>
            <w:r w:rsidRPr="005D3328">
              <w:rPr>
                <w:rFonts w:ascii="Verdana" w:hAnsi="Verdana"/>
                <w:b/>
                <w:lang w:val="en-US"/>
              </w:rPr>
              <w:t xml:space="preserve">Composition </w:t>
            </w:r>
          </w:p>
          <w:p w14:paraId="7ACD5529" w14:textId="77777777" w:rsidR="00F8523A" w:rsidRPr="005D3328" w:rsidRDefault="00677F2D" w:rsidP="00583DB6">
            <w:pPr>
              <w:tabs>
                <w:tab w:val="left" w:pos="284"/>
                <w:tab w:val="left" w:pos="3402"/>
              </w:tabs>
              <w:spacing w:before="120" w:after="120"/>
              <w:rPr>
                <w:rFonts w:ascii="Verdana" w:hAnsi="Verdana"/>
                <w:sz w:val="8"/>
                <w:szCs w:val="8"/>
                <w:lang w:val="en-US"/>
              </w:rPr>
            </w:pPr>
            <w:r w:rsidRPr="005D3328">
              <w:rPr>
                <w:rFonts w:ascii="Verdana" w:hAnsi="Verdana"/>
                <w:b/>
                <w:lang w:val="en-US"/>
              </w:rPr>
              <w:tab/>
            </w:r>
            <w:r w:rsidR="00FE19E1" w:rsidRPr="005D3328">
              <w:rPr>
                <w:rFonts w:ascii="Verdana" w:hAnsi="Verdana"/>
                <w:b/>
                <w:lang w:val="en-US"/>
              </w:rPr>
              <w:t>Ingredients</w:t>
            </w:r>
            <w:r w:rsidR="004A7EF7" w:rsidRPr="005D3328">
              <w:rPr>
                <w:rFonts w:ascii="Verdana" w:hAnsi="Verdana"/>
                <w:b/>
                <w:lang w:val="en-US"/>
              </w:rPr>
              <w:t>:</w:t>
            </w:r>
            <w:r w:rsidR="005D6FC3" w:rsidRPr="005D3328">
              <w:rPr>
                <w:rFonts w:ascii="Verdana" w:hAnsi="Verdana"/>
                <w:lang w:val="en-US"/>
              </w:rPr>
              <w:tab/>
            </w:r>
            <w:r w:rsidR="00F70319" w:rsidRPr="005D3328">
              <w:rPr>
                <w:rFonts w:ascii="Verdana" w:hAnsi="Verdana"/>
                <w:lang w:val="en-US"/>
              </w:rPr>
              <w:t>Lemon (100%)</w:t>
            </w:r>
          </w:p>
          <w:p w14:paraId="3248EDF9" w14:textId="77777777" w:rsidR="0042012D" w:rsidRPr="005D3328" w:rsidRDefault="0042012D" w:rsidP="00583DB6">
            <w:pPr>
              <w:tabs>
                <w:tab w:val="left" w:pos="284"/>
                <w:tab w:val="left" w:pos="3402"/>
              </w:tabs>
              <w:spacing w:before="120" w:after="120"/>
              <w:rPr>
                <w:rFonts w:ascii="Verdana" w:hAnsi="Verdana"/>
                <w:i/>
                <w:lang w:val="en-US"/>
              </w:rPr>
            </w:pPr>
          </w:p>
          <w:p w14:paraId="32DE2879" w14:textId="77777777" w:rsidR="00F8523A" w:rsidRPr="005D3328" w:rsidRDefault="00677F2D" w:rsidP="00583DB6">
            <w:pPr>
              <w:tabs>
                <w:tab w:val="left" w:pos="284"/>
                <w:tab w:val="left" w:pos="3402"/>
              </w:tabs>
              <w:spacing w:before="120" w:after="120"/>
              <w:rPr>
                <w:rFonts w:ascii="Verdana" w:hAnsi="Verdana"/>
                <w:i/>
                <w:lang w:val="en-US"/>
              </w:rPr>
            </w:pPr>
            <w:r w:rsidRPr="005D3328">
              <w:rPr>
                <w:rFonts w:ascii="Verdana" w:hAnsi="Verdana"/>
                <w:i/>
                <w:lang w:val="en-US"/>
              </w:rPr>
              <w:tab/>
            </w:r>
            <w:r w:rsidR="00FE19E1" w:rsidRPr="005D3328">
              <w:rPr>
                <w:rFonts w:ascii="Verdana" w:hAnsi="Verdana"/>
                <w:i/>
                <w:lang w:val="en-US"/>
              </w:rPr>
              <w:t>Identification of the ingredient and guidance on the</w:t>
            </w:r>
            <w:r w:rsidR="00F8523A" w:rsidRPr="005D3328">
              <w:rPr>
                <w:rFonts w:ascii="Verdana" w:hAnsi="Verdana"/>
                <w:i/>
                <w:lang w:val="en-US"/>
              </w:rPr>
              <w:t xml:space="preserve"> </w:t>
            </w:r>
            <w:r w:rsidR="00FE19E1" w:rsidRPr="005D3328">
              <w:rPr>
                <w:rFonts w:ascii="Verdana" w:hAnsi="Verdana"/>
                <w:i/>
                <w:lang w:val="en-US"/>
              </w:rPr>
              <w:t>supply</w:t>
            </w:r>
          </w:p>
          <w:p w14:paraId="0FC37A95" w14:textId="77777777" w:rsidR="00583DB6" w:rsidRPr="005D3328" w:rsidRDefault="00583DB6" w:rsidP="00583DB6">
            <w:pPr>
              <w:tabs>
                <w:tab w:val="left" w:pos="284"/>
                <w:tab w:val="left" w:pos="3402"/>
              </w:tabs>
              <w:spacing w:before="120" w:after="120"/>
              <w:rPr>
                <w:rFonts w:ascii="Verdana" w:hAnsi="Verdana"/>
                <w:i/>
                <w:lang w:val="en-US"/>
              </w:rPr>
            </w:pPr>
          </w:p>
          <w:p w14:paraId="59426AB0" w14:textId="77777777" w:rsidR="00043A0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4402B2" w:rsidRPr="005D3328">
              <w:rPr>
                <w:rFonts w:ascii="Verdana" w:hAnsi="Verdana"/>
                <w:b/>
                <w:lang w:val="en-US"/>
              </w:rPr>
              <w:t>Raw material</w:t>
            </w:r>
            <w:r w:rsidR="00F8523A" w:rsidRPr="005D3328">
              <w:rPr>
                <w:rFonts w:ascii="Verdana" w:hAnsi="Verdana"/>
                <w:b/>
                <w:lang w:val="en-US"/>
              </w:rPr>
              <w:t>:</w:t>
            </w:r>
            <w:r w:rsidR="00A86284" w:rsidRPr="005D3328">
              <w:rPr>
                <w:rFonts w:ascii="Verdana" w:hAnsi="Verdana"/>
                <w:lang w:val="en-US"/>
              </w:rPr>
              <w:t xml:space="preserve"> </w:t>
            </w:r>
            <w:r w:rsidR="00A86284" w:rsidRPr="005D3328">
              <w:rPr>
                <w:rFonts w:ascii="Verdana" w:hAnsi="Verdana"/>
                <w:lang w:val="en-US"/>
              </w:rPr>
              <w:tab/>
            </w:r>
            <w:r w:rsidR="00F70319" w:rsidRPr="005D3328">
              <w:rPr>
                <w:rFonts w:ascii="Verdana" w:hAnsi="Verdana"/>
                <w:lang w:val="en-US"/>
              </w:rPr>
              <w:t>Lemon</w:t>
            </w:r>
          </w:p>
          <w:p w14:paraId="6403C37E" w14:textId="77777777" w:rsidR="00823153"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Botanical name</w:t>
            </w:r>
            <w:r w:rsidR="00F8523A" w:rsidRPr="005D3328">
              <w:rPr>
                <w:rFonts w:ascii="Verdana" w:hAnsi="Verdana"/>
                <w:b/>
                <w:lang w:val="en-US"/>
              </w:rPr>
              <w:t>:</w:t>
            </w:r>
            <w:r w:rsidR="00923109" w:rsidRPr="005D3328">
              <w:rPr>
                <w:rFonts w:ascii="Verdana" w:hAnsi="Verdana"/>
                <w:lang w:val="en-US"/>
              </w:rPr>
              <w:t xml:space="preserve"> </w:t>
            </w:r>
            <w:r w:rsidR="00923109" w:rsidRPr="005D3328">
              <w:rPr>
                <w:rFonts w:ascii="Verdana" w:hAnsi="Verdana"/>
                <w:lang w:val="en-US"/>
              </w:rPr>
              <w:tab/>
            </w:r>
            <w:r w:rsidR="00F70319" w:rsidRPr="005D3328">
              <w:rPr>
                <w:rFonts w:ascii="Verdana" w:hAnsi="Verdana"/>
                <w:lang w:val="en-US"/>
              </w:rPr>
              <w:t xml:space="preserve">Citrus </w:t>
            </w:r>
            <w:r w:rsidR="00F173C3">
              <w:rPr>
                <w:rFonts w:ascii="Verdana" w:hAnsi="Verdana"/>
                <w:lang w:val="en-US"/>
              </w:rPr>
              <w:t>li</w:t>
            </w:r>
            <w:r w:rsidR="00DA53B2" w:rsidRPr="005D3328">
              <w:rPr>
                <w:rFonts w:ascii="Verdana" w:hAnsi="Verdana"/>
                <w:lang w:val="en-US"/>
              </w:rPr>
              <w:t>mon</w:t>
            </w:r>
            <w:r w:rsidR="00F70319" w:rsidRPr="005D3328">
              <w:rPr>
                <w:rFonts w:ascii="Verdana" w:hAnsi="Verdana"/>
                <w:lang w:val="en-US"/>
              </w:rPr>
              <w:t xml:space="preserve"> (L.) Burm. Lf</w:t>
            </w:r>
          </w:p>
          <w:p w14:paraId="7F6FA5A4"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043A03" w:rsidRPr="005D3328">
              <w:rPr>
                <w:rFonts w:ascii="Verdana" w:hAnsi="Verdana"/>
                <w:b/>
                <w:lang w:val="en-US"/>
              </w:rPr>
              <w:t>Country of origin</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043A03" w:rsidRPr="005D3328">
              <w:rPr>
                <w:rFonts w:ascii="Verdana" w:hAnsi="Verdana"/>
                <w:lang w:val="en-US"/>
              </w:rPr>
              <w:t>Sicily (Italy</w:t>
            </w:r>
            <w:r w:rsidR="00823153" w:rsidRPr="005D3328">
              <w:rPr>
                <w:rFonts w:ascii="Verdana" w:hAnsi="Verdana"/>
                <w:lang w:val="en-US"/>
              </w:rPr>
              <w:t>)</w:t>
            </w:r>
          </w:p>
          <w:p w14:paraId="793281DB" w14:textId="77777777" w:rsidR="00823153" w:rsidRPr="00BD0284" w:rsidRDefault="00677F2D" w:rsidP="00583DB6">
            <w:pPr>
              <w:tabs>
                <w:tab w:val="left" w:pos="284"/>
                <w:tab w:val="left" w:pos="3402"/>
              </w:tabs>
              <w:spacing w:before="120" w:after="120"/>
              <w:rPr>
                <w:rFonts w:ascii="Verdana" w:hAnsi="Verdana"/>
              </w:rPr>
            </w:pPr>
            <w:r w:rsidRPr="005D3328">
              <w:rPr>
                <w:rFonts w:ascii="Verdana" w:hAnsi="Verdana"/>
                <w:b/>
                <w:lang w:val="en-US"/>
              </w:rPr>
              <w:tab/>
            </w:r>
            <w:r w:rsidR="00043A03" w:rsidRPr="00BD0284">
              <w:rPr>
                <w:rFonts w:ascii="Verdana" w:hAnsi="Verdana"/>
                <w:b/>
              </w:rPr>
              <w:t>Variety</w:t>
            </w:r>
            <w:r w:rsidR="00F8523A" w:rsidRPr="00BD0284">
              <w:rPr>
                <w:rFonts w:ascii="Verdana" w:hAnsi="Verdana"/>
                <w:b/>
              </w:rPr>
              <w:t>:</w:t>
            </w:r>
            <w:r w:rsidR="00F8523A" w:rsidRPr="00BD0284">
              <w:rPr>
                <w:rFonts w:ascii="Verdana" w:hAnsi="Verdana"/>
              </w:rPr>
              <w:t xml:space="preserve"> </w:t>
            </w:r>
            <w:r w:rsidR="00F8523A" w:rsidRPr="00BD0284">
              <w:rPr>
                <w:rFonts w:ascii="Verdana" w:hAnsi="Verdana"/>
              </w:rPr>
              <w:tab/>
            </w:r>
            <w:r w:rsidR="00F70319" w:rsidRPr="00BD0284">
              <w:rPr>
                <w:rFonts w:ascii="Verdana" w:hAnsi="Verdana"/>
              </w:rPr>
              <w:t xml:space="preserve">Femminello Comune: Primofiore – Verdello - </w:t>
            </w:r>
            <w:r w:rsidR="00F70319" w:rsidRPr="00BD0284">
              <w:rPr>
                <w:rFonts w:ascii="Verdana" w:hAnsi="Verdana"/>
              </w:rPr>
              <w:br/>
            </w:r>
            <w:r w:rsidR="00F70319" w:rsidRPr="00BD0284">
              <w:rPr>
                <w:rFonts w:ascii="Verdana" w:hAnsi="Verdana"/>
              </w:rPr>
              <w:tab/>
            </w:r>
            <w:r w:rsidR="00F70319" w:rsidRPr="00BD0284">
              <w:rPr>
                <w:rFonts w:ascii="Verdana" w:hAnsi="Verdana"/>
              </w:rPr>
              <w:tab/>
              <w:t>Bianchetto</w:t>
            </w:r>
          </w:p>
          <w:p w14:paraId="21ACA360" w14:textId="77777777" w:rsidR="00207E78" w:rsidRPr="005D3328" w:rsidRDefault="00677F2D" w:rsidP="00583DB6">
            <w:pPr>
              <w:tabs>
                <w:tab w:val="left" w:pos="284"/>
                <w:tab w:val="left" w:pos="3402"/>
              </w:tabs>
              <w:spacing w:before="120" w:after="120"/>
              <w:rPr>
                <w:rFonts w:ascii="Verdana" w:hAnsi="Verdana"/>
                <w:lang w:val="en-US"/>
              </w:rPr>
            </w:pPr>
            <w:r w:rsidRPr="00BD0284">
              <w:rPr>
                <w:rFonts w:ascii="Verdana" w:hAnsi="Verdana"/>
                <w:b/>
              </w:rPr>
              <w:tab/>
            </w:r>
            <w:r w:rsidR="00043A03" w:rsidRPr="005D3328">
              <w:rPr>
                <w:rFonts w:ascii="Verdana" w:hAnsi="Verdana"/>
                <w:b/>
                <w:lang w:val="en-US"/>
              </w:rPr>
              <w:t>Harvesting period</w:t>
            </w:r>
            <w:r w:rsidR="00823153" w:rsidRPr="005D3328">
              <w:rPr>
                <w:rFonts w:ascii="Verdana" w:hAnsi="Verdana"/>
                <w:b/>
                <w:lang w:val="en-US"/>
              </w:rPr>
              <w:t>:</w:t>
            </w:r>
            <w:r w:rsidR="00043A03" w:rsidRPr="005D3328">
              <w:rPr>
                <w:rFonts w:ascii="Verdana" w:hAnsi="Verdana"/>
                <w:lang w:val="en-US"/>
              </w:rPr>
              <w:t xml:space="preserve"> </w:t>
            </w:r>
            <w:r w:rsidR="00043A03" w:rsidRPr="005D3328">
              <w:rPr>
                <w:rFonts w:ascii="Verdana" w:hAnsi="Verdana"/>
                <w:lang w:val="en-US"/>
              </w:rPr>
              <w:tab/>
            </w:r>
            <w:r w:rsidR="005D3328" w:rsidRPr="005D3328">
              <w:rPr>
                <w:rFonts w:ascii="Verdana" w:hAnsi="Verdana"/>
                <w:lang w:val="en-US"/>
              </w:rPr>
              <w:t>Typically</w:t>
            </w:r>
            <w:r w:rsidR="00F70319" w:rsidRPr="005D3328">
              <w:rPr>
                <w:rFonts w:ascii="Verdana" w:hAnsi="Verdana"/>
                <w:lang w:val="en-US"/>
              </w:rPr>
              <w:t xml:space="preserve"> from November to July</w:t>
            </w:r>
          </w:p>
          <w:p w14:paraId="7704543E"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F8523A" w:rsidRPr="005D3328">
              <w:rPr>
                <w:rFonts w:ascii="Verdana" w:hAnsi="Verdana"/>
                <w:b/>
                <w:lang w:val="en-US"/>
              </w:rPr>
              <w:t>Determi</w:t>
            </w:r>
            <w:r w:rsidR="00043A03" w:rsidRPr="005D3328">
              <w:rPr>
                <w:rFonts w:ascii="Verdana" w:hAnsi="Verdana"/>
                <w:b/>
                <w:lang w:val="en-US"/>
              </w:rPr>
              <w:t>nation of maturity</w:t>
            </w:r>
            <w:r w:rsidR="00F8523A" w:rsidRPr="005D3328">
              <w:rPr>
                <w:rFonts w:ascii="Verdana" w:hAnsi="Verdana"/>
                <w:b/>
                <w:lang w:val="en-US"/>
              </w:rPr>
              <w:t xml:space="preserve">: </w:t>
            </w:r>
            <w:r w:rsidR="00043A03" w:rsidRPr="005D3328">
              <w:rPr>
                <w:rFonts w:ascii="Verdana" w:hAnsi="Verdana"/>
                <w:lang w:val="en-US"/>
              </w:rPr>
              <w:tab/>
            </w:r>
            <w:r w:rsidR="00F70319" w:rsidRPr="005D3328">
              <w:rPr>
                <w:rFonts w:ascii="Verdana" w:hAnsi="Verdana"/>
                <w:lang w:val="en-US"/>
              </w:rPr>
              <w:t>Brix, Acidity, Color (pigmentation)</w:t>
            </w:r>
          </w:p>
          <w:p w14:paraId="7C20BB77" w14:textId="77777777" w:rsidR="00F8523A" w:rsidRPr="005D3328" w:rsidRDefault="00677F2D" w:rsidP="00583DB6">
            <w:pPr>
              <w:tabs>
                <w:tab w:val="left" w:pos="284"/>
                <w:tab w:val="left" w:pos="3402"/>
              </w:tabs>
              <w:spacing w:before="120" w:after="120"/>
              <w:rPr>
                <w:rFonts w:ascii="Verdana" w:hAnsi="Verdana"/>
                <w:lang w:val="en-US"/>
              </w:rPr>
            </w:pPr>
            <w:r w:rsidRPr="005D3328">
              <w:rPr>
                <w:rFonts w:ascii="Verdana" w:hAnsi="Verdana"/>
                <w:b/>
                <w:lang w:val="en-US"/>
              </w:rPr>
              <w:tab/>
            </w:r>
            <w:r w:rsidR="008B3742" w:rsidRPr="005D3328">
              <w:rPr>
                <w:rFonts w:ascii="Verdana" w:hAnsi="Verdana"/>
                <w:b/>
                <w:lang w:val="en-US"/>
              </w:rPr>
              <w:t>Packaging</w:t>
            </w:r>
            <w:r w:rsidR="00F8523A" w:rsidRPr="005D3328">
              <w:rPr>
                <w:rFonts w:ascii="Verdana" w:hAnsi="Verdana"/>
                <w:b/>
                <w:lang w:val="en-US"/>
              </w:rPr>
              <w:t>:</w:t>
            </w:r>
            <w:r w:rsidR="00F8523A" w:rsidRPr="005D3328">
              <w:rPr>
                <w:rFonts w:ascii="Verdana" w:hAnsi="Verdana"/>
                <w:lang w:val="en-US"/>
              </w:rPr>
              <w:t xml:space="preserve"> </w:t>
            </w:r>
            <w:r w:rsidR="00F8523A" w:rsidRPr="005D3328">
              <w:rPr>
                <w:rFonts w:ascii="Verdana" w:hAnsi="Verdana"/>
                <w:lang w:val="en-US"/>
              </w:rPr>
              <w:tab/>
            </w:r>
            <w:r w:rsidR="00B63EB7" w:rsidRPr="005D3328">
              <w:rPr>
                <w:rFonts w:ascii="Verdana" w:hAnsi="Verdana"/>
                <w:lang w:val="en-US"/>
              </w:rPr>
              <w:t>Plastic bins of 275 Kg. ± 15 or in bulk</w:t>
            </w:r>
          </w:p>
          <w:p w14:paraId="0EC4C8A2" w14:textId="77777777" w:rsidR="00923109" w:rsidRPr="005D3328" w:rsidRDefault="00923109" w:rsidP="00583DB6">
            <w:pPr>
              <w:tabs>
                <w:tab w:val="left" w:pos="284"/>
                <w:tab w:val="left" w:pos="3402"/>
              </w:tabs>
              <w:spacing w:before="120" w:after="120"/>
              <w:rPr>
                <w:rFonts w:ascii="Verdana" w:hAnsi="Verdana"/>
                <w:i/>
                <w:sz w:val="16"/>
                <w:szCs w:val="16"/>
                <w:lang w:val="en-US"/>
              </w:rPr>
            </w:pPr>
          </w:p>
          <w:p w14:paraId="2E51A0D5" w14:textId="77777777" w:rsidR="00923109" w:rsidRPr="005D3328" w:rsidRDefault="00F6263E" w:rsidP="00583DB6">
            <w:pPr>
              <w:tabs>
                <w:tab w:val="left" w:pos="3402"/>
              </w:tabs>
              <w:spacing w:before="120" w:after="120"/>
              <w:ind w:left="284" w:hanging="284"/>
              <w:rPr>
                <w:rFonts w:ascii="Verdana" w:hAnsi="Verdana"/>
                <w:lang w:val="en-US"/>
              </w:rPr>
            </w:pPr>
            <w:r w:rsidRPr="005D3328">
              <w:rPr>
                <w:rFonts w:ascii="Verdana" w:hAnsi="Verdana"/>
                <w:i/>
                <w:sz w:val="16"/>
                <w:szCs w:val="16"/>
                <w:lang w:val="en-US"/>
              </w:rPr>
              <w:tab/>
            </w:r>
            <w:r w:rsidR="0087549C" w:rsidRPr="005D3328">
              <w:rPr>
                <w:rFonts w:ascii="Verdana" w:hAnsi="Verdana"/>
                <w:i/>
                <w:sz w:val="16"/>
                <w:szCs w:val="16"/>
                <w:lang w:val="en-US"/>
              </w:rPr>
              <w:t>On the raw material there hasn’t been carried</w:t>
            </w:r>
            <w:r w:rsidR="00043A03" w:rsidRPr="005D3328">
              <w:rPr>
                <w:rFonts w:ascii="Verdana" w:hAnsi="Verdana"/>
                <w:i/>
                <w:sz w:val="16"/>
                <w:szCs w:val="16"/>
                <w:lang w:val="en-US"/>
              </w:rPr>
              <w:t xml:space="preserve"> out microbiological tests, chemical test aimed to detect contaminants </w:t>
            </w:r>
            <w:r w:rsidR="0087549C" w:rsidRPr="005D3328">
              <w:rPr>
                <w:rFonts w:ascii="Verdana" w:hAnsi="Verdana"/>
                <w:i/>
                <w:sz w:val="16"/>
                <w:szCs w:val="16"/>
                <w:lang w:val="en-US"/>
              </w:rPr>
              <w:t>n</w:t>
            </w:r>
            <w:r w:rsidR="00043A03" w:rsidRPr="005D3328">
              <w:rPr>
                <w:rFonts w:ascii="Verdana" w:hAnsi="Verdana"/>
                <w:i/>
                <w:sz w:val="16"/>
                <w:szCs w:val="16"/>
                <w:lang w:val="en-US"/>
              </w:rPr>
              <w:t>or panel test.</w:t>
            </w:r>
          </w:p>
        </w:tc>
      </w:tr>
    </w:tbl>
    <w:p w14:paraId="1BF0BF04" w14:textId="77777777" w:rsidR="00583DB6" w:rsidRDefault="00583DB6" w:rsidP="00257592">
      <w:pPr>
        <w:spacing w:before="120"/>
        <w:rPr>
          <w:rFonts w:ascii="Verdana" w:hAnsi="Verdana"/>
          <w:b/>
          <w:sz w:val="8"/>
          <w:szCs w:val="8"/>
          <w:lang w:val="en-US"/>
        </w:rPr>
      </w:pPr>
    </w:p>
    <w:p w14:paraId="7DDCC32F"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1938CDE6"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B7B66" w14:paraId="57493AD1" w14:textId="77777777" w:rsidTr="00583DB6">
        <w:trPr>
          <w:trHeight w:val="4575"/>
        </w:trPr>
        <w:tc>
          <w:tcPr>
            <w:tcW w:w="9210" w:type="dxa"/>
            <w:tcBorders>
              <w:bottom w:val="nil"/>
            </w:tcBorders>
          </w:tcPr>
          <w:p w14:paraId="333FB2B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2DB7FF3B"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DB7B66" w14:paraId="01627DB4" w14:textId="77777777" w:rsidTr="00F70319">
              <w:trPr>
                <w:trHeight w:hRule="exact" w:val="501"/>
              </w:trPr>
              <w:tc>
                <w:tcPr>
                  <w:tcW w:w="1297" w:type="dxa"/>
                  <w:vAlign w:val="center"/>
                </w:tcPr>
                <w:p w14:paraId="06C751BB"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2797178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A6D558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7F77EA1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365BAB4D"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75C77F1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A619B9" w:rsidRPr="00DB7B66" w14:paraId="3BC81636" w14:textId="77777777" w:rsidTr="00F70319">
              <w:trPr>
                <w:trHeight w:hRule="exact" w:val="501"/>
              </w:trPr>
              <w:tc>
                <w:tcPr>
                  <w:tcW w:w="1297" w:type="dxa"/>
                  <w:vAlign w:val="center"/>
                </w:tcPr>
                <w:p w14:paraId="3A7D23A7"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Brix</w:t>
                  </w:r>
                </w:p>
              </w:tc>
              <w:tc>
                <w:tcPr>
                  <w:tcW w:w="825" w:type="dxa"/>
                  <w:vAlign w:val="center"/>
                </w:tcPr>
                <w:p w14:paraId="6DCD9F86" w14:textId="77777777" w:rsidR="00A619B9" w:rsidRPr="004726BC" w:rsidRDefault="00A619B9" w:rsidP="00AD50D2">
                  <w:pPr>
                    <w:jc w:val="center"/>
                    <w:rPr>
                      <w:rFonts w:ascii="Verdana" w:hAnsi="Verdana"/>
                      <w:sz w:val="14"/>
                      <w:szCs w:val="16"/>
                      <w:lang w:val="en-US"/>
                    </w:rPr>
                  </w:pPr>
                  <w:r w:rsidRPr="004726BC">
                    <w:rPr>
                      <w:rFonts w:ascii="Verdana" w:hAnsi="Verdana"/>
                      <w:sz w:val="14"/>
                      <w:szCs w:val="16"/>
                      <w:lang w:val="en-US"/>
                    </w:rPr>
                    <w:t>&gt;4</w:t>
                  </w:r>
                  <w:r w:rsidR="00A404DD">
                    <w:rPr>
                      <w:rFonts w:ascii="Verdana" w:hAnsi="Verdana"/>
                      <w:sz w:val="14"/>
                      <w:szCs w:val="16"/>
                      <w:lang w:val="en-US"/>
                    </w:rPr>
                    <w:t>0</w:t>
                  </w:r>
                </w:p>
              </w:tc>
              <w:tc>
                <w:tcPr>
                  <w:tcW w:w="737" w:type="dxa"/>
                  <w:vAlign w:val="center"/>
                </w:tcPr>
                <w:p w14:paraId="046DC587" w14:textId="77777777" w:rsidR="00A619B9" w:rsidRPr="004726BC" w:rsidRDefault="00A404DD" w:rsidP="00AD50D2">
                  <w:pPr>
                    <w:jc w:val="center"/>
                    <w:rPr>
                      <w:rFonts w:ascii="Verdana" w:hAnsi="Verdana"/>
                      <w:sz w:val="16"/>
                      <w:szCs w:val="16"/>
                      <w:lang w:val="en-US"/>
                    </w:rPr>
                  </w:pPr>
                  <w:r>
                    <w:rPr>
                      <w:rFonts w:ascii="Verdana" w:hAnsi="Verdana"/>
                      <w:sz w:val="16"/>
                      <w:szCs w:val="16"/>
                      <w:lang w:val="en-US"/>
                    </w:rPr>
                    <w:t>40</w:t>
                  </w:r>
                </w:p>
              </w:tc>
              <w:tc>
                <w:tcPr>
                  <w:tcW w:w="811" w:type="dxa"/>
                  <w:vAlign w:val="center"/>
                </w:tcPr>
                <w:p w14:paraId="023F8A9D" w14:textId="77777777" w:rsidR="00A619B9" w:rsidRPr="004726BC" w:rsidRDefault="00A404DD" w:rsidP="00AD50D2">
                  <w:pPr>
                    <w:jc w:val="center"/>
                    <w:rPr>
                      <w:rFonts w:ascii="Verdana" w:hAnsi="Verdana"/>
                      <w:sz w:val="16"/>
                      <w:szCs w:val="16"/>
                      <w:lang w:val="en-US"/>
                    </w:rPr>
                  </w:pPr>
                  <w:r>
                    <w:rPr>
                      <w:rFonts w:ascii="Verdana" w:hAnsi="Verdana"/>
                      <w:sz w:val="16"/>
                      <w:szCs w:val="16"/>
                      <w:lang w:val="en-US"/>
                    </w:rPr>
                    <w:t>41</w:t>
                  </w:r>
                </w:p>
              </w:tc>
              <w:tc>
                <w:tcPr>
                  <w:tcW w:w="822" w:type="dxa"/>
                  <w:vAlign w:val="center"/>
                </w:tcPr>
                <w:p w14:paraId="5AB54FD9"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w:t>
                  </w:r>
                </w:p>
              </w:tc>
              <w:tc>
                <w:tcPr>
                  <w:tcW w:w="1664" w:type="dxa"/>
                  <w:vAlign w:val="center"/>
                </w:tcPr>
                <w:p w14:paraId="78C5151E"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IFU 8,1991</w:t>
                  </w:r>
                </w:p>
              </w:tc>
            </w:tr>
            <w:tr w:rsidR="00A619B9" w:rsidRPr="00DB7B66" w14:paraId="01426BD9" w14:textId="77777777" w:rsidTr="00F70319">
              <w:trPr>
                <w:trHeight w:hRule="exact" w:val="501"/>
              </w:trPr>
              <w:tc>
                <w:tcPr>
                  <w:tcW w:w="1297" w:type="dxa"/>
                  <w:vAlign w:val="center"/>
                </w:tcPr>
                <w:p w14:paraId="0608E844"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Acidity</w:t>
                  </w:r>
                </w:p>
              </w:tc>
              <w:tc>
                <w:tcPr>
                  <w:tcW w:w="825" w:type="dxa"/>
                  <w:vAlign w:val="center"/>
                </w:tcPr>
                <w:p w14:paraId="1EC33998"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&gt;</w:t>
                  </w:r>
                  <w:r w:rsidR="00A404DD">
                    <w:rPr>
                      <w:rFonts w:ascii="Verdana" w:hAnsi="Verdana"/>
                      <w:sz w:val="16"/>
                      <w:szCs w:val="16"/>
                      <w:lang w:val="en-US"/>
                    </w:rPr>
                    <w:t>29</w:t>
                  </w:r>
                </w:p>
              </w:tc>
              <w:tc>
                <w:tcPr>
                  <w:tcW w:w="737" w:type="dxa"/>
                  <w:vAlign w:val="center"/>
                </w:tcPr>
                <w:p w14:paraId="42853B3C" w14:textId="31761761" w:rsidR="00A619B9" w:rsidRPr="004726BC" w:rsidRDefault="00A404DD" w:rsidP="00AD50D2">
                  <w:pPr>
                    <w:jc w:val="center"/>
                    <w:rPr>
                      <w:rFonts w:ascii="Verdana" w:hAnsi="Verdana"/>
                      <w:sz w:val="16"/>
                      <w:szCs w:val="16"/>
                      <w:lang w:val="en-US"/>
                    </w:rPr>
                  </w:pPr>
                  <w:r>
                    <w:rPr>
                      <w:rFonts w:ascii="Verdana" w:hAnsi="Verdana"/>
                      <w:sz w:val="16"/>
                      <w:szCs w:val="16"/>
                      <w:lang w:val="en-US"/>
                    </w:rPr>
                    <w:t>2</w:t>
                  </w:r>
                  <w:r w:rsidR="00E401EF">
                    <w:rPr>
                      <w:rFonts w:ascii="Verdana" w:hAnsi="Verdana"/>
                      <w:sz w:val="16"/>
                      <w:szCs w:val="16"/>
                      <w:lang w:val="en-US"/>
                    </w:rPr>
                    <w:t>5</w:t>
                  </w:r>
                  <w:r>
                    <w:rPr>
                      <w:rFonts w:ascii="Verdana" w:hAnsi="Verdana"/>
                      <w:sz w:val="16"/>
                      <w:szCs w:val="16"/>
                      <w:lang w:val="en-US"/>
                    </w:rPr>
                    <w:t>.0</w:t>
                  </w:r>
                </w:p>
              </w:tc>
              <w:tc>
                <w:tcPr>
                  <w:tcW w:w="811" w:type="dxa"/>
                  <w:vAlign w:val="center"/>
                </w:tcPr>
                <w:p w14:paraId="0C3E3D6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3</w:t>
                  </w:r>
                  <w:r w:rsidR="00A404DD">
                    <w:rPr>
                      <w:rFonts w:ascii="Verdana" w:hAnsi="Verdana"/>
                      <w:sz w:val="16"/>
                      <w:szCs w:val="16"/>
                      <w:lang w:val="en-US"/>
                    </w:rPr>
                    <w:t>0.0</w:t>
                  </w:r>
                </w:p>
              </w:tc>
              <w:tc>
                <w:tcPr>
                  <w:tcW w:w="822" w:type="dxa"/>
                  <w:vAlign w:val="center"/>
                </w:tcPr>
                <w:p w14:paraId="4AC71CCB"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 p/p</w:t>
                  </w:r>
                </w:p>
              </w:tc>
              <w:tc>
                <w:tcPr>
                  <w:tcW w:w="1664" w:type="dxa"/>
                  <w:vAlign w:val="center"/>
                </w:tcPr>
                <w:p w14:paraId="53A8794D"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IFU 3,1996</w:t>
                  </w:r>
                </w:p>
              </w:tc>
            </w:tr>
            <w:tr w:rsidR="00A619B9" w:rsidRPr="00DB7B66" w14:paraId="22BC7F01" w14:textId="77777777" w:rsidTr="00F70319">
              <w:trPr>
                <w:trHeight w:hRule="exact" w:val="501"/>
              </w:trPr>
              <w:tc>
                <w:tcPr>
                  <w:tcW w:w="1297" w:type="dxa"/>
                  <w:vAlign w:val="center"/>
                </w:tcPr>
                <w:p w14:paraId="6C301462" w14:textId="77777777" w:rsidR="00A619B9" w:rsidRPr="004726BC" w:rsidRDefault="00A619B9" w:rsidP="00AD50D2">
                  <w:pPr>
                    <w:jc w:val="center"/>
                    <w:rPr>
                      <w:rFonts w:ascii="Verdana" w:hAnsi="Verdana"/>
                      <w:i/>
                      <w:sz w:val="16"/>
                      <w:szCs w:val="16"/>
                      <w:lang w:val="en-US"/>
                    </w:rPr>
                  </w:pPr>
                  <w:r w:rsidRPr="004726BC">
                    <w:rPr>
                      <w:rFonts w:ascii="Verdana" w:hAnsi="Verdana"/>
                      <w:i/>
                      <w:sz w:val="16"/>
                      <w:szCs w:val="16"/>
                      <w:lang w:val="en-US"/>
                    </w:rPr>
                    <w:t>Ascorbic Acid</w:t>
                  </w:r>
                </w:p>
              </w:tc>
              <w:tc>
                <w:tcPr>
                  <w:tcW w:w="825" w:type="dxa"/>
                  <w:vAlign w:val="center"/>
                </w:tcPr>
                <w:p w14:paraId="0B8AE86B" w14:textId="5C84EFE9" w:rsidR="00A619B9" w:rsidRPr="004726BC" w:rsidRDefault="00C5073F" w:rsidP="00AD50D2">
                  <w:pPr>
                    <w:jc w:val="center"/>
                    <w:rPr>
                      <w:rFonts w:ascii="Verdana" w:hAnsi="Verdana"/>
                      <w:sz w:val="16"/>
                      <w:szCs w:val="16"/>
                      <w:lang w:val="en-US"/>
                    </w:rPr>
                  </w:pPr>
                  <w:r>
                    <w:rPr>
                      <w:rFonts w:ascii="Verdana" w:hAnsi="Verdana"/>
                      <w:sz w:val="16"/>
                      <w:szCs w:val="16"/>
                      <w:lang w:val="en-US"/>
                    </w:rPr>
                    <w:t>&gt;</w:t>
                  </w:r>
                  <w:r w:rsidR="00A619B9" w:rsidRPr="004726BC">
                    <w:rPr>
                      <w:rFonts w:ascii="Verdana" w:hAnsi="Verdana"/>
                      <w:sz w:val="16"/>
                      <w:szCs w:val="16"/>
                      <w:lang w:val="en-US"/>
                    </w:rPr>
                    <w:t>350</w:t>
                  </w:r>
                </w:p>
              </w:tc>
              <w:tc>
                <w:tcPr>
                  <w:tcW w:w="737" w:type="dxa"/>
                  <w:vAlign w:val="center"/>
                </w:tcPr>
                <w:p w14:paraId="6B0316C7" w14:textId="77777777" w:rsidR="00A619B9" w:rsidRPr="004726BC" w:rsidRDefault="00A619B9" w:rsidP="00AD50D2">
                  <w:pPr>
                    <w:tabs>
                      <w:tab w:val="decimal" w:pos="12"/>
                    </w:tabs>
                    <w:rPr>
                      <w:rFonts w:ascii="Verdana" w:hAnsi="Verdana"/>
                      <w:sz w:val="16"/>
                      <w:szCs w:val="16"/>
                      <w:lang w:val="en-US"/>
                    </w:rPr>
                  </w:pPr>
                </w:p>
              </w:tc>
              <w:tc>
                <w:tcPr>
                  <w:tcW w:w="811" w:type="dxa"/>
                  <w:vAlign w:val="center"/>
                </w:tcPr>
                <w:p w14:paraId="708DBC30" w14:textId="77777777" w:rsidR="00A619B9" w:rsidRPr="004726BC" w:rsidRDefault="00A619B9" w:rsidP="00AD50D2">
                  <w:pPr>
                    <w:tabs>
                      <w:tab w:val="decimal" w:pos="12"/>
                      <w:tab w:val="decimal" w:pos="417"/>
                    </w:tabs>
                    <w:jc w:val="center"/>
                    <w:rPr>
                      <w:rFonts w:ascii="Verdana" w:hAnsi="Verdana"/>
                      <w:sz w:val="16"/>
                      <w:szCs w:val="16"/>
                      <w:lang w:val="en-US"/>
                    </w:rPr>
                  </w:pPr>
                </w:p>
              </w:tc>
              <w:tc>
                <w:tcPr>
                  <w:tcW w:w="822" w:type="dxa"/>
                  <w:vAlign w:val="center"/>
                </w:tcPr>
                <w:p w14:paraId="08796CD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mg/l</w:t>
                  </w:r>
                </w:p>
              </w:tc>
              <w:tc>
                <w:tcPr>
                  <w:tcW w:w="1664" w:type="dxa"/>
                  <w:vAlign w:val="center"/>
                </w:tcPr>
                <w:p w14:paraId="3551EB4B" w14:textId="77777777" w:rsidR="00A619B9" w:rsidRPr="004726BC" w:rsidRDefault="00A619B9" w:rsidP="00AD50D2">
                  <w:pPr>
                    <w:snapToGrid w:val="0"/>
                    <w:jc w:val="center"/>
                    <w:rPr>
                      <w:rFonts w:ascii="Verdana" w:hAnsi="Verdana"/>
                      <w:sz w:val="16"/>
                      <w:szCs w:val="16"/>
                      <w:lang w:val="en-US"/>
                    </w:rPr>
                  </w:pPr>
                  <w:r w:rsidRPr="004726BC">
                    <w:rPr>
                      <w:rFonts w:ascii="Verdana" w:hAnsi="Verdana"/>
                      <w:sz w:val="16"/>
                      <w:szCs w:val="16"/>
                      <w:lang w:val="en-US"/>
                    </w:rPr>
                    <w:t>Internal method</w:t>
                  </w:r>
                </w:p>
              </w:tc>
            </w:tr>
            <w:tr w:rsidR="00A619B9" w:rsidRPr="00DB7B66" w14:paraId="5120090F" w14:textId="77777777" w:rsidTr="00A619B9">
              <w:trPr>
                <w:trHeight w:hRule="exact" w:val="579"/>
              </w:trPr>
              <w:tc>
                <w:tcPr>
                  <w:tcW w:w="1297" w:type="dxa"/>
                  <w:vAlign w:val="center"/>
                </w:tcPr>
                <w:p w14:paraId="34610C46" w14:textId="77777777" w:rsidR="00A619B9" w:rsidRPr="004726BC" w:rsidRDefault="00A404DD" w:rsidP="00AD50D2">
                  <w:pPr>
                    <w:jc w:val="center"/>
                    <w:rPr>
                      <w:rFonts w:ascii="Verdana" w:hAnsi="Verdana"/>
                      <w:i/>
                      <w:sz w:val="16"/>
                      <w:szCs w:val="16"/>
                      <w:lang w:val="en-US"/>
                    </w:rPr>
                  </w:pPr>
                  <w:r>
                    <w:rPr>
                      <w:rFonts w:ascii="Verdana" w:hAnsi="Verdana"/>
                      <w:i/>
                      <w:sz w:val="16"/>
                      <w:szCs w:val="16"/>
                      <w:lang w:val="en-US"/>
                    </w:rPr>
                    <w:t>Pu</w:t>
                  </w:r>
                  <w:r w:rsidR="00A619B9" w:rsidRPr="004726BC">
                    <w:rPr>
                      <w:rFonts w:ascii="Verdana" w:hAnsi="Verdana"/>
                      <w:i/>
                      <w:sz w:val="16"/>
                      <w:szCs w:val="16"/>
                      <w:lang w:val="en-US"/>
                    </w:rPr>
                    <w:t>lp</w:t>
                  </w:r>
                  <w:r w:rsidR="004B47F7">
                    <w:rPr>
                      <w:rFonts w:ascii="Verdana" w:hAnsi="Verdana"/>
                      <w:i/>
                      <w:sz w:val="16"/>
                      <w:szCs w:val="16"/>
                      <w:lang w:val="en-US"/>
                    </w:rPr>
                    <w:t>s</w:t>
                  </w:r>
                  <w:r w:rsidR="00AD50D2">
                    <w:rPr>
                      <w:rFonts w:ascii="Verdana" w:hAnsi="Verdana"/>
                      <w:i/>
                      <w:sz w:val="16"/>
                      <w:szCs w:val="16"/>
                      <w:lang w:val="en-US"/>
                    </w:rPr>
                    <w:t xml:space="preserve"> 1500</w:t>
                  </w:r>
                </w:p>
              </w:tc>
              <w:tc>
                <w:tcPr>
                  <w:tcW w:w="825" w:type="dxa"/>
                  <w:vAlign w:val="center"/>
                </w:tcPr>
                <w:p w14:paraId="0A20BB24" w14:textId="6F9C5C11" w:rsidR="00A619B9" w:rsidRPr="004726BC" w:rsidRDefault="00C5073F" w:rsidP="00AD50D2">
                  <w:pPr>
                    <w:jc w:val="center"/>
                    <w:rPr>
                      <w:rFonts w:ascii="Verdana" w:hAnsi="Verdana"/>
                      <w:sz w:val="16"/>
                      <w:szCs w:val="16"/>
                      <w:lang w:val="en-US"/>
                    </w:rPr>
                  </w:pPr>
                  <w:r>
                    <w:rPr>
                      <w:rFonts w:ascii="Verdana" w:hAnsi="Verdana"/>
                      <w:sz w:val="16"/>
                      <w:szCs w:val="16"/>
                      <w:lang w:val="en-US"/>
                    </w:rPr>
                    <w:t>&gt;1</w:t>
                  </w:r>
                </w:p>
              </w:tc>
              <w:tc>
                <w:tcPr>
                  <w:tcW w:w="737" w:type="dxa"/>
                  <w:vAlign w:val="center"/>
                </w:tcPr>
                <w:p w14:paraId="24B80229" w14:textId="77777777" w:rsidR="00A619B9" w:rsidRPr="004726BC" w:rsidRDefault="00AD50D2" w:rsidP="00AD50D2">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14:paraId="4237AD92" w14:textId="77777777" w:rsidR="00A619B9" w:rsidRPr="004726BC" w:rsidRDefault="00AD50D2" w:rsidP="00AD50D2">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22" w:type="dxa"/>
                  <w:vAlign w:val="center"/>
                </w:tcPr>
                <w:p w14:paraId="6D0A893C" w14:textId="77777777" w:rsidR="00A619B9" w:rsidRPr="004726BC" w:rsidRDefault="00A619B9" w:rsidP="00AD50D2">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483FC2C6" w14:textId="77777777" w:rsidR="00A619B9" w:rsidRPr="004726BC" w:rsidRDefault="00A404DD" w:rsidP="00AD50D2">
                  <w:pPr>
                    <w:snapToGrid w:val="0"/>
                    <w:jc w:val="center"/>
                    <w:rPr>
                      <w:rFonts w:ascii="Verdana" w:hAnsi="Verdana"/>
                      <w:sz w:val="16"/>
                      <w:szCs w:val="16"/>
                      <w:lang w:val="en-US"/>
                    </w:rPr>
                  </w:pPr>
                  <w:r>
                    <w:rPr>
                      <w:rFonts w:ascii="Verdana" w:hAnsi="Verdana"/>
                      <w:sz w:val="16"/>
                      <w:szCs w:val="16"/>
                      <w:lang w:val="en-US"/>
                    </w:rPr>
                    <w:t>IFU 60,1991</w:t>
                  </w:r>
                </w:p>
              </w:tc>
            </w:tr>
            <w:tr w:rsidR="004B47F7" w:rsidRPr="00DB7B66" w14:paraId="2C95B608" w14:textId="77777777" w:rsidTr="00A619B9">
              <w:trPr>
                <w:trHeight w:hRule="exact" w:val="579"/>
              </w:trPr>
              <w:tc>
                <w:tcPr>
                  <w:tcW w:w="1297" w:type="dxa"/>
                  <w:vAlign w:val="center"/>
                </w:tcPr>
                <w:p w14:paraId="55086A33" w14:textId="4FC8698A" w:rsidR="004B47F7" w:rsidRPr="004726BC" w:rsidRDefault="00C5073F" w:rsidP="004B47F7">
                  <w:pPr>
                    <w:jc w:val="center"/>
                    <w:rPr>
                      <w:rFonts w:ascii="Verdana" w:hAnsi="Verdana"/>
                      <w:i/>
                      <w:sz w:val="16"/>
                      <w:szCs w:val="16"/>
                      <w:lang w:val="en-US"/>
                    </w:rPr>
                  </w:pPr>
                  <w:r>
                    <w:rPr>
                      <w:rFonts w:ascii="Verdana" w:hAnsi="Verdana"/>
                      <w:i/>
                      <w:sz w:val="16"/>
                      <w:szCs w:val="16"/>
                      <w:lang w:val="en-US"/>
                    </w:rPr>
                    <w:t>GPL</w:t>
                  </w:r>
                </w:p>
              </w:tc>
              <w:tc>
                <w:tcPr>
                  <w:tcW w:w="825" w:type="dxa"/>
                  <w:vAlign w:val="center"/>
                </w:tcPr>
                <w:p w14:paraId="3EDF19FE" w14:textId="3614826C" w:rsidR="004B47F7" w:rsidRPr="004726BC" w:rsidRDefault="00C5073F" w:rsidP="004B47F7">
                  <w:pPr>
                    <w:jc w:val="center"/>
                    <w:rPr>
                      <w:rFonts w:ascii="Verdana" w:hAnsi="Verdana"/>
                      <w:sz w:val="16"/>
                      <w:szCs w:val="16"/>
                      <w:lang w:val="en-US"/>
                    </w:rPr>
                  </w:pPr>
                  <w:r>
                    <w:rPr>
                      <w:rFonts w:ascii="Verdana" w:hAnsi="Verdana"/>
                      <w:sz w:val="16"/>
                      <w:szCs w:val="16"/>
                      <w:lang w:val="en-US"/>
                    </w:rPr>
                    <w:t>&gt;320</w:t>
                  </w:r>
                </w:p>
              </w:tc>
              <w:tc>
                <w:tcPr>
                  <w:tcW w:w="737" w:type="dxa"/>
                  <w:vAlign w:val="center"/>
                </w:tcPr>
                <w:p w14:paraId="0FF4FB98" w14:textId="6C04A05C" w:rsidR="004B47F7" w:rsidRPr="004726BC" w:rsidRDefault="00C5073F" w:rsidP="004B47F7">
                  <w:pPr>
                    <w:tabs>
                      <w:tab w:val="decimal" w:pos="12"/>
                    </w:tabs>
                    <w:jc w:val="center"/>
                    <w:rPr>
                      <w:rFonts w:ascii="Verdana" w:hAnsi="Verdana"/>
                      <w:sz w:val="16"/>
                      <w:szCs w:val="16"/>
                      <w:lang w:val="en-US"/>
                    </w:rPr>
                  </w:pPr>
                  <w:r>
                    <w:rPr>
                      <w:rFonts w:ascii="Verdana" w:hAnsi="Verdana"/>
                      <w:sz w:val="16"/>
                      <w:szCs w:val="16"/>
                      <w:lang w:val="en-US"/>
                    </w:rPr>
                    <w:t>320</w:t>
                  </w:r>
                </w:p>
              </w:tc>
              <w:tc>
                <w:tcPr>
                  <w:tcW w:w="811" w:type="dxa"/>
                  <w:vAlign w:val="center"/>
                </w:tcPr>
                <w:p w14:paraId="4464B349" w14:textId="52E1760E" w:rsidR="004B47F7" w:rsidRPr="004726BC" w:rsidRDefault="00C5073F" w:rsidP="004B47F7">
                  <w:pPr>
                    <w:tabs>
                      <w:tab w:val="decimal" w:pos="12"/>
                      <w:tab w:val="decimal" w:pos="417"/>
                    </w:tabs>
                    <w:jc w:val="center"/>
                    <w:rPr>
                      <w:rFonts w:ascii="Verdana" w:hAnsi="Verdana"/>
                      <w:sz w:val="16"/>
                      <w:szCs w:val="16"/>
                      <w:lang w:val="en-US"/>
                    </w:rPr>
                  </w:pPr>
                  <w:r>
                    <w:rPr>
                      <w:rFonts w:ascii="Verdana" w:hAnsi="Verdana"/>
                      <w:sz w:val="16"/>
                      <w:szCs w:val="16"/>
                      <w:lang w:val="en-US"/>
                    </w:rPr>
                    <w:t>330</w:t>
                  </w:r>
                </w:p>
              </w:tc>
              <w:tc>
                <w:tcPr>
                  <w:tcW w:w="822" w:type="dxa"/>
                  <w:vAlign w:val="center"/>
                </w:tcPr>
                <w:p w14:paraId="663ED2C8" w14:textId="77777777" w:rsidR="004B47F7" w:rsidRPr="004726BC" w:rsidRDefault="004B47F7" w:rsidP="004B47F7">
                  <w:pPr>
                    <w:jc w:val="center"/>
                    <w:rPr>
                      <w:rFonts w:ascii="Verdana" w:hAnsi="Verdana"/>
                      <w:sz w:val="16"/>
                      <w:szCs w:val="16"/>
                      <w:lang w:val="en-US"/>
                    </w:rPr>
                  </w:pPr>
                  <w:r w:rsidRPr="004726BC">
                    <w:rPr>
                      <w:rFonts w:ascii="Verdana" w:hAnsi="Verdana"/>
                      <w:sz w:val="16"/>
                      <w:szCs w:val="16"/>
                      <w:lang w:val="en-US"/>
                    </w:rPr>
                    <w:t xml:space="preserve">%v/v </w:t>
                  </w:r>
                </w:p>
              </w:tc>
              <w:tc>
                <w:tcPr>
                  <w:tcW w:w="1664" w:type="dxa"/>
                  <w:vAlign w:val="center"/>
                </w:tcPr>
                <w:p w14:paraId="132925A4" w14:textId="77777777" w:rsidR="004B47F7" w:rsidRPr="004726BC" w:rsidRDefault="004B47F7" w:rsidP="004B47F7">
                  <w:pPr>
                    <w:snapToGrid w:val="0"/>
                    <w:jc w:val="center"/>
                    <w:rPr>
                      <w:rFonts w:ascii="Verdana" w:hAnsi="Verdana"/>
                      <w:sz w:val="16"/>
                      <w:szCs w:val="16"/>
                      <w:lang w:val="en-US"/>
                    </w:rPr>
                  </w:pPr>
                  <w:r>
                    <w:rPr>
                      <w:rFonts w:ascii="Verdana" w:hAnsi="Verdana"/>
                      <w:sz w:val="16"/>
                      <w:szCs w:val="16"/>
                      <w:lang w:val="en-US"/>
                    </w:rPr>
                    <w:t>IFU 60,1991</w:t>
                  </w:r>
                </w:p>
              </w:tc>
            </w:tr>
          </w:tbl>
          <w:p w14:paraId="06752641"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CA87A21" w14:textId="77777777" w:rsidTr="00A96C95">
        <w:trPr>
          <w:trHeight w:val="4386"/>
        </w:trPr>
        <w:tc>
          <w:tcPr>
            <w:tcW w:w="9210" w:type="dxa"/>
            <w:tcBorders>
              <w:top w:val="nil"/>
            </w:tcBorders>
          </w:tcPr>
          <w:p w14:paraId="2F624E6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965"/>
              <w:gridCol w:w="676"/>
              <w:gridCol w:w="798"/>
              <w:gridCol w:w="828"/>
              <w:gridCol w:w="1436"/>
            </w:tblGrid>
            <w:tr w:rsidR="00953535" w:rsidRPr="002C594E" w14:paraId="59ED194D" w14:textId="77777777" w:rsidTr="00953535">
              <w:trPr>
                <w:trHeight w:hRule="exact" w:val="501"/>
                <w:tblHeader/>
              </w:trPr>
              <w:tc>
                <w:tcPr>
                  <w:tcW w:w="1303" w:type="dxa"/>
                  <w:vAlign w:val="center"/>
                </w:tcPr>
                <w:p w14:paraId="69667D2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BDC937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8131D7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05D5BA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89118C3"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16FD28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896D37" w:rsidRPr="00BE4B5B" w14:paraId="559523FE" w14:textId="77777777" w:rsidTr="00F8761E">
              <w:trPr>
                <w:trHeight w:hRule="exact" w:val="680"/>
                <w:tblHeader/>
              </w:trPr>
              <w:tc>
                <w:tcPr>
                  <w:tcW w:w="1303" w:type="dxa"/>
                  <w:vAlign w:val="center"/>
                </w:tcPr>
                <w:p w14:paraId="77F09402"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636B064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1BDD1E93"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CEAB124"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229A6D59"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961BCD0"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896D37" w:rsidRPr="00BE4B5B" w14:paraId="7D4BECDB" w14:textId="77777777" w:rsidTr="00F8761E">
              <w:trPr>
                <w:trHeight w:hRule="exact" w:val="680"/>
                <w:tblHeader/>
              </w:trPr>
              <w:tc>
                <w:tcPr>
                  <w:tcW w:w="1303" w:type="dxa"/>
                  <w:vAlign w:val="center"/>
                </w:tcPr>
                <w:p w14:paraId="5592BC76"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7954D800"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46EF6FBC"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A9E6353"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595553CC"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97CA17C"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896D37" w:rsidRPr="00BE4B5B" w14:paraId="73A79EEE" w14:textId="77777777" w:rsidTr="00F8761E">
              <w:trPr>
                <w:trHeight w:hRule="exact" w:val="680"/>
                <w:tblHeader/>
              </w:trPr>
              <w:tc>
                <w:tcPr>
                  <w:tcW w:w="1303" w:type="dxa"/>
                  <w:vAlign w:val="center"/>
                </w:tcPr>
                <w:p w14:paraId="64CA9374"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4A87B9C2"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3EE218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18991B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45A7C02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F831ACA"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896D37" w:rsidRPr="00BE4B5B" w14:paraId="2BFFDA10" w14:textId="77777777" w:rsidTr="009F4BF1">
              <w:trPr>
                <w:trHeight w:hRule="exact" w:val="931"/>
                <w:tblHeader/>
              </w:trPr>
              <w:tc>
                <w:tcPr>
                  <w:tcW w:w="1303" w:type="dxa"/>
                  <w:vAlign w:val="center"/>
                </w:tcPr>
                <w:p w14:paraId="008911B7"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257959B2"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3B72CEB1"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E703727"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7200A30A"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D7BA89A"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896D37" w:rsidRPr="00BE4B5B" w14:paraId="0BA07059" w14:textId="77777777" w:rsidTr="009F4BF1">
              <w:trPr>
                <w:trHeight w:hRule="exact" w:val="845"/>
                <w:tblHeader/>
              </w:trPr>
              <w:tc>
                <w:tcPr>
                  <w:tcW w:w="1303" w:type="dxa"/>
                  <w:vAlign w:val="center"/>
                </w:tcPr>
                <w:p w14:paraId="115D618C"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4673E12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66912580"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9589044"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05A368B5"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8F49FB9" w14:textId="77777777" w:rsidR="00896D37" w:rsidRDefault="00896D37" w:rsidP="00896D3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896D37" w:rsidRPr="00BE4B5B" w14:paraId="286F589B" w14:textId="77777777" w:rsidTr="00352F8E">
              <w:trPr>
                <w:trHeight w:hRule="exact" w:val="843"/>
                <w:tblHeader/>
              </w:trPr>
              <w:tc>
                <w:tcPr>
                  <w:tcW w:w="1303" w:type="dxa"/>
                  <w:vAlign w:val="center"/>
                </w:tcPr>
                <w:p w14:paraId="2502CEA4" w14:textId="77777777" w:rsidR="00896D37" w:rsidRPr="00B24FEE" w:rsidRDefault="00896D37" w:rsidP="00896D37">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77BE27EA" w14:textId="2D39D541"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 xml:space="preserve"> </w:t>
                  </w:r>
                  <w:r w:rsidR="00A96C95">
                    <w:rPr>
                      <w:rFonts w:ascii="Verdana" w:hAnsi="Verdana"/>
                      <w:sz w:val="16"/>
                      <w:szCs w:val="16"/>
                      <w:lang w:val="en-US"/>
                    </w:rPr>
                    <w:t>Ne</w:t>
                  </w:r>
                  <w:r w:rsidR="009F4BF1">
                    <w:rPr>
                      <w:rFonts w:ascii="Verdana" w:hAnsi="Verdana"/>
                      <w:sz w:val="16"/>
                      <w:szCs w:val="16"/>
                      <w:lang w:val="en-US"/>
                    </w:rPr>
                    <w:t>g./</w:t>
                  </w:r>
                  <w:r w:rsidR="00FF7ADF">
                    <w:rPr>
                      <w:rFonts w:ascii="Verdana" w:hAnsi="Verdana"/>
                      <w:sz w:val="16"/>
                      <w:szCs w:val="16"/>
                      <w:lang w:val="en-US"/>
                    </w:rPr>
                    <w:t>25</w:t>
                  </w:r>
                  <w:r w:rsidR="009F4BF1">
                    <w:rPr>
                      <w:rFonts w:ascii="Verdana" w:hAnsi="Verdana"/>
                      <w:sz w:val="16"/>
                      <w:szCs w:val="16"/>
                      <w:lang w:val="en-US"/>
                    </w:rPr>
                    <w:t>g</w:t>
                  </w:r>
                </w:p>
              </w:tc>
              <w:tc>
                <w:tcPr>
                  <w:tcW w:w="709" w:type="dxa"/>
                  <w:vAlign w:val="center"/>
                </w:tcPr>
                <w:p w14:paraId="550E4101"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1EE0AD17"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2C5D0A26" w14:textId="77777777" w:rsidR="00896D37" w:rsidRPr="00B24FEE" w:rsidRDefault="00896D37"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85B0F87" w14:textId="0A428927" w:rsidR="00896D37" w:rsidRDefault="00352F8E" w:rsidP="00896D37">
                  <w:pPr>
                    <w:snapToGrid w:val="0"/>
                    <w:jc w:val="center"/>
                    <w:rPr>
                      <w:rFonts w:ascii="Verdana" w:hAnsi="Verdana"/>
                      <w:sz w:val="16"/>
                      <w:szCs w:val="16"/>
                      <w:lang w:val="en-US"/>
                    </w:rPr>
                  </w:pPr>
                  <w:r>
                    <w:rPr>
                      <w:rFonts w:ascii="Verdana" w:hAnsi="Verdana"/>
                      <w:sz w:val="16"/>
                      <w:szCs w:val="16"/>
                      <w:lang w:val="en-US"/>
                    </w:rPr>
                    <w:t xml:space="preserve">Compact Dry </w:t>
                  </w:r>
                  <w:r>
                    <w:rPr>
                      <w:rFonts w:ascii="Verdana" w:hAnsi="Verdana"/>
                      <w:sz w:val="16"/>
                      <w:szCs w:val="16"/>
                      <w:lang w:val="en-US"/>
                    </w:rPr>
                    <w:t>SL</w:t>
                  </w:r>
                  <w:r>
                    <w:rPr>
                      <w:rFonts w:ascii="Verdana" w:hAnsi="Verdana"/>
                      <w:sz w:val="16"/>
                      <w:szCs w:val="16"/>
                      <w:lang w:val="en-US"/>
                    </w:rPr>
                    <w:t xml:space="preserve"> </w:t>
                  </w:r>
                  <w:r>
                    <w:rPr>
                      <w:rFonts w:ascii="Verdana" w:hAnsi="Verdana"/>
                      <w:sz w:val="16"/>
                      <w:szCs w:val="16"/>
                      <w:lang w:val="en-US"/>
                    </w:rPr>
                    <w:t>20-24</w:t>
                  </w:r>
                  <w:r>
                    <w:rPr>
                      <w:rFonts w:ascii="Verdana" w:hAnsi="Verdana"/>
                      <w:sz w:val="16"/>
                      <w:szCs w:val="16"/>
                      <w:lang w:val="en-US"/>
                    </w:rPr>
                    <w:t xml:space="preserve"> hours / 3</w:t>
                  </w:r>
                  <w:r>
                    <w:rPr>
                      <w:rFonts w:ascii="Verdana" w:hAnsi="Verdana"/>
                      <w:sz w:val="16"/>
                      <w:szCs w:val="16"/>
                      <w:lang w:val="en-US"/>
                    </w:rPr>
                    <w:t>6</w:t>
                  </w:r>
                  <w:r>
                    <w:rPr>
                      <w:rFonts w:ascii="Verdana" w:hAnsi="Verdana"/>
                      <w:sz w:val="16"/>
                      <w:szCs w:val="16"/>
                      <w:lang w:val="en-US"/>
                    </w:rPr>
                    <w:t xml:space="preserve"> ± 1 °C</w:t>
                  </w:r>
                </w:p>
              </w:tc>
            </w:tr>
            <w:tr w:rsidR="00E401EF" w:rsidRPr="00BE4B5B" w14:paraId="3C21D82D" w14:textId="77777777" w:rsidTr="00F8761E">
              <w:trPr>
                <w:trHeight w:hRule="exact" w:val="680"/>
                <w:tblHeader/>
              </w:trPr>
              <w:tc>
                <w:tcPr>
                  <w:tcW w:w="1303" w:type="dxa"/>
                  <w:vAlign w:val="center"/>
                </w:tcPr>
                <w:p w14:paraId="3EDBAA03" w14:textId="35B0BBD2" w:rsidR="00E401EF" w:rsidRPr="00B24FEE" w:rsidRDefault="00E401EF" w:rsidP="00896D37">
                  <w:pPr>
                    <w:snapToGrid w:val="0"/>
                    <w:jc w:val="center"/>
                    <w:rPr>
                      <w:rFonts w:ascii="Verdana" w:hAnsi="Verdana"/>
                      <w:i/>
                      <w:sz w:val="16"/>
                      <w:szCs w:val="16"/>
                      <w:lang w:val="en-US"/>
                    </w:rPr>
                  </w:pPr>
                  <w:r>
                    <w:rPr>
                      <w:rFonts w:ascii="Verdana" w:hAnsi="Verdana"/>
                      <w:i/>
                      <w:sz w:val="16"/>
                      <w:szCs w:val="16"/>
                      <w:lang w:val="en-US"/>
                    </w:rPr>
                    <w:t xml:space="preserve">Staphylococcus aureus </w:t>
                  </w:r>
                </w:p>
              </w:tc>
              <w:tc>
                <w:tcPr>
                  <w:tcW w:w="884" w:type="dxa"/>
                  <w:vAlign w:val="center"/>
                </w:tcPr>
                <w:p w14:paraId="0C160BDC" w14:textId="1C7DCBBE" w:rsidR="00E401EF" w:rsidRPr="00B24FEE" w:rsidRDefault="009F4BF1" w:rsidP="00896D37">
                  <w:pPr>
                    <w:jc w:val="center"/>
                    <w:rPr>
                      <w:rFonts w:ascii="Verdana" w:hAnsi="Verdana"/>
                      <w:sz w:val="16"/>
                      <w:szCs w:val="16"/>
                      <w:lang w:val="en-US"/>
                    </w:rPr>
                  </w:pPr>
                  <w:r>
                    <w:rPr>
                      <w:rFonts w:ascii="Verdana" w:hAnsi="Verdana"/>
                      <w:sz w:val="16"/>
                      <w:szCs w:val="16"/>
                      <w:lang w:val="en-US"/>
                    </w:rPr>
                    <w:t>Neg./25g</w:t>
                  </w:r>
                </w:p>
              </w:tc>
              <w:tc>
                <w:tcPr>
                  <w:tcW w:w="709" w:type="dxa"/>
                  <w:vAlign w:val="center"/>
                </w:tcPr>
                <w:p w14:paraId="44D1B76F" w14:textId="20FDF8EA" w:rsidR="00E401EF" w:rsidRPr="00B24FEE" w:rsidRDefault="009F4BF1" w:rsidP="00896D37">
                  <w:pPr>
                    <w:jc w:val="center"/>
                    <w:rPr>
                      <w:rFonts w:ascii="Verdana" w:hAnsi="Verdana"/>
                      <w:sz w:val="16"/>
                      <w:szCs w:val="16"/>
                      <w:lang w:val="en-US"/>
                    </w:rPr>
                  </w:pPr>
                  <w:r>
                    <w:rPr>
                      <w:rFonts w:ascii="Verdana" w:hAnsi="Verdana"/>
                      <w:sz w:val="16"/>
                      <w:szCs w:val="16"/>
                      <w:lang w:val="en-US"/>
                    </w:rPr>
                    <w:t>-</w:t>
                  </w:r>
                </w:p>
              </w:tc>
              <w:tc>
                <w:tcPr>
                  <w:tcW w:w="850" w:type="dxa"/>
                  <w:vAlign w:val="center"/>
                </w:tcPr>
                <w:p w14:paraId="3C770639" w14:textId="4A42E806" w:rsidR="00E401EF" w:rsidRPr="00B24FEE" w:rsidRDefault="009F4BF1" w:rsidP="00896D37">
                  <w:pPr>
                    <w:jc w:val="center"/>
                    <w:rPr>
                      <w:rFonts w:ascii="Verdana" w:hAnsi="Verdana"/>
                      <w:sz w:val="16"/>
                      <w:szCs w:val="16"/>
                      <w:lang w:val="en-US"/>
                    </w:rPr>
                  </w:pPr>
                  <w:r>
                    <w:rPr>
                      <w:rFonts w:ascii="Verdana" w:hAnsi="Verdana"/>
                      <w:sz w:val="16"/>
                      <w:szCs w:val="16"/>
                      <w:lang w:val="en-US"/>
                    </w:rPr>
                    <w:t>-</w:t>
                  </w:r>
                </w:p>
              </w:tc>
              <w:tc>
                <w:tcPr>
                  <w:tcW w:w="851" w:type="dxa"/>
                  <w:vAlign w:val="center"/>
                </w:tcPr>
                <w:p w14:paraId="3D369DF0" w14:textId="7436BFF9" w:rsidR="00E401EF" w:rsidRPr="00B24FEE" w:rsidRDefault="00905FF8" w:rsidP="00896D37">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355C2DF" w14:textId="14CDB32C" w:rsidR="00E401EF" w:rsidRDefault="00151F98" w:rsidP="00896D37">
                  <w:pPr>
                    <w:snapToGrid w:val="0"/>
                    <w:jc w:val="center"/>
                    <w:rPr>
                      <w:rFonts w:ascii="Verdana" w:hAnsi="Verdana"/>
                      <w:sz w:val="16"/>
                      <w:szCs w:val="16"/>
                      <w:lang w:val="en-US"/>
                    </w:rPr>
                  </w:pPr>
                  <w:r>
                    <w:rPr>
                      <w:rFonts w:ascii="Verdana" w:hAnsi="Verdana"/>
                      <w:sz w:val="16"/>
                      <w:szCs w:val="16"/>
                      <w:lang w:val="en-US"/>
                    </w:rPr>
                    <w:t>Compact Dry</w:t>
                  </w:r>
                </w:p>
              </w:tc>
            </w:tr>
          </w:tbl>
          <w:p w14:paraId="52A6EC61"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7DF3CF43" w14:textId="77777777" w:rsidTr="00977461">
              <w:trPr>
                <w:trHeight w:hRule="exact" w:val="510"/>
                <w:jc w:val="center"/>
              </w:trPr>
              <w:tc>
                <w:tcPr>
                  <w:tcW w:w="2228" w:type="dxa"/>
                  <w:vAlign w:val="center"/>
                </w:tcPr>
                <w:p w14:paraId="68C7164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8AFC312"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49DB525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313FB1D3" w14:textId="77777777" w:rsidTr="00977461">
              <w:trPr>
                <w:trHeight w:hRule="exact" w:val="510"/>
                <w:jc w:val="center"/>
              </w:trPr>
              <w:tc>
                <w:tcPr>
                  <w:tcW w:w="2228" w:type="dxa"/>
                  <w:vAlign w:val="center"/>
                </w:tcPr>
                <w:p w14:paraId="0D634BDB"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561D69E"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05733EDF"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1270834E" w14:textId="77777777" w:rsidTr="00977461">
              <w:trPr>
                <w:trHeight w:hRule="exact" w:val="510"/>
                <w:jc w:val="center"/>
              </w:trPr>
              <w:tc>
                <w:tcPr>
                  <w:tcW w:w="2228" w:type="dxa"/>
                  <w:vAlign w:val="center"/>
                </w:tcPr>
                <w:p w14:paraId="7395CA0F"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54759C8E"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Yellow</w:t>
                  </w:r>
                </w:p>
              </w:tc>
              <w:tc>
                <w:tcPr>
                  <w:tcW w:w="1519" w:type="dxa"/>
                  <w:shd w:val="clear" w:color="auto" w:fill="auto"/>
                  <w:vAlign w:val="center"/>
                </w:tcPr>
                <w:p w14:paraId="3F03DE36"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254DC56C" w14:textId="77777777" w:rsidTr="00977461">
              <w:trPr>
                <w:trHeight w:hRule="exact" w:val="510"/>
                <w:jc w:val="center"/>
              </w:trPr>
              <w:tc>
                <w:tcPr>
                  <w:tcW w:w="2228" w:type="dxa"/>
                  <w:vAlign w:val="center"/>
                </w:tcPr>
                <w:p w14:paraId="0169F7F8"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lastRenderedPageBreak/>
                    <w:t>Taste / Aroma</w:t>
                  </w:r>
                </w:p>
              </w:tc>
              <w:tc>
                <w:tcPr>
                  <w:tcW w:w="2439" w:type="dxa"/>
                  <w:vAlign w:val="center"/>
                </w:tcPr>
                <w:p w14:paraId="595A9426"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02F25259"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7445F95A" w14:textId="77777777" w:rsidTr="00977461">
              <w:trPr>
                <w:trHeight w:hRule="exact" w:val="510"/>
                <w:jc w:val="center"/>
              </w:trPr>
              <w:tc>
                <w:tcPr>
                  <w:tcW w:w="2228" w:type="dxa"/>
                  <w:vAlign w:val="center"/>
                </w:tcPr>
                <w:p w14:paraId="339B96B4"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72F15965" w14:textId="77777777" w:rsidR="00F70319" w:rsidRPr="00B24FEE" w:rsidRDefault="00F70319" w:rsidP="00AD50D2">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2FFF6803" w14:textId="77777777" w:rsidR="00F70319" w:rsidRPr="00F635D9" w:rsidRDefault="00F70319" w:rsidP="00AD50D2">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065F1DDF" w14:textId="77777777" w:rsidR="004A7EF7" w:rsidRDefault="004A7EF7" w:rsidP="00853353">
            <w:pPr>
              <w:spacing w:before="100" w:beforeAutospacing="1"/>
              <w:rPr>
                <w:rFonts w:ascii="Verdana" w:hAnsi="Verdana"/>
                <w:b/>
                <w:sz w:val="8"/>
                <w:szCs w:val="8"/>
                <w:lang w:val="en-US"/>
              </w:rPr>
            </w:pPr>
          </w:p>
          <w:p w14:paraId="2DB08C00" w14:textId="77777777" w:rsidR="00A96C95" w:rsidRDefault="00A96C95" w:rsidP="00853353">
            <w:pPr>
              <w:spacing w:before="100" w:beforeAutospacing="1"/>
              <w:rPr>
                <w:rFonts w:ascii="Verdana" w:hAnsi="Verdana"/>
                <w:b/>
                <w:sz w:val="8"/>
                <w:szCs w:val="8"/>
                <w:lang w:val="en-US"/>
              </w:rPr>
            </w:pPr>
          </w:p>
          <w:p w14:paraId="15491093" w14:textId="6ED428DE" w:rsidR="006B6726" w:rsidRPr="002C594E" w:rsidRDefault="006B6726" w:rsidP="006B6726">
            <w:pPr>
              <w:spacing w:before="120"/>
              <w:jc w:val="center"/>
              <w:rPr>
                <w:rFonts w:ascii="Verdana" w:hAnsi="Verdana"/>
                <w:b/>
                <w:i/>
                <w:lang w:val="en-US"/>
              </w:rPr>
            </w:pPr>
            <w:r>
              <w:rPr>
                <w:rFonts w:ascii="Verdana" w:hAnsi="Verdana"/>
                <w:b/>
                <w:i/>
                <w:lang w:val="en-US"/>
              </w:rPr>
              <w:t>Heavy Metals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874"/>
              <w:gridCol w:w="689"/>
              <w:gridCol w:w="819"/>
              <w:gridCol w:w="837"/>
              <w:gridCol w:w="1484"/>
            </w:tblGrid>
            <w:tr w:rsidR="00A96C95" w:rsidRPr="002C594E" w14:paraId="7D5A3A4B" w14:textId="77777777" w:rsidTr="00A96C95">
              <w:trPr>
                <w:trHeight w:hRule="exact" w:val="501"/>
                <w:tblHeader/>
              </w:trPr>
              <w:tc>
                <w:tcPr>
                  <w:tcW w:w="1453" w:type="dxa"/>
                  <w:vAlign w:val="center"/>
                </w:tcPr>
                <w:p w14:paraId="5AD7834A" w14:textId="2F497AFA" w:rsidR="00A96C95" w:rsidRPr="002C594E" w:rsidRDefault="00151F98" w:rsidP="00A96C95">
                  <w:pPr>
                    <w:jc w:val="center"/>
                    <w:rPr>
                      <w:rFonts w:ascii="Verdana" w:hAnsi="Verdana"/>
                      <w:b/>
                      <w:i/>
                      <w:sz w:val="16"/>
                      <w:szCs w:val="16"/>
                      <w:lang w:val="en-US"/>
                    </w:rPr>
                  </w:pPr>
                  <w:r>
                    <w:rPr>
                      <w:rFonts w:ascii="Verdana" w:hAnsi="Verdana"/>
                      <w:b/>
                      <w:i/>
                      <w:sz w:val="16"/>
                      <w:szCs w:val="16"/>
                      <w:lang w:val="en-US"/>
                    </w:rPr>
                    <w:t>Metals</w:t>
                  </w:r>
                </w:p>
              </w:tc>
              <w:tc>
                <w:tcPr>
                  <w:tcW w:w="874" w:type="dxa"/>
                  <w:vAlign w:val="center"/>
                </w:tcPr>
                <w:p w14:paraId="18D48481" w14:textId="77777777" w:rsidR="00A96C95" w:rsidRPr="002C594E" w:rsidRDefault="00A96C95" w:rsidP="00A96C95">
                  <w:pPr>
                    <w:jc w:val="center"/>
                    <w:rPr>
                      <w:rFonts w:ascii="Verdana" w:hAnsi="Verdana"/>
                      <w:b/>
                      <w:i/>
                      <w:sz w:val="16"/>
                      <w:szCs w:val="16"/>
                      <w:lang w:val="en-US"/>
                    </w:rPr>
                  </w:pPr>
                  <w:r w:rsidRPr="002C594E">
                    <w:rPr>
                      <w:rFonts w:ascii="Verdana" w:hAnsi="Verdana"/>
                      <w:b/>
                      <w:i/>
                      <w:sz w:val="16"/>
                      <w:szCs w:val="16"/>
                      <w:lang w:val="en-US"/>
                    </w:rPr>
                    <w:t>Target</w:t>
                  </w:r>
                </w:p>
              </w:tc>
              <w:tc>
                <w:tcPr>
                  <w:tcW w:w="689" w:type="dxa"/>
                  <w:vAlign w:val="center"/>
                </w:tcPr>
                <w:p w14:paraId="2BEBFB71" w14:textId="77777777" w:rsidR="00A96C95" w:rsidRPr="002C594E" w:rsidRDefault="00A96C95" w:rsidP="00A96C95">
                  <w:pPr>
                    <w:jc w:val="center"/>
                    <w:rPr>
                      <w:rFonts w:ascii="Verdana" w:hAnsi="Verdana"/>
                      <w:b/>
                      <w:i/>
                      <w:sz w:val="16"/>
                      <w:szCs w:val="16"/>
                      <w:lang w:val="en-US"/>
                    </w:rPr>
                  </w:pPr>
                  <w:r w:rsidRPr="002C594E">
                    <w:rPr>
                      <w:rFonts w:ascii="Verdana" w:hAnsi="Verdana"/>
                      <w:b/>
                      <w:i/>
                      <w:sz w:val="16"/>
                      <w:szCs w:val="16"/>
                      <w:lang w:val="en-US"/>
                    </w:rPr>
                    <w:t>Min</w:t>
                  </w:r>
                </w:p>
              </w:tc>
              <w:tc>
                <w:tcPr>
                  <w:tcW w:w="819" w:type="dxa"/>
                  <w:vAlign w:val="center"/>
                </w:tcPr>
                <w:p w14:paraId="1719E8D5" w14:textId="77777777" w:rsidR="00A96C95" w:rsidRPr="002C594E" w:rsidRDefault="00A96C95" w:rsidP="00A96C95">
                  <w:pPr>
                    <w:jc w:val="center"/>
                    <w:rPr>
                      <w:rFonts w:ascii="Verdana" w:hAnsi="Verdana"/>
                      <w:b/>
                      <w:i/>
                      <w:sz w:val="16"/>
                      <w:szCs w:val="16"/>
                      <w:lang w:val="en-US"/>
                    </w:rPr>
                  </w:pPr>
                  <w:r w:rsidRPr="002C594E">
                    <w:rPr>
                      <w:rFonts w:ascii="Verdana" w:hAnsi="Verdana"/>
                      <w:b/>
                      <w:i/>
                      <w:sz w:val="16"/>
                      <w:szCs w:val="16"/>
                      <w:lang w:val="en-US"/>
                    </w:rPr>
                    <w:t>Max</w:t>
                  </w:r>
                </w:p>
              </w:tc>
              <w:tc>
                <w:tcPr>
                  <w:tcW w:w="837" w:type="dxa"/>
                  <w:vAlign w:val="center"/>
                </w:tcPr>
                <w:p w14:paraId="5805F17E" w14:textId="77777777" w:rsidR="00A96C95" w:rsidRPr="002C594E" w:rsidRDefault="00A96C95" w:rsidP="00A96C95">
                  <w:pPr>
                    <w:jc w:val="center"/>
                    <w:rPr>
                      <w:rFonts w:ascii="Verdana" w:hAnsi="Verdana"/>
                      <w:b/>
                      <w:i/>
                      <w:sz w:val="16"/>
                      <w:szCs w:val="16"/>
                      <w:lang w:val="en-US"/>
                    </w:rPr>
                  </w:pPr>
                  <w:r w:rsidRPr="002C594E">
                    <w:rPr>
                      <w:rFonts w:ascii="Verdana" w:hAnsi="Verdana"/>
                      <w:b/>
                      <w:i/>
                      <w:sz w:val="16"/>
                      <w:szCs w:val="16"/>
                      <w:lang w:val="en-US"/>
                    </w:rPr>
                    <w:t>Unit</w:t>
                  </w:r>
                </w:p>
              </w:tc>
              <w:tc>
                <w:tcPr>
                  <w:tcW w:w="1484" w:type="dxa"/>
                  <w:vAlign w:val="center"/>
                </w:tcPr>
                <w:p w14:paraId="770E5EDD" w14:textId="77777777" w:rsidR="00A96C95" w:rsidRPr="002C594E" w:rsidRDefault="00A96C95" w:rsidP="00A96C95">
                  <w:pPr>
                    <w:jc w:val="center"/>
                    <w:rPr>
                      <w:rFonts w:ascii="Verdana" w:hAnsi="Verdana"/>
                      <w:b/>
                      <w:i/>
                      <w:sz w:val="16"/>
                      <w:szCs w:val="16"/>
                      <w:lang w:val="en-US"/>
                    </w:rPr>
                  </w:pPr>
                  <w:r w:rsidRPr="002C594E">
                    <w:rPr>
                      <w:rFonts w:ascii="Verdana" w:hAnsi="Verdana"/>
                      <w:b/>
                      <w:i/>
                      <w:sz w:val="16"/>
                      <w:szCs w:val="16"/>
                      <w:lang w:val="en-US"/>
                    </w:rPr>
                    <w:t>Method</w:t>
                  </w:r>
                </w:p>
              </w:tc>
            </w:tr>
            <w:tr w:rsidR="008D0E8E" w:rsidRPr="00BE4B5B" w14:paraId="2421842E" w14:textId="77777777" w:rsidTr="00A96C95">
              <w:trPr>
                <w:trHeight w:hRule="exact" w:val="680"/>
                <w:tblHeader/>
              </w:trPr>
              <w:tc>
                <w:tcPr>
                  <w:tcW w:w="1453" w:type="dxa"/>
                  <w:vAlign w:val="center"/>
                </w:tcPr>
                <w:p w14:paraId="097B52C0" w14:textId="3FCC8B7B" w:rsidR="008D0E8E" w:rsidRPr="00B24FEE" w:rsidRDefault="008D0E8E" w:rsidP="008D0E8E">
                  <w:pPr>
                    <w:snapToGrid w:val="0"/>
                    <w:jc w:val="center"/>
                    <w:rPr>
                      <w:rFonts w:ascii="Verdana" w:hAnsi="Verdana"/>
                      <w:i/>
                      <w:sz w:val="16"/>
                      <w:szCs w:val="16"/>
                      <w:lang w:val="en-US"/>
                    </w:rPr>
                  </w:pPr>
                  <w:r>
                    <w:rPr>
                      <w:rFonts w:ascii="Verdana" w:hAnsi="Verdana"/>
                      <w:i/>
                      <w:sz w:val="16"/>
                      <w:szCs w:val="16"/>
                      <w:lang w:val="en-US"/>
                    </w:rPr>
                    <w:t>Heavy metals (as Pb)</w:t>
                  </w:r>
                </w:p>
              </w:tc>
              <w:tc>
                <w:tcPr>
                  <w:tcW w:w="874" w:type="dxa"/>
                  <w:vAlign w:val="center"/>
                </w:tcPr>
                <w:p w14:paraId="5B223AD5" w14:textId="74DEC6A7" w:rsidR="008D0E8E" w:rsidRPr="00B24FEE" w:rsidRDefault="006B6726" w:rsidP="008D0E8E">
                  <w:pPr>
                    <w:jc w:val="center"/>
                    <w:rPr>
                      <w:rFonts w:ascii="Verdana" w:hAnsi="Verdana"/>
                      <w:sz w:val="16"/>
                      <w:szCs w:val="16"/>
                      <w:lang w:val="en-US"/>
                    </w:rPr>
                  </w:pPr>
                  <w:r>
                    <w:rPr>
                      <w:rFonts w:ascii="Verdana" w:hAnsi="Verdana"/>
                      <w:sz w:val="16"/>
                      <w:szCs w:val="16"/>
                      <w:lang w:val="en-US"/>
                    </w:rPr>
                    <w:t>10ppm or less</w:t>
                  </w:r>
                </w:p>
              </w:tc>
              <w:tc>
                <w:tcPr>
                  <w:tcW w:w="689" w:type="dxa"/>
                  <w:vAlign w:val="center"/>
                </w:tcPr>
                <w:p w14:paraId="4B37E83A" w14:textId="77777777" w:rsidR="008D0E8E" w:rsidRPr="00B24FEE" w:rsidRDefault="008D0E8E" w:rsidP="008D0E8E">
                  <w:pPr>
                    <w:jc w:val="center"/>
                    <w:rPr>
                      <w:rFonts w:ascii="Verdana" w:hAnsi="Verdana"/>
                      <w:sz w:val="16"/>
                      <w:szCs w:val="16"/>
                      <w:lang w:val="en-US"/>
                    </w:rPr>
                  </w:pPr>
                  <w:r w:rsidRPr="00B24FEE">
                    <w:rPr>
                      <w:rFonts w:ascii="Verdana" w:hAnsi="Verdana"/>
                      <w:sz w:val="16"/>
                      <w:szCs w:val="16"/>
                      <w:lang w:val="en-US"/>
                    </w:rPr>
                    <w:t>-</w:t>
                  </w:r>
                </w:p>
              </w:tc>
              <w:tc>
                <w:tcPr>
                  <w:tcW w:w="819" w:type="dxa"/>
                  <w:vAlign w:val="center"/>
                </w:tcPr>
                <w:p w14:paraId="3AD4D3A9" w14:textId="1D36E7DB" w:rsidR="008D0E8E" w:rsidRPr="00B24FEE" w:rsidRDefault="006B6726" w:rsidP="008D0E8E">
                  <w:pPr>
                    <w:jc w:val="center"/>
                    <w:rPr>
                      <w:rFonts w:ascii="Verdana" w:hAnsi="Verdana"/>
                      <w:sz w:val="16"/>
                      <w:szCs w:val="16"/>
                      <w:lang w:val="en-US"/>
                    </w:rPr>
                  </w:pPr>
                  <w:r>
                    <w:rPr>
                      <w:rFonts w:ascii="Verdana" w:hAnsi="Verdana"/>
                      <w:sz w:val="16"/>
                      <w:szCs w:val="16"/>
                      <w:lang w:val="en-US"/>
                    </w:rPr>
                    <w:t>-</w:t>
                  </w:r>
                </w:p>
              </w:tc>
              <w:tc>
                <w:tcPr>
                  <w:tcW w:w="837" w:type="dxa"/>
                  <w:vAlign w:val="center"/>
                </w:tcPr>
                <w:p w14:paraId="11C8C507" w14:textId="77071A39" w:rsidR="008D0E8E" w:rsidRPr="00B24FEE" w:rsidRDefault="006B6726" w:rsidP="008D0E8E">
                  <w:pPr>
                    <w:jc w:val="center"/>
                    <w:rPr>
                      <w:rFonts w:ascii="Verdana" w:hAnsi="Verdana"/>
                      <w:sz w:val="16"/>
                      <w:szCs w:val="16"/>
                      <w:lang w:val="en-US"/>
                    </w:rPr>
                  </w:pPr>
                  <w:r>
                    <w:rPr>
                      <w:rFonts w:ascii="Verdana" w:hAnsi="Verdana"/>
                      <w:sz w:val="16"/>
                      <w:szCs w:val="16"/>
                      <w:lang w:val="en-US"/>
                    </w:rPr>
                    <w:t>ppm</w:t>
                  </w:r>
                </w:p>
              </w:tc>
              <w:tc>
                <w:tcPr>
                  <w:tcW w:w="1484" w:type="dxa"/>
                  <w:tcBorders>
                    <w:top w:val="single" w:sz="4" w:space="0" w:color="auto"/>
                    <w:left w:val="single" w:sz="4" w:space="0" w:color="auto"/>
                    <w:bottom w:val="single" w:sz="4" w:space="0" w:color="auto"/>
                    <w:right w:val="single" w:sz="4" w:space="0" w:color="auto"/>
                  </w:tcBorders>
                  <w:vAlign w:val="center"/>
                </w:tcPr>
                <w:p w14:paraId="5E3B4DB8" w14:textId="5705BD12" w:rsidR="008D0E8E" w:rsidRDefault="008D0E8E" w:rsidP="008D0E8E">
                  <w:pPr>
                    <w:snapToGrid w:val="0"/>
                    <w:jc w:val="center"/>
                    <w:rPr>
                      <w:rFonts w:ascii="Verdana" w:hAnsi="Verdana"/>
                      <w:sz w:val="16"/>
                      <w:szCs w:val="16"/>
                      <w:lang w:val="en-US"/>
                    </w:rPr>
                  </w:pPr>
                  <w:r>
                    <w:rPr>
                      <w:rFonts w:ascii="Verdana" w:hAnsi="Verdana"/>
                      <w:sz w:val="16"/>
                      <w:szCs w:val="16"/>
                      <w:lang w:val="en-US"/>
                    </w:rPr>
                    <w:t>UNIEN 13805+15763</w:t>
                  </w:r>
                </w:p>
              </w:tc>
            </w:tr>
            <w:tr w:rsidR="008D0E8E" w:rsidRPr="00BE4B5B" w14:paraId="56C6C1BE" w14:textId="77777777" w:rsidTr="00A96C95">
              <w:trPr>
                <w:trHeight w:hRule="exact" w:val="680"/>
                <w:tblHeader/>
              </w:trPr>
              <w:tc>
                <w:tcPr>
                  <w:tcW w:w="1453" w:type="dxa"/>
                  <w:vAlign w:val="center"/>
                </w:tcPr>
                <w:p w14:paraId="34D8A79D" w14:textId="14AB8996" w:rsidR="008D0E8E" w:rsidRPr="00B24FEE" w:rsidRDefault="008D0E8E" w:rsidP="008D0E8E">
                  <w:pPr>
                    <w:snapToGrid w:val="0"/>
                    <w:jc w:val="center"/>
                    <w:rPr>
                      <w:rFonts w:ascii="Verdana" w:hAnsi="Verdana"/>
                      <w:i/>
                      <w:sz w:val="16"/>
                      <w:szCs w:val="16"/>
                      <w:lang w:val="en-US"/>
                    </w:rPr>
                  </w:pPr>
                  <w:r>
                    <w:rPr>
                      <w:rFonts w:ascii="Verdana" w:hAnsi="Verdana"/>
                      <w:i/>
                      <w:sz w:val="16"/>
                      <w:szCs w:val="16"/>
                      <w:lang w:val="en-US"/>
                    </w:rPr>
                    <w:t>Arsenic</w:t>
                  </w:r>
                </w:p>
              </w:tc>
              <w:tc>
                <w:tcPr>
                  <w:tcW w:w="874" w:type="dxa"/>
                  <w:vAlign w:val="center"/>
                </w:tcPr>
                <w:p w14:paraId="76A2EFC6" w14:textId="307BECC4" w:rsidR="008D0E8E" w:rsidRPr="00B24FEE" w:rsidRDefault="006B6726" w:rsidP="008D0E8E">
                  <w:pPr>
                    <w:jc w:val="center"/>
                    <w:rPr>
                      <w:rFonts w:ascii="Verdana" w:hAnsi="Verdana"/>
                      <w:sz w:val="16"/>
                      <w:szCs w:val="16"/>
                      <w:lang w:val="en-US"/>
                    </w:rPr>
                  </w:pPr>
                  <w:r>
                    <w:rPr>
                      <w:rFonts w:ascii="Verdana" w:hAnsi="Verdana"/>
                      <w:sz w:val="16"/>
                      <w:szCs w:val="16"/>
                      <w:lang w:val="en-US"/>
                    </w:rPr>
                    <w:t>1 ppm or less</w:t>
                  </w:r>
                </w:p>
              </w:tc>
              <w:tc>
                <w:tcPr>
                  <w:tcW w:w="689" w:type="dxa"/>
                  <w:vAlign w:val="center"/>
                </w:tcPr>
                <w:p w14:paraId="63D5728B" w14:textId="77777777" w:rsidR="008D0E8E" w:rsidRPr="00B24FEE" w:rsidRDefault="008D0E8E" w:rsidP="008D0E8E">
                  <w:pPr>
                    <w:jc w:val="center"/>
                    <w:rPr>
                      <w:rFonts w:ascii="Verdana" w:hAnsi="Verdana"/>
                      <w:sz w:val="16"/>
                      <w:szCs w:val="16"/>
                      <w:lang w:val="en-US"/>
                    </w:rPr>
                  </w:pPr>
                  <w:r w:rsidRPr="00B24FEE">
                    <w:rPr>
                      <w:rFonts w:ascii="Verdana" w:hAnsi="Verdana"/>
                      <w:sz w:val="16"/>
                      <w:szCs w:val="16"/>
                      <w:lang w:val="en-US"/>
                    </w:rPr>
                    <w:t>-</w:t>
                  </w:r>
                </w:p>
              </w:tc>
              <w:tc>
                <w:tcPr>
                  <w:tcW w:w="819" w:type="dxa"/>
                  <w:vAlign w:val="center"/>
                </w:tcPr>
                <w:p w14:paraId="0E9822D4" w14:textId="5E698F6E" w:rsidR="008D0E8E" w:rsidRPr="00B24FEE" w:rsidRDefault="006B6726" w:rsidP="008D0E8E">
                  <w:pPr>
                    <w:jc w:val="center"/>
                    <w:rPr>
                      <w:rFonts w:ascii="Verdana" w:hAnsi="Verdana"/>
                      <w:sz w:val="16"/>
                      <w:szCs w:val="16"/>
                      <w:lang w:val="en-US"/>
                    </w:rPr>
                  </w:pPr>
                  <w:r>
                    <w:rPr>
                      <w:rFonts w:ascii="Verdana" w:hAnsi="Verdana"/>
                      <w:sz w:val="16"/>
                      <w:szCs w:val="16"/>
                      <w:lang w:val="en-US"/>
                    </w:rPr>
                    <w:t>-</w:t>
                  </w:r>
                </w:p>
              </w:tc>
              <w:tc>
                <w:tcPr>
                  <w:tcW w:w="837" w:type="dxa"/>
                  <w:vAlign w:val="center"/>
                </w:tcPr>
                <w:p w14:paraId="7D7CDACE" w14:textId="7BAD9E3B" w:rsidR="008D0E8E" w:rsidRPr="00B24FEE" w:rsidRDefault="006B6726" w:rsidP="008D0E8E">
                  <w:pPr>
                    <w:jc w:val="center"/>
                    <w:rPr>
                      <w:rFonts w:ascii="Verdana" w:hAnsi="Verdana"/>
                      <w:sz w:val="16"/>
                      <w:szCs w:val="16"/>
                      <w:lang w:val="en-US"/>
                    </w:rPr>
                  </w:pPr>
                  <w:r>
                    <w:rPr>
                      <w:rFonts w:ascii="Verdana" w:hAnsi="Verdana"/>
                      <w:sz w:val="16"/>
                      <w:szCs w:val="16"/>
                      <w:lang w:val="en-US"/>
                    </w:rPr>
                    <w:t>ppm</w:t>
                  </w:r>
                </w:p>
              </w:tc>
              <w:tc>
                <w:tcPr>
                  <w:tcW w:w="1484" w:type="dxa"/>
                  <w:tcBorders>
                    <w:top w:val="single" w:sz="4" w:space="0" w:color="auto"/>
                    <w:left w:val="single" w:sz="4" w:space="0" w:color="auto"/>
                    <w:bottom w:val="single" w:sz="4" w:space="0" w:color="auto"/>
                    <w:right w:val="single" w:sz="4" w:space="0" w:color="auto"/>
                  </w:tcBorders>
                  <w:vAlign w:val="center"/>
                </w:tcPr>
                <w:p w14:paraId="39E30F17" w14:textId="478C25CC" w:rsidR="008D0E8E" w:rsidRDefault="008D0E8E" w:rsidP="008D0E8E">
                  <w:pPr>
                    <w:snapToGrid w:val="0"/>
                    <w:jc w:val="center"/>
                    <w:rPr>
                      <w:rFonts w:ascii="Verdana" w:hAnsi="Verdana"/>
                      <w:sz w:val="16"/>
                      <w:szCs w:val="16"/>
                      <w:lang w:val="en-US"/>
                    </w:rPr>
                  </w:pPr>
                  <w:r>
                    <w:rPr>
                      <w:rFonts w:ascii="Verdana" w:hAnsi="Verdana"/>
                      <w:sz w:val="16"/>
                      <w:szCs w:val="16"/>
                      <w:lang w:val="en-US"/>
                    </w:rPr>
                    <w:t>UNIEN 13805+15763</w:t>
                  </w:r>
                </w:p>
              </w:tc>
            </w:tr>
          </w:tbl>
          <w:p w14:paraId="3B7BEFBA" w14:textId="77777777" w:rsidR="00A96C95" w:rsidRPr="002C594E" w:rsidRDefault="00A96C95" w:rsidP="00853353">
            <w:pPr>
              <w:spacing w:before="100" w:beforeAutospacing="1"/>
              <w:rPr>
                <w:rFonts w:ascii="Verdana" w:hAnsi="Verdana"/>
                <w:b/>
                <w:sz w:val="8"/>
                <w:szCs w:val="8"/>
                <w:lang w:val="en-US"/>
              </w:rPr>
            </w:pPr>
          </w:p>
        </w:tc>
      </w:tr>
    </w:tbl>
    <w:p w14:paraId="06620960"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E4B5B" w14:paraId="20F58D2E" w14:textId="77777777" w:rsidTr="00953535">
        <w:trPr>
          <w:trHeight w:val="3809"/>
        </w:trPr>
        <w:tc>
          <w:tcPr>
            <w:tcW w:w="9210" w:type="dxa"/>
          </w:tcPr>
          <w:p w14:paraId="7A0E62FD"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14F8902E"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1EBFE963"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369490A"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3923E8D0" w14:textId="77777777" w:rsidR="008C26F5" w:rsidRPr="002C594E" w:rsidRDefault="008C26F5" w:rsidP="008C26F5">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31A747C8"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7979A3C9"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4A8D57F2"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B73B78E"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15597DC"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BAF7B29"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must be considered “not genetically modified” or “not derived from a genetically modified organism” as defined by the EC 1830/2003/EC on labeling and traceability and the EC directives 1829/2003/EC on foods and genetically </w:t>
            </w:r>
            <w:r w:rsidRPr="002C594E">
              <w:rPr>
                <w:rFonts w:ascii="Verdana" w:hAnsi="Verdana"/>
                <w:lang w:val="en-US"/>
              </w:rPr>
              <w:lastRenderedPageBreak/>
              <w:t>modified feeds and subsequent amendments;</w:t>
            </w:r>
          </w:p>
          <w:p w14:paraId="36149C20" w14:textId="77777777" w:rsidR="008C26F5"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4FB6555C" w14:textId="77777777" w:rsidR="003F1487" w:rsidRPr="002C594E" w:rsidRDefault="008C26F5" w:rsidP="008C26F5">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0735E0A0"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BE4B5B" w14:paraId="6F3AE988" w14:textId="77777777" w:rsidTr="00F66929">
        <w:trPr>
          <w:trHeight w:val="557"/>
        </w:trPr>
        <w:tc>
          <w:tcPr>
            <w:tcW w:w="9210" w:type="dxa"/>
            <w:shd w:val="clear" w:color="auto" w:fill="auto"/>
          </w:tcPr>
          <w:p w14:paraId="38F71578"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79FF7109"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7A05B4E"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3DDBB50C"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30BD74E9" w14:textId="189558CE"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 xml:space="preserve">Receiving Citrus Fruit and Unloading – Washing – Selection and Calibration – Juice Extraction – Refining –preheating – Refining – Centrifugation -   Sending to the Finished Products Department – Pasteurization – Concentration - Refrigeration – Filtration </w:t>
            </w:r>
            <w:r w:rsidR="00C91C65">
              <w:rPr>
                <w:rFonts w:ascii="Verdana" w:hAnsi="Verdana"/>
                <w:lang w:val="en-US"/>
              </w:rPr>
              <w:t>and magnetic trap</w:t>
            </w:r>
            <w:r w:rsidR="00C91C65" w:rsidRPr="002C594E">
              <w:rPr>
                <w:rFonts w:ascii="Verdana" w:hAnsi="Verdana"/>
                <w:lang w:val="en-US"/>
              </w:rPr>
              <w:t xml:space="preserve"> </w:t>
            </w:r>
            <w:r w:rsidR="00C91C65">
              <w:rPr>
                <w:rFonts w:ascii="Verdana" w:hAnsi="Verdana"/>
                <w:lang w:val="en-US"/>
              </w:rPr>
              <w:t xml:space="preserve">- </w:t>
            </w:r>
            <w:r w:rsidR="00F70319" w:rsidRPr="00F70319">
              <w:rPr>
                <w:rFonts w:ascii="Verdana" w:hAnsi="Verdana"/>
                <w:lang w:val="en-US"/>
              </w:rPr>
              <w:t>Packing – Freezing – Storage – Loading on the truck</w:t>
            </w:r>
          </w:p>
        </w:tc>
      </w:tr>
    </w:tbl>
    <w:p w14:paraId="421DECE9"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BE4B5B" w14:paraId="6A0C7A89" w14:textId="77777777" w:rsidTr="00E502AA">
        <w:trPr>
          <w:trHeight w:val="1129"/>
        </w:trPr>
        <w:tc>
          <w:tcPr>
            <w:tcW w:w="9356" w:type="dxa"/>
            <w:shd w:val="clear" w:color="auto" w:fill="auto"/>
          </w:tcPr>
          <w:p w14:paraId="11166CB5"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45508DD"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D41C718"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2702B94" w14:textId="77777777" w:rsidTr="00482084">
              <w:tc>
                <w:tcPr>
                  <w:tcW w:w="1087" w:type="dxa"/>
                </w:tcPr>
                <w:p w14:paraId="0F7FE87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906FE85" w14:textId="493A86F8"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BE4B5B">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5C5EF880" w14:textId="77777777" w:rsidR="00163F15" w:rsidRPr="002C594E" w:rsidRDefault="00163F15" w:rsidP="00172D78">
                  <w:pPr>
                    <w:spacing w:before="120"/>
                    <w:jc w:val="both"/>
                    <w:rPr>
                      <w:rFonts w:ascii="Verdana" w:hAnsi="Verdana"/>
                      <w:sz w:val="16"/>
                      <w:szCs w:val="16"/>
                      <w:lang w:val="en-US"/>
                    </w:rPr>
                  </w:pPr>
                </w:p>
              </w:tc>
            </w:tr>
            <w:tr w:rsidR="00163F15" w:rsidRPr="00D26255" w14:paraId="3B7FE813" w14:textId="77777777" w:rsidTr="00482084">
              <w:tc>
                <w:tcPr>
                  <w:tcW w:w="1087" w:type="dxa"/>
                </w:tcPr>
                <w:p w14:paraId="6444A7E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38E937C8" w14:textId="14870854"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BE4B5B">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60DD3B6" w14:textId="77777777" w:rsidR="00163F15" w:rsidRPr="002C594E" w:rsidRDefault="00163F15" w:rsidP="00172D78">
                  <w:pPr>
                    <w:spacing w:before="120"/>
                    <w:jc w:val="both"/>
                    <w:rPr>
                      <w:rFonts w:ascii="Verdana" w:hAnsi="Verdana"/>
                      <w:sz w:val="16"/>
                      <w:szCs w:val="16"/>
                      <w:lang w:val="en-US"/>
                    </w:rPr>
                  </w:pPr>
                </w:p>
              </w:tc>
            </w:tr>
            <w:tr w:rsidR="00163F15" w:rsidRPr="00BE4B5B" w14:paraId="38D8AD79" w14:textId="77777777" w:rsidTr="00482084">
              <w:tc>
                <w:tcPr>
                  <w:tcW w:w="1087" w:type="dxa"/>
                </w:tcPr>
                <w:p w14:paraId="34F6FD8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26877E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CCD000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5F8628D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BE4B5B" w14:paraId="474F2297" w14:textId="77777777" w:rsidTr="00300921">
              <w:tc>
                <w:tcPr>
                  <w:tcW w:w="1087" w:type="dxa"/>
                </w:tcPr>
                <w:p w14:paraId="6B83C2B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38D2A6F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45B8D7A"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w:t>
                  </w:r>
                  <w:r w:rsidRPr="002C594E">
                    <w:rPr>
                      <w:rFonts w:ascii="Verdana" w:hAnsi="Verdana"/>
                      <w:i/>
                      <w:sz w:val="16"/>
                      <w:szCs w:val="16"/>
                      <w:lang w:val="en-US"/>
                    </w:rPr>
                    <w:lastRenderedPageBreak/>
                    <w:t>specific migration of the dye, therefore, it can be used in prolonged contact with foods.</w:t>
                  </w:r>
                </w:p>
              </w:tc>
            </w:tr>
            <w:tr w:rsidR="00163F15" w:rsidRPr="00BE4B5B" w14:paraId="020C31F8" w14:textId="77777777" w:rsidTr="00300921">
              <w:tc>
                <w:tcPr>
                  <w:tcW w:w="1087" w:type="dxa"/>
                </w:tcPr>
                <w:p w14:paraId="41EEC73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43" w:type="dxa"/>
                </w:tcPr>
                <w:p w14:paraId="005D199E"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EAC825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0B100E95" w14:textId="77777777" w:rsidR="00163F15" w:rsidRPr="002C594E" w:rsidRDefault="00163F15" w:rsidP="00172D78">
                  <w:pPr>
                    <w:spacing w:before="120"/>
                    <w:jc w:val="both"/>
                    <w:rPr>
                      <w:rFonts w:ascii="Verdana" w:hAnsi="Verdana"/>
                      <w:sz w:val="16"/>
                      <w:szCs w:val="16"/>
                      <w:lang w:val="en-US"/>
                    </w:rPr>
                  </w:pPr>
                </w:p>
              </w:tc>
            </w:tr>
          </w:tbl>
          <w:p w14:paraId="28E5B9D6"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017225E"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790607F" w14:textId="77777777" w:rsidTr="00583DB6">
              <w:trPr>
                <w:trHeight w:val="242"/>
                <w:jc w:val="center"/>
              </w:trPr>
              <w:tc>
                <w:tcPr>
                  <w:tcW w:w="1129" w:type="dxa"/>
                </w:tcPr>
                <w:p w14:paraId="628E21B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1B03619" w14:textId="17116C58"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C5073F">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60181953" w14:textId="77777777" w:rsidR="00163F15" w:rsidRPr="002C594E" w:rsidRDefault="00163F15" w:rsidP="00172D78">
                  <w:pPr>
                    <w:spacing w:before="120"/>
                    <w:jc w:val="both"/>
                    <w:rPr>
                      <w:rFonts w:ascii="Verdana" w:hAnsi="Verdana"/>
                      <w:sz w:val="16"/>
                      <w:szCs w:val="16"/>
                      <w:lang w:val="en-US"/>
                    </w:rPr>
                  </w:pPr>
                </w:p>
              </w:tc>
            </w:tr>
            <w:tr w:rsidR="00163F15" w:rsidRPr="002C594E" w14:paraId="1B3F0FB2" w14:textId="77777777" w:rsidTr="00583DB6">
              <w:trPr>
                <w:trHeight w:val="262"/>
                <w:jc w:val="center"/>
              </w:trPr>
              <w:tc>
                <w:tcPr>
                  <w:tcW w:w="1129" w:type="dxa"/>
                </w:tcPr>
                <w:p w14:paraId="18D29C5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2C56669" w14:textId="2DEB3022"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C5073F">
                    <w:rPr>
                      <w:rFonts w:ascii="Verdana" w:hAnsi="Verdana"/>
                      <w:sz w:val="16"/>
                      <w:szCs w:val="16"/>
                      <w:lang w:val="en-US"/>
                    </w:rPr>
                    <w:t>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9F6C70D" w14:textId="77777777" w:rsidR="00163F15" w:rsidRPr="002C594E" w:rsidRDefault="00163F15" w:rsidP="00172D78">
                  <w:pPr>
                    <w:spacing w:before="120"/>
                    <w:jc w:val="both"/>
                    <w:rPr>
                      <w:rFonts w:ascii="Verdana" w:hAnsi="Verdana"/>
                      <w:sz w:val="16"/>
                      <w:szCs w:val="16"/>
                      <w:lang w:val="en-US"/>
                    </w:rPr>
                  </w:pPr>
                </w:p>
              </w:tc>
            </w:tr>
            <w:tr w:rsidR="00163F15" w:rsidRPr="00BE4B5B" w14:paraId="43592597" w14:textId="77777777" w:rsidTr="00583DB6">
              <w:trPr>
                <w:trHeight w:val="1477"/>
                <w:jc w:val="center"/>
              </w:trPr>
              <w:tc>
                <w:tcPr>
                  <w:tcW w:w="1129" w:type="dxa"/>
                </w:tcPr>
                <w:p w14:paraId="5D49EE90"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7851EE6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A344C1E"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BE4B5B" w14:paraId="797CFCC9" w14:textId="77777777" w:rsidTr="00583DB6">
              <w:trPr>
                <w:trHeight w:val="790"/>
                <w:jc w:val="center"/>
              </w:trPr>
              <w:tc>
                <w:tcPr>
                  <w:tcW w:w="1129" w:type="dxa"/>
                </w:tcPr>
                <w:p w14:paraId="4E03F41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08B7CED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E875964" w14:textId="77777777" w:rsidR="00163F15" w:rsidRPr="002C594E" w:rsidRDefault="00163F15" w:rsidP="00172D78">
                  <w:pPr>
                    <w:spacing w:before="120"/>
                    <w:jc w:val="both"/>
                    <w:rPr>
                      <w:rFonts w:ascii="Verdana" w:hAnsi="Verdana"/>
                      <w:sz w:val="16"/>
                      <w:szCs w:val="16"/>
                      <w:lang w:val="en-US"/>
                    </w:rPr>
                  </w:pPr>
                </w:p>
              </w:tc>
            </w:tr>
          </w:tbl>
          <w:p w14:paraId="4AFA9258" w14:textId="77777777" w:rsidR="009A54EC" w:rsidRPr="002C594E" w:rsidRDefault="009A54EC" w:rsidP="00172D78">
            <w:pPr>
              <w:spacing w:before="120"/>
              <w:jc w:val="center"/>
              <w:rPr>
                <w:rFonts w:ascii="Verdana" w:hAnsi="Verdana"/>
                <w:i/>
                <w:lang w:val="en-US"/>
              </w:rPr>
            </w:pPr>
          </w:p>
          <w:p w14:paraId="09CD2665"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1E469DC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620824A"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83308E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8EA673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386208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3B9A2DA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4D59D3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1FCCFA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4AB7D60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99A642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0301A41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1017B8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0EC83B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C870C7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3F69936"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76606DE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C64329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5AF5D3C0"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3C9413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7AD6E9D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lastRenderedPageBreak/>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21D5AC4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D400607" w14:textId="77777777" w:rsidR="00583DB6" w:rsidRPr="002C594E" w:rsidRDefault="00583DB6" w:rsidP="00F6263E">
            <w:pPr>
              <w:spacing w:before="120"/>
              <w:ind w:left="318" w:hanging="318"/>
              <w:rPr>
                <w:rFonts w:ascii="Verdana" w:hAnsi="Verdana"/>
                <w:i/>
                <w:sz w:val="16"/>
                <w:szCs w:val="16"/>
                <w:lang w:val="en-US"/>
              </w:rPr>
            </w:pPr>
          </w:p>
          <w:p w14:paraId="3C33FE47"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1AECB6D"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9BEE2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AF3C5B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04F432D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274FB2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779384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06FD32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D0377B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913D848"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95D1C38" w14:textId="77777777" w:rsidR="00F66929" w:rsidRPr="00F66929" w:rsidRDefault="00F66929" w:rsidP="00F66929">
            <w:pPr>
              <w:spacing w:before="120"/>
              <w:ind w:left="360"/>
              <w:rPr>
                <w:rFonts w:ascii="Verdana" w:hAnsi="Verdana"/>
                <w:i/>
                <w:sz w:val="16"/>
                <w:szCs w:val="16"/>
                <w:lang w:val="en-US"/>
              </w:rPr>
            </w:pPr>
          </w:p>
          <w:p w14:paraId="041076E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6AF08D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3F2D010"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1524B2E2"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BEF3D00" w14:textId="77777777" w:rsidR="00573C7D" w:rsidRPr="002C594E" w:rsidRDefault="00573C7D" w:rsidP="00172D78">
            <w:pPr>
              <w:spacing w:before="120"/>
              <w:rPr>
                <w:rFonts w:ascii="Verdana" w:hAnsi="Verdana"/>
                <w:i/>
                <w:sz w:val="16"/>
                <w:szCs w:val="16"/>
                <w:lang w:val="en-US"/>
              </w:rPr>
            </w:pPr>
          </w:p>
          <w:p w14:paraId="64040BFA"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0A4C7401"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20AF95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7BC5C43D"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B5B" w14:paraId="58FD58D8" w14:textId="77777777" w:rsidTr="00394C48">
        <w:trPr>
          <w:trHeight w:val="1737"/>
        </w:trPr>
        <w:tc>
          <w:tcPr>
            <w:tcW w:w="9320" w:type="dxa"/>
            <w:shd w:val="clear" w:color="auto" w:fill="auto"/>
          </w:tcPr>
          <w:p w14:paraId="6D065CA2"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lastRenderedPageBreak/>
              <w:t>Shelf-Life</w:t>
            </w:r>
          </w:p>
          <w:p w14:paraId="281C9216"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B1D2AB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A463BB3"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B5B" w14:paraId="4D3A6BEB" w14:textId="77777777" w:rsidTr="00163F15">
        <w:trPr>
          <w:trHeight w:val="832"/>
        </w:trPr>
        <w:tc>
          <w:tcPr>
            <w:tcW w:w="9320" w:type="dxa"/>
            <w:shd w:val="clear" w:color="auto" w:fill="auto"/>
          </w:tcPr>
          <w:p w14:paraId="436D04B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85AAD48"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9B683F6"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49F16848"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54B0770"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BE4B5B" w14:paraId="0F393B84" w14:textId="77777777" w:rsidTr="00394C48">
        <w:tc>
          <w:tcPr>
            <w:tcW w:w="9320" w:type="dxa"/>
            <w:shd w:val="clear" w:color="auto" w:fill="auto"/>
          </w:tcPr>
          <w:p w14:paraId="3A69313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0913F6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21ACF153" w14:textId="77777777" w:rsidR="001E1265" w:rsidRPr="002C594E" w:rsidRDefault="001E1265" w:rsidP="00172D78">
      <w:pPr>
        <w:spacing w:before="120"/>
        <w:ind w:left="-567"/>
        <w:rPr>
          <w:rFonts w:ascii="Verdana" w:hAnsi="Verdana"/>
          <w:i/>
          <w:sz w:val="16"/>
          <w:szCs w:val="16"/>
          <w:lang w:val="en-US"/>
        </w:rPr>
      </w:pPr>
    </w:p>
    <w:p w14:paraId="02B2C3B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B57A1" w14:textId="77777777" w:rsidR="00AD50D2" w:rsidRDefault="00AD50D2">
      <w:r>
        <w:separator/>
      </w:r>
    </w:p>
  </w:endnote>
  <w:endnote w:type="continuationSeparator" w:id="0">
    <w:p w14:paraId="0819DF4A" w14:textId="77777777" w:rsidR="00AD50D2" w:rsidRDefault="00AD5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4E8B9" w14:textId="77777777" w:rsidR="00AD50D2" w:rsidRDefault="00AD50D2"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BE4B5B" w:rsidRPr="001E1265" w14:paraId="7F18A087" w14:textId="77777777" w:rsidTr="00A560E0">
      <w:tc>
        <w:tcPr>
          <w:tcW w:w="567" w:type="dxa"/>
          <w:tcBorders>
            <w:top w:val="single" w:sz="4" w:space="0" w:color="000000"/>
            <w:left w:val="single" w:sz="4" w:space="0" w:color="000000"/>
            <w:bottom w:val="single" w:sz="4" w:space="0" w:color="000000"/>
          </w:tcBorders>
          <w:vAlign w:val="center"/>
        </w:tcPr>
        <w:p w14:paraId="20E0EC6E" w14:textId="3ED27D30" w:rsidR="00BE4B5B" w:rsidRDefault="00BE4B5B" w:rsidP="00BE4B5B">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6FDB0F06" w14:textId="724C62F0" w:rsidR="00BE4B5B" w:rsidRDefault="00BE4B5B" w:rsidP="00BE4B5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1DC5BEE" w14:textId="7C8CECFE" w:rsidR="00BE4B5B" w:rsidRDefault="00BE4B5B" w:rsidP="00BE4B5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794F04F8" w14:textId="6EC49CA5" w:rsidR="00BE4B5B" w:rsidRDefault="00DB7B66" w:rsidP="00DB7B66">
          <w:pPr>
            <w:pStyle w:val="Pidipagina"/>
            <w:snapToGrid w:val="0"/>
            <w:jc w:val="center"/>
            <w:rPr>
              <w:rFonts w:ascii="Verdana" w:hAnsi="Verdana"/>
              <w:sz w:val="16"/>
              <w:szCs w:val="16"/>
              <w:lang w:val="en-US"/>
            </w:rPr>
          </w:pPr>
          <w:r w:rsidRPr="00DB7B66">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031C29F3" w14:textId="77777777" w:rsidR="00BE4B5B" w:rsidRDefault="00BE4B5B" w:rsidP="00BE4B5B">
          <w:pPr>
            <w:pStyle w:val="Pidipagina"/>
            <w:snapToGrid w:val="0"/>
            <w:jc w:val="center"/>
            <w:rPr>
              <w:rFonts w:ascii="Verdana" w:hAnsi="Verdana"/>
              <w:sz w:val="16"/>
              <w:szCs w:val="16"/>
              <w:lang w:val="en-US"/>
            </w:rPr>
          </w:pPr>
          <w:r>
            <w:rPr>
              <w:rFonts w:ascii="Verdana" w:hAnsi="Verdana"/>
              <w:sz w:val="16"/>
              <w:szCs w:val="16"/>
              <w:lang w:val="en-US"/>
            </w:rPr>
            <w:t>RIZZO</w:t>
          </w:r>
        </w:p>
        <w:p w14:paraId="677E9B4C" w14:textId="6A81F4AA" w:rsidR="00BE4B5B" w:rsidRDefault="00BE4B5B" w:rsidP="00BE4B5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1371E" w:rsidRPr="001E1265" w14:paraId="0D5C57D1" w14:textId="77777777" w:rsidTr="00CF0FA3">
      <w:tc>
        <w:tcPr>
          <w:tcW w:w="567" w:type="dxa"/>
          <w:tcBorders>
            <w:top w:val="single" w:sz="4" w:space="0" w:color="000000"/>
            <w:left w:val="single" w:sz="4" w:space="0" w:color="000000"/>
            <w:bottom w:val="single" w:sz="4" w:space="0" w:color="000000"/>
          </w:tcBorders>
          <w:vAlign w:val="center"/>
        </w:tcPr>
        <w:p w14:paraId="6ED346CA" w14:textId="77777777" w:rsidR="00A1371E" w:rsidRPr="001E1265" w:rsidRDefault="00A1371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A4F9504"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A148802"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0B26821"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5184B0" w14:textId="77777777" w:rsidR="00A1371E" w:rsidRDefault="00A1371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AA1946A" w14:textId="77777777" w:rsidR="00AD50D2" w:rsidRDefault="00AD50D2" w:rsidP="00CF0FA3">
    <w:pPr>
      <w:pStyle w:val="Pidipagina"/>
      <w:jc w:val="center"/>
    </w:pPr>
  </w:p>
  <w:p w14:paraId="13C775C9" w14:textId="77777777" w:rsidR="00AD50D2" w:rsidRPr="00CF0FA3" w:rsidRDefault="00AD50D2"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A1371E">
      <w:rPr>
        <w:rFonts w:ascii="Verdana" w:hAnsi="Verdana"/>
        <w:noProof/>
        <w:sz w:val="16"/>
        <w:szCs w:val="16"/>
      </w:rPr>
      <w:t>1</w:t>
    </w:r>
    <w:r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AD50D2" w14:paraId="6D553C96" w14:textId="77777777" w:rsidTr="001B1240">
      <w:tc>
        <w:tcPr>
          <w:tcW w:w="657" w:type="dxa"/>
          <w:tcBorders>
            <w:top w:val="single" w:sz="4" w:space="0" w:color="000000"/>
            <w:left w:val="single" w:sz="4" w:space="0" w:color="000000"/>
            <w:bottom w:val="single" w:sz="4" w:space="0" w:color="000000"/>
          </w:tcBorders>
          <w:vAlign w:val="center"/>
        </w:tcPr>
        <w:p w14:paraId="258CA04F" w14:textId="77777777" w:rsidR="00AD50D2" w:rsidRPr="001B1240" w:rsidRDefault="00AD50D2"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1EEEB425" w14:textId="77777777" w:rsidR="00AD50D2" w:rsidRPr="001B1240" w:rsidRDefault="00AD50D2"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681A0D2" w14:textId="77777777" w:rsidR="00AD50D2" w:rsidRPr="001B1240" w:rsidRDefault="00AD50D2"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60366A9" w14:textId="77777777" w:rsidR="00AD50D2" w:rsidRPr="001B1240" w:rsidRDefault="00AD50D2"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B866172" w14:textId="77777777" w:rsidR="00AD50D2" w:rsidRPr="001B1240" w:rsidRDefault="00AD50D2" w:rsidP="001B1240">
          <w:pPr>
            <w:pStyle w:val="Pidipagina"/>
            <w:snapToGrid w:val="0"/>
            <w:jc w:val="center"/>
            <w:rPr>
              <w:rFonts w:ascii="Verdana" w:hAnsi="Verdana"/>
            </w:rPr>
          </w:pPr>
        </w:p>
      </w:tc>
    </w:tr>
    <w:tr w:rsidR="00AD50D2" w14:paraId="78DD36D1" w14:textId="77777777" w:rsidTr="001B1240">
      <w:tc>
        <w:tcPr>
          <w:tcW w:w="657" w:type="dxa"/>
          <w:tcBorders>
            <w:left w:val="single" w:sz="4" w:space="0" w:color="000000"/>
            <w:bottom w:val="single" w:sz="4" w:space="0" w:color="000000"/>
          </w:tcBorders>
          <w:vAlign w:val="center"/>
        </w:tcPr>
        <w:p w14:paraId="7A022F2A" w14:textId="77777777" w:rsidR="00AD50D2" w:rsidRPr="001B1240" w:rsidRDefault="00AD50D2"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40D85505" w14:textId="77777777" w:rsidR="00AD50D2" w:rsidRPr="001B1240" w:rsidRDefault="00AD50D2"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64276E9" w14:textId="77777777" w:rsidR="00AD50D2" w:rsidRPr="001B1240" w:rsidRDefault="00AD50D2"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ED8972A" w14:textId="77777777" w:rsidR="00AD50D2" w:rsidRPr="001B1240" w:rsidRDefault="00AD50D2"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562C343F" w14:textId="77777777" w:rsidR="00AD50D2" w:rsidRPr="001B1240" w:rsidRDefault="00AD50D2" w:rsidP="001B1240">
          <w:pPr>
            <w:pStyle w:val="Pidipagina"/>
            <w:snapToGrid w:val="0"/>
            <w:jc w:val="center"/>
            <w:rPr>
              <w:rFonts w:ascii="Verdana" w:hAnsi="Verdana"/>
            </w:rPr>
          </w:pPr>
          <w:r w:rsidRPr="001B1240">
            <w:rPr>
              <w:rFonts w:ascii="Verdana" w:hAnsi="Verdana"/>
            </w:rPr>
            <w:t>Approvato da</w:t>
          </w:r>
        </w:p>
      </w:tc>
    </w:tr>
  </w:tbl>
  <w:p w14:paraId="598CD946" w14:textId="77777777" w:rsidR="00AD50D2" w:rsidRDefault="00AD50D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BE12F" w14:textId="77777777" w:rsidR="00AD50D2" w:rsidRDefault="00AD50D2">
      <w:r>
        <w:separator/>
      </w:r>
    </w:p>
  </w:footnote>
  <w:footnote w:type="continuationSeparator" w:id="0">
    <w:p w14:paraId="675F7173" w14:textId="77777777" w:rsidR="00AD50D2" w:rsidRDefault="00AD50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552"/>
      <w:gridCol w:w="4394"/>
      <w:gridCol w:w="2268"/>
    </w:tblGrid>
    <w:tr w:rsidR="00AD50D2" w14:paraId="6B720F7E" w14:textId="77777777" w:rsidTr="00A1371E">
      <w:trPr>
        <w:trHeight w:val="838"/>
      </w:trPr>
      <w:tc>
        <w:tcPr>
          <w:tcW w:w="2552" w:type="dxa"/>
          <w:tcBorders>
            <w:top w:val="single" w:sz="4" w:space="0" w:color="000000"/>
            <w:left w:val="single" w:sz="4" w:space="0" w:color="000000"/>
            <w:bottom w:val="single" w:sz="4" w:space="0" w:color="000000"/>
          </w:tcBorders>
          <w:vAlign w:val="center"/>
        </w:tcPr>
        <w:p w14:paraId="52BC47F0" w14:textId="77777777" w:rsidR="00AD50D2" w:rsidRPr="00A37DFF" w:rsidRDefault="00AD50D2"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394" w:type="dxa"/>
          <w:tcBorders>
            <w:top w:val="single" w:sz="4" w:space="0" w:color="000000"/>
            <w:left w:val="single" w:sz="4" w:space="0" w:color="000000"/>
            <w:bottom w:val="single" w:sz="4" w:space="0" w:color="000000"/>
          </w:tcBorders>
          <w:vAlign w:val="center"/>
        </w:tcPr>
        <w:p w14:paraId="1C2097D5" w14:textId="77777777" w:rsidR="00AD50D2" w:rsidRPr="004A3161" w:rsidRDefault="00AD50D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96D9175" w14:textId="0320EF73" w:rsidR="00AD50D2" w:rsidRPr="00A37DFF" w:rsidRDefault="00AD50D2" w:rsidP="00FE468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C5073F">
            <w:rPr>
              <w:rFonts w:ascii="Verdana" w:hAnsi="Verdana"/>
              <w:b/>
              <w:bCs/>
              <w:sz w:val="24"/>
              <w:szCs w:val="24"/>
            </w:rPr>
            <w:t>186</w:t>
          </w:r>
          <w:r w:rsidRPr="00A37DFF">
            <w:rPr>
              <w:rFonts w:ascii="Verdana" w:hAnsi="Verdana"/>
              <w:b/>
              <w:bCs/>
              <w:sz w:val="24"/>
              <w:szCs w:val="24"/>
            </w:rPr>
            <w:t xml:space="preserve"> EN</w:t>
          </w:r>
        </w:p>
      </w:tc>
    </w:tr>
  </w:tbl>
  <w:p w14:paraId="11C93463" w14:textId="77777777" w:rsidR="00AD50D2" w:rsidRDefault="00AD50D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AD50D2" w14:paraId="02660B3D" w14:textId="77777777">
      <w:trPr>
        <w:trHeight w:val="838"/>
      </w:trPr>
      <w:tc>
        <w:tcPr>
          <w:tcW w:w="1896" w:type="dxa"/>
          <w:tcBorders>
            <w:top w:val="single" w:sz="4" w:space="0" w:color="000000"/>
            <w:left w:val="single" w:sz="4" w:space="0" w:color="000000"/>
            <w:bottom w:val="single" w:sz="4" w:space="0" w:color="000000"/>
          </w:tcBorders>
          <w:vAlign w:val="center"/>
        </w:tcPr>
        <w:p w14:paraId="69D8B52B" w14:textId="77777777" w:rsidR="00AD50D2" w:rsidRPr="004A3161" w:rsidRDefault="00AD50D2"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9AB18C0" w14:textId="77777777" w:rsidR="00AD50D2" w:rsidRPr="004A3161" w:rsidRDefault="00AD50D2">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3E14754" w14:textId="77777777" w:rsidR="00AD50D2" w:rsidRPr="004A3161" w:rsidRDefault="00AD50D2">
          <w:pPr>
            <w:pStyle w:val="Intestazione"/>
            <w:snapToGrid w:val="0"/>
            <w:jc w:val="center"/>
            <w:rPr>
              <w:rFonts w:ascii="Verdana" w:hAnsi="Verdana"/>
              <w:bCs/>
              <w:sz w:val="24"/>
              <w:szCs w:val="24"/>
            </w:rPr>
          </w:pPr>
          <w:r w:rsidRPr="004A3161">
            <w:rPr>
              <w:rFonts w:ascii="Verdana" w:hAnsi="Verdana"/>
              <w:bCs/>
              <w:sz w:val="24"/>
              <w:szCs w:val="24"/>
            </w:rPr>
            <w:t>P 09.01</w:t>
          </w:r>
        </w:p>
        <w:p w14:paraId="247A4998" w14:textId="77777777" w:rsidR="00AD50D2" w:rsidRPr="004A3161" w:rsidRDefault="00AD50D2">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1FC9CD6C" w14:textId="77777777" w:rsidR="00AD50D2" w:rsidRDefault="00AD50D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33261321">
    <w:abstractNumId w:val="1"/>
  </w:num>
  <w:num w:numId="2" w16cid:durableId="2136830331">
    <w:abstractNumId w:val="2"/>
  </w:num>
  <w:num w:numId="3" w16cid:durableId="1016735497">
    <w:abstractNumId w:val="3"/>
  </w:num>
  <w:num w:numId="4" w16cid:durableId="1505629177">
    <w:abstractNumId w:val="4"/>
  </w:num>
  <w:num w:numId="5" w16cid:durableId="89933691">
    <w:abstractNumId w:val="15"/>
  </w:num>
  <w:num w:numId="6" w16cid:durableId="2071076128">
    <w:abstractNumId w:val="14"/>
  </w:num>
  <w:num w:numId="7" w16cid:durableId="1317340240">
    <w:abstractNumId w:val="24"/>
  </w:num>
  <w:num w:numId="8" w16cid:durableId="353459571">
    <w:abstractNumId w:val="18"/>
  </w:num>
  <w:num w:numId="9" w16cid:durableId="1199938">
    <w:abstractNumId w:val="23"/>
  </w:num>
  <w:num w:numId="10" w16cid:durableId="38942732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17315531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7156198">
    <w:abstractNumId w:val="7"/>
  </w:num>
  <w:num w:numId="13" w16cid:durableId="624849032">
    <w:abstractNumId w:val="8"/>
  </w:num>
  <w:num w:numId="14" w16cid:durableId="468134726">
    <w:abstractNumId w:val="13"/>
  </w:num>
  <w:num w:numId="15" w16cid:durableId="924265342">
    <w:abstractNumId w:val="25"/>
  </w:num>
  <w:num w:numId="16" w16cid:durableId="923033898">
    <w:abstractNumId w:val="22"/>
  </w:num>
  <w:num w:numId="17" w16cid:durableId="90929321">
    <w:abstractNumId w:val="16"/>
  </w:num>
  <w:num w:numId="18" w16cid:durableId="1598708240">
    <w:abstractNumId w:val="19"/>
  </w:num>
  <w:num w:numId="19" w16cid:durableId="194584621">
    <w:abstractNumId w:val="28"/>
  </w:num>
  <w:num w:numId="20" w16cid:durableId="1811097556">
    <w:abstractNumId w:val="9"/>
  </w:num>
  <w:num w:numId="21" w16cid:durableId="1623416579">
    <w:abstractNumId w:val="6"/>
  </w:num>
  <w:num w:numId="22" w16cid:durableId="994380026">
    <w:abstractNumId w:val="20"/>
  </w:num>
  <w:num w:numId="23" w16cid:durableId="702487251">
    <w:abstractNumId w:val="10"/>
  </w:num>
  <w:num w:numId="24" w16cid:durableId="1107045060">
    <w:abstractNumId w:val="26"/>
  </w:num>
  <w:num w:numId="25" w16cid:durableId="1229808114">
    <w:abstractNumId w:val="5"/>
  </w:num>
  <w:num w:numId="26" w16cid:durableId="712729119">
    <w:abstractNumId w:val="12"/>
  </w:num>
  <w:num w:numId="27" w16cid:durableId="1659110965">
    <w:abstractNumId w:val="21"/>
  </w:num>
  <w:num w:numId="28" w16cid:durableId="8025141">
    <w:abstractNumId w:val="17"/>
  </w:num>
  <w:num w:numId="29" w16cid:durableId="1044966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312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1042"/>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1F98"/>
    <w:rsid w:val="00155306"/>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1C3"/>
    <w:rsid w:val="00255994"/>
    <w:rsid w:val="00256883"/>
    <w:rsid w:val="00257592"/>
    <w:rsid w:val="002773A9"/>
    <w:rsid w:val="00283C6B"/>
    <w:rsid w:val="00284D18"/>
    <w:rsid w:val="00285798"/>
    <w:rsid w:val="002909F8"/>
    <w:rsid w:val="0029438A"/>
    <w:rsid w:val="002C543B"/>
    <w:rsid w:val="002C594E"/>
    <w:rsid w:val="002D688D"/>
    <w:rsid w:val="002E0E49"/>
    <w:rsid w:val="002E66B8"/>
    <w:rsid w:val="002E6BF0"/>
    <w:rsid w:val="002E72E7"/>
    <w:rsid w:val="00300921"/>
    <w:rsid w:val="00317764"/>
    <w:rsid w:val="0032333A"/>
    <w:rsid w:val="0033494F"/>
    <w:rsid w:val="00346252"/>
    <w:rsid w:val="00352F8E"/>
    <w:rsid w:val="00355740"/>
    <w:rsid w:val="00357954"/>
    <w:rsid w:val="003743E6"/>
    <w:rsid w:val="003924BA"/>
    <w:rsid w:val="00393A7B"/>
    <w:rsid w:val="00394C48"/>
    <w:rsid w:val="0039509E"/>
    <w:rsid w:val="003A086E"/>
    <w:rsid w:val="003A2B72"/>
    <w:rsid w:val="003B0093"/>
    <w:rsid w:val="003C6483"/>
    <w:rsid w:val="003D4AE8"/>
    <w:rsid w:val="003D5F69"/>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3BDA"/>
    <w:rsid w:val="0048207C"/>
    <w:rsid w:val="00482084"/>
    <w:rsid w:val="004862FA"/>
    <w:rsid w:val="004936C6"/>
    <w:rsid w:val="004A3161"/>
    <w:rsid w:val="004A7EF7"/>
    <w:rsid w:val="004B47F7"/>
    <w:rsid w:val="004B6F61"/>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186B"/>
    <w:rsid w:val="005C21BC"/>
    <w:rsid w:val="005C3862"/>
    <w:rsid w:val="005C5DE4"/>
    <w:rsid w:val="005D1E55"/>
    <w:rsid w:val="005D3328"/>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0BC8"/>
    <w:rsid w:val="006661FA"/>
    <w:rsid w:val="00677F2D"/>
    <w:rsid w:val="006850A8"/>
    <w:rsid w:val="00694538"/>
    <w:rsid w:val="0069659C"/>
    <w:rsid w:val="006A7525"/>
    <w:rsid w:val="006B1153"/>
    <w:rsid w:val="006B6726"/>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2B87"/>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4E1E"/>
    <w:rsid w:val="0081647D"/>
    <w:rsid w:val="00823153"/>
    <w:rsid w:val="00823E8A"/>
    <w:rsid w:val="00824084"/>
    <w:rsid w:val="00824D19"/>
    <w:rsid w:val="0082741E"/>
    <w:rsid w:val="00832699"/>
    <w:rsid w:val="0083313B"/>
    <w:rsid w:val="00834344"/>
    <w:rsid w:val="00840713"/>
    <w:rsid w:val="0085126D"/>
    <w:rsid w:val="00853353"/>
    <w:rsid w:val="008577AC"/>
    <w:rsid w:val="00866CC4"/>
    <w:rsid w:val="008708A6"/>
    <w:rsid w:val="00871D57"/>
    <w:rsid w:val="0087549C"/>
    <w:rsid w:val="00877B0B"/>
    <w:rsid w:val="00896D37"/>
    <w:rsid w:val="008A4E11"/>
    <w:rsid w:val="008B3742"/>
    <w:rsid w:val="008C26F5"/>
    <w:rsid w:val="008C61C5"/>
    <w:rsid w:val="008D0E8E"/>
    <w:rsid w:val="008D68FC"/>
    <w:rsid w:val="008F3C8E"/>
    <w:rsid w:val="00905FF8"/>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4BF1"/>
    <w:rsid w:val="009F6F6D"/>
    <w:rsid w:val="00A1371E"/>
    <w:rsid w:val="00A15021"/>
    <w:rsid w:val="00A17A10"/>
    <w:rsid w:val="00A27C92"/>
    <w:rsid w:val="00A362A0"/>
    <w:rsid w:val="00A37DFF"/>
    <w:rsid w:val="00A404DD"/>
    <w:rsid w:val="00A523C1"/>
    <w:rsid w:val="00A619B9"/>
    <w:rsid w:val="00A6328A"/>
    <w:rsid w:val="00A707B7"/>
    <w:rsid w:val="00A77F87"/>
    <w:rsid w:val="00A80D66"/>
    <w:rsid w:val="00A86284"/>
    <w:rsid w:val="00A86CA1"/>
    <w:rsid w:val="00A914F8"/>
    <w:rsid w:val="00A91F4F"/>
    <w:rsid w:val="00A93EAE"/>
    <w:rsid w:val="00A96B84"/>
    <w:rsid w:val="00A96C95"/>
    <w:rsid w:val="00AA5D0E"/>
    <w:rsid w:val="00AB499C"/>
    <w:rsid w:val="00AB5BF0"/>
    <w:rsid w:val="00AB7838"/>
    <w:rsid w:val="00AC1C70"/>
    <w:rsid w:val="00AC23D9"/>
    <w:rsid w:val="00AD0C7E"/>
    <w:rsid w:val="00AD50D2"/>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C2E32"/>
    <w:rsid w:val="00BD0284"/>
    <w:rsid w:val="00BD3EBF"/>
    <w:rsid w:val="00BD53B8"/>
    <w:rsid w:val="00BE25AC"/>
    <w:rsid w:val="00BE3108"/>
    <w:rsid w:val="00BE4B5B"/>
    <w:rsid w:val="00BF4FA5"/>
    <w:rsid w:val="00BF628B"/>
    <w:rsid w:val="00C117A5"/>
    <w:rsid w:val="00C124DB"/>
    <w:rsid w:val="00C2305A"/>
    <w:rsid w:val="00C23BF2"/>
    <w:rsid w:val="00C24D3C"/>
    <w:rsid w:val="00C268DB"/>
    <w:rsid w:val="00C26DBB"/>
    <w:rsid w:val="00C270D3"/>
    <w:rsid w:val="00C3274A"/>
    <w:rsid w:val="00C36C3A"/>
    <w:rsid w:val="00C5073F"/>
    <w:rsid w:val="00C6446D"/>
    <w:rsid w:val="00C71D21"/>
    <w:rsid w:val="00C7474A"/>
    <w:rsid w:val="00C7733F"/>
    <w:rsid w:val="00C83149"/>
    <w:rsid w:val="00C84692"/>
    <w:rsid w:val="00C879E6"/>
    <w:rsid w:val="00C91C65"/>
    <w:rsid w:val="00CA304A"/>
    <w:rsid w:val="00CB5761"/>
    <w:rsid w:val="00CC7743"/>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53B2"/>
    <w:rsid w:val="00DB1DBC"/>
    <w:rsid w:val="00DB7B66"/>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401EF"/>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3C3"/>
    <w:rsid w:val="00F177DF"/>
    <w:rsid w:val="00F21B82"/>
    <w:rsid w:val="00F41F8E"/>
    <w:rsid w:val="00F50C07"/>
    <w:rsid w:val="00F51564"/>
    <w:rsid w:val="00F5437E"/>
    <w:rsid w:val="00F55079"/>
    <w:rsid w:val="00F6257B"/>
    <w:rsid w:val="00F6263E"/>
    <w:rsid w:val="00F635D9"/>
    <w:rsid w:val="00F64F72"/>
    <w:rsid w:val="00F66929"/>
    <w:rsid w:val="00F70319"/>
    <w:rsid w:val="00F7659A"/>
    <w:rsid w:val="00F772D4"/>
    <w:rsid w:val="00F8523A"/>
    <w:rsid w:val="00F95BB1"/>
    <w:rsid w:val="00FB4F16"/>
    <w:rsid w:val="00FC7DA3"/>
    <w:rsid w:val="00FD4809"/>
    <w:rsid w:val="00FE19E1"/>
    <w:rsid w:val="00FE26B3"/>
    <w:rsid w:val="00FE4686"/>
    <w:rsid w:val="00FF1351"/>
    <w:rsid w:val="00FF68A1"/>
    <w:rsid w:val="00FF7A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3121"/>
    <o:shapelayout v:ext="edit">
      <o:idmap v:ext="edit" data="1"/>
    </o:shapelayout>
  </w:shapeDefaults>
  <w:decimalSymbol w:val=","/>
  <w:listSeparator w:val=";"/>
  <w14:docId w14:val="3E99A980"/>
  <w15:docId w15:val="{D5A6F5F6-AE8C-40BC-865C-3514EEC5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DD15E-3AAF-4F0B-94E5-D7BDF9F27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7</Pages>
  <Words>1924</Words>
  <Characters>10971</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Giovanna</cp:lastModifiedBy>
  <cp:revision>32</cp:revision>
  <cp:lastPrinted>2016-03-23T17:25:00Z</cp:lastPrinted>
  <dcterms:created xsi:type="dcterms:W3CDTF">2016-04-01T09:10:00Z</dcterms:created>
  <dcterms:modified xsi:type="dcterms:W3CDTF">2024-04-09T13:06:00Z</dcterms:modified>
  <cp:category>Ufficio Qualità</cp:category>
  <cp:contentStatus>Rev. 2</cp:contentStatus>
</cp:coreProperties>
</file>