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FDBAC2" w14:textId="77777777" w:rsidR="00677F2D" w:rsidRDefault="00677F2D" w:rsidP="00360D9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0A48E87A" w14:textId="77777777" w:rsidTr="00394C48">
        <w:trPr>
          <w:trHeight w:val="1399"/>
        </w:trPr>
        <w:tc>
          <w:tcPr>
            <w:tcW w:w="9210" w:type="dxa"/>
            <w:shd w:val="clear" w:color="auto" w:fill="auto"/>
          </w:tcPr>
          <w:p w14:paraId="1DF265AB"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AC1273" w:rsidRPr="00C05F46">
              <w:rPr>
                <w:rFonts w:ascii="Verdana" w:hAnsi="Verdana"/>
                <w:lang w:val="en-US"/>
              </w:rPr>
              <w:t>Organic</w:t>
            </w:r>
            <w:r w:rsidR="00AC1273">
              <w:rPr>
                <w:rFonts w:ascii="Verdana" w:hAnsi="Verdana"/>
                <w:b/>
                <w:lang w:val="en-US"/>
              </w:rPr>
              <w:t xml:space="preserve"> </w:t>
            </w:r>
            <w:r w:rsidR="00AC1273" w:rsidRPr="00FE19E1">
              <w:rPr>
                <w:rFonts w:ascii="Verdana" w:hAnsi="Verdana"/>
                <w:lang w:val="en-US"/>
              </w:rPr>
              <w:t>Blood orange juice conce</w:t>
            </w:r>
            <w:r w:rsidR="00AC1273">
              <w:rPr>
                <w:rFonts w:ascii="Verdana" w:hAnsi="Verdana"/>
                <w:lang w:val="en-US"/>
              </w:rPr>
              <w:t>ntrate 50° Brix</w:t>
            </w:r>
            <w:r w:rsidR="004052BE" w:rsidRPr="002C594E">
              <w:rPr>
                <w:rFonts w:ascii="Verdana" w:hAnsi="Verdana"/>
                <w:lang w:val="en-US"/>
              </w:rPr>
              <w:t xml:space="preserve"> </w:t>
            </w:r>
          </w:p>
          <w:p w14:paraId="773305A5"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AC1273" w:rsidRPr="00C05F46">
              <w:rPr>
                <w:rFonts w:ascii="Verdana" w:hAnsi="Verdana"/>
                <w:i/>
                <w:lang w:val="en-US"/>
              </w:rPr>
              <w:t>Organic</w:t>
            </w:r>
            <w:r w:rsidR="00AC1273" w:rsidRPr="00C05F46">
              <w:rPr>
                <w:rFonts w:ascii="Verdana" w:hAnsi="Verdana"/>
                <w:b/>
                <w:i/>
                <w:lang w:val="en-US"/>
              </w:rPr>
              <w:t xml:space="preserve"> </w:t>
            </w:r>
            <w:r w:rsidR="00AC1273" w:rsidRPr="00C05F46">
              <w:rPr>
                <w:rFonts w:ascii="Verdana" w:hAnsi="Verdana"/>
                <w:i/>
                <w:lang w:val="en-US"/>
              </w:rPr>
              <w:t>Blood orange juice concentrate 50° Brix</w:t>
            </w:r>
          </w:p>
          <w:p w14:paraId="7B6C7171"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AC1273">
              <w:rPr>
                <w:rFonts w:ascii="Verdana" w:hAnsi="Verdana"/>
              </w:rPr>
              <w:t>CA</w:t>
            </w:r>
            <w:r w:rsidR="00360D9A">
              <w:rPr>
                <w:rFonts w:ascii="Verdana" w:hAnsi="Verdana"/>
              </w:rPr>
              <w:t>R</w:t>
            </w:r>
            <w:r w:rsidR="004506D5">
              <w:rPr>
                <w:rFonts w:ascii="Verdana" w:hAnsi="Verdana"/>
              </w:rPr>
              <w:t>BS</w:t>
            </w:r>
          </w:p>
        </w:tc>
      </w:tr>
    </w:tbl>
    <w:p w14:paraId="2A0B3D81" w14:textId="77777777" w:rsidR="00B13991" w:rsidRDefault="00B13991" w:rsidP="00257592">
      <w:pPr>
        <w:spacing w:before="120"/>
        <w:ind w:left="720"/>
        <w:rPr>
          <w:rFonts w:ascii="Verdana" w:hAnsi="Verdana"/>
          <w:b/>
          <w:sz w:val="8"/>
          <w:szCs w:val="8"/>
          <w:lang w:val="en-US"/>
        </w:rPr>
      </w:pPr>
    </w:p>
    <w:p w14:paraId="0C4345A6"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30352" w14:paraId="053AFD05" w14:textId="77777777" w:rsidTr="00257592">
        <w:trPr>
          <w:trHeight w:val="3578"/>
        </w:trPr>
        <w:tc>
          <w:tcPr>
            <w:tcW w:w="9238" w:type="dxa"/>
            <w:shd w:val="clear" w:color="auto" w:fill="auto"/>
          </w:tcPr>
          <w:p w14:paraId="0BD3A53C"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1769D8D"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AC1273">
              <w:rPr>
                <w:rFonts w:ascii="Verdana" w:hAnsi="Verdana"/>
              </w:rPr>
              <w:t xml:space="preserve">Organic Blood orange (100 </w:t>
            </w:r>
            <w:r w:rsidR="00AC1273" w:rsidRPr="00394C48">
              <w:rPr>
                <w:rFonts w:ascii="Verdana" w:hAnsi="Verdana"/>
              </w:rPr>
              <w:t>%)</w:t>
            </w:r>
          </w:p>
          <w:p w14:paraId="4E871140" w14:textId="77777777" w:rsidR="0042012D" w:rsidRPr="002C594E" w:rsidRDefault="0042012D" w:rsidP="00583DB6">
            <w:pPr>
              <w:tabs>
                <w:tab w:val="left" w:pos="284"/>
                <w:tab w:val="left" w:pos="3402"/>
              </w:tabs>
              <w:spacing w:before="120" w:after="120"/>
              <w:rPr>
                <w:rFonts w:ascii="Verdana" w:hAnsi="Verdana"/>
                <w:i/>
                <w:lang w:val="en-US"/>
              </w:rPr>
            </w:pPr>
          </w:p>
          <w:p w14:paraId="2EAD94B9"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42F5A31" w14:textId="77777777" w:rsidR="00583DB6" w:rsidRPr="002C594E" w:rsidRDefault="00583DB6" w:rsidP="00583DB6">
            <w:pPr>
              <w:tabs>
                <w:tab w:val="left" w:pos="284"/>
                <w:tab w:val="left" w:pos="3402"/>
              </w:tabs>
              <w:spacing w:before="120" w:after="120"/>
              <w:rPr>
                <w:rFonts w:ascii="Verdana" w:hAnsi="Verdana"/>
                <w:i/>
                <w:lang w:val="en-US"/>
              </w:rPr>
            </w:pPr>
          </w:p>
          <w:p w14:paraId="37A3F39A"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AC1273">
              <w:rPr>
                <w:rFonts w:ascii="Verdana" w:hAnsi="Verdana"/>
                <w:lang w:val="en-US"/>
              </w:rPr>
              <w:t xml:space="preserve">Organic </w:t>
            </w:r>
            <w:r w:rsidR="00AC1273" w:rsidRPr="00043A03">
              <w:rPr>
                <w:rFonts w:ascii="Verdana" w:hAnsi="Verdana"/>
                <w:lang w:val="en-US"/>
              </w:rPr>
              <w:t>Blood orange</w:t>
            </w:r>
          </w:p>
          <w:p w14:paraId="27C520B5"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5084775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04E388F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280B5530"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55CFCEE7"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2041642A"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07AC567C"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797E8180"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4309637C" w14:textId="77777777" w:rsidR="00583DB6" w:rsidRDefault="00583DB6" w:rsidP="00257592">
      <w:pPr>
        <w:spacing w:before="120"/>
        <w:rPr>
          <w:rFonts w:ascii="Verdana" w:hAnsi="Verdana"/>
          <w:b/>
          <w:sz w:val="8"/>
          <w:szCs w:val="8"/>
          <w:lang w:val="en-US"/>
        </w:rPr>
      </w:pPr>
    </w:p>
    <w:p w14:paraId="5A3A6E80"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0EAE184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30352" w14:paraId="1400090B" w14:textId="77777777" w:rsidTr="00583DB6">
        <w:trPr>
          <w:trHeight w:val="4575"/>
        </w:trPr>
        <w:tc>
          <w:tcPr>
            <w:tcW w:w="9210" w:type="dxa"/>
            <w:tcBorders>
              <w:bottom w:val="nil"/>
            </w:tcBorders>
          </w:tcPr>
          <w:p w14:paraId="47E5B488"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524B985A"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330352" w14:paraId="2D2689A6" w14:textId="77777777" w:rsidTr="00993B2C">
              <w:trPr>
                <w:trHeight w:hRule="exact" w:val="501"/>
              </w:trPr>
              <w:tc>
                <w:tcPr>
                  <w:tcW w:w="1302" w:type="dxa"/>
                  <w:vAlign w:val="center"/>
                </w:tcPr>
                <w:p w14:paraId="3920917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31790A6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0B90BD2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4AB6442F"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4D629AF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5ADEB73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93B2C" w:rsidRPr="00330352" w14:paraId="25CA7FEC" w14:textId="77777777" w:rsidTr="00993B2C">
              <w:trPr>
                <w:trHeight w:hRule="exact" w:val="501"/>
              </w:trPr>
              <w:tc>
                <w:tcPr>
                  <w:tcW w:w="1302" w:type="dxa"/>
                  <w:vAlign w:val="center"/>
                </w:tcPr>
                <w:p w14:paraId="3A7B7DA5" w14:textId="77777777" w:rsidR="00993B2C" w:rsidRPr="00D6603D" w:rsidRDefault="00993B2C" w:rsidP="00A60973">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2E9002B3"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50</w:t>
                  </w:r>
                </w:p>
              </w:tc>
              <w:tc>
                <w:tcPr>
                  <w:tcW w:w="762" w:type="dxa"/>
                  <w:vAlign w:val="center"/>
                </w:tcPr>
                <w:p w14:paraId="65C46C1C"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47</w:t>
                  </w:r>
                </w:p>
              </w:tc>
              <w:tc>
                <w:tcPr>
                  <w:tcW w:w="847" w:type="dxa"/>
                  <w:vAlign w:val="center"/>
                </w:tcPr>
                <w:p w14:paraId="3B745B45"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53</w:t>
                  </w:r>
                </w:p>
              </w:tc>
              <w:tc>
                <w:tcPr>
                  <w:tcW w:w="848" w:type="dxa"/>
                  <w:vAlign w:val="center"/>
                </w:tcPr>
                <w:p w14:paraId="79DE2B86"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w:t>
                  </w:r>
                </w:p>
              </w:tc>
              <w:tc>
                <w:tcPr>
                  <w:tcW w:w="1568" w:type="dxa"/>
                  <w:vAlign w:val="center"/>
                </w:tcPr>
                <w:p w14:paraId="5B389C21" w14:textId="77777777" w:rsidR="00993B2C" w:rsidRPr="00D6603D" w:rsidRDefault="00993B2C" w:rsidP="00A60973">
                  <w:pPr>
                    <w:snapToGrid w:val="0"/>
                    <w:jc w:val="center"/>
                    <w:rPr>
                      <w:rFonts w:ascii="Verdana" w:hAnsi="Verdana"/>
                      <w:sz w:val="16"/>
                      <w:szCs w:val="16"/>
                      <w:lang w:val="en-US"/>
                    </w:rPr>
                  </w:pPr>
                  <w:r w:rsidRPr="00D6603D">
                    <w:rPr>
                      <w:rFonts w:ascii="Verdana" w:hAnsi="Verdana"/>
                      <w:sz w:val="16"/>
                      <w:szCs w:val="16"/>
                      <w:lang w:val="en-US"/>
                    </w:rPr>
                    <w:t>IFU 8,1991</w:t>
                  </w:r>
                </w:p>
              </w:tc>
            </w:tr>
            <w:tr w:rsidR="00993B2C" w:rsidRPr="00330352" w14:paraId="77236CF4" w14:textId="77777777" w:rsidTr="00993B2C">
              <w:trPr>
                <w:trHeight w:hRule="exact" w:val="501"/>
              </w:trPr>
              <w:tc>
                <w:tcPr>
                  <w:tcW w:w="1302" w:type="dxa"/>
                  <w:vAlign w:val="center"/>
                </w:tcPr>
                <w:p w14:paraId="649A43B8" w14:textId="77777777" w:rsidR="00993B2C" w:rsidRPr="00D6603D" w:rsidRDefault="00993B2C" w:rsidP="00A60973">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0D24D286"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5</w:t>
                  </w:r>
                </w:p>
              </w:tc>
              <w:tc>
                <w:tcPr>
                  <w:tcW w:w="762" w:type="dxa"/>
                  <w:vAlign w:val="center"/>
                </w:tcPr>
                <w:p w14:paraId="58AD08A3"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4</w:t>
                  </w:r>
                </w:p>
              </w:tc>
              <w:tc>
                <w:tcPr>
                  <w:tcW w:w="847" w:type="dxa"/>
                  <w:vAlign w:val="center"/>
                </w:tcPr>
                <w:p w14:paraId="01314AA2"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6</w:t>
                  </w:r>
                </w:p>
              </w:tc>
              <w:tc>
                <w:tcPr>
                  <w:tcW w:w="848" w:type="dxa"/>
                  <w:vAlign w:val="center"/>
                </w:tcPr>
                <w:p w14:paraId="5B08CE2A"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 p/p</w:t>
                  </w:r>
                </w:p>
              </w:tc>
              <w:tc>
                <w:tcPr>
                  <w:tcW w:w="1568" w:type="dxa"/>
                  <w:vAlign w:val="center"/>
                </w:tcPr>
                <w:p w14:paraId="7BDA0CA1" w14:textId="77777777" w:rsidR="00993B2C" w:rsidRPr="00D6603D" w:rsidRDefault="00993B2C" w:rsidP="00A60973">
                  <w:pPr>
                    <w:snapToGrid w:val="0"/>
                    <w:jc w:val="center"/>
                    <w:rPr>
                      <w:rFonts w:ascii="Verdana" w:hAnsi="Verdana"/>
                      <w:sz w:val="16"/>
                      <w:szCs w:val="16"/>
                      <w:lang w:val="en-US"/>
                    </w:rPr>
                  </w:pPr>
                  <w:r w:rsidRPr="00D6603D">
                    <w:rPr>
                      <w:rFonts w:ascii="Verdana" w:hAnsi="Verdana"/>
                      <w:sz w:val="16"/>
                      <w:szCs w:val="16"/>
                      <w:lang w:val="en-US"/>
                    </w:rPr>
                    <w:t>IFU 3,1996</w:t>
                  </w:r>
                </w:p>
              </w:tc>
            </w:tr>
            <w:tr w:rsidR="009A6677" w:rsidRPr="00330352" w14:paraId="75733022" w14:textId="77777777" w:rsidTr="00993B2C">
              <w:trPr>
                <w:trHeight w:hRule="exact" w:val="501"/>
              </w:trPr>
              <w:tc>
                <w:tcPr>
                  <w:tcW w:w="1302" w:type="dxa"/>
                  <w:vAlign w:val="center"/>
                </w:tcPr>
                <w:p w14:paraId="2517BF35" w14:textId="77777777" w:rsidR="009A6677" w:rsidRPr="00D6603D" w:rsidRDefault="009A6677" w:rsidP="00A60973">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1B0F23C1" w14:textId="77777777" w:rsidR="009A6677" w:rsidRPr="00D6603D" w:rsidRDefault="004506D5" w:rsidP="00DC3242">
                  <w:pPr>
                    <w:jc w:val="center"/>
                    <w:rPr>
                      <w:rFonts w:ascii="Verdana" w:hAnsi="Verdana"/>
                      <w:sz w:val="16"/>
                      <w:szCs w:val="16"/>
                      <w:lang w:val="en-US"/>
                    </w:rPr>
                  </w:pPr>
                  <w:r>
                    <w:rPr>
                      <w:rFonts w:ascii="Verdana" w:hAnsi="Verdana"/>
                      <w:sz w:val="16"/>
                      <w:szCs w:val="16"/>
                      <w:lang w:val="en-US"/>
                    </w:rPr>
                    <w:t>10</w:t>
                  </w:r>
                </w:p>
              </w:tc>
              <w:tc>
                <w:tcPr>
                  <w:tcW w:w="762" w:type="dxa"/>
                  <w:vAlign w:val="center"/>
                </w:tcPr>
                <w:p w14:paraId="2EDB723D" w14:textId="77777777" w:rsidR="009A6677" w:rsidRPr="00D6603D" w:rsidRDefault="004506D5" w:rsidP="00DC3242">
                  <w:pPr>
                    <w:jc w:val="center"/>
                    <w:rPr>
                      <w:rFonts w:ascii="Verdana" w:hAnsi="Verdana"/>
                      <w:sz w:val="16"/>
                      <w:szCs w:val="16"/>
                      <w:lang w:val="en-US"/>
                    </w:rPr>
                  </w:pPr>
                  <w:r>
                    <w:rPr>
                      <w:rFonts w:ascii="Verdana" w:hAnsi="Verdana"/>
                      <w:sz w:val="16"/>
                      <w:szCs w:val="16"/>
                      <w:lang w:val="en-US"/>
                    </w:rPr>
                    <w:t>8</w:t>
                  </w:r>
                </w:p>
              </w:tc>
              <w:tc>
                <w:tcPr>
                  <w:tcW w:w="847" w:type="dxa"/>
                  <w:vAlign w:val="center"/>
                </w:tcPr>
                <w:p w14:paraId="33BA60CF" w14:textId="77777777" w:rsidR="009A6677" w:rsidRPr="00D6603D" w:rsidRDefault="004506D5" w:rsidP="00DC3242">
                  <w:pPr>
                    <w:jc w:val="center"/>
                    <w:rPr>
                      <w:rFonts w:ascii="Verdana" w:hAnsi="Verdana"/>
                      <w:sz w:val="16"/>
                      <w:szCs w:val="16"/>
                      <w:lang w:val="en-US"/>
                    </w:rPr>
                  </w:pPr>
                  <w:r>
                    <w:rPr>
                      <w:rFonts w:ascii="Verdana" w:hAnsi="Verdana"/>
                      <w:sz w:val="16"/>
                      <w:szCs w:val="16"/>
                      <w:lang w:val="en-US"/>
                    </w:rPr>
                    <w:t>12</w:t>
                  </w:r>
                </w:p>
              </w:tc>
              <w:tc>
                <w:tcPr>
                  <w:tcW w:w="848" w:type="dxa"/>
                  <w:vAlign w:val="center"/>
                </w:tcPr>
                <w:p w14:paraId="1020A617" w14:textId="77777777" w:rsidR="009A6677" w:rsidRPr="00D6603D" w:rsidRDefault="009A6677" w:rsidP="00A60973">
                  <w:pPr>
                    <w:jc w:val="center"/>
                    <w:rPr>
                      <w:rFonts w:ascii="Verdana" w:hAnsi="Verdana"/>
                      <w:sz w:val="16"/>
                      <w:szCs w:val="16"/>
                      <w:lang w:val="en-US"/>
                    </w:rPr>
                  </w:pPr>
                </w:p>
              </w:tc>
              <w:tc>
                <w:tcPr>
                  <w:tcW w:w="1568" w:type="dxa"/>
                  <w:vAlign w:val="center"/>
                </w:tcPr>
                <w:p w14:paraId="4F907F5F" w14:textId="77777777" w:rsidR="009A6677" w:rsidRPr="00D6603D" w:rsidRDefault="009A6677" w:rsidP="00A60973">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993B2C" w:rsidRPr="00330352" w14:paraId="59F4D527" w14:textId="77777777" w:rsidTr="00993B2C">
              <w:trPr>
                <w:trHeight w:hRule="exact" w:val="501"/>
              </w:trPr>
              <w:tc>
                <w:tcPr>
                  <w:tcW w:w="1302" w:type="dxa"/>
                  <w:vAlign w:val="center"/>
                </w:tcPr>
                <w:p w14:paraId="5F0A7346" w14:textId="77777777" w:rsidR="00993B2C" w:rsidRPr="00D6603D" w:rsidRDefault="00993B2C" w:rsidP="00A60973">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2EF52610"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550</w:t>
                  </w:r>
                </w:p>
              </w:tc>
              <w:tc>
                <w:tcPr>
                  <w:tcW w:w="762" w:type="dxa"/>
                  <w:vAlign w:val="center"/>
                </w:tcPr>
                <w:p w14:paraId="0DC2014B" w14:textId="77777777" w:rsidR="00993B2C" w:rsidRPr="00D6603D" w:rsidRDefault="00993B2C" w:rsidP="00A60973">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47" w:type="dxa"/>
                  <w:vAlign w:val="center"/>
                </w:tcPr>
                <w:p w14:paraId="66B846AD" w14:textId="77777777" w:rsidR="00993B2C" w:rsidRPr="00D6603D" w:rsidRDefault="00993B2C" w:rsidP="00A60973">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48" w:type="dxa"/>
                  <w:vAlign w:val="center"/>
                </w:tcPr>
                <w:p w14:paraId="467C5009"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mg/l</w:t>
                  </w:r>
                </w:p>
              </w:tc>
              <w:tc>
                <w:tcPr>
                  <w:tcW w:w="1568" w:type="dxa"/>
                  <w:vAlign w:val="center"/>
                </w:tcPr>
                <w:p w14:paraId="2A174668" w14:textId="77777777" w:rsidR="00993B2C" w:rsidRPr="00D6603D" w:rsidRDefault="00993B2C" w:rsidP="00A60973">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993B2C" w:rsidRPr="00330352" w14:paraId="6FFF1823" w14:textId="77777777" w:rsidTr="00993B2C">
              <w:trPr>
                <w:trHeight w:hRule="exact" w:val="501"/>
              </w:trPr>
              <w:tc>
                <w:tcPr>
                  <w:tcW w:w="1302" w:type="dxa"/>
                  <w:vAlign w:val="center"/>
                </w:tcPr>
                <w:p w14:paraId="20A21D0D" w14:textId="77777777" w:rsidR="00993B2C" w:rsidRPr="00D6603D" w:rsidRDefault="00B57868" w:rsidP="00A60973">
                  <w:pPr>
                    <w:jc w:val="center"/>
                    <w:rPr>
                      <w:rFonts w:ascii="Verdana" w:hAnsi="Verdana"/>
                      <w:i/>
                      <w:sz w:val="16"/>
                      <w:szCs w:val="16"/>
                      <w:lang w:val="en-US"/>
                    </w:rPr>
                  </w:pPr>
                  <w:r w:rsidRPr="00D6603D">
                    <w:rPr>
                      <w:rFonts w:ascii="Verdana" w:hAnsi="Verdana"/>
                      <w:i/>
                      <w:sz w:val="16"/>
                      <w:szCs w:val="16"/>
                      <w:lang w:val="en-US"/>
                    </w:rPr>
                    <w:t>Ant</w:t>
                  </w:r>
                  <w:r>
                    <w:rPr>
                      <w:rFonts w:ascii="Verdana" w:hAnsi="Verdana"/>
                      <w:i/>
                      <w:sz w:val="16"/>
                      <w:szCs w:val="16"/>
                      <w:lang w:val="en-US"/>
                    </w:rPr>
                    <w:t>hocyanin</w:t>
                  </w:r>
                </w:p>
              </w:tc>
              <w:tc>
                <w:tcPr>
                  <w:tcW w:w="829" w:type="dxa"/>
                  <w:vAlign w:val="center"/>
                </w:tcPr>
                <w:p w14:paraId="06413413" w14:textId="3CA340E1" w:rsidR="00993B2C" w:rsidRPr="00D6603D" w:rsidRDefault="00E35DB4" w:rsidP="00A60973">
                  <w:pPr>
                    <w:jc w:val="center"/>
                    <w:rPr>
                      <w:rFonts w:ascii="Verdana" w:hAnsi="Verdana"/>
                      <w:sz w:val="16"/>
                      <w:szCs w:val="16"/>
                      <w:lang w:val="en-US"/>
                    </w:rPr>
                  </w:pPr>
                  <w:r>
                    <w:rPr>
                      <w:rFonts w:ascii="Verdana" w:hAnsi="Verdana"/>
                      <w:sz w:val="16"/>
                      <w:szCs w:val="16"/>
                      <w:lang w:val="en-US"/>
                    </w:rPr>
                    <w:t>400</w:t>
                  </w:r>
                </w:p>
              </w:tc>
              <w:tc>
                <w:tcPr>
                  <w:tcW w:w="762" w:type="dxa"/>
                  <w:vAlign w:val="center"/>
                </w:tcPr>
                <w:p w14:paraId="0E7760CC" w14:textId="1F7F30BE" w:rsidR="00C47CB8" w:rsidRPr="00D6603D" w:rsidRDefault="00E35DB4" w:rsidP="00C47CB8">
                  <w:pPr>
                    <w:tabs>
                      <w:tab w:val="decimal" w:pos="12"/>
                    </w:tabs>
                    <w:jc w:val="center"/>
                    <w:rPr>
                      <w:rFonts w:ascii="Verdana" w:hAnsi="Verdana"/>
                      <w:sz w:val="16"/>
                      <w:szCs w:val="16"/>
                      <w:lang w:val="en-US"/>
                    </w:rPr>
                  </w:pPr>
                  <w:r>
                    <w:rPr>
                      <w:rFonts w:ascii="Verdana" w:hAnsi="Verdana"/>
                      <w:sz w:val="16"/>
                      <w:szCs w:val="16"/>
                      <w:lang w:val="en-US"/>
                    </w:rPr>
                    <w:t>300</w:t>
                  </w:r>
                </w:p>
              </w:tc>
              <w:tc>
                <w:tcPr>
                  <w:tcW w:w="847" w:type="dxa"/>
                  <w:vAlign w:val="center"/>
                </w:tcPr>
                <w:p w14:paraId="14C925D0" w14:textId="77777777" w:rsidR="00993B2C" w:rsidRPr="00D6603D" w:rsidRDefault="00993B2C" w:rsidP="00A60973">
                  <w:pPr>
                    <w:tabs>
                      <w:tab w:val="decimal" w:pos="12"/>
                      <w:tab w:val="decimal" w:pos="417"/>
                    </w:tabs>
                    <w:jc w:val="center"/>
                    <w:rPr>
                      <w:rFonts w:ascii="Verdana" w:hAnsi="Verdana"/>
                      <w:sz w:val="16"/>
                      <w:szCs w:val="16"/>
                      <w:lang w:val="en-US"/>
                    </w:rPr>
                  </w:pPr>
                </w:p>
              </w:tc>
              <w:tc>
                <w:tcPr>
                  <w:tcW w:w="848" w:type="dxa"/>
                  <w:vAlign w:val="center"/>
                </w:tcPr>
                <w:p w14:paraId="03BC5CC8" w14:textId="77777777" w:rsidR="00993B2C" w:rsidRPr="00D6603D" w:rsidRDefault="00993B2C" w:rsidP="00A60973">
                  <w:pPr>
                    <w:snapToGrid w:val="0"/>
                    <w:jc w:val="center"/>
                    <w:rPr>
                      <w:rFonts w:ascii="Verdana" w:hAnsi="Verdana"/>
                      <w:sz w:val="16"/>
                      <w:szCs w:val="16"/>
                      <w:lang w:val="en-US"/>
                    </w:rPr>
                  </w:pPr>
                </w:p>
              </w:tc>
              <w:tc>
                <w:tcPr>
                  <w:tcW w:w="1568" w:type="dxa"/>
                  <w:vAlign w:val="center"/>
                </w:tcPr>
                <w:p w14:paraId="6C400B51"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Internal Method</w:t>
                  </w:r>
                </w:p>
              </w:tc>
            </w:tr>
            <w:tr w:rsidR="00993B2C" w:rsidRPr="00330352" w14:paraId="15F62571" w14:textId="77777777" w:rsidTr="00993B2C">
              <w:trPr>
                <w:trHeight w:hRule="exact" w:val="501"/>
              </w:trPr>
              <w:tc>
                <w:tcPr>
                  <w:tcW w:w="1302" w:type="dxa"/>
                  <w:vAlign w:val="center"/>
                </w:tcPr>
                <w:p w14:paraId="284DDE58" w14:textId="77777777" w:rsidR="00993B2C" w:rsidRPr="00D6603D" w:rsidRDefault="00993B2C" w:rsidP="00A60973">
                  <w:pPr>
                    <w:jc w:val="center"/>
                    <w:rPr>
                      <w:rFonts w:ascii="Verdana" w:hAnsi="Verdana"/>
                      <w:i/>
                      <w:sz w:val="16"/>
                      <w:szCs w:val="16"/>
                      <w:lang w:val="en-US"/>
                    </w:rPr>
                  </w:pPr>
                  <w:r w:rsidRPr="00D6603D">
                    <w:rPr>
                      <w:rFonts w:ascii="Verdana" w:hAnsi="Verdana"/>
                      <w:i/>
                      <w:sz w:val="16"/>
                      <w:szCs w:val="16"/>
                      <w:lang w:val="en-US"/>
                    </w:rPr>
                    <w:t>Pulp at 1500</w:t>
                  </w:r>
                </w:p>
              </w:tc>
              <w:tc>
                <w:tcPr>
                  <w:tcW w:w="829" w:type="dxa"/>
                  <w:vAlign w:val="center"/>
                </w:tcPr>
                <w:p w14:paraId="4E579189"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4</w:t>
                  </w:r>
                </w:p>
              </w:tc>
              <w:tc>
                <w:tcPr>
                  <w:tcW w:w="762" w:type="dxa"/>
                  <w:vAlign w:val="center"/>
                </w:tcPr>
                <w:p w14:paraId="10771E1F" w14:textId="77777777" w:rsidR="00993B2C" w:rsidRPr="00D6603D" w:rsidRDefault="00993B2C" w:rsidP="00A60973">
                  <w:pPr>
                    <w:tabs>
                      <w:tab w:val="decimal" w:pos="12"/>
                    </w:tabs>
                    <w:jc w:val="center"/>
                    <w:rPr>
                      <w:rFonts w:ascii="Verdana" w:hAnsi="Verdana"/>
                      <w:sz w:val="16"/>
                      <w:szCs w:val="16"/>
                      <w:lang w:val="en-US"/>
                    </w:rPr>
                  </w:pPr>
                  <w:r w:rsidRPr="00D6603D">
                    <w:rPr>
                      <w:rFonts w:ascii="Verdana" w:hAnsi="Verdana"/>
                      <w:sz w:val="16"/>
                      <w:szCs w:val="16"/>
                      <w:lang w:val="en-US"/>
                    </w:rPr>
                    <w:t>2</w:t>
                  </w:r>
                </w:p>
              </w:tc>
              <w:tc>
                <w:tcPr>
                  <w:tcW w:w="847" w:type="dxa"/>
                  <w:vAlign w:val="center"/>
                </w:tcPr>
                <w:p w14:paraId="44CB4D93" w14:textId="77777777" w:rsidR="00993B2C" w:rsidRPr="00D6603D" w:rsidRDefault="00993B2C" w:rsidP="00A60973">
                  <w:pPr>
                    <w:tabs>
                      <w:tab w:val="decimal" w:pos="12"/>
                      <w:tab w:val="decimal" w:pos="417"/>
                    </w:tabs>
                    <w:jc w:val="center"/>
                    <w:rPr>
                      <w:rFonts w:ascii="Verdana" w:hAnsi="Verdana"/>
                      <w:sz w:val="16"/>
                      <w:szCs w:val="16"/>
                      <w:lang w:val="en-US"/>
                    </w:rPr>
                  </w:pPr>
                  <w:r w:rsidRPr="00D6603D">
                    <w:rPr>
                      <w:rFonts w:ascii="Verdana" w:hAnsi="Verdana"/>
                      <w:sz w:val="16"/>
                      <w:szCs w:val="16"/>
                      <w:lang w:val="en-US"/>
                    </w:rPr>
                    <w:t>6</w:t>
                  </w:r>
                </w:p>
              </w:tc>
              <w:tc>
                <w:tcPr>
                  <w:tcW w:w="848" w:type="dxa"/>
                  <w:vAlign w:val="center"/>
                </w:tcPr>
                <w:p w14:paraId="466BD0BA" w14:textId="77777777" w:rsidR="00993B2C" w:rsidRPr="00D6603D" w:rsidRDefault="00993B2C" w:rsidP="00A60973">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14:paraId="31333E9F" w14:textId="77777777" w:rsidR="00993B2C" w:rsidRPr="00D6603D" w:rsidRDefault="00993B2C" w:rsidP="00A60973">
                  <w:pPr>
                    <w:jc w:val="center"/>
                    <w:rPr>
                      <w:rFonts w:ascii="Verdana" w:hAnsi="Verdana"/>
                      <w:sz w:val="16"/>
                      <w:szCs w:val="16"/>
                      <w:lang w:val="en-US"/>
                    </w:rPr>
                  </w:pPr>
                  <w:r w:rsidRPr="00D6603D">
                    <w:rPr>
                      <w:rFonts w:ascii="Verdana" w:hAnsi="Verdana"/>
                      <w:sz w:val="16"/>
                      <w:szCs w:val="16"/>
                      <w:lang w:val="en-US"/>
                    </w:rPr>
                    <w:t>IFU 60, 1991</w:t>
                  </w:r>
                </w:p>
              </w:tc>
            </w:tr>
            <w:tr w:rsidR="00522B7B" w:rsidRPr="00330352" w14:paraId="1F0EFEAB" w14:textId="77777777" w:rsidTr="00993B2C">
              <w:trPr>
                <w:trHeight w:hRule="exact" w:val="501"/>
              </w:trPr>
              <w:tc>
                <w:tcPr>
                  <w:tcW w:w="1302" w:type="dxa"/>
                  <w:vAlign w:val="center"/>
                </w:tcPr>
                <w:p w14:paraId="1F072510" w14:textId="77777777" w:rsidR="00522B7B" w:rsidRPr="00D6603D" w:rsidRDefault="00522B7B" w:rsidP="00522B7B">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70259573" w14:textId="77777777" w:rsidR="00522B7B" w:rsidRPr="00D6603D" w:rsidRDefault="00522B7B" w:rsidP="00522B7B">
                  <w:pPr>
                    <w:jc w:val="center"/>
                    <w:rPr>
                      <w:rFonts w:ascii="Verdana" w:hAnsi="Verdana"/>
                      <w:sz w:val="16"/>
                      <w:szCs w:val="16"/>
                      <w:lang w:val="en-US"/>
                    </w:rPr>
                  </w:pPr>
                  <w:r>
                    <w:rPr>
                      <w:rFonts w:ascii="Verdana" w:hAnsi="Verdana"/>
                      <w:sz w:val="16"/>
                      <w:szCs w:val="16"/>
                      <w:lang w:val="en-US"/>
                    </w:rPr>
                    <w:t>2</w:t>
                  </w:r>
                </w:p>
              </w:tc>
              <w:tc>
                <w:tcPr>
                  <w:tcW w:w="762" w:type="dxa"/>
                  <w:vAlign w:val="center"/>
                </w:tcPr>
                <w:p w14:paraId="6CE35748" w14:textId="77777777" w:rsidR="00522B7B" w:rsidRPr="00D6603D" w:rsidRDefault="00522B7B" w:rsidP="00522B7B">
                  <w:pPr>
                    <w:tabs>
                      <w:tab w:val="decimal" w:pos="12"/>
                    </w:tabs>
                    <w:jc w:val="center"/>
                    <w:rPr>
                      <w:rFonts w:ascii="Verdana" w:hAnsi="Verdana"/>
                      <w:sz w:val="16"/>
                      <w:szCs w:val="16"/>
                      <w:lang w:val="en-US"/>
                    </w:rPr>
                  </w:pPr>
                  <w:r>
                    <w:rPr>
                      <w:rFonts w:ascii="Verdana" w:hAnsi="Verdana"/>
                      <w:sz w:val="16"/>
                      <w:szCs w:val="16"/>
                      <w:lang w:val="en-US"/>
                    </w:rPr>
                    <w:t>1</w:t>
                  </w:r>
                </w:p>
              </w:tc>
              <w:tc>
                <w:tcPr>
                  <w:tcW w:w="847" w:type="dxa"/>
                  <w:vAlign w:val="center"/>
                </w:tcPr>
                <w:p w14:paraId="689864C2" w14:textId="77777777" w:rsidR="00522B7B" w:rsidRPr="00D6603D" w:rsidRDefault="00522B7B" w:rsidP="00522B7B">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48" w:type="dxa"/>
                  <w:vAlign w:val="center"/>
                </w:tcPr>
                <w:p w14:paraId="395E4D34" w14:textId="77777777" w:rsidR="00522B7B" w:rsidRPr="00D6603D" w:rsidRDefault="00522B7B" w:rsidP="00522B7B">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14:paraId="71C49EDA" w14:textId="77777777" w:rsidR="00522B7B" w:rsidRPr="00D6603D" w:rsidRDefault="00522B7B" w:rsidP="00522B7B">
                  <w:pPr>
                    <w:jc w:val="center"/>
                    <w:rPr>
                      <w:rFonts w:ascii="Verdana" w:hAnsi="Verdana"/>
                      <w:sz w:val="16"/>
                      <w:szCs w:val="16"/>
                      <w:lang w:val="en-US"/>
                    </w:rPr>
                  </w:pPr>
                  <w:r w:rsidRPr="00D6603D">
                    <w:rPr>
                      <w:rFonts w:ascii="Verdana" w:hAnsi="Verdana"/>
                      <w:sz w:val="16"/>
                      <w:szCs w:val="16"/>
                      <w:lang w:val="en-US"/>
                    </w:rPr>
                    <w:t>IFU 60, 1991</w:t>
                  </w:r>
                </w:p>
              </w:tc>
            </w:tr>
          </w:tbl>
          <w:p w14:paraId="1D4CA823" w14:textId="77777777" w:rsidR="003F1487"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p w14:paraId="20DAFB2B" w14:textId="77777777" w:rsidR="00522B7B" w:rsidRPr="00522B7B" w:rsidRDefault="00522B7B" w:rsidP="00522B7B">
            <w:pPr>
              <w:rPr>
                <w:lang w:val="en-US" w:eastAsia="it-IT"/>
              </w:rPr>
            </w:pPr>
          </w:p>
          <w:p w14:paraId="0BE259CB" w14:textId="77777777" w:rsidR="00522B7B" w:rsidRPr="00522B7B" w:rsidRDefault="00522B7B" w:rsidP="00522B7B">
            <w:pPr>
              <w:rPr>
                <w:lang w:val="en-US" w:eastAsia="it-IT"/>
              </w:rPr>
            </w:pPr>
          </w:p>
          <w:p w14:paraId="059B8AEE" w14:textId="77777777" w:rsidR="00522B7B" w:rsidRPr="00522B7B" w:rsidRDefault="00522B7B" w:rsidP="00522B7B">
            <w:pPr>
              <w:rPr>
                <w:lang w:val="en-US" w:eastAsia="it-IT"/>
              </w:rPr>
            </w:pPr>
          </w:p>
          <w:p w14:paraId="3B2D7932" w14:textId="77777777" w:rsidR="00522B7B" w:rsidRPr="00522B7B" w:rsidRDefault="00522B7B" w:rsidP="00522B7B">
            <w:pPr>
              <w:rPr>
                <w:lang w:val="en-US" w:eastAsia="it-IT"/>
              </w:rPr>
            </w:pPr>
          </w:p>
          <w:p w14:paraId="5A8F377F" w14:textId="77777777" w:rsidR="00522B7B" w:rsidRPr="00522B7B" w:rsidRDefault="00522B7B" w:rsidP="00522B7B">
            <w:pPr>
              <w:rPr>
                <w:lang w:val="en-US" w:eastAsia="it-IT"/>
              </w:rPr>
            </w:pPr>
          </w:p>
          <w:p w14:paraId="4350F627" w14:textId="77777777" w:rsidR="00522B7B" w:rsidRPr="00522B7B" w:rsidRDefault="00522B7B" w:rsidP="00522B7B">
            <w:pPr>
              <w:tabs>
                <w:tab w:val="left" w:pos="2865"/>
              </w:tabs>
              <w:rPr>
                <w:lang w:val="en-US" w:eastAsia="it-IT"/>
              </w:rPr>
            </w:pPr>
            <w:r>
              <w:rPr>
                <w:lang w:val="en-US" w:eastAsia="it-IT"/>
              </w:rPr>
              <w:tab/>
            </w:r>
          </w:p>
        </w:tc>
      </w:tr>
      <w:tr w:rsidR="004A7EF7" w:rsidRPr="002C594E" w14:paraId="739BE392" w14:textId="77777777" w:rsidTr="00583DB6">
        <w:trPr>
          <w:trHeight w:val="8345"/>
        </w:trPr>
        <w:tc>
          <w:tcPr>
            <w:tcW w:w="9210" w:type="dxa"/>
            <w:tcBorders>
              <w:top w:val="nil"/>
            </w:tcBorders>
          </w:tcPr>
          <w:p w14:paraId="60679A6D"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7D24F981" w14:textId="77777777" w:rsidTr="00953535">
              <w:trPr>
                <w:trHeight w:hRule="exact" w:val="501"/>
                <w:tblHeader/>
              </w:trPr>
              <w:tc>
                <w:tcPr>
                  <w:tcW w:w="1303" w:type="dxa"/>
                  <w:vAlign w:val="center"/>
                </w:tcPr>
                <w:p w14:paraId="019C209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5D9BF8C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43A3F10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0361FC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10E364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94592F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7B5C27" w:rsidRPr="00330352" w14:paraId="18B0CC50" w14:textId="77777777" w:rsidTr="00BC0DAF">
              <w:trPr>
                <w:trHeight w:hRule="exact" w:val="680"/>
                <w:tblHeader/>
              </w:trPr>
              <w:tc>
                <w:tcPr>
                  <w:tcW w:w="1303" w:type="dxa"/>
                  <w:vAlign w:val="center"/>
                </w:tcPr>
                <w:p w14:paraId="0E84C4F9" w14:textId="77777777" w:rsidR="007B5C27" w:rsidRPr="00D74BDB" w:rsidRDefault="007B5C27" w:rsidP="007B5C27">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168548B8"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12438088"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2A69209"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0B3D38B1"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B49479" w14:textId="77777777" w:rsidR="007B5C27" w:rsidRDefault="007B5C27" w:rsidP="007B5C27">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7B5C27" w:rsidRPr="00330352" w14:paraId="74D9AB4C" w14:textId="77777777" w:rsidTr="00BC0DAF">
              <w:trPr>
                <w:trHeight w:hRule="exact" w:val="680"/>
                <w:tblHeader/>
              </w:trPr>
              <w:tc>
                <w:tcPr>
                  <w:tcW w:w="1303" w:type="dxa"/>
                  <w:vAlign w:val="center"/>
                </w:tcPr>
                <w:p w14:paraId="519AD12F" w14:textId="77777777" w:rsidR="007B5C27" w:rsidRPr="00D74BDB" w:rsidRDefault="007B5C27" w:rsidP="007B5C27">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3B57D3C9"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364AC73"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3876DE"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50</w:t>
                  </w:r>
                </w:p>
              </w:tc>
              <w:tc>
                <w:tcPr>
                  <w:tcW w:w="851" w:type="dxa"/>
                  <w:vAlign w:val="center"/>
                </w:tcPr>
                <w:p w14:paraId="6934FA3D"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070DCF7" w14:textId="77777777" w:rsidR="007B5C27" w:rsidRDefault="007B5C27" w:rsidP="007B5C2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7B5C27" w:rsidRPr="00330352" w14:paraId="6C116542" w14:textId="77777777" w:rsidTr="00BC0DAF">
              <w:trPr>
                <w:trHeight w:hRule="exact" w:val="680"/>
                <w:tblHeader/>
              </w:trPr>
              <w:tc>
                <w:tcPr>
                  <w:tcW w:w="1303" w:type="dxa"/>
                  <w:vAlign w:val="center"/>
                </w:tcPr>
                <w:p w14:paraId="5D8D6BF5" w14:textId="77777777" w:rsidR="007B5C27" w:rsidRPr="00D74BDB" w:rsidRDefault="007B5C27" w:rsidP="007B5C27">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15737ED5"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AD56947"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348F9A"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30</w:t>
                  </w:r>
                </w:p>
              </w:tc>
              <w:tc>
                <w:tcPr>
                  <w:tcW w:w="851" w:type="dxa"/>
                  <w:vAlign w:val="center"/>
                </w:tcPr>
                <w:p w14:paraId="5375D35F"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A3AC7D7" w14:textId="77777777" w:rsidR="007B5C27" w:rsidRDefault="007B5C27" w:rsidP="007B5C27">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7B5C27" w:rsidRPr="00330352" w14:paraId="28E16FDF" w14:textId="77777777" w:rsidTr="00BC0DAF">
              <w:trPr>
                <w:trHeight w:hRule="exact" w:val="680"/>
                <w:tblHeader/>
              </w:trPr>
              <w:tc>
                <w:tcPr>
                  <w:tcW w:w="1303" w:type="dxa"/>
                  <w:vAlign w:val="center"/>
                </w:tcPr>
                <w:p w14:paraId="7266933A" w14:textId="77777777" w:rsidR="007B5C27" w:rsidRPr="00D74BDB" w:rsidRDefault="007B5C27" w:rsidP="007B5C27">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642B1AD1"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64B0C2C7"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6C2D39FC"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1E1675C1"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EB034AB" w14:textId="77777777" w:rsidR="007B5C27" w:rsidRDefault="007B5C27" w:rsidP="007B5C2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7B5C27" w:rsidRPr="00330352" w14:paraId="350E3D35" w14:textId="77777777" w:rsidTr="00BC0DAF">
              <w:trPr>
                <w:trHeight w:hRule="exact" w:val="680"/>
                <w:tblHeader/>
              </w:trPr>
              <w:tc>
                <w:tcPr>
                  <w:tcW w:w="1303" w:type="dxa"/>
                  <w:vAlign w:val="center"/>
                </w:tcPr>
                <w:p w14:paraId="6B8D7921" w14:textId="77777777" w:rsidR="007B5C27" w:rsidRPr="00D74BDB" w:rsidRDefault="007B5C27" w:rsidP="007B5C27">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2D6CCCE4"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1FD21DE"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7090FBA"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21AD1063"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75A7A30" w14:textId="77777777" w:rsidR="007B5C27" w:rsidRDefault="007B5C27" w:rsidP="007B5C27">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7B5C27" w:rsidRPr="00330352" w14:paraId="2DD27983" w14:textId="77777777" w:rsidTr="00BC0DAF">
              <w:trPr>
                <w:trHeight w:hRule="exact" w:val="680"/>
                <w:tblHeader/>
              </w:trPr>
              <w:tc>
                <w:tcPr>
                  <w:tcW w:w="1303" w:type="dxa"/>
                  <w:vAlign w:val="center"/>
                </w:tcPr>
                <w:p w14:paraId="7E4EF5D0" w14:textId="77777777" w:rsidR="007B5C27" w:rsidRPr="00D74BDB" w:rsidRDefault="007B5C27" w:rsidP="007B5C27">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36392B6B"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A436F47"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810D49B"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58B901AB" w14:textId="77777777" w:rsidR="007B5C27" w:rsidRPr="00D74BDB" w:rsidRDefault="007B5C27" w:rsidP="007B5C27">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C81E246" w14:textId="77777777" w:rsidR="007B5C27" w:rsidRDefault="007B5C27" w:rsidP="007B5C27">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7E8C6782"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607D875A" w14:textId="77777777" w:rsidTr="00977461">
              <w:trPr>
                <w:trHeight w:hRule="exact" w:val="510"/>
                <w:jc w:val="center"/>
              </w:trPr>
              <w:tc>
                <w:tcPr>
                  <w:tcW w:w="2228" w:type="dxa"/>
                  <w:vAlign w:val="center"/>
                </w:tcPr>
                <w:p w14:paraId="6B6BED0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2670D054"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0F4F590"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5BC47AB9" w14:textId="77777777" w:rsidTr="00977461">
              <w:trPr>
                <w:trHeight w:hRule="exact" w:val="510"/>
                <w:jc w:val="center"/>
              </w:trPr>
              <w:tc>
                <w:tcPr>
                  <w:tcW w:w="2228" w:type="dxa"/>
                  <w:vAlign w:val="center"/>
                </w:tcPr>
                <w:p w14:paraId="4ABE7311"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0751382F"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51E510DB"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D7B84A7" w14:textId="77777777" w:rsidTr="00977461">
              <w:trPr>
                <w:trHeight w:hRule="exact" w:val="510"/>
                <w:jc w:val="center"/>
              </w:trPr>
              <w:tc>
                <w:tcPr>
                  <w:tcW w:w="2228" w:type="dxa"/>
                  <w:vAlign w:val="center"/>
                </w:tcPr>
                <w:p w14:paraId="1BA4EAE5"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0D404F2"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00CE82C6"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12369AC" w14:textId="77777777" w:rsidTr="00977461">
              <w:trPr>
                <w:trHeight w:hRule="exact" w:val="510"/>
                <w:jc w:val="center"/>
              </w:trPr>
              <w:tc>
                <w:tcPr>
                  <w:tcW w:w="2228" w:type="dxa"/>
                  <w:vAlign w:val="center"/>
                </w:tcPr>
                <w:p w14:paraId="569CC047"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56893F51"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6A4EEE9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B9A4EF5" w14:textId="77777777" w:rsidTr="00977461">
              <w:trPr>
                <w:trHeight w:hRule="exact" w:val="510"/>
                <w:jc w:val="center"/>
              </w:trPr>
              <w:tc>
                <w:tcPr>
                  <w:tcW w:w="2228" w:type="dxa"/>
                  <w:vAlign w:val="center"/>
                </w:tcPr>
                <w:p w14:paraId="7699D761"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06E893A9"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237571C5"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9D3F648" w14:textId="77777777" w:rsidR="004A7EF7" w:rsidRPr="002C594E" w:rsidRDefault="004A7EF7" w:rsidP="00853353">
            <w:pPr>
              <w:spacing w:before="100" w:beforeAutospacing="1"/>
              <w:rPr>
                <w:rFonts w:ascii="Verdana" w:hAnsi="Verdana"/>
                <w:b/>
                <w:sz w:val="8"/>
                <w:szCs w:val="8"/>
                <w:lang w:val="en-US"/>
              </w:rPr>
            </w:pPr>
          </w:p>
        </w:tc>
      </w:tr>
    </w:tbl>
    <w:p w14:paraId="3E7659D1"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0533D1" w14:paraId="40E61DCF" w14:textId="77777777" w:rsidTr="00953535">
        <w:trPr>
          <w:trHeight w:val="3809"/>
        </w:trPr>
        <w:tc>
          <w:tcPr>
            <w:tcW w:w="9210" w:type="dxa"/>
          </w:tcPr>
          <w:p w14:paraId="5D60717A" w14:textId="77777777" w:rsidR="00146651" w:rsidRPr="001410D0" w:rsidRDefault="00146651" w:rsidP="005C0E5A">
            <w:pPr>
              <w:pStyle w:val="Paragrafoelenco"/>
              <w:numPr>
                <w:ilvl w:val="0"/>
                <w:numId w:val="32"/>
              </w:numPr>
              <w:spacing w:before="120"/>
              <w:rPr>
                <w:rFonts w:ascii="Verdana" w:hAnsi="Verdana"/>
                <w:lang w:val="en-US"/>
              </w:rPr>
            </w:pPr>
            <w:r w:rsidRPr="002C594E">
              <w:rPr>
                <w:rFonts w:ascii="Verdana" w:hAnsi="Verdana"/>
                <w:b/>
                <w:lang w:val="en-US"/>
              </w:rPr>
              <w:t xml:space="preserve">Legal requirements for food safety product </w:t>
            </w:r>
          </w:p>
          <w:p w14:paraId="57EE4B42" w14:textId="77777777" w:rsidR="001410D0" w:rsidRPr="001410D0" w:rsidRDefault="001410D0" w:rsidP="001410D0">
            <w:pPr>
              <w:spacing w:before="120"/>
              <w:ind w:left="360"/>
              <w:rPr>
                <w:rFonts w:ascii="Verdana" w:hAnsi="Verdana"/>
                <w:lang w:val="en-US"/>
              </w:rPr>
            </w:pPr>
          </w:p>
          <w:p w14:paraId="6BC9F911"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3E64F610"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4240AB70"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45FDC98B"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Directive 2001/111/CE and subsequent amendments of 20 December 2001 relating to certain sugar intended for human consumption;</w:t>
            </w:r>
          </w:p>
          <w:p w14:paraId="3429BBE1"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 xml:space="preserve">Directive 2014/63/EU and subsequent amendments of the European Parliament and of the Council of 15 May 2014 amending Council Directive 2001/110/EC </w:t>
            </w:r>
            <w:r w:rsidRPr="001410D0">
              <w:rPr>
                <w:rFonts w:ascii="Verdana" w:hAnsi="Verdana"/>
                <w:lang w:val="en-US"/>
              </w:rPr>
              <w:lastRenderedPageBreak/>
              <w:t>relating to honey;</w:t>
            </w:r>
          </w:p>
          <w:p w14:paraId="40196D2C"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Regulation (EC) n° 1333/2008 and subsequent amendments of the European Parliament and of the Council of 16 December 2008 on food additives;</w:t>
            </w:r>
          </w:p>
          <w:p w14:paraId="2A7E00EF"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3EF6A365"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16E739FA"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3FA7EEF5"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886FD41"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5DAE6EB1" w14:textId="77777777" w:rsidR="001410D0" w:rsidRPr="001410D0" w:rsidRDefault="001410D0" w:rsidP="005C0E5A">
            <w:pPr>
              <w:numPr>
                <w:ilvl w:val="0"/>
                <w:numId w:val="32"/>
              </w:numPr>
              <w:spacing w:before="100" w:beforeAutospacing="1"/>
              <w:jc w:val="both"/>
              <w:rPr>
                <w:rFonts w:ascii="Verdana" w:hAnsi="Verdana"/>
                <w:lang w:val="en-US"/>
              </w:rPr>
            </w:pPr>
            <w:r w:rsidRPr="001410D0">
              <w:rPr>
                <w:rFonts w:ascii="Verdana" w:hAnsi="Verdana"/>
                <w:lang w:val="en-US"/>
              </w:rPr>
              <w:t>The product was not produced and does not contain any ionized product in reference to the Directive EU 1992/2/EC and 1999/3/EC and subsequent amendments;</w:t>
            </w:r>
          </w:p>
          <w:p w14:paraId="07D97277" w14:textId="7B05074A" w:rsidR="005C0E5A" w:rsidRDefault="005C0E5A" w:rsidP="005C0E5A">
            <w:pPr>
              <w:numPr>
                <w:ilvl w:val="0"/>
                <w:numId w:val="32"/>
              </w:numPr>
              <w:spacing w:before="100" w:beforeAutospacing="1"/>
              <w:jc w:val="both"/>
              <w:rPr>
                <w:rFonts w:ascii="Verdana" w:hAnsi="Verdana"/>
                <w:lang w:val="en-US"/>
              </w:rPr>
            </w:pPr>
            <w:r>
              <w:rPr>
                <w:rFonts w:ascii="Verdana" w:hAnsi="Verdana"/>
                <w:lang w:val="en-US"/>
              </w:rPr>
              <w:t xml:space="preserve">Regulation (UE) n° 848/2018 and s.m.i. of European Parliament of </w:t>
            </w:r>
            <w:r w:rsidR="00330352">
              <w:rPr>
                <w:rFonts w:ascii="Verdana" w:hAnsi="Verdana"/>
                <w:lang w:val="en-US"/>
              </w:rPr>
              <w:t xml:space="preserve">30 May </w:t>
            </w:r>
            <w:bookmarkStart w:id="0" w:name="_GoBack"/>
            <w:bookmarkEnd w:id="0"/>
            <w:r>
              <w:rPr>
                <w:rFonts w:ascii="Verdana" w:hAnsi="Verdana"/>
                <w:lang w:val="en-US"/>
              </w:rPr>
              <w:t>2018 on organic production and labeling of organic products;</w:t>
            </w:r>
          </w:p>
          <w:p w14:paraId="3C0903DE" w14:textId="77777777" w:rsidR="003F1487" w:rsidRPr="002C594E" w:rsidRDefault="005C0E5A" w:rsidP="005C0E5A">
            <w:pPr>
              <w:numPr>
                <w:ilvl w:val="0"/>
                <w:numId w:val="32"/>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571276F3"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330352" w14:paraId="537AAFF5" w14:textId="77777777" w:rsidTr="00257592">
        <w:trPr>
          <w:trHeight w:val="2600"/>
        </w:trPr>
        <w:tc>
          <w:tcPr>
            <w:tcW w:w="9210" w:type="dxa"/>
            <w:shd w:val="clear" w:color="auto" w:fill="auto"/>
          </w:tcPr>
          <w:p w14:paraId="7A6A1F9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449EEF7" w14:textId="77777777" w:rsidR="005D6FC3" w:rsidRPr="002C594E" w:rsidRDefault="00E530AE" w:rsidP="00360D9A">
            <w:pPr>
              <w:spacing w:before="120"/>
              <w:ind w:left="284" w:hanging="284"/>
              <w:jc w:val="center"/>
              <w:rPr>
                <w:rFonts w:ascii="Verdana" w:hAnsi="Verdana"/>
                <w:b/>
                <w:i/>
                <w:lang w:val="en-US"/>
              </w:rPr>
            </w:pPr>
            <w:r w:rsidRPr="002C594E">
              <w:rPr>
                <w:rFonts w:ascii="Verdana" w:hAnsi="Verdana"/>
                <w:b/>
                <w:i/>
                <w:lang w:val="en-US"/>
              </w:rPr>
              <w:t>Flow-chart</w:t>
            </w:r>
          </w:p>
          <w:p w14:paraId="33616C26"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B57868" w:rsidRPr="00394C48">
              <w:rPr>
                <w:rFonts w:ascii="Verdana" w:hAnsi="Verdana"/>
              </w:rPr>
              <w:t xml:space="preserve">D 09.01 01 – D 09.01 </w:t>
            </w:r>
            <w:r w:rsidR="00B57868">
              <w:rPr>
                <w:rFonts w:ascii="Verdana" w:hAnsi="Verdana"/>
              </w:rPr>
              <w:t>13</w:t>
            </w:r>
          </w:p>
          <w:p w14:paraId="3B7EAF4B"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0617A0A6" w14:textId="58E790B1"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9A6677" w:rsidRPr="002C594E">
              <w:rPr>
                <w:rFonts w:ascii="Verdana" w:hAnsi="Verdana"/>
                <w:lang w:val="en-US"/>
              </w:rPr>
              <w:t xml:space="preserve">Receiving Citrus Fruit and Unloading – Washing – Selection and Calibration – Juice Extraction – Refining </w:t>
            </w:r>
            <w:r w:rsidR="009A6677">
              <w:rPr>
                <w:rFonts w:ascii="Verdana" w:hAnsi="Verdana"/>
                <w:lang w:val="en-US"/>
              </w:rPr>
              <w:t>–</w:t>
            </w:r>
            <w:r w:rsidR="009A6677" w:rsidRPr="002C594E">
              <w:rPr>
                <w:rFonts w:ascii="Verdana" w:hAnsi="Verdana"/>
                <w:lang w:val="en-US"/>
              </w:rPr>
              <w:t xml:space="preserve"> </w:t>
            </w:r>
            <w:r w:rsidR="009A6677">
              <w:rPr>
                <w:rFonts w:ascii="Verdana" w:hAnsi="Verdana"/>
                <w:lang w:val="en-US"/>
              </w:rPr>
              <w:t xml:space="preserve">Refrigeration – Temporary Storage - </w:t>
            </w:r>
            <w:r w:rsidR="009A6677" w:rsidRPr="002C594E">
              <w:rPr>
                <w:rFonts w:ascii="Verdana" w:hAnsi="Verdana"/>
                <w:lang w:val="en-US"/>
              </w:rPr>
              <w:t xml:space="preserve"> </w:t>
            </w:r>
            <w:r w:rsidR="009A6677" w:rsidRPr="002C594E">
              <w:rPr>
                <w:rFonts w:ascii="Verdana" w:hAnsi="Verdana"/>
                <w:color w:val="212121"/>
                <w:lang w:val="en-US" w:eastAsia="it-IT"/>
              </w:rPr>
              <w:t xml:space="preserve">Preheating – Refinement - </w:t>
            </w:r>
            <w:r w:rsidR="009A6677" w:rsidRPr="002C594E">
              <w:rPr>
                <w:rFonts w:ascii="Verdana" w:hAnsi="Verdana"/>
                <w:lang w:val="en-US"/>
              </w:rPr>
              <w:t>Centrifugation – Sending to the Finished Products Department– Pasteurization – Concentration – Refrigeration – Filtration</w:t>
            </w:r>
            <w:r w:rsidR="00416003">
              <w:rPr>
                <w:rFonts w:ascii="Verdana" w:hAnsi="Verdana"/>
                <w:lang w:val="en-US"/>
              </w:rPr>
              <w:t xml:space="preserve"> and magnetic trap</w:t>
            </w:r>
            <w:r w:rsidR="009A6677" w:rsidRPr="002C594E">
              <w:rPr>
                <w:rFonts w:ascii="Verdana" w:hAnsi="Verdana"/>
                <w:lang w:val="en-US"/>
              </w:rPr>
              <w:t xml:space="preserve"> – Packaging – Freezing – Storage – Loading on the truck.</w:t>
            </w:r>
          </w:p>
        </w:tc>
      </w:tr>
    </w:tbl>
    <w:p w14:paraId="24BD37E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30352" w14:paraId="0CED25ED" w14:textId="77777777" w:rsidTr="00E502AA">
        <w:trPr>
          <w:trHeight w:val="1129"/>
        </w:trPr>
        <w:tc>
          <w:tcPr>
            <w:tcW w:w="9356" w:type="dxa"/>
            <w:shd w:val="clear" w:color="auto" w:fill="auto"/>
          </w:tcPr>
          <w:p w14:paraId="0A17447C"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39AB042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70CBA528"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42333768" w14:textId="77777777" w:rsidTr="00482084">
              <w:tc>
                <w:tcPr>
                  <w:tcW w:w="1087" w:type="dxa"/>
                </w:tcPr>
                <w:p w14:paraId="4F8BF0E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46A6CEF9" w14:textId="77777777" w:rsidR="00163F15" w:rsidRPr="002C594E" w:rsidRDefault="00B57868"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085F119C" w14:textId="77777777" w:rsidR="00163F15" w:rsidRPr="002C594E" w:rsidRDefault="00163F15" w:rsidP="00172D78">
                  <w:pPr>
                    <w:spacing w:before="120"/>
                    <w:jc w:val="both"/>
                    <w:rPr>
                      <w:rFonts w:ascii="Verdana" w:hAnsi="Verdana"/>
                      <w:sz w:val="16"/>
                      <w:szCs w:val="16"/>
                      <w:lang w:val="en-US"/>
                    </w:rPr>
                  </w:pPr>
                </w:p>
              </w:tc>
            </w:tr>
            <w:tr w:rsidR="00163F15" w:rsidRPr="002C594E" w14:paraId="35756AC1" w14:textId="77777777" w:rsidTr="00482084">
              <w:tc>
                <w:tcPr>
                  <w:tcW w:w="1087" w:type="dxa"/>
                </w:tcPr>
                <w:p w14:paraId="41E1714A"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0C3FBEE" w14:textId="09D72213" w:rsidR="00163F15" w:rsidRPr="002C594E" w:rsidRDefault="009B3F11" w:rsidP="00556D8D">
                  <w:pPr>
                    <w:spacing w:before="120"/>
                    <w:rPr>
                      <w:rFonts w:ascii="Verdana" w:hAnsi="Verdana"/>
                      <w:sz w:val="16"/>
                      <w:szCs w:val="16"/>
                      <w:lang w:val="en-US"/>
                    </w:rPr>
                  </w:pPr>
                  <w:r>
                    <w:rPr>
                      <w:rFonts w:ascii="Verdana" w:hAnsi="Verdana"/>
                      <w:sz w:val="16"/>
                      <w:szCs w:val="16"/>
                      <w:lang w:val="en-US"/>
                    </w:rPr>
                    <w:t>2</w:t>
                  </w:r>
                  <w:r w:rsidR="00E7202E">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79A476FB" w14:textId="77777777" w:rsidR="00163F15" w:rsidRPr="002C594E" w:rsidRDefault="00163F15" w:rsidP="00172D78">
                  <w:pPr>
                    <w:spacing w:before="120"/>
                    <w:jc w:val="both"/>
                    <w:rPr>
                      <w:rFonts w:ascii="Verdana" w:hAnsi="Verdana"/>
                      <w:sz w:val="16"/>
                      <w:szCs w:val="16"/>
                      <w:lang w:val="en-US"/>
                    </w:rPr>
                  </w:pPr>
                </w:p>
              </w:tc>
            </w:tr>
            <w:tr w:rsidR="00163F15" w:rsidRPr="00330352" w14:paraId="39471867" w14:textId="77777777" w:rsidTr="00482084">
              <w:tc>
                <w:tcPr>
                  <w:tcW w:w="1087" w:type="dxa"/>
                </w:tcPr>
                <w:p w14:paraId="748D3EF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69B53CD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68EB8CB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F826AC7"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 xml:space="preserve">The drums are sealed and the internal paint is food. The cover is of metal and sealed with a metal ring in </w:t>
                  </w:r>
                  <w:r w:rsidRPr="002C594E">
                    <w:rPr>
                      <w:rFonts w:ascii="Verdana" w:hAnsi="Verdana"/>
                      <w:i/>
                      <w:sz w:val="16"/>
                      <w:szCs w:val="16"/>
                      <w:lang w:val="en-US"/>
                    </w:rPr>
                    <w:lastRenderedPageBreak/>
                    <w:t>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30352" w14:paraId="0A0F8D52" w14:textId="77777777" w:rsidTr="00300921">
              <w:tc>
                <w:tcPr>
                  <w:tcW w:w="1087" w:type="dxa"/>
                </w:tcPr>
                <w:p w14:paraId="77800586"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0560EB48"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22ED789"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30352" w14:paraId="7992D84C" w14:textId="77777777" w:rsidTr="00300921">
              <w:tc>
                <w:tcPr>
                  <w:tcW w:w="1087" w:type="dxa"/>
                </w:tcPr>
                <w:p w14:paraId="11AD41A8"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EBC8CB8"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26F3BA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605009BF" w14:textId="77777777" w:rsidR="00163F15" w:rsidRPr="002C594E" w:rsidRDefault="00163F15" w:rsidP="00172D78">
                  <w:pPr>
                    <w:spacing w:before="120"/>
                    <w:jc w:val="both"/>
                    <w:rPr>
                      <w:rFonts w:ascii="Verdana" w:hAnsi="Verdana"/>
                      <w:sz w:val="16"/>
                      <w:szCs w:val="16"/>
                      <w:lang w:val="en-US"/>
                    </w:rPr>
                  </w:pPr>
                </w:p>
              </w:tc>
            </w:tr>
          </w:tbl>
          <w:p w14:paraId="1180DBBD"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77AAC84"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2F4FA066" w14:textId="77777777" w:rsidTr="00583DB6">
              <w:trPr>
                <w:trHeight w:val="242"/>
                <w:jc w:val="center"/>
              </w:trPr>
              <w:tc>
                <w:tcPr>
                  <w:tcW w:w="1129" w:type="dxa"/>
                </w:tcPr>
                <w:p w14:paraId="5839090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1F1C8A3E"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4F03C8D" w14:textId="77777777" w:rsidR="00163F15" w:rsidRPr="002C594E" w:rsidRDefault="00163F15" w:rsidP="00172D78">
                  <w:pPr>
                    <w:spacing w:before="120"/>
                    <w:jc w:val="both"/>
                    <w:rPr>
                      <w:rFonts w:ascii="Verdana" w:hAnsi="Verdana"/>
                      <w:sz w:val="16"/>
                      <w:szCs w:val="16"/>
                      <w:lang w:val="en-US"/>
                    </w:rPr>
                  </w:pPr>
                </w:p>
              </w:tc>
            </w:tr>
            <w:tr w:rsidR="00163F15" w:rsidRPr="002C594E" w14:paraId="675B285B" w14:textId="77777777" w:rsidTr="00583DB6">
              <w:trPr>
                <w:trHeight w:val="262"/>
                <w:jc w:val="center"/>
              </w:trPr>
              <w:tc>
                <w:tcPr>
                  <w:tcW w:w="1129" w:type="dxa"/>
                </w:tcPr>
                <w:p w14:paraId="1CC9453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707138DA"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29EF649" w14:textId="77777777" w:rsidR="00163F15" w:rsidRPr="002C594E" w:rsidRDefault="00163F15" w:rsidP="00172D78">
                  <w:pPr>
                    <w:spacing w:before="120"/>
                    <w:jc w:val="both"/>
                    <w:rPr>
                      <w:rFonts w:ascii="Verdana" w:hAnsi="Verdana"/>
                      <w:sz w:val="16"/>
                      <w:szCs w:val="16"/>
                      <w:lang w:val="en-US"/>
                    </w:rPr>
                  </w:pPr>
                </w:p>
              </w:tc>
            </w:tr>
            <w:tr w:rsidR="00163F15" w:rsidRPr="00330352" w14:paraId="087D45D0" w14:textId="77777777" w:rsidTr="00583DB6">
              <w:trPr>
                <w:trHeight w:val="1477"/>
                <w:jc w:val="center"/>
              </w:trPr>
              <w:tc>
                <w:tcPr>
                  <w:tcW w:w="1129" w:type="dxa"/>
                </w:tcPr>
                <w:p w14:paraId="2F282318"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31D7291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2650E566"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30352" w14:paraId="0468C64A" w14:textId="77777777" w:rsidTr="00583DB6">
              <w:trPr>
                <w:trHeight w:val="790"/>
                <w:jc w:val="center"/>
              </w:trPr>
              <w:tc>
                <w:tcPr>
                  <w:tcW w:w="1129" w:type="dxa"/>
                </w:tcPr>
                <w:p w14:paraId="48EBE22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1C50B93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5FDEE0F3" w14:textId="77777777" w:rsidR="00163F15" w:rsidRPr="002C594E" w:rsidRDefault="00163F15" w:rsidP="00172D78">
                  <w:pPr>
                    <w:spacing w:before="120"/>
                    <w:jc w:val="both"/>
                    <w:rPr>
                      <w:rFonts w:ascii="Verdana" w:hAnsi="Verdana"/>
                      <w:sz w:val="16"/>
                      <w:szCs w:val="16"/>
                      <w:lang w:val="en-US"/>
                    </w:rPr>
                  </w:pPr>
                </w:p>
              </w:tc>
            </w:tr>
          </w:tbl>
          <w:p w14:paraId="428BA999" w14:textId="77777777" w:rsidR="009A54EC" w:rsidRPr="002C594E" w:rsidRDefault="009A54EC" w:rsidP="00172D78">
            <w:pPr>
              <w:spacing w:before="120"/>
              <w:jc w:val="center"/>
              <w:rPr>
                <w:rFonts w:ascii="Verdana" w:hAnsi="Verdana"/>
                <w:i/>
                <w:lang w:val="en-US"/>
              </w:rPr>
            </w:pPr>
          </w:p>
          <w:p w14:paraId="02F62C9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3918BCA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509FD75"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6B4D311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0B622DE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087E73C"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08BECD5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AD8C66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093FDC3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1F02DC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619188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Expiry date:</w:t>
            </w:r>
          </w:p>
          <w:p w14:paraId="2BCF39A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47E48FF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674DD9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6C64B26E"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6E1E0CF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11E5167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1C9B6A8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1152D00E"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31046B1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18D78E6"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B63C8B9"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E1851C0" w14:textId="77777777" w:rsidR="00583DB6" w:rsidRPr="002C594E" w:rsidRDefault="00583DB6" w:rsidP="00F6263E">
            <w:pPr>
              <w:spacing w:before="120"/>
              <w:ind w:left="318" w:hanging="318"/>
              <w:rPr>
                <w:rFonts w:ascii="Verdana" w:hAnsi="Verdana"/>
                <w:i/>
                <w:sz w:val="16"/>
                <w:szCs w:val="16"/>
                <w:lang w:val="en-US"/>
              </w:rPr>
            </w:pPr>
          </w:p>
          <w:p w14:paraId="460505FF"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9C3D9E8"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798B840D"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7855E0B4"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119A4E8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7C2811B"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BDFC54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29FC77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6B36963"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2BDEAFF1"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19107424" w14:textId="77777777" w:rsidR="00583DB6" w:rsidRPr="00B11378" w:rsidRDefault="00583DB6" w:rsidP="00B11378">
            <w:pPr>
              <w:spacing w:before="120"/>
              <w:rPr>
                <w:rFonts w:ascii="Verdana" w:hAnsi="Verdana"/>
                <w:i/>
                <w:sz w:val="16"/>
                <w:szCs w:val="16"/>
                <w:lang w:val="en-US"/>
              </w:rPr>
            </w:pPr>
          </w:p>
          <w:p w14:paraId="27443669" w14:textId="77777777" w:rsidR="00556D8D" w:rsidRDefault="00F6263E" w:rsidP="00583DB6">
            <w:pPr>
              <w:spacing w:before="120"/>
              <w:ind w:left="318" w:hanging="318"/>
              <w:rPr>
                <w:rFonts w:ascii="Verdana" w:hAnsi="Verdana"/>
                <w:lang w:val="en-US"/>
              </w:rPr>
            </w:pPr>
            <w:r>
              <w:rPr>
                <w:rFonts w:ascii="Verdana" w:hAnsi="Verdana"/>
                <w:lang w:val="en-US"/>
              </w:rPr>
              <w:tab/>
            </w:r>
          </w:p>
          <w:p w14:paraId="7EE82FDC"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2C810355"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6C69A9D2"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 xml:space="preserve">disinfection must be approved for food use and the water must be potable </w:t>
            </w:r>
            <w:r w:rsidR="003D4AE8" w:rsidRPr="002C594E">
              <w:rPr>
                <w:rFonts w:ascii="Verdana" w:hAnsi="Verdana"/>
                <w:i/>
                <w:sz w:val="16"/>
                <w:szCs w:val="16"/>
                <w:lang w:val="en-US"/>
              </w:rPr>
              <w:lastRenderedPageBreak/>
              <w:t>(Quality standard EEC 98/83 and updates).</w:t>
            </w:r>
          </w:p>
          <w:p w14:paraId="2CA4C43E"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4809482E" w14:textId="77777777" w:rsidR="00573C7D" w:rsidRPr="002C594E" w:rsidRDefault="00573C7D" w:rsidP="00172D78">
            <w:pPr>
              <w:spacing w:before="120"/>
              <w:rPr>
                <w:rFonts w:ascii="Verdana" w:hAnsi="Verdana"/>
                <w:i/>
                <w:sz w:val="16"/>
                <w:szCs w:val="16"/>
                <w:lang w:val="en-US"/>
              </w:rPr>
            </w:pPr>
          </w:p>
          <w:p w14:paraId="2722D565"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E613E82"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3A7F19E"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0D49B64"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30352" w14:paraId="74CE8EB8" w14:textId="77777777" w:rsidTr="00394C48">
        <w:trPr>
          <w:trHeight w:val="1737"/>
        </w:trPr>
        <w:tc>
          <w:tcPr>
            <w:tcW w:w="9320" w:type="dxa"/>
            <w:shd w:val="clear" w:color="auto" w:fill="auto"/>
          </w:tcPr>
          <w:p w14:paraId="7759F7D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5185A289"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EB94667"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3346169D"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30352" w14:paraId="41F95180" w14:textId="77777777" w:rsidTr="00163F15">
        <w:trPr>
          <w:trHeight w:val="832"/>
        </w:trPr>
        <w:tc>
          <w:tcPr>
            <w:tcW w:w="9320" w:type="dxa"/>
            <w:shd w:val="clear" w:color="auto" w:fill="auto"/>
          </w:tcPr>
          <w:p w14:paraId="22DE62EC"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885C21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4E72C0D8"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35D00ED"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4B86755"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30352" w14:paraId="3B69E862" w14:textId="77777777" w:rsidTr="00394C48">
        <w:tc>
          <w:tcPr>
            <w:tcW w:w="9320" w:type="dxa"/>
            <w:shd w:val="clear" w:color="auto" w:fill="auto"/>
          </w:tcPr>
          <w:p w14:paraId="0160D47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AC38FA0"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6904D556" w14:textId="77777777" w:rsidR="001E1265" w:rsidRPr="002C594E" w:rsidRDefault="001E1265" w:rsidP="00172D78">
      <w:pPr>
        <w:spacing w:before="120"/>
        <w:ind w:left="-567"/>
        <w:rPr>
          <w:rFonts w:ascii="Verdana" w:hAnsi="Verdana"/>
          <w:i/>
          <w:sz w:val="16"/>
          <w:szCs w:val="16"/>
          <w:lang w:val="en-US"/>
        </w:rPr>
      </w:pPr>
    </w:p>
    <w:p w14:paraId="797926FF"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AFA484" w14:textId="77777777" w:rsidR="00A60973" w:rsidRDefault="00A60973">
      <w:r>
        <w:separator/>
      </w:r>
    </w:p>
  </w:endnote>
  <w:endnote w:type="continuationSeparator" w:id="0">
    <w:p w14:paraId="4557C4E2" w14:textId="77777777" w:rsidR="00A60973" w:rsidRDefault="00A60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DBFE0" w14:textId="77777777" w:rsidR="00E34E8E" w:rsidRDefault="00E34E8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DF311A" w14:textId="77777777" w:rsidR="00A60973" w:rsidRDefault="00A60973"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7202E" w:rsidRPr="001E1265" w14:paraId="43069D56" w14:textId="77777777" w:rsidTr="005F3C4B">
      <w:tc>
        <w:tcPr>
          <w:tcW w:w="567" w:type="dxa"/>
          <w:tcBorders>
            <w:top w:val="single" w:sz="4" w:space="0" w:color="000000"/>
            <w:left w:val="single" w:sz="4" w:space="0" w:color="000000"/>
            <w:bottom w:val="single" w:sz="4" w:space="0" w:color="000000"/>
          </w:tcBorders>
          <w:vAlign w:val="center"/>
        </w:tcPr>
        <w:p w14:paraId="7A6B89A9" w14:textId="56FA0D57" w:rsidR="00E7202E" w:rsidRPr="001E1265" w:rsidRDefault="00E7202E" w:rsidP="00E7202E">
          <w:pPr>
            <w:pStyle w:val="Pidipagina"/>
            <w:snapToGrid w:val="0"/>
            <w:jc w:val="center"/>
            <w:rPr>
              <w:rFonts w:ascii="Verdana" w:hAnsi="Verdana"/>
              <w:sz w:val="16"/>
              <w:szCs w:val="16"/>
              <w:lang w:val="en-US"/>
            </w:rPr>
          </w:pPr>
          <w:r>
            <w:rPr>
              <w:rFonts w:ascii="Verdana" w:hAnsi="Verdana"/>
              <w:sz w:val="16"/>
              <w:szCs w:val="16"/>
              <w:lang w:val="en-US"/>
            </w:rPr>
            <w:t>9</w:t>
          </w:r>
        </w:p>
      </w:tc>
      <w:tc>
        <w:tcPr>
          <w:tcW w:w="1560" w:type="dxa"/>
          <w:tcBorders>
            <w:top w:val="single" w:sz="4" w:space="0" w:color="000000"/>
            <w:left w:val="single" w:sz="4" w:space="0" w:color="000000"/>
            <w:bottom w:val="single" w:sz="4" w:space="0" w:color="000000"/>
            <w:right w:val="nil"/>
          </w:tcBorders>
          <w:vAlign w:val="center"/>
        </w:tcPr>
        <w:p w14:paraId="0A8D02B9" w14:textId="73217A57" w:rsidR="00E7202E" w:rsidRDefault="00E7202E" w:rsidP="00E7202E">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5EAE1D17" w14:textId="70F0815C" w:rsidR="00E7202E" w:rsidRDefault="00E7202E" w:rsidP="00E7202E">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37C2D45" w14:textId="69D36772" w:rsidR="00E7202E" w:rsidRDefault="00E34E8E" w:rsidP="00E7202E">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2E15F207" w14:textId="77777777" w:rsidR="00E7202E" w:rsidRDefault="00E7202E" w:rsidP="00E7202E">
          <w:pPr>
            <w:pStyle w:val="Pidipagina"/>
            <w:snapToGrid w:val="0"/>
            <w:jc w:val="center"/>
            <w:rPr>
              <w:rFonts w:ascii="Verdana" w:hAnsi="Verdana"/>
              <w:sz w:val="16"/>
              <w:szCs w:val="16"/>
              <w:lang w:val="en-US"/>
            </w:rPr>
          </w:pPr>
          <w:r>
            <w:rPr>
              <w:rFonts w:ascii="Verdana" w:hAnsi="Verdana"/>
              <w:sz w:val="16"/>
              <w:szCs w:val="16"/>
              <w:lang w:val="en-US"/>
            </w:rPr>
            <w:t>RIZZO</w:t>
          </w:r>
        </w:p>
        <w:p w14:paraId="2DE19B11" w14:textId="1AF2D195" w:rsidR="00E7202E" w:rsidRDefault="00E7202E" w:rsidP="00E7202E">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661C5" w:rsidRPr="001E1265" w14:paraId="69977EEB" w14:textId="77777777" w:rsidTr="00CF0FA3">
      <w:tc>
        <w:tcPr>
          <w:tcW w:w="567" w:type="dxa"/>
          <w:tcBorders>
            <w:top w:val="single" w:sz="4" w:space="0" w:color="000000"/>
            <w:left w:val="single" w:sz="4" w:space="0" w:color="000000"/>
            <w:bottom w:val="single" w:sz="4" w:space="0" w:color="000000"/>
          </w:tcBorders>
          <w:vAlign w:val="center"/>
        </w:tcPr>
        <w:p w14:paraId="6FCED4FD" w14:textId="77777777" w:rsidR="004661C5" w:rsidRPr="001E1265" w:rsidRDefault="004661C5"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6CCDEB90" w14:textId="77777777" w:rsidR="004661C5" w:rsidRDefault="004661C5">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32D2E4AE" w14:textId="77777777" w:rsidR="004661C5" w:rsidRDefault="004661C5">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5F9BBA4E" w14:textId="77777777" w:rsidR="004661C5" w:rsidRDefault="004661C5">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4472D08" w14:textId="77777777" w:rsidR="004661C5" w:rsidRDefault="004661C5">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73ECF6AD" w14:textId="77777777" w:rsidR="00A60973" w:rsidRDefault="00A60973" w:rsidP="00CF0FA3">
    <w:pPr>
      <w:pStyle w:val="Pidipagina"/>
      <w:jc w:val="center"/>
    </w:pPr>
  </w:p>
  <w:p w14:paraId="64C04DF8" w14:textId="77777777" w:rsidR="00A60973" w:rsidRPr="00CF0FA3" w:rsidRDefault="00A6097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5C0E5A">
      <w:rPr>
        <w:rFonts w:ascii="Verdana" w:hAnsi="Verdana"/>
        <w:noProof/>
        <w:sz w:val="16"/>
        <w:szCs w:val="16"/>
      </w:rPr>
      <w:t>7</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A60973" w14:paraId="599C2553" w14:textId="77777777" w:rsidTr="001B1240">
      <w:tc>
        <w:tcPr>
          <w:tcW w:w="657" w:type="dxa"/>
          <w:tcBorders>
            <w:top w:val="single" w:sz="4" w:space="0" w:color="000000"/>
            <w:left w:val="single" w:sz="4" w:space="0" w:color="000000"/>
            <w:bottom w:val="single" w:sz="4" w:space="0" w:color="000000"/>
          </w:tcBorders>
          <w:vAlign w:val="center"/>
        </w:tcPr>
        <w:p w14:paraId="647DE724" w14:textId="77777777" w:rsidR="00A60973" w:rsidRPr="001B1240" w:rsidRDefault="00A60973"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D193262" w14:textId="77777777" w:rsidR="00A60973" w:rsidRPr="001B1240" w:rsidRDefault="00A60973"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AAEBF6E" w14:textId="77777777" w:rsidR="00A60973" w:rsidRPr="001B1240" w:rsidRDefault="00A60973"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7CF2B307" w14:textId="77777777" w:rsidR="00A60973" w:rsidRPr="001B1240" w:rsidRDefault="00A60973"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05CB0C1B" w14:textId="77777777" w:rsidR="00A60973" w:rsidRPr="001B1240" w:rsidRDefault="00A60973" w:rsidP="001B1240">
          <w:pPr>
            <w:pStyle w:val="Pidipagina"/>
            <w:snapToGrid w:val="0"/>
            <w:jc w:val="center"/>
            <w:rPr>
              <w:rFonts w:ascii="Verdana" w:hAnsi="Verdana"/>
            </w:rPr>
          </w:pPr>
        </w:p>
      </w:tc>
    </w:tr>
    <w:tr w:rsidR="00A60973" w14:paraId="64936B00" w14:textId="77777777" w:rsidTr="001B1240">
      <w:tc>
        <w:tcPr>
          <w:tcW w:w="657" w:type="dxa"/>
          <w:tcBorders>
            <w:left w:val="single" w:sz="4" w:space="0" w:color="000000"/>
            <w:bottom w:val="single" w:sz="4" w:space="0" w:color="000000"/>
          </w:tcBorders>
          <w:vAlign w:val="center"/>
        </w:tcPr>
        <w:p w14:paraId="5650BFDC" w14:textId="77777777" w:rsidR="00A60973" w:rsidRPr="001B1240" w:rsidRDefault="00A60973"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2DD4B89" w14:textId="77777777" w:rsidR="00A60973" w:rsidRPr="001B1240" w:rsidRDefault="00A60973"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2EA7C733" w14:textId="77777777" w:rsidR="00A60973" w:rsidRPr="001B1240" w:rsidRDefault="00A60973"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591AFE3" w14:textId="77777777" w:rsidR="00A60973" w:rsidRPr="001B1240" w:rsidRDefault="00A60973"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711598CA" w14:textId="77777777" w:rsidR="00A60973" w:rsidRPr="001B1240" w:rsidRDefault="00A60973" w:rsidP="001B1240">
          <w:pPr>
            <w:pStyle w:val="Pidipagina"/>
            <w:snapToGrid w:val="0"/>
            <w:jc w:val="center"/>
            <w:rPr>
              <w:rFonts w:ascii="Verdana" w:hAnsi="Verdana"/>
            </w:rPr>
          </w:pPr>
          <w:r w:rsidRPr="001B1240">
            <w:rPr>
              <w:rFonts w:ascii="Verdana" w:hAnsi="Verdana"/>
            </w:rPr>
            <w:t>Approvato da</w:t>
          </w:r>
        </w:p>
      </w:tc>
    </w:tr>
  </w:tbl>
  <w:p w14:paraId="067CD551" w14:textId="77777777" w:rsidR="00A60973" w:rsidRDefault="00A6097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D9EDE9" w14:textId="77777777" w:rsidR="00A60973" w:rsidRDefault="00A60973">
      <w:r>
        <w:separator/>
      </w:r>
    </w:p>
  </w:footnote>
  <w:footnote w:type="continuationSeparator" w:id="0">
    <w:p w14:paraId="24D66203" w14:textId="77777777" w:rsidR="00A60973" w:rsidRDefault="00A60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2C6912" w14:textId="77777777" w:rsidR="00E34E8E" w:rsidRDefault="00E34E8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3261"/>
      <w:gridCol w:w="3685"/>
      <w:gridCol w:w="2268"/>
    </w:tblGrid>
    <w:tr w:rsidR="00A60973" w14:paraId="4DE5B159" w14:textId="77777777" w:rsidTr="00A37DFF">
      <w:trPr>
        <w:trHeight w:val="838"/>
      </w:trPr>
      <w:tc>
        <w:tcPr>
          <w:tcW w:w="3261" w:type="dxa"/>
          <w:tcBorders>
            <w:top w:val="single" w:sz="4" w:space="0" w:color="000000"/>
            <w:left w:val="single" w:sz="4" w:space="0" w:color="000000"/>
            <w:bottom w:val="single" w:sz="4" w:space="0" w:color="000000"/>
          </w:tcBorders>
          <w:vAlign w:val="center"/>
        </w:tcPr>
        <w:p w14:paraId="6601366D" w14:textId="77777777" w:rsidR="00A60973" w:rsidRPr="00A37DFF" w:rsidRDefault="00A60973"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685" w:type="dxa"/>
          <w:tcBorders>
            <w:top w:val="single" w:sz="4" w:space="0" w:color="000000"/>
            <w:left w:val="single" w:sz="4" w:space="0" w:color="000000"/>
            <w:bottom w:val="single" w:sz="4" w:space="0" w:color="000000"/>
          </w:tcBorders>
          <w:vAlign w:val="center"/>
        </w:tcPr>
        <w:p w14:paraId="5791D5FA" w14:textId="77777777" w:rsidR="00A60973" w:rsidRPr="004A3161" w:rsidRDefault="00A60973"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10CAC49F" w14:textId="77777777" w:rsidR="00A60973" w:rsidRPr="00A37DFF" w:rsidRDefault="00A60973" w:rsidP="001F2488">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Pr>
              <w:rFonts w:ascii="Verdana" w:hAnsi="Verdana"/>
              <w:b/>
              <w:bCs/>
              <w:sz w:val="24"/>
              <w:szCs w:val="24"/>
            </w:rPr>
            <w:t>30</w:t>
          </w:r>
          <w:r w:rsidRPr="00A37DFF">
            <w:rPr>
              <w:rFonts w:ascii="Verdana" w:hAnsi="Verdana"/>
              <w:b/>
              <w:bCs/>
              <w:sz w:val="24"/>
              <w:szCs w:val="24"/>
            </w:rPr>
            <w:t xml:space="preserve"> EN</w:t>
          </w:r>
        </w:p>
      </w:tc>
    </w:tr>
  </w:tbl>
  <w:p w14:paraId="7FD175E6" w14:textId="77777777" w:rsidR="00A60973" w:rsidRDefault="00A6097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A60973" w14:paraId="5892223E" w14:textId="77777777">
      <w:trPr>
        <w:trHeight w:val="838"/>
      </w:trPr>
      <w:tc>
        <w:tcPr>
          <w:tcW w:w="1896" w:type="dxa"/>
          <w:tcBorders>
            <w:top w:val="single" w:sz="4" w:space="0" w:color="000000"/>
            <w:left w:val="single" w:sz="4" w:space="0" w:color="000000"/>
            <w:bottom w:val="single" w:sz="4" w:space="0" w:color="000000"/>
          </w:tcBorders>
          <w:vAlign w:val="center"/>
        </w:tcPr>
        <w:p w14:paraId="74AAF48E" w14:textId="77777777" w:rsidR="00A60973" w:rsidRPr="004A3161" w:rsidRDefault="00A60973"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5D74E68B" w14:textId="77777777" w:rsidR="00A60973" w:rsidRPr="004A3161" w:rsidRDefault="00A60973">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8BD3F2E" w14:textId="77777777" w:rsidR="00A60973" w:rsidRPr="004A3161" w:rsidRDefault="00A60973">
          <w:pPr>
            <w:pStyle w:val="Intestazione"/>
            <w:snapToGrid w:val="0"/>
            <w:jc w:val="center"/>
            <w:rPr>
              <w:rFonts w:ascii="Verdana" w:hAnsi="Verdana"/>
              <w:bCs/>
              <w:sz w:val="24"/>
              <w:szCs w:val="24"/>
            </w:rPr>
          </w:pPr>
          <w:r w:rsidRPr="004A3161">
            <w:rPr>
              <w:rFonts w:ascii="Verdana" w:hAnsi="Verdana"/>
              <w:bCs/>
              <w:sz w:val="24"/>
              <w:szCs w:val="24"/>
            </w:rPr>
            <w:t>P 09.01</w:t>
          </w:r>
        </w:p>
        <w:p w14:paraId="3F2DBC00" w14:textId="77777777" w:rsidR="00A60973" w:rsidRPr="004A3161" w:rsidRDefault="00A60973">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14:paraId="793880FB" w14:textId="77777777" w:rsidR="00A60973" w:rsidRDefault="00A6097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A409F8"/>
    <w:multiLevelType w:val="hybridMultilevel"/>
    <w:tmpl w:val="4078B962"/>
    <w:lvl w:ilvl="0" w:tplc="04100001">
      <w:start w:val="1"/>
      <w:numFmt w:val="bullet"/>
      <w:lvlText w:val=""/>
      <w:lvlJc w:val="left"/>
      <w:pPr>
        <w:ind w:left="720" w:hanging="360"/>
      </w:pPr>
      <w:rPr>
        <w:rFonts w:ascii="Symbol" w:hAnsi="Symbol"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8964E76"/>
    <w:multiLevelType w:val="hybridMultilevel"/>
    <w:tmpl w:val="4094CEA0"/>
    <w:lvl w:ilvl="0" w:tplc="90824E68">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4"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7"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8"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1"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7"/>
  </w:num>
  <w:num w:numId="6">
    <w:abstractNumId w:val="16"/>
  </w:num>
  <w:num w:numId="7">
    <w:abstractNumId w:val="27"/>
  </w:num>
  <w:num w:numId="8">
    <w:abstractNumId w:val="21"/>
  </w:num>
  <w:num w:numId="9">
    <w:abstractNumId w:val="26"/>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8"/>
  </w:num>
  <w:num w:numId="16">
    <w:abstractNumId w:val="25"/>
  </w:num>
  <w:num w:numId="17">
    <w:abstractNumId w:val="18"/>
  </w:num>
  <w:num w:numId="18">
    <w:abstractNumId w:val="22"/>
  </w:num>
  <w:num w:numId="19">
    <w:abstractNumId w:val="31"/>
  </w:num>
  <w:num w:numId="20">
    <w:abstractNumId w:val="9"/>
  </w:num>
  <w:num w:numId="21">
    <w:abstractNumId w:val="6"/>
  </w:num>
  <w:num w:numId="22">
    <w:abstractNumId w:val="23"/>
  </w:num>
  <w:num w:numId="23">
    <w:abstractNumId w:val="10"/>
  </w:num>
  <w:num w:numId="24">
    <w:abstractNumId w:val="29"/>
  </w:num>
  <w:num w:numId="25">
    <w:abstractNumId w:val="5"/>
  </w:num>
  <w:num w:numId="26">
    <w:abstractNumId w:val="12"/>
  </w:num>
  <w:num w:numId="27">
    <w:abstractNumId w:val="24"/>
  </w:num>
  <w:num w:numId="28">
    <w:abstractNumId w:val="20"/>
  </w:num>
  <w:num w:numId="29">
    <w:abstractNumId w:val="11"/>
  </w:num>
  <w:num w:numId="30">
    <w:abstractNumId w:val="19"/>
  </w:num>
  <w:num w:numId="31">
    <w:abstractNumId w:val="14"/>
  </w:num>
  <w:num w:numId="32">
    <w:abstractNumId w:val="15"/>
  </w:num>
  <w:num w:numId="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209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33D1"/>
    <w:rsid w:val="00056338"/>
    <w:rsid w:val="00065814"/>
    <w:rsid w:val="000677DC"/>
    <w:rsid w:val="000814D0"/>
    <w:rsid w:val="0008295C"/>
    <w:rsid w:val="00084AAE"/>
    <w:rsid w:val="00087A3A"/>
    <w:rsid w:val="00087ED5"/>
    <w:rsid w:val="00090D08"/>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10D0"/>
    <w:rsid w:val="00145FD8"/>
    <w:rsid w:val="00146651"/>
    <w:rsid w:val="00155306"/>
    <w:rsid w:val="00163F15"/>
    <w:rsid w:val="00172D78"/>
    <w:rsid w:val="0017350C"/>
    <w:rsid w:val="00176BCD"/>
    <w:rsid w:val="00186FC8"/>
    <w:rsid w:val="001B1240"/>
    <w:rsid w:val="001C1798"/>
    <w:rsid w:val="001C5AB5"/>
    <w:rsid w:val="001E1265"/>
    <w:rsid w:val="001E3D86"/>
    <w:rsid w:val="001F2488"/>
    <w:rsid w:val="001F3354"/>
    <w:rsid w:val="00206212"/>
    <w:rsid w:val="00207B8B"/>
    <w:rsid w:val="00207E78"/>
    <w:rsid w:val="00210CA4"/>
    <w:rsid w:val="00221154"/>
    <w:rsid w:val="00224A9C"/>
    <w:rsid w:val="00230158"/>
    <w:rsid w:val="00243DF5"/>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0352"/>
    <w:rsid w:val="0033494F"/>
    <w:rsid w:val="00346252"/>
    <w:rsid w:val="00355740"/>
    <w:rsid w:val="00360D9A"/>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16003"/>
    <w:rsid w:val="0042012D"/>
    <w:rsid w:val="00423D2B"/>
    <w:rsid w:val="004260B0"/>
    <w:rsid w:val="004402B2"/>
    <w:rsid w:val="00440633"/>
    <w:rsid w:val="00444A3D"/>
    <w:rsid w:val="004506D5"/>
    <w:rsid w:val="00454F59"/>
    <w:rsid w:val="00455621"/>
    <w:rsid w:val="00457D66"/>
    <w:rsid w:val="00461A80"/>
    <w:rsid w:val="00462266"/>
    <w:rsid w:val="004661C5"/>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2B7B"/>
    <w:rsid w:val="00527812"/>
    <w:rsid w:val="0053518D"/>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0E5A"/>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B2BE7"/>
    <w:rsid w:val="006C12D1"/>
    <w:rsid w:val="006D24CE"/>
    <w:rsid w:val="006D41CE"/>
    <w:rsid w:val="006D6A3C"/>
    <w:rsid w:val="006E17BB"/>
    <w:rsid w:val="006E4DD6"/>
    <w:rsid w:val="006F2B4A"/>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5C27"/>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93B2C"/>
    <w:rsid w:val="009A108B"/>
    <w:rsid w:val="009A2E24"/>
    <w:rsid w:val="009A54EC"/>
    <w:rsid w:val="009A5C78"/>
    <w:rsid w:val="009A6065"/>
    <w:rsid w:val="009A6677"/>
    <w:rsid w:val="009A66D8"/>
    <w:rsid w:val="009B3F11"/>
    <w:rsid w:val="009B7823"/>
    <w:rsid w:val="009D1B62"/>
    <w:rsid w:val="009D2041"/>
    <w:rsid w:val="009E26BA"/>
    <w:rsid w:val="009F6F6D"/>
    <w:rsid w:val="00A15021"/>
    <w:rsid w:val="00A17A10"/>
    <w:rsid w:val="00A27C92"/>
    <w:rsid w:val="00A362A0"/>
    <w:rsid w:val="00A37DFF"/>
    <w:rsid w:val="00A523C1"/>
    <w:rsid w:val="00A60973"/>
    <w:rsid w:val="00A6328A"/>
    <w:rsid w:val="00A707B7"/>
    <w:rsid w:val="00A77F87"/>
    <w:rsid w:val="00A80D66"/>
    <w:rsid w:val="00A86284"/>
    <w:rsid w:val="00A914F8"/>
    <w:rsid w:val="00A91F4F"/>
    <w:rsid w:val="00A93EAE"/>
    <w:rsid w:val="00A96B84"/>
    <w:rsid w:val="00AA5D0E"/>
    <w:rsid w:val="00AB499C"/>
    <w:rsid w:val="00AB7838"/>
    <w:rsid w:val="00AC1273"/>
    <w:rsid w:val="00AC1C70"/>
    <w:rsid w:val="00AC23D9"/>
    <w:rsid w:val="00AD0C7E"/>
    <w:rsid w:val="00AE14D6"/>
    <w:rsid w:val="00AE5F17"/>
    <w:rsid w:val="00AE6869"/>
    <w:rsid w:val="00B00799"/>
    <w:rsid w:val="00B04558"/>
    <w:rsid w:val="00B061CA"/>
    <w:rsid w:val="00B11378"/>
    <w:rsid w:val="00B13991"/>
    <w:rsid w:val="00B13B09"/>
    <w:rsid w:val="00B15264"/>
    <w:rsid w:val="00B31DC7"/>
    <w:rsid w:val="00B34EE8"/>
    <w:rsid w:val="00B4068B"/>
    <w:rsid w:val="00B43100"/>
    <w:rsid w:val="00B54BAA"/>
    <w:rsid w:val="00B57868"/>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7CB8"/>
    <w:rsid w:val="00C6446D"/>
    <w:rsid w:val="00C71D21"/>
    <w:rsid w:val="00C7474A"/>
    <w:rsid w:val="00C7733F"/>
    <w:rsid w:val="00C83149"/>
    <w:rsid w:val="00C84692"/>
    <w:rsid w:val="00C879E6"/>
    <w:rsid w:val="00CA304A"/>
    <w:rsid w:val="00CB5761"/>
    <w:rsid w:val="00CC08C4"/>
    <w:rsid w:val="00CD521D"/>
    <w:rsid w:val="00CE1B51"/>
    <w:rsid w:val="00CF0FA3"/>
    <w:rsid w:val="00CF12AA"/>
    <w:rsid w:val="00CF25D6"/>
    <w:rsid w:val="00D05198"/>
    <w:rsid w:val="00D13102"/>
    <w:rsid w:val="00D155E3"/>
    <w:rsid w:val="00D438A4"/>
    <w:rsid w:val="00D4399F"/>
    <w:rsid w:val="00D45B18"/>
    <w:rsid w:val="00D5338F"/>
    <w:rsid w:val="00D56F5B"/>
    <w:rsid w:val="00D6603D"/>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34E8E"/>
    <w:rsid w:val="00E35DB4"/>
    <w:rsid w:val="00E502AA"/>
    <w:rsid w:val="00E530AE"/>
    <w:rsid w:val="00E548E0"/>
    <w:rsid w:val="00E67F4D"/>
    <w:rsid w:val="00E7202E"/>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2097"/>
    <o:shapelayout v:ext="edit">
      <o:idmap v:ext="edit" data="1"/>
    </o:shapelayout>
  </w:shapeDefaults>
  <w:decimalSymbol w:val=","/>
  <w:listSeparator w:val=";"/>
  <w14:docId w14:val="1FA84751"/>
  <w15:docId w15:val="{3DA4A25E-371D-4E3B-BBCC-32FB6D19F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21385">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27251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68043-9DEA-4DE5-8762-AC5D8A112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7</Pages>
  <Words>1945</Words>
  <Characters>11092</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29</cp:revision>
  <cp:lastPrinted>2022-01-03T15:39:00Z</cp:lastPrinted>
  <dcterms:created xsi:type="dcterms:W3CDTF">2016-04-01T08:40:00Z</dcterms:created>
  <dcterms:modified xsi:type="dcterms:W3CDTF">2022-03-03T10:11:00Z</dcterms:modified>
  <cp:category>Ufficio Qualità</cp:category>
  <cp:contentStatus>Rev. 2</cp:contentStatus>
</cp:coreProperties>
</file>