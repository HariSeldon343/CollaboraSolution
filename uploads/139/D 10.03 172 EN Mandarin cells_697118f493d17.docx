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322D01" w:rsidTr="00394C48">
        <w:trPr>
          <w:trHeight w:val="1399"/>
        </w:trPr>
        <w:tc>
          <w:tcPr>
            <w:tcW w:w="9210" w:type="dxa"/>
            <w:shd w:val="clear" w:color="auto" w:fill="auto"/>
          </w:tcPr>
          <w:p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322D01">
              <w:rPr>
                <w:rFonts w:ascii="Verdana" w:hAnsi="Verdana"/>
                <w:lang w:val="en-US"/>
              </w:rPr>
              <w:t>Mandarin</w:t>
            </w:r>
            <w:r w:rsidR="00D74BDB" w:rsidRPr="00323D28">
              <w:rPr>
                <w:rFonts w:ascii="Verdana" w:hAnsi="Verdana"/>
                <w:lang w:val="en-US"/>
              </w:rPr>
              <w:t xml:space="preserve"> </w:t>
            </w:r>
            <w:r w:rsidR="00813C96">
              <w:rPr>
                <w:rFonts w:ascii="Verdana" w:hAnsi="Verdana"/>
                <w:lang w:val="en-US"/>
              </w:rPr>
              <w:t>cells</w:t>
            </w:r>
            <w:r w:rsidR="004052BE" w:rsidRPr="002C594E">
              <w:rPr>
                <w:rFonts w:ascii="Verdana" w:hAnsi="Verdana"/>
                <w:lang w:val="en-US"/>
              </w:rPr>
              <w:t xml:space="preserve"> </w:t>
            </w:r>
          </w:p>
          <w:p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322D01">
              <w:rPr>
                <w:rFonts w:ascii="Verdana" w:hAnsi="Verdana"/>
                <w:lang w:val="en-US"/>
              </w:rPr>
              <w:t>Mandarin</w:t>
            </w:r>
            <w:r w:rsidR="00D74BDB">
              <w:rPr>
                <w:rFonts w:ascii="Verdana" w:hAnsi="Verdana"/>
                <w:lang w:val="en-US"/>
              </w:rPr>
              <w:t xml:space="preserve"> </w:t>
            </w:r>
            <w:r w:rsidR="00813C96">
              <w:rPr>
                <w:rFonts w:ascii="Verdana" w:hAnsi="Verdana"/>
                <w:lang w:val="en-US"/>
              </w:rPr>
              <w:t>cells</w:t>
            </w:r>
          </w:p>
          <w:p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707ABF" w:rsidRPr="00762DE5">
              <w:rPr>
                <w:rFonts w:ascii="Verdana" w:hAnsi="Verdana"/>
                <w:lang w:val="en-US"/>
              </w:rPr>
              <w:t>CE</w:t>
            </w:r>
            <w:r w:rsidR="00322D01">
              <w:rPr>
                <w:rFonts w:ascii="Verdana" w:hAnsi="Verdana"/>
                <w:lang w:val="en-US"/>
              </w:rPr>
              <w:t>M</w:t>
            </w:r>
            <w:r w:rsidR="00707ABF" w:rsidRPr="00762DE5">
              <w:rPr>
                <w:rFonts w:ascii="Verdana" w:hAnsi="Verdana"/>
                <w:lang w:val="en-US"/>
              </w:rPr>
              <w:t>N</w:t>
            </w:r>
          </w:p>
        </w:tc>
      </w:tr>
    </w:tbl>
    <w:p w:rsidR="00B13991" w:rsidRDefault="00B13991" w:rsidP="00257592">
      <w:pPr>
        <w:spacing w:before="120"/>
        <w:ind w:left="720"/>
        <w:rPr>
          <w:rFonts w:ascii="Verdana" w:hAnsi="Verdana"/>
          <w:b/>
          <w:sz w:val="8"/>
          <w:szCs w:val="8"/>
          <w:lang w:val="en-US"/>
        </w:rPr>
      </w:pPr>
    </w:p>
    <w:p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BC702D" w:rsidTr="00257592">
        <w:trPr>
          <w:trHeight w:val="3578"/>
        </w:trPr>
        <w:tc>
          <w:tcPr>
            <w:tcW w:w="9238" w:type="dxa"/>
            <w:shd w:val="clear" w:color="auto" w:fill="auto"/>
          </w:tcPr>
          <w:p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322D01">
              <w:rPr>
                <w:rFonts w:ascii="Verdana" w:hAnsi="Verdana"/>
                <w:lang w:val="en-US"/>
              </w:rPr>
              <w:t>Mandarin</w:t>
            </w:r>
            <w:r w:rsidR="00603B84" w:rsidRPr="002C594E">
              <w:rPr>
                <w:rFonts w:ascii="Verdana" w:hAnsi="Verdana"/>
                <w:lang w:val="en-US"/>
              </w:rPr>
              <w:t xml:space="preserve"> (100</w:t>
            </w:r>
            <w:r w:rsidR="00D97F74" w:rsidRPr="002C594E">
              <w:rPr>
                <w:rFonts w:ascii="Verdana" w:hAnsi="Verdana"/>
                <w:lang w:val="en-US"/>
              </w:rPr>
              <w:t xml:space="preserve"> </w:t>
            </w:r>
            <w:r w:rsidR="00853353" w:rsidRPr="002C594E">
              <w:rPr>
                <w:rFonts w:ascii="Verdana" w:hAnsi="Verdana"/>
                <w:lang w:val="en-US"/>
              </w:rPr>
              <w:t>%)</w:t>
            </w:r>
          </w:p>
          <w:p w:rsidR="0042012D" w:rsidRPr="002C594E" w:rsidRDefault="0042012D" w:rsidP="00583DB6">
            <w:pPr>
              <w:tabs>
                <w:tab w:val="left" w:pos="284"/>
                <w:tab w:val="left" w:pos="3402"/>
              </w:tabs>
              <w:spacing w:before="120" w:after="120"/>
              <w:rPr>
                <w:rFonts w:ascii="Verdana" w:hAnsi="Verdana"/>
                <w:i/>
                <w:lang w:val="en-US"/>
              </w:rPr>
            </w:pPr>
          </w:p>
          <w:p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rsidR="00583DB6" w:rsidRPr="002C594E" w:rsidRDefault="00583DB6" w:rsidP="00583DB6">
            <w:pPr>
              <w:tabs>
                <w:tab w:val="left" w:pos="284"/>
                <w:tab w:val="left" w:pos="3402"/>
              </w:tabs>
              <w:spacing w:before="120" w:after="120"/>
              <w:rPr>
                <w:rFonts w:ascii="Verdana" w:hAnsi="Verdana"/>
                <w:i/>
                <w:lang w:val="en-US"/>
              </w:rPr>
            </w:pPr>
          </w:p>
          <w:p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322D01">
              <w:rPr>
                <w:rFonts w:ascii="Verdana" w:hAnsi="Verdana"/>
                <w:lang w:val="en-US"/>
              </w:rPr>
              <w:t>Mandarin</w:t>
            </w:r>
          </w:p>
          <w:p w:rsidR="00823153" w:rsidRPr="00322D01"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322D01" w:rsidRPr="00322D01">
              <w:rPr>
                <w:rFonts w:ascii="Verdana" w:hAnsi="Verdana"/>
                <w:lang w:val="en-US"/>
              </w:rPr>
              <w:t>Citrus reticulata.</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rsidR="00322D01"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322D01">
              <w:rPr>
                <w:rFonts w:ascii="Verdana" w:hAnsi="Verdana"/>
                <w:lang w:val="en-US"/>
              </w:rPr>
              <w:t>Mandarin common, late from Ciaculli</w:t>
            </w:r>
          </w:p>
          <w:p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t>Typically  from</w:t>
            </w:r>
            <w:r w:rsidR="00823153" w:rsidRPr="002C594E">
              <w:rPr>
                <w:rFonts w:ascii="Verdana" w:hAnsi="Verdana"/>
                <w:lang w:val="en-US"/>
              </w:rPr>
              <w:t xml:space="preserve"> </w:t>
            </w:r>
            <w:r w:rsidR="00043A03" w:rsidRPr="002C594E">
              <w:rPr>
                <w:rFonts w:ascii="Verdana" w:hAnsi="Verdana"/>
                <w:lang w:val="en-US"/>
              </w:rPr>
              <w:t xml:space="preserve">January to </w:t>
            </w:r>
            <w:r w:rsidR="00322D01">
              <w:rPr>
                <w:rFonts w:ascii="Verdana" w:hAnsi="Verdana"/>
                <w:lang w:val="en-US"/>
              </w:rPr>
              <w:t>May.</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275 Kg. ± 15</w:t>
            </w:r>
          </w:p>
          <w:p w:rsidR="00923109" w:rsidRPr="002C594E" w:rsidRDefault="00923109" w:rsidP="00583DB6">
            <w:pPr>
              <w:tabs>
                <w:tab w:val="left" w:pos="284"/>
                <w:tab w:val="left" w:pos="3402"/>
              </w:tabs>
              <w:spacing w:before="120" w:after="120"/>
              <w:rPr>
                <w:rFonts w:ascii="Verdana" w:hAnsi="Verdana"/>
                <w:i/>
                <w:sz w:val="16"/>
                <w:szCs w:val="16"/>
                <w:lang w:val="en-US"/>
              </w:rPr>
            </w:pPr>
          </w:p>
          <w:p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rsidR="00583DB6" w:rsidRDefault="00583DB6" w:rsidP="00257592">
      <w:pPr>
        <w:spacing w:before="120"/>
        <w:rPr>
          <w:rFonts w:ascii="Verdana" w:hAnsi="Verdana"/>
          <w:b/>
          <w:sz w:val="8"/>
          <w:szCs w:val="8"/>
          <w:lang w:val="en-US"/>
        </w:rPr>
      </w:pPr>
    </w:p>
    <w:p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BC702D" w:rsidTr="00583DB6">
        <w:trPr>
          <w:trHeight w:val="4575"/>
        </w:trPr>
        <w:tc>
          <w:tcPr>
            <w:tcW w:w="9210" w:type="dxa"/>
            <w:tcBorders>
              <w:bottom w:val="nil"/>
            </w:tcBorders>
          </w:tcPr>
          <w:p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2"/>
              <w:gridCol w:w="829"/>
              <w:gridCol w:w="762"/>
              <w:gridCol w:w="847"/>
              <w:gridCol w:w="848"/>
              <w:gridCol w:w="1568"/>
            </w:tblGrid>
            <w:tr w:rsidR="00953535" w:rsidRPr="00BC702D" w:rsidTr="00813C96">
              <w:trPr>
                <w:trHeight w:hRule="exact" w:val="501"/>
              </w:trPr>
              <w:tc>
                <w:tcPr>
                  <w:tcW w:w="1302" w:type="dxa"/>
                  <w:vAlign w:val="center"/>
                </w:tcPr>
                <w:p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2"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8"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707ABF" w:rsidRPr="00BC702D" w:rsidTr="00813C96">
              <w:trPr>
                <w:trHeight w:hRule="exact" w:val="501"/>
              </w:trPr>
              <w:tc>
                <w:tcPr>
                  <w:tcW w:w="1302" w:type="dxa"/>
                  <w:vAlign w:val="center"/>
                </w:tcPr>
                <w:p w:rsidR="00707ABF" w:rsidRPr="00D6603D" w:rsidRDefault="00707ABF" w:rsidP="007558C2">
                  <w:pPr>
                    <w:jc w:val="center"/>
                    <w:rPr>
                      <w:rFonts w:ascii="Verdana" w:hAnsi="Verdana"/>
                      <w:i/>
                      <w:sz w:val="16"/>
                      <w:szCs w:val="16"/>
                      <w:lang w:val="en-US"/>
                    </w:rPr>
                  </w:pPr>
                  <w:r w:rsidRPr="00D6603D">
                    <w:rPr>
                      <w:rFonts w:ascii="Verdana" w:hAnsi="Verdana"/>
                      <w:i/>
                      <w:sz w:val="16"/>
                      <w:szCs w:val="16"/>
                      <w:lang w:val="en-US"/>
                    </w:rPr>
                    <w:t>Brix</w:t>
                  </w:r>
                </w:p>
              </w:tc>
              <w:tc>
                <w:tcPr>
                  <w:tcW w:w="829" w:type="dxa"/>
                  <w:vAlign w:val="center"/>
                </w:tcPr>
                <w:p w:rsidR="00707ABF" w:rsidRPr="00D6603D" w:rsidRDefault="00707ABF" w:rsidP="007558C2">
                  <w:pPr>
                    <w:jc w:val="center"/>
                    <w:rPr>
                      <w:rFonts w:ascii="Verdana" w:hAnsi="Verdana"/>
                      <w:sz w:val="16"/>
                      <w:szCs w:val="16"/>
                      <w:lang w:val="en-US"/>
                    </w:rPr>
                  </w:pPr>
                </w:p>
              </w:tc>
              <w:tc>
                <w:tcPr>
                  <w:tcW w:w="762" w:type="dxa"/>
                  <w:vAlign w:val="center"/>
                </w:tcPr>
                <w:p w:rsidR="00707ABF" w:rsidRPr="00D6603D" w:rsidRDefault="00707ABF" w:rsidP="007558C2">
                  <w:pPr>
                    <w:jc w:val="center"/>
                    <w:rPr>
                      <w:rFonts w:ascii="Verdana" w:hAnsi="Verdana"/>
                      <w:sz w:val="16"/>
                      <w:szCs w:val="16"/>
                      <w:lang w:val="en-US"/>
                    </w:rPr>
                  </w:pPr>
                  <w:r>
                    <w:rPr>
                      <w:rFonts w:ascii="Verdana" w:hAnsi="Verdana"/>
                      <w:sz w:val="16"/>
                      <w:szCs w:val="16"/>
                      <w:lang w:val="en-US"/>
                    </w:rPr>
                    <w:t>11</w:t>
                  </w:r>
                </w:p>
              </w:tc>
              <w:tc>
                <w:tcPr>
                  <w:tcW w:w="847" w:type="dxa"/>
                  <w:vAlign w:val="center"/>
                </w:tcPr>
                <w:p w:rsidR="00707ABF" w:rsidRPr="00D6603D" w:rsidRDefault="00707ABF" w:rsidP="007558C2">
                  <w:pPr>
                    <w:jc w:val="center"/>
                    <w:rPr>
                      <w:rFonts w:ascii="Verdana" w:hAnsi="Verdana"/>
                      <w:sz w:val="16"/>
                      <w:szCs w:val="16"/>
                      <w:lang w:val="en-US"/>
                    </w:rPr>
                  </w:pPr>
                </w:p>
              </w:tc>
              <w:tc>
                <w:tcPr>
                  <w:tcW w:w="848" w:type="dxa"/>
                  <w:vAlign w:val="center"/>
                </w:tcPr>
                <w:p w:rsidR="00707ABF" w:rsidRPr="00D6603D" w:rsidRDefault="00707ABF" w:rsidP="007558C2">
                  <w:pPr>
                    <w:jc w:val="center"/>
                    <w:rPr>
                      <w:rFonts w:ascii="Verdana" w:hAnsi="Verdana"/>
                      <w:sz w:val="16"/>
                      <w:szCs w:val="16"/>
                      <w:lang w:val="en-US"/>
                    </w:rPr>
                  </w:pPr>
                  <w:r w:rsidRPr="00D6603D">
                    <w:rPr>
                      <w:rFonts w:ascii="Verdana" w:hAnsi="Verdana"/>
                      <w:sz w:val="16"/>
                      <w:szCs w:val="16"/>
                      <w:lang w:val="en-US"/>
                    </w:rPr>
                    <w:t>°</w:t>
                  </w:r>
                </w:p>
              </w:tc>
              <w:tc>
                <w:tcPr>
                  <w:tcW w:w="1568" w:type="dxa"/>
                  <w:vAlign w:val="center"/>
                </w:tcPr>
                <w:p w:rsidR="00707ABF" w:rsidRPr="00D6603D" w:rsidRDefault="00707ABF" w:rsidP="007558C2">
                  <w:pPr>
                    <w:snapToGrid w:val="0"/>
                    <w:jc w:val="center"/>
                    <w:rPr>
                      <w:rFonts w:ascii="Verdana" w:hAnsi="Verdana"/>
                      <w:sz w:val="16"/>
                      <w:szCs w:val="16"/>
                      <w:lang w:val="en-US"/>
                    </w:rPr>
                  </w:pPr>
                  <w:r w:rsidRPr="00D6603D">
                    <w:rPr>
                      <w:rFonts w:ascii="Verdana" w:hAnsi="Verdana"/>
                      <w:sz w:val="16"/>
                      <w:szCs w:val="16"/>
                      <w:lang w:val="en-US"/>
                    </w:rPr>
                    <w:t>IFU 8,1991</w:t>
                  </w:r>
                </w:p>
              </w:tc>
            </w:tr>
            <w:tr w:rsidR="00707ABF" w:rsidRPr="00BC702D" w:rsidTr="00813C96">
              <w:trPr>
                <w:trHeight w:hRule="exact" w:val="501"/>
              </w:trPr>
              <w:tc>
                <w:tcPr>
                  <w:tcW w:w="1302" w:type="dxa"/>
                  <w:vAlign w:val="center"/>
                </w:tcPr>
                <w:p w:rsidR="00707ABF" w:rsidRPr="00D6603D" w:rsidRDefault="00707ABF" w:rsidP="007558C2">
                  <w:pPr>
                    <w:jc w:val="center"/>
                    <w:rPr>
                      <w:rFonts w:ascii="Verdana" w:hAnsi="Verdana"/>
                      <w:i/>
                      <w:sz w:val="16"/>
                      <w:szCs w:val="16"/>
                      <w:lang w:val="en-US"/>
                    </w:rPr>
                  </w:pPr>
                  <w:r w:rsidRPr="00D6603D">
                    <w:rPr>
                      <w:rFonts w:ascii="Verdana" w:hAnsi="Verdana"/>
                      <w:i/>
                      <w:sz w:val="16"/>
                      <w:szCs w:val="16"/>
                      <w:lang w:val="en-US"/>
                    </w:rPr>
                    <w:t>Acidity</w:t>
                  </w:r>
                </w:p>
              </w:tc>
              <w:tc>
                <w:tcPr>
                  <w:tcW w:w="829" w:type="dxa"/>
                  <w:vAlign w:val="center"/>
                </w:tcPr>
                <w:p w:rsidR="00707ABF" w:rsidRPr="00D6603D" w:rsidRDefault="00707ABF" w:rsidP="007558C2">
                  <w:pPr>
                    <w:jc w:val="center"/>
                    <w:rPr>
                      <w:rFonts w:ascii="Verdana" w:hAnsi="Verdana"/>
                      <w:sz w:val="16"/>
                      <w:szCs w:val="16"/>
                      <w:lang w:val="en-US"/>
                    </w:rPr>
                  </w:pPr>
                </w:p>
              </w:tc>
              <w:tc>
                <w:tcPr>
                  <w:tcW w:w="762" w:type="dxa"/>
                  <w:vAlign w:val="center"/>
                </w:tcPr>
                <w:p w:rsidR="00707ABF" w:rsidRPr="00D6603D" w:rsidRDefault="00707ABF" w:rsidP="007558C2">
                  <w:pPr>
                    <w:jc w:val="center"/>
                    <w:rPr>
                      <w:rFonts w:ascii="Verdana" w:hAnsi="Verdana"/>
                      <w:sz w:val="16"/>
                      <w:szCs w:val="16"/>
                      <w:lang w:val="en-US"/>
                    </w:rPr>
                  </w:pPr>
                  <w:r>
                    <w:rPr>
                      <w:rFonts w:ascii="Verdana" w:hAnsi="Verdana"/>
                      <w:sz w:val="16"/>
                      <w:szCs w:val="16"/>
                      <w:lang w:val="en-US"/>
                    </w:rPr>
                    <w:t>0.</w:t>
                  </w:r>
                  <w:r w:rsidR="00322D01">
                    <w:rPr>
                      <w:rFonts w:ascii="Verdana" w:hAnsi="Verdana"/>
                      <w:sz w:val="16"/>
                      <w:szCs w:val="16"/>
                      <w:lang w:val="en-US"/>
                    </w:rPr>
                    <w:t>7</w:t>
                  </w:r>
                  <w:r>
                    <w:rPr>
                      <w:rFonts w:ascii="Verdana" w:hAnsi="Verdana"/>
                      <w:sz w:val="16"/>
                      <w:szCs w:val="16"/>
                      <w:lang w:val="en-US"/>
                    </w:rPr>
                    <w:t>5</w:t>
                  </w:r>
                </w:p>
              </w:tc>
              <w:tc>
                <w:tcPr>
                  <w:tcW w:w="847" w:type="dxa"/>
                  <w:vAlign w:val="center"/>
                </w:tcPr>
                <w:p w:rsidR="00707ABF" w:rsidRPr="00D6603D" w:rsidRDefault="00707ABF" w:rsidP="007558C2">
                  <w:pPr>
                    <w:jc w:val="center"/>
                    <w:rPr>
                      <w:rFonts w:ascii="Verdana" w:hAnsi="Verdana"/>
                      <w:sz w:val="16"/>
                      <w:szCs w:val="16"/>
                      <w:lang w:val="en-US"/>
                    </w:rPr>
                  </w:pPr>
                  <w:r>
                    <w:rPr>
                      <w:rFonts w:ascii="Verdana" w:hAnsi="Verdana"/>
                      <w:sz w:val="16"/>
                      <w:szCs w:val="16"/>
                      <w:lang w:val="en-US"/>
                    </w:rPr>
                    <w:t>1.1</w:t>
                  </w:r>
                </w:p>
              </w:tc>
              <w:tc>
                <w:tcPr>
                  <w:tcW w:w="848" w:type="dxa"/>
                  <w:vAlign w:val="center"/>
                </w:tcPr>
                <w:p w:rsidR="00707ABF" w:rsidRPr="00D6603D" w:rsidRDefault="00707ABF" w:rsidP="007558C2">
                  <w:pPr>
                    <w:jc w:val="center"/>
                    <w:rPr>
                      <w:rFonts w:ascii="Verdana" w:hAnsi="Verdana"/>
                      <w:sz w:val="16"/>
                      <w:szCs w:val="16"/>
                      <w:lang w:val="en-US"/>
                    </w:rPr>
                  </w:pPr>
                  <w:r w:rsidRPr="00D6603D">
                    <w:rPr>
                      <w:rFonts w:ascii="Verdana" w:hAnsi="Verdana"/>
                      <w:sz w:val="16"/>
                      <w:szCs w:val="16"/>
                      <w:lang w:val="en-US"/>
                    </w:rPr>
                    <w:t>% p/p</w:t>
                  </w:r>
                </w:p>
              </w:tc>
              <w:tc>
                <w:tcPr>
                  <w:tcW w:w="1568" w:type="dxa"/>
                  <w:vAlign w:val="center"/>
                </w:tcPr>
                <w:p w:rsidR="00707ABF" w:rsidRPr="00D6603D" w:rsidRDefault="00707ABF" w:rsidP="007558C2">
                  <w:pPr>
                    <w:snapToGrid w:val="0"/>
                    <w:jc w:val="center"/>
                    <w:rPr>
                      <w:rFonts w:ascii="Verdana" w:hAnsi="Verdana"/>
                      <w:sz w:val="16"/>
                      <w:szCs w:val="16"/>
                      <w:lang w:val="en-US"/>
                    </w:rPr>
                  </w:pPr>
                  <w:r w:rsidRPr="00D6603D">
                    <w:rPr>
                      <w:rFonts w:ascii="Verdana" w:hAnsi="Verdana"/>
                      <w:sz w:val="16"/>
                      <w:szCs w:val="16"/>
                      <w:lang w:val="en-US"/>
                    </w:rPr>
                    <w:t>IFU 3,1996</w:t>
                  </w:r>
                </w:p>
              </w:tc>
            </w:tr>
            <w:tr w:rsidR="00707ABF" w:rsidRPr="00BC702D" w:rsidTr="00813C96">
              <w:trPr>
                <w:trHeight w:hRule="exact" w:val="501"/>
              </w:trPr>
              <w:tc>
                <w:tcPr>
                  <w:tcW w:w="1302" w:type="dxa"/>
                  <w:vAlign w:val="center"/>
                </w:tcPr>
                <w:p w:rsidR="00707ABF" w:rsidRPr="00D6603D" w:rsidRDefault="00707ABF" w:rsidP="007558C2">
                  <w:pPr>
                    <w:jc w:val="center"/>
                    <w:rPr>
                      <w:rFonts w:ascii="Verdana" w:hAnsi="Verdana"/>
                      <w:i/>
                      <w:sz w:val="16"/>
                      <w:szCs w:val="16"/>
                      <w:lang w:val="en-US"/>
                    </w:rPr>
                  </w:pPr>
                  <w:r w:rsidRPr="00D6603D">
                    <w:rPr>
                      <w:rFonts w:ascii="Verdana" w:hAnsi="Verdana"/>
                      <w:i/>
                      <w:sz w:val="16"/>
                      <w:szCs w:val="16"/>
                      <w:lang w:val="en-US"/>
                    </w:rPr>
                    <w:t>Ascorbic Acid</w:t>
                  </w:r>
                </w:p>
              </w:tc>
              <w:tc>
                <w:tcPr>
                  <w:tcW w:w="829" w:type="dxa"/>
                  <w:vAlign w:val="center"/>
                </w:tcPr>
                <w:p w:rsidR="00707ABF" w:rsidRPr="00D6603D" w:rsidRDefault="00707ABF" w:rsidP="007558C2">
                  <w:pPr>
                    <w:jc w:val="center"/>
                    <w:rPr>
                      <w:rFonts w:ascii="Verdana" w:hAnsi="Verdana"/>
                      <w:sz w:val="16"/>
                      <w:szCs w:val="16"/>
                      <w:lang w:val="en-US"/>
                    </w:rPr>
                  </w:pPr>
                </w:p>
              </w:tc>
              <w:tc>
                <w:tcPr>
                  <w:tcW w:w="762" w:type="dxa"/>
                  <w:vAlign w:val="center"/>
                </w:tcPr>
                <w:p w:rsidR="00707ABF" w:rsidRPr="00D6603D" w:rsidRDefault="00707ABF" w:rsidP="007558C2">
                  <w:pPr>
                    <w:tabs>
                      <w:tab w:val="decimal" w:pos="12"/>
                    </w:tabs>
                    <w:jc w:val="center"/>
                    <w:rPr>
                      <w:rFonts w:ascii="Verdana" w:hAnsi="Verdana"/>
                      <w:sz w:val="16"/>
                      <w:szCs w:val="16"/>
                      <w:lang w:val="en-US"/>
                    </w:rPr>
                  </w:pPr>
                  <w:r>
                    <w:rPr>
                      <w:rFonts w:ascii="Verdana" w:hAnsi="Verdana"/>
                      <w:sz w:val="16"/>
                      <w:szCs w:val="16"/>
                      <w:lang w:val="en-US"/>
                    </w:rPr>
                    <w:t>3</w:t>
                  </w:r>
                  <w:r w:rsidRPr="00D6603D">
                    <w:rPr>
                      <w:rFonts w:ascii="Verdana" w:hAnsi="Verdana"/>
                      <w:sz w:val="16"/>
                      <w:szCs w:val="16"/>
                      <w:lang w:val="en-US"/>
                    </w:rPr>
                    <w:t>00</w:t>
                  </w:r>
                </w:p>
              </w:tc>
              <w:tc>
                <w:tcPr>
                  <w:tcW w:w="847" w:type="dxa"/>
                  <w:vAlign w:val="center"/>
                </w:tcPr>
                <w:p w:rsidR="00707ABF" w:rsidRPr="00D6603D" w:rsidRDefault="00707ABF" w:rsidP="007558C2">
                  <w:pPr>
                    <w:tabs>
                      <w:tab w:val="decimal" w:pos="12"/>
                      <w:tab w:val="decimal" w:pos="417"/>
                    </w:tabs>
                    <w:jc w:val="center"/>
                    <w:rPr>
                      <w:rFonts w:ascii="Verdana" w:hAnsi="Verdana"/>
                      <w:sz w:val="16"/>
                      <w:szCs w:val="16"/>
                      <w:lang w:val="en-US"/>
                    </w:rPr>
                  </w:pPr>
                  <w:r>
                    <w:rPr>
                      <w:rFonts w:ascii="Verdana" w:hAnsi="Verdana"/>
                      <w:sz w:val="16"/>
                      <w:szCs w:val="16"/>
                      <w:lang w:val="en-US"/>
                    </w:rPr>
                    <w:t>8</w:t>
                  </w:r>
                  <w:r w:rsidRPr="00D6603D">
                    <w:rPr>
                      <w:rFonts w:ascii="Verdana" w:hAnsi="Verdana"/>
                      <w:sz w:val="16"/>
                      <w:szCs w:val="16"/>
                      <w:lang w:val="en-US"/>
                    </w:rPr>
                    <w:t>00</w:t>
                  </w:r>
                </w:p>
              </w:tc>
              <w:tc>
                <w:tcPr>
                  <w:tcW w:w="848" w:type="dxa"/>
                  <w:vAlign w:val="center"/>
                </w:tcPr>
                <w:p w:rsidR="00707ABF" w:rsidRPr="00D6603D" w:rsidRDefault="00707ABF" w:rsidP="007558C2">
                  <w:pPr>
                    <w:jc w:val="center"/>
                    <w:rPr>
                      <w:rFonts w:ascii="Verdana" w:hAnsi="Verdana"/>
                      <w:sz w:val="16"/>
                      <w:szCs w:val="16"/>
                      <w:lang w:val="en-US"/>
                    </w:rPr>
                  </w:pPr>
                  <w:r w:rsidRPr="00D6603D">
                    <w:rPr>
                      <w:rFonts w:ascii="Verdana" w:hAnsi="Verdana"/>
                      <w:sz w:val="16"/>
                      <w:szCs w:val="16"/>
                      <w:lang w:val="en-US"/>
                    </w:rPr>
                    <w:t>mg/l</w:t>
                  </w:r>
                </w:p>
              </w:tc>
              <w:tc>
                <w:tcPr>
                  <w:tcW w:w="1568" w:type="dxa"/>
                  <w:vAlign w:val="center"/>
                </w:tcPr>
                <w:p w:rsidR="00707ABF" w:rsidRPr="00D6603D" w:rsidRDefault="00707ABF" w:rsidP="007558C2">
                  <w:pPr>
                    <w:snapToGrid w:val="0"/>
                    <w:jc w:val="center"/>
                    <w:rPr>
                      <w:rFonts w:ascii="Verdana" w:hAnsi="Verdana"/>
                      <w:sz w:val="16"/>
                      <w:szCs w:val="16"/>
                      <w:lang w:val="en-US"/>
                    </w:rPr>
                  </w:pPr>
                  <w:r w:rsidRPr="00D6603D">
                    <w:rPr>
                      <w:rFonts w:ascii="Verdana" w:hAnsi="Verdana"/>
                      <w:sz w:val="16"/>
                      <w:szCs w:val="16"/>
                      <w:lang w:val="en-US"/>
                    </w:rPr>
                    <w:t>Internal Method</w:t>
                  </w:r>
                </w:p>
              </w:tc>
            </w:tr>
            <w:tr w:rsidR="00707ABF" w:rsidRPr="00BC702D" w:rsidTr="00813C96">
              <w:trPr>
                <w:trHeight w:hRule="exact" w:val="501"/>
              </w:trPr>
              <w:tc>
                <w:tcPr>
                  <w:tcW w:w="1302" w:type="dxa"/>
                  <w:vAlign w:val="center"/>
                </w:tcPr>
                <w:p w:rsidR="00707ABF" w:rsidRPr="00D6603D" w:rsidRDefault="00707ABF" w:rsidP="007558C2">
                  <w:pPr>
                    <w:jc w:val="center"/>
                    <w:rPr>
                      <w:rFonts w:ascii="Verdana" w:hAnsi="Verdana"/>
                      <w:i/>
                      <w:sz w:val="16"/>
                      <w:szCs w:val="16"/>
                      <w:lang w:val="en-US"/>
                    </w:rPr>
                  </w:pPr>
                  <w:r>
                    <w:rPr>
                      <w:rFonts w:ascii="Verdana" w:hAnsi="Verdana"/>
                      <w:i/>
                      <w:sz w:val="16"/>
                      <w:szCs w:val="16"/>
                      <w:lang w:val="en-US"/>
                    </w:rPr>
                    <w:t>Sieve 18 Mesh</w:t>
                  </w:r>
                </w:p>
              </w:tc>
              <w:tc>
                <w:tcPr>
                  <w:tcW w:w="829" w:type="dxa"/>
                  <w:vAlign w:val="center"/>
                </w:tcPr>
                <w:p w:rsidR="00707ABF" w:rsidRPr="00D6603D" w:rsidRDefault="00707ABF" w:rsidP="007558C2">
                  <w:pPr>
                    <w:jc w:val="center"/>
                    <w:rPr>
                      <w:rFonts w:ascii="Verdana" w:hAnsi="Verdana"/>
                      <w:sz w:val="16"/>
                      <w:szCs w:val="16"/>
                      <w:lang w:val="en-US"/>
                    </w:rPr>
                  </w:pPr>
                </w:p>
              </w:tc>
              <w:tc>
                <w:tcPr>
                  <w:tcW w:w="762" w:type="dxa"/>
                  <w:vAlign w:val="center"/>
                </w:tcPr>
                <w:p w:rsidR="00707ABF" w:rsidRPr="00D6603D" w:rsidRDefault="00707ABF" w:rsidP="007558C2">
                  <w:pPr>
                    <w:tabs>
                      <w:tab w:val="decimal" w:pos="12"/>
                    </w:tabs>
                    <w:jc w:val="center"/>
                    <w:rPr>
                      <w:rFonts w:ascii="Verdana" w:hAnsi="Verdana"/>
                      <w:sz w:val="16"/>
                      <w:szCs w:val="16"/>
                      <w:lang w:val="en-US"/>
                    </w:rPr>
                  </w:pPr>
                  <w:r>
                    <w:rPr>
                      <w:rFonts w:ascii="Verdana" w:hAnsi="Verdana"/>
                      <w:sz w:val="16"/>
                      <w:szCs w:val="16"/>
                      <w:lang w:val="en-US"/>
                    </w:rPr>
                    <w:t>30</w:t>
                  </w:r>
                </w:p>
              </w:tc>
              <w:tc>
                <w:tcPr>
                  <w:tcW w:w="847" w:type="dxa"/>
                  <w:vAlign w:val="center"/>
                </w:tcPr>
                <w:p w:rsidR="00707ABF" w:rsidRPr="00D6603D" w:rsidRDefault="00707ABF" w:rsidP="007558C2">
                  <w:pPr>
                    <w:tabs>
                      <w:tab w:val="decimal" w:pos="12"/>
                      <w:tab w:val="decimal" w:pos="417"/>
                    </w:tabs>
                    <w:jc w:val="center"/>
                    <w:rPr>
                      <w:rFonts w:ascii="Verdana" w:hAnsi="Verdana"/>
                      <w:sz w:val="16"/>
                      <w:szCs w:val="16"/>
                      <w:lang w:val="en-US"/>
                    </w:rPr>
                  </w:pPr>
                  <w:r>
                    <w:rPr>
                      <w:rFonts w:ascii="Verdana" w:hAnsi="Verdana"/>
                      <w:sz w:val="16"/>
                      <w:szCs w:val="16"/>
                      <w:lang w:val="en-US"/>
                    </w:rPr>
                    <w:t>60</w:t>
                  </w:r>
                </w:p>
              </w:tc>
              <w:tc>
                <w:tcPr>
                  <w:tcW w:w="848" w:type="dxa"/>
                  <w:vAlign w:val="center"/>
                </w:tcPr>
                <w:p w:rsidR="00707ABF" w:rsidRPr="00D6603D" w:rsidRDefault="00707ABF" w:rsidP="007558C2">
                  <w:pPr>
                    <w:snapToGrid w:val="0"/>
                    <w:jc w:val="center"/>
                    <w:rPr>
                      <w:rFonts w:ascii="Verdana" w:hAnsi="Verdana"/>
                      <w:sz w:val="16"/>
                      <w:szCs w:val="16"/>
                      <w:lang w:val="en-US"/>
                    </w:rPr>
                  </w:pPr>
                  <w:r w:rsidRPr="00D6603D">
                    <w:rPr>
                      <w:rFonts w:ascii="Verdana" w:hAnsi="Verdana"/>
                      <w:sz w:val="16"/>
                      <w:szCs w:val="16"/>
                      <w:lang w:val="en-US"/>
                    </w:rPr>
                    <w:t>% v/v</w:t>
                  </w:r>
                </w:p>
              </w:tc>
              <w:tc>
                <w:tcPr>
                  <w:tcW w:w="1568" w:type="dxa"/>
                  <w:vAlign w:val="center"/>
                </w:tcPr>
                <w:p w:rsidR="00707ABF" w:rsidRPr="00D6603D" w:rsidRDefault="00707ABF" w:rsidP="007558C2">
                  <w:pPr>
                    <w:jc w:val="center"/>
                    <w:rPr>
                      <w:rFonts w:ascii="Verdana" w:hAnsi="Verdana"/>
                      <w:sz w:val="16"/>
                      <w:szCs w:val="16"/>
                      <w:lang w:val="en-US"/>
                    </w:rPr>
                  </w:pPr>
                  <w:r>
                    <w:rPr>
                      <w:rFonts w:ascii="Verdana" w:hAnsi="Verdana"/>
                      <w:sz w:val="16"/>
                      <w:szCs w:val="16"/>
                      <w:lang w:val="en-US"/>
                    </w:rPr>
                    <w:t>Internal Method</w:t>
                  </w:r>
                </w:p>
              </w:tc>
            </w:tr>
          </w:tbl>
          <w:p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r w:rsidR="009A6065" w:rsidRPr="00B11378">
              <w:rPr>
                <w:rFonts w:ascii="Verdana" w:hAnsi="Verdana"/>
                <w:color w:val="212121"/>
                <w:sz w:val="16"/>
                <w:szCs w:val="16"/>
                <w:lang w:val="en-US" w:eastAsia="it-IT"/>
              </w:rPr>
              <w:t>in relation to the season</w:t>
            </w:r>
          </w:p>
        </w:tc>
      </w:tr>
      <w:tr w:rsidR="004A7EF7" w:rsidRPr="002C594E" w:rsidTr="00583DB6">
        <w:trPr>
          <w:trHeight w:val="8345"/>
        </w:trPr>
        <w:tc>
          <w:tcPr>
            <w:tcW w:w="9210" w:type="dxa"/>
            <w:tcBorders>
              <w:top w:val="nil"/>
            </w:tcBorders>
          </w:tcPr>
          <w:p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rsidTr="00953535">
              <w:trPr>
                <w:trHeight w:hRule="exact" w:val="501"/>
                <w:tblHeader/>
              </w:trPr>
              <w:tc>
                <w:tcPr>
                  <w:tcW w:w="1303"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C4458B" w:rsidRPr="00E46A77" w:rsidTr="009F2214">
              <w:trPr>
                <w:trHeight w:hRule="exact" w:val="680"/>
                <w:tblHeader/>
              </w:trPr>
              <w:tc>
                <w:tcPr>
                  <w:tcW w:w="1303" w:type="dxa"/>
                  <w:vAlign w:val="center"/>
                </w:tcPr>
                <w:p w:rsidR="00C4458B" w:rsidRPr="00D74BDB" w:rsidRDefault="00C4458B" w:rsidP="00C4458B">
                  <w:pPr>
                    <w:snapToGrid w:val="0"/>
                    <w:jc w:val="center"/>
                    <w:rPr>
                      <w:rFonts w:ascii="Verdana" w:hAnsi="Verdana"/>
                      <w:i/>
                      <w:sz w:val="16"/>
                      <w:szCs w:val="16"/>
                      <w:lang w:val="en-US"/>
                    </w:rPr>
                  </w:pPr>
                  <w:r w:rsidRPr="00D74BDB">
                    <w:rPr>
                      <w:rFonts w:ascii="Verdana" w:hAnsi="Verdana"/>
                      <w:i/>
                      <w:sz w:val="16"/>
                      <w:szCs w:val="16"/>
                      <w:lang w:val="en-US"/>
                    </w:rPr>
                    <w:t>CMT</w:t>
                  </w:r>
                </w:p>
              </w:tc>
              <w:tc>
                <w:tcPr>
                  <w:tcW w:w="884" w:type="dxa"/>
                  <w:vAlign w:val="center"/>
                </w:tcPr>
                <w:p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rsidR="00C4458B" w:rsidRPr="00DE45BB" w:rsidRDefault="00C4458B" w:rsidP="00C4458B">
                  <w:pPr>
                    <w:jc w:val="center"/>
                    <w:rPr>
                      <w:rFonts w:ascii="Verdana" w:hAnsi="Verdana"/>
                      <w:sz w:val="16"/>
                      <w:szCs w:val="16"/>
                    </w:rPr>
                  </w:pPr>
                  <w:r>
                    <w:rPr>
                      <w:rFonts w:ascii="Verdana" w:hAnsi="Verdana"/>
                      <w:sz w:val="16"/>
                      <w:szCs w:val="16"/>
                    </w:rPr>
                    <w:t>10.000</w:t>
                  </w:r>
                </w:p>
              </w:tc>
              <w:tc>
                <w:tcPr>
                  <w:tcW w:w="851" w:type="dxa"/>
                  <w:vAlign w:val="center"/>
                </w:tcPr>
                <w:p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C4458B" w:rsidRDefault="00C4458B" w:rsidP="00C4458B">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C4458B" w:rsidRPr="00E46A77" w:rsidTr="009F2214">
              <w:trPr>
                <w:trHeight w:hRule="exact" w:val="680"/>
                <w:tblHeader/>
              </w:trPr>
              <w:tc>
                <w:tcPr>
                  <w:tcW w:w="1303" w:type="dxa"/>
                  <w:vAlign w:val="center"/>
                </w:tcPr>
                <w:p w:rsidR="00C4458B" w:rsidRPr="00D74BDB" w:rsidRDefault="00C4458B" w:rsidP="00C4458B">
                  <w:pPr>
                    <w:snapToGrid w:val="0"/>
                    <w:jc w:val="center"/>
                    <w:rPr>
                      <w:rFonts w:ascii="Verdana" w:hAnsi="Verdana"/>
                      <w:i/>
                      <w:sz w:val="16"/>
                      <w:szCs w:val="16"/>
                      <w:lang w:val="en-US"/>
                    </w:rPr>
                  </w:pPr>
                  <w:r w:rsidRPr="00D74BDB">
                    <w:rPr>
                      <w:rFonts w:ascii="Verdana" w:hAnsi="Verdana"/>
                      <w:i/>
                      <w:sz w:val="16"/>
                      <w:szCs w:val="16"/>
                      <w:lang w:val="en-US"/>
                    </w:rPr>
                    <w:t>Yeasts</w:t>
                  </w:r>
                </w:p>
              </w:tc>
              <w:tc>
                <w:tcPr>
                  <w:tcW w:w="884" w:type="dxa"/>
                  <w:vAlign w:val="center"/>
                </w:tcPr>
                <w:p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rsidR="00C4458B" w:rsidRPr="00DE45BB" w:rsidRDefault="00C4458B" w:rsidP="00C4458B">
                  <w:pPr>
                    <w:jc w:val="center"/>
                    <w:rPr>
                      <w:rFonts w:ascii="Verdana" w:hAnsi="Verdana"/>
                      <w:sz w:val="16"/>
                      <w:szCs w:val="16"/>
                    </w:rPr>
                  </w:pPr>
                  <w:r>
                    <w:rPr>
                      <w:rFonts w:ascii="Verdana" w:hAnsi="Verdana"/>
                      <w:sz w:val="16"/>
                      <w:szCs w:val="16"/>
                    </w:rPr>
                    <w:t>3.000</w:t>
                  </w:r>
                </w:p>
              </w:tc>
              <w:tc>
                <w:tcPr>
                  <w:tcW w:w="851" w:type="dxa"/>
                  <w:vAlign w:val="center"/>
                </w:tcPr>
                <w:p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C4458B" w:rsidRDefault="00C4458B" w:rsidP="00C4458B">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C4458B" w:rsidRPr="00E46A77" w:rsidTr="009F2214">
              <w:trPr>
                <w:trHeight w:hRule="exact" w:val="680"/>
                <w:tblHeader/>
              </w:trPr>
              <w:tc>
                <w:tcPr>
                  <w:tcW w:w="1303" w:type="dxa"/>
                  <w:vAlign w:val="center"/>
                </w:tcPr>
                <w:p w:rsidR="00C4458B" w:rsidRPr="00D74BDB" w:rsidRDefault="00C4458B" w:rsidP="00C4458B">
                  <w:pPr>
                    <w:snapToGrid w:val="0"/>
                    <w:jc w:val="center"/>
                    <w:rPr>
                      <w:rFonts w:ascii="Verdana" w:hAnsi="Verdana"/>
                      <w:i/>
                      <w:sz w:val="16"/>
                      <w:szCs w:val="16"/>
                      <w:lang w:val="en-US"/>
                    </w:rPr>
                  </w:pPr>
                  <w:r w:rsidRPr="00D74BDB">
                    <w:rPr>
                      <w:rFonts w:ascii="Verdana" w:hAnsi="Verdana"/>
                      <w:i/>
                      <w:sz w:val="16"/>
                      <w:szCs w:val="16"/>
                      <w:lang w:val="en-US"/>
                    </w:rPr>
                    <w:t>Moulds</w:t>
                  </w:r>
                </w:p>
              </w:tc>
              <w:tc>
                <w:tcPr>
                  <w:tcW w:w="884" w:type="dxa"/>
                  <w:vAlign w:val="center"/>
                </w:tcPr>
                <w:p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rsidR="00C4458B" w:rsidRPr="00DE45BB" w:rsidRDefault="00C4458B" w:rsidP="00C4458B">
                  <w:pPr>
                    <w:jc w:val="center"/>
                    <w:rPr>
                      <w:rFonts w:ascii="Verdana" w:hAnsi="Verdana"/>
                      <w:sz w:val="16"/>
                      <w:szCs w:val="16"/>
                    </w:rPr>
                  </w:pPr>
                  <w:r>
                    <w:rPr>
                      <w:rFonts w:ascii="Verdana" w:hAnsi="Verdana"/>
                      <w:sz w:val="16"/>
                      <w:szCs w:val="16"/>
                    </w:rPr>
                    <w:t>1.000</w:t>
                  </w:r>
                </w:p>
              </w:tc>
              <w:tc>
                <w:tcPr>
                  <w:tcW w:w="851" w:type="dxa"/>
                  <w:vAlign w:val="center"/>
                </w:tcPr>
                <w:p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C4458B" w:rsidRDefault="00C4458B" w:rsidP="00C4458B">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C4458B" w:rsidRPr="00E46A77" w:rsidTr="009F2214">
              <w:trPr>
                <w:trHeight w:hRule="exact" w:val="680"/>
                <w:tblHeader/>
              </w:trPr>
              <w:tc>
                <w:tcPr>
                  <w:tcW w:w="1303" w:type="dxa"/>
                  <w:vAlign w:val="center"/>
                </w:tcPr>
                <w:p w:rsidR="00C4458B" w:rsidRPr="00D74BDB" w:rsidRDefault="00C4458B" w:rsidP="00C4458B">
                  <w:pPr>
                    <w:snapToGrid w:val="0"/>
                    <w:jc w:val="center"/>
                    <w:rPr>
                      <w:rFonts w:ascii="Verdana" w:hAnsi="Verdana"/>
                      <w:i/>
                      <w:sz w:val="16"/>
                      <w:szCs w:val="16"/>
                      <w:lang w:val="en-US"/>
                    </w:rPr>
                  </w:pPr>
                  <w:r w:rsidRPr="00D74BDB">
                    <w:rPr>
                      <w:rFonts w:ascii="Verdana" w:hAnsi="Verdana"/>
                      <w:i/>
                      <w:sz w:val="16"/>
                      <w:szCs w:val="16"/>
                      <w:lang w:val="en-US"/>
                    </w:rPr>
                    <w:t xml:space="preserve">Total Coliforms </w:t>
                  </w:r>
                </w:p>
              </w:tc>
              <w:tc>
                <w:tcPr>
                  <w:tcW w:w="884" w:type="dxa"/>
                  <w:vAlign w:val="center"/>
                </w:tcPr>
                <w:p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C4458B" w:rsidRDefault="00C4458B" w:rsidP="00C4458B">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C4458B" w:rsidRPr="00E46A77" w:rsidTr="009F2214">
              <w:trPr>
                <w:trHeight w:hRule="exact" w:val="680"/>
                <w:tblHeader/>
              </w:trPr>
              <w:tc>
                <w:tcPr>
                  <w:tcW w:w="1303" w:type="dxa"/>
                  <w:vAlign w:val="center"/>
                </w:tcPr>
                <w:p w:rsidR="00C4458B" w:rsidRPr="00D74BDB" w:rsidRDefault="00C4458B" w:rsidP="00C4458B">
                  <w:pPr>
                    <w:snapToGrid w:val="0"/>
                    <w:jc w:val="center"/>
                    <w:rPr>
                      <w:rFonts w:ascii="Verdana" w:hAnsi="Verdana"/>
                      <w:i/>
                      <w:sz w:val="16"/>
                      <w:szCs w:val="16"/>
                      <w:lang w:val="en-US"/>
                    </w:rPr>
                  </w:pPr>
                  <w:r w:rsidRPr="00D74BDB">
                    <w:rPr>
                      <w:rFonts w:ascii="Verdana" w:hAnsi="Verdana"/>
                      <w:i/>
                      <w:sz w:val="16"/>
                      <w:szCs w:val="16"/>
                      <w:lang w:val="en-US"/>
                    </w:rPr>
                    <w:t>E. Coli</w:t>
                  </w:r>
                </w:p>
              </w:tc>
              <w:tc>
                <w:tcPr>
                  <w:tcW w:w="884" w:type="dxa"/>
                  <w:vAlign w:val="center"/>
                </w:tcPr>
                <w:p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C4458B" w:rsidRDefault="00C4458B" w:rsidP="00C4458B">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C4458B" w:rsidRPr="00BC702D" w:rsidTr="009F2214">
              <w:trPr>
                <w:trHeight w:hRule="exact" w:val="680"/>
                <w:tblHeader/>
              </w:trPr>
              <w:tc>
                <w:tcPr>
                  <w:tcW w:w="1303" w:type="dxa"/>
                  <w:vAlign w:val="center"/>
                </w:tcPr>
                <w:p w:rsidR="00C4458B" w:rsidRPr="00D74BDB" w:rsidRDefault="00C4458B" w:rsidP="00C4458B">
                  <w:pPr>
                    <w:snapToGrid w:val="0"/>
                    <w:jc w:val="center"/>
                    <w:rPr>
                      <w:rFonts w:ascii="Verdana" w:hAnsi="Verdana"/>
                      <w:i/>
                      <w:sz w:val="16"/>
                      <w:szCs w:val="16"/>
                      <w:lang w:val="en-US"/>
                    </w:rPr>
                  </w:pPr>
                  <w:r w:rsidRPr="00D74BDB">
                    <w:rPr>
                      <w:rFonts w:ascii="Verdana" w:hAnsi="Verdana"/>
                      <w:i/>
                      <w:sz w:val="16"/>
                      <w:szCs w:val="16"/>
                      <w:lang w:val="en-US"/>
                    </w:rPr>
                    <w:t>Salmonella</w:t>
                  </w:r>
                </w:p>
              </w:tc>
              <w:tc>
                <w:tcPr>
                  <w:tcW w:w="884" w:type="dxa"/>
                  <w:vAlign w:val="center"/>
                </w:tcPr>
                <w:p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rsidR="00C4458B" w:rsidRPr="00D74BDB" w:rsidRDefault="00C4458B" w:rsidP="00C4458B">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C4458B" w:rsidRDefault="00C4458B" w:rsidP="00C4458B">
                  <w:pPr>
                    <w:snapToGrid w:val="0"/>
                    <w:jc w:val="center"/>
                    <w:rPr>
                      <w:rFonts w:ascii="Verdana" w:hAnsi="Verdana"/>
                      <w:sz w:val="16"/>
                      <w:szCs w:val="16"/>
                      <w:lang w:val="en-US"/>
                    </w:rPr>
                  </w:pPr>
                  <w:r>
                    <w:rPr>
                      <w:rFonts w:ascii="Verdana" w:hAnsi="Verdana"/>
                      <w:sz w:val="16"/>
                      <w:szCs w:val="16"/>
                      <w:lang w:val="en-US"/>
                    </w:rPr>
                    <w:t>Compact Dry SL 20-24 hours  / 36 ± 1 °C</w:t>
                  </w:r>
                </w:p>
              </w:tc>
            </w:tr>
          </w:tbl>
          <w:p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rsidTr="00977461">
              <w:trPr>
                <w:trHeight w:hRule="exact" w:val="510"/>
                <w:jc w:val="center"/>
              </w:trPr>
              <w:tc>
                <w:tcPr>
                  <w:tcW w:w="2228" w:type="dxa"/>
                  <w:vAlign w:val="center"/>
                </w:tcPr>
                <w:p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722519" w:rsidRPr="002C594E" w:rsidTr="00977461">
              <w:trPr>
                <w:trHeight w:hRule="exact" w:val="510"/>
                <w:jc w:val="center"/>
              </w:trPr>
              <w:tc>
                <w:tcPr>
                  <w:tcW w:w="2228" w:type="dxa"/>
                  <w:vAlign w:val="center"/>
                </w:tcPr>
                <w:p w:rsidR="00722519" w:rsidRPr="000C44F1" w:rsidRDefault="00722519" w:rsidP="007558C2">
                  <w:pPr>
                    <w:jc w:val="center"/>
                    <w:rPr>
                      <w:rFonts w:ascii="Verdana" w:hAnsi="Verdana"/>
                      <w:i/>
                      <w:sz w:val="16"/>
                      <w:szCs w:val="16"/>
                      <w:lang w:val="en-US"/>
                    </w:rPr>
                  </w:pPr>
                  <w:r w:rsidRPr="000C44F1">
                    <w:rPr>
                      <w:rFonts w:ascii="Verdana" w:hAnsi="Verdana"/>
                      <w:i/>
                      <w:sz w:val="16"/>
                      <w:szCs w:val="16"/>
                      <w:lang w:val="en-US"/>
                    </w:rPr>
                    <w:t>General Aspect</w:t>
                  </w:r>
                </w:p>
              </w:tc>
              <w:tc>
                <w:tcPr>
                  <w:tcW w:w="2439" w:type="dxa"/>
                  <w:vAlign w:val="center"/>
                </w:tcPr>
                <w:p w:rsidR="00722519" w:rsidRPr="000C44F1" w:rsidRDefault="00722519" w:rsidP="007558C2">
                  <w:pPr>
                    <w:jc w:val="center"/>
                    <w:rPr>
                      <w:rFonts w:ascii="Verdana" w:hAnsi="Verdana"/>
                      <w:sz w:val="16"/>
                      <w:szCs w:val="16"/>
                      <w:lang w:val="en-US"/>
                    </w:rPr>
                  </w:pPr>
                  <w:r w:rsidRPr="000C44F1">
                    <w:rPr>
                      <w:rFonts w:ascii="Verdana" w:hAnsi="Verdana"/>
                      <w:sz w:val="16"/>
                      <w:szCs w:val="16"/>
                      <w:lang w:val="en-US"/>
                    </w:rPr>
                    <w:t>Pulpy</w:t>
                  </w:r>
                </w:p>
              </w:tc>
              <w:tc>
                <w:tcPr>
                  <w:tcW w:w="1519" w:type="dxa"/>
                  <w:shd w:val="clear" w:color="auto" w:fill="auto"/>
                  <w:vAlign w:val="center"/>
                </w:tcPr>
                <w:p w:rsidR="00722519" w:rsidRPr="000C44F1" w:rsidRDefault="00722519" w:rsidP="007558C2">
                  <w:pPr>
                    <w:snapToGrid w:val="0"/>
                    <w:jc w:val="center"/>
                    <w:rPr>
                      <w:rFonts w:ascii="Verdana" w:hAnsi="Verdana"/>
                      <w:sz w:val="16"/>
                      <w:szCs w:val="16"/>
                      <w:lang w:val="en-US"/>
                    </w:rPr>
                  </w:pPr>
                  <w:r w:rsidRPr="000C44F1">
                    <w:rPr>
                      <w:rFonts w:ascii="Verdana" w:hAnsi="Verdana"/>
                      <w:sz w:val="16"/>
                      <w:szCs w:val="16"/>
                      <w:lang w:val="en-US"/>
                    </w:rPr>
                    <w:t>Panel Test</w:t>
                  </w:r>
                </w:p>
              </w:tc>
            </w:tr>
            <w:tr w:rsidR="00722519" w:rsidRPr="002C594E" w:rsidTr="00977461">
              <w:trPr>
                <w:trHeight w:hRule="exact" w:val="510"/>
                <w:jc w:val="center"/>
              </w:trPr>
              <w:tc>
                <w:tcPr>
                  <w:tcW w:w="2228" w:type="dxa"/>
                  <w:vAlign w:val="center"/>
                </w:tcPr>
                <w:p w:rsidR="00722519" w:rsidRPr="000C44F1" w:rsidRDefault="00722519" w:rsidP="007558C2">
                  <w:pPr>
                    <w:jc w:val="center"/>
                    <w:rPr>
                      <w:rFonts w:ascii="Verdana" w:hAnsi="Verdana"/>
                      <w:i/>
                      <w:sz w:val="16"/>
                      <w:szCs w:val="16"/>
                      <w:lang w:val="en-US"/>
                    </w:rPr>
                  </w:pPr>
                  <w:r w:rsidRPr="000C44F1">
                    <w:rPr>
                      <w:rFonts w:ascii="Verdana" w:hAnsi="Verdana"/>
                      <w:i/>
                      <w:sz w:val="16"/>
                      <w:szCs w:val="16"/>
                      <w:lang w:val="en-US"/>
                    </w:rPr>
                    <w:t>Color</w:t>
                  </w:r>
                </w:p>
              </w:tc>
              <w:tc>
                <w:tcPr>
                  <w:tcW w:w="2439" w:type="dxa"/>
                  <w:vAlign w:val="center"/>
                </w:tcPr>
                <w:p w:rsidR="00722519" w:rsidRPr="000C44F1" w:rsidRDefault="00322D01" w:rsidP="007558C2">
                  <w:pPr>
                    <w:jc w:val="center"/>
                    <w:rPr>
                      <w:rFonts w:ascii="Verdana" w:hAnsi="Verdana"/>
                      <w:sz w:val="16"/>
                      <w:szCs w:val="16"/>
                      <w:lang w:val="en-US"/>
                    </w:rPr>
                  </w:pPr>
                  <w:r>
                    <w:rPr>
                      <w:rFonts w:ascii="Verdana" w:hAnsi="Verdana"/>
                      <w:sz w:val="16"/>
                      <w:szCs w:val="16"/>
                      <w:lang w:val="en-US"/>
                    </w:rPr>
                    <w:t>Orange</w:t>
                  </w:r>
                </w:p>
              </w:tc>
              <w:tc>
                <w:tcPr>
                  <w:tcW w:w="1519" w:type="dxa"/>
                  <w:shd w:val="clear" w:color="auto" w:fill="auto"/>
                  <w:vAlign w:val="center"/>
                </w:tcPr>
                <w:p w:rsidR="00722519" w:rsidRPr="000C44F1" w:rsidRDefault="00722519" w:rsidP="007558C2">
                  <w:pPr>
                    <w:snapToGrid w:val="0"/>
                    <w:jc w:val="center"/>
                    <w:rPr>
                      <w:rFonts w:ascii="Verdana" w:hAnsi="Verdana"/>
                      <w:sz w:val="16"/>
                      <w:szCs w:val="16"/>
                      <w:lang w:val="en-US"/>
                    </w:rPr>
                  </w:pPr>
                  <w:r w:rsidRPr="000C44F1">
                    <w:rPr>
                      <w:rFonts w:ascii="Verdana" w:hAnsi="Verdana"/>
                      <w:sz w:val="16"/>
                      <w:szCs w:val="16"/>
                      <w:lang w:val="en-US"/>
                    </w:rPr>
                    <w:t>Panel Test</w:t>
                  </w:r>
                </w:p>
              </w:tc>
            </w:tr>
            <w:tr w:rsidR="00722519" w:rsidRPr="002C594E" w:rsidTr="00977461">
              <w:trPr>
                <w:trHeight w:hRule="exact" w:val="510"/>
                <w:jc w:val="center"/>
              </w:trPr>
              <w:tc>
                <w:tcPr>
                  <w:tcW w:w="2228" w:type="dxa"/>
                  <w:vAlign w:val="center"/>
                </w:tcPr>
                <w:p w:rsidR="00722519" w:rsidRPr="000C44F1" w:rsidRDefault="00722519" w:rsidP="007558C2">
                  <w:pPr>
                    <w:jc w:val="center"/>
                    <w:rPr>
                      <w:rFonts w:ascii="Verdana" w:hAnsi="Verdana"/>
                      <w:i/>
                      <w:sz w:val="16"/>
                      <w:szCs w:val="16"/>
                      <w:lang w:val="en-US"/>
                    </w:rPr>
                  </w:pPr>
                  <w:r w:rsidRPr="000C44F1">
                    <w:rPr>
                      <w:rFonts w:ascii="Verdana" w:hAnsi="Verdana"/>
                      <w:i/>
                      <w:sz w:val="16"/>
                      <w:szCs w:val="16"/>
                      <w:lang w:val="en-US"/>
                    </w:rPr>
                    <w:t>Taste / Aroma</w:t>
                  </w:r>
                </w:p>
              </w:tc>
              <w:tc>
                <w:tcPr>
                  <w:tcW w:w="2439" w:type="dxa"/>
                  <w:vAlign w:val="center"/>
                </w:tcPr>
                <w:p w:rsidR="00722519" w:rsidRPr="000C44F1" w:rsidRDefault="00707ABF" w:rsidP="007558C2">
                  <w:pPr>
                    <w:jc w:val="center"/>
                    <w:rPr>
                      <w:rFonts w:ascii="Verdana" w:hAnsi="Verdana"/>
                      <w:sz w:val="16"/>
                      <w:szCs w:val="16"/>
                      <w:lang w:val="en-US"/>
                    </w:rPr>
                  </w:pPr>
                  <w:r>
                    <w:rPr>
                      <w:rFonts w:ascii="Verdana" w:hAnsi="Verdana"/>
                      <w:sz w:val="16"/>
                      <w:szCs w:val="16"/>
                      <w:lang w:val="en-US"/>
                    </w:rPr>
                    <w:t xml:space="preserve">Typical of the </w:t>
                  </w:r>
                  <w:r w:rsidR="00322D01">
                    <w:rPr>
                      <w:rFonts w:ascii="Verdana" w:hAnsi="Verdana"/>
                      <w:sz w:val="16"/>
                      <w:szCs w:val="16"/>
                      <w:lang w:val="en-US"/>
                    </w:rPr>
                    <w:t>mandarins</w:t>
                  </w:r>
                </w:p>
              </w:tc>
              <w:tc>
                <w:tcPr>
                  <w:tcW w:w="1519" w:type="dxa"/>
                  <w:shd w:val="clear" w:color="auto" w:fill="auto"/>
                  <w:vAlign w:val="center"/>
                </w:tcPr>
                <w:p w:rsidR="00722519" w:rsidRPr="000C44F1" w:rsidRDefault="00722519" w:rsidP="007558C2">
                  <w:pPr>
                    <w:snapToGrid w:val="0"/>
                    <w:jc w:val="center"/>
                    <w:rPr>
                      <w:rFonts w:ascii="Verdana" w:hAnsi="Verdana"/>
                      <w:sz w:val="16"/>
                      <w:szCs w:val="16"/>
                      <w:lang w:val="en-US"/>
                    </w:rPr>
                  </w:pPr>
                  <w:r w:rsidRPr="000C44F1">
                    <w:rPr>
                      <w:rFonts w:ascii="Verdana" w:hAnsi="Verdana"/>
                      <w:sz w:val="16"/>
                      <w:szCs w:val="16"/>
                      <w:lang w:val="en-US"/>
                    </w:rPr>
                    <w:t>Panel Test</w:t>
                  </w:r>
                </w:p>
              </w:tc>
            </w:tr>
            <w:tr w:rsidR="00722519" w:rsidRPr="002C594E" w:rsidTr="00977461">
              <w:trPr>
                <w:trHeight w:hRule="exact" w:val="510"/>
                <w:jc w:val="center"/>
              </w:trPr>
              <w:tc>
                <w:tcPr>
                  <w:tcW w:w="2228" w:type="dxa"/>
                  <w:vAlign w:val="center"/>
                </w:tcPr>
                <w:p w:rsidR="00722519" w:rsidRPr="000C44F1" w:rsidRDefault="00722519" w:rsidP="007558C2">
                  <w:pPr>
                    <w:jc w:val="center"/>
                    <w:rPr>
                      <w:rFonts w:ascii="Verdana" w:hAnsi="Verdana"/>
                      <w:i/>
                      <w:sz w:val="16"/>
                      <w:szCs w:val="16"/>
                      <w:lang w:val="en-US"/>
                    </w:rPr>
                  </w:pPr>
                  <w:r w:rsidRPr="000C44F1">
                    <w:rPr>
                      <w:rFonts w:ascii="Verdana" w:hAnsi="Verdana"/>
                      <w:i/>
                      <w:sz w:val="16"/>
                      <w:szCs w:val="16"/>
                      <w:lang w:val="en-US"/>
                    </w:rPr>
                    <w:t>Sensation to the palate</w:t>
                  </w:r>
                </w:p>
              </w:tc>
              <w:tc>
                <w:tcPr>
                  <w:tcW w:w="2439" w:type="dxa"/>
                  <w:vAlign w:val="center"/>
                </w:tcPr>
                <w:p w:rsidR="00722519" w:rsidRPr="000C44F1" w:rsidRDefault="00722519" w:rsidP="00707ABF">
                  <w:pPr>
                    <w:jc w:val="center"/>
                    <w:rPr>
                      <w:rFonts w:ascii="Verdana" w:hAnsi="Verdana"/>
                      <w:sz w:val="16"/>
                      <w:szCs w:val="16"/>
                      <w:lang w:val="en-US"/>
                    </w:rPr>
                  </w:pPr>
                  <w:r w:rsidRPr="000C44F1">
                    <w:rPr>
                      <w:rFonts w:ascii="Verdana" w:hAnsi="Verdana"/>
                      <w:sz w:val="16"/>
                      <w:szCs w:val="16"/>
                      <w:lang w:val="en-US"/>
                    </w:rPr>
                    <w:t xml:space="preserve">Typical of the </w:t>
                  </w:r>
                  <w:r w:rsidR="00322D01">
                    <w:rPr>
                      <w:rFonts w:ascii="Verdana" w:hAnsi="Verdana"/>
                      <w:sz w:val="16"/>
                      <w:szCs w:val="16"/>
                      <w:lang w:val="en-US"/>
                    </w:rPr>
                    <w:t>mandarins</w:t>
                  </w:r>
                </w:p>
              </w:tc>
              <w:tc>
                <w:tcPr>
                  <w:tcW w:w="1519" w:type="dxa"/>
                  <w:shd w:val="clear" w:color="auto" w:fill="auto"/>
                  <w:vAlign w:val="center"/>
                </w:tcPr>
                <w:p w:rsidR="00722519" w:rsidRPr="000C44F1" w:rsidRDefault="00722519" w:rsidP="007558C2">
                  <w:pPr>
                    <w:snapToGrid w:val="0"/>
                    <w:jc w:val="center"/>
                    <w:rPr>
                      <w:rFonts w:ascii="Verdana" w:hAnsi="Verdana"/>
                      <w:sz w:val="16"/>
                      <w:szCs w:val="16"/>
                      <w:lang w:val="en-US"/>
                    </w:rPr>
                  </w:pPr>
                  <w:r w:rsidRPr="000C44F1">
                    <w:rPr>
                      <w:rFonts w:ascii="Verdana" w:hAnsi="Verdana"/>
                      <w:sz w:val="16"/>
                      <w:szCs w:val="16"/>
                      <w:lang w:val="en-US"/>
                    </w:rPr>
                    <w:t>Panel Test</w:t>
                  </w:r>
                </w:p>
              </w:tc>
            </w:tr>
          </w:tbl>
          <w:p w:rsidR="004A7EF7" w:rsidRPr="002C594E" w:rsidRDefault="004A7EF7" w:rsidP="00853353">
            <w:pPr>
              <w:spacing w:before="100" w:beforeAutospacing="1"/>
              <w:rPr>
                <w:rFonts w:ascii="Verdana" w:hAnsi="Verdana"/>
                <w:b/>
                <w:sz w:val="8"/>
                <w:szCs w:val="8"/>
                <w:lang w:val="en-US"/>
              </w:rPr>
            </w:pPr>
          </w:p>
        </w:tc>
      </w:tr>
    </w:tbl>
    <w:p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E46A77" w:rsidTr="00953535">
        <w:trPr>
          <w:trHeight w:val="3809"/>
        </w:trPr>
        <w:tc>
          <w:tcPr>
            <w:tcW w:w="9210" w:type="dxa"/>
          </w:tcPr>
          <w:p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rsidR="00B24FBD" w:rsidRPr="002C594E" w:rsidRDefault="00B24FBD" w:rsidP="00B24FBD">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rsidR="00B24FBD" w:rsidRPr="002C594E" w:rsidRDefault="00B24FBD" w:rsidP="00B24FBD">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rsidR="00B24FBD" w:rsidRPr="002C594E" w:rsidRDefault="00B24FBD" w:rsidP="00B24FBD">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rsidR="00B24FBD" w:rsidRPr="002C594E" w:rsidRDefault="00B24FBD" w:rsidP="00B24FBD">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rsidR="00B24FBD" w:rsidRPr="002C594E" w:rsidRDefault="00B24FBD" w:rsidP="00B24FBD">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rsidR="00B24FBD" w:rsidRPr="002C594E" w:rsidRDefault="00B24FBD" w:rsidP="00B24FBD">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rsidR="00B24FBD" w:rsidRPr="002C594E" w:rsidRDefault="00B24FBD" w:rsidP="00B24FBD">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rsidR="00B24FBD" w:rsidRPr="002C594E" w:rsidRDefault="00B24FBD" w:rsidP="00B24FBD">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rsidR="00B24FBD" w:rsidRPr="002C594E" w:rsidRDefault="00B24FBD" w:rsidP="00B24FBD">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rsidR="00B24FBD" w:rsidRPr="002C594E" w:rsidRDefault="00B24FBD" w:rsidP="00B24FBD">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rsidR="00B24FBD" w:rsidRPr="002C594E" w:rsidRDefault="00B24FBD" w:rsidP="00B24FBD">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rsidR="003F1487" w:rsidRPr="002C594E" w:rsidRDefault="00B24FBD" w:rsidP="00B24FBD">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E46A77" w:rsidTr="00257592">
        <w:trPr>
          <w:trHeight w:val="2600"/>
        </w:trPr>
        <w:tc>
          <w:tcPr>
            <w:tcW w:w="9210" w:type="dxa"/>
            <w:shd w:val="clear" w:color="auto" w:fill="auto"/>
          </w:tcPr>
          <w:p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lastRenderedPageBreak/>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rsidR="005D6FC3" w:rsidRPr="002C594E" w:rsidRDefault="005D6FC3" w:rsidP="001E126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rsidR="009F6F6D" w:rsidRPr="002C594E" w:rsidRDefault="005D6FC3" w:rsidP="001E1265">
            <w:pPr>
              <w:spacing w:before="120"/>
              <w:ind w:left="284" w:hanging="284"/>
              <w:rPr>
                <w:rFonts w:ascii="Verdana" w:hAnsi="Verdana"/>
                <w:lang w:val="en-US"/>
              </w:rPr>
            </w:pPr>
            <w:r w:rsidRPr="002C594E">
              <w:rPr>
                <w:rFonts w:ascii="Verdana" w:hAnsi="Verdana"/>
                <w:lang w:val="en-US"/>
              </w:rPr>
              <w:tab/>
            </w:r>
            <w:r w:rsidR="000C44F1" w:rsidRPr="00394C48">
              <w:rPr>
                <w:rFonts w:ascii="Verdana" w:hAnsi="Verdana"/>
              </w:rPr>
              <w:t xml:space="preserve">D </w:t>
            </w:r>
            <w:r w:rsidR="000C44F1">
              <w:rPr>
                <w:rFonts w:ascii="Verdana" w:hAnsi="Verdana"/>
              </w:rPr>
              <w:t>09.02 05</w:t>
            </w:r>
          </w:p>
          <w:p w:rsidR="009F6F6D" w:rsidRPr="002C594E" w:rsidRDefault="001E1265" w:rsidP="005D6FC3">
            <w:pPr>
              <w:spacing w:before="120"/>
              <w:jc w:val="center"/>
              <w:rPr>
                <w:rFonts w:ascii="Verdana" w:hAnsi="Verdana"/>
                <w:b/>
                <w:i/>
                <w:lang w:val="en-US"/>
              </w:rPr>
            </w:pPr>
            <w:r w:rsidRPr="002C594E">
              <w:rPr>
                <w:rFonts w:ascii="Verdana" w:hAnsi="Verdana"/>
                <w:b/>
                <w:i/>
                <w:lang w:val="en-US"/>
              </w:rPr>
              <w:t>Phases of process</w:t>
            </w:r>
          </w:p>
          <w:p w:rsidR="008D68FC" w:rsidRPr="002C594E" w:rsidRDefault="00244AB4" w:rsidP="00244AB4">
            <w:pPr>
              <w:pStyle w:val="PreformattatoHTML"/>
              <w:shd w:val="clear" w:color="auto" w:fill="FFFFFF"/>
              <w:spacing w:before="120"/>
              <w:ind w:left="284" w:hanging="284"/>
              <w:rPr>
                <w:rFonts w:ascii="Verdana" w:hAnsi="Verdana"/>
                <w:lang w:val="en-US"/>
              </w:rPr>
            </w:pPr>
            <w:r>
              <w:rPr>
                <w:rFonts w:ascii="Verdana" w:hAnsi="Verdana"/>
                <w:lang w:val="en-US"/>
              </w:rPr>
              <w:tab/>
            </w:r>
            <w:r w:rsidR="000C44F1">
              <w:rPr>
                <w:rFonts w:ascii="Verdana" w:hAnsi="Verdana"/>
                <w:lang w:val="en-US"/>
              </w:rPr>
              <w:t>Vibrovaglio – Finisher – Packing – Freezing – Storage</w:t>
            </w:r>
          </w:p>
        </w:tc>
      </w:tr>
    </w:tbl>
    <w:p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E46A77" w:rsidTr="00E502AA">
        <w:trPr>
          <w:trHeight w:val="1129"/>
        </w:trPr>
        <w:tc>
          <w:tcPr>
            <w:tcW w:w="9356" w:type="dxa"/>
            <w:shd w:val="clear" w:color="auto" w:fill="auto"/>
          </w:tcPr>
          <w:p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rsidR="00163F15" w:rsidRPr="002C594E" w:rsidRDefault="00547696" w:rsidP="00172D78">
                  <w:pPr>
                    <w:spacing w:before="120"/>
                    <w:rPr>
                      <w:rFonts w:ascii="Verdana" w:hAnsi="Verdana"/>
                      <w:sz w:val="16"/>
                      <w:szCs w:val="16"/>
                      <w:lang w:val="en-US"/>
                    </w:rPr>
                  </w:pPr>
                  <w:r>
                    <w:rPr>
                      <w:rFonts w:ascii="Verdana" w:hAnsi="Verdana"/>
                      <w:sz w:val="16"/>
                      <w:szCs w:val="16"/>
                      <w:lang w:val="en-US"/>
                    </w:rPr>
                    <w:t>194</w:t>
                  </w:r>
                  <w:r w:rsidR="00163F15" w:rsidRPr="002C594E">
                    <w:rPr>
                      <w:rFonts w:ascii="Verdana" w:hAnsi="Verdana"/>
                      <w:sz w:val="16"/>
                      <w:szCs w:val="16"/>
                      <w:lang w:val="en-US"/>
                    </w:rPr>
                    <w:t xml:space="preserve"> Kg.</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2C594E"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rsidR="00163F15" w:rsidRPr="002C594E" w:rsidRDefault="00547696" w:rsidP="00556D8D">
                  <w:pPr>
                    <w:spacing w:before="120"/>
                    <w:rPr>
                      <w:rFonts w:ascii="Verdana" w:hAnsi="Verdana"/>
                      <w:sz w:val="16"/>
                      <w:szCs w:val="16"/>
                      <w:lang w:val="en-US"/>
                    </w:rPr>
                  </w:pPr>
                  <w:r>
                    <w:rPr>
                      <w:rFonts w:ascii="Verdana" w:hAnsi="Verdana"/>
                      <w:sz w:val="16"/>
                      <w:szCs w:val="16"/>
                      <w:lang w:val="en-US"/>
                    </w:rPr>
                    <w:t>180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E46A77"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E46A77" w:rsidTr="00300921">
              <w:tc>
                <w:tcPr>
                  <w:tcW w:w="1087"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E46A77" w:rsidTr="00300921">
              <w:tc>
                <w:tcPr>
                  <w:tcW w:w="1087" w:type="dxa"/>
                </w:tcPr>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bl>
          <w:p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rsidTr="00583DB6">
              <w:trPr>
                <w:trHeight w:val="24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rsidR="00163F15" w:rsidRPr="002C594E" w:rsidRDefault="00547696" w:rsidP="00583DB6">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 xml:space="preserve"> Kg.</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2C594E" w:rsidTr="00583DB6">
              <w:trPr>
                <w:trHeight w:val="26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rsidR="00163F15" w:rsidRPr="002C594E" w:rsidRDefault="00547696" w:rsidP="00583DB6">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E46A77" w:rsidTr="00583DB6">
              <w:trPr>
                <w:trHeight w:val="1477"/>
                <w:jc w:val="center"/>
              </w:trPr>
              <w:tc>
                <w:tcPr>
                  <w:tcW w:w="1129" w:type="dxa"/>
                </w:tcPr>
                <w:p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lastRenderedPageBreak/>
                    <w:t>Packaging</w:t>
                  </w:r>
                </w:p>
              </w:tc>
              <w:tc>
                <w:tcPr>
                  <w:tcW w:w="2977"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E46A77" w:rsidTr="00583DB6">
              <w:trPr>
                <w:trHeight w:val="790"/>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bl>
          <w:p w:rsidR="009A54EC" w:rsidRPr="002C594E" w:rsidRDefault="009A54EC" w:rsidP="00172D78">
            <w:pPr>
              <w:spacing w:before="120"/>
              <w:jc w:val="center"/>
              <w:rPr>
                <w:rFonts w:ascii="Verdana" w:hAnsi="Verdana"/>
                <w:i/>
                <w:lang w:val="en-US"/>
              </w:rPr>
            </w:pPr>
          </w:p>
          <w:p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rsidR="00583DB6" w:rsidRPr="002C594E" w:rsidRDefault="00583DB6" w:rsidP="00F6263E">
            <w:pPr>
              <w:spacing w:before="120"/>
              <w:ind w:left="318" w:hanging="318"/>
              <w:rPr>
                <w:rFonts w:ascii="Verdana" w:hAnsi="Verdana"/>
                <w:i/>
                <w:sz w:val="16"/>
                <w:szCs w:val="16"/>
                <w:lang w:val="en-US"/>
              </w:rPr>
            </w:pPr>
          </w:p>
          <w:p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w:t>
            </w:r>
            <w:r w:rsidR="003D4AE8" w:rsidRPr="002C594E">
              <w:rPr>
                <w:rFonts w:ascii="Verdana" w:hAnsi="Verdana"/>
                <w:i/>
                <w:sz w:val="16"/>
                <w:szCs w:val="16"/>
                <w:lang w:val="en-US"/>
              </w:rPr>
              <w:lastRenderedPageBreak/>
              <w:t xml:space="preserve">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rsidR="00583DB6" w:rsidRPr="00B11378" w:rsidRDefault="00583DB6" w:rsidP="00B11378">
            <w:pPr>
              <w:spacing w:before="120"/>
              <w:rPr>
                <w:rFonts w:ascii="Verdana" w:hAnsi="Verdana"/>
                <w:i/>
                <w:sz w:val="16"/>
                <w:szCs w:val="16"/>
                <w:lang w:val="en-US"/>
              </w:rPr>
            </w:pPr>
          </w:p>
          <w:p w:rsidR="00556D8D" w:rsidRDefault="00F6263E" w:rsidP="00583DB6">
            <w:pPr>
              <w:spacing w:before="120"/>
              <w:ind w:left="318" w:hanging="318"/>
              <w:rPr>
                <w:rFonts w:ascii="Verdana" w:hAnsi="Verdana"/>
                <w:lang w:val="en-US"/>
              </w:rPr>
            </w:pPr>
            <w:r>
              <w:rPr>
                <w:rFonts w:ascii="Verdana" w:hAnsi="Verdana"/>
                <w:lang w:val="en-US"/>
              </w:rPr>
              <w:tab/>
            </w:r>
          </w:p>
          <w:p w:rsidR="00CE1B51" w:rsidRPr="002C594E" w:rsidRDefault="00556D8D"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rsidR="00573C7D" w:rsidRPr="002C594E" w:rsidRDefault="00573C7D" w:rsidP="00172D78">
            <w:pPr>
              <w:spacing w:before="120"/>
              <w:rPr>
                <w:rFonts w:ascii="Verdana" w:hAnsi="Verdana"/>
                <w:i/>
                <w:sz w:val="16"/>
                <w:szCs w:val="16"/>
                <w:lang w:val="en-US"/>
              </w:rPr>
            </w:pPr>
          </w:p>
          <w:p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E46A77" w:rsidTr="00547696">
        <w:trPr>
          <w:trHeight w:val="1064"/>
        </w:trPr>
        <w:tc>
          <w:tcPr>
            <w:tcW w:w="9320" w:type="dxa"/>
            <w:shd w:val="clear" w:color="auto" w:fill="auto"/>
          </w:tcPr>
          <w:p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rsidR="006447F8" w:rsidRPr="00547696" w:rsidRDefault="00785869" w:rsidP="00547696">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547696" w:rsidRPr="00547696">
              <w:rPr>
                <w:rFonts w:ascii="Verdana" w:hAnsi="Verdana"/>
                <w:lang w:val="en-US"/>
              </w:rPr>
              <w:t>24 months from date of production under proper storage and package integrity at the temperature of -20 °C ± 2  (for Frozen Packaged product).</w:t>
            </w:r>
          </w:p>
        </w:tc>
      </w:tr>
    </w:tbl>
    <w:p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E46A77" w:rsidTr="00163F15">
        <w:trPr>
          <w:trHeight w:val="832"/>
        </w:trPr>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rsidR="0061390C" w:rsidRPr="00547696" w:rsidRDefault="000B21D0" w:rsidP="00707ABF">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547696" w:rsidRPr="001F640A">
              <w:rPr>
                <w:rFonts w:ascii="Verdana" w:hAnsi="Verdana"/>
                <w:lang w:val="en-US"/>
              </w:rPr>
              <w:t>The product should be stored in cold room and transported on refrigerated truck at a temperature of -20°C ± 2 (for Frozen Packaged product).</w:t>
            </w:r>
          </w:p>
          <w:p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E46A77" w:rsidTr="00394C48">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rsidR="001E1265" w:rsidRPr="002C594E" w:rsidRDefault="001E1265" w:rsidP="00172D78">
      <w:pPr>
        <w:spacing w:before="120"/>
        <w:ind w:left="-567"/>
        <w:rPr>
          <w:rFonts w:ascii="Verdana" w:hAnsi="Verdana"/>
          <w:i/>
          <w:sz w:val="16"/>
          <w:szCs w:val="16"/>
          <w:lang w:val="en-US"/>
        </w:rPr>
      </w:pPr>
    </w:p>
    <w:p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 xml:space="preserve">exception of the parameters of product or process otherwise specified by the customer in writing. In relation to the particular conditions of the citrus season, upon notice before signing the contract, the </w:t>
      </w:r>
      <w:r w:rsidRPr="002C594E">
        <w:rPr>
          <w:rFonts w:ascii="Verdana" w:hAnsi="Verdana"/>
          <w:i/>
          <w:sz w:val="16"/>
          <w:szCs w:val="16"/>
          <w:lang w:val="en-US"/>
        </w:rPr>
        <w:lastRenderedPageBreak/>
        <w:t>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45A7B" w:rsidRDefault="00045A7B">
      <w:r>
        <w:separator/>
      </w:r>
    </w:p>
  </w:endnote>
  <w:endnote w:type="continuationSeparator" w:id="0">
    <w:p w:rsidR="00045A7B" w:rsidRDefault="00045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702D" w:rsidRDefault="00BC702D">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E46A77" w:rsidRPr="001E1265" w:rsidTr="00CF0FA3">
      <w:tc>
        <w:tcPr>
          <w:tcW w:w="567" w:type="dxa"/>
          <w:tcBorders>
            <w:top w:val="single" w:sz="4" w:space="0" w:color="000000"/>
            <w:left w:val="single" w:sz="4" w:space="0" w:color="000000"/>
            <w:bottom w:val="single" w:sz="4" w:space="0" w:color="000000"/>
          </w:tcBorders>
          <w:vAlign w:val="center"/>
        </w:tcPr>
        <w:p w:rsidR="00E46A77" w:rsidRDefault="00E46A77" w:rsidP="00E46A77">
          <w:pPr>
            <w:pStyle w:val="Pidipagina"/>
            <w:snapToGrid w:val="0"/>
            <w:jc w:val="center"/>
            <w:rPr>
              <w:rFonts w:ascii="Verdana" w:hAnsi="Verdana"/>
              <w:sz w:val="16"/>
              <w:szCs w:val="16"/>
            </w:rPr>
          </w:pPr>
          <w:r>
            <w:rPr>
              <w:rFonts w:ascii="Verdana" w:hAnsi="Verdana"/>
              <w:sz w:val="16"/>
              <w:szCs w:val="16"/>
            </w:rPr>
            <w:t>5</w:t>
          </w:r>
        </w:p>
      </w:tc>
      <w:tc>
        <w:tcPr>
          <w:tcW w:w="1560" w:type="dxa"/>
          <w:tcBorders>
            <w:top w:val="single" w:sz="4" w:space="0" w:color="000000"/>
            <w:left w:val="single" w:sz="4" w:space="0" w:color="000000"/>
            <w:bottom w:val="single" w:sz="4" w:space="0" w:color="000000"/>
          </w:tcBorders>
          <w:vAlign w:val="center"/>
        </w:tcPr>
        <w:p w:rsidR="00E46A77" w:rsidRDefault="00E46A77" w:rsidP="00E46A77">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tcBorders>
          <w:vAlign w:val="center"/>
        </w:tcPr>
        <w:p w:rsidR="00E46A77" w:rsidRDefault="00E46A77" w:rsidP="00E46A77">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tcBorders>
          <w:vAlign w:val="center"/>
        </w:tcPr>
        <w:p w:rsidR="00E46A77" w:rsidRDefault="00BC702D" w:rsidP="00BC702D">
          <w:pPr>
            <w:pStyle w:val="Pidipagina"/>
            <w:snapToGrid w:val="0"/>
            <w:jc w:val="center"/>
            <w:rPr>
              <w:rFonts w:ascii="Verdana" w:hAnsi="Verdana"/>
              <w:sz w:val="16"/>
              <w:szCs w:val="16"/>
              <w:lang w:val="en-US"/>
            </w:rPr>
          </w:pPr>
          <w:r w:rsidRPr="00BC702D">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rsidR="00E46A77" w:rsidRDefault="00E46A77" w:rsidP="00E46A77">
          <w:pPr>
            <w:pStyle w:val="Pidipagina"/>
            <w:snapToGrid w:val="0"/>
            <w:jc w:val="center"/>
            <w:rPr>
              <w:rFonts w:ascii="Verdana" w:hAnsi="Verdana"/>
              <w:sz w:val="16"/>
              <w:szCs w:val="16"/>
              <w:lang w:val="en-US"/>
            </w:rPr>
          </w:pPr>
          <w:r>
            <w:rPr>
              <w:rFonts w:ascii="Verdana" w:hAnsi="Verdana"/>
              <w:sz w:val="16"/>
              <w:szCs w:val="16"/>
              <w:lang w:val="en-US"/>
            </w:rPr>
            <w:t xml:space="preserve">RIZZO </w:t>
          </w:r>
        </w:p>
        <w:p w:rsidR="00E46A77" w:rsidRDefault="00E46A77" w:rsidP="00E46A77">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51285B" w:rsidRPr="001E1265" w:rsidTr="00CF0FA3">
      <w:tc>
        <w:tcPr>
          <w:tcW w:w="567" w:type="dxa"/>
          <w:tcBorders>
            <w:top w:val="single" w:sz="4" w:space="0" w:color="000000"/>
            <w:left w:val="single" w:sz="4" w:space="0" w:color="000000"/>
            <w:bottom w:val="single" w:sz="4" w:space="0" w:color="000000"/>
          </w:tcBorders>
          <w:vAlign w:val="center"/>
        </w:tcPr>
        <w:p w:rsidR="0051285B" w:rsidRPr="001E1265" w:rsidRDefault="0051285B"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rsidR="0051285B" w:rsidRDefault="0051285B">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rsidR="0051285B" w:rsidRDefault="0051285B">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rsidR="0051285B" w:rsidRDefault="0051285B">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rsidR="0051285B" w:rsidRDefault="0051285B">
          <w:pPr>
            <w:pStyle w:val="Pidipagina"/>
            <w:snapToGrid w:val="0"/>
            <w:jc w:val="center"/>
            <w:rPr>
              <w:rFonts w:ascii="Verdana" w:hAnsi="Verdana"/>
              <w:sz w:val="16"/>
              <w:szCs w:val="16"/>
              <w:lang w:val="en-US"/>
            </w:rPr>
          </w:pPr>
          <w:r>
            <w:rPr>
              <w:rFonts w:ascii="Verdana" w:hAnsi="Verdana"/>
              <w:sz w:val="16"/>
              <w:szCs w:val="16"/>
              <w:lang w:val="en-US"/>
            </w:rPr>
            <w:t>Approved by</w:t>
          </w:r>
        </w:p>
      </w:tc>
    </w:tr>
  </w:tbl>
  <w:p w:rsidR="00CF0FA3" w:rsidRDefault="00CF0FA3" w:rsidP="00CF0FA3">
    <w:pPr>
      <w:pStyle w:val="Pidipagina"/>
      <w:jc w:val="center"/>
    </w:pPr>
  </w:p>
  <w:p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2B04ED" w:rsidRPr="00CF0FA3">
      <w:rPr>
        <w:rFonts w:ascii="Verdana" w:hAnsi="Verdana"/>
        <w:sz w:val="16"/>
        <w:szCs w:val="16"/>
      </w:rPr>
      <w:fldChar w:fldCharType="begin"/>
    </w:r>
    <w:r w:rsidRPr="00CF0FA3">
      <w:rPr>
        <w:rFonts w:ascii="Verdana" w:hAnsi="Verdana"/>
        <w:sz w:val="16"/>
        <w:szCs w:val="16"/>
      </w:rPr>
      <w:instrText xml:space="preserve"> PAGE   \* MERGEFORMAT </w:instrText>
    </w:r>
    <w:r w:rsidR="002B04ED" w:rsidRPr="00CF0FA3">
      <w:rPr>
        <w:rFonts w:ascii="Verdana" w:hAnsi="Verdana"/>
        <w:sz w:val="16"/>
        <w:szCs w:val="16"/>
      </w:rPr>
      <w:fldChar w:fldCharType="separate"/>
    </w:r>
    <w:r w:rsidR="0051285B">
      <w:rPr>
        <w:rFonts w:ascii="Verdana" w:hAnsi="Verdana"/>
        <w:noProof/>
        <w:sz w:val="16"/>
        <w:szCs w:val="16"/>
      </w:rPr>
      <w:t>1</w:t>
    </w:r>
    <w:r w:rsidR="002B04ED"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rsidTr="001B1240">
      <w:tc>
        <w:tcPr>
          <w:tcW w:w="657"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rsidR="00E73CA1" w:rsidRPr="001B1240" w:rsidRDefault="00E73CA1" w:rsidP="001B1240">
          <w:pPr>
            <w:pStyle w:val="Pidipagina"/>
            <w:snapToGrid w:val="0"/>
            <w:jc w:val="center"/>
            <w:rPr>
              <w:rFonts w:ascii="Verdana" w:hAnsi="Verdana"/>
            </w:rPr>
          </w:pPr>
        </w:p>
      </w:tc>
    </w:tr>
    <w:tr w:rsidR="00E73CA1" w:rsidTr="001B1240">
      <w:tc>
        <w:tcPr>
          <w:tcW w:w="657"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45A7B" w:rsidRDefault="00045A7B">
      <w:r>
        <w:separator/>
      </w:r>
    </w:p>
  </w:footnote>
  <w:footnote w:type="continuationSeparator" w:id="0">
    <w:p w:rsidR="00045A7B" w:rsidRDefault="00045A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C702D" w:rsidRDefault="00BC702D">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694"/>
      <w:gridCol w:w="4252"/>
      <w:gridCol w:w="2268"/>
    </w:tblGrid>
    <w:tr w:rsidR="00E73CA1" w:rsidTr="0051285B">
      <w:trPr>
        <w:trHeight w:val="838"/>
      </w:trPr>
      <w:tc>
        <w:tcPr>
          <w:tcW w:w="2694" w:type="dxa"/>
          <w:tcBorders>
            <w:top w:val="single" w:sz="4" w:space="0" w:color="000000"/>
            <w:left w:val="single" w:sz="4" w:space="0" w:color="000000"/>
            <w:bottom w:val="single" w:sz="4" w:space="0" w:color="000000"/>
          </w:tcBorders>
          <w:vAlign w:val="center"/>
        </w:tcPr>
        <w:p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252" w:type="dxa"/>
          <w:tcBorders>
            <w:top w:val="single" w:sz="4" w:space="0" w:color="000000"/>
            <w:left w:val="single" w:sz="4" w:space="0" w:color="000000"/>
            <w:bottom w:val="single" w:sz="4" w:space="0" w:color="000000"/>
          </w:tcBorders>
          <w:vAlign w:val="center"/>
        </w:tcPr>
        <w:p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rsidR="00E73CA1" w:rsidRPr="00A37DFF" w:rsidRDefault="00C117A5" w:rsidP="00DD03E3">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322D01">
            <w:rPr>
              <w:rFonts w:ascii="Verdana" w:hAnsi="Verdana"/>
              <w:b/>
              <w:bCs/>
              <w:sz w:val="24"/>
              <w:szCs w:val="24"/>
            </w:rPr>
            <w:t>1</w:t>
          </w:r>
          <w:r w:rsidR="004B7A93">
            <w:rPr>
              <w:rFonts w:ascii="Verdana" w:hAnsi="Verdana"/>
              <w:b/>
              <w:bCs/>
              <w:sz w:val="24"/>
              <w:szCs w:val="24"/>
            </w:rPr>
            <w:t>7</w:t>
          </w:r>
          <w:r w:rsidR="00322D01">
            <w:rPr>
              <w:rFonts w:ascii="Verdana" w:hAnsi="Verdana"/>
              <w:b/>
              <w:bCs/>
              <w:sz w:val="24"/>
              <w:szCs w:val="24"/>
            </w:rPr>
            <w:t>2</w:t>
          </w:r>
          <w:r w:rsidR="00E8335F" w:rsidRPr="00A37DFF">
            <w:rPr>
              <w:rFonts w:ascii="Verdana" w:hAnsi="Verdana"/>
              <w:b/>
              <w:bCs/>
              <w:sz w:val="24"/>
              <w:szCs w:val="24"/>
            </w:rPr>
            <w:t xml:space="preserve"> </w:t>
          </w:r>
          <w:r w:rsidRPr="00A37DFF">
            <w:rPr>
              <w:rFonts w:ascii="Verdana" w:hAnsi="Verdana"/>
              <w:b/>
              <w:bCs/>
              <w:sz w:val="24"/>
              <w:szCs w:val="24"/>
            </w:rPr>
            <w:t>EN</w:t>
          </w:r>
        </w:p>
      </w:tc>
    </w:tr>
  </w:tbl>
  <w:p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trPr>
        <w:trHeight w:val="838"/>
      </w:trPr>
      <w:tc>
        <w:tcPr>
          <w:tcW w:w="1896" w:type="dxa"/>
          <w:tcBorders>
            <w:top w:val="single" w:sz="4" w:space="0" w:color="000000"/>
            <w:left w:val="single" w:sz="4" w:space="0" w:color="000000"/>
            <w:bottom w:val="single" w:sz="4" w:space="0" w:color="000000"/>
          </w:tcBorders>
          <w:vAlign w:val="center"/>
        </w:tcPr>
        <w:p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2B04ED" w:rsidRPr="004A3161">
            <w:rPr>
              <w:rFonts w:ascii="Verdana" w:hAnsi="Verdana"/>
              <w:bCs/>
              <w:sz w:val="24"/>
              <w:szCs w:val="24"/>
            </w:rPr>
            <w:fldChar w:fldCharType="begin"/>
          </w:r>
          <w:r w:rsidRPr="004A3161">
            <w:rPr>
              <w:rFonts w:ascii="Verdana" w:hAnsi="Verdana"/>
              <w:bCs/>
              <w:sz w:val="24"/>
              <w:szCs w:val="24"/>
            </w:rPr>
            <w:instrText xml:space="preserve"> PAGE </w:instrText>
          </w:r>
          <w:r w:rsidR="002B04ED" w:rsidRPr="004A3161">
            <w:rPr>
              <w:rFonts w:ascii="Verdana" w:hAnsi="Verdana"/>
              <w:bCs/>
              <w:sz w:val="24"/>
              <w:szCs w:val="24"/>
            </w:rPr>
            <w:fldChar w:fldCharType="separate"/>
          </w:r>
          <w:r>
            <w:rPr>
              <w:rFonts w:ascii="Verdana" w:hAnsi="Verdana"/>
              <w:bCs/>
              <w:noProof/>
              <w:sz w:val="24"/>
              <w:szCs w:val="24"/>
            </w:rPr>
            <w:t>1</w:t>
          </w:r>
          <w:r w:rsidR="002B04ED" w:rsidRPr="004A3161">
            <w:rPr>
              <w:rFonts w:ascii="Verdana" w:hAnsi="Verdana"/>
              <w:bCs/>
              <w:sz w:val="24"/>
              <w:szCs w:val="24"/>
            </w:rPr>
            <w:fldChar w:fldCharType="end"/>
          </w:r>
          <w:r w:rsidRPr="004A3161">
            <w:rPr>
              <w:rFonts w:ascii="Verdana" w:hAnsi="Verdana"/>
              <w:bCs/>
              <w:sz w:val="24"/>
              <w:szCs w:val="24"/>
            </w:rPr>
            <w:t>/6</w:t>
          </w:r>
        </w:p>
      </w:tc>
    </w:tr>
  </w:tbl>
  <w:p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13665"/>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45A7B"/>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44F1"/>
    <w:rsid w:val="000C547C"/>
    <w:rsid w:val="000E0D1F"/>
    <w:rsid w:val="000E2937"/>
    <w:rsid w:val="000E6B74"/>
    <w:rsid w:val="000F1924"/>
    <w:rsid w:val="000F6823"/>
    <w:rsid w:val="00137981"/>
    <w:rsid w:val="00145FD8"/>
    <w:rsid w:val="00146651"/>
    <w:rsid w:val="001552E3"/>
    <w:rsid w:val="00155306"/>
    <w:rsid w:val="00163F15"/>
    <w:rsid w:val="00172D78"/>
    <w:rsid w:val="0017350C"/>
    <w:rsid w:val="00176BCD"/>
    <w:rsid w:val="00186FC8"/>
    <w:rsid w:val="001B1240"/>
    <w:rsid w:val="001C1798"/>
    <w:rsid w:val="001C5AB5"/>
    <w:rsid w:val="001E1265"/>
    <w:rsid w:val="001F3354"/>
    <w:rsid w:val="00206212"/>
    <w:rsid w:val="00207B8B"/>
    <w:rsid w:val="00207E78"/>
    <w:rsid w:val="00210CA4"/>
    <w:rsid w:val="00224A9C"/>
    <w:rsid w:val="00230158"/>
    <w:rsid w:val="00244AB4"/>
    <w:rsid w:val="00253604"/>
    <w:rsid w:val="00255994"/>
    <w:rsid w:val="00256883"/>
    <w:rsid w:val="00256A27"/>
    <w:rsid w:val="00257592"/>
    <w:rsid w:val="00283C6B"/>
    <w:rsid w:val="00284D18"/>
    <w:rsid w:val="00285798"/>
    <w:rsid w:val="002909F8"/>
    <w:rsid w:val="0029214D"/>
    <w:rsid w:val="0029438A"/>
    <w:rsid w:val="002B04ED"/>
    <w:rsid w:val="002C543B"/>
    <w:rsid w:val="002C594E"/>
    <w:rsid w:val="002D688D"/>
    <w:rsid w:val="002E0E49"/>
    <w:rsid w:val="002E6BF0"/>
    <w:rsid w:val="002E72E7"/>
    <w:rsid w:val="00300921"/>
    <w:rsid w:val="00317764"/>
    <w:rsid w:val="00322D01"/>
    <w:rsid w:val="0032333A"/>
    <w:rsid w:val="0033494F"/>
    <w:rsid w:val="00346252"/>
    <w:rsid w:val="00355740"/>
    <w:rsid w:val="003743E6"/>
    <w:rsid w:val="003876AB"/>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B7A93"/>
    <w:rsid w:val="004D46BF"/>
    <w:rsid w:val="004E0899"/>
    <w:rsid w:val="004E122D"/>
    <w:rsid w:val="004F248C"/>
    <w:rsid w:val="004F2CB3"/>
    <w:rsid w:val="005020D4"/>
    <w:rsid w:val="00504753"/>
    <w:rsid w:val="0051285B"/>
    <w:rsid w:val="00512BAF"/>
    <w:rsid w:val="00516420"/>
    <w:rsid w:val="00527812"/>
    <w:rsid w:val="0053518D"/>
    <w:rsid w:val="00547696"/>
    <w:rsid w:val="00550B98"/>
    <w:rsid w:val="00551285"/>
    <w:rsid w:val="00556D8D"/>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96F19"/>
    <w:rsid w:val="006A7525"/>
    <w:rsid w:val="006B1153"/>
    <w:rsid w:val="006C12D1"/>
    <w:rsid w:val="006D24CE"/>
    <w:rsid w:val="006D41CE"/>
    <w:rsid w:val="006D6A3C"/>
    <w:rsid w:val="006E17BB"/>
    <w:rsid w:val="006E4DD6"/>
    <w:rsid w:val="0070077A"/>
    <w:rsid w:val="00704194"/>
    <w:rsid w:val="00707ABF"/>
    <w:rsid w:val="0072245C"/>
    <w:rsid w:val="00722519"/>
    <w:rsid w:val="00723EFE"/>
    <w:rsid w:val="00723F07"/>
    <w:rsid w:val="007326DF"/>
    <w:rsid w:val="00733EC4"/>
    <w:rsid w:val="00734DF0"/>
    <w:rsid w:val="00741F01"/>
    <w:rsid w:val="007506EF"/>
    <w:rsid w:val="007521C0"/>
    <w:rsid w:val="007624DE"/>
    <w:rsid w:val="0076317A"/>
    <w:rsid w:val="00771BDE"/>
    <w:rsid w:val="00772ABA"/>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13C96"/>
    <w:rsid w:val="00823153"/>
    <w:rsid w:val="00823E8A"/>
    <w:rsid w:val="00824084"/>
    <w:rsid w:val="00824D19"/>
    <w:rsid w:val="0082741E"/>
    <w:rsid w:val="0083313B"/>
    <w:rsid w:val="00834344"/>
    <w:rsid w:val="00840713"/>
    <w:rsid w:val="00853353"/>
    <w:rsid w:val="00854AF5"/>
    <w:rsid w:val="008577AC"/>
    <w:rsid w:val="00866CC4"/>
    <w:rsid w:val="008708A6"/>
    <w:rsid w:val="00871D57"/>
    <w:rsid w:val="0087549C"/>
    <w:rsid w:val="00877B0B"/>
    <w:rsid w:val="008A4E11"/>
    <w:rsid w:val="008B3742"/>
    <w:rsid w:val="008C61C5"/>
    <w:rsid w:val="008D68FC"/>
    <w:rsid w:val="008F3C8E"/>
    <w:rsid w:val="009100AD"/>
    <w:rsid w:val="0092072B"/>
    <w:rsid w:val="00923109"/>
    <w:rsid w:val="00933C9F"/>
    <w:rsid w:val="00953535"/>
    <w:rsid w:val="0096636A"/>
    <w:rsid w:val="009717DC"/>
    <w:rsid w:val="00977461"/>
    <w:rsid w:val="009835D4"/>
    <w:rsid w:val="00983625"/>
    <w:rsid w:val="00984137"/>
    <w:rsid w:val="0098458A"/>
    <w:rsid w:val="00991A1F"/>
    <w:rsid w:val="009A108B"/>
    <w:rsid w:val="009A2E24"/>
    <w:rsid w:val="009A54EC"/>
    <w:rsid w:val="009A5C78"/>
    <w:rsid w:val="009A6065"/>
    <w:rsid w:val="009B3F11"/>
    <w:rsid w:val="009B7823"/>
    <w:rsid w:val="009D1B62"/>
    <w:rsid w:val="009D2041"/>
    <w:rsid w:val="009E26BA"/>
    <w:rsid w:val="009F6F6D"/>
    <w:rsid w:val="00A15021"/>
    <w:rsid w:val="00A17A10"/>
    <w:rsid w:val="00A27C92"/>
    <w:rsid w:val="00A362A0"/>
    <w:rsid w:val="00A37DFF"/>
    <w:rsid w:val="00A523C1"/>
    <w:rsid w:val="00A6328A"/>
    <w:rsid w:val="00A707B7"/>
    <w:rsid w:val="00A7134E"/>
    <w:rsid w:val="00A77F87"/>
    <w:rsid w:val="00A80D66"/>
    <w:rsid w:val="00A86284"/>
    <w:rsid w:val="00A8649E"/>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1378"/>
    <w:rsid w:val="00B13991"/>
    <w:rsid w:val="00B13B09"/>
    <w:rsid w:val="00B15264"/>
    <w:rsid w:val="00B24FBD"/>
    <w:rsid w:val="00B31DC7"/>
    <w:rsid w:val="00B34EE8"/>
    <w:rsid w:val="00B4068B"/>
    <w:rsid w:val="00B43100"/>
    <w:rsid w:val="00B54BAA"/>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C702D"/>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4458B"/>
    <w:rsid w:val="00C6446D"/>
    <w:rsid w:val="00C71D21"/>
    <w:rsid w:val="00C7474A"/>
    <w:rsid w:val="00C7733F"/>
    <w:rsid w:val="00C83149"/>
    <w:rsid w:val="00C84692"/>
    <w:rsid w:val="00C879E6"/>
    <w:rsid w:val="00CA304A"/>
    <w:rsid w:val="00CB5761"/>
    <w:rsid w:val="00CE1B51"/>
    <w:rsid w:val="00CF0FA3"/>
    <w:rsid w:val="00CF12AA"/>
    <w:rsid w:val="00CF25D6"/>
    <w:rsid w:val="00D05198"/>
    <w:rsid w:val="00D13102"/>
    <w:rsid w:val="00D155E3"/>
    <w:rsid w:val="00D438A4"/>
    <w:rsid w:val="00D4399F"/>
    <w:rsid w:val="00D45B18"/>
    <w:rsid w:val="00D56F5B"/>
    <w:rsid w:val="00D6603D"/>
    <w:rsid w:val="00D74BDB"/>
    <w:rsid w:val="00D7794D"/>
    <w:rsid w:val="00D95F21"/>
    <w:rsid w:val="00D976BF"/>
    <w:rsid w:val="00D97F74"/>
    <w:rsid w:val="00DA2838"/>
    <w:rsid w:val="00DA4D9A"/>
    <w:rsid w:val="00DB1DBC"/>
    <w:rsid w:val="00DC0A5B"/>
    <w:rsid w:val="00DC5451"/>
    <w:rsid w:val="00DC7B87"/>
    <w:rsid w:val="00DD03E3"/>
    <w:rsid w:val="00DD09DE"/>
    <w:rsid w:val="00DD6E23"/>
    <w:rsid w:val="00DE45BB"/>
    <w:rsid w:val="00DE5C26"/>
    <w:rsid w:val="00DF4C35"/>
    <w:rsid w:val="00E07261"/>
    <w:rsid w:val="00E11376"/>
    <w:rsid w:val="00E14115"/>
    <w:rsid w:val="00E1541D"/>
    <w:rsid w:val="00E164E4"/>
    <w:rsid w:val="00E20684"/>
    <w:rsid w:val="00E32766"/>
    <w:rsid w:val="00E46A77"/>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4F72"/>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3665"/>
    <o:shapelayout v:ext="edit">
      <o:idmap v:ext="edit" data="1"/>
    </o:shapelayout>
  </w:shapeDefaults>
  <w:decimalSymbol w:val=","/>
  <w:listSeparator w:val=";"/>
  <w14:docId w14:val="3A2B8627"/>
  <w15:docId w15:val="{AAFCBA13-C318-47BF-B939-D746B8366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B5415F-464B-491F-A00D-998642E62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1801</Words>
  <Characters>10268</Characters>
  <Application>Microsoft Office Word</Application>
  <DocSecurity>0</DocSecurity>
  <Lines>85</Lines>
  <Paragraphs>24</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12</cp:revision>
  <cp:lastPrinted>2016-03-23T17:25:00Z</cp:lastPrinted>
  <dcterms:created xsi:type="dcterms:W3CDTF">2016-04-01T16:37:00Z</dcterms:created>
  <dcterms:modified xsi:type="dcterms:W3CDTF">2022-01-17T17:17:00Z</dcterms:modified>
  <cp:category>Ufficio Qualità</cp:category>
  <cp:contentStatus>Rev. 2</cp:contentStatus>
</cp:coreProperties>
</file>