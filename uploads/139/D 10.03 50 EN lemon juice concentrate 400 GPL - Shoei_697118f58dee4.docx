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297675"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330A29EE" w14:textId="77777777" w:rsidTr="00394C48">
        <w:trPr>
          <w:trHeight w:val="1399"/>
        </w:trPr>
        <w:tc>
          <w:tcPr>
            <w:tcW w:w="9210" w:type="dxa"/>
            <w:shd w:val="clear" w:color="auto" w:fill="auto"/>
          </w:tcPr>
          <w:p w14:paraId="05B250D5"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5D3328" w:rsidRPr="005D3328">
              <w:rPr>
                <w:rFonts w:ascii="Verdana" w:hAnsi="Verdana"/>
                <w:lang w:val="en-US"/>
              </w:rPr>
              <w:t>L</w:t>
            </w:r>
            <w:r w:rsidR="00F70319" w:rsidRPr="00B24FEE">
              <w:rPr>
                <w:rFonts w:ascii="Verdana" w:hAnsi="Verdana"/>
                <w:lang w:val="en-US"/>
              </w:rPr>
              <w:t>emon juice concentrate 400 GPL Pulp Standard</w:t>
            </w:r>
          </w:p>
          <w:p w14:paraId="24D3A531" w14:textId="77777777" w:rsidR="00853353" w:rsidRPr="002C594E" w:rsidRDefault="00FE19E1" w:rsidP="00583DB6">
            <w:pPr>
              <w:tabs>
                <w:tab w:val="left" w:pos="3119"/>
              </w:tabs>
              <w:spacing w:before="120" w:after="120"/>
              <w:ind w:left="3119" w:hanging="3119"/>
              <w:rPr>
                <w:rFonts w:ascii="Verdana" w:hAnsi="Verdana"/>
                <w:i/>
                <w:lang w:val="en-US"/>
              </w:rPr>
            </w:pPr>
            <w:r w:rsidRPr="005D3328">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5D3328" w:rsidRPr="00BD0284">
              <w:rPr>
                <w:rFonts w:ascii="Verdana" w:hAnsi="Verdana"/>
                <w:i/>
                <w:lang w:val="en-US"/>
              </w:rPr>
              <w:t>L</w:t>
            </w:r>
            <w:r w:rsidR="00F70319" w:rsidRPr="00BD0284">
              <w:rPr>
                <w:rFonts w:ascii="Verdana" w:hAnsi="Verdana"/>
                <w:i/>
                <w:lang w:val="en-US"/>
              </w:rPr>
              <w:t>emon juice concentrate 400 GPL Pulp Standard</w:t>
            </w:r>
          </w:p>
          <w:p w14:paraId="667509E9" w14:textId="49115203"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F70319" w:rsidRPr="00B24FEE">
              <w:rPr>
                <w:rFonts w:ascii="Verdana" w:hAnsi="Verdana"/>
                <w:lang w:val="en-US"/>
              </w:rPr>
              <w:t>CLS</w:t>
            </w:r>
          </w:p>
        </w:tc>
      </w:tr>
    </w:tbl>
    <w:p w14:paraId="27F753B9" w14:textId="77777777" w:rsidR="00B13991" w:rsidRDefault="00B13991" w:rsidP="00257592">
      <w:pPr>
        <w:spacing w:before="120"/>
        <w:ind w:left="720"/>
        <w:rPr>
          <w:rFonts w:ascii="Verdana" w:hAnsi="Verdana"/>
          <w:b/>
          <w:sz w:val="8"/>
          <w:szCs w:val="8"/>
          <w:lang w:val="en-US"/>
        </w:rPr>
      </w:pPr>
    </w:p>
    <w:p w14:paraId="5653A5E4"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2B753B" w14:paraId="4FC59C12" w14:textId="77777777" w:rsidTr="00257592">
        <w:trPr>
          <w:trHeight w:val="3578"/>
        </w:trPr>
        <w:tc>
          <w:tcPr>
            <w:tcW w:w="9238" w:type="dxa"/>
            <w:shd w:val="clear" w:color="auto" w:fill="auto"/>
          </w:tcPr>
          <w:p w14:paraId="620FF2D1" w14:textId="77777777" w:rsidR="00853353" w:rsidRPr="005D3328" w:rsidRDefault="00FE19E1" w:rsidP="00583DB6">
            <w:pPr>
              <w:numPr>
                <w:ilvl w:val="0"/>
                <w:numId w:val="17"/>
              </w:numPr>
              <w:spacing w:before="120" w:after="120"/>
              <w:ind w:left="284" w:hanging="284"/>
              <w:rPr>
                <w:rFonts w:ascii="Verdana" w:hAnsi="Verdana"/>
                <w:b/>
                <w:lang w:val="en-US"/>
              </w:rPr>
            </w:pPr>
            <w:r w:rsidRPr="005D3328">
              <w:rPr>
                <w:rFonts w:ascii="Verdana" w:hAnsi="Verdana"/>
                <w:b/>
                <w:lang w:val="en-US"/>
              </w:rPr>
              <w:t xml:space="preserve">Composition </w:t>
            </w:r>
          </w:p>
          <w:p w14:paraId="18E337B6" w14:textId="77777777" w:rsidR="00F8523A" w:rsidRPr="005D3328" w:rsidRDefault="00677F2D" w:rsidP="00583DB6">
            <w:pPr>
              <w:tabs>
                <w:tab w:val="left" w:pos="284"/>
                <w:tab w:val="left" w:pos="3402"/>
              </w:tabs>
              <w:spacing w:before="120" w:after="120"/>
              <w:rPr>
                <w:rFonts w:ascii="Verdana" w:hAnsi="Verdana"/>
                <w:sz w:val="8"/>
                <w:szCs w:val="8"/>
                <w:lang w:val="en-US"/>
              </w:rPr>
            </w:pPr>
            <w:r w:rsidRPr="005D3328">
              <w:rPr>
                <w:rFonts w:ascii="Verdana" w:hAnsi="Verdana"/>
                <w:b/>
                <w:lang w:val="en-US"/>
              </w:rPr>
              <w:tab/>
            </w:r>
            <w:r w:rsidR="00FE19E1" w:rsidRPr="005D3328">
              <w:rPr>
                <w:rFonts w:ascii="Verdana" w:hAnsi="Verdana"/>
                <w:b/>
                <w:lang w:val="en-US"/>
              </w:rPr>
              <w:t>Ingredients</w:t>
            </w:r>
            <w:r w:rsidR="004A7EF7" w:rsidRPr="005D3328">
              <w:rPr>
                <w:rFonts w:ascii="Verdana" w:hAnsi="Verdana"/>
                <w:b/>
                <w:lang w:val="en-US"/>
              </w:rPr>
              <w:t>:</w:t>
            </w:r>
            <w:r w:rsidR="005D6FC3" w:rsidRPr="005D3328">
              <w:rPr>
                <w:rFonts w:ascii="Verdana" w:hAnsi="Verdana"/>
                <w:lang w:val="en-US"/>
              </w:rPr>
              <w:tab/>
            </w:r>
            <w:r w:rsidR="00F70319" w:rsidRPr="005D3328">
              <w:rPr>
                <w:rFonts w:ascii="Verdana" w:hAnsi="Verdana"/>
                <w:lang w:val="en-US"/>
              </w:rPr>
              <w:t>Lemon (100%)</w:t>
            </w:r>
          </w:p>
          <w:p w14:paraId="5FDCF74A" w14:textId="77777777" w:rsidR="0042012D" w:rsidRPr="005D3328" w:rsidRDefault="0042012D" w:rsidP="00583DB6">
            <w:pPr>
              <w:tabs>
                <w:tab w:val="left" w:pos="284"/>
                <w:tab w:val="left" w:pos="3402"/>
              </w:tabs>
              <w:spacing w:before="120" w:after="120"/>
              <w:rPr>
                <w:rFonts w:ascii="Verdana" w:hAnsi="Verdana"/>
                <w:i/>
                <w:lang w:val="en-US"/>
              </w:rPr>
            </w:pPr>
          </w:p>
          <w:p w14:paraId="3B07B83C" w14:textId="77777777" w:rsidR="00F8523A" w:rsidRPr="005D3328" w:rsidRDefault="00677F2D" w:rsidP="00583DB6">
            <w:pPr>
              <w:tabs>
                <w:tab w:val="left" w:pos="284"/>
                <w:tab w:val="left" w:pos="3402"/>
              </w:tabs>
              <w:spacing w:before="120" w:after="120"/>
              <w:rPr>
                <w:rFonts w:ascii="Verdana" w:hAnsi="Verdana"/>
                <w:i/>
                <w:lang w:val="en-US"/>
              </w:rPr>
            </w:pPr>
            <w:r w:rsidRPr="005D3328">
              <w:rPr>
                <w:rFonts w:ascii="Verdana" w:hAnsi="Verdana"/>
                <w:i/>
                <w:lang w:val="en-US"/>
              </w:rPr>
              <w:tab/>
            </w:r>
            <w:r w:rsidR="00FE19E1" w:rsidRPr="005D3328">
              <w:rPr>
                <w:rFonts w:ascii="Verdana" w:hAnsi="Verdana"/>
                <w:i/>
                <w:lang w:val="en-US"/>
              </w:rPr>
              <w:t>Identification of the ingredient and guidance on the</w:t>
            </w:r>
            <w:r w:rsidR="00F8523A" w:rsidRPr="005D3328">
              <w:rPr>
                <w:rFonts w:ascii="Verdana" w:hAnsi="Verdana"/>
                <w:i/>
                <w:lang w:val="en-US"/>
              </w:rPr>
              <w:t xml:space="preserve"> </w:t>
            </w:r>
            <w:r w:rsidR="00FE19E1" w:rsidRPr="005D3328">
              <w:rPr>
                <w:rFonts w:ascii="Verdana" w:hAnsi="Verdana"/>
                <w:i/>
                <w:lang w:val="en-US"/>
              </w:rPr>
              <w:t>supply</w:t>
            </w:r>
          </w:p>
          <w:p w14:paraId="3233B448" w14:textId="77777777" w:rsidR="00583DB6" w:rsidRPr="005D3328" w:rsidRDefault="00583DB6" w:rsidP="00583DB6">
            <w:pPr>
              <w:tabs>
                <w:tab w:val="left" w:pos="284"/>
                <w:tab w:val="left" w:pos="3402"/>
              </w:tabs>
              <w:spacing w:before="120" w:after="120"/>
              <w:rPr>
                <w:rFonts w:ascii="Verdana" w:hAnsi="Verdana"/>
                <w:i/>
                <w:lang w:val="en-US"/>
              </w:rPr>
            </w:pPr>
          </w:p>
          <w:p w14:paraId="049809DF" w14:textId="77777777" w:rsidR="00043A0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4402B2" w:rsidRPr="005D3328">
              <w:rPr>
                <w:rFonts w:ascii="Verdana" w:hAnsi="Verdana"/>
                <w:b/>
                <w:lang w:val="en-US"/>
              </w:rPr>
              <w:t>Raw material</w:t>
            </w:r>
            <w:r w:rsidR="00F8523A" w:rsidRPr="005D3328">
              <w:rPr>
                <w:rFonts w:ascii="Verdana" w:hAnsi="Verdana"/>
                <w:b/>
                <w:lang w:val="en-US"/>
              </w:rPr>
              <w:t>:</w:t>
            </w:r>
            <w:r w:rsidR="00A86284" w:rsidRPr="005D3328">
              <w:rPr>
                <w:rFonts w:ascii="Verdana" w:hAnsi="Verdana"/>
                <w:lang w:val="en-US"/>
              </w:rPr>
              <w:t xml:space="preserve"> </w:t>
            </w:r>
            <w:r w:rsidR="00A86284" w:rsidRPr="005D3328">
              <w:rPr>
                <w:rFonts w:ascii="Verdana" w:hAnsi="Verdana"/>
                <w:lang w:val="en-US"/>
              </w:rPr>
              <w:tab/>
            </w:r>
            <w:r w:rsidR="00F70319" w:rsidRPr="005D3328">
              <w:rPr>
                <w:rFonts w:ascii="Verdana" w:hAnsi="Verdana"/>
                <w:lang w:val="en-US"/>
              </w:rPr>
              <w:t>Lemon</w:t>
            </w:r>
          </w:p>
          <w:p w14:paraId="57BF7013" w14:textId="77777777" w:rsidR="0082315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Botanical name</w:t>
            </w:r>
            <w:r w:rsidR="00F8523A" w:rsidRPr="005D3328">
              <w:rPr>
                <w:rFonts w:ascii="Verdana" w:hAnsi="Verdana"/>
                <w:b/>
                <w:lang w:val="en-US"/>
              </w:rPr>
              <w:t>:</w:t>
            </w:r>
            <w:r w:rsidR="00923109" w:rsidRPr="005D3328">
              <w:rPr>
                <w:rFonts w:ascii="Verdana" w:hAnsi="Verdana"/>
                <w:lang w:val="en-US"/>
              </w:rPr>
              <w:t xml:space="preserve"> </w:t>
            </w:r>
            <w:r w:rsidR="00923109" w:rsidRPr="005D3328">
              <w:rPr>
                <w:rFonts w:ascii="Verdana" w:hAnsi="Verdana"/>
                <w:lang w:val="en-US"/>
              </w:rPr>
              <w:tab/>
            </w:r>
            <w:r w:rsidR="00F70319" w:rsidRPr="005D3328">
              <w:rPr>
                <w:rFonts w:ascii="Verdana" w:hAnsi="Verdana"/>
                <w:lang w:val="en-US"/>
              </w:rPr>
              <w:t xml:space="preserve">Citrus </w:t>
            </w:r>
            <w:r w:rsidR="00F173C3">
              <w:rPr>
                <w:rFonts w:ascii="Verdana" w:hAnsi="Verdana"/>
                <w:lang w:val="en-US"/>
              </w:rPr>
              <w:t>li</w:t>
            </w:r>
            <w:r w:rsidR="00DA53B2" w:rsidRPr="005D3328">
              <w:rPr>
                <w:rFonts w:ascii="Verdana" w:hAnsi="Verdana"/>
                <w:lang w:val="en-US"/>
              </w:rPr>
              <w:t>mon</w:t>
            </w:r>
            <w:r w:rsidR="00F70319" w:rsidRPr="005D3328">
              <w:rPr>
                <w:rFonts w:ascii="Verdana" w:hAnsi="Verdana"/>
                <w:lang w:val="en-US"/>
              </w:rPr>
              <w:t xml:space="preserve"> (L.) Burm. Lf</w:t>
            </w:r>
          </w:p>
          <w:p w14:paraId="663B6E5A"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Country of origin</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043A03" w:rsidRPr="005D3328">
              <w:rPr>
                <w:rFonts w:ascii="Verdana" w:hAnsi="Verdana"/>
                <w:lang w:val="en-US"/>
              </w:rPr>
              <w:t>Sicily (Italy</w:t>
            </w:r>
            <w:r w:rsidR="00823153" w:rsidRPr="005D3328">
              <w:rPr>
                <w:rFonts w:ascii="Verdana" w:hAnsi="Verdana"/>
                <w:lang w:val="en-US"/>
              </w:rPr>
              <w:t>)</w:t>
            </w:r>
          </w:p>
          <w:p w14:paraId="110570A7" w14:textId="77777777" w:rsidR="00823153" w:rsidRPr="00BD0284" w:rsidRDefault="00677F2D" w:rsidP="00583DB6">
            <w:pPr>
              <w:tabs>
                <w:tab w:val="left" w:pos="284"/>
                <w:tab w:val="left" w:pos="3402"/>
              </w:tabs>
              <w:spacing w:before="120" w:after="120"/>
              <w:rPr>
                <w:rFonts w:ascii="Verdana" w:hAnsi="Verdana"/>
              </w:rPr>
            </w:pPr>
            <w:r w:rsidRPr="005D3328">
              <w:rPr>
                <w:rFonts w:ascii="Verdana" w:hAnsi="Verdana"/>
                <w:b/>
                <w:lang w:val="en-US"/>
              </w:rPr>
              <w:tab/>
            </w:r>
            <w:r w:rsidR="00043A03" w:rsidRPr="00BD0284">
              <w:rPr>
                <w:rFonts w:ascii="Verdana" w:hAnsi="Verdana"/>
                <w:b/>
              </w:rPr>
              <w:t>Variety</w:t>
            </w:r>
            <w:r w:rsidR="00F8523A" w:rsidRPr="00BD0284">
              <w:rPr>
                <w:rFonts w:ascii="Verdana" w:hAnsi="Verdana"/>
                <w:b/>
              </w:rPr>
              <w:t>:</w:t>
            </w:r>
            <w:r w:rsidR="00F8523A" w:rsidRPr="00BD0284">
              <w:rPr>
                <w:rFonts w:ascii="Verdana" w:hAnsi="Verdana"/>
              </w:rPr>
              <w:t xml:space="preserve"> </w:t>
            </w:r>
            <w:r w:rsidR="00F8523A" w:rsidRPr="00BD0284">
              <w:rPr>
                <w:rFonts w:ascii="Verdana" w:hAnsi="Verdana"/>
              </w:rPr>
              <w:tab/>
            </w:r>
            <w:r w:rsidR="00F70319" w:rsidRPr="00BD0284">
              <w:rPr>
                <w:rFonts w:ascii="Verdana" w:hAnsi="Verdana"/>
              </w:rPr>
              <w:t xml:space="preserve">Femminello Comune: Primofiore – Verdello - </w:t>
            </w:r>
            <w:r w:rsidR="00F70319" w:rsidRPr="00BD0284">
              <w:rPr>
                <w:rFonts w:ascii="Verdana" w:hAnsi="Verdana"/>
              </w:rPr>
              <w:br/>
            </w:r>
            <w:r w:rsidR="00F70319" w:rsidRPr="00BD0284">
              <w:rPr>
                <w:rFonts w:ascii="Verdana" w:hAnsi="Verdana"/>
              </w:rPr>
              <w:tab/>
            </w:r>
            <w:r w:rsidR="00F70319" w:rsidRPr="00BD0284">
              <w:rPr>
                <w:rFonts w:ascii="Verdana" w:hAnsi="Verdana"/>
              </w:rPr>
              <w:tab/>
              <w:t>Bianchetto</w:t>
            </w:r>
          </w:p>
          <w:p w14:paraId="18BF771C" w14:textId="77777777" w:rsidR="00207E78" w:rsidRPr="005D3328" w:rsidRDefault="00677F2D" w:rsidP="00583DB6">
            <w:pPr>
              <w:tabs>
                <w:tab w:val="left" w:pos="284"/>
                <w:tab w:val="left" w:pos="3402"/>
              </w:tabs>
              <w:spacing w:before="120" w:after="120"/>
              <w:rPr>
                <w:rFonts w:ascii="Verdana" w:hAnsi="Verdana"/>
                <w:lang w:val="en-US"/>
              </w:rPr>
            </w:pPr>
            <w:r w:rsidRPr="00BD0284">
              <w:rPr>
                <w:rFonts w:ascii="Verdana" w:hAnsi="Verdana"/>
                <w:b/>
              </w:rPr>
              <w:tab/>
            </w:r>
            <w:r w:rsidR="00043A03" w:rsidRPr="005D3328">
              <w:rPr>
                <w:rFonts w:ascii="Verdana" w:hAnsi="Verdana"/>
                <w:b/>
                <w:lang w:val="en-US"/>
              </w:rPr>
              <w:t>Harvesting period</w:t>
            </w:r>
            <w:r w:rsidR="00823153" w:rsidRPr="005D3328">
              <w:rPr>
                <w:rFonts w:ascii="Verdana" w:hAnsi="Verdana"/>
                <w:b/>
                <w:lang w:val="en-US"/>
              </w:rPr>
              <w:t>:</w:t>
            </w:r>
            <w:r w:rsidR="00043A03" w:rsidRPr="005D3328">
              <w:rPr>
                <w:rFonts w:ascii="Verdana" w:hAnsi="Verdana"/>
                <w:lang w:val="en-US"/>
              </w:rPr>
              <w:t xml:space="preserve"> </w:t>
            </w:r>
            <w:r w:rsidR="00043A03" w:rsidRPr="005D3328">
              <w:rPr>
                <w:rFonts w:ascii="Verdana" w:hAnsi="Verdana"/>
                <w:lang w:val="en-US"/>
              </w:rPr>
              <w:tab/>
            </w:r>
            <w:r w:rsidR="005D3328" w:rsidRPr="005D3328">
              <w:rPr>
                <w:rFonts w:ascii="Verdana" w:hAnsi="Verdana"/>
                <w:lang w:val="en-US"/>
              </w:rPr>
              <w:t>Typically</w:t>
            </w:r>
            <w:r w:rsidR="00F70319" w:rsidRPr="005D3328">
              <w:rPr>
                <w:rFonts w:ascii="Verdana" w:hAnsi="Verdana"/>
                <w:lang w:val="en-US"/>
              </w:rPr>
              <w:t xml:space="preserve"> from November to July</w:t>
            </w:r>
          </w:p>
          <w:p w14:paraId="044928BE"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F8523A" w:rsidRPr="005D3328">
              <w:rPr>
                <w:rFonts w:ascii="Verdana" w:hAnsi="Verdana"/>
                <w:b/>
                <w:lang w:val="en-US"/>
              </w:rPr>
              <w:t>Determi</w:t>
            </w:r>
            <w:r w:rsidR="00043A03" w:rsidRPr="005D3328">
              <w:rPr>
                <w:rFonts w:ascii="Verdana" w:hAnsi="Verdana"/>
                <w:b/>
                <w:lang w:val="en-US"/>
              </w:rPr>
              <w:t>nation of maturity</w:t>
            </w:r>
            <w:r w:rsidR="00F8523A" w:rsidRPr="005D3328">
              <w:rPr>
                <w:rFonts w:ascii="Verdana" w:hAnsi="Verdana"/>
                <w:b/>
                <w:lang w:val="en-US"/>
              </w:rPr>
              <w:t xml:space="preserve">: </w:t>
            </w:r>
            <w:r w:rsidR="00043A03" w:rsidRPr="005D3328">
              <w:rPr>
                <w:rFonts w:ascii="Verdana" w:hAnsi="Verdana"/>
                <w:lang w:val="en-US"/>
              </w:rPr>
              <w:tab/>
            </w:r>
            <w:r w:rsidR="00F70319" w:rsidRPr="005D3328">
              <w:rPr>
                <w:rFonts w:ascii="Verdana" w:hAnsi="Verdana"/>
                <w:lang w:val="en-US"/>
              </w:rPr>
              <w:t>Brix, Acidity, Color (pigmentation)</w:t>
            </w:r>
          </w:p>
          <w:p w14:paraId="05ACC403"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8B3742" w:rsidRPr="005D3328">
              <w:rPr>
                <w:rFonts w:ascii="Verdana" w:hAnsi="Verdana"/>
                <w:b/>
                <w:lang w:val="en-US"/>
              </w:rPr>
              <w:t>Packaging</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B63EB7" w:rsidRPr="005D3328">
              <w:rPr>
                <w:rFonts w:ascii="Verdana" w:hAnsi="Verdana"/>
                <w:lang w:val="en-US"/>
              </w:rPr>
              <w:t>Plastic bins of 275 Kg. ± 15 or in bulk</w:t>
            </w:r>
          </w:p>
          <w:p w14:paraId="4FE86967" w14:textId="77777777" w:rsidR="00923109" w:rsidRPr="005D3328" w:rsidRDefault="00923109" w:rsidP="00583DB6">
            <w:pPr>
              <w:tabs>
                <w:tab w:val="left" w:pos="284"/>
                <w:tab w:val="left" w:pos="3402"/>
              </w:tabs>
              <w:spacing w:before="120" w:after="120"/>
              <w:rPr>
                <w:rFonts w:ascii="Verdana" w:hAnsi="Verdana"/>
                <w:i/>
                <w:sz w:val="16"/>
                <w:szCs w:val="16"/>
                <w:lang w:val="en-US"/>
              </w:rPr>
            </w:pPr>
          </w:p>
          <w:p w14:paraId="222064BE" w14:textId="77777777" w:rsidR="00923109" w:rsidRPr="005D3328" w:rsidRDefault="00F6263E" w:rsidP="00583DB6">
            <w:pPr>
              <w:tabs>
                <w:tab w:val="left" w:pos="3402"/>
              </w:tabs>
              <w:spacing w:before="120" w:after="120"/>
              <w:ind w:left="284" w:hanging="284"/>
              <w:rPr>
                <w:rFonts w:ascii="Verdana" w:hAnsi="Verdana"/>
                <w:lang w:val="en-US"/>
              </w:rPr>
            </w:pPr>
            <w:r w:rsidRPr="005D3328">
              <w:rPr>
                <w:rFonts w:ascii="Verdana" w:hAnsi="Verdana"/>
                <w:i/>
                <w:sz w:val="16"/>
                <w:szCs w:val="16"/>
                <w:lang w:val="en-US"/>
              </w:rPr>
              <w:tab/>
            </w:r>
            <w:r w:rsidR="0087549C" w:rsidRPr="005D3328">
              <w:rPr>
                <w:rFonts w:ascii="Verdana" w:hAnsi="Verdana"/>
                <w:i/>
                <w:sz w:val="16"/>
                <w:szCs w:val="16"/>
                <w:lang w:val="en-US"/>
              </w:rPr>
              <w:t>On the raw material there hasn’t been carried</w:t>
            </w:r>
            <w:r w:rsidR="00043A03" w:rsidRPr="005D3328">
              <w:rPr>
                <w:rFonts w:ascii="Verdana" w:hAnsi="Verdana"/>
                <w:i/>
                <w:sz w:val="16"/>
                <w:szCs w:val="16"/>
                <w:lang w:val="en-US"/>
              </w:rPr>
              <w:t xml:space="preserve"> out microbiological tests, chemical test aimed to detect contaminants </w:t>
            </w:r>
            <w:r w:rsidR="0087549C" w:rsidRPr="005D3328">
              <w:rPr>
                <w:rFonts w:ascii="Verdana" w:hAnsi="Verdana"/>
                <w:i/>
                <w:sz w:val="16"/>
                <w:szCs w:val="16"/>
                <w:lang w:val="en-US"/>
              </w:rPr>
              <w:t>n</w:t>
            </w:r>
            <w:r w:rsidR="00043A03" w:rsidRPr="005D3328">
              <w:rPr>
                <w:rFonts w:ascii="Verdana" w:hAnsi="Verdana"/>
                <w:i/>
                <w:sz w:val="16"/>
                <w:szCs w:val="16"/>
                <w:lang w:val="en-US"/>
              </w:rPr>
              <w:t>or panel test.</w:t>
            </w:r>
          </w:p>
        </w:tc>
      </w:tr>
    </w:tbl>
    <w:p w14:paraId="6B015094" w14:textId="77777777" w:rsidR="00583DB6" w:rsidRDefault="00583DB6" w:rsidP="00257592">
      <w:pPr>
        <w:spacing w:before="120"/>
        <w:rPr>
          <w:rFonts w:ascii="Verdana" w:hAnsi="Verdana"/>
          <w:b/>
          <w:sz w:val="8"/>
          <w:szCs w:val="8"/>
          <w:lang w:val="en-US"/>
        </w:rPr>
      </w:pPr>
    </w:p>
    <w:p w14:paraId="2C7D2924"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58A008CB"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D6C87" w14:paraId="200D624F" w14:textId="77777777" w:rsidTr="00583DB6">
        <w:trPr>
          <w:trHeight w:val="4575"/>
        </w:trPr>
        <w:tc>
          <w:tcPr>
            <w:tcW w:w="9210" w:type="dxa"/>
            <w:tcBorders>
              <w:bottom w:val="nil"/>
            </w:tcBorders>
          </w:tcPr>
          <w:p w14:paraId="0E7E2EDD"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19D882F8"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9D6C87" w14:paraId="232D4266" w14:textId="77777777" w:rsidTr="00F70319">
              <w:trPr>
                <w:trHeight w:hRule="exact" w:val="501"/>
              </w:trPr>
              <w:tc>
                <w:tcPr>
                  <w:tcW w:w="1297" w:type="dxa"/>
                  <w:vAlign w:val="center"/>
                </w:tcPr>
                <w:p w14:paraId="22251DCA"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04F4A2F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381D2D6F"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5264C248"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7E7E1E8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4765B06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A619B9" w:rsidRPr="009D6C87" w14:paraId="29C9A671" w14:textId="77777777" w:rsidTr="00F70319">
              <w:trPr>
                <w:trHeight w:hRule="exact" w:val="501"/>
              </w:trPr>
              <w:tc>
                <w:tcPr>
                  <w:tcW w:w="1297" w:type="dxa"/>
                  <w:vAlign w:val="center"/>
                </w:tcPr>
                <w:p w14:paraId="1A591AE0" w14:textId="77777777" w:rsidR="00A619B9" w:rsidRPr="004726BC" w:rsidRDefault="00A619B9" w:rsidP="00F605AA">
                  <w:pPr>
                    <w:jc w:val="center"/>
                    <w:rPr>
                      <w:rFonts w:ascii="Verdana" w:hAnsi="Verdana"/>
                      <w:i/>
                      <w:sz w:val="16"/>
                      <w:szCs w:val="16"/>
                      <w:lang w:val="en-US"/>
                    </w:rPr>
                  </w:pPr>
                  <w:r w:rsidRPr="004726BC">
                    <w:rPr>
                      <w:rFonts w:ascii="Verdana" w:hAnsi="Verdana"/>
                      <w:i/>
                      <w:sz w:val="16"/>
                      <w:szCs w:val="16"/>
                      <w:lang w:val="en-US"/>
                    </w:rPr>
                    <w:t>Brix</w:t>
                  </w:r>
                </w:p>
              </w:tc>
              <w:tc>
                <w:tcPr>
                  <w:tcW w:w="825" w:type="dxa"/>
                  <w:vAlign w:val="center"/>
                </w:tcPr>
                <w:p w14:paraId="6768B25A" w14:textId="77777777" w:rsidR="00A619B9" w:rsidRPr="004726BC" w:rsidRDefault="00A619B9" w:rsidP="00F605AA">
                  <w:pPr>
                    <w:jc w:val="center"/>
                    <w:rPr>
                      <w:rFonts w:ascii="Verdana" w:hAnsi="Verdana"/>
                      <w:sz w:val="14"/>
                      <w:szCs w:val="16"/>
                      <w:lang w:val="en-US"/>
                    </w:rPr>
                  </w:pPr>
                  <w:r w:rsidRPr="004726BC">
                    <w:rPr>
                      <w:rFonts w:ascii="Verdana" w:hAnsi="Verdana"/>
                      <w:sz w:val="14"/>
                      <w:szCs w:val="16"/>
                      <w:lang w:val="en-US"/>
                    </w:rPr>
                    <w:t>&gt;47</w:t>
                  </w:r>
                </w:p>
              </w:tc>
              <w:tc>
                <w:tcPr>
                  <w:tcW w:w="737" w:type="dxa"/>
                  <w:vAlign w:val="center"/>
                </w:tcPr>
                <w:p w14:paraId="368F22A1" w14:textId="77777777" w:rsidR="00A619B9" w:rsidRPr="004726BC" w:rsidRDefault="00A619B9" w:rsidP="00F605AA">
                  <w:pPr>
                    <w:jc w:val="center"/>
                    <w:rPr>
                      <w:rFonts w:ascii="Verdana" w:hAnsi="Verdana"/>
                      <w:sz w:val="16"/>
                      <w:szCs w:val="16"/>
                      <w:lang w:val="en-US"/>
                    </w:rPr>
                  </w:pPr>
                  <w:r w:rsidRPr="004726BC">
                    <w:rPr>
                      <w:rFonts w:ascii="Verdana" w:hAnsi="Verdana"/>
                      <w:sz w:val="16"/>
                      <w:szCs w:val="16"/>
                      <w:lang w:val="en-US"/>
                    </w:rPr>
                    <w:t>47.4</w:t>
                  </w:r>
                </w:p>
              </w:tc>
              <w:tc>
                <w:tcPr>
                  <w:tcW w:w="811" w:type="dxa"/>
                  <w:vAlign w:val="center"/>
                </w:tcPr>
                <w:p w14:paraId="2C303E9A" w14:textId="77777777" w:rsidR="00A619B9" w:rsidRPr="004726BC" w:rsidRDefault="00A619B9" w:rsidP="00F605AA">
                  <w:pPr>
                    <w:jc w:val="center"/>
                    <w:rPr>
                      <w:rFonts w:ascii="Verdana" w:hAnsi="Verdana"/>
                      <w:sz w:val="16"/>
                      <w:szCs w:val="16"/>
                      <w:lang w:val="en-US"/>
                    </w:rPr>
                  </w:pPr>
                  <w:r w:rsidRPr="004726BC">
                    <w:rPr>
                      <w:rFonts w:ascii="Verdana" w:hAnsi="Verdana"/>
                      <w:sz w:val="16"/>
                      <w:szCs w:val="16"/>
                      <w:lang w:val="en-US"/>
                    </w:rPr>
                    <w:t>48.5</w:t>
                  </w:r>
                </w:p>
              </w:tc>
              <w:tc>
                <w:tcPr>
                  <w:tcW w:w="822" w:type="dxa"/>
                  <w:vAlign w:val="center"/>
                </w:tcPr>
                <w:p w14:paraId="51DE51B1" w14:textId="77777777" w:rsidR="00A619B9" w:rsidRPr="004726BC" w:rsidRDefault="00A619B9" w:rsidP="00F605AA">
                  <w:pPr>
                    <w:jc w:val="center"/>
                    <w:rPr>
                      <w:rFonts w:ascii="Verdana" w:hAnsi="Verdana"/>
                      <w:sz w:val="16"/>
                      <w:szCs w:val="16"/>
                      <w:lang w:val="en-US"/>
                    </w:rPr>
                  </w:pPr>
                  <w:r w:rsidRPr="004726BC">
                    <w:rPr>
                      <w:rFonts w:ascii="Verdana" w:hAnsi="Verdana"/>
                      <w:sz w:val="16"/>
                      <w:szCs w:val="16"/>
                      <w:lang w:val="en-US"/>
                    </w:rPr>
                    <w:t>°</w:t>
                  </w:r>
                </w:p>
              </w:tc>
              <w:tc>
                <w:tcPr>
                  <w:tcW w:w="1664" w:type="dxa"/>
                  <w:vAlign w:val="center"/>
                </w:tcPr>
                <w:p w14:paraId="58F0D289" w14:textId="77777777" w:rsidR="00A619B9" w:rsidRPr="004726BC" w:rsidRDefault="00A619B9" w:rsidP="00F605AA">
                  <w:pPr>
                    <w:snapToGrid w:val="0"/>
                    <w:jc w:val="center"/>
                    <w:rPr>
                      <w:rFonts w:ascii="Verdana" w:hAnsi="Verdana"/>
                      <w:sz w:val="16"/>
                      <w:szCs w:val="16"/>
                      <w:lang w:val="en-US"/>
                    </w:rPr>
                  </w:pPr>
                  <w:r w:rsidRPr="004726BC">
                    <w:rPr>
                      <w:rFonts w:ascii="Verdana" w:hAnsi="Verdana"/>
                      <w:sz w:val="16"/>
                      <w:szCs w:val="16"/>
                      <w:lang w:val="en-US"/>
                    </w:rPr>
                    <w:t>IFU 8,1991</w:t>
                  </w:r>
                </w:p>
              </w:tc>
            </w:tr>
            <w:tr w:rsidR="00A619B9" w:rsidRPr="009D6C87" w14:paraId="1239A962" w14:textId="77777777" w:rsidTr="00F70319">
              <w:trPr>
                <w:trHeight w:hRule="exact" w:val="501"/>
              </w:trPr>
              <w:tc>
                <w:tcPr>
                  <w:tcW w:w="1297" w:type="dxa"/>
                  <w:vAlign w:val="center"/>
                </w:tcPr>
                <w:p w14:paraId="3802FA45" w14:textId="77777777" w:rsidR="00A619B9" w:rsidRPr="004726BC" w:rsidRDefault="00A619B9" w:rsidP="00F605AA">
                  <w:pPr>
                    <w:jc w:val="center"/>
                    <w:rPr>
                      <w:rFonts w:ascii="Verdana" w:hAnsi="Verdana"/>
                      <w:i/>
                      <w:sz w:val="16"/>
                      <w:szCs w:val="16"/>
                      <w:lang w:val="en-US"/>
                    </w:rPr>
                  </w:pPr>
                  <w:r w:rsidRPr="004726BC">
                    <w:rPr>
                      <w:rFonts w:ascii="Verdana" w:hAnsi="Verdana"/>
                      <w:i/>
                      <w:sz w:val="16"/>
                      <w:szCs w:val="16"/>
                      <w:lang w:val="en-US"/>
                    </w:rPr>
                    <w:t>Acidity</w:t>
                  </w:r>
                </w:p>
              </w:tc>
              <w:tc>
                <w:tcPr>
                  <w:tcW w:w="825" w:type="dxa"/>
                  <w:vAlign w:val="center"/>
                </w:tcPr>
                <w:p w14:paraId="6547EBE7" w14:textId="77777777" w:rsidR="00A619B9" w:rsidRPr="004726BC" w:rsidRDefault="00A619B9" w:rsidP="00F605AA">
                  <w:pPr>
                    <w:jc w:val="center"/>
                    <w:rPr>
                      <w:rFonts w:ascii="Verdana" w:hAnsi="Verdana"/>
                      <w:sz w:val="16"/>
                      <w:szCs w:val="16"/>
                      <w:lang w:val="en-US"/>
                    </w:rPr>
                  </w:pPr>
                  <w:r w:rsidRPr="004726BC">
                    <w:rPr>
                      <w:rFonts w:ascii="Verdana" w:hAnsi="Verdana"/>
                      <w:sz w:val="16"/>
                      <w:szCs w:val="16"/>
                      <w:lang w:val="en-US"/>
                    </w:rPr>
                    <w:t>&gt;31</w:t>
                  </w:r>
                </w:p>
              </w:tc>
              <w:tc>
                <w:tcPr>
                  <w:tcW w:w="737" w:type="dxa"/>
                  <w:vAlign w:val="center"/>
                </w:tcPr>
                <w:p w14:paraId="1331D7A9" w14:textId="77777777" w:rsidR="00A619B9" w:rsidRPr="004726BC" w:rsidRDefault="00F605AA" w:rsidP="00F605AA">
                  <w:pPr>
                    <w:jc w:val="center"/>
                    <w:rPr>
                      <w:rFonts w:ascii="Verdana" w:hAnsi="Verdana"/>
                      <w:sz w:val="16"/>
                      <w:szCs w:val="16"/>
                      <w:lang w:val="en-US"/>
                    </w:rPr>
                  </w:pPr>
                  <w:r>
                    <w:rPr>
                      <w:rFonts w:ascii="Verdana" w:hAnsi="Verdana"/>
                      <w:sz w:val="16"/>
                      <w:szCs w:val="16"/>
                      <w:lang w:val="en-US"/>
                    </w:rPr>
                    <w:t>32.1</w:t>
                  </w:r>
                </w:p>
              </w:tc>
              <w:tc>
                <w:tcPr>
                  <w:tcW w:w="811" w:type="dxa"/>
                  <w:vAlign w:val="center"/>
                </w:tcPr>
                <w:p w14:paraId="7A2B2098" w14:textId="77777777" w:rsidR="00A619B9" w:rsidRPr="004726BC" w:rsidRDefault="00F605AA" w:rsidP="00F605AA">
                  <w:pPr>
                    <w:jc w:val="center"/>
                    <w:rPr>
                      <w:rFonts w:ascii="Verdana" w:hAnsi="Verdana"/>
                      <w:sz w:val="16"/>
                      <w:szCs w:val="16"/>
                      <w:lang w:val="en-US"/>
                    </w:rPr>
                  </w:pPr>
                  <w:r>
                    <w:rPr>
                      <w:rFonts w:ascii="Verdana" w:hAnsi="Verdana"/>
                      <w:sz w:val="16"/>
                      <w:szCs w:val="16"/>
                      <w:lang w:val="en-US"/>
                    </w:rPr>
                    <w:t>32.3</w:t>
                  </w:r>
                </w:p>
              </w:tc>
              <w:tc>
                <w:tcPr>
                  <w:tcW w:w="822" w:type="dxa"/>
                  <w:vAlign w:val="center"/>
                </w:tcPr>
                <w:p w14:paraId="638E5BE1" w14:textId="77777777" w:rsidR="00A619B9" w:rsidRPr="004726BC" w:rsidRDefault="00A619B9" w:rsidP="00F605AA">
                  <w:pPr>
                    <w:jc w:val="center"/>
                    <w:rPr>
                      <w:rFonts w:ascii="Verdana" w:hAnsi="Verdana"/>
                      <w:sz w:val="16"/>
                      <w:szCs w:val="16"/>
                      <w:lang w:val="en-US"/>
                    </w:rPr>
                  </w:pPr>
                  <w:r w:rsidRPr="004726BC">
                    <w:rPr>
                      <w:rFonts w:ascii="Verdana" w:hAnsi="Verdana"/>
                      <w:sz w:val="16"/>
                      <w:szCs w:val="16"/>
                      <w:lang w:val="en-US"/>
                    </w:rPr>
                    <w:t>% p/p</w:t>
                  </w:r>
                </w:p>
              </w:tc>
              <w:tc>
                <w:tcPr>
                  <w:tcW w:w="1664" w:type="dxa"/>
                  <w:vAlign w:val="center"/>
                </w:tcPr>
                <w:p w14:paraId="6767BFE5" w14:textId="77777777" w:rsidR="00A619B9" w:rsidRPr="004726BC" w:rsidRDefault="00A619B9" w:rsidP="00F605AA">
                  <w:pPr>
                    <w:snapToGrid w:val="0"/>
                    <w:jc w:val="center"/>
                    <w:rPr>
                      <w:rFonts w:ascii="Verdana" w:hAnsi="Verdana"/>
                      <w:sz w:val="16"/>
                      <w:szCs w:val="16"/>
                      <w:lang w:val="en-US"/>
                    </w:rPr>
                  </w:pPr>
                  <w:r w:rsidRPr="004726BC">
                    <w:rPr>
                      <w:rFonts w:ascii="Verdana" w:hAnsi="Verdana"/>
                      <w:sz w:val="16"/>
                      <w:szCs w:val="16"/>
                      <w:lang w:val="en-US"/>
                    </w:rPr>
                    <w:t>IFU 3,1996</w:t>
                  </w:r>
                </w:p>
              </w:tc>
            </w:tr>
            <w:tr w:rsidR="00A619B9" w:rsidRPr="009D6C87" w14:paraId="70232932" w14:textId="77777777" w:rsidTr="00F70319">
              <w:trPr>
                <w:trHeight w:hRule="exact" w:val="501"/>
              </w:trPr>
              <w:tc>
                <w:tcPr>
                  <w:tcW w:w="1297" w:type="dxa"/>
                  <w:vAlign w:val="center"/>
                </w:tcPr>
                <w:p w14:paraId="4923CB60" w14:textId="77777777" w:rsidR="00A619B9" w:rsidRPr="004726BC" w:rsidRDefault="00A619B9" w:rsidP="00F605AA">
                  <w:pPr>
                    <w:jc w:val="center"/>
                    <w:rPr>
                      <w:rFonts w:ascii="Verdana" w:hAnsi="Verdana"/>
                      <w:i/>
                      <w:sz w:val="16"/>
                      <w:szCs w:val="16"/>
                      <w:lang w:val="en-US"/>
                    </w:rPr>
                  </w:pPr>
                  <w:r w:rsidRPr="004726BC">
                    <w:rPr>
                      <w:rFonts w:ascii="Verdana" w:hAnsi="Verdana"/>
                      <w:i/>
                      <w:sz w:val="16"/>
                      <w:szCs w:val="16"/>
                      <w:lang w:val="en-US"/>
                    </w:rPr>
                    <w:t>Ascorbic Acid</w:t>
                  </w:r>
                </w:p>
              </w:tc>
              <w:tc>
                <w:tcPr>
                  <w:tcW w:w="825" w:type="dxa"/>
                  <w:vAlign w:val="center"/>
                </w:tcPr>
                <w:p w14:paraId="7D3DF33E" w14:textId="77777777" w:rsidR="00A619B9" w:rsidRPr="004726BC" w:rsidRDefault="00A619B9" w:rsidP="00F605AA">
                  <w:pPr>
                    <w:jc w:val="center"/>
                    <w:rPr>
                      <w:rFonts w:ascii="Verdana" w:hAnsi="Verdana"/>
                      <w:sz w:val="16"/>
                      <w:szCs w:val="16"/>
                      <w:lang w:val="en-US"/>
                    </w:rPr>
                  </w:pPr>
                  <w:r w:rsidRPr="004726BC">
                    <w:rPr>
                      <w:rFonts w:ascii="Verdana" w:hAnsi="Verdana"/>
                      <w:sz w:val="16"/>
                      <w:szCs w:val="16"/>
                      <w:lang w:val="en-US"/>
                    </w:rPr>
                    <w:t>&gt;350</w:t>
                  </w:r>
                </w:p>
              </w:tc>
              <w:tc>
                <w:tcPr>
                  <w:tcW w:w="737" w:type="dxa"/>
                  <w:vAlign w:val="center"/>
                </w:tcPr>
                <w:p w14:paraId="4CA99BC4" w14:textId="77777777" w:rsidR="00A619B9" w:rsidRPr="004726BC" w:rsidRDefault="00A619B9" w:rsidP="00F605AA">
                  <w:pPr>
                    <w:tabs>
                      <w:tab w:val="decimal" w:pos="12"/>
                    </w:tabs>
                    <w:rPr>
                      <w:rFonts w:ascii="Verdana" w:hAnsi="Verdana"/>
                      <w:sz w:val="16"/>
                      <w:szCs w:val="16"/>
                      <w:lang w:val="en-US"/>
                    </w:rPr>
                  </w:pPr>
                </w:p>
              </w:tc>
              <w:tc>
                <w:tcPr>
                  <w:tcW w:w="811" w:type="dxa"/>
                  <w:vAlign w:val="center"/>
                </w:tcPr>
                <w:p w14:paraId="21C98CFD" w14:textId="77777777" w:rsidR="00A619B9" w:rsidRPr="004726BC" w:rsidRDefault="00A619B9" w:rsidP="00F605AA">
                  <w:pPr>
                    <w:tabs>
                      <w:tab w:val="decimal" w:pos="12"/>
                      <w:tab w:val="decimal" w:pos="417"/>
                    </w:tabs>
                    <w:jc w:val="center"/>
                    <w:rPr>
                      <w:rFonts w:ascii="Verdana" w:hAnsi="Verdana"/>
                      <w:sz w:val="16"/>
                      <w:szCs w:val="16"/>
                      <w:lang w:val="en-US"/>
                    </w:rPr>
                  </w:pPr>
                </w:p>
              </w:tc>
              <w:tc>
                <w:tcPr>
                  <w:tcW w:w="822" w:type="dxa"/>
                  <w:vAlign w:val="center"/>
                </w:tcPr>
                <w:p w14:paraId="4C329722" w14:textId="77777777" w:rsidR="00A619B9" w:rsidRPr="004726BC" w:rsidRDefault="00A619B9" w:rsidP="00F605AA">
                  <w:pPr>
                    <w:jc w:val="center"/>
                    <w:rPr>
                      <w:rFonts w:ascii="Verdana" w:hAnsi="Verdana"/>
                      <w:sz w:val="16"/>
                      <w:szCs w:val="16"/>
                      <w:lang w:val="en-US"/>
                    </w:rPr>
                  </w:pPr>
                  <w:r w:rsidRPr="004726BC">
                    <w:rPr>
                      <w:rFonts w:ascii="Verdana" w:hAnsi="Verdana"/>
                      <w:sz w:val="16"/>
                      <w:szCs w:val="16"/>
                      <w:lang w:val="en-US"/>
                    </w:rPr>
                    <w:t>mg/l</w:t>
                  </w:r>
                </w:p>
              </w:tc>
              <w:tc>
                <w:tcPr>
                  <w:tcW w:w="1664" w:type="dxa"/>
                  <w:vAlign w:val="center"/>
                </w:tcPr>
                <w:p w14:paraId="4BDCC94B" w14:textId="77777777" w:rsidR="00A619B9" w:rsidRPr="004726BC" w:rsidRDefault="00A619B9" w:rsidP="00F605AA">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196FA7" w:rsidRPr="009D6C87" w14:paraId="0B99BDAA" w14:textId="77777777" w:rsidTr="00A619B9">
              <w:trPr>
                <w:trHeight w:hRule="exact" w:val="579"/>
              </w:trPr>
              <w:tc>
                <w:tcPr>
                  <w:tcW w:w="1297" w:type="dxa"/>
                  <w:vAlign w:val="center"/>
                </w:tcPr>
                <w:p w14:paraId="0FF05309" w14:textId="77777777" w:rsidR="00196FA7" w:rsidRPr="004726BC" w:rsidRDefault="00196FA7" w:rsidP="00196FA7">
                  <w:pPr>
                    <w:jc w:val="center"/>
                    <w:rPr>
                      <w:rFonts w:ascii="Verdana" w:hAnsi="Verdana"/>
                      <w:i/>
                      <w:sz w:val="16"/>
                      <w:szCs w:val="16"/>
                      <w:lang w:val="en-US"/>
                    </w:rPr>
                  </w:pPr>
                  <w:r>
                    <w:rPr>
                      <w:rFonts w:ascii="Verdana" w:hAnsi="Verdana"/>
                      <w:i/>
                      <w:sz w:val="16"/>
                      <w:szCs w:val="16"/>
                      <w:lang w:val="en-US"/>
                    </w:rPr>
                    <w:t>Pu</w:t>
                  </w:r>
                  <w:r w:rsidRPr="004726BC">
                    <w:rPr>
                      <w:rFonts w:ascii="Verdana" w:hAnsi="Verdana"/>
                      <w:i/>
                      <w:sz w:val="16"/>
                      <w:szCs w:val="16"/>
                      <w:lang w:val="en-US"/>
                    </w:rPr>
                    <w:t>lp</w:t>
                  </w:r>
                  <w:r>
                    <w:rPr>
                      <w:rFonts w:ascii="Verdana" w:hAnsi="Verdana"/>
                      <w:i/>
                      <w:sz w:val="16"/>
                      <w:szCs w:val="16"/>
                      <w:lang w:val="en-US"/>
                    </w:rPr>
                    <w:t>s 1500</w:t>
                  </w:r>
                </w:p>
              </w:tc>
              <w:tc>
                <w:tcPr>
                  <w:tcW w:w="825" w:type="dxa"/>
                  <w:vAlign w:val="center"/>
                </w:tcPr>
                <w:p w14:paraId="11AE3B17" w14:textId="77777777" w:rsidR="00196FA7" w:rsidRPr="004726BC" w:rsidRDefault="00196FA7" w:rsidP="00196FA7">
                  <w:pPr>
                    <w:jc w:val="center"/>
                    <w:rPr>
                      <w:rFonts w:ascii="Verdana" w:hAnsi="Verdana"/>
                      <w:sz w:val="16"/>
                      <w:szCs w:val="16"/>
                      <w:lang w:val="en-US"/>
                    </w:rPr>
                  </w:pPr>
                  <w:r>
                    <w:rPr>
                      <w:rFonts w:ascii="Verdana" w:hAnsi="Verdana"/>
                      <w:sz w:val="16"/>
                      <w:szCs w:val="16"/>
                      <w:lang w:val="en-US"/>
                    </w:rPr>
                    <w:t>&gt;0</w:t>
                  </w:r>
                </w:p>
              </w:tc>
              <w:tc>
                <w:tcPr>
                  <w:tcW w:w="737" w:type="dxa"/>
                  <w:vAlign w:val="center"/>
                </w:tcPr>
                <w:p w14:paraId="641DAB62" w14:textId="77777777" w:rsidR="00196FA7" w:rsidRPr="004726BC" w:rsidRDefault="00196FA7" w:rsidP="00196FA7">
                  <w:pPr>
                    <w:tabs>
                      <w:tab w:val="decimal" w:pos="12"/>
                    </w:tabs>
                    <w:jc w:val="center"/>
                    <w:rPr>
                      <w:rFonts w:ascii="Verdana" w:hAnsi="Verdana"/>
                      <w:sz w:val="16"/>
                      <w:szCs w:val="16"/>
                      <w:lang w:val="en-US"/>
                    </w:rPr>
                  </w:pPr>
                  <w:r>
                    <w:rPr>
                      <w:rFonts w:ascii="Verdana" w:hAnsi="Verdana"/>
                      <w:sz w:val="16"/>
                      <w:szCs w:val="16"/>
                      <w:lang w:val="en-US"/>
                    </w:rPr>
                    <w:t>0</w:t>
                  </w:r>
                </w:p>
              </w:tc>
              <w:tc>
                <w:tcPr>
                  <w:tcW w:w="811" w:type="dxa"/>
                  <w:vAlign w:val="center"/>
                </w:tcPr>
                <w:p w14:paraId="6144BA1F" w14:textId="77777777" w:rsidR="00196FA7" w:rsidRPr="004726BC" w:rsidRDefault="00196FA7" w:rsidP="00196FA7">
                  <w:pPr>
                    <w:tabs>
                      <w:tab w:val="decimal" w:pos="12"/>
                      <w:tab w:val="decimal" w:pos="417"/>
                    </w:tabs>
                    <w:jc w:val="center"/>
                    <w:rPr>
                      <w:rFonts w:ascii="Verdana" w:hAnsi="Verdana"/>
                      <w:sz w:val="16"/>
                      <w:szCs w:val="16"/>
                      <w:lang w:val="en-US"/>
                    </w:rPr>
                  </w:pPr>
                  <w:r>
                    <w:rPr>
                      <w:rFonts w:ascii="Verdana" w:hAnsi="Verdana"/>
                      <w:sz w:val="16"/>
                      <w:szCs w:val="16"/>
                      <w:lang w:val="en-US"/>
                    </w:rPr>
                    <w:t>1</w:t>
                  </w:r>
                </w:p>
              </w:tc>
              <w:tc>
                <w:tcPr>
                  <w:tcW w:w="822" w:type="dxa"/>
                  <w:vAlign w:val="center"/>
                </w:tcPr>
                <w:p w14:paraId="24A52A34" w14:textId="77777777" w:rsidR="00196FA7" w:rsidRPr="002D529A" w:rsidRDefault="00196FA7" w:rsidP="00196FA7">
                  <w:pPr>
                    <w:jc w:val="center"/>
                    <w:rPr>
                      <w:rFonts w:ascii="Verdana" w:hAnsi="Verdana"/>
                      <w:sz w:val="16"/>
                      <w:szCs w:val="16"/>
                      <w:lang w:val="en-US"/>
                    </w:rPr>
                  </w:pPr>
                  <w:r w:rsidRPr="002D529A">
                    <w:rPr>
                      <w:rFonts w:ascii="Verdana" w:hAnsi="Verdana"/>
                      <w:sz w:val="16"/>
                      <w:szCs w:val="16"/>
                      <w:lang w:val="en-US"/>
                    </w:rPr>
                    <w:t xml:space="preserve">%v/v </w:t>
                  </w:r>
                </w:p>
              </w:tc>
              <w:tc>
                <w:tcPr>
                  <w:tcW w:w="1664" w:type="dxa"/>
                  <w:vAlign w:val="center"/>
                </w:tcPr>
                <w:p w14:paraId="6F50D8CA" w14:textId="77777777" w:rsidR="00196FA7" w:rsidRPr="002D529A" w:rsidRDefault="00196FA7" w:rsidP="00196FA7">
                  <w:pPr>
                    <w:snapToGrid w:val="0"/>
                    <w:jc w:val="center"/>
                    <w:rPr>
                      <w:rFonts w:ascii="Verdana" w:hAnsi="Verdana"/>
                      <w:sz w:val="16"/>
                      <w:szCs w:val="16"/>
                      <w:lang w:val="en-US"/>
                    </w:rPr>
                  </w:pPr>
                  <w:r w:rsidRPr="002D529A">
                    <w:rPr>
                      <w:rFonts w:ascii="Verdana" w:hAnsi="Verdana"/>
                      <w:sz w:val="16"/>
                      <w:szCs w:val="16"/>
                      <w:lang w:val="en-US"/>
                    </w:rPr>
                    <w:t>IFU 60, 1991</w:t>
                  </w:r>
                </w:p>
              </w:tc>
            </w:tr>
            <w:tr w:rsidR="00196FA7" w:rsidRPr="009D6C87" w14:paraId="5B1DB1A2" w14:textId="77777777" w:rsidTr="00A619B9">
              <w:trPr>
                <w:trHeight w:hRule="exact" w:val="579"/>
              </w:trPr>
              <w:tc>
                <w:tcPr>
                  <w:tcW w:w="1297" w:type="dxa"/>
                  <w:vAlign w:val="center"/>
                </w:tcPr>
                <w:p w14:paraId="240DD509" w14:textId="77777777" w:rsidR="00196FA7" w:rsidRDefault="00196FA7" w:rsidP="00196FA7">
                  <w:pPr>
                    <w:jc w:val="center"/>
                    <w:rPr>
                      <w:rFonts w:ascii="Verdana" w:hAnsi="Verdana"/>
                      <w:i/>
                      <w:sz w:val="16"/>
                      <w:szCs w:val="16"/>
                      <w:lang w:val="en-US"/>
                    </w:rPr>
                  </w:pPr>
                  <w:r>
                    <w:rPr>
                      <w:rFonts w:ascii="Verdana" w:hAnsi="Verdana"/>
                      <w:i/>
                      <w:sz w:val="16"/>
                      <w:szCs w:val="16"/>
                      <w:lang w:val="en-US"/>
                    </w:rPr>
                    <w:t>Pulps 3000</w:t>
                  </w:r>
                </w:p>
              </w:tc>
              <w:tc>
                <w:tcPr>
                  <w:tcW w:w="825" w:type="dxa"/>
                  <w:vAlign w:val="center"/>
                </w:tcPr>
                <w:p w14:paraId="41B28F8A" w14:textId="77777777" w:rsidR="00196FA7" w:rsidRDefault="00196FA7" w:rsidP="00196FA7">
                  <w:pPr>
                    <w:jc w:val="center"/>
                    <w:rPr>
                      <w:rFonts w:ascii="Verdana" w:hAnsi="Verdana"/>
                      <w:sz w:val="16"/>
                      <w:szCs w:val="16"/>
                      <w:lang w:val="en-US"/>
                    </w:rPr>
                  </w:pPr>
                  <w:r>
                    <w:rPr>
                      <w:rFonts w:ascii="Verdana" w:hAnsi="Verdana"/>
                      <w:sz w:val="16"/>
                      <w:szCs w:val="16"/>
                      <w:lang w:val="en-US"/>
                    </w:rPr>
                    <w:t xml:space="preserve">&gt;0 </w:t>
                  </w:r>
                </w:p>
              </w:tc>
              <w:tc>
                <w:tcPr>
                  <w:tcW w:w="737" w:type="dxa"/>
                  <w:vAlign w:val="center"/>
                </w:tcPr>
                <w:p w14:paraId="7A396FBB" w14:textId="77777777" w:rsidR="00196FA7" w:rsidRDefault="00196FA7" w:rsidP="00196FA7">
                  <w:pPr>
                    <w:tabs>
                      <w:tab w:val="decimal" w:pos="12"/>
                    </w:tabs>
                    <w:jc w:val="center"/>
                    <w:rPr>
                      <w:rFonts w:ascii="Verdana" w:hAnsi="Verdana"/>
                      <w:sz w:val="16"/>
                      <w:szCs w:val="16"/>
                      <w:lang w:val="en-US"/>
                    </w:rPr>
                  </w:pPr>
                  <w:r>
                    <w:rPr>
                      <w:rFonts w:ascii="Verdana" w:hAnsi="Verdana"/>
                      <w:sz w:val="16"/>
                      <w:szCs w:val="16"/>
                      <w:lang w:val="en-US"/>
                    </w:rPr>
                    <w:t>0</w:t>
                  </w:r>
                </w:p>
              </w:tc>
              <w:tc>
                <w:tcPr>
                  <w:tcW w:w="811" w:type="dxa"/>
                  <w:vAlign w:val="center"/>
                </w:tcPr>
                <w:p w14:paraId="08804788" w14:textId="77777777" w:rsidR="00196FA7" w:rsidRDefault="00196FA7" w:rsidP="00196FA7">
                  <w:pPr>
                    <w:tabs>
                      <w:tab w:val="decimal" w:pos="12"/>
                      <w:tab w:val="decimal" w:pos="417"/>
                    </w:tabs>
                    <w:jc w:val="center"/>
                    <w:rPr>
                      <w:rFonts w:ascii="Verdana" w:hAnsi="Verdana"/>
                      <w:sz w:val="16"/>
                      <w:szCs w:val="16"/>
                      <w:lang w:val="en-US"/>
                    </w:rPr>
                  </w:pPr>
                  <w:r>
                    <w:rPr>
                      <w:rFonts w:ascii="Verdana" w:hAnsi="Verdana"/>
                      <w:sz w:val="16"/>
                      <w:szCs w:val="16"/>
                      <w:lang w:val="en-US"/>
                    </w:rPr>
                    <w:t>0.5</w:t>
                  </w:r>
                </w:p>
              </w:tc>
              <w:tc>
                <w:tcPr>
                  <w:tcW w:w="822" w:type="dxa"/>
                  <w:vAlign w:val="center"/>
                </w:tcPr>
                <w:p w14:paraId="3C44E3C7" w14:textId="77777777" w:rsidR="00196FA7" w:rsidRPr="002D529A" w:rsidRDefault="00196FA7" w:rsidP="00196FA7">
                  <w:pPr>
                    <w:jc w:val="center"/>
                    <w:rPr>
                      <w:rFonts w:ascii="Verdana" w:hAnsi="Verdana"/>
                      <w:sz w:val="16"/>
                      <w:szCs w:val="16"/>
                      <w:lang w:val="en-US"/>
                    </w:rPr>
                  </w:pPr>
                  <w:r w:rsidRPr="002D529A">
                    <w:rPr>
                      <w:rFonts w:ascii="Verdana" w:hAnsi="Verdana"/>
                      <w:sz w:val="16"/>
                      <w:szCs w:val="16"/>
                      <w:lang w:val="en-US"/>
                    </w:rPr>
                    <w:t xml:space="preserve">%v/v </w:t>
                  </w:r>
                </w:p>
              </w:tc>
              <w:tc>
                <w:tcPr>
                  <w:tcW w:w="1664" w:type="dxa"/>
                  <w:vAlign w:val="center"/>
                </w:tcPr>
                <w:p w14:paraId="39E32C0D" w14:textId="77777777" w:rsidR="00196FA7" w:rsidRPr="002D529A" w:rsidRDefault="00196FA7" w:rsidP="00196FA7">
                  <w:pPr>
                    <w:snapToGrid w:val="0"/>
                    <w:jc w:val="center"/>
                    <w:rPr>
                      <w:rFonts w:ascii="Verdana" w:hAnsi="Verdana"/>
                      <w:sz w:val="16"/>
                      <w:szCs w:val="16"/>
                      <w:lang w:val="en-US"/>
                    </w:rPr>
                  </w:pPr>
                  <w:r w:rsidRPr="002D529A">
                    <w:rPr>
                      <w:rFonts w:ascii="Verdana" w:hAnsi="Verdana"/>
                      <w:sz w:val="16"/>
                      <w:szCs w:val="16"/>
                      <w:lang w:val="en-US"/>
                    </w:rPr>
                    <w:t>IFU 60, 1991</w:t>
                  </w:r>
                </w:p>
              </w:tc>
            </w:tr>
            <w:tr w:rsidR="003A08E3" w:rsidRPr="009D6C87" w14:paraId="682E5BBF" w14:textId="77777777" w:rsidTr="00A619B9">
              <w:trPr>
                <w:trHeight w:hRule="exact" w:val="579"/>
              </w:trPr>
              <w:tc>
                <w:tcPr>
                  <w:tcW w:w="1297" w:type="dxa"/>
                  <w:vAlign w:val="center"/>
                </w:tcPr>
                <w:p w14:paraId="1D34758F" w14:textId="77777777" w:rsidR="003A08E3" w:rsidRDefault="003A08E3" w:rsidP="00F605AA">
                  <w:pPr>
                    <w:jc w:val="center"/>
                    <w:rPr>
                      <w:rFonts w:ascii="Verdana" w:hAnsi="Verdana"/>
                      <w:i/>
                      <w:sz w:val="16"/>
                      <w:szCs w:val="16"/>
                      <w:lang w:val="en-US"/>
                    </w:rPr>
                  </w:pPr>
                  <w:r>
                    <w:rPr>
                      <w:rFonts w:ascii="Verdana" w:hAnsi="Verdana"/>
                      <w:i/>
                      <w:sz w:val="16"/>
                      <w:szCs w:val="16"/>
                      <w:lang w:val="en-US"/>
                    </w:rPr>
                    <w:t>Imhoff 8%-24H</w:t>
                  </w:r>
                </w:p>
              </w:tc>
              <w:tc>
                <w:tcPr>
                  <w:tcW w:w="825" w:type="dxa"/>
                  <w:vAlign w:val="center"/>
                </w:tcPr>
                <w:p w14:paraId="008EC366" w14:textId="77777777" w:rsidR="003A08E3" w:rsidRDefault="003A08E3" w:rsidP="00F605AA">
                  <w:pPr>
                    <w:jc w:val="center"/>
                    <w:rPr>
                      <w:rFonts w:ascii="Verdana" w:hAnsi="Verdana"/>
                      <w:sz w:val="16"/>
                      <w:szCs w:val="16"/>
                      <w:lang w:val="en-US"/>
                    </w:rPr>
                  </w:pPr>
                </w:p>
              </w:tc>
              <w:tc>
                <w:tcPr>
                  <w:tcW w:w="737" w:type="dxa"/>
                  <w:vAlign w:val="center"/>
                </w:tcPr>
                <w:p w14:paraId="7FEAC85D" w14:textId="77777777" w:rsidR="003A08E3" w:rsidRDefault="003A08E3" w:rsidP="00F605AA">
                  <w:pPr>
                    <w:tabs>
                      <w:tab w:val="decimal" w:pos="12"/>
                    </w:tabs>
                    <w:jc w:val="center"/>
                    <w:rPr>
                      <w:rFonts w:ascii="Verdana" w:hAnsi="Verdana"/>
                      <w:sz w:val="16"/>
                      <w:szCs w:val="16"/>
                      <w:lang w:val="en-US"/>
                    </w:rPr>
                  </w:pPr>
                  <w:r>
                    <w:rPr>
                      <w:rFonts w:ascii="Verdana" w:hAnsi="Verdana"/>
                      <w:sz w:val="16"/>
                      <w:szCs w:val="16"/>
                      <w:lang w:val="en-US"/>
                    </w:rPr>
                    <w:t>2</w:t>
                  </w:r>
                </w:p>
              </w:tc>
              <w:tc>
                <w:tcPr>
                  <w:tcW w:w="811" w:type="dxa"/>
                  <w:vAlign w:val="center"/>
                </w:tcPr>
                <w:p w14:paraId="6D158D59" w14:textId="77777777" w:rsidR="003A08E3" w:rsidRDefault="003A08E3" w:rsidP="00F605AA">
                  <w:pPr>
                    <w:tabs>
                      <w:tab w:val="decimal" w:pos="12"/>
                      <w:tab w:val="decimal" w:pos="417"/>
                    </w:tabs>
                    <w:jc w:val="center"/>
                    <w:rPr>
                      <w:rFonts w:ascii="Verdana" w:hAnsi="Verdana"/>
                      <w:sz w:val="16"/>
                      <w:szCs w:val="16"/>
                      <w:lang w:val="en-US"/>
                    </w:rPr>
                  </w:pPr>
                  <w:r>
                    <w:rPr>
                      <w:rFonts w:ascii="Verdana" w:hAnsi="Verdana"/>
                      <w:sz w:val="16"/>
                      <w:szCs w:val="16"/>
                      <w:lang w:val="en-US"/>
                    </w:rPr>
                    <w:t>7</w:t>
                  </w:r>
                </w:p>
              </w:tc>
              <w:tc>
                <w:tcPr>
                  <w:tcW w:w="822" w:type="dxa"/>
                  <w:vAlign w:val="center"/>
                </w:tcPr>
                <w:p w14:paraId="6EDC748F" w14:textId="77777777" w:rsidR="003A08E3" w:rsidRPr="004726BC" w:rsidRDefault="003A08E3" w:rsidP="00F605AA">
                  <w:pPr>
                    <w:jc w:val="center"/>
                    <w:rPr>
                      <w:rFonts w:ascii="Verdana" w:hAnsi="Verdana"/>
                      <w:sz w:val="16"/>
                      <w:szCs w:val="16"/>
                      <w:lang w:val="en-US"/>
                    </w:rPr>
                  </w:pPr>
                  <w:r>
                    <w:rPr>
                      <w:rFonts w:ascii="Verdana" w:hAnsi="Verdana"/>
                      <w:sz w:val="16"/>
                      <w:szCs w:val="16"/>
                      <w:lang w:val="en-US"/>
                    </w:rPr>
                    <w:t>%</w:t>
                  </w:r>
                </w:p>
              </w:tc>
              <w:tc>
                <w:tcPr>
                  <w:tcW w:w="1664" w:type="dxa"/>
                  <w:vAlign w:val="center"/>
                </w:tcPr>
                <w:p w14:paraId="1A707B14" w14:textId="77777777" w:rsidR="003A08E3" w:rsidRPr="004726BC" w:rsidRDefault="003A08E3" w:rsidP="00F605AA">
                  <w:pPr>
                    <w:snapToGrid w:val="0"/>
                    <w:jc w:val="center"/>
                    <w:rPr>
                      <w:rFonts w:ascii="Verdana" w:hAnsi="Verdana"/>
                      <w:sz w:val="16"/>
                      <w:szCs w:val="16"/>
                      <w:lang w:val="en-US"/>
                    </w:rPr>
                  </w:pPr>
                  <w:r>
                    <w:rPr>
                      <w:rFonts w:ascii="Verdana" w:hAnsi="Verdana"/>
                      <w:sz w:val="16"/>
                      <w:szCs w:val="16"/>
                      <w:lang w:val="en-US"/>
                    </w:rPr>
                    <w:t>Internal Method</w:t>
                  </w:r>
                </w:p>
              </w:tc>
            </w:tr>
            <w:tr w:rsidR="003A08E3" w:rsidRPr="009D6C87" w14:paraId="0E01CA39" w14:textId="77777777" w:rsidTr="00A619B9">
              <w:trPr>
                <w:trHeight w:hRule="exact" w:val="579"/>
              </w:trPr>
              <w:tc>
                <w:tcPr>
                  <w:tcW w:w="1297" w:type="dxa"/>
                  <w:vAlign w:val="center"/>
                </w:tcPr>
                <w:p w14:paraId="5582920A" w14:textId="77777777" w:rsidR="003A08E3" w:rsidRDefault="003A08E3" w:rsidP="00F605AA">
                  <w:pPr>
                    <w:jc w:val="center"/>
                    <w:rPr>
                      <w:rFonts w:ascii="Verdana" w:hAnsi="Verdana"/>
                      <w:i/>
                      <w:sz w:val="16"/>
                      <w:szCs w:val="16"/>
                      <w:lang w:val="en-US"/>
                    </w:rPr>
                  </w:pPr>
                  <w:r>
                    <w:rPr>
                      <w:rFonts w:ascii="Verdana" w:hAnsi="Verdana"/>
                      <w:i/>
                      <w:sz w:val="16"/>
                      <w:szCs w:val="16"/>
                      <w:lang w:val="en-US"/>
                    </w:rPr>
                    <w:t>Residual Oil</w:t>
                  </w:r>
                </w:p>
              </w:tc>
              <w:tc>
                <w:tcPr>
                  <w:tcW w:w="825" w:type="dxa"/>
                  <w:vAlign w:val="center"/>
                </w:tcPr>
                <w:p w14:paraId="0D2979CE" w14:textId="77777777" w:rsidR="003A08E3" w:rsidRDefault="003A08E3" w:rsidP="00F605AA">
                  <w:pPr>
                    <w:jc w:val="center"/>
                    <w:rPr>
                      <w:rFonts w:ascii="Verdana" w:hAnsi="Verdana"/>
                      <w:sz w:val="16"/>
                      <w:szCs w:val="16"/>
                      <w:lang w:val="en-US"/>
                    </w:rPr>
                  </w:pPr>
                </w:p>
              </w:tc>
              <w:tc>
                <w:tcPr>
                  <w:tcW w:w="737" w:type="dxa"/>
                  <w:vAlign w:val="center"/>
                </w:tcPr>
                <w:p w14:paraId="0B328418" w14:textId="77777777" w:rsidR="003A08E3" w:rsidRDefault="00EB0481" w:rsidP="00F605AA">
                  <w:pPr>
                    <w:tabs>
                      <w:tab w:val="decimal" w:pos="12"/>
                    </w:tabs>
                    <w:jc w:val="center"/>
                    <w:rPr>
                      <w:rFonts w:ascii="Verdana" w:hAnsi="Verdana"/>
                      <w:sz w:val="16"/>
                      <w:szCs w:val="16"/>
                      <w:lang w:val="en-US"/>
                    </w:rPr>
                  </w:pPr>
                  <w:r>
                    <w:rPr>
                      <w:rFonts w:ascii="Verdana" w:hAnsi="Verdana"/>
                      <w:sz w:val="16"/>
                      <w:szCs w:val="16"/>
                      <w:lang w:val="en-US"/>
                    </w:rPr>
                    <w:t>0.3</w:t>
                  </w:r>
                </w:p>
              </w:tc>
              <w:tc>
                <w:tcPr>
                  <w:tcW w:w="811" w:type="dxa"/>
                  <w:vAlign w:val="center"/>
                </w:tcPr>
                <w:p w14:paraId="2C023F4C" w14:textId="77777777" w:rsidR="003A08E3" w:rsidRDefault="00EB0481" w:rsidP="00EB0481">
                  <w:pPr>
                    <w:tabs>
                      <w:tab w:val="decimal" w:pos="12"/>
                      <w:tab w:val="decimal" w:pos="417"/>
                    </w:tabs>
                    <w:jc w:val="center"/>
                    <w:rPr>
                      <w:rFonts w:ascii="Verdana" w:hAnsi="Verdana"/>
                      <w:sz w:val="16"/>
                      <w:szCs w:val="16"/>
                      <w:lang w:val="en-US"/>
                    </w:rPr>
                  </w:pPr>
                  <w:r>
                    <w:rPr>
                      <w:rFonts w:ascii="Verdana" w:hAnsi="Verdana"/>
                      <w:sz w:val="16"/>
                      <w:szCs w:val="16"/>
                      <w:lang w:val="en-US"/>
                    </w:rPr>
                    <w:t>0.4</w:t>
                  </w:r>
                </w:p>
              </w:tc>
              <w:tc>
                <w:tcPr>
                  <w:tcW w:w="822" w:type="dxa"/>
                  <w:vAlign w:val="center"/>
                </w:tcPr>
                <w:p w14:paraId="6D431163" w14:textId="77777777" w:rsidR="003A08E3" w:rsidRDefault="003A08E3" w:rsidP="00F605AA">
                  <w:pPr>
                    <w:jc w:val="center"/>
                    <w:rPr>
                      <w:rFonts w:ascii="Verdana" w:hAnsi="Verdana"/>
                      <w:sz w:val="16"/>
                      <w:szCs w:val="16"/>
                      <w:lang w:val="en-US"/>
                    </w:rPr>
                  </w:pPr>
                  <w:r>
                    <w:rPr>
                      <w:rFonts w:ascii="Verdana" w:hAnsi="Verdana"/>
                      <w:sz w:val="16"/>
                      <w:szCs w:val="16"/>
                      <w:lang w:val="en-US"/>
                    </w:rPr>
                    <w:t>% v/v</w:t>
                  </w:r>
                </w:p>
              </w:tc>
              <w:tc>
                <w:tcPr>
                  <w:tcW w:w="1664" w:type="dxa"/>
                  <w:vAlign w:val="center"/>
                </w:tcPr>
                <w:p w14:paraId="40FEE772" w14:textId="77777777" w:rsidR="003A08E3" w:rsidRDefault="00EB0481" w:rsidP="00F605AA">
                  <w:pPr>
                    <w:snapToGrid w:val="0"/>
                    <w:jc w:val="center"/>
                    <w:rPr>
                      <w:rFonts w:ascii="Verdana" w:hAnsi="Verdana"/>
                      <w:sz w:val="16"/>
                      <w:szCs w:val="16"/>
                      <w:lang w:val="en-US"/>
                    </w:rPr>
                  </w:pPr>
                  <w:r>
                    <w:rPr>
                      <w:rFonts w:ascii="Verdana" w:hAnsi="Verdana"/>
                      <w:sz w:val="16"/>
                      <w:szCs w:val="16"/>
                      <w:lang w:val="en-US"/>
                    </w:rPr>
                    <w:t>Internal Method</w:t>
                  </w:r>
                </w:p>
              </w:tc>
            </w:tr>
          </w:tbl>
          <w:p w14:paraId="75B79CF5"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1A38A675" w14:textId="77777777" w:rsidTr="00583DB6">
        <w:trPr>
          <w:trHeight w:val="8345"/>
        </w:trPr>
        <w:tc>
          <w:tcPr>
            <w:tcW w:w="9210" w:type="dxa"/>
            <w:tcBorders>
              <w:top w:val="nil"/>
            </w:tcBorders>
          </w:tcPr>
          <w:p w14:paraId="3C813B8E"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714CC82D" w14:textId="77777777" w:rsidTr="00953535">
              <w:trPr>
                <w:trHeight w:hRule="exact" w:val="501"/>
                <w:tblHeader/>
              </w:trPr>
              <w:tc>
                <w:tcPr>
                  <w:tcW w:w="1303" w:type="dxa"/>
                  <w:vAlign w:val="center"/>
                </w:tcPr>
                <w:p w14:paraId="44D67BA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73533B1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5B0ED7B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63776D9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77B3097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2A7F50D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441368" w:rsidRPr="002B753B" w14:paraId="6A626A61" w14:textId="77777777" w:rsidTr="006F4113">
              <w:trPr>
                <w:trHeight w:hRule="exact" w:val="680"/>
                <w:tblHeader/>
              </w:trPr>
              <w:tc>
                <w:tcPr>
                  <w:tcW w:w="1303" w:type="dxa"/>
                  <w:vAlign w:val="center"/>
                </w:tcPr>
                <w:p w14:paraId="29A86D85" w14:textId="77777777" w:rsidR="00441368" w:rsidRPr="00B24FEE" w:rsidRDefault="00441368" w:rsidP="00441368">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3D7E54DE"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328AA26A"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0B858737"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1CA10021"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78EBFD6" w14:textId="77777777" w:rsidR="00441368" w:rsidRDefault="00441368" w:rsidP="00441368">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441368" w:rsidRPr="002B753B" w14:paraId="59783519" w14:textId="77777777" w:rsidTr="006F4113">
              <w:trPr>
                <w:trHeight w:hRule="exact" w:val="680"/>
                <w:tblHeader/>
              </w:trPr>
              <w:tc>
                <w:tcPr>
                  <w:tcW w:w="1303" w:type="dxa"/>
                  <w:vAlign w:val="center"/>
                </w:tcPr>
                <w:p w14:paraId="5C97EBD2" w14:textId="77777777" w:rsidR="00441368" w:rsidRPr="00B24FEE" w:rsidRDefault="00441368" w:rsidP="00441368">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4B3EB64C"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3FE467BD"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386C873E"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368D173D"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DC13E19" w14:textId="77777777" w:rsidR="00441368" w:rsidRDefault="00441368" w:rsidP="00441368">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41368" w:rsidRPr="002B753B" w14:paraId="5862A3A6" w14:textId="77777777" w:rsidTr="006F4113">
              <w:trPr>
                <w:trHeight w:hRule="exact" w:val="680"/>
                <w:tblHeader/>
              </w:trPr>
              <w:tc>
                <w:tcPr>
                  <w:tcW w:w="1303" w:type="dxa"/>
                  <w:vAlign w:val="center"/>
                </w:tcPr>
                <w:p w14:paraId="7399EF1F" w14:textId="77777777" w:rsidR="00441368" w:rsidRPr="00B24FEE" w:rsidRDefault="00441368" w:rsidP="00441368">
                  <w:pPr>
                    <w:snapToGrid w:val="0"/>
                    <w:jc w:val="center"/>
                    <w:rPr>
                      <w:rFonts w:ascii="Verdana" w:hAnsi="Verdana"/>
                      <w:i/>
                      <w:sz w:val="16"/>
                      <w:szCs w:val="16"/>
                      <w:lang w:val="en-US"/>
                    </w:rPr>
                  </w:pPr>
                  <w:r w:rsidRPr="00B24FEE">
                    <w:rPr>
                      <w:rFonts w:ascii="Verdana" w:hAnsi="Verdana"/>
                      <w:i/>
                      <w:sz w:val="16"/>
                      <w:szCs w:val="16"/>
                      <w:lang w:val="en-US"/>
                    </w:rPr>
                    <w:t>Moulds</w:t>
                  </w:r>
                </w:p>
              </w:tc>
              <w:tc>
                <w:tcPr>
                  <w:tcW w:w="884" w:type="dxa"/>
                  <w:vAlign w:val="center"/>
                </w:tcPr>
                <w:p w14:paraId="73777FCE"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4A6EF24E"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1D52668A"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7D348B8E"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3DAB51A" w14:textId="77777777" w:rsidR="00441368" w:rsidRDefault="00441368" w:rsidP="00441368">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41368" w:rsidRPr="002B753B" w14:paraId="3A020E19" w14:textId="77777777" w:rsidTr="006F4113">
              <w:trPr>
                <w:trHeight w:hRule="exact" w:val="680"/>
                <w:tblHeader/>
              </w:trPr>
              <w:tc>
                <w:tcPr>
                  <w:tcW w:w="1303" w:type="dxa"/>
                  <w:vAlign w:val="center"/>
                </w:tcPr>
                <w:p w14:paraId="5B2D0526" w14:textId="77777777" w:rsidR="00441368" w:rsidRPr="00B24FEE" w:rsidRDefault="00441368" w:rsidP="00441368">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692B6795"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4131A4BB"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28897F77"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3DEBB06D"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5DC2848" w14:textId="77777777" w:rsidR="00441368" w:rsidRDefault="00441368" w:rsidP="00441368">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41368" w:rsidRPr="002B753B" w14:paraId="2E07849E" w14:textId="77777777" w:rsidTr="006F4113">
              <w:trPr>
                <w:trHeight w:hRule="exact" w:val="680"/>
                <w:tblHeader/>
              </w:trPr>
              <w:tc>
                <w:tcPr>
                  <w:tcW w:w="1303" w:type="dxa"/>
                  <w:vAlign w:val="center"/>
                </w:tcPr>
                <w:p w14:paraId="7BE3BAE8" w14:textId="77777777" w:rsidR="00441368" w:rsidRPr="00B24FEE" w:rsidRDefault="00441368" w:rsidP="00441368">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6A8650B6"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3DD34ED4"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E83E664"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552A8030"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A84A700" w14:textId="77777777" w:rsidR="00441368" w:rsidRDefault="00441368" w:rsidP="00441368">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41368" w:rsidRPr="009D6C87" w14:paraId="791F1402" w14:textId="77777777" w:rsidTr="006F4113">
              <w:trPr>
                <w:trHeight w:hRule="exact" w:val="680"/>
                <w:tblHeader/>
              </w:trPr>
              <w:tc>
                <w:tcPr>
                  <w:tcW w:w="1303" w:type="dxa"/>
                  <w:vAlign w:val="center"/>
                </w:tcPr>
                <w:p w14:paraId="71775E2A" w14:textId="77777777" w:rsidR="00441368" w:rsidRPr="00B24FEE" w:rsidRDefault="00441368" w:rsidP="00441368">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0B645704"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236ADB58"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556D7CDC"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645BDF1C" w14:textId="77777777" w:rsidR="00441368" w:rsidRPr="00B24FEE" w:rsidRDefault="00441368" w:rsidP="00441368">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38B112F" w14:textId="77777777" w:rsidR="00441368" w:rsidRDefault="00441368" w:rsidP="00441368">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384F8C0F"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591B546C" w14:textId="77777777" w:rsidTr="00977461">
              <w:trPr>
                <w:trHeight w:hRule="exact" w:val="510"/>
                <w:jc w:val="center"/>
              </w:trPr>
              <w:tc>
                <w:tcPr>
                  <w:tcW w:w="2228" w:type="dxa"/>
                  <w:vAlign w:val="center"/>
                </w:tcPr>
                <w:p w14:paraId="5EBCF4B0"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1203EA98"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3B4B76DA"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14:paraId="15A4BB18" w14:textId="77777777" w:rsidTr="00977461">
              <w:trPr>
                <w:trHeight w:hRule="exact" w:val="510"/>
                <w:jc w:val="center"/>
              </w:trPr>
              <w:tc>
                <w:tcPr>
                  <w:tcW w:w="2228" w:type="dxa"/>
                  <w:vAlign w:val="center"/>
                </w:tcPr>
                <w:p w14:paraId="08829B2A"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15874B44" w14:textId="77777777" w:rsidR="00F70319" w:rsidRPr="00B24FEE" w:rsidRDefault="00F70319" w:rsidP="00F605AA">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025F1B3E" w14:textId="77777777" w:rsidR="00F70319" w:rsidRPr="00F635D9" w:rsidRDefault="00F70319" w:rsidP="00F605AA">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48A576E3" w14:textId="77777777" w:rsidTr="00977461">
              <w:trPr>
                <w:trHeight w:hRule="exact" w:val="510"/>
                <w:jc w:val="center"/>
              </w:trPr>
              <w:tc>
                <w:tcPr>
                  <w:tcW w:w="2228" w:type="dxa"/>
                  <w:vAlign w:val="center"/>
                </w:tcPr>
                <w:p w14:paraId="6BAA4995"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7ED5BD01" w14:textId="77777777" w:rsidR="00F70319" w:rsidRPr="00B24FEE" w:rsidRDefault="00F70319" w:rsidP="00F605AA">
                  <w:pPr>
                    <w:jc w:val="center"/>
                    <w:rPr>
                      <w:rFonts w:ascii="Verdana" w:hAnsi="Verdana"/>
                      <w:sz w:val="16"/>
                      <w:szCs w:val="16"/>
                      <w:lang w:val="en-US"/>
                    </w:rPr>
                  </w:pPr>
                  <w:r w:rsidRPr="00B24FEE">
                    <w:rPr>
                      <w:rFonts w:ascii="Verdana" w:hAnsi="Verdana"/>
                      <w:sz w:val="16"/>
                      <w:szCs w:val="16"/>
                      <w:lang w:val="en-US"/>
                    </w:rPr>
                    <w:t>Yellow</w:t>
                  </w:r>
                </w:p>
              </w:tc>
              <w:tc>
                <w:tcPr>
                  <w:tcW w:w="1519" w:type="dxa"/>
                  <w:shd w:val="clear" w:color="auto" w:fill="auto"/>
                  <w:vAlign w:val="center"/>
                </w:tcPr>
                <w:p w14:paraId="68C0D482" w14:textId="77777777" w:rsidR="00F70319" w:rsidRPr="00F635D9" w:rsidRDefault="00F70319" w:rsidP="00F605AA">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06D6B171" w14:textId="77777777" w:rsidTr="00977461">
              <w:trPr>
                <w:trHeight w:hRule="exact" w:val="510"/>
                <w:jc w:val="center"/>
              </w:trPr>
              <w:tc>
                <w:tcPr>
                  <w:tcW w:w="2228" w:type="dxa"/>
                  <w:vAlign w:val="center"/>
                </w:tcPr>
                <w:p w14:paraId="0ECEBF61"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2C90A8B5" w14:textId="77777777" w:rsidR="00F70319" w:rsidRPr="00B24FEE" w:rsidRDefault="00F70319" w:rsidP="00F605AA">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44A4F1A2" w14:textId="77777777" w:rsidR="00F70319" w:rsidRPr="00F635D9" w:rsidRDefault="00F70319" w:rsidP="00F605AA">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07874387" w14:textId="77777777" w:rsidTr="00977461">
              <w:trPr>
                <w:trHeight w:hRule="exact" w:val="510"/>
                <w:jc w:val="center"/>
              </w:trPr>
              <w:tc>
                <w:tcPr>
                  <w:tcW w:w="2228" w:type="dxa"/>
                  <w:vAlign w:val="center"/>
                </w:tcPr>
                <w:p w14:paraId="7561EA81"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486E4861" w14:textId="77777777" w:rsidR="00F70319" w:rsidRPr="00B24FEE" w:rsidRDefault="00F70319" w:rsidP="00F605AA">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49DB9245" w14:textId="77777777" w:rsidR="00F70319" w:rsidRPr="00F635D9" w:rsidRDefault="00F70319" w:rsidP="00F605AA">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6B363914" w14:textId="77777777" w:rsidR="004A7EF7" w:rsidRPr="002C594E" w:rsidRDefault="004A7EF7" w:rsidP="00853353">
            <w:pPr>
              <w:spacing w:before="100" w:beforeAutospacing="1"/>
              <w:rPr>
                <w:rFonts w:ascii="Verdana" w:hAnsi="Verdana"/>
                <w:b/>
                <w:sz w:val="8"/>
                <w:szCs w:val="8"/>
                <w:lang w:val="en-US"/>
              </w:rPr>
            </w:pPr>
          </w:p>
        </w:tc>
      </w:tr>
    </w:tbl>
    <w:p w14:paraId="0A56A974"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2B753B" w14:paraId="29EDF9D6" w14:textId="77777777" w:rsidTr="00953535">
        <w:trPr>
          <w:trHeight w:val="3809"/>
        </w:trPr>
        <w:tc>
          <w:tcPr>
            <w:tcW w:w="9210" w:type="dxa"/>
          </w:tcPr>
          <w:p w14:paraId="39AF7D8A"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1C6FEC07"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0CBE9AAB"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07404899"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82DCB15"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1FD4B2A2"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3DD5A7B3"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488F565E"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3DF133E8"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69612A5D"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4FA31EE1"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FE4898F"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3D7E1B66" w14:textId="77777777" w:rsidR="003F1487"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29966228"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2B753B" w14:paraId="6C184A1D" w14:textId="77777777" w:rsidTr="00F66929">
        <w:trPr>
          <w:trHeight w:val="557"/>
        </w:trPr>
        <w:tc>
          <w:tcPr>
            <w:tcW w:w="9210" w:type="dxa"/>
            <w:shd w:val="clear" w:color="auto" w:fill="auto"/>
          </w:tcPr>
          <w:p w14:paraId="09406317"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06261292"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7DA31AC4" w14:textId="77777777"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 – D 09.01 13</w:t>
            </w:r>
          </w:p>
          <w:p w14:paraId="7546C617"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372A47FB" w14:textId="7746E648" w:rsidR="008D68FC" w:rsidRPr="002C594E" w:rsidRDefault="00244AB4" w:rsidP="00F7031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 xml:space="preserve">Receiving Citrus Fruit and Unloading – Washing – Selection and Calibration – Juice Extraction – Refining –preheating – Refining – Centrifugation -   Sending to the Finished Products Department – Pasteurization – Concentration - Refrigeration – Filtration </w:t>
            </w:r>
            <w:r w:rsidR="00080172">
              <w:rPr>
                <w:rFonts w:ascii="Verdana" w:hAnsi="Verdana"/>
                <w:lang w:val="en-US"/>
              </w:rPr>
              <w:t xml:space="preserve">and magnetic trap - </w:t>
            </w:r>
            <w:r w:rsidR="00F70319" w:rsidRPr="00F70319">
              <w:rPr>
                <w:rFonts w:ascii="Verdana" w:hAnsi="Verdana"/>
                <w:lang w:val="en-US"/>
              </w:rPr>
              <w:t>Packing – Freezing – Storage – Loading on the truck</w:t>
            </w:r>
          </w:p>
        </w:tc>
      </w:tr>
    </w:tbl>
    <w:p w14:paraId="7AE023E2"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2B753B" w14:paraId="1A57158C" w14:textId="77777777" w:rsidTr="00E502AA">
        <w:trPr>
          <w:trHeight w:val="1129"/>
        </w:trPr>
        <w:tc>
          <w:tcPr>
            <w:tcW w:w="9356" w:type="dxa"/>
            <w:shd w:val="clear" w:color="auto" w:fill="auto"/>
          </w:tcPr>
          <w:p w14:paraId="03CD7DEE"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7D64CB6E"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1EDD2F1A"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1B70AFFD" w14:textId="77777777" w:rsidTr="00482084">
              <w:tc>
                <w:tcPr>
                  <w:tcW w:w="1087" w:type="dxa"/>
                </w:tcPr>
                <w:p w14:paraId="2664C0E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02492A33" w14:textId="2DEAA3B4"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8630AD">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4BE4968E" w14:textId="77777777" w:rsidR="00163F15" w:rsidRPr="002C594E" w:rsidRDefault="00163F15" w:rsidP="00172D78">
                  <w:pPr>
                    <w:spacing w:before="120"/>
                    <w:jc w:val="both"/>
                    <w:rPr>
                      <w:rFonts w:ascii="Verdana" w:hAnsi="Verdana"/>
                      <w:sz w:val="16"/>
                      <w:szCs w:val="16"/>
                      <w:lang w:val="en-US"/>
                    </w:rPr>
                  </w:pPr>
                </w:p>
              </w:tc>
            </w:tr>
            <w:tr w:rsidR="00163F15" w:rsidRPr="00D26255" w14:paraId="60E96C7B" w14:textId="77777777" w:rsidTr="00482084">
              <w:tc>
                <w:tcPr>
                  <w:tcW w:w="1087" w:type="dxa"/>
                </w:tcPr>
                <w:p w14:paraId="4D1C44B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50841497" w14:textId="46A6E8A6"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8630AD">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7616B9F9" w14:textId="77777777" w:rsidR="00163F15" w:rsidRPr="002C594E" w:rsidRDefault="00163F15" w:rsidP="00172D78">
                  <w:pPr>
                    <w:spacing w:before="120"/>
                    <w:jc w:val="both"/>
                    <w:rPr>
                      <w:rFonts w:ascii="Verdana" w:hAnsi="Verdana"/>
                      <w:sz w:val="16"/>
                      <w:szCs w:val="16"/>
                      <w:lang w:val="en-US"/>
                    </w:rPr>
                  </w:pPr>
                </w:p>
              </w:tc>
            </w:tr>
            <w:tr w:rsidR="00163F15" w:rsidRPr="009D6C87" w14:paraId="3288A90D" w14:textId="77777777" w:rsidTr="00482084">
              <w:tc>
                <w:tcPr>
                  <w:tcW w:w="1087" w:type="dxa"/>
                </w:tcPr>
                <w:p w14:paraId="75F3A198"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E8B282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5B9105D0"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6598D0A1"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w:t>
                  </w:r>
                  <w:r w:rsidR="00C2305A" w:rsidRPr="002C594E">
                    <w:rPr>
                      <w:rFonts w:ascii="Verdana" w:hAnsi="Verdana"/>
                      <w:i/>
                      <w:sz w:val="16"/>
                      <w:szCs w:val="16"/>
                      <w:lang w:val="en-US"/>
                    </w:rPr>
                    <w:lastRenderedPageBreak/>
                    <w:t xml:space="preserve">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2B753B" w14:paraId="438DF690" w14:textId="77777777" w:rsidTr="00300921">
              <w:tc>
                <w:tcPr>
                  <w:tcW w:w="1087" w:type="dxa"/>
                </w:tcPr>
                <w:p w14:paraId="3FCA152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469AC400"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A5E0260"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2B753B" w14:paraId="3F92FA6D" w14:textId="77777777" w:rsidTr="00300921">
              <w:tc>
                <w:tcPr>
                  <w:tcW w:w="1087" w:type="dxa"/>
                </w:tcPr>
                <w:p w14:paraId="3838DC69"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86C89C6"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6EE64C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29CAC83" w14:textId="77777777" w:rsidR="00163F15" w:rsidRPr="002C594E" w:rsidRDefault="00163F15" w:rsidP="00172D78">
                  <w:pPr>
                    <w:spacing w:before="120"/>
                    <w:jc w:val="both"/>
                    <w:rPr>
                      <w:rFonts w:ascii="Verdana" w:hAnsi="Verdana"/>
                      <w:sz w:val="16"/>
                      <w:szCs w:val="16"/>
                      <w:lang w:val="en-US"/>
                    </w:rPr>
                  </w:pPr>
                </w:p>
              </w:tc>
            </w:tr>
          </w:tbl>
          <w:p w14:paraId="049E0377"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3CF793DE"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399AA3AB" w14:textId="77777777" w:rsidTr="00583DB6">
              <w:trPr>
                <w:trHeight w:val="242"/>
                <w:jc w:val="center"/>
              </w:trPr>
              <w:tc>
                <w:tcPr>
                  <w:tcW w:w="1129" w:type="dxa"/>
                </w:tcPr>
                <w:p w14:paraId="00F088D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6BF3844" w14:textId="5B697A9B"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8630AD">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10DE421A" w14:textId="77777777" w:rsidR="00163F15" w:rsidRPr="002C594E" w:rsidRDefault="00163F15" w:rsidP="00172D78">
                  <w:pPr>
                    <w:spacing w:before="120"/>
                    <w:jc w:val="both"/>
                    <w:rPr>
                      <w:rFonts w:ascii="Verdana" w:hAnsi="Verdana"/>
                      <w:sz w:val="16"/>
                      <w:szCs w:val="16"/>
                      <w:lang w:val="en-US"/>
                    </w:rPr>
                  </w:pPr>
                </w:p>
              </w:tc>
            </w:tr>
            <w:tr w:rsidR="00163F15" w:rsidRPr="002C594E" w14:paraId="5E6C0765" w14:textId="77777777" w:rsidTr="00583DB6">
              <w:trPr>
                <w:trHeight w:val="262"/>
                <w:jc w:val="center"/>
              </w:trPr>
              <w:tc>
                <w:tcPr>
                  <w:tcW w:w="1129" w:type="dxa"/>
                </w:tcPr>
                <w:p w14:paraId="7C85AC8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2F3796B3" w14:textId="7C64B8D8"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8630AD">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029D0F99" w14:textId="77777777" w:rsidR="00163F15" w:rsidRPr="002C594E" w:rsidRDefault="00163F15" w:rsidP="00172D78">
                  <w:pPr>
                    <w:spacing w:before="120"/>
                    <w:jc w:val="both"/>
                    <w:rPr>
                      <w:rFonts w:ascii="Verdana" w:hAnsi="Verdana"/>
                      <w:sz w:val="16"/>
                      <w:szCs w:val="16"/>
                      <w:lang w:val="en-US"/>
                    </w:rPr>
                  </w:pPr>
                </w:p>
              </w:tc>
            </w:tr>
            <w:tr w:rsidR="00163F15" w:rsidRPr="002B753B" w14:paraId="024866E4" w14:textId="77777777" w:rsidTr="00583DB6">
              <w:trPr>
                <w:trHeight w:val="1477"/>
                <w:jc w:val="center"/>
              </w:trPr>
              <w:tc>
                <w:tcPr>
                  <w:tcW w:w="1129" w:type="dxa"/>
                </w:tcPr>
                <w:p w14:paraId="71648AFA"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39348F2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3063DE00"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2B753B" w14:paraId="1B8E80A6" w14:textId="77777777" w:rsidTr="00583DB6">
              <w:trPr>
                <w:trHeight w:val="790"/>
                <w:jc w:val="center"/>
              </w:trPr>
              <w:tc>
                <w:tcPr>
                  <w:tcW w:w="1129" w:type="dxa"/>
                </w:tcPr>
                <w:p w14:paraId="2E9FF7D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9F3EA1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2D687648" w14:textId="77777777" w:rsidR="00163F15" w:rsidRPr="002C594E" w:rsidRDefault="00163F15" w:rsidP="00172D78">
                  <w:pPr>
                    <w:spacing w:before="120"/>
                    <w:jc w:val="both"/>
                    <w:rPr>
                      <w:rFonts w:ascii="Verdana" w:hAnsi="Verdana"/>
                      <w:sz w:val="16"/>
                      <w:szCs w:val="16"/>
                      <w:lang w:val="en-US"/>
                    </w:rPr>
                  </w:pPr>
                </w:p>
              </w:tc>
            </w:tr>
          </w:tbl>
          <w:p w14:paraId="44EA27A3" w14:textId="77777777" w:rsidR="009A54EC" w:rsidRPr="002C594E" w:rsidRDefault="009A54EC" w:rsidP="00172D78">
            <w:pPr>
              <w:spacing w:before="120"/>
              <w:jc w:val="center"/>
              <w:rPr>
                <w:rFonts w:ascii="Verdana" w:hAnsi="Verdana"/>
                <w:i/>
                <w:lang w:val="en-US"/>
              </w:rPr>
            </w:pPr>
          </w:p>
          <w:p w14:paraId="65FF6F0E"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135459EF"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260AE43E"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0AE2DDC4"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C62675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26245FB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5C78856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16A3D5A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2647675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1C53627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45F6745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AD9C4B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2F5B455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5B7F02C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329B4C2A"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AC5AAFF"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5C3DB3E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lastRenderedPageBreak/>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462B98C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11901D47"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60BFD54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3A64FBC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4F1AC61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512F7724" w14:textId="77777777" w:rsidR="00583DB6" w:rsidRPr="002C594E" w:rsidRDefault="00583DB6" w:rsidP="00F6263E">
            <w:pPr>
              <w:spacing w:before="120"/>
              <w:ind w:left="318" w:hanging="318"/>
              <w:rPr>
                <w:rFonts w:ascii="Verdana" w:hAnsi="Verdana"/>
                <w:i/>
                <w:sz w:val="16"/>
                <w:szCs w:val="16"/>
                <w:lang w:val="en-US"/>
              </w:rPr>
            </w:pPr>
          </w:p>
          <w:p w14:paraId="24FA7ECA"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38DED5A3"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57B6A847"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1562925F"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0196138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7578647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6B3AA3D"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5596A63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0F73BE2A"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6653027C"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199335DA" w14:textId="77777777" w:rsidR="00F66929" w:rsidRPr="00F66929" w:rsidRDefault="00F66929" w:rsidP="00F66929">
            <w:pPr>
              <w:spacing w:before="120"/>
              <w:ind w:left="360"/>
              <w:rPr>
                <w:rFonts w:ascii="Verdana" w:hAnsi="Verdana"/>
                <w:i/>
                <w:sz w:val="16"/>
                <w:szCs w:val="16"/>
                <w:lang w:val="en-US"/>
              </w:rPr>
            </w:pPr>
          </w:p>
          <w:p w14:paraId="3F85A7C3"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581CD31"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5FA9931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077D8FDD"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7704B9F8" w14:textId="77777777" w:rsidR="00573C7D" w:rsidRPr="002C594E" w:rsidRDefault="00573C7D" w:rsidP="00172D78">
            <w:pPr>
              <w:spacing w:before="120"/>
              <w:rPr>
                <w:rFonts w:ascii="Verdana" w:hAnsi="Verdana"/>
                <w:i/>
                <w:sz w:val="16"/>
                <w:szCs w:val="16"/>
                <w:lang w:val="en-US"/>
              </w:rPr>
            </w:pPr>
          </w:p>
          <w:p w14:paraId="0B5F512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62B870DF"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58CF0DF3" w14:textId="77777777" w:rsidR="00807702" w:rsidRPr="002C594E" w:rsidRDefault="00F6263E" w:rsidP="00F6263E">
            <w:pPr>
              <w:spacing w:before="120"/>
              <w:ind w:left="318" w:hanging="318"/>
              <w:rPr>
                <w:rFonts w:ascii="Verdana" w:hAnsi="Verdana"/>
                <w:lang w:val="en-US"/>
              </w:rPr>
            </w:pPr>
            <w:r>
              <w:rPr>
                <w:rFonts w:ascii="Verdana" w:hAnsi="Verdana"/>
                <w:lang w:val="en-US"/>
              </w:rPr>
              <w:lastRenderedPageBreak/>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19E24F6A"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2B753B" w14:paraId="7C638546" w14:textId="77777777" w:rsidTr="00394C48">
        <w:trPr>
          <w:trHeight w:val="1737"/>
        </w:trPr>
        <w:tc>
          <w:tcPr>
            <w:tcW w:w="9320" w:type="dxa"/>
            <w:shd w:val="clear" w:color="auto" w:fill="auto"/>
          </w:tcPr>
          <w:p w14:paraId="1A0D47CA"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0A87BF4B"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14C2487C"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10FCD288"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2B753B" w14:paraId="0EA8A77D" w14:textId="77777777" w:rsidTr="00163F15">
        <w:trPr>
          <w:trHeight w:val="832"/>
        </w:trPr>
        <w:tc>
          <w:tcPr>
            <w:tcW w:w="9320" w:type="dxa"/>
            <w:shd w:val="clear" w:color="auto" w:fill="auto"/>
          </w:tcPr>
          <w:p w14:paraId="4E2567D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C0EC642"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2DD88933"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67143E58"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72E2100"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2B753B" w14:paraId="61BAB82A" w14:textId="77777777" w:rsidTr="00394C48">
        <w:tc>
          <w:tcPr>
            <w:tcW w:w="9320" w:type="dxa"/>
            <w:shd w:val="clear" w:color="auto" w:fill="auto"/>
          </w:tcPr>
          <w:p w14:paraId="3FB4FEDA"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1DA1C2CB"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3381BF7" w14:textId="77777777" w:rsidR="001E1265" w:rsidRPr="002C594E" w:rsidRDefault="001E1265" w:rsidP="00172D78">
      <w:pPr>
        <w:spacing w:before="120"/>
        <w:ind w:left="-567"/>
        <w:rPr>
          <w:rFonts w:ascii="Verdana" w:hAnsi="Verdana"/>
          <w:i/>
          <w:sz w:val="16"/>
          <w:szCs w:val="16"/>
          <w:lang w:val="en-US"/>
        </w:rPr>
      </w:pPr>
    </w:p>
    <w:p w14:paraId="2A95C479"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514F53" w14:textId="77777777" w:rsidR="00EB0481" w:rsidRDefault="00EB0481">
      <w:r>
        <w:separator/>
      </w:r>
    </w:p>
  </w:endnote>
  <w:endnote w:type="continuationSeparator" w:id="0">
    <w:p w14:paraId="3C00DDDA" w14:textId="77777777" w:rsidR="00EB0481" w:rsidRDefault="00EB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453666" w14:textId="77777777" w:rsidR="009D6C87" w:rsidRDefault="009D6C87">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8B6E3A" w14:textId="77777777" w:rsidR="00EB0481" w:rsidRDefault="00EB048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2B753B" w:rsidRPr="001E1265" w14:paraId="0B50F602" w14:textId="77777777" w:rsidTr="00061132">
      <w:tc>
        <w:tcPr>
          <w:tcW w:w="567" w:type="dxa"/>
          <w:tcBorders>
            <w:top w:val="single" w:sz="4" w:space="0" w:color="000000"/>
            <w:left w:val="single" w:sz="4" w:space="0" w:color="000000"/>
            <w:bottom w:val="single" w:sz="4" w:space="0" w:color="000000"/>
          </w:tcBorders>
          <w:vAlign w:val="center"/>
        </w:tcPr>
        <w:p w14:paraId="21106543" w14:textId="0C187835" w:rsidR="002B753B" w:rsidRDefault="002B753B" w:rsidP="002B753B">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right w:val="nil"/>
          </w:tcBorders>
          <w:vAlign w:val="center"/>
        </w:tcPr>
        <w:p w14:paraId="0D098C0B" w14:textId="6CFCC01E" w:rsidR="002B753B" w:rsidRDefault="002B753B" w:rsidP="002B753B">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424E2729" w14:textId="7530BD7F" w:rsidR="002B753B" w:rsidRDefault="002B753B" w:rsidP="002B753B">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1E74DCC3" w14:textId="1D64FDD0" w:rsidR="002B753B" w:rsidRDefault="009D6C87" w:rsidP="009D6C87">
          <w:pPr>
            <w:pStyle w:val="Pidipagina"/>
            <w:snapToGrid w:val="0"/>
            <w:jc w:val="center"/>
            <w:rPr>
              <w:rFonts w:ascii="Verdana" w:hAnsi="Verdana"/>
              <w:sz w:val="16"/>
              <w:szCs w:val="16"/>
              <w:lang w:val="en-US"/>
            </w:rPr>
          </w:pPr>
          <w:r w:rsidRPr="009D6C87">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4AA9B424" w14:textId="77777777" w:rsidR="002B753B" w:rsidRDefault="002B753B" w:rsidP="002B753B">
          <w:pPr>
            <w:pStyle w:val="Pidipagina"/>
            <w:snapToGrid w:val="0"/>
            <w:jc w:val="center"/>
            <w:rPr>
              <w:rFonts w:ascii="Verdana" w:hAnsi="Verdana"/>
              <w:sz w:val="16"/>
              <w:szCs w:val="16"/>
              <w:lang w:val="en-US"/>
            </w:rPr>
          </w:pPr>
          <w:r>
            <w:rPr>
              <w:rFonts w:ascii="Verdana" w:hAnsi="Verdana"/>
              <w:sz w:val="16"/>
              <w:szCs w:val="16"/>
              <w:lang w:val="en-US"/>
            </w:rPr>
            <w:t>RIZZO</w:t>
          </w:r>
        </w:p>
        <w:p w14:paraId="0445F83D" w14:textId="6B70AC81" w:rsidR="002B753B" w:rsidRDefault="002B753B" w:rsidP="002B753B">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FD113E" w:rsidRPr="001E1265" w14:paraId="4B01AC4B" w14:textId="77777777" w:rsidTr="00CF0FA3">
      <w:tc>
        <w:tcPr>
          <w:tcW w:w="567" w:type="dxa"/>
          <w:tcBorders>
            <w:top w:val="single" w:sz="4" w:space="0" w:color="000000"/>
            <w:left w:val="single" w:sz="4" w:space="0" w:color="000000"/>
            <w:bottom w:val="single" w:sz="4" w:space="0" w:color="000000"/>
          </w:tcBorders>
          <w:vAlign w:val="center"/>
        </w:tcPr>
        <w:p w14:paraId="3BFA66E5" w14:textId="77777777" w:rsidR="00FD113E" w:rsidRPr="001E1265" w:rsidRDefault="00FD113E"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104A3390" w14:textId="77777777" w:rsidR="00FD113E" w:rsidRDefault="00FD113E">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09A8E306" w14:textId="77777777" w:rsidR="00FD113E" w:rsidRDefault="00FD113E">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F1A0A23" w14:textId="77777777" w:rsidR="00FD113E" w:rsidRDefault="00FD113E">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1503B9F5" w14:textId="77777777" w:rsidR="00FD113E" w:rsidRDefault="00FD113E">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1A3B8D3E" w14:textId="77777777" w:rsidR="00EB0481" w:rsidRDefault="00EB0481" w:rsidP="00CF0FA3">
    <w:pPr>
      <w:pStyle w:val="Pidipagina"/>
      <w:jc w:val="center"/>
    </w:pPr>
  </w:p>
  <w:p w14:paraId="79A64EC0" w14:textId="77777777" w:rsidR="00EB0481" w:rsidRPr="00CF0FA3" w:rsidRDefault="00EB0481"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FD113E">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B0481" w14:paraId="0D413D3C" w14:textId="77777777" w:rsidTr="001B1240">
      <w:tc>
        <w:tcPr>
          <w:tcW w:w="657" w:type="dxa"/>
          <w:tcBorders>
            <w:top w:val="single" w:sz="4" w:space="0" w:color="000000"/>
            <w:left w:val="single" w:sz="4" w:space="0" w:color="000000"/>
            <w:bottom w:val="single" w:sz="4" w:space="0" w:color="000000"/>
          </w:tcBorders>
          <w:vAlign w:val="center"/>
        </w:tcPr>
        <w:p w14:paraId="1C817E33" w14:textId="77777777" w:rsidR="00EB0481" w:rsidRPr="001B1240" w:rsidRDefault="00EB048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2ED32952" w14:textId="77777777" w:rsidR="00EB0481" w:rsidRPr="001B1240" w:rsidRDefault="00EB048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75E4EA81" w14:textId="77777777" w:rsidR="00EB0481" w:rsidRPr="001B1240" w:rsidRDefault="00EB048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A054E26" w14:textId="77777777" w:rsidR="00EB0481" w:rsidRPr="001B1240" w:rsidRDefault="00EB048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6893E83C" w14:textId="77777777" w:rsidR="00EB0481" w:rsidRPr="001B1240" w:rsidRDefault="00EB0481" w:rsidP="001B1240">
          <w:pPr>
            <w:pStyle w:val="Pidipagina"/>
            <w:snapToGrid w:val="0"/>
            <w:jc w:val="center"/>
            <w:rPr>
              <w:rFonts w:ascii="Verdana" w:hAnsi="Verdana"/>
            </w:rPr>
          </w:pPr>
        </w:p>
      </w:tc>
    </w:tr>
    <w:tr w:rsidR="00EB0481" w14:paraId="1D970C40" w14:textId="77777777" w:rsidTr="001B1240">
      <w:tc>
        <w:tcPr>
          <w:tcW w:w="657" w:type="dxa"/>
          <w:tcBorders>
            <w:left w:val="single" w:sz="4" w:space="0" w:color="000000"/>
            <w:bottom w:val="single" w:sz="4" w:space="0" w:color="000000"/>
          </w:tcBorders>
          <w:vAlign w:val="center"/>
        </w:tcPr>
        <w:p w14:paraId="1AD6EECE" w14:textId="77777777" w:rsidR="00EB0481" w:rsidRPr="001B1240" w:rsidRDefault="00EB048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42941DAB" w14:textId="77777777" w:rsidR="00EB0481" w:rsidRPr="001B1240" w:rsidRDefault="00EB048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742F1E0" w14:textId="77777777" w:rsidR="00EB0481" w:rsidRPr="001B1240" w:rsidRDefault="00EB048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6E460686" w14:textId="77777777" w:rsidR="00EB0481" w:rsidRPr="001B1240" w:rsidRDefault="00EB048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F752EF4" w14:textId="77777777" w:rsidR="00EB0481" w:rsidRPr="001B1240" w:rsidRDefault="00EB0481" w:rsidP="001B1240">
          <w:pPr>
            <w:pStyle w:val="Pidipagina"/>
            <w:snapToGrid w:val="0"/>
            <w:jc w:val="center"/>
            <w:rPr>
              <w:rFonts w:ascii="Verdana" w:hAnsi="Verdana"/>
            </w:rPr>
          </w:pPr>
          <w:r w:rsidRPr="001B1240">
            <w:rPr>
              <w:rFonts w:ascii="Verdana" w:hAnsi="Verdana"/>
            </w:rPr>
            <w:t>Approvato da</w:t>
          </w:r>
        </w:p>
      </w:tc>
    </w:tr>
  </w:tbl>
  <w:p w14:paraId="46BDC346" w14:textId="77777777" w:rsidR="00EB0481" w:rsidRDefault="00EB048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9F2575" w14:textId="77777777" w:rsidR="00EB0481" w:rsidRDefault="00EB0481">
      <w:r>
        <w:separator/>
      </w:r>
    </w:p>
  </w:footnote>
  <w:footnote w:type="continuationSeparator" w:id="0">
    <w:p w14:paraId="4A599B22" w14:textId="77777777" w:rsidR="00EB0481" w:rsidRDefault="00EB04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DB9DE5" w14:textId="77777777" w:rsidR="009D6C87" w:rsidRDefault="009D6C8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B0481" w14:paraId="2E73CA0E" w14:textId="77777777" w:rsidTr="00FD113E">
      <w:trPr>
        <w:trHeight w:val="838"/>
      </w:trPr>
      <w:tc>
        <w:tcPr>
          <w:tcW w:w="2977" w:type="dxa"/>
          <w:tcBorders>
            <w:top w:val="single" w:sz="4" w:space="0" w:color="000000"/>
            <w:left w:val="single" w:sz="4" w:space="0" w:color="000000"/>
            <w:bottom w:val="single" w:sz="4" w:space="0" w:color="000000"/>
          </w:tcBorders>
          <w:vAlign w:val="center"/>
        </w:tcPr>
        <w:p w14:paraId="6054139F" w14:textId="77777777" w:rsidR="00EB0481" w:rsidRPr="00A37DFF" w:rsidRDefault="00EB048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148191AE" w14:textId="77777777" w:rsidR="00EB0481" w:rsidRPr="004A3161" w:rsidRDefault="00EB0481"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9BE8EA9" w14:textId="77777777" w:rsidR="00EB0481" w:rsidRPr="00A37DFF" w:rsidRDefault="00EB0481" w:rsidP="00F70319">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Pr>
              <w:rFonts w:ascii="Verdana" w:hAnsi="Verdana"/>
              <w:b/>
              <w:bCs/>
              <w:sz w:val="24"/>
              <w:szCs w:val="24"/>
            </w:rPr>
            <w:t>50</w:t>
          </w:r>
          <w:r w:rsidRPr="00A37DFF">
            <w:rPr>
              <w:rFonts w:ascii="Verdana" w:hAnsi="Verdana"/>
              <w:b/>
              <w:bCs/>
              <w:sz w:val="24"/>
              <w:szCs w:val="24"/>
            </w:rPr>
            <w:t xml:space="preserve"> EN</w:t>
          </w:r>
        </w:p>
      </w:tc>
    </w:tr>
  </w:tbl>
  <w:p w14:paraId="2B1B3AB4" w14:textId="77777777" w:rsidR="00EB0481" w:rsidRDefault="00EB048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B0481" w14:paraId="1F633F86" w14:textId="77777777">
      <w:trPr>
        <w:trHeight w:val="838"/>
      </w:trPr>
      <w:tc>
        <w:tcPr>
          <w:tcW w:w="1896" w:type="dxa"/>
          <w:tcBorders>
            <w:top w:val="single" w:sz="4" w:space="0" w:color="000000"/>
            <w:left w:val="single" w:sz="4" w:space="0" w:color="000000"/>
            <w:bottom w:val="single" w:sz="4" w:space="0" w:color="000000"/>
          </w:tcBorders>
          <w:vAlign w:val="center"/>
        </w:tcPr>
        <w:p w14:paraId="2621DB4A" w14:textId="77777777" w:rsidR="00EB0481" w:rsidRPr="004A3161" w:rsidRDefault="00EB048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7BE67ED2" w14:textId="77777777" w:rsidR="00EB0481" w:rsidRPr="004A3161" w:rsidRDefault="00EB048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549C2F6E" w14:textId="77777777" w:rsidR="00EB0481" w:rsidRPr="004A3161" w:rsidRDefault="00EB0481">
          <w:pPr>
            <w:pStyle w:val="Intestazione"/>
            <w:snapToGrid w:val="0"/>
            <w:jc w:val="center"/>
            <w:rPr>
              <w:rFonts w:ascii="Verdana" w:hAnsi="Verdana"/>
              <w:bCs/>
              <w:sz w:val="24"/>
              <w:szCs w:val="24"/>
            </w:rPr>
          </w:pPr>
          <w:r w:rsidRPr="004A3161">
            <w:rPr>
              <w:rFonts w:ascii="Verdana" w:hAnsi="Verdana"/>
              <w:bCs/>
              <w:sz w:val="24"/>
              <w:szCs w:val="24"/>
            </w:rPr>
            <w:t>P 09.01</w:t>
          </w:r>
        </w:p>
        <w:p w14:paraId="06D47398" w14:textId="77777777" w:rsidR="00EB0481" w:rsidRPr="004A3161" w:rsidRDefault="00EB0481">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3D88BF16" w14:textId="77777777" w:rsidR="00EB0481" w:rsidRDefault="00EB048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6429169">
    <w:abstractNumId w:val="1"/>
  </w:num>
  <w:num w:numId="2" w16cid:durableId="862473176">
    <w:abstractNumId w:val="2"/>
  </w:num>
  <w:num w:numId="3" w16cid:durableId="1010371459">
    <w:abstractNumId w:val="3"/>
  </w:num>
  <w:num w:numId="4" w16cid:durableId="883757395">
    <w:abstractNumId w:val="4"/>
  </w:num>
  <w:num w:numId="5" w16cid:durableId="788669437">
    <w:abstractNumId w:val="15"/>
  </w:num>
  <w:num w:numId="6" w16cid:durableId="1676879106">
    <w:abstractNumId w:val="14"/>
  </w:num>
  <w:num w:numId="7" w16cid:durableId="2115174867">
    <w:abstractNumId w:val="24"/>
  </w:num>
  <w:num w:numId="8" w16cid:durableId="895319858">
    <w:abstractNumId w:val="18"/>
  </w:num>
  <w:num w:numId="9" w16cid:durableId="1914970924">
    <w:abstractNumId w:val="23"/>
  </w:num>
  <w:num w:numId="10" w16cid:durableId="103353307">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1840584934">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90881974">
    <w:abstractNumId w:val="7"/>
  </w:num>
  <w:num w:numId="13" w16cid:durableId="435683393">
    <w:abstractNumId w:val="8"/>
  </w:num>
  <w:num w:numId="14" w16cid:durableId="193926699">
    <w:abstractNumId w:val="13"/>
  </w:num>
  <w:num w:numId="15" w16cid:durableId="684750800">
    <w:abstractNumId w:val="25"/>
  </w:num>
  <w:num w:numId="16" w16cid:durableId="781609251">
    <w:abstractNumId w:val="22"/>
  </w:num>
  <w:num w:numId="17" w16cid:durableId="1097404393">
    <w:abstractNumId w:val="16"/>
  </w:num>
  <w:num w:numId="18" w16cid:durableId="352463192">
    <w:abstractNumId w:val="19"/>
  </w:num>
  <w:num w:numId="19" w16cid:durableId="341472058">
    <w:abstractNumId w:val="28"/>
  </w:num>
  <w:num w:numId="20" w16cid:durableId="286349683">
    <w:abstractNumId w:val="9"/>
  </w:num>
  <w:num w:numId="21" w16cid:durableId="729770416">
    <w:abstractNumId w:val="6"/>
  </w:num>
  <w:num w:numId="22" w16cid:durableId="1592622023">
    <w:abstractNumId w:val="20"/>
  </w:num>
  <w:num w:numId="23" w16cid:durableId="1250095">
    <w:abstractNumId w:val="10"/>
  </w:num>
  <w:num w:numId="24" w16cid:durableId="1374043470">
    <w:abstractNumId w:val="26"/>
  </w:num>
  <w:num w:numId="25" w16cid:durableId="1507095632">
    <w:abstractNumId w:val="5"/>
  </w:num>
  <w:num w:numId="26" w16cid:durableId="2118524374">
    <w:abstractNumId w:val="12"/>
  </w:num>
  <w:num w:numId="27" w16cid:durableId="1002852729">
    <w:abstractNumId w:val="21"/>
  </w:num>
  <w:num w:numId="28" w16cid:durableId="2005013861">
    <w:abstractNumId w:val="17"/>
  </w:num>
  <w:num w:numId="29" w16cid:durableId="21174823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1042"/>
    <w:rsid w:val="00043A03"/>
    <w:rsid w:val="000440FC"/>
    <w:rsid w:val="00056338"/>
    <w:rsid w:val="00065814"/>
    <w:rsid w:val="000677DC"/>
    <w:rsid w:val="00080172"/>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96FA7"/>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B753B"/>
    <w:rsid w:val="002C543B"/>
    <w:rsid w:val="002C594E"/>
    <w:rsid w:val="002D688D"/>
    <w:rsid w:val="002E0E49"/>
    <w:rsid w:val="002E66B8"/>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08E3"/>
    <w:rsid w:val="003A2B72"/>
    <w:rsid w:val="003B0093"/>
    <w:rsid w:val="003B6428"/>
    <w:rsid w:val="003C6483"/>
    <w:rsid w:val="003D4AE8"/>
    <w:rsid w:val="003D5F69"/>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1368"/>
    <w:rsid w:val="00444A3D"/>
    <w:rsid w:val="00454F59"/>
    <w:rsid w:val="00455621"/>
    <w:rsid w:val="00457D66"/>
    <w:rsid w:val="00461A80"/>
    <w:rsid w:val="00462266"/>
    <w:rsid w:val="00473BDA"/>
    <w:rsid w:val="0048207C"/>
    <w:rsid w:val="00482084"/>
    <w:rsid w:val="004862FA"/>
    <w:rsid w:val="004936C6"/>
    <w:rsid w:val="004A3161"/>
    <w:rsid w:val="004A7EF7"/>
    <w:rsid w:val="004B6F61"/>
    <w:rsid w:val="004C206A"/>
    <w:rsid w:val="004D46BF"/>
    <w:rsid w:val="004E0899"/>
    <w:rsid w:val="004E122D"/>
    <w:rsid w:val="004F248C"/>
    <w:rsid w:val="004F2CB3"/>
    <w:rsid w:val="005020D4"/>
    <w:rsid w:val="00504753"/>
    <w:rsid w:val="00506781"/>
    <w:rsid w:val="00512BAF"/>
    <w:rsid w:val="00516420"/>
    <w:rsid w:val="00520758"/>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3328"/>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0BC8"/>
    <w:rsid w:val="006661FA"/>
    <w:rsid w:val="00677F2D"/>
    <w:rsid w:val="006850A8"/>
    <w:rsid w:val="00694538"/>
    <w:rsid w:val="0069659C"/>
    <w:rsid w:val="006A7525"/>
    <w:rsid w:val="006B1153"/>
    <w:rsid w:val="006C12D1"/>
    <w:rsid w:val="006D067D"/>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1E"/>
    <w:rsid w:val="0081647D"/>
    <w:rsid w:val="00823153"/>
    <w:rsid w:val="00823E8A"/>
    <w:rsid w:val="00824084"/>
    <w:rsid w:val="00824D19"/>
    <w:rsid w:val="0082741E"/>
    <w:rsid w:val="00832699"/>
    <w:rsid w:val="0083313B"/>
    <w:rsid w:val="00834344"/>
    <w:rsid w:val="00840713"/>
    <w:rsid w:val="0085126D"/>
    <w:rsid w:val="00853353"/>
    <w:rsid w:val="008577AC"/>
    <w:rsid w:val="008630AD"/>
    <w:rsid w:val="00866CC4"/>
    <w:rsid w:val="008708A6"/>
    <w:rsid w:val="00871D57"/>
    <w:rsid w:val="0087549C"/>
    <w:rsid w:val="00877B0B"/>
    <w:rsid w:val="008A4E11"/>
    <w:rsid w:val="008B3742"/>
    <w:rsid w:val="008C26F5"/>
    <w:rsid w:val="008C61C5"/>
    <w:rsid w:val="008D68FC"/>
    <w:rsid w:val="008F3C8E"/>
    <w:rsid w:val="009100AD"/>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D6C87"/>
    <w:rsid w:val="009E26BA"/>
    <w:rsid w:val="009F6F6D"/>
    <w:rsid w:val="00A0654B"/>
    <w:rsid w:val="00A15021"/>
    <w:rsid w:val="00A17A10"/>
    <w:rsid w:val="00A27C92"/>
    <w:rsid w:val="00A362A0"/>
    <w:rsid w:val="00A37DFF"/>
    <w:rsid w:val="00A523C1"/>
    <w:rsid w:val="00A619B9"/>
    <w:rsid w:val="00A6328A"/>
    <w:rsid w:val="00A707B7"/>
    <w:rsid w:val="00A77F87"/>
    <w:rsid w:val="00A80D66"/>
    <w:rsid w:val="00A86284"/>
    <w:rsid w:val="00A86CA1"/>
    <w:rsid w:val="00A914F8"/>
    <w:rsid w:val="00A91F4F"/>
    <w:rsid w:val="00A93EAE"/>
    <w:rsid w:val="00A96B84"/>
    <w:rsid w:val="00AA5D0E"/>
    <w:rsid w:val="00AB499C"/>
    <w:rsid w:val="00AB5BF0"/>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C2E32"/>
    <w:rsid w:val="00BD0284"/>
    <w:rsid w:val="00BD3EBF"/>
    <w:rsid w:val="00BD53B8"/>
    <w:rsid w:val="00BE25AC"/>
    <w:rsid w:val="00BE3108"/>
    <w:rsid w:val="00BE503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C7743"/>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A53B2"/>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B0481"/>
    <w:rsid w:val="00EC3A3A"/>
    <w:rsid w:val="00EC60C4"/>
    <w:rsid w:val="00EE1A6E"/>
    <w:rsid w:val="00EE1EE6"/>
    <w:rsid w:val="00EE6904"/>
    <w:rsid w:val="00EF1A98"/>
    <w:rsid w:val="00EF1FD5"/>
    <w:rsid w:val="00F05AA8"/>
    <w:rsid w:val="00F10A60"/>
    <w:rsid w:val="00F120AD"/>
    <w:rsid w:val="00F12F85"/>
    <w:rsid w:val="00F173C3"/>
    <w:rsid w:val="00F177DF"/>
    <w:rsid w:val="00F21B82"/>
    <w:rsid w:val="00F41F8E"/>
    <w:rsid w:val="00F50C07"/>
    <w:rsid w:val="00F50C78"/>
    <w:rsid w:val="00F51564"/>
    <w:rsid w:val="00F5437E"/>
    <w:rsid w:val="00F55079"/>
    <w:rsid w:val="00F605AA"/>
    <w:rsid w:val="00F6257B"/>
    <w:rsid w:val="00F6263E"/>
    <w:rsid w:val="00F635D9"/>
    <w:rsid w:val="00F64F72"/>
    <w:rsid w:val="00F66929"/>
    <w:rsid w:val="00F70319"/>
    <w:rsid w:val="00F772D4"/>
    <w:rsid w:val="00F8523A"/>
    <w:rsid w:val="00F95BB1"/>
    <w:rsid w:val="00FB4F16"/>
    <w:rsid w:val="00FC7DA3"/>
    <w:rsid w:val="00FD113E"/>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30E489E1"/>
  <w15:docId w15:val="{0CD56A53-7D7D-4FFA-961D-4CF70EDDC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D502A0-DC0B-435D-AE78-24F80A2E3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1908</Words>
  <Characters>10877</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Giovanna</cp:lastModifiedBy>
  <cp:revision>10</cp:revision>
  <cp:lastPrinted>2016-03-23T17:25:00Z</cp:lastPrinted>
  <dcterms:created xsi:type="dcterms:W3CDTF">2017-05-13T10:08:00Z</dcterms:created>
  <dcterms:modified xsi:type="dcterms:W3CDTF">2024-05-28T07:44:00Z</dcterms:modified>
  <cp:category>Ufficio Qualità</cp:category>
  <cp:contentStatus>Rev. 2</cp:contentStatus>
</cp:coreProperties>
</file>