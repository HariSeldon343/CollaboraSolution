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CFBD62F" w14:textId="77777777" w:rsidR="003E512A" w:rsidRPr="00D6454E" w:rsidRDefault="003E512A" w:rsidP="003E512A">
      <w:pPr>
        <w:pStyle w:val="Titolo6"/>
        <w:numPr>
          <w:ilvl w:val="0"/>
          <w:numId w:val="0"/>
        </w:numPr>
        <w:ind w:left="1152" w:hanging="1152"/>
        <w:rPr>
          <w:rFonts w:ascii="Verdana" w:hAnsi="Verdana"/>
          <w:sz w:val="20"/>
          <w:szCs w:val="20"/>
        </w:rPr>
      </w:pPr>
      <w:r w:rsidRPr="00D6454E">
        <w:rPr>
          <w:rFonts w:ascii="Verdana" w:hAnsi="Verdana"/>
          <w:sz w:val="20"/>
          <w:szCs w:val="20"/>
        </w:rPr>
        <w:t>RAPPORTO DI PROVA</w:t>
      </w:r>
    </w:p>
    <w:p w14:paraId="54548DDC" w14:textId="77777777" w:rsidR="003E512A" w:rsidRPr="00D6454E" w:rsidRDefault="003E512A" w:rsidP="003E512A">
      <w:pPr>
        <w:jc w:val="center"/>
        <w:rPr>
          <w:rFonts w:ascii="Verdana" w:hAnsi="Verdana"/>
          <w:b/>
          <w:i/>
          <w:sz w:val="20"/>
          <w:szCs w:val="20"/>
        </w:rPr>
      </w:pPr>
      <w:r w:rsidRPr="00D6454E">
        <w:rPr>
          <w:rFonts w:ascii="Verdana" w:hAnsi="Verdana"/>
          <w:b/>
          <w:i/>
          <w:sz w:val="20"/>
          <w:szCs w:val="20"/>
        </w:rPr>
        <w:t>TEST REPORT</w:t>
      </w:r>
    </w:p>
    <w:p w14:paraId="0A466B47" w14:textId="77777777" w:rsidR="00854FE2" w:rsidRPr="00D6454E" w:rsidRDefault="00854FE2">
      <w:pPr>
        <w:jc w:val="center"/>
        <w:rPr>
          <w:rFonts w:ascii="Verdana" w:hAnsi="Verdana"/>
          <w:b/>
          <w:i/>
          <w:sz w:val="28"/>
          <w:szCs w:val="28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1701"/>
        <w:gridCol w:w="2792"/>
        <w:gridCol w:w="3694"/>
      </w:tblGrid>
      <w:tr w:rsidR="008D1B12" w:rsidRPr="004F7491" w14:paraId="36A1C48C" w14:textId="77777777" w:rsidTr="00A53378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E2689" w14:textId="77777777" w:rsidR="008D1B12" w:rsidRPr="00D6454E" w:rsidRDefault="008D1B12" w:rsidP="00AD7390">
            <w:pPr>
              <w:pStyle w:val="Titolo7"/>
              <w:numPr>
                <w:ilvl w:val="0"/>
                <w:numId w:val="0"/>
              </w:numPr>
              <w:snapToGrid w:val="0"/>
              <w:spacing w:before="80" w:after="80"/>
              <w:rPr>
                <w:rFonts w:ascii="Verdana" w:hAnsi="Verdana"/>
                <w:sz w:val="16"/>
                <w:szCs w:val="16"/>
              </w:rPr>
            </w:pPr>
            <w:r w:rsidRPr="00D6454E">
              <w:rPr>
                <w:rFonts w:ascii="Verdana" w:hAnsi="Verdana"/>
                <w:sz w:val="16"/>
                <w:szCs w:val="16"/>
              </w:rPr>
              <w:t xml:space="preserve">Rapporto di prova N°: </w:t>
            </w:r>
          </w:p>
          <w:p w14:paraId="4A6921E5" w14:textId="61DC15B0" w:rsidR="008D1B12" w:rsidRPr="00E67A5F" w:rsidRDefault="008D1B12" w:rsidP="00AD7390">
            <w:pPr>
              <w:pStyle w:val="Titolo7"/>
              <w:numPr>
                <w:ilvl w:val="0"/>
                <w:numId w:val="0"/>
              </w:numPr>
              <w:snapToGrid w:val="0"/>
              <w:spacing w:before="80" w:after="80"/>
              <w:rPr>
                <w:rFonts w:ascii="Verdana" w:hAnsi="Verdana"/>
                <w:b w:val="0"/>
                <w:i/>
                <w:sz w:val="16"/>
                <w:szCs w:val="16"/>
              </w:rPr>
            </w:pPr>
            <w:r w:rsidRPr="00E67A5F">
              <w:rPr>
                <w:rFonts w:ascii="Verdana" w:hAnsi="Verdana"/>
                <w:b w:val="0"/>
                <w:i/>
                <w:sz w:val="16"/>
                <w:szCs w:val="16"/>
              </w:rPr>
              <w:t>Test Report No.: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63D03" w14:textId="77777777" w:rsidR="008D1B12" w:rsidRPr="00D6454E" w:rsidRDefault="008D1B12" w:rsidP="00AD7390">
            <w:pPr>
              <w:snapToGrid w:val="0"/>
              <w:spacing w:before="80" w:after="8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9F685E" w14:textId="4FB9C3FF" w:rsidR="00934BF0" w:rsidRPr="00D6454E" w:rsidRDefault="00934BF0" w:rsidP="00AD7390">
            <w:pPr>
              <w:pStyle w:val="Contenutotabella"/>
              <w:spacing w:before="80" w:after="8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bCs/>
                <w:sz w:val="16"/>
                <w:szCs w:val="16"/>
              </w:rPr>
              <w:t>Prodotto:</w:t>
            </w:r>
            <w:r w:rsidR="00A53378">
              <w:rPr>
                <w:rFonts w:ascii="Verdana" w:hAnsi="Verdana"/>
                <w:b/>
                <w:bCs/>
                <w:sz w:val="16"/>
                <w:szCs w:val="16"/>
              </w:rPr>
              <w:t xml:space="preserve"> </w:t>
            </w:r>
          </w:p>
          <w:p w14:paraId="2973B48B" w14:textId="77777777" w:rsidR="008D1B12" w:rsidRPr="00A53378" w:rsidRDefault="00934BF0" w:rsidP="00AD7390">
            <w:pPr>
              <w:spacing w:before="80" w:after="80"/>
              <w:rPr>
                <w:rFonts w:ascii="Verdana" w:hAnsi="Verdana"/>
                <w:sz w:val="16"/>
                <w:szCs w:val="16"/>
              </w:rPr>
            </w:pPr>
            <w:r w:rsidRPr="00A53378">
              <w:rPr>
                <w:rFonts w:ascii="Verdana" w:hAnsi="Verdana"/>
                <w:iCs/>
                <w:sz w:val="16"/>
                <w:szCs w:val="16"/>
              </w:rPr>
              <w:t>Product: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FC88" w14:textId="5FC7BAAA" w:rsidR="008D1B12" w:rsidRPr="00E3389F" w:rsidRDefault="00A53378" w:rsidP="00AD7390">
            <w:pPr>
              <w:snapToGrid w:val="0"/>
              <w:spacing w:before="240" w:after="80"/>
              <w:jc w:val="both"/>
              <w:rPr>
                <w:rFonts w:ascii="Verdana" w:hAnsi="Verdana"/>
                <w:sz w:val="16"/>
                <w:szCs w:val="16"/>
              </w:rPr>
            </w:pPr>
            <w:r w:rsidRPr="00A53378">
              <w:rPr>
                <w:rFonts w:ascii="Verdana" w:hAnsi="Verdana"/>
                <w:sz w:val="18"/>
                <w:szCs w:val="18"/>
              </w:rPr>
              <w:t>Alcole grezzo da agrumi</w:t>
            </w:r>
          </w:p>
        </w:tc>
      </w:tr>
    </w:tbl>
    <w:p w14:paraId="76FE1236" w14:textId="77777777" w:rsidR="008D1B12" w:rsidRPr="00E3389F" w:rsidRDefault="008D1B12">
      <w:pPr>
        <w:jc w:val="center"/>
        <w:rPr>
          <w:rFonts w:ascii="Verdana" w:hAnsi="Verdana"/>
          <w:b/>
          <w:bCs/>
          <w:sz w:val="16"/>
          <w:szCs w:val="16"/>
        </w:rPr>
      </w:pPr>
    </w:p>
    <w:tbl>
      <w:tblPr>
        <w:tblW w:w="10490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69"/>
        <w:gridCol w:w="1417"/>
        <w:gridCol w:w="1792"/>
        <w:gridCol w:w="1327"/>
        <w:gridCol w:w="1985"/>
        <w:gridCol w:w="1700"/>
      </w:tblGrid>
      <w:tr w:rsidR="00D6454E" w:rsidRPr="00D6454E" w14:paraId="1F835A8B" w14:textId="77777777" w:rsidTr="00A53378">
        <w:trPr>
          <w:trHeight w:val="436"/>
        </w:trPr>
        <w:tc>
          <w:tcPr>
            <w:tcW w:w="22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0C0D9C47" w14:textId="77777777" w:rsidR="00D6454E" w:rsidRPr="00D6454E" w:rsidRDefault="00D6454E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D6454E">
              <w:rPr>
                <w:rFonts w:ascii="Verdana" w:hAnsi="Verdana"/>
                <w:sz w:val="16"/>
                <w:szCs w:val="16"/>
              </w:rPr>
              <w:t>Lotto n°:</w:t>
            </w:r>
          </w:p>
          <w:p w14:paraId="0131109C" w14:textId="640D0094" w:rsidR="00D6454E" w:rsidRPr="00E67A5F" w:rsidRDefault="00D6454E" w:rsidP="00D6454E">
            <w:pPr>
              <w:pStyle w:val="Contenutotabella"/>
              <w:jc w:val="center"/>
              <w:rPr>
                <w:rFonts w:ascii="Verdana" w:hAnsi="Verdana"/>
                <w:bCs/>
                <w:i/>
                <w:iCs/>
                <w:sz w:val="16"/>
                <w:szCs w:val="16"/>
              </w:rPr>
            </w:pPr>
            <w:r w:rsidRPr="00E67A5F">
              <w:rPr>
                <w:rFonts w:ascii="Verdana" w:hAnsi="Verdana"/>
                <w:bCs/>
                <w:i/>
                <w:sz w:val="16"/>
                <w:szCs w:val="16"/>
              </w:rPr>
              <w:t>Lot No.: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56E8B8" w14:textId="77777777" w:rsidR="00D6454E" w:rsidRPr="00D6454E" w:rsidRDefault="00D6454E" w:rsidP="00D6454E">
            <w:pPr>
              <w:pStyle w:val="Contenutotabella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7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2AAF96" w14:textId="77777777" w:rsidR="00D6454E" w:rsidRPr="00D6454E" w:rsidRDefault="00D6454E" w:rsidP="00D6454E">
            <w:pPr>
              <w:pStyle w:val="Contenutotabella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bCs/>
                <w:sz w:val="16"/>
                <w:szCs w:val="16"/>
              </w:rPr>
              <w:t>Lotto cliente:</w:t>
            </w:r>
          </w:p>
          <w:p w14:paraId="5F9F0381" w14:textId="77777777" w:rsidR="00D6454E" w:rsidRPr="00E67A5F" w:rsidRDefault="00D6454E" w:rsidP="00D645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67A5F">
              <w:rPr>
                <w:rFonts w:ascii="Verdana" w:hAnsi="Verdana"/>
                <w:sz w:val="16"/>
                <w:szCs w:val="16"/>
              </w:rPr>
              <w:t>Customer batch:</w:t>
            </w:r>
          </w:p>
        </w:tc>
        <w:tc>
          <w:tcPr>
            <w:tcW w:w="13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5648FF" w14:textId="77777777" w:rsidR="00D6454E" w:rsidRPr="00D6454E" w:rsidRDefault="00D6454E" w:rsidP="00D6454E">
            <w:pPr>
              <w:pStyle w:val="Contenutotabella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3B565F" w14:textId="77777777" w:rsidR="00D6454E" w:rsidRPr="00D6454E" w:rsidRDefault="00D6454E" w:rsidP="00D6454E">
            <w:pPr>
              <w:snapToGrid w:val="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bCs/>
                <w:sz w:val="16"/>
                <w:szCs w:val="16"/>
              </w:rPr>
              <w:t>Data Produzione:</w:t>
            </w:r>
          </w:p>
          <w:p w14:paraId="466D5E8A" w14:textId="77777777" w:rsidR="00D6454E" w:rsidRPr="00E67A5F" w:rsidRDefault="00D6454E" w:rsidP="00D6454E">
            <w:pPr>
              <w:pStyle w:val="Contenutotabella"/>
              <w:jc w:val="center"/>
              <w:rPr>
                <w:rFonts w:ascii="Verdana" w:hAnsi="Verdana"/>
                <w:bCs/>
                <w:sz w:val="16"/>
                <w:szCs w:val="16"/>
              </w:rPr>
            </w:pPr>
            <w:r w:rsidRPr="00E67A5F">
              <w:rPr>
                <w:rFonts w:ascii="Verdana" w:hAnsi="Verdana"/>
                <w:bCs/>
                <w:i/>
                <w:sz w:val="16"/>
                <w:szCs w:val="16"/>
              </w:rPr>
              <w:t>Production date: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0C0DA" w14:textId="77777777" w:rsidR="00D6454E" w:rsidRPr="00D6454E" w:rsidRDefault="00D6454E" w:rsidP="00D6454E">
            <w:pPr>
              <w:snapToGrid w:val="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</w:tbl>
    <w:p w14:paraId="0D3536FA" w14:textId="77777777" w:rsidR="008D1B12" w:rsidRPr="00D6454E" w:rsidRDefault="008D1B12">
      <w:pPr>
        <w:jc w:val="center"/>
        <w:rPr>
          <w:rFonts w:ascii="Verdana" w:hAnsi="Verdana"/>
          <w:b/>
          <w:bCs/>
          <w:sz w:val="16"/>
          <w:szCs w:val="16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1417"/>
        <w:gridCol w:w="2693"/>
        <w:gridCol w:w="1560"/>
        <w:gridCol w:w="850"/>
        <w:gridCol w:w="1667"/>
      </w:tblGrid>
      <w:tr w:rsidR="008D1B12" w:rsidRPr="00D6454E" w14:paraId="1B9DD4ED" w14:textId="77777777" w:rsidTr="00D6454E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325AC0" w14:textId="1AE7C958" w:rsidR="00934BF0" w:rsidRPr="00E67A5F" w:rsidRDefault="00934BF0">
            <w:pPr>
              <w:snapToGrid w:val="0"/>
              <w:rPr>
                <w:rFonts w:ascii="Verdana" w:hAnsi="Verdana"/>
                <w:bCs/>
                <w:i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D05D5B" w14:textId="77777777" w:rsidR="008D1B12" w:rsidRPr="00D6454E" w:rsidRDefault="008D1B12" w:rsidP="002F1F77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9A2B39" w14:textId="77777777" w:rsidR="00D6454E" w:rsidRPr="00D6454E" w:rsidRDefault="00D6454E" w:rsidP="00686C53">
            <w:pPr>
              <w:snapToGrid w:val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bCs/>
                <w:sz w:val="16"/>
                <w:szCs w:val="16"/>
              </w:rPr>
              <w:t>Campione di riferimento:</w:t>
            </w:r>
          </w:p>
          <w:p w14:paraId="7E790843" w14:textId="77777777" w:rsidR="008D1B12" w:rsidRPr="00E67A5F" w:rsidRDefault="00D6454E" w:rsidP="00686C53">
            <w:pPr>
              <w:snapToGrid w:val="0"/>
              <w:rPr>
                <w:rFonts w:ascii="Verdana" w:hAnsi="Verdana"/>
                <w:bCs/>
                <w:i/>
                <w:sz w:val="16"/>
                <w:szCs w:val="16"/>
              </w:rPr>
            </w:pPr>
            <w:r w:rsidRPr="00E67A5F">
              <w:rPr>
                <w:rFonts w:ascii="Verdana" w:hAnsi="Verdana"/>
                <w:bCs/>
                <w:i/>
                <w:sz w:val="16"/>
                <w:szCs w:val="16"/>
              </w:rPr>
              <w:t>Reference Sample:</w:t>
            </w:r>
            <w:r w:rsidR="00FF4A7F" w:rsidRPr="00E67A5F">
              <w:rPr>
                <w:rFonts w:ascii="Verdana" w:hAnsi="Verdana"/>
                <w:bCs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3EFB63" w14:textId="77777777" w:rsidR="008D1B12" w:rsidRPr="00D6454E" w:rsidRDefault="008D1B12" w:rsidP="001103BA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EC0FB" w14:textId="77777777" w:rsidR="008D1B12" w:rsidRPr="00D6454E" w:rsidRDefault="008D1B12">
            <w:pPr>
              <w:snapToGrid w:val="0"/>
              <w:jc w:val="right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bCs/>
                <w:sz w:val="16"/>
                <w:szCs w:val="16"/>
              </w:rPr>
              <w:t>Ordine:</w:t>
            </w:r>
          </w:p>
          <w:p w14:paraId="257E49FB" w14:textId="77777777" w:rsidR="008D1B12" w:rsidRPr="00E67A5F" w:rsidRDefault="008D1B12">
            <w:pPr>
              <w:snapToGrid w:val="0"/>
              <w:jc w:val="right"/>
              <w:rPr>
                <w:rFonts w:ascii="Verdana" w:hAnsi="Verdana"/>
                <w:bCs/>
                <w:i/>
                <w:sz w:val="16"/>
                <w:szCs w:val="16"/>
              </w:rPr>
            </w:pPr>
            <w:r w:rsidRPr="00E67A5F">
              <w:rPr>
                <w:rFonts w:ascii="Verdana" w:hAnsi="Verdana"/>
                <w:bCs/>
                <w:i/>
                <w:sz w:val="16"/>
                <w:szCs w:val="16"/>
              </w:rPr>
              <w:t>Order: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8F221" w14:textId="77777777" w:rsidR="008D1B12" w:rsidRPr="00D6454E" w:rsidRDefault="008D1B12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10FE422C" w14:textId="77777777" w:rsidR="008D1B12" w:rsidRPr="00D6454E" w:rsidRDefault="008D1B12">
      <w:pPr>
        <w:rPr>
          <w:rFonts w:ascii="Verdana" w:hAnsi="Verdana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1417"/>
        <w:gridCol w:w="1701"/>
        <w:gridCol w:w="1652"/>
        <w:gridCol w:w="1750"/>
        <w:gridCol w:w="1667"/>
      </w:tblGrid>
      <w:tr w:rsidR="00D6454E" w:rsidRPr="00D6454E" w14:paraId="7D7A24F1" w14:textId="77777777" w:rsidTr="00D6454E">
        <w:trPr>
          <w:trHeight w:val="138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3D3CB3" w14:textId="77777777" w:rsidR="00D6454E" w:rsidRPr="00D6454E" w:rsidRDefault="00D6454E" w:rsidP="00D6454E">
            <w:pPr>
              <w:snapToGrid w:val="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bCs/>
                <w:sz w:val="16"/>
                <w:szCs w:val="16"/>
              </w:rPr>
              <w:t>Fusti</w:t>
            </w:r>
          </w:p>
          <w:p w14:paraId="194E40AC" w14:textId="77777777" w:rsidR="00D6454E" w:rsidRPr="00D6454E" w:rsidRDefault="00D6454E" w:rsidP="00D6454E">
            <w:pPr>
              <w:snapToGrid w:val="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6454E">
              <w:rPr>
                <w:rFonts w:ascii="Verdana" w:hAnsi="Verdana"/>
                <w:bCs/>
                <w:i/>
                <w:sz w:val="16"/>
                <w:szCs w:val="16"/>
              </w:rPr>
              <w:t>Drums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13CF50" w14:textId="6B3DCA82" w:rsidR="00D6454E" w:rsidRPr="00D6454E" w:rsidRDefault="00D6454E" w:rsidP="00D6454E">
            <w:pPr>
              <w:snapToGrid w:val="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051F2F" w14:textId="77777777" w:rsidR="00D6454E" w:rsidRPr="00D6454E" w:rsidRDefault="00D6454E" w:rsidP="00D6454E">
            <w:pPr>
              <w:snapToGrid w:val="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bCs/>
                <w:sz w:val="16"/>
                <w:szCs w:val="16"/>
              </w:rPr>
              <w:t>N. fusti</w:t>
            </w:r>
          </w:p>
          <w:p w14:paraId="008A0FDE" w14:textId="77777777" w:rsidR="00D6454E" w:rsidRPr="00D6454E" w:rsidRDefault="00D6454E" w:rsidP="00D6454E">
            <w:pPr>
              <w:snapToGrid w:val="0"/>
              <w:jc w:val="center"/>
              <w:rPr>
                <w:rFonts w:ascii="Verdana" w:hAnsi="Verdana"/>
                <w:b/>
                <w:bCs/>
                <w:i/>
                <w:sz w:val="16"/>
                <w:szCs w:val="16"/>
              </w:rPr>
            </w:pPr>
            <w:r w:rsidRPr="00D6454E">
              <w:rPr>
                <w:rFonts w:ascii="Verdana" w:hAnsi="Verdana"/>
                <w:bCs/>
                <w:i/>
                <w:sz w:val="16"/>
                <w:szCs w:val="16"/>
              </w:rPr>
              <w:t>N° Drums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8F5731" w14:textId="77777777" w:rsidR="00D6454E" w:rsidRPr="00D6454E" w:rsidRDefault="00D6454E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10DEB3" w14:textId="77777777" w:rsidR="00D6454E" w:rsidRPr="00D6454E" w:rsidRDefault="00D6454E" w:rsidP="00D6454E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sz w:val="16"/>
                <w:szCs w:val="16"/>
              </w:rPr>
              <w:t>Quantità Kg</w:t>
            </w:r>
          </w:p>
          <w:p w14:paraId="033C4D8D" w14:textId="77777777" w:rsidR="00D6454E" w:rsidRPr="00D6454E" w:rsidRDefault="00D6454E" w:rsidP="00D6454E">
            <w:pPr>
              <w:snapToGrid w:val="0"/>
              <w:jc w:val="center"/>
              <w:rPr>
                <w:rFonts w:ascii="Verdana" w:hAnsi="Verdana"/>
                <w:i/>
                <w:sz w:val="16"/>
                <w:szCs w:val="16"/>
              </w:rPr>
            </w:pPr>
            <w:r w:rsidRPr="00D6454E">
              <w:rPr>
                <w:rFonts w:ascii="Verdana" w:hAnsi="Verdana"/>
                <w:i/>
                <w:sz w:val="16"/>
                <w:szCs w:val="16"/>
              </w:rPr>
              <w:t>Quantity Kg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7C981" w14:textId="77777777" w:rsidR="00D6454E" w:rsidRPr="00D6454E" w:rsidRDefault="00D6454E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1E8228B" w14:textId="77777777" w:rsidR="008D1B12" w:rsidRPr="00D6454E" w:rsidRDefault="008D1B12">
      <w:pPr>
        <w:jc w:val="center"/>
        <w:rPr>
          <w:rFonts w:ascii="Verdana" w:hAnsi="Verdana"/>
          <w:sz w:val="16"/>
          <w:szCs w:val="16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3118"/>
        <w:gridCol w:w="1701"/>
        <w:gridCol w:w="3368"/>
      </w:tblGrid>
      <w:tr w:rsidR="008D1B12" w:rsidRPr="006757A3" w14:paraId="7D68B1D8" w14:textId="77777777" w:rsidTr="00D6454E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82050A" w14:textId="77777777" w:rsidR="008D1B12" w:rsidRPr="009E4A49" w:rsidRDefault="008D1B12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r w:rsidRPr="009E4A49">
              <w:rPr>
                <w:rFonts w:ascii="Verdana" w:hAnsi="Verdana"/>
                <w:sz w:val="16"/>
                <w:szCs w:val="16"/>
                <w:lang w:val="en-US"/>
              </w:rPr>
              <w:t>Data inizio prove:</w:t>
            </w:r>
          </w:p>
          <w:p w14:paraId="0408229C" w14:textId="77777777" w:rsidR="008D1B12" w:rsidRPr="009E4A49" w:rsidRDefault="008D1B12" w:rsidP="00D6454E">
            <w:pPr>
              <w:jc w:val="center"/>
              <w:rPr>
                <w:rFonts w:ascii="Verdana" w:hAnsi="Verdana"/>
                <w:i/>
                <w:sz w:val="16"/>
                <w:szCs w:val="16"/>
                <w:lang w:val="en-US"/>
              </w:rPr>
            </w:pPr>
            <w:r w:rsidRPr="009E4A49">
              <w:rPr>
                <w:rFonts w:ascii="Verdana" w:hAnsi="Verdana"/>
                <w:i/>
                <w:sz w:val="16"/>
                <w:szCs w:val="16"/>
                <w:lang w:val="en-US"/>
              </w:rPr>
              <w:t>Test Start Date: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246335" w14:textId="77777777" w:rsidR="008D1B12" w:rsidRPr="009E4A49" w:rsidRDefault="008D1B12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FECC5B" w14:textId="77777777" w:rsidR="008D1B12" w:rsidRPr="009E4A49" w:rsidRDefault="008D1B12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r w:rsidRPr="009E4A49">
              <w:rPr>
                <w:rFonts w:ascii="Verdana" w:hAnsi="Verdana"/>
                <w:sz w:val="16"/>
                <w:szCs w:val="16"/>
                <w:lang w:val="en-US"/>
              </w:rPr>
              <w:t>Data fine prove:</w:t>
            </w:r>
          </w:p>
          <w:p w14:paraId="1EF2B2AD" w14:textId="77777777" w:rsidR="008D1B12" w:rsidRPr="009E4A49" w:rsidRDefault="008D1B12" w:rsidP="00D6454E">
            <w:pPr>
              <w:jc w:val="center"/>
              <w:rPr>
                <w:rFonts w:ascii="Verdana" w:hAnsi="Verdana"/>
                <w:i/>
                <w:sz w:val="16"/>
                <w:szCs w:val="16"/>
                <w:lang w:val="en-US"/>
              </w:rPr>
            </w:pPr>
            <w:r w:rsidRPr="009E4A49">
              <w:rPr>
                <w:rFonts w:ascii="Verdana" w:hAnsi="Verdana"/>
                <w:i/>
                <w:sz w:val="16"/>
                <w:szCs w:val="16"/>
                <w:lang w:val="en-US"/>
              </w:rPr>
              <w:t>Test End Date: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D54BD" w14:textId="77777777" w:rsidR="008D1B12" w:rsidRPr="009E4A49" w:rsidRDefault="008D1B12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</w:tr>
    </w:tbl>
    <w:p w14:paraId="347BADD8" w14:textId="77777777" w:rsidR="008D1B12" w:rsidRPr="009E4A49" w:rsidRDefault="008D1B12">
      <w:pPr>
        <w:jc w:val="center"/>
        <w:rPr>
          <w:rFonts w:ascii="Verdana" w:hAnsi="Verdana"/>
          <w:sz w:val="16"/>
          <w:szCs w:val="16"/>
          <w:lang w:val="en-US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86"/>
        <w:gridCol w:w="851"/>
        <w:gridCol w:w="708"/>
        <w:gridCol w:w="725"/>
        <w:gridCol w:w="831"/>
        <w:gridCol w:w="854"/>
        <w:gridCol w:w="1701"/>
        <w:gridCol w:w="3368"/>
      </w:tblGrid>
      <w:tr w:rsidR="008D1B12" w:rsidRPr="00D6454E" w14:paraId="1E5F92B1" w14:textId="77777777" w:rsidTr="00D6454E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C91369" w14:textId="77777777" w:rsidR="008D1B12" w:rsidRPr="00D6454E" w:rsidRDefault="008D1B12" w:rsidP="00D6454E">
            <w:pPr>
              <w:snapToGrid w:val="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bCs/>
                <w:sz w:val="16"/>
                <w:szCs w:val="16"/>
              </w:rPr>
              <w:t>Sigilli n.</w:t>
            </w:r>
          </w:p>
          <w:p w14:paraId="47FA51C0" w14:textId="77777777" w:rsidR="008D1B12" w:rsidRPr="00E67A5F" w:rsidRDefault="008D1B12" w:rsidP="00D6454E">
            <w:pPr>
              <w:snapToGrid w:val="0"/>
              <w:jc w:val="center"/>
              <w:rPr>
                <w:rFonts w:ascii="Verdana" w:hAnsi="Verdana"/>
                <w:bCs/>
                <w:i/>
                <w:sz w:val="16"/>
                <w:szCs w:val="16"/>
              </w:rPr>
            </w:pPr>
            <w:r w:rsidRPr="00E67A5F">
              <w:rPr>
                <w:rFonts w:ascii="Verdana" w:hAnsi="Verdana"/>
                <w:bCs/>
                <w:i/>
                <w:sz w:val="16"/>
                <w:szCs w:val="16"/>
              </w:rPr>
              <w:t>Seals n.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1F0BD6" w14:textId="77777777" w:rsidR="008D1B12" w:rsidRPr="00D6454E" w:rsidRDefault="008D1B12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160FD2" w14:textId="77777777" w:rsidR="008D1B12" w:rsidRPr="00D6454E" w:rsidRDefault="008D1B12" w:rsidP="00D6454E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sz w:val="16"/>
                <w:szCs w:val="16"/>
              </w:rPr>
              <w:t>Dal</w:t>
            </w:r>
          </w:p>
          <w:p w14:paraId="5469C786" w14:textId="77777777" w:rsidR="008D1B12" w:rsidRPr="00E67A5F" w:rsidRDefault="008D1B12" w:rsidP="00D6454E">
            <w:pPr>
              <w:snapToGrid w:val="0"/>
              <w:jc w:val="center"/>
              <w:rPr>
                <w:rFonts w:ascii="Verdana" w:hAnsi="Verdana"/>
                <w:i/>
                <w:sz w:val="16"/>
                <w:szCs w:val="16"/>
              </w:rPr>
            </w:pPr>
            <w:r w:rsidRPr="00E67A5F">
              <w:rPr>
                <w:rFonts w:ascii="Verdana" w:hAnsi="Verdana"/>
                <w:i/>
                <w:sz w:val="16"/>
                <w:szCs w:val="16"/>
              </w:rPr>
              <w:t>From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185085" w14:textId="77777777" w:rsidR="008D1B12" w:rsidRPr="00D6454E" w:rsidRDefault="008D1B12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5ED49" w14:textId="77777777" w:rsidR="008D1B12" w:rsidRPr="00D6454E" w:rsidRDefault="008D1B12" w:rsidP="00D6454E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sz w:val="16"/>
                <w:szCs w:val="16"/>
              </w:rPr>
              <w:t>Al</w:t>
            </w:r>
          </w:p>
          <w:p w14:paraId="0DFCE3D0" w14:textId="77777777" w:rsidR="008D1B12" w:rsidRPr="00E67A5F" w:rsidRDefault="008D1B12" w:rsidP="00D6454E">
            <w:pPr>
              <w:snapToGrid w:val="0"/>
              <w:jc w:val="center"/>
              <w:rPr>
                <w:rFonts w:ascii="Verdana" w:hAnsi="Verdana"/>
                <w:i/>
                <w:sz w:val="16"/>
                <w:szCs w:val="16"/>
              </w:rPr>
            </w:pPr>
            <w:r w:rsidRPr="00E67A5F">
              <w:rPr>
                <w:rFonts w:ascii="Verdana" w:hAnsi="Verdana"/>
                <w:i/>
                <w:sz w:val="16"/>
                <w:szCs w:val="16"/>
              </w:rPr>
              <w:t>To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BC5152" w14:textId="77777777" w:rsidR="008D1B12" w:rsidRPr="00D6454E" w:rsidRDefault="008D1B12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887775" w14:textId="77777777" w:rsidR="008D1B12" w:rsidRPr="00D6454E" w:rsidRDefault="008D1B12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D6454E">
              <w:rPr>
                <w:rFonts w:ascii="Verdana" w:hAnsi="Verdana"/>
                <w:sz w:val="16"/>
                <w:szCs w:val="16"/>
              </w:rPr>
              <w:t>Destinatario</w:t>
            </w:r>
            <w:r w:rsidR="00D6454E" w:rsidRPr="00D6454E">
              <w:rPr>
                <w:rFonts w:ascii="Verdana" w:hAnsi="Verdana"/>
                <w:sz w:val="16"/>
                <w:szCs w:val="16"/>
              </w:rPr>
              <w:t>:</w:t>
            </w:r>
          </w:p>
          <w:p w14:paraId="765B6D9C" w14:textId="77777777" w:rsidR="008D1B12" w:rsidRPr="00E67A5F" w:rsidRDefault="008D1B12" w:rsidP="00D6454E">
            <w:pPr>
              <w:jc w:val="center"/>
              <w:rPr>
                <w:rFonts w:ascii="Verdana" w:hAnsi="Verdana"/>
                <w:i/>
                <w:sz w:val="16"/>
                <w:szCs w:val="16"/>
              </w:rPr>
            </w:pPr>
            <w:r w:rsidRPr="00E67A5F">
              <w:rPr>
                <w:rFonts w:ascii="Verdana" w:hAnsi="Verdana"/>
                <w:i/>
                <w:sz w:val="16"/>
                <w:szCs w:val="16"/>
              </w:rPr>
              <w:t>Recipient</w:t>
            </w:r>
            <w:r w:rsidR="00D6454E" w:rsidRPr="00E67A5F">
              <w:rPr>
                <w:rFonts w:ascii="Verdana" w:hAnsi="Verdana"/>
                <w:i/>
                <w:sz w:val="16"/>
                <w:szCs w:val="16"/>
              </w:rPr>
              <w:t>: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8FD06" w14:textId="77777777" w:rsidR="008D1B12" w:rsidRPr="00D6454E" w:rsidRDefault="008D1B12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38B5D07" w14:textId="77777777" w:rsidR="008D1B12" w:rsidRPr="00D6454E" w:rsidRDefault="008D1B12">
      <w:pPr>
        <w:jc w:val="center"/>
        <w:rPr>
          <w:rFonts w:ascii="Verdana" w:hAnsi="Verdana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551"/>
        <w:gridCol w:w="2410"/>
        <w:gridCol w:w="3365"/>
      </w:tblGrid>
      <w:tr w:rsidR="006761D0" w:rsidRPr="00D6454E" w14:paraId="4069C8D1" w14:textId="77777777" w:rsidTr="00D6454E">
        <w:tc>
          <w:tcPr>
            <w:tcW w:w="2093" w:type="dxa"/>
            <w:vAlign w:val="center"/>
          </w:tcPr>
          <w:p w14:paraId="247CAF62" w14:textId="77777777" w:rsidR="006761D0" w:rsidRPr="00D6454E" w:rsidRDefault="006761D0" w:rsidP="00D6454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sz w:val="16"/>
                <w:szCs w:val="16"/>
              </w:rPr>
              <w:t>Sito di produzione:</w:t>
            </w:r>
          </w:p>
          <w:p w14:paraId="5E611446" w14:textId="77777777" w:rsidR="006761D0" w:rsidRPr="00E67A5F" w:rsidRDefault="006761D0" w:rsidP="00D6454E">
            <w:pPr>
              <w:jc w:val="center"/>
              <w:rPr>
                <w:rFonts w:ascii="Verdana" w:hAnsi="Verdana"/>
                <w:i/>
                <w:sz w:val="16"/>
                <w:szCs w:val="16"/>
              </w:rPr>
            </w:pPr>
            <w:r w:rsidRPr="00E67A5F">
              <w:rPr>
                <w:rFonts w:ascii="Verdana" w:hAnsi="Verdana"/>
                <w:i/>
                <w:sz w:val="16"/>
                <w:szCs w:val="16"/>
              </w:rPr>
              <w:t>Production plant:</w:t>
            </w:r>
          </w:p>
        </w:tc>
        <w:tc>
          <w:tcPr>
            <w:tcW w:w="2551" w:type="dxa"/>
            <w:vAlign w:val="center"/>
          </w:tcPr>
          <w:p w14:paraId="4D539AD2" w14:textId="77777777" w:rsidR="006761D0" w:rsidRPr="00D6454E" w:rsidRDefault="006761D0" w:rsidP="00D645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6454E">
              <w:rPr>
                <w:rFonts w:ascii="Verdana" w:hAnsi="Verdana"/>
                <w:sz w:val="16"/>
                <w:szCs w:val="16"/>
              </w:rPr>
              <w:t>Barcellona P.G. (ME)</w:t>
            </w:r>
          </w:p>
        </w:tc>
        <w:tc>
          <w:tcPr>
            <w:tcW w:w="2410" w:type="dxa"/>
            <w:vAlign w:val="center"/>
          </w:tcPr>
          <w:p w14:paraId="1B673884" w14:textId="77777777" w:rsidR="006761D0" w:rsidRPr="00D6454E" w:rsidRDefault="006761D0" w:rsidP="00D6454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sz w:val="16"/>
                <w:szCs w:val="16"/>
              </w:rPr>
              <w:t>Punto di campionamento:</w:t>
            </w:r>
          </w:p>
          <w:p w14:paraId="61EFEBB4" w14:textId="77777777" w:rsidR="006761D0" w:rsidRPr="00D6454E" w:rsidRDefault="006761D0" w:rsidP="00D6454E">
            <w:pPr>
              <w:jc w:val="center"/>
              <w:rPr>
                <w:rFonts w:ascii="Verdana" w:hAnsi="Verdana"/>
                <w:i/>
                <w:sz w:val="16"/>
                <w:szCs w:val="16"/>
              </w:rPr>
            </w:pPr>
            <w:r w:rsidRPr="00D6454E">
              <w:rPr>
                <w:rFonts w:ascii="Verdana" w:hAnsi="Verdana"/>
                <w:i/>
                <w:sz w:val="16"/>
                <w:szCs w:val="16"/>
              </w:rPr>
              <w:t>Sampling Point:</w:t>
            </w:r>
          </w:p>
        </w:tc>
        <w:tc>
          <w:tcPr>
            <w:tcW w:w="3365" w:type="dxa"/>
            <w:vAlign w:val="center"/>
          </w:tcPr>
          <w:p w14:paraId="4C324ABB" w14:textId="77777777" w:rsidR="006761D0" w:rsidRPr="00D6454E" w:rsidRDefault="006761D0" w:rsidP="00D6454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3549CE72" w14:textId="77777777" w:rsidR="00002DF5" w:rsidRPr="00D6454E" w:rsidRDefault="00002DF5">
      <w:pPr>
        <w:jc w:val="center"/>
        <w:rPr>
          <w:rFonts w:ascii="Verdana" w:hAnsi="Verdana"/>
          <w:sz w:val="16"/>
          <w:szCs w:val="16"/>
        </w:rPr>
      </w:pPr>
    </w:p>
    <w:tbl>
      <w:tblPr>
        <w:tblW w:w="10632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1701"/>
        <w:gridCol w:w="1276"/>
        <w:gridCol w:w="708"/>
        <w:gridCol w:w="2129"/>
        <w:gridCol w:w="995"/>
        <w:gridCol w:w="993"/>
      </w:tblGrid>
      <w:tr w:rsidR="008D1B12" w:rsidRPr="00D6454E" w14:paraId="5E71402E" w14:textId="77777777" w:rsidTr="001D4525">
        <w:trPr>
          <w:cantSplit/>
        </w:trPr>
        <w:tc>
          <w:tcPr>
            <w:tcW w:w="106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1C10E" w14:textId="7D9327E4" w:rsidR="008D1B12" w:rsidRPr="0037770C" w:rsidRDefault="0096417C" w:rsidP="00E67A5F">
            <w:pPr>
              <w:pStyle w:val="Titolo3"/>
              <w:numPr>
                <w:ilvl w:val="0"/>
                <w:numId w:val="0"/>
              </w:numPr>
              <w:snapToGrid w:val="0"/>
              <w:ind w:left="720" w:hanging="720"/>
              <w:rPr>
                <w:rFonts w:ascii="Verdana" w:hAnsi="Verdana"/>
                <w:i w:val="0"/>
                <w:iCs w:val="0"/>
                <w:sz w:val="16"/>
                <w:szCs w:val="16"/>
              </w:rPr>
            </w:pPr>
            <w:r w:rsidRPr="0037770C">
              <w:rPr>
                <w:rFonts w:ascii="Verdana" w:hAnsi="Verdana"/>
                <w:i w:val="0"/>
                <w:iCs w:val="0"/>
                <w:sz w:val="16"/>
                <w:szCs w:val="16"/>
              </w:rPr>
              <w:t xml:space="preserve">RISULTATI </w:t>
            </w:r>
            <w:r>
              <w:rPr>
                <w:rFonts w:ascii="Verdana" w:hAnsi="Verdana"/>
                <w:i w:val="0"/>
                <w:iCs w:val="0"/>
                <w:sz w:val="16"/>
                <w:szCs w:val="16"/>
              </w:rPr>
              <w:t>D</w:t>
            </w:r>
            <w:r w:rsidRPr="0037770C">
              <w:rPr>
                <w:rFonts w:ascii="Verdana" w:hAnsi="Verdana"/>
                <w:i w:val="0"/>
                <w:iCs w:val="0"/>
                <w:sz w:val="16"/>
                <w:szCs w:val="16"/>
              </w:rPr>
              <w:t>’ANALISI</w:t>
            </w:r>
          </w:p>
          <w:p w14:paraId="6BD82786" w14:textId="77777777" w:rsidR="008D1B12" w:rsidRPr="00E67A5F" w:rsidRDefault="008D1B12" w:rsidP="00E67A5F">
            <w:pPr>
              <w:jc w:val="center"/>
              <w:rPr>
                <w:rFonts w:ascii="Verdana" w:hAnsi="Verdana"/>
                <w:i/>
                <w:sz w:val="16"/>
                <w:szCs w:val="16"/>
              </w:rPr>
            </w:pPr>
            <w:r w:rsidRPr="00E67A5F">
              <w:rPr>
                <w:rFonts w:ascii="Verdana" w:hAnsi="Verdana"/>
                <w:i/>
                <w:sz w:val="16"/>
                <w:szCs w:val="16"/>
              </w:rPr>
              <w:t>Test Results</w:t>
            </w:r>
          </w:p>
        </w:tc>
      </w:tr>
      <w:tr w:rsidR="008D1B12" w:rsidRPr="00D6454E" w14:paraId="6392B70E" w14:textId="77777777" w:rsidTr="001D4525">
        <w:trPr>
          <w:trHeight w:hRule="exact" w:val="656"/>
        </w:trPr>
        <w:tc>
          <w:tcPr>
            <w:tcW w:w="283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B81255" w14:textId="77777777" w:rsidR="008D1B12" w:rsidRPr="00D6454E" w:rsidRDefault="008D1B12" w:rsidP="00D6454E">
            <w:pPr>
              <w:snapToGrid w:val="0"/>
              <w:jc w:val="center"/>
              <w:rPr>
                <w:rFonts w:ascii="Verdana" w:hAnsi="Verdana"/>
                <w:b/>
                <w:bCs/>
                <w:iCs/>
                <w:sz w:val="16"/>
                <w:szCs w:val="16"/>
              </w:rPr>
            </w:pPr>
            <w:r w:rsidRPr="00D6454E">
              <w:rPr>
                <w:rFonts w:ascii="Verdana" w:hAnsi="Verdana"/>
                <w:b/>
                <w:bCs/>
                <w:iCs/>
                <w:sz w:val="16"/>
                <w:szCs w:val="16"/>
              </w:rPr>
              <w:t>Descrizione della prova</w:t>
            </w:r>
          </w:p>
          <w:p w14:paraId="65A416C0" w14:textId="77777777" w:rsidR="008D1B12" w:rsidRPr="00E67A5F" w:rsidRDefault="008D1B12" w:rsidP="00D6454E">
            <w:pPr>
              <w:snapToGrid w:val="0"/>
              <w:jc w:val="center"/>
              <w:rPr>
                <w:rFonts w:ascii="Verdana" w:hAnsi="Verdana"/>
                <w:bCs/>
                <w:i/>
                <w:iCs/>
                <w:sz w:val="16"/>
                <w:szCs w:val="16"/>
              </w:rPr>
            </w:pPr>
            <w:r w:rsidRPr="00E67A5F">
              <w:rPr>
                <w:rFonts w:ascii="Verdana" w:hAnsi="Verdana"/>
                <w:bCs/>
                <w:i/>
                <w:iCs/>
                <w:sz w:val="16"/>
                <w:szCs w:val="16"/>
              </w:rPr>
              <w:t>Description of Test</w:t>
            </w:r>
          </w:p>
        </w:tc>
        <w:tc>
          <w:tcPr>
            <w:tcW w:w="170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09B5B7" w14:textId="77777777" w:rsidR="008D1B12" w:rsidRPr="00D6454E" w:rsidRDefault="008D1B12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Verdana" w:hAnsi="Verdana"/>
                <w:i w:val="0"/>
                <w:sz w:val="16"/>
                <w:szCs w:val="16"/>
              </w:rPr>
            </w:pPr>
            <w:r w:rsidRPr="00D6454E">
              <w:rPr>
                <w:rFonts w:ascii="Verdana" w:hAnsi="Verdana"/>
                <w:i w:val="0"/>
                <w:sz w:val="16"/>
                <w:szCs w:val="16"/>
              </w:rPr>
              <w:t>Risultato</w:t>
            </w:r>
          </w:p>
          <w:p w14:paraId="068D11E3" w14:textId="77777777" w:rsidR="008D1B12" w:rsidRPr="00E67A5F" w:rsidRDefault="008D1B12" w:rsidP="00D6454E">
            <w:pPr>
              <w:snapToGrid w:val="0"/>
              <w:jc w:val="center"/>
              <w:rPr>
                <w:rFonts w:ascii="Verdana" w:hAnsi="Verdana"/>
                <w:bCs/>
                <w:i/>
                <w:iCs/>
                <w:sz w:val="16"/>
                <w:szCs w:val="16"/>
              </w:rPr>
            </w:pPr>
            <w:r w:rsidRPr="00E67A5F">
              <w:rPr>
                <w:rFonts w:ascii="Verdana" w:hAnsi="Verdana"/>
                <w:bCs/>
                <w:i/>
                <w:iCs/>
                <w:sz w:val="16"/>
                <w:szCs w:val="16"/>
              </w:rPr>
              <w:t>Results</w:t>
            </w:r>
          </w:p>
        </w:tc>
        <w:tc>
          <w:tcPr>
            <w:tcW w:w="1276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54C568" w14:textId="77777777" w:rsidR="00F92CAC" w:rsidRDefault="00F92CAC" w:rsidP="00D6454E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Verdana" w:hAnsi="Verdana"/>
                <w:i w:val="0"/>
                <w:sz w:val="16"/>
                <w:szCs w:val="16"/>
              </w:rPr>
            </w:pPr>
          </w:p>
          <w:p w14:paraId="6CF3F439" w14:textId="32AFF71B" w:rsidR="008D1B12" w:rsidRPr="00D6454E" w:rsidRDefault="009130A0" w:rsidP="00D6454E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Verdana" w:hAnsi="Verdana"/>
                <w:i w:val="0"/>
                <w:sz w:val="16"/>
                <w:szCs w:val="16"/>
              </w:rPr>
            </w:pPr>
            <w:r>
              <w:rPr>
                <w:rFonts w:ascii="Verdana" w:hAnsi="Verdana"/>
                <w:i w:val="0"/>
                <w:sz w:val="16"/>
                <w:szCs w:val="16"/>
              </w:rPr>
              <w:t>Incertezza</w:t>
            </w:r>
            <w:r w:rsidR="00A66F24" w:rsidRPr="00D6454E">
              <w:rPr>
                <w:rFonts w:ascii="Verdana" w:hAnsi="Verdana"/>
                <w:i w:val="0"/>
                <w:sz w:val="16"/>
                <w:szCs w:val="16"/>
              </w:rPr>
              <w:t xml:space="preserve"> </w:t>
            </w:r>
            <w:r w:rsidRPr="009130A0">
              <w:rPr>
                <w:rFonts w:ascii="Verdana" w:hAnsi="Verdana"/>
                <w:b w:val="0"/>
                <w:sz w:val="16"/>
                <w:szCs w:val="16"/>
              </w:rPr>
              <w:t>Uncertainty</w:t>
            </w:r>
          </w:p>
          <w:p w14:paraId="65ED28D7" w14:textId="77777777" w:rsidR="008D1B12" w:rsidRPr="00D6454E" w:rsidRDefault="008D1B12" w:rsidP="00D6454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49CF1" w14:textId="77777777" w:rsidR="008D1B12" w:rsidRPr="00D6454E" w:rsidRDefault="00E67A5F" w:rsidP="00D6454E">
            <w:pPr>
              <w:snapToGrid w:val="0"/>
              <w:jc w:val="center"/>
              <w:rPr>
                <w:rFonts w:ascii="Verdana" w:hAnsi="Verdana"/>
                <w:b/>
                <w:bCs/>
                <w:i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16"/>
                <w:szCs w:val="16"/>
              </w:rPr>
              <w:t>Unità</w:t>
            </w:r>
          </w:p>
          <w:p w14:paraId="2145A56A" w14:textId="77777777" w:rsidR="008D1B12" w:rsidRPr="00E67A5F" w:rsidRDefault="00E67A5F" w:rsidP="00D6454E">
            <w:pPr>
              <w:snapToGrid w:val="0"/>
              <w:jc w:val="center"/>
              <w:rPr>
                <w:rFonts w:ascii="Verdana" w:hAnsi="Verdana"/>
                <w:bCs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bCs/>
                <w:i/>
                <w:iCs/>
                <w:sz w:val="16"/>
                <w:szCs w:val="16"/>
              </w:rPr>
              <w:t>Unit</w:t>
            </w:r>
          </w:p>
        </w:tc>
        <w:tc>
          <w:tcPr>
            <w:tcW w:w="212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E7A183" w14:textId="77777777" w:rsidR="008D1B12" w:rsidRPr="00D6454E" w:rsidRDefault="008D1B12" w:rsidP="00D6454E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Verdana" w:hAnsi="Verdana"/>
                <w:i w:val="0"/>
                <w:sz w:val="16"/>
                <w:szCs w:val="16"/>
              </w:rPr>
            </w:pPr>
            <w:r w:rsidRPr="00D6454E">
              <w:rPr>
                <w:rFonts w:ascii="Verdana" w:hAnsi="Verdana"/>
                <w:i w:val="0"/>
                <w:sz w:val="16"/>
                <w:szCs w:val="16"/>
              </w:rPr>
              <w:t xml:space="preserve">Metodo di </w:t>
            </w:r>
            <w:r w:rsidR="008B7FDE" w:rsidRPr="00D6454E">
              <w:rPr>
                <w:rFonts w:ascii="Verdana" w:hAnsi="Verdana"/>
                <w:i w:val="0"/>
                <w:sz w:val="16"/>
                <w:szCs w:val="16"/>
              </w:rPr>
              <w:t>analisi</w:t>
            </w:r>
          </w:p>
          <w:p w14:paraId="5C2BD570" w14:textId="77777777" w:rsidR="008D1B12" w:rsidRPr="00E67A5F" w:rsidRDefault="008B7FDE" w:rsidP="00D6454E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513"/>
              <w:jc w:val="center"/>
              <w:rPr>
                <w:rFonts w:ascii="Verdana" w:hAnsi="Verdana"/>
                <w:b w:val="0"/>
                <w:sz w:val="16"/>
                <w:szCs w:val="16"/>
              </w:rPr>
            </w:pPr>
            <w:r w:rsidRPr="00E67A5F">
              <w:rPr>
                <w:rFonts w:ascii="Verdana" w:hAnsi="Verdana"/>
                <w:b w:val="0"/>
                <w:sz w:val="16"/>
                <w:szCs w:val="16"/>
              </w:rPr>
              <w:t>Method of Analisy</w:t>
            </w:r>
          </w:p>
        </w:tc>
        <w:tc>
          <w:tcPr>
            <w:tcW w:w="198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80208" w14:textId="77777777" w:rsidR="008D1B12" w:rsidRPr="00D6454E" w:rsidRDefault="008D1B12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Verdana" w:hAnsi="Verdana"/>
                <w:i w:val="0"/>
                <w:sz w:val="16"/>
                <w:szCs w:val="16"/>
                <w:lang w:val="en-US"/>
              </w:rPr>
            </w:pPr>
            <w:r w:rsidRPr="00D6454E">
              <w:rPr>
                <w:rFonts w:ascii="Verdana" w:hAnsi="Verdana"/>
                <w:i w:val="0"/>
                <w:sz w:val="16"/>
                <w:szCs w:val="16"/>
                <w:lang w:val="en-US"/>
              </w:rPr>
              <w:t>Limiti Richiesti</w:t>
            </w:r>
          </w:p>
          <w:p w14:paraId="0062A64E" w14:textId="7824466D" w:rsidR="008D1B12" w:rsidRPr="00E67A5F" w:rsidRDefault="008D1B12" w:rsidP="00D6454E">
            <w:pPr>
              <w:snapToGrid w:val="0"/>
              <w:jc w:val="center"/>
              <w:rPr>
                <w:rFonts w:ascii="Verdana" w:hAnsi="Verdana"/>
                <w:bCs/>
                <w:i/>
                <w:iCs/>
                <w:sz w:val="16"/>
                <w:szCs w:val="16"/>
                <w:lang w:val="en-GB"/>
              </w:rPr>
            </w:pPr>
            <w:r w:rsidRPr="00E67A5F">
              <w:rPr>
                <w:rFonts w:ascii="Verdana" w:hAnsi="Verdana"/>
                <w:bCs/>
                <w:i/>
                <w:iCs/>
                <w:sz w:val="16"/>
                <w:szCs w:val="16"/>
                <w:lang w:val="en-GB"/>
              </w:rPr>
              <w:t>Limits required</w:t>
            </w:r>
          </w:p>
        </w:tc>
      </w:tr>
      <w:tr w:rsidR="008D1B12" w:rsidRPr="00D6454E" w14:paraId="4D9B0BBD" w14:textId="77777777" w:rsidTr="001D4525">
        <w:trPr>
          <w:trHeight w:val="301"/>
        </w:trPr>
        <w:tc>
          <w:tcPr>
            <w:tcW w:w="283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858130" w14:textId="77777777" w:rsidR="008D1B12" w:rsidRPr="00D6454E" w:rsidRDefault="008D1B12" w:rsidP="00D6454E">
            <w:pPr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B9BBEC" w14:textId="77777777" w:rsidR="008D1B12" w:rsidRPr="00D6454E" w:rsidRDefault="008D1B12" w:rsidP="00D6454E">
            <w:pPr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6B0A07" w14:textId="77777777" w:rsidR="008D1B12" w:rsidRPr="00D6454E" w:rsidRDefault="008D1B12" w:rsidP="00D6454E">
            <w:pPr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70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6C785A" w14:textId="77777777" w:rsidR="008D1B12" w:rsidRPr="00D6454E" w:rsidRDefault="008D1B12" w:rsidP="00D6454E">
            <w:pPr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2129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51C4F3" w14:textId="77777777" w:rsidR="008D1B12" w:rsidRPr="00D6454E" w:rsidRDefault="008D1B12" w:rsidP="00D6454E">
            <w:pPr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FD7737" w14:textId="77777777" w:rsidR="008D1B12" w:rsidRPr="00D6454E" w:rsidRDefault="00A66F24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Verdana" w:hAnsi="Verdana"/>
                <w:i w:val="0"/>
                <w:sz w:val="16"/>
                <w:szCs w:val="16"/>
              </w:rPr>
            </w:pPr>
            <w:r w:rsidRPr="00D6454E">
              <w:rPr>
                <w:rFonts w:ascii="Verdana" w:hAnsi="Verdana"/>
                <w:i w:val="0"/>
                <w:sz w:val="16"/>
                <w:szCs w:val="16"/>
              </w:rPr>
              <w:t>Mi</w:t>
            </w:r>
            <w:r w:rsidR="008D1B12" w:rsidRPr="00D6454E">
              <w:rPr>
                <w:rFonts w:ascii="Verdana" w:hAnsi="Verdana"/>
                <w:i w:val="0"/>
                <w:sz w:val="16"/>
                <w:szCs w:val="16"/>
              </w:rPr>
              <w:t>n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36A1F" w14:textId="77777777" w:rsidR="008D1B12" w:rsidRPr="00D6454E" w:rsidRDefault="008D1B12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Verdana" w:hAnsi="Verdana"/>
                <w:i w:val="0"/>
                <w:sz w:val="16"/>
                <w:szCs w:val="16"/>
              </w:rPr>
            </w:pPr>
            <w:r w:rsidRPr="00D6454E">
              <w:rPr>
                <w:rFonts w:ascii="Verdana" w:hAnsi="Verdana"/>
                <w:i w:val="0"/>
                <w:sz w:val="16"/>
                <w:szCs w:val="16"/>
              </w:rPr>
              <w:t>Max</w:t>
            </w:r>
          </w:p>
        </w:tc>
      </w:tr>
      <w:tr w:rsidR="00FF059A" w:rsidRPr="00D6454E" w14:paraId="11F62445" w14:textId="77777777" w:rsidTr="001D4525">
        <w:trPr>
          <w:trHeight w:val="284"/>
        </w:trPr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1AD500" w14:textId="77777777" w:rsidR="00FF059A" w:rsidRDefault="00FF059A" w:rsidP="009E6717">
            <w:pPr>
              <w:snapToGrid w:val="0"/>
              <w:jc w:val="center"/>
              <w:rPr>
                <w:rFonts w:ascii="Verdana" w:hAnsi="Verdana"/>
                <w:b/>
                <w:bCs/>
                <w:iCs/>
                <w:sz w:val="16"/>
                <w:szCs w:val="16"/>
              </w:rPr>
            </w:pPr>
            <w:r w:rsidRPr="005B4FC4">
              <w:rPr>
                <w:rFonts w:ascii="Verdana" w:hAnsi="Verdana"/>
                <w:b/>
                <w:bCs/>
                <w:iCs/>
                <w:sz w:val="16"/>
                <w:szCs w:val="16"/>
              </w:rPr>
              <w:t>Aspetto</w:t>
            </w:r>
          </w:p>
          <w:p w14:paraId="30B7F906" w14:textId="50B23B2F" w:rsidR="00FF059A" w:rsidRPr="009E6717" w:rsidRDefault="00FF059A" w:rsidP="009E6717">
            <w:pPr>
              <w:snapToGrid w:val="0"/>
              <w:jc w:val="center"/>
              <w:rPr>
                <w:rFonts w:ascii="Verdana" w:hAnsi="Verdana"/>
                <w:i/>
                <w:sz w:val="16"/>
                <w:szCs w:val="16"/>
              </w:rPr>
            </w:pPr>
            <w:r w:rsidRPr="009E6717">
              <w:rPr>
                <w:rFonts w:ascii="Verdana" w:hAnsi="Verdana"/>
                <w:i/>
                <w:sz w:val="16"/>
                <w:szCs w:val="16"/>
              </w:rPr>
              <w:t>A</w:t>
            </w:r>
            <w:r w:rsidRPr="009E6717">
              <w:rPr>
                <w:rFonts w:ascii="Verdana" w:hAnsi="Verdana"/>
                <w:i/>
                <w:sz w:val="16"/>
                <w:szCs w:val="16"/>
              </w:rPr>
              <w:t>ppearance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D9194C" w14:textId="5FF302E7" w:rsidR="00FF059A" w:rsidRPr="00D6454E" w:rsidRDefault="00FF059A" w:rsidP="009E6717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Liquido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AC4257" w14:textId="7FA8FF1E" w:rsidR="00FF059A" w:rsidRPr="00D6454E" w:rsidRDefault="00FF059A" w:rsidP="008A2186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/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79D342" w14:textId="44D3083A" w:rsidR="00FF059A" w:rsidRPr="00D6454E" w:rsidRDefault="00FF059A" w:rsidP="00D6454E">
            <w:pPr>
              <w:snapToGrid w:val="0"/>
              <w:jc w:val="center"/>
              <w:rPr>
                <w:rFonts w:ascii="Verdana" w:hAnsi="Verdana"/>
                <w:bCs/>
                <w:sz w:val="16"/>
                <w:szCs w:val="16"/>
              </w:rPr>
            </w:pPr>
            <w:r>
              <w:rPr>
                <w:rFonts w:ascii="Verdana" w:hAnsi="Verdana"/>
                <w:bCs/>
                <w:sz w:val="16"/>
                <w:szCs w:val="16"/>
              </w:rPr>
              <w:t>/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A65441" w14:textId="5757B99C" w:rsidR="00FF059A" w:rsidRPr="00A303F7" w:rsidRDefault="00FF059A" w:rsidP="00D6454E">
            <w:pPr>
              <w:snapToGrid w:val="0"/>
              <w:jc w:val="center"/>
              <w:rPr>
                <w:rFonts w:ascii="Verdana" w:hAnsi="Verdana"/>
                <w:b/>
                <w:bCs/>
                <w:iCs/>
                <w:sz w:val="16"/>
                <w:szCs w:val="16"/>
              </w:rPr>
            </w:pPr>
            <w:r w:rsidRPr="00A303F7">
              <w:rPr>
                <w:rFonts w:ascii="Verdana" w:hAnsi="Verdana"/>
                <w:b/>
                <w:bCs/>
                <w:iCs/>
                <w:sz w:val="16"/>
                <w:szCs w:val="16"/>
              </w:rPr>
              <w:t>Esame organolettico</w:t>
            </w:r>
          </w:p>
        </w:tc>
        <w:tc>
          <w:tcPr>
            <w:tcW w:w="198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88C96" w14:textId="599803FD" w:rsidR="00FF059A" w:rsidRPr="003F5039" w:rsidRDefault="00FF059A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3F5039">
              <w:rPr>
                <w:rFonts w:ascii="Verdana" w:hAnsi="Verdana"/>
                <w:sz w:val="16"/>
                <w:szCs w:val="16"/>
                <w:highlight w:val="yellow"/>
              </w:rPr>
              <w:t>Liquido</w:t>
            </w:r>
          </w:p>
        </w:tc>
      </w:tr>
      <w:tr w:rsidR="00FF059A" w:rsidRPr="00D6454E" w14:paraId="5331CDA3" w14:textId="77777777" w:rsidTr="001D4525">
        <w:trPr>
          <w:trHeight w:val="284"/>
        </w:trPr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82FFFD" w14:textId="77777777" w:rsidR="00FF059A" w:rsidRDefault="00FF059A" w:rsidP="009E6717">
            <w:pPr>
              <w:snapToGrid w:val="0"/>
              <w:jc w:val="center"/>
              <w:rPr>
                <w:rFonts w:ascii="Verdana" w:hAnsi="Verdana"/>
                <w:b/>
                <w:bCs/>
                <w:iCs/>
                <w:sz w:val="16"/>
                <w:szCs w:val="16"/>
              </w:rPr>
            </w:pPr>
            <w:r w:rsidRPr="009E6717">
              <w:rPr>
                <w:rFonts w:ascii="Verdana" w:hAnsi="Verdana"/>
                <w:b/>
                <w:bCs/>
                <w:iCs/>
                <w:sz w:val="16"/>
                <w:szCs w:val="16"/>
              </w:rPr>
              <w:t>Colore</w:t>
            </w:r>
          </w:p>
          <w:p w14:paraId="0FF1A838" w14:textId="23B9936B" w:rsidR="00FF059A" w:rsidRPr="009E6717" w:rsidRDefault="00FF059A" w:rsidP="009E6717">
            <w:pPr>
              <w:snapToGrid w:val="0"/>
              <w:jc w:val="center"/>
              <w:rPr>
                <w:rFonts w:ascii="Verdana" w:hAnsi="Verdana"/>
                <w:i/>
                <w:sz w:val="16"/>
                <w:szCs w:val="16"/>
              </w:rPr>
            </w:pPr>
            <w:r w:rsidRPr="009E6717">
              <w:rPr>
                <w:rFonts w:ascii="Verdana" w:hAnsi="Verdana"/>
                <w:i/>
                <w:sz w:val="16"/>
                <w:szCs w:val="16"/>
              </w:rPr>
              <w:t>Colour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CF249D" w14:textId="521AA5A1" w:rsidR="00FF059A" w:rsidRPr="00D6454E" w:rsidRDefault="00FF059A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  <w:lang w:val="de-DE"/>
              </w:rPr>
            </w:pPr>
            <w:r>
              <w:rPr>
                <w:rFonts w:ascii="Verdana" w:hAnsi="Verdana"/>
                <w:sz w:val="16"/>
                <w:szCs w:val="16"/>
                <w:lang w:val="de-DE"/>
              </w:rPr>
              <w:t>Incolore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BC84AF" w14:textId="666F50FE" w:rsidR="00FF059A" w:rsidRPr="00D6454E" w:rsidRDefault="00FF059A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/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3B0BC3" w14:textId="6EEF5FE0" w:rsidR="00FF059A" w:rsidRPr="00D6454E" w:rsidRDefault="00FF059A" w:rsidP="00D6454E">
            <w:pPr>
              <w:snapToGrid w:val="0"/>
              <w:jc w:val="center"/>
              <w:rPr>
                <w:rFonts w:ascii="Verdana" w:hAnsi="Verdana"/>
                <w:bCs/>
                <w:sz w:val="16"/>
                <w:szCs w:val="16"/>
              </w:rPr>
            </w:pPr>
            <w:r>
              <w:rPr>
                <w:rFonts w:ascii="Verdana" w:hAnsi="Verdana"/>
                <w:bCs/>
                <w:sz w:val="16"/>
                <w:szCs w:val="16"/>
              </w:rPr>
              <w:t>/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3EF7AD" w14:textId="0D6E1570" w:rsidR="00FF059A" w:rsidRPr="00A303F7" w:rsidRDefault="00FF059A" w:rsidP="00D6454E">
            <w:pPr>
              <w:snapToGrid w:val="0"/>
              <w:jc w:val="center"/>
              <w:rPr>
                <w:rFonts w:ascii="Verdana" w:hAnsi="Verdana"/>
                <w:b/>
                <w:bCs/>
                <w:iCs/>
                <w:sz w:val="16"/>
                <w:szCs w:val="16"/>
              </w:rPr>
            </w:pPr>
            <w:r w:rsidRPr="00A303F7">
              <w:rPr>
                <w:rFonts w:ascii="Verdana" w:hAnsi="Verdana"/>
                <w:b/>
                <w:bCs/>
                <w:iCs/>
                <w:sz w:val="16"/>
                <w:szCs w:val="16"/>
              </w:rPr>
              <w:t>Esame organolettico</w:t>
            </w:r>
          </w:p>
        </w:tc>
        <w:tc>
          <w:tcPr>
            <w:tcW w:w="198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75C6F" w14:textId="0068C7D4" w:rsidR="00FF059A" w:rsidRPr="003F5039" w:rsidRDefault="00FF059A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3F5039">
              <w:rPr>
                <w:rFonts w:ascii="Verdana" w:hAnsi="Verdana"/>
                <w:sz w:val="16"/>
                <w:szCs w:val="16"/>
                <w:highlight w:val="yellow"/>
              </w:rPr>
              <w:t>Incolore</w:t>
            </w:r>
          </w:p>
        </w:tc>
      </w:tr>
      <w:tr w:rsidR="00FF059A" w:rsidRPr="00D6454E" w14:paraId="3B06D1CB" w14:textId="77777777" w:rsidTr="001D4525">
        <w:trPr>
          <w:trHeight w:val="284"/>
        </w:trPr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8EB7CF" w14:textId="77777777" w:rsidR="00FF059A" w:rsidRDefault="00FF059A" w:rsidP="00D6454E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  <w:lang w:val="de-DE"/>
              </w:rPr>
            </w:pPr>
            <w:r>
              <w:rPr>
                <w:rFonts w:ascii="Verdana" w:hAnsi="Verdana"/>
                <w:b/>
                <w:sz w:val="16"/>
                <w:szCs w:val="16"/>
                <w:lang w:val="de-DE"/>
              </w:rPr>
              <w:t>Odore</w:t>
            </w:r>
          </w:p>
          <w:p w14:paraId="4B630EDC" w14:textId="5F1CADD0" w:rsidR="00FF059A" w:rsidRPr="009E6717" w:rsidRDefault="00FF059A" w:rsidP="00D6454E">
            <w:pPr>
              <w:snapToGrid w:val="0"/>
              <w:jc w:val="center"/>
              <w:rPr>
                <w:rFonts w:ascii="Verdana" w:hAnsi="Verdana"/>
                <w:bCs/>
                <w:i/>
                <w:iCs/>
                <w:sz w:val="16"/>
                <w:szCs w:val="16"/>
                <w:lang w:val="de-DE"/>
              </w:rPr>
            </w:pPr>
            <w:r w:rsidRPr="009E6717">
              <w:rPr>
                <w:rFonts w:ascii="Verdana" w:hAnsi="Verdana"/>
                <w:bCs/>
                <w:i/>
                <w:iCs/>
                <w:sz w:val="16"/>
                <w:szCs w:val="16"/>
                <w:highlight w:val="yellow"/>
                <w:lang w:val="de-DE"/>
              </w:rPr>
              <w:t>Odour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3DE3A4" w14:textId="3B822895" w:rsidR="00FF059A" w:rsidRPr="00D6454E" w:rsidRDefault="00FF059A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A53378">
              <w:rPr>
                <w:rFonts w:ascii="Verdana" w:hAnsi="Verdana"/>
                <w:sz w:val="18"/>
                <w:szCs w:val="18"/>
              </w:rPr>
              <w:t>lieve odore aromatico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52DCA1" w14:textId="5782FC5C" w:rsidR="00FF059A" w:rsidRPr="00D6454E" w:rsidRDefault="00FF059A" w:rsidP="00D6454E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/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E6BBFF" w14:textId="703E072A" w:rsidR="00FF059A" w:rsidRPr="00D6454E" w:rsidRDefault="00FF059A" w:rsidP="00D6454E">
            <w:pPr>
              <w:snapToGrid w:val="0"/>
              <w:jc w:val="center"/>
              <w:rPr>
                <w:rFonts w:ascii="Verdana" w:hAnsi="Verdana"/>
                <w:bCs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bCs/>
                <w:sz w:val="16"/>
                <w:szCs w:val="16"/>
                <w:lang w:val="en-GB"/>
              </w:rPr>
              <w:t>/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C6DF42" w14:textId="614C5A8F" w:rsidR="00FF059A" w:rsidRPr="00A303F7" w:rsidRDefault="00FF059A" w:rsidP="00E67A5F">
            <w:pPr>
              <w:snapToGrid w:val="0"/>
              <w:jc w:val="center"/>
              <w:rPr>
                <w:rFonts w:ascii="Verdana" w:hAnsi="Verdana"/>
                <w:b/>
                <w:bCs/>
                <w:iCs/>
                <w:sz w:val="16"/>
                <w:szCs w:val="16"/>
              </w:rPr>
            </w:pPr>
            <w:r w:rsidRPr="00A303F7">
              <w:rPr>
                <w:rFonts w:ascii="Verdana" w:hAnsi="Verdana"/>
                <w:b/>
                <w:bCs/>
                <w:iCs/>
                <w:sz w:val="16"/>
                <w:szCs w:val="16"/>
              </w:rPr>
              <w:t>Esame organolettico</w:t>
            </w:r>
          </w:p>
        </w:tc>
        <w:tc>
          <w:tcPr>
            <w:tcW w:w="198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058AD" w14:textId="12DECEC4" w:rsidR="00FF059A" w:rsidRPr="003F5039" w:rsidRDefault="00FF059A" w:rsidP="00FF059A">
            <w:pPr>
              <w:snapToGrid w:val="0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3F5039">
              <w:rPr>
                <w:rFonts w:ascii="Verdana" w:hAnsi="Verdana"/>
                <w:sz w:val="16"/>
                <w:szCs w:val="16"/>
                <w:highlight w:val="yellow"/>
              </w:rPr>
              <w:t>Odore caratteristico</w:t>
            </w:r>
          </w:p>
        </w:tc>
      </w:tr>
      <w:tr w:rsidR="0096417C" w:rsidRPr="00D6454E" w14:paraId="6BE55BB6" w14:textId="77777777" w:rsidTr="001D4525">
        <w:trPr>
          <w:trHeight w:val="284"/>
        </w:trPr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8EB4E1" w14:textId="77777777" w:rsidR="0096417C" w:rsidRDefault="0096417C" w:rsidP="001D4525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Titolo alcolometrico volumico a 20°</w:t>
            </w:r>
          </w:p>
          <w:p w14:paraId="727A1B9A" w14:textId="6E789F93" w:rsidR="0096417C" w:rsidRPr="00FA1A43" w:rsidRDefault="0096417C" w:rsidP="001D4525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81D5BC" w14:textId="4F04A0CB" w:rsidR="0096417C" w:rsidRPr="00D6454E" w:rsidRDefault="0096417C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93.0 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F1719F" w14:textId="1FCEDEEF" w:rsidR="0096417C" w:rsidRPr="00D6454E" w:rsidRDefault="00DF3291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± 0.2%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A0E948" w14:textId="23BFEA42" w:rsidR="0096417C" w:rsidRPr="00D6454E" w:rsidRDefault="00D06293" w:rsidP="001D4525">
            <w:pPr>
              <w:snapToGrid w:val="0"/>
              <w:jc w:val="center"/>
              <w:rPr>
                <w:rFonts w:ascii="Verdana" w:hAnsi="Verdana"/>
                <w:bCs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bCs/>
                <w:sz w:val="16"/>
                <w:szCs w:val="16"/>
                <w:lang w:val="en-GB"/>
              </w:rPr>
              <w:t>% v/v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224733" w14:textId="0323DDC5" w:rsidR="0096417C" w:rsidRPr="00FA1A43" w:rsidRDefault="00D06293" w:rsidP="001D4525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 xml:space="preserve">Reg. CE 2870/2000 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123369" w14:textId="77777777" w:rsidR="0096417C" w:rsidRPr="00D6454E" w:rsidRDefault="0096417C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B32B6" w14:textId="77777777" w:rsidR="0096417C" w:rsidRPr="00D6454E" w:rsidRDefault="0096417C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1D4525" w:rsidRPr="00D6454E" w14:paraId="6AD53A01" w14:textId="77777777" w:rsidTr="001D4525">
        <w:trPr>
          <w:trHeight w:val="284"/>
        </w:trPr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99A20A" w14:textId="77777777" w:rsidR="001D4525" w:rsidRDefault="00D06293" w:rsidP="001D4525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Densità relativa a 20°C</w:t>
            </w:r>
          </w:p>
          <w:p w14:paraId="035E95EA" w14:textId="3173A31C" w:rsidR="0081267C" w:rsidRPr="0081267C" w:rsidRDefault="0081267C" w:rsidP="001D4525">
            <w:pPr>
              <w:snapToGrid w:val="0"/>
              <w:jc w:val="center"/>
              <w:rPr>
                <w:rFonts w:ascii="Verdana" w:hAnsi="Verdana"/>
                <w:bCs/>
                <w:sz w:val="16"/>
                <w:szCs w:val="16"/>
              </w:rPr>
            </w:pPr>
            <w:r w:rsidRPr="0081267C">
              <w:rPr>
                <w:rFonts w:ascii="Verdana" w:hAnsi="Verdana"/>
                <w:bCs/>
                <w:sz w:val="16"/>
                <w:szCs w:val="16"/>
              </w:rPr>
              <w:t>Relative density at 20 ° C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A9E9AE" w14:textId="53624182" w:rsidR="001D4525" w:rsidRPr="00D6454E" w:rsidRDefault="00D06293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0.82017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76907A" w14:textId="528A0675" w:rsidR="001D4525" w:rsidRPr="00D6454E" w:rsidRDefault="00D06293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±</w:t>
            </w:r>
            <w:r>
              <w:rPr>
                <w:rFonts w:ascii="Verdana" w:hAnsi="Verdana"/>
                <w:sz w:val="16"/>
                <w:szCs w:val="16"/>
              </w:rPr>
              <w:t xml:space="preserve"> 0.00017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91711C" w14:textId="287BFA9F" w:rsidR="001D4525" w:rsidRPr="00D6454E" w:rsidRDefault="00D06293" w:rsidP="001D4525">
            <w:pPr>
              <w:snapToGrid w:val="0"/>
              <w:jc w:val="center"/>
              <w:rPr>
                <w:rFonts w:ascii="Verdana" w:hAnsi="Verdana"/>
                <w:bCs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bCs/>
                <w:sz w:val="16"/>
                <w:szCs w:val="16"/>
                <w:lang w:val="en-GB"/>
              </w:rPr>
              <w:t>==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AD2261" w14:textId="77777777" w:rsidR="001D4525" w:rsidRPr="00FA1A43" w:rsidRDefault="001D4525" w:rsidP="001D4525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0CA999" w14:textId="77777777" w:rsidR="001D4525" w:rsidRPr="00D6454E" w:rsidRDefault="001D4525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31B91" w14:textId="77777777" w:rsidR="001D4525" w:rsidRPr="00D6454E" w:rsidRDefault="001D4525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D06293" w:rsidRPr="00D6454E" w14:paraId="00F613FC" w14:textId="77777777" w:rsidTr="001D4525">
        <w:trPr>
          <w:trHeight w:val="284"/>
        </w:trPr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B0FDB0" w14:textId="77777777" w:rsidR="00D06293" w:rsidRDefault="00D06293" w:rsidP="001D4525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 xml:space="preserve">Metanolo </w:t>
            </w:r>
          </w:p>
          <w:p w14:paraId="67433C44" w14:textId="530093EE" w:rsidR="002F6FE8" w:rsidRPr="002F6FE8" w:rsidRDefault="002F6FE8" w:rsidP="001D4525">
            <w:pPr>
              <w:snapToGrid w:val="0"/>
              <w:jc w:val="center"/>
              <w:rPr>
                <w:rFonts w:ascii="Verdana" w:hAnsi="Verdana"/>
                <w:bCs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bCs/>
                <w:i/>
                <w:iCs/>
                <w:sz w:val="16"/>
                <w:szCs w:val="16"/>
              </w:rPr>
              <w:t>M</w:t>
            </w:r>
            <w:r w:rsidRPr="002F6FE8">
              <w:rPr>
                <w:rFonts w:ascii="Verdana" w:hAnsi="Verdana"/>
                <w:bCs/>
                <w:i/>
                <w:iCs/>
                <w:sz w:val="16"/>
                <w:szCs w:val="16"/>
              </w:rPr>
              <w:t>ethanol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6BEA07" w14:textId="5963B35B" w:rsidR="00D06293" w:rsidRDefault="00D06293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712.3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FDC28B" w14:textId="27E5EFB7" w:rsidR="00D06293" w:rsidRDefault="00D06293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±</w:t>
            </w:r>
            <w:r>
              <w:rPr>
                <w:rFonts w:ascii="Verdana" w:hAnsi="Verdana"/>
                <w:sz w:val="16"/>
                <w:szCs w:val="16"/>
              </w:rPr>
              <w:t xml:space="preserve"> 61.8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1D2A96" w14:textId="0B613C7B" w:rsidR="00D06293" w:rsidRDefault="00D06293" w:rsidP="001D4525">
            <w:pPr>
              <w:snapToGrid w:val="0"/>
              <w:jc w:val="center"/>
              <w:rPr>
                <w:rFonts w:ascii="Verdana" w:hAnsi="Verdana"/>
                <w:bCs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bCs/>
                <w:sz w:val="16"/>
                <w:szCs w:val="16"/>
                <w:lang w:val="en-GB"/>
              </w:rPr>
              <w:t>g/hl anidr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F77909" w14:textId="1F581304" w:rsidR="00D06293" w:rsidRPr="00FA1A43" w:rsidRDefault="00D06293" w:rsidP="001D4525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Reg. CE 2870/2000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EB1F1F" w14:textId="77777777" w:rsidR="00D06293" w:rsidRPr="00D6454E" w:rsidRDefault="00D06293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59B5D" w14:textId="77777777" w:rsidR="00D06293" w:rsidRPr="00D6454E" w:rsidRDefault="00D06293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D06293" w:rsidRPr="00D6454E" w14:paraId="7E26A643" w14:textId="77777777" w:rsidTr="001D4525">
        <w:trPr>
          <w:trHeight w:val="284"/>
        </w:trPr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8E8F9F" w14:textId="0C743706" w:rsidR="00D06293" w:rsidRDefault="00D06293" w:rsidP="001D4525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Sostanze volatili totali (escluso metanolo)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28A7DF" w14:textId="6E1A33F3" w:rsidR="00D06293" w:rsidRDefault="00D06293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0.87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BCD913" w14:textId="631D5143" w:rsidR="00D06293" w:rsidRDefault="00D06293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±</w:t>
            </w:r>
            <w:r>
              <w:rPr>
                <w:rFonts w:ascii="Verdana" w:hAnsi="Verdana"/>
                <w:sz w:val="16"/>
                <w:szCs w:val="16"/>
              </w:rPr>
              <w:t xml:space="preserve"> 0.07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E0772F" w14:textId="40E3F2C3" w:rsidR="00D06293" w:rsidRPr="00D06293" w:rsidRDefault="00D06293" w:rsidP="001D4525">
            <w:pPr>
              <w:snapToGrid w:val="0"/>
              <w:jc w:val="center"/>
              <w:rPr>
                <w:rFonts w:ascii="Verdana" w:hAnsi="Verdana"/>
                <w:bCs/>
                <w:sz w:val="16"/>
                <w:szCs w:val="16"/>
              </w:rPr>
            </w:pPr>
            <w:r>
              <w:rPr>
                <w:rFonts w:ascii="Verdana" w:hAnsi="Verdana"/>
                <w:bCs/>
                <w:sz w:val="16"/>
                <w:szCs w:val="16"/>
              </w:rPr>
              <w:t>% v/v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491247" w14:textId="12817FF9" w:rsidR="00D06293" w:rsidRDefault="00D06293" w:rsidP="001D4525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Reg. CE 2870/2000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4EFD37" w14:textId="77777777" w:rsidR="00D06293" w:rsidRPr="00D6454E" w:rsidRDefault="00D06293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5157F" w14:textId="77777777" w:rsidR="00D06293" w:rsidRPr="00D6454E" w:rsidRDefault="00D06293" w:rsidP="001D4525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D06293" w:rsidRPr="00D6454E" w14:paraId="37159AC9" w14:textId="77777777" w:rsidTr="001D4525">
        <w:trPr>
          <w:trHeight w:val="284"/>
        </w:trPr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8839FB" w14:textId="61D0C41F" w:rsidR="00D06293" w:rsidRDefault="00D06293" w:rsidP="00D06293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Tenore di alcol etilico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250056" w14:textId="28DE1557" w:rsidR="00D06293" w:rsidRDefault="00D06293" w:rsidP="00D06293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92.1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8ADF3F" w14:textId="2DBED521" w:rsidR="00D06293" w:rsidRDefault="00D06293" w:rsidP="00D06293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±</w:t>
            </w:r>
            <w:r>
              <w:rPr>
                <w:rFonts w:ascii="Verdana" w:hAnsi="Verdana"/>
                <w:sz w:val="16"/>
                <w:szCs w:val="16"/>
              </w:rPr>
              <w:t xml:space="preserve"> 1.0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A36554" w14:textId="7D83029C" w:rsidR="00D06293" w:rsidRDefault="00D06293" w:rsidP="00D06293">
            <w:pPr>
              <w:snapToGrid w:val="0"/>
              <w:jc w:val="center"/>
              <w:rPr>
                <w:rFonts w:ascii="Verdana" w:hAnsi="Verdana"/>
                <w:bCs/>
                <w:sz w:val="16"/>
                <w:szCs w:val="16"/>
              </w:rPr>
            </w:pPr>
            <w:r>
              <w:rPr>
                <w:rFonts w:ascii="Verdana" w:hAnsi="Verdana"/>
                <w:bCs/>
                <w:sz w:val="16"/>
                <w:szCs w:val="16"/>
              </w:rPr>
              <w:t>% v/v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732181" w14:textId="58C798C7" w:rsidR="00D06293" w:rsidRDefault="00D06293" w:rsidP="00D06293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 xml:space="preserve">CLEN ILIADE 143:2019 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D93178" w14:textId="77777777" w:rsidR="00D06293" w:rsidRPr="00D6454E" w:rsidRDefault="00D06293" w:rsidP="00D06293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BC01B" w14:textId="77777777" w:rsidR="00D06293" w:rsidRPr="00D6454E" w:rsidRDefault="00D06293" w:rsidP="00D06293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A6FE966" w14:textId="77777777" w:rsidR="005B4FC4" w:rsidRDefault="005B4FC4" w:rsidP="005B4FC4">
      <w:pPr>
        <w:ind w:left="720"/>
        <w:rPr>
          <w:rFonts w:ascii="Verdana" w:hAnsi="Verdana"/>
          <w:sz w:val="22"/>
          <w:szCs w:val="22"/>
        </w:rPr>
      </w:pPr>
    </w:p>
    <w:p w14:paraId="55C81AED" w14:textId="77777777" w:rsidR="00D57A83" w:rsidRPr="00D6454E" w:rsidRDefault="00D57A83" w:rsidP="00D57A83">
      <w:pPr>
        <w:ind w:left="360" w:firstLine="348"/>
        <w:rPr>
          <w:rFonts w:ascii="Verdana" w:hAnsi="Verdana"/>
          <w:i/>
          <w:sz w:val="22"/>
          <w:szCs w:val="22"/>
          <w:lang w:val="en-GB"/>
        </w:rPr>
      </w:pPr>
    </w:p>
    <w:p w14:paraId="78BDE271" w14:textId="77777777" w:rsidR="00D57A83" w:rsidRPr="00D6454E" w:rsidRDefault="00D57A83" w:rsidP="00D57A83">
      <w:pPr>
        <w:numPr>
          <w:ilvl w:val="0"/>
          <w:numId w:val="3"/>
        </w:numPr>
        <w:tabs>
          <w:tab w:val="left" w:pos="720"/>
        </w:tabs>
        <w:rPr>
          <w:rFonts w:ascii="Verdana" w:hAnsi="Verdana"/>
          <w:sz w:val="22"/>
          <w:szCs w:val="22"/>
        </w:rPr>
      </w:pPr>
      <w:r w:rsidRPr="00D6454E">
        <w:rPr>
          <w:rFonts w:ascii="Verdana" w:hAnsi="Verdana"/>
          <w:sz w:val="22"/>
          <w:szCs w:val="22"/>
        </w:rPr>
        <w:t>Il prodotto è conforme alla specifica del cliente.</w:t>
      </w:r>
      <w:r w:rsidRPr="00D6454E">
        <w:rPr>
          <w:rFonts w:ascii="Verdana" w:hAnsi="Verdana"/>
          <w:sz w:val="22"/>
          <w:szCs w:val="22"/>
        </w:rPr>
        <w:tab/>
      </w:r>
      <w:r w:rsidRPr="00D6454E">
        <w:rPr>
          <w:rFonts w:ascii="Verdana" w:hAnsi="Verdana"/>
          <w:sz w:val="22"/>
          <w:szCs w:val="22"/>
        </w:rPr>
        <w:tab/>
        <w:t>Si/</w:t>
      </w:r>
      <w:r w:rsidRPr="00D6454E">
        <w:rPr>
          <w:rFonts w:ascii="Verdana" w:hAnsi="Verdana"/>
          <w:i/>
          <w:sz w:val="22"/>
          <w:szCs w:val="22"/>
        </w:rPr>
        <w:t>Yes</w:t>
      </w:r>
      <w:r w:rsidRPr="00D6454E">
        <w:rPr>
          <w:rFonts w:ascii="Verdana" w:hAnsi="Verdana"/>
          <w:i/>
          <w:sz w:val="22"/>
          <w:szCs w:val="22"/>
        </w:rPr>
        <w:tab/>
      </w:r>
      <w:r w:rsidRPr="00D6454E">
        <w:rPr>
          <w:rFonts w:ascii="Verdana" w:hAnsi="Verdana"/>
          <w:i/>
          <w:sz w:val="22"/>
          <w:szCs w:val="22"/>
        </w:rPr>
        <w:tab/>
        <w:t xml:space="preserve">  </w:t>
      </w:r>
      <w:r w:rsidRPr="00D6454E">
        <w:rPr>
          <w:rFonts w:ascii="Verdana" w:hAnsi="Verdana"/>
          <w:sz w:val="22"/>
          <w:szCs w:val="22"/>
        </w:rPr>
        <w:t>No/</w:t>
      </w:r>
      <w:r w:rsidRPr="00D6454E">
        <w:rPr>
          <w:rFonts w:ascii="Verdana" w:hAnsi="Verdana"/>
          <w:i/>
          <w:sz w:val="22"/>
          <w:szCs w:val="22"/>
        </w:rPr>
        <w:t>Not</w:t>
      </w:r>
    </w:p>
    <w:p w14:paraId="27A4FBEB" w14:textId="77777777" w:rsidR="00D57A83" w:rsidRPr="00D6454E" w:rsidRDefault="005C130E" w:rsidP="00272A3E">
      <w:pPr>
        <w:ind w:left="360" w:firstLine="348"/>
        <w:rPr>
          <w:rFonts w:ascii="Verdana" w:hAnsi="Verdana"/>
          <w:i/>
          <w:sz w:val="22"/>
          <w:szCs w:val="22"/>
          <w:lang w:val="en-GB"/>
        </w:rPr>
      </w:pPr>
      <w:r w:rsidRPr="00D6454E">
        <w:rPr>
          <w:rFonts w:ascii="Verdana" w:hAnsi="Verdana"/>
          <w:i/>
          <w:sz w:val="22"/>
          <w:szCs w:val="22"/>
          <w:lang w:val="en-GB"/>
        </w:rPr>
        <w:t>The product</w:t>
      </w:r>
      <w:r w:rsidR="00D57A83" w:rsidRPr="00D6454E">
        <w:rPr>
          <w:rFonts w:ascii="Verdana" w:hAnsi="Verdana"/>
          <w:i/>
          <w:sz w:val="22"/>
          <w:szCs w:val="22"/>
          <w:lang w:val="en-GB"/>
        </w:rPr>
        <w:t xml:space="preserve"> con</w:t>
      </w:r>
      <w:r w:rsidRPr="00D6454E">
        <w:rPr>
          <w:rFonts w:ascii="Verdana" w:hAnsi="Verdana"/>
          <w:i/>
          <w:sz w:val="22"/>
          <w:szCs w:val="22"/>
          <w:lang w:val="en-GB"/>
        </w:rPr>
        <w:t>form</w:t>
      </w:r>
      <w:r w:rsidR="00BF2D85" w:rsidRPr="00D6454E">
        <w:rPr>
          <w:rFonts w:ascii="Verdana" w:hAnsi="Verdana"/>
          <w:i/>
          <w:sz w:val="22"/>
          <w:szCs w:val="22"/>
          <w:lang w:val="en-GB"/>
        </w:rPr>
        <w:t>s</w:t>
      </w:r>
      <w:r w:rsidR="00D57A83" w:rsidRPr="00D6454E">
        <w:rPr>
          <w:rFonts w:ascii="Verdana" w:hAnsi="Verdana"/>
          <w:i/>
          <w:sz w:val="22"/>
          <w:szCs w:val="22"/>
          <w:lang w:val="en-GB"/>
        </w:rPr>
        <w:t xml:space="preserve"> to cu</w:t>
      </w:r>
      <w:r w:rsidR="00B47F00" w:rsidRPr="00D6454E">
        <w:rPr>
          <w:rFonts w:ascii="Verdana" w:hAnsi="Verdana"/>
          <w:i/>
          <w:sz w:val="22"/>
          <w:szCs w:val="22"/>
          <w:lang w:val="en-GB"/>
        </w:rPr>
        <w:t>s</w:t>
      </w:r>
      <w:r w:rsidR="00D57A83" w:rsidRPr="00D6454E">
        <w:rPr>
          <w:rFonts w:ascii="Verdana" w:hAnsi="Verdana"/>
          <w:i/>
          <w:sz w:val="22"/>
          <w:szCs w:val="22"/>
          <w:lang w:val="en-GB"/>
        </w:rPr>
        <w:t>tomer specification.</w:t>
      </w:r>
      <w:r w:rsidR="00D57A83" w:rsidRPr="00D6454E">
        <w:rPr>
          <w:rFonts w:ascii="Verdana" w:hAnsi="Verdana"/>
          <w:i/>
          <w:sz w:val="22"/>
          <w:szCs w:val="22"/>
          <w:lang w:val="en-GB"/>
        </w:rPr>
        <w:tab/>
      </w:r>
      <w:r w:rsidR="00D57A83" w:rsidRPr="00D6454E">
        <w:rPr>
          <w:rFonts w:ascii="Verdana" w:hAnsi="Verdana"/>
          <w:i/>
          <w:sz w:val="22"/>
          <w:szCs w:val="22"/>
          <w:lang w:val="en-GB"/>
        </w:rPr>
        <w:tab/>
        <w:t xml:space="preserve">  </w:t>
      </w:r>
      <w:r w:rsidR="00D57A83" w:rsidRPr="00D6454E">
        <w:rPr>
          <w:rFonts w:ascii="Verdana" w:hAnsi="Verdana"/>
          <w:sz w:val="22"/>
          <w:szCs w:val="22"/>
          <w:lang w:val="en-GB"/>
        </w:rPr>
        <w:sym w:font="Wingdings" w:char="F070"/>
      </w:r>
      <w:r w:rsidR="00D57A83" w:rsidRPr="00D6454E">
        <w:rPr>
          <w:rFonts w:ascii="Verdana" w:hAnsi="Verdana"/>
          <w:sz w:val="22"/>
          <w:szCs w:val="22"/>
          <w:lang w:val="en-GB"/>
        </w:rPr>
        <w:tab/>
      </w:r>
      <w:r w:rsidR="00D57A83" w:rsidRPr="00D6454E">
        <w:rPr>
          <w:rFonts w:ascii="Verdana" w:hAnsi="Verdana"/>
          <w:i/>
          <w:sz w:val="22"/>
          <w:szCs w:val="22"/>
          <w:lang w:val="en-GB"/>
        </w:rPr>
        <w:t xml:space="preserve">  </w:t>
      </w:r>
      <w:r w:rsidR="00440B97" w:rsidRPr="00D6454E">
        <w:rPr>
          <w:rFonts w:ascii="Verdana" w:hAnsi="Verdana"/>
          <w:i/>
          <w:sz w:val="22"/>
          <w:szCs w:val="22"/>
          <w:lang w:val="en-GB"/>
        </w:rPr>
        <w:t xml:space="preserve">           </w:t>
      </w:r>
      <w:r w:rsidR="00FA1A43">
        <w:rPr>
          <w:rFonts w:ascii="Verdana" w:hAnsi="Verdana"/>
          <w:i/>
          <w:sz w:val="22"/>
          <w:szCs w:val="22"/>
          <w:lang w:val="en-GB"/>
        </w:rPr>
        <w:t xml:space="preserve"> </w:t>
      </w:r>
      <w:r w:rsidR="00440B97" w:rsidRPr="00D6454E">
        <w:rPr>
          <w:rFonts w:ascii="Verdana" w:hAnsi="Verdana"/>
          <w:i/>
          <w:sz w:val="22"/>
          <w:szCs w:val="22"/>
          <w:lang w:val="en-GB"/>
        </w:rPr>
        <w:t xml:space="preserve"> </w:t>
      </w:r>
      <w:r w:rsidR="00D57A83" w:rsidRPr="00D6454E">
        <w:rPr>
          <w:rFonts w:ascii="Verdana" w:hAnsi="Verdana"/>
          <w:sz w:val="22"/>
          <w:szCs w:val="22"/>
          <w:lang w:val="en-GB"/>
        </w:rPr>
        <w:sym w:font="Wingdings" w:char="F070"/>
      </w:r>
    </w:p>
    <w:p w14:paraId="7F612B60" w14:textId="77777777" w:rsidR="00FA1A43" w:rsidRPr="009E4A49" w:rsidRDefault="00FA1A43" w:rsidP="00D57A83">
      <w:pPr>
        <w:tabs>
          <w:tab w:val="left" w:pos="284"/>
        </w:tabs>
        <w:ind w:left="704" w:hanging="420"/>
        <w:jc w:val="both"/>
        <w:rPr>
          <w:rFonts w:ascii="Verdana" w:hAnsi="Verdana"/>
          <w:sz w:val="22"/>
          <w:szCs w:val="22"/>
          <w:lang w:val="en-US"/>
        </w:rPr>
      </w:pPr>
    </w:p>
    <w:p w14:paraId="4DCA0D3E" w14:textId="77777777" w:rsidR="00D57A83" w:rsidRPr="00D6454E" w:rsidRDefault="00D57A83" w:rsidP="00D57A83">
      <w:pPr>
        <w:tabs>
          <w:tab w:val="left" w:pos="284"/>
        </w:tabs>
        <w:ind w:left="704" w:hanging="420"/>
        <w:jc w:val="both"/>
        <w:rPr>
          <w:rFonts w:ascii="Verdana" w:hAnsi="Verdana"/>
          <w:sz w:val="22"/>
          <w:szCs w:val="22"/>
        </w:rPr>
      </w:pPr>
      <w:r w:rsidRPr="00D6454E">
        <w:rPr>
          <w:rFonts w:ascii="Verdana" w:hAnsi="Verdana"/>
          <w:sz w:val="22"/>
          <w:szCs w:val="22"/>
        </w:rPr>
        <w:lastRenderedPageBreak/>
        <w:t></w:t>
      </w:r>
      <w:r w:rsidRPr="00D6454E">
        <w:rPr>
          <w:rFonts w:ascii="Verdana" w:hAnsi="Verdana"/>
          <w:sz w:val="22"/>
          <w:szCs w:val="22"/>
        </w:rPr>
        <w:tab/>
        <w:t xml:space="preserve">Questo ingrediente deve essere considerato “non geneticamente modificato” o “non derivato da un organismo geneticamente modificato” come definito dalle direttive della CE </w:t>
      </w:r>
      <w:r w:rsidRPr="00D6454E">
        <w:rPr>
          <w:rFonts w:ascii="Verdana" w:hAnsi="Verdana"/>
          <w:b/>
          <w:sz w:val="22"/>
          <w:szCs w:val="22"/>
        </w:rPr>
        <w:t>1830/2003/CE</w:t>
      </w:r>
      <w:r w:rsidRPr="00D6454E">
        <w:rPr>
          <w:rFonts w:ascii="Verdana" w:hAnsi="Verdana"/>
          <w:sz w:val="22"/>
          <w:szCs w:val="22"/>
        </w:rPr>
        <w:t xml:space="preserve"> in materia di etichettatura e tracciabilità e le direttive della CE </w:t>
      </w:r>
      <w:r w:rsidRPr="00D6454E">
        <w:rPr>
          <w:rFonts w:ascii="Verdana" w:hAnsi="Verdana"/>
          <w:b/>
          <w:sz w:val="22"/>
          <w:szCs w:val="22"/>
        </w:rPr>
        <w:t>1829/2003/CE</w:t>
      </w:r>
      <w:r w:rsidRPr="00D6454E">
        <w:rPr>
          <w:rFonts w:ascii="Verdana" w:hAnsi="Verdana"/>
          <w:sz w:val="22"/>
          <w:szCs w:val="22"/>
        </w:rPr>
        <w:t xml:space="preserve"> in materia di alimenti e mangimi geneticamente modificati e successive rettifiche.</w:t>
      </w:r>
    </w:p>
    <w:p w14:paraId="5B6AD7AB" w14:textId="77777777" w:rsidR="00FA1A43" w:rsidRDefault="00D57A83" w:rsidP="00D57A83">
      <w:pPr>
        <w:tabs>
          <w:tab w:val="left" w:pos="284"/>
        </w:tabs>
        <w:ind w:left="704"/>
        <w:jc w:val="both"/>
        <w:rPr>
          <w:rFonts w:ascii="Verdana" w:hAnsi="Verdana"/>
          <w:i/>
          <w:iCs/>
          <w:sz w:val="22"/>
          <w:szCs w:val="22"/>
        </w:rPr>
      </w:pPr>
      <w:r w:rsidRPr="00D6454E">
        <w:rPr>
          <w:rFonts w:ascii="Verdana" w:hAnsi="Verdana"/>
          <w:i/>
          <w:iCs/>
          <w:sz w:val="22"/>
          <w:szCs w:val="22"/>
        </w:rPr>
        <w:tab/>
      </w:r>
    </w:p>
    <w:p w14:paraId="2CE0944A" w14:textId="77777777" w:rsidR="00FA1A43" w:rsidRDefault="00FA1A43" w:rsidP="00D57A83">
      <w:pPr>
        <w:tabs>
          <w:tab w:val="left" w:pos="284"/>
        </w:tabs>
        <w:ind w:left="704"/>
        <w:jc w:val="both"/>
        <w:rPr>
          <w:rFonts w:ascii="Verdana" w:hAnsi="Verdana"/>
          <w:i/>
          <w:iCs/>
          <w:sz w:val="22"/>
          <w:szCs w:val="22"/>
        </w:rPr>
      </w:pPr>
    </w:p>
    <w:p w14:paraId="3EA59434" w14:textId="77777777" w:rsidR="00D57A83" w:rsidRPr="00D6454E" w:rsidRDefault="00D57A83" w:rsidP="00D57A83">
      <w:pPr>
        <w:tabs>
          <w:tab w:val="left" w:pos="284"/>
        </w:tabs>
        <w:ind w:left="704"/>
        <w:jc w:val="both"/>
        <w:rPr>
          <w:rFonts w:ascii="Verdana" w:hAnsi="Verdana"/>
          <w:i/>
          <w:iCs/>
          <w:sz w:val="22"/>
          <w:szCs w:val="22"/>
          <w:lang w:val="en-GB"/>
        </w:rPr>
      </w:pPr>
      <w:r w:rsidRPr="00D6454E">
        <w:rPr>
          <w:rFonts w:ascii="Verdana" w:hAnsi="Verdana"/>
          <w:i/>
          <w:iCs/>
          <w:sz w:val="22"/>
          <w:szCs w:val="22"/>
          <w:lang w:val="en-GB"/>
        </w:rPr>
        <w:t xml:space="preserve">This ingredient must be considered “not genetically modified” or “not derived from a genetically modified organism as defined by the </w:t>
      </w:r>
      <w:r w:rsidRPr="00D6454E">
        <w:rPr>
          <w:rFonts w:ascii="Verdana" w:hAnsi="Verdana"/>
          <w:b/>
          <w:i/>
          <w:iCs/>
          <w:sz w:val="22"/>
          <w:szCs w:val="22"/>
          <w:lang w:val="en-GB"/>
        </w:rPr>
        <w:t>EC directives 1830/2003/EC</w:t>
      </w:r>
      <w:r w:rsidRPr="00D6454E">
        <w:rPr>
          <w:rFonts w:ascii="Verdana" w:hAnsi="Verdana"/>
          <w:i/>
          <w:iCs/>
          <w:sz w:val="22"/>
          <w:szCs w:val="22"/>
          <w:lang w:val="en-GB"/>
        </w:rPr>
        <w:t xml:space="preserve"> on labelling and traceability and </w:t>
      </w:r>
      <w:r w:rsidRPr="00D6454E">
        <w:rPr>
          <w:rFonts w:ascii="Verdana" w:hAnsi="Verdana"/>
          <w:b/>
          <w:i/>
          <w:iCs/>
          <w:sz w:val="22"/>
          <w:szCs w:val="22"/>
          <w:lang w:val="en-GB"/>
        </w:rPr>
        <w:t>1829/2003/EC</w:t>
      </w:r>
      <w:r w:rsidRPr="00D6454E">
        <w:rPr>
          <w:rFonts w:ascii="Verdana" w:hAnsi="Verdana"/>
          <w:i/>
          <w:iCs/>
          <w:sz w:val="22"/>
          <w:szCs w:val="22"/>
          <w:lang w:val="en-GB"/>
        </w:rPr>
        <w:t xml:space="preserve"> on genetically modified food and feed and their amending legislation.</w:t>
      </w:r>
    </w:p>
    <w:p w14:paraId="71336701" w14:textId="77777777" w:rsidR="00FA1A43" w:rsidRPr="009E4A49" w:rsidRDefault="00FA1A43" w:rsidP="00FA1A43">
      <w:pPr>
        <w:ind w:left="720"/>
        <w:jc w:val="both"/>
        <w:rPr>
          <w:rFonts w:ascii="Verdana" w:hAnsi="Verdana"/>
          <w:sz w:val="22"/>
          <w:szCs w:val="22"/>
          <w:lang w:val="en-US"/>
        </w:rPr>
      </w:pPr>
    </w:p>
    <w:p w14:paraId="5C038294" w14:textId="77777777" w:rsidR="00376036" w:rsidRPr="00303033" w:rsidRDefault="00FA1A43" w:rsidP="00FA1A43">
      <w:pPr>
        <w:ind w:left="720" w:hanging="578"/>
        <w:jc w:val="both"/>
        <w:rPr>
          <w:rFonts w:ascii="Verdana" w:hAnsi="Verdana"/>
          <w:sz w:val="22"/>
          <w:szCs w:val="22"/>
          <w:lang w:val="en-US"/>
        </w:rPr>
      </w:pPr>
      <w:r w:rsidRPr="00D6454E">
        <w:rPr>
          <w:rFonts w:ascii="Verdana" w:hAnsi="Verdana"/>
          <w:sz w:val="22"/>
          <w:szCs w:val="22"/>
        </w:rPr>
        <w:t></w:t>
      </w:r>
      <w:r>
        <w:rPr>
          <w:rFonts w:ascii="Verdana" w:hAnsi="Verdana"/>
          <w:sz w:val="22"/>
          <w:szCs w:val="22"/>
        </w:rPr>
        <w:t xml:space="preserve">   </w:t>
      </w:r>
      <w:r w:rsidR="00D57A83" w:rsidRPr="00303033">
        <w:rPr>
          <w:rFonts w:ascii="Verdana" w:hAnsi="Verdana"/>
          <w:sz w:val="22"/>
          <w:szCs w:val="22"/>
        </w:rPr>
        <w:t>Il prodotto non contiene sostanze che hanno proprietà aller</w:t>
      </w:r>
      <w:r w:rsidR="001D75D2" w:rsidRPr="00303033">
        <w:rPr>
          <w:rFonts w:ascii="Verdana" w:hAnsi="Verdana"/>
          <w:sz w:val="22"/>
          <w:szCs w:val="22"/>
        </w:rPr>
        <w:t>geni</w:t>
      </w:r>
      <w:r w:rsidR="00D57A83" w:rsidRPr="00303033">
        <w:rPr>
          <w:rFonts w:ascii="Verdana" w:hAnsi="Verdana"/>
          <w:sz w:val="22"/>
          <w:szCs w:val="22"/>
        </w:rPr>
        <w:t xml:space="preserve">che per le quali è richiesta etichettatura, come definito </w:t>
      </w:r>
      <w:r w:rsidR="0020417B" w:rsidRPr="00303033">
        <w:rPr>
          <w:rFonts w:ascii="Verdana" w:hAnsi="Verdana"/>
          <w:sz w:val="22"/>
          <w:szCs w:val="22"/>
        </w:rPr>
        <w:t xml:space="preserve">dal Reg. </w:t>
      </w:r>
      <w:r w:rsidR="0020417B" w:rsidRPr="00303033">
        <w:rPr>
          <w:rFonts w:ascii="Verdana" w:hAnsi="Verdana"/>
          <w:sz w:val="22"/>
          <w:szCs w:val="22"/>
          <w:lang w:val="en-US"/>
        </w:rPr>
        <w:t>(UE) 1169/2011 del 25/10/2011</w:t>
      </w:r>
      <w:r w:rsidR="00D57A83" w:rsidRPr="00303033">
        <w:rPr>
          <w:rFonts w:ascii="Verdana" w:hAnsi="Verdana"/>
          <w:sz w:val="22"/>
          <w:szCs w:val="22"/>
          <w:lang w:val="en-US"/>
        </w:rPr>
        <w:t xml:space="preserve"> e</w:t>
      </w:r>
      <w:r w:rsidR="00376036" w:rsidRPr="00303033">
        <w:rPr>
          <w:rFonts w:ascii="Verdana" w:hAnsi="Verdana"/>
          <w:sz w:val="22"/>
          <w:szCs w:val="22"/>
          <w:lang w:val="en-US"/>
        </w:rPr>
        <w:t xml:space="preserve"> successive modifiche.</w:t>
      </w:r>
    </w:p>
    <w:p w14:paraId="0DB5534B" w14:textId="77777777" w:rsidR="00611D8E" w:rsidRPr="00D6454E" w:rsidRDefault="00611D8E" w:rsidP="00272A3E">
      <w:pPr>
        <w:ind w:left="708"/>
        <w:jc w:val="both"/>
        <w:rPr>
          <w:rFonts w:ascii="Verdana" w:hAnsi="Verdana"/>
          <w:i/>
          <w:sz w:val="22"/>
          <w:szCs w:val="22"/>
          <w:lang w:val="en-GB"/>
        </w:rPr>
      </w:pPr>
      <w:r w:rsidRPr="00303033">
        <w:rPr>
          <w:rFonts w:ascii="Verdana" w:hAnsi="Verdana"/>
          <w:i/>
          <w:sz w:val="22"/>
          <w:szCs w:val="22"/>
          <w:lang w:val="en-GB"/>
        </w:rPr>
        <w:t>These ingredients</w:t>
      </w:r>
      <w:r w:rsidR="00D57A83" w:rsidRPr="00303033">
        <w:rPr>
          <w:rFonts w:ascii="Verdana" w:hAnsi="Verdana"/>
          <w:i/>
          <w:sz w:val="22"/>
          <w:szCs w:val="22"/>
          <w:lang w:val="en-GB"/>
        </w:rPr>
        <w:t xml:space="preserve"> do not contain substances having allergenic properties for which labelling is required, as </w:t>
      </w:r>
      <w:r w:rsidRPr="00303033">
        <w:rPr>
          <w:rFonts w:ascii="Verdana" w:hAnsi="Verdana"/>
          <w:i/>
          <w:sz w:val="22"/>
          <w:szCs w:val="22"/>
          <w:lang w:val="en-GB"/>
        </w:rPr>
        <w:t>listed in</w:t>
      </w:r>
      <w:r w:rsidR="00D57A83" w:rsidRPr="00303033">
        <w:rPr>
          <w:rFonts w:ascii="Verdana" w:hAnsi="Verdana"/>
          <w:i/>
          <w:sz w:val="22"/>
          <w:szCs w:val="22"/>
          <w:lang w:val="en-GB"/>
        </w:rPr>
        <w:t xml:space="preserve"> </w:t>
      </w:r>
      <w:r w:rsidR="0020417B" w:rsidRPr="00303033">
        <w:rPr>
          <w:rFonts w:ascii="Verdana" w:hAnsi="Verdana"/>
          <w:i/>
          <w:sz w:val="22"/>
          <w:szCs w:val="22"/>
          <w:lang w:val="en-GB"/>
        </w:rPr>
        <w:t>Reg. (UE) 1169/2011 of the 25/10/2011</w:t>
      </w:r>
      <w:r w:rsidRPr="00303033">
        <w:rPr>
          <w:rFonts w:ascii="Verdana" w:hAnsi="Verdana"/>
          <w:i/>
          <w:sz w:val="22"/>
          <w:szCs w:val="22"/>
          <w:lang w:val="en-GB"/>
        </w:rPr>
        <w:t xml:space="preserve"> and subsequent amendments.</w:t>
      </w:r>
      <w:r w:rsidRPr="00D6454E">
        <w:rPr>
          <w:rFonts w:ascii="Verdana" w:hAnsi="Verdana"/>
          <w:i/>
          <w:sz w:val="22"/>
          <w:szCs w:val="22"/>
          <w:lang w:val="en-GB"/>
        </w:rPr>
        <w:t xml:space="preserve"> </w:t>
      </w:r>
    </w:p>
    <w:p w14:paraId="00490A77" w14:textId="77777777" w:rsidR="0076602B" w:rsidRPr="00D6454E" w:rsidRDefault="0076602B" w:rsidP="00272A3E">
      <w:pPr>
        <w:ind w:left="708"/>
        <w:jc w:val="both"/>
        <w:rPr>
          <w:rFonts w:ascii="Verdana" w:hAnsi="Verdana"/>
          <w:i/>
          <w:sz w:val="22"/>
          <w:szCs w:val="22"/>
          <w:highlight w:val="magenta"/>
          <w:lang w:val="en-GB"/>
        </w:rPr>
      </w:pPr>
    </w:p>
    <w:tbl>
      <w:tblPr>
        <w:tblW w:w="0" w:type="auto"/>
        <w:tblInd w:w="-2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40"/>
        <w:gridCol w:w="1843"/>
      </w:tblGrid>
      <w:tr w:rsidR="008D1B12" w:rsidRPr="00D6454E" w14:paraId="5D1EBE9D" w14:textId="77777777" w:rsidTr="00FA1A43"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231CC6" w14:textId="77777777" w:rsidR="008D1B12" w:rsidRPr="00D6454E" w:rsidRDefault="008D1B12">
            <w:pPr>
              <w:snapToGrid w:val="0"/>
              <w:rPr>
                <w:rFonts w:ascii="Verdana" w:hAnsi="Verdana"/>
                <w:sz w:val="18"/>
                <w:szCs w:val="18"/>
              </w:rPr>
            </w:pPr>
            <w:r w:rsidRPr="00D6454E">
              <w:rPr>
                <w:rFonts w:ascii="Verdana" w:hAnsi="Verdana"/>
                <w:sz w:val="18"/>
                <w:szCs w:val="18"/>
              </w:rPr>
              <w:t>Barcellona P.G. lì:</w:t>
            </w:r>
          </w:p>
          <w:p w14:paraId="17138B7C" w14:textId="77777777" w:rsidR="008D1B12" w:rsidRPr="00D6454E" w:rsidRDefault="008D1B12">
            <w:pPr>
              <w:snapToGrid w:val="0"/>
              <w:rPr>
                <w:rFonts w:ascii="Verdana" w:hAnsi="Verdana"/>
                <w:i/>
                <w:sz w:val="22"/>
              </w:rPr>
            </w:pPr>
            <w:r w:rsidRPr="00D6454E">
              <w:rPr>
                <w:rFonts w:ascii="Verdana" w:hAnsi="Verdana"/>
                <w:i/>
                <w:sz w:val="18"/>
                <w:szCs w:val="18"/>
              </w:rPr>
              <w:t>Barcellona P.G. on: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AD4B3" w14:textId="77777777" w:rsidR="008D1B12" w:rsidRPr="00D6454E" w:rsidRDefault="00FA1A43" w:rsidP="005A545B">
            <w:pPr>
              <w:pStyle w:val="Intestazione"/>
              <w:tabs>
                <w:tab w:val="clear" w:pos="4819"/>
                <w:tab w:val="clear" w:pos="9638"/>
              </w:tabs>
              <w:snapToGrid w:val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</w:t>
            </w:r>
            <w:r w:rsidR="00527318">
              <w:rPr>
                <w:rFonts w:ascii="Verdana" w:hAnsi="Verdana"/>
              </w:rPr>
              <w:t xml:space="preserve">  </w:t>
            </w:r>
            <w:r>
              <w:rPr>
                <w:rFonts w:ascii="Verdana" w:hAnsi="Verdana"/>
              </w:rPr>
              <w:t xml:space="preserve"> </w:t>
            </w:r>
          </w:p>
        </w:tc>
      </w:tr>
    </w:tbl>
    <w:p w14:paraId="7F837E9F" w14:textId="77777777" w:rsidR="008D1B12" w:rsidRPr="00D6454E" w:rsidRDefault="008D1B12" w:rsidP="00FA1A43">
      <w:pPr>
        <w:ind w:left="6372"/>
        <w:jc w:val="right"/>
        <w:rPr>
          <w:rFonts w:ascii="Verdana" w:hAnsi="Verdana"/>
          <w:sz w:val="20"/>
          <w:szCs w:val="20"/>
        </w:rPr>
      </w:pPr>
      <w:r w:rsidRPr="00D6454E">
        <w:rPr>
          <w:rFonts w:ascii="Verdana" w:hAnsi="Verdana"/>
          <w:sz w:val="20"/>
          <w:szCs w:val="20"/>
        </w:rPr>
        <w:t>L’analista</w:t>
      </w:r>
      <w:r w:rsidR="00FA1A43">
        <w:rPr>
          <w:rFonts w:ascii="Verdana" w:hAnsi="Verdana"/>
          <w:sz w:val="20"/>
          <w:szCs w:val="20"/>
        </w:rPr>
        <w:t xml:space="preserve"> </w:t>
      </w:r>
      <w:r w:rsidRPr="00D6454E">
        <w:rPr>
          <w:rFonts w:ascii="Verdana" w:hAnsi="Verdana"/>
          <w:sz w:val="20"/>
          <w:szCs w:val="20"/>
        </w:rPr>
        <w:t>/</w:t>
      </w:r>
      <w:r w:rsidR="00FA1A43">
        <w:rPr>
          <w:rFonts w:ascii="Verdana" w:hAnsi="Verdana"/>
          <w:sz w:val="20"/>
          <w:szCs w:val="20"/>
        </w:rPr>
        <w:t xml:space="preserve"> </w:t>
      </w:r>
      <w:r w:rsidRPr="00D6454E">
        <w:rPr>
          <w:rFonts w:ascii="Verdana" w:hAnsi="Verdana"/>
          <w:sz w:val="20"/>
          <w:szCs w:val="20"/>
        </w:rPr>
        <w:t>Responsabile Laboratorio</w:t>
      </w:r>
    </w:p>
    <w:p w14:paraId="729DA80C" w14:textId="77777777" w:rsidR="008D1B12" w:rsidRDefault="008D1B12" w:rsidP="00FA1A43">
      <w:pPr>
        <w:ind w:left="6372"/>
        <w:jc w:val="right"/>
        <w:rPr>
          <w:rFonts w:ascii="Verdana" w:hAnsi="Verdana"/>
          <w:i/>
          <w:sz w:val="20"/>
          <w:szCs w:val="20"/>
        </w:rPr>
      </w:pPr>
      <w:r w:rsidRPr="00D6454E">
        <w:rPr>
          <w:rFonts w:ascii="Verdana" w:hAnsi="Verdana"/>
          <w:i/>
          <w:sz w:val="20"/>
          <w:szCs w:val="20"/>
        </w:rPr>
        <w:t>Laboratory Manager</w:t>
      </w:r>
    </w:p>
    <w:p w14:paraId="2544D22A" w14:textId="77777777" w:rsidR="00FA1A43" w:rsidRPr="00D6454E" w:rsidRDefault="00FA1A43">
      <w:pPr>
        <w:ind w:left="6372"/>
        <w:rPr>
          <w:rFonts w:ascii="Verdana" w:hAnsi="Verdana"/>
          <w:i/>
          <w:sz w:val="20"/>
          <w:szCs w:val="20"/>
        </w:rPr>
      </w:pPr>
    </w:p>
    <w:p w14:paraId="5C3F6E32" w14:textId="77777777" w:rsidR="008D1B12" w:rsidRPr="00D6454E" w:rsidRDefault="008D1B12">
      <w:pPr>
        <w:ind w:left="6372"/>
        <w:rPr>
          <w:rFonts w:ascii="Verdana" w:hAnsi="Verdana"/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01"/>
        <w:gridCol w:w="5115"/>
      </w:tblGrid>
      <w:tr w:rsidR="008D1B12" w:rsidRPr="00D6454E" w14:paraId="50DF0845" w14:textId="77777777">
        <w:trPr>
          <w:tblHeader/>
        </w:trPr>
        <w:tc>
          <w:tcPr>
            <w:tcW w:w="51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73654F" w14:textId="77777777" w:rsidR="008D1B12" w:rsidRPr="00D6454E" w:rsidRDefault="008D1B12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D6454E">
              <w:rPr>
                <w:rFonts w:ascii="Verdana" w:hAnsi="Verdana"/>
                <w:sz w:val="20"/>
                <w:szCs w:val="20"/>
              </w:rPr>
              <w:t>GIUDIZIO PRODUTTORE</w:t>
            </w:r>
          </w:p>
          <w:p w14:paraId="4E0245D0" w14:textId="77777777" w:rsidR="008D1B12" w:rsidRPr="00D6454E" w:rsidRDefault="008D1B12">
            <w:pPr>
              <w:snapToGrid w:val="0"/>
              <w:jc w:val="center"/>
              <w:rPr>
                <w:rFonts w:ascii="Verdana" w:hAnsi="Verdana"/>
                <w:i/>
                <w:sz w:val="16"/>
                <w:szCs w:val="16"/>
              </w:rPr>
            </w:pPr>
            <w:r w:rsidRPr="00D6454E">
              <w:rPr>
                <w:rFonts w:ascii="Verdana" w:hAnsi="Verdana"/>
                <w:i/>
                <w:sz w:val="16"/>
                <w:szCs w:val="16"/>
              </w:rPr>
              <w:t>PRODUCER ASSESSMENT</w:t>
            </w:r>
          </w:p>
        </w:tc>
        <w:tc>
          <w:tcPr>
            <w:tcW w:w="51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D2CA8" w14:textId="77777777" w:rsidR="008D1B12" w:rsidRPr="00D6454E" w:rsidRDefault="008D1B12">
            <w:pPr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D6454E">
              <w:rPr>
                <w:rFonts w:ascii="Verdana" w:hAnsi="Verdana"/>
                <w:sz w:val="20"/>
                <w:szCs w:val="20"/>
              </w:rPr>
              <w:t>GIUDIZIO CLIENTE</w:t>
            </w:r>
          </w:p>
          <w:p w14:paraId="6DE6F8AD" w14:textId="77777777" w:rsidR="008D1B12" w:rsidRPr="00D6454E" w:rsidRDefault="008D1B12">
            <w:pPr>
              <w:snapToGrid w:val="0"/>
              <w:jc w:val="center"/>
              <w:rPr>
                <w:rFonts w:ascii="Verdana" w:hAnsi="Verdana"/>
                <w:i/>
                <w:sz w:val="16"/>
                <w:szCs w:val="16"/>
              </w:rPr>
            </w:pPr>
            <w:r w:rsidRPr="00D6454E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D6454E">
              <w:rPr>
                <w:rFonts w:ascii="Verdana" w:hAnsi="Verdana"/>
                <w:i/>
                <w:sz w:val="16"/>
                <w:szCs w:val="16"/>
              </w:rPr>
              <w:t>CUSTOMER ASSESSMENT</w:t>
            </w:r>
          </w:p>
        </w:tc>
      </w:tr>
      <w:tr w:rsidR="008D1B12" w:rsidRPr="00D6454E" w14:paraId="75CE19C0" w14:textId="77777777"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174D2FFC" w14:textId="77777777" w:rsidR="008D1B12" w:rsidRPr="00D6454E" w:rsidRDefault="008D1B12">
            <w:pPr>
              <w:pStyle w:val="Contenutotabella"/>
              <w:snapToGrid w:val="0"/>
              <w:rPr>
                <w:rFonts w:ascii="Verdana" w:hAnsi="Verdana"/>
                <w:sz w:val="20"/>
                <w:szCs w:val="20"/>
              </w:rPr>
            </w:pPr>
            <w:r w:rsidRPr="00527318">
              <w:rPr>
                <w:rFonts w:ascii="Verdana" w:hAnsi="Verdana"/>
                <w:b/>
                <w:sz w:val="20"/>
                <w:szCs w:val="20"/>
              </w:rPr>
              <w:t>Giudizio Organolettico</w:t>
            </w:r>
            <w:r w:rsidRPr="00D6454E">
              <w:rPr>
                <w:rFonts w:ascii="Verdana" w:hAnsi="Verdana"/>
                <w:sz w:val="20"/>
                <w:szCs w:val="20"/>
              </w:rPr>
              <w:t>:</w:t>
            </w:r>
            <w:r w:rsidR="00272A3E" w:rsidRPr="00D6454E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0736A620" w14:textId="77777777" w:rsidR="008D1B12" w:rsidRPr="00D6454E" w:rsidRDefault="008D1B12">
            <w:pPr>
              <w:pStyle w:val="Contenutotabella"/>
              <w:snapToGrid w:val="0"/>
              <w:rPr>
                <w:rFonts w:ascii="Verdana" w:hAnsi="Verdana"/>
                <w:i/>
                <w:sz w:val="20"/>
                <w:szCs w:val="20"/>
              </w:rPr>
            </w:pPr>
            <w:r w:rsidRPr="00D6454E">
              <w:rPr>
                <w:rFonts w:ascii="Verdana" w:hAnsi="Verdana"/>
                <w:i/>
                <w:sz w:val="20"/>
                <w:szCs w:val="20"/>
              </w:rPr>
              <w:t>Organoleptic assessment:</w:t>
            </w:r>
          </w:p>
        </w:tc>
        <w:tc>
          <w:tcPr>
            <w:tcW w:w="51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FC95A" w14:textId="77777777" w:rsidR="008D1B12" w:rsidRPr="00527318" w:rsidRDefault="008D1B12">
            <w:pPr>
              <w:pStyle w:val="Contenutotabella"/>
              <w:snapToGrid w:val="0"/>
              <w:rPr>
                <w:rFonts w:ascii="Verdana" w:hAnsi="Verdana"/>
                <w:b/>
                <w:sz w:val="20"/>
                <w:szCs w:val="20"/>
              </w:rPr>
            </w:pPr>
            <w:r w:rsidRPr="00527318">
              <w:rPr>
                <w:rFonts w:ascii="Verdana" w:hAnsi="Verdana"/>
                <w:b/>
                <w:sz w:val="20"/>
                <w:szCs w:val="20"/>
              </w:rPr>
              <w:t>Giudizio Organolettico:</w:t>
            </w:r>
          </w:p>
          <w:p w14:paraId="652C7695" w14:textId="77777777" w:rsidR="008D1B12" w:rsidRPr="00D6454E" w:rsidRDefault="008D1B12">
            <w:pPr>
              <w:pStyle w:val="Contenutotabella"/>
              <w:snapToGrid w:val="0"/>
              <w:rPr>
                <w:rFonts w:ascii="Verdana" w:hAnsi="Verdana"/>
                <w:i/>
                <w:sz w:val="20"/>
                <w:szCs w:val="20"/>
              </w:rPr>
            </w:pPr>
            <w:r w:rsidRPr="00D6454E">
              <w:rPr>
                <w:rFonts w:ascii="Verdana" w:hAnsi="Verdana"/>
                <w:i/>
                <w:sz w:val="20"/>
                <w:szCs w:val="20"/>
              </w:rPr>
              <w:t>Organoleptic assessment:</w:t>
            </w:r>
          </w:p>
        </w:tc>
      </w:tr>
      <w:tr w:rsidR="008D1B12" w:rsidRPr="00D6454E" w14:paraId="56D92AA0" w14:textId="77777777"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7EBEE2F7" w14:textId="77777777" w:rsidR="008D1B12" w:rsidRPr="00527318" w:rsidRDefault="008D1B12">
            <w:pPr>
              <w:pStyle w:val="Contenutotabella"/>
              <w:snapToGrid w:val="0"/>
              <w:rPr>
                <w:rFonts w:ascii="Verdana" w:hAnsi="Verdana"/>
                <w:b/>
                <w:sz w:val="20"/>
                <w:szCs w:val="20"/>
              </w:rPr>
            </w:pPr>
            <w:r w:rsidRPr="00527318">
              <w:rPr>
                <w:rFonts w:ascii="Verdana" w:hAnsi="Verdana"/>
                <w:b/>
                <w:sz w:val="20"/>
                <w:szCs w:val="20"/>
              </w:rPr>
              <w:t>Giudizio Generale:</w:t>
            </w:r>
            <w:r w:rsidR="00440B97" w:rsidRPr="00527318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</w:p>
          <w:p w14:paraId="7C16269F" w14:textId="77777777" w:rsidR="008D1B12" w:rsidRPr="00D6454E" w:rsidRDefault="008D1B12">
            <w:pPr>
              <w:pStyle w:val="Contenutotabella"/>
              <w:snapToGrid w:val="0"/>
              <w:rPr>
                <w:rFonts w:ascii="Verdana" w:hAnsi="Verdana"/>
                <w:i/>
                <w:sz w:val="20"/>
                <w:szCs w:val="20"/>
              </w:rPr>
            </w:pPr>
            <w:r w:rsidRPr="00D6454E">
              <w:rPr>
                <w:rFonts w:ascii="Verdana" w:hAnsi="Verdana"/>
                <w:i/>
                <w:sz w:val="20"/>
                <w:szCs w:val="20"/>
              </w:rPr>
              <w:t>General Assessment</w:t>
            </w:r>
            <w:r w:rsidR="00272A3E" w:rsidRPr="00D6454E">
              <w:rPr>
                <w:rFonts w:ascii="Verdana" w:hAnsi="Verdana"/>
                <w:i/>
                <w:sz w:val="20"/>
                <w:szCs w:val="20"/>
              </w:rPr>
              <w:t xml:space="preserve">: </w:t>
            </w:r>
          </w:p>
        </w:tc>
        <w:tc>
          <w:tcPr>
            <w:tcW w:w="51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49C91" w14:textId="77777777" w:rsidR="008D1B12" w:rsidRPr="00527318" w:rsidRDefault="008D1B12">
            <w:pPr>
              <w:pStyle w:val="Contenutotabella"/>
              <w:snapToGrid w:val="0"/>
              <w:rPr>
                <w:rFonts w:ascii="Verdana" w:hAnsi="Verdana"/>
                <w:b/>
                <w:sz w:val="20"/>
                <w:szCs w:val="20"/>
              </w:rPr>
            </w:pPr>
            <w:r w:rsidRPr="00527318">
              <w:rPr>
                <w:rFonts w:ascii="Verdana" w:hAnsi="Verdana"/>
                <w:b/>
                <w:sz w:val="20"/>
                <w:szCs w:val="20"/>
              </w:rPr>
              <w:t>Giudizio Generale:                                     Categoria:</w:t>
            </w:r>
          </w:p>
          <w:p w14:paraId="0F875BCB" w14:textId="77777777" w:rsidR="008D1B12" w:rsidRPr="00D6454E" w:rsidRDefault="008D1B12">
            <w:pPr>
              <w:pStyle w:val="Contenutotabella"/>
              <w:snapToGrid w:val="0"/>
              <w:rPr>
                <w:rFonts w:ascii="Verdana" w:hAnsi="Verdana"/>
                <w:sz w:val="20"/>
                <w:szCs w:val="20"/>
              </w:rPr>
            </w:pPr>
            <w:r w:rsidRPr="00D6454E">
              <w:rPr>
                <w:rFonts w:ascii="Verdana" w:hAnsi="Verdana"/>
                <w:i/>
                <w:sz w:val="20"/>
                <w:szCs w:val="20"/>
              </w:rPr>
              <w:t>General Assessment</w:t>
            </w:r>
            <w:r w:rsidRPr="00D6454E">
              <w:rPr>
                <w:rFonts w:ascii="Verdana" w:hAnsi="Verdana"/>
                <w:sz w:val="20"/>
                <w:szCs w:val="20"/>
              </w:rPr>
              <w:t xml:space="preserve">:                                  Category: </w:t>
            </w:r>
          </w:p>
        </w:tc>
      </w:tr>
      <w:tr w:rsidR="008D1B12" w:rsidRPr="00D6454E" w14:paraId="12EF1045" w14:textId="77777777"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64451896" w14:textId="77777777" w:rsidR="008D1B12" w:rsidRPr="00527318" w:rsidRDefault="008D1B12">
            <w:pPr>
              <w:pStyle w:val="Contenutotabella"/>
              <w:snapToGrid w:val="0"/>
              <w:rPr>
                <w:rFonts w:ascii="Verdana" w:hAnsi="Verdana"/>
                <w:b/>
                <w:sz w:val="20"/>
                <w:szCs w:val="20"/>
              </w:rPr>
            </w:pPr>
            <w:r w:rsidRPr="00527318">
              <w:rPr>
                <w:rFonts w:ascii="Verdana" w:hAnsi="Verdana"/>
                <w:b/>
                <w:sz w:val="20"/>
                <w:szCs w:val="20"/>
              </w:rPr>
              <w:t>Data:</w:t>
            </w:r>
            <w:r w:rsidR="00440B97" w:rsidRPr="00527318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</w:p>
          <w:p w14:paraId="49CD11E0" w14:textId="77777777" w:rsidR="008D1B12" w:rsidRPr="00D6454E" w:rsidRDefault="008D1B12">
            <w:pPr>
              <w:pStyle w:val="Contenutotabella"/>
              <w:snapToGrid w:val="0"/>
              <w:rPr>
                <w:rFonts w:ascii="Verdana" w:hAnsi="Verdana"/>
                <w:i/>
                <w:sz w:val="20"/>
                <w:szCs w:val="20"/>
              </w:rPr>
            </w:pPr>
            <w:r w:rsidRPr="00D6454E">
              <w:rPr>
                <w:rFonts w:ascii="Verdana" w:hAnsi="Verdana"/>
                <w:i/>
                <w:sz w:val="20"/>
                <w:szCs w:val="20"/>
              </w:rPr>
              <w:t>Date:</w:t>
            </w:r>
          </w:p>
        </w:tc>
        <w:tc>
          <w:tcPr>
            <w:tcW w:w="51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3A0FB" w14:textId="77777777" w:rsidR="008D1B12" w:rsidRPr="00527318" w:rsidRDefault="00527318">
            <w:pPr>
              <w:pStyle w:val="Contenutotabella"/>
              <w:snapToGrid w:val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Data</w:t>
            </w:r>
            <w:r w:rsidR="008D1B12" w:rsidRPr="00527318">
              <w:rPr>
                <w:rFonts w:ascii="Verdana" w:hAnsi="Verdana"/>
                <w:b/>
                <w:sz w:val="20"/>
                <w:szCs w:val="20"/>
              </w:rPr>
              <w:t>:</w:t>
            </w:r>
          </w:p>
          <w:p w14:paraId="66B39885" w14:textId="77777777" w:rsidR="008D1B12" w:rsidRPr="00D6454E" w:rsidRDefault="008D1B12">
            <w:pPr>
              <w:pStyle w:val="Contenutotabella"/>
              <w:snapToGrid w:val="0"/>
              <w:rPr>
                <w:rFonts w:ascii="Verdana" w:hAnsi="Verdana"/>
                <w:i/>
                <w:sz w:val="20"/>
                <w:szCs w:val="20"/>
              </w:rPr>
            </w:pPr>
            <w:r w:rsidRPr="00D6454E">
              <w:rPr>
                <w:rFonts w:ascii="Verdana" w:hAnsi="Verdana"/>
                <w:i/>
                <w:sz w:val="20"/>
                <w:szCs w:val="20"/>
              </w:rPr>
              <w:t>Date:</w:t>
            </w:r>
          </w:p>
        </w:tc>
      </w:tr>
      <w:tr w:rsidR="008D1B12" w:rsidRPr="00D6454E" w14:paraId="79CEAAEB" w14:textId="77777777">
        <w:trPr>
          <w:trHeight w:val="507"/>
        </w:trPr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784FD465" w14:textId="77777777" w:rsidR="008D1B12" w:rsidRPr="00527318" w:rsidRDefault="008D1B12">
            <w:pPr>
              <w:pStyle w:val="Contenutotabella"/>
              <w:snapToGrid w:val="0"/>
              <w:rPr>
                <w:rFonts w:ascii="Verdana" w:hAnsi="Verdana"/>
                <w:b/>
                <w:sz w:val="20"/>
                <w:szCs w:val="20"/>
              </w:rPr>
            </w:pPr>
            <w:r w:rsidRPr="00527318">
              <w:rPr>
                <w:rFonts w:ascii="Verdana" w:hAnsi="Verdana"/>
                <w:b/>
                <w:sz w:val="20"/>
                <w:szCs w:val="20"/>
              </w:rPr>
              <w:t>Firma Laboratorio</w:t>
            </w:r>
          </w:p>
          <w:p w14:paraId="299422C6" w14:textId="77777777" w:rsidR="008D1B12" w:rsidRPr="00D6454E" w:rsidRDefault="008D1B12">
            <w:pPr>
              <w:pStyle w:val="Contenutotabella"/>
              <w:snapToGrid w:val="0"/>
              <w:rPr>
                <w:rFonts w:ascii="Verdana" w:hAnsi="Verdana"/>
                <w:i/>
                <w:sz w:val="20"/>
                <w:szCs w:val="20"/>
              </w:rPr>
            </w:pPr>
            <w:r w:rsidRPr="00D6454E">
              <w:rPr>
                <w:rFonts w:ascii="Verdana" w:hAnsi="Verdana"/>
                <w:i/>
                <w:sz w:val="20"/>
                <w:szCs w:val="20"/>
              </w:rPr>
              <w:t>Laboratory Signature</w:t>
            </w:r>
          </w:p>
        </w:tc>
        <w:tc>
          <w:tcPr>
            <w:tcW w:w="51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6D7FA" w14:textId="77777777" w:rsidR="008D1B12" w:rsidRPr="00527318" w:rsidRDefault="008D1B12">
            <w:pPr>
              <w:pStyle w:val="Contenutotabella"/>
              <w:snapToGrid w:val="0"/>
              <w:rPr>
                <w:rFonts w:ascii="Verdana" w:hAnsi="Verdana"/>
                <w:b/>
                <w:sz w:val="20"/>
                <w:szCs w:val="20"/>
              </w:rPr>
            </w:pPr>
            <w:r w:rsidRPr="00527318">
              <w:rPr>
                <w:rFonts w:ascii="Verdana" w:hAnsi="Verdana"/>
                <w:b/>
                <w:sz w:val="20"/>
                <w:szCs w:val="20"/>
              </w:rPr>
              <w:t xml:space="preserve">Firma Cliente </w:t>
            </w:r>
          </w:p>
          <w:p w14:paraId="289867B1" w14:textId="77777777" w:rsidR="008D1B12" w:rsidRPr="00D6454E" w:rsidRDefault="008D1B12">
            <w:pPr>
              <w:pStyle w:val="Contenutotabella"/>
              <w:snapToGrid w:val="0"/>
              <w:rPr>
                <w:rFonts w:ascii="Verdana" w:hAnsi="Verdana"/>
                <w:i/>
                <w:sz w:val="20"/>
                <w:szCs w:val="20"/>
              </w:rPr>
            </w:pPr>
            <w:r w:rsidRPr="00D6454E">
              <w:rPr>
                <w:rFonts w:ascii="Verdana" w:hAnsi="Verdana"/>
                <w:i/>
                <w:sz w:val="20"/>
                <w:szCs w:val="20"/>
              </w:rPr>
              <w:t>Customer Signature</w:t>
            </w:r>
          </w:p>
        </w:tc>
      </w:tr>
    </w:tbl>
    <w:p w14:paraId="087FED5D" w14:textId="77777777" w:rsidR="008D1B12" w:rsidRPr="00FA1A43" w:rsidRDefault="008D1B12" w:rsidP="00FA1A43">
      <w:pPr>
        <w:pStyle w:val="Corpodeltesto1"/>
        <w:rPr>
          <w:rFonts w:ascii="Verdana" w:hAnsi="Verdana"/>
          <w:sz w:val="14"/>
          <w:szCs w:val="14"/>
        </w:rPr>
      </w:pPr>
      <w:r w:rsidRPr="00FA1A43">
        <w:rPr>
          <w:rFonts w:ascii="Verdana" w:hAnsi="Verdana"/>
          <w:sz w:val="14"/>
          <w:szCs w:val="14"/>
        </w:rPr>
        <w:t>Il presente rapporto di prova riguarda solo i campioni sottoposti a prova.</w:t>
      </w:r>
    </w:p>
    <w:p w14:paraId="2EC1C328" w14:textId="77777777" w:rsidR="008D1B12" w:rsidRPr="00FA1A43" w:rsidRDefault="008D1B12" w:rsidP="00FA1A43">
      <w:pPr>
        <w:pStyle w:val="Corpodeltesto1"/>
        <w:rPr>
          <w:rFonts w:ascii="Verdana" w:hAnsi="Verdana"/>
          <w:sz w:val="14"/>
          <w:szCs w:val="14"/>
        </w:rPr>
      </w:pPr>
      <w:r w:rsidRPr="00FA1A43">
        <w:rPr>
          <w:rFonts w:ascii="Verdana" w:hAnsi="Verdana"/>
          <w:sz w:val="14"/>
          <w:szCs w:val="14"/>
        </w:rPr>
        <w:t>Il presente rapporto di prova non può essere riprodotto integralmente o parzialmente salvo autorizzazione scritta del Responsabile del Laboratorio.</w:t>
      </w:r>
    </w:p>
    <w:p w14:paraId="5A689C1D" w14:textId="77777777" w:rsidR="008D1B12" w:rsidRPr="00FA1A43" w:rsidRDefault="008D1B12" w:rsidP="00FA1A43">
      <w:pPr>
        <w:rPr>
          <w:rFonts w:ascii="Verdana" w:hAnsi="Verdana"/>
          <w:b/>
          <w:bCs/>
          <w:sz w:val="14"/>
          <w:szCs w:val="14"/>
        </w:rPr>
      </w:pPr>
      <w:r w:rsidRPr="00FA1A43">
        <w:rPr>
          <w:rFonts w:ascii="Verdana" w:hAnsi="Verdana"/>
          <w:b/>
          <w:bCs/>
          <w:sz w:val="14"/>
          <w:szCs w:val="14"/>
        </w:rPr>
        <w:t>I  risultati del presente RdP non possono essere utilizzati per fini promozionali</w:t>
      </w:r>
      <w:r w:rsidR="00B9120D" w:rsidRPr="00FA1A43">
        <w:rPr>
          <w:rFonts w:ascii="Verdana" w:hAnsi="Verdana"/>
          <w:b/>
          <w:bCs/>
          <w:sz w:val="14"/>
          <w:szCs w:val="14"/>
        </w:rPr>
        <w:t xml:space="preserve"> o pubblicitari</w:t>
      </w:r>
    </w:p>
    <w:p w14:paraId="7A39E26B" w14:textId="77777777" w:rsidR="00FB4F2F" w:rsidRPr="00FA1A43" w:rsidRDefault="008D1B12" w:rsidP="00FA1A43">
      <w:pPr>
        <w:rPr>
          <w:rFonts w:ascii="Verdana" w:hAnsi="Verdana"/>
          <w:i/>
          <w:sz w:val="14"/>
          <w:szCs w:val="14"/>
          <w:lang w:val="en-GB"/>
        </w:rPr>
      </w:pPr>
      <w:r w:rsidRPr="00FA1A43">
        <w:rPr>
          <w:rFonts w:ascii="Verdana" w:hAnsi="Verdana"/>
          <w:i/>
          <w:sz w:val="14"/>
          <w:szCs w:val="14"/>
          <w:lang w:val="en-GB"/>
        </w:rPr>
        <w:t>This test report is only for samples subject to testing.</w:t>
      </w:r>
      <w:r w:rsidR="00B9120D" w:rsidRPr="00FA1A43">
        <w:rPr>
          <w:rFonts w:ascii="Verdana" w:hAnsi="Verdana"/>
          <w:i/>
          <w:sz w:val="14"/>
          <w:szCs w:val="14"/>
          <w:lang w:val="en-GB"/>
        </w:rPr>
        <w:t xml:space="preserve"> This test report cannot be copied, neither totally nor partially unless authorized in writing by Laboratory Manager. The results of this test report cannot be used for advertisement purposes.</w:t>
      </w:r>
    </w:p>
    <w:p w14:paraId="19B01391" w14:textId="77777777" w:rsidR="00D6454E" w:rsidRPr="00D6454E" w:rsidRDefault="00D6454E" w:rsidP="00FB4F2F">
      <w:pPr>
        <w:rPr>
          <w:rFonts w:ascii="Verdana" w:hAnsi="Verdana"/>
          <w:u w:val="single"/>
          <w:lang w:val="en-GB"/>
        </w:rPr>
      </w:pPr>
    </w:p>
    <w:p w14:paraId="12EB5C59" w14:textId="77777777" w:rsidR="00B9120D" w:rsidRPr="00D6454E" w:rsidRDefault="00D6454E" w:rsidP="00FB4F2F">
      <w:pPr>
        <w:rPr>
          <w:rFonts w:ascii="Verdana" w:hAnsi="Verdana"/>
          <w:b/>
          <w:i/>
          <w:sz w:val="16"/>
          <w:szCs w:val="16"/>
          <w:lang w:val="en-GB"/>
        </w:rPr>
      </w:pPr>
      <w:r w:rsidRPr="00D6454E">
        <w:rPr>
          <w:rFonts w:ascii="Verdana" w:hAnsi="Verdana"/>
          <w:b/>
          <w:lang w:val="en-GB"/>
        </w:rPr>
        <w:t>NOTE:</w:t>
      </w:r>
    </w:p>
    <w:p w14:paraId="6A427E6C" w14:textId="77777777" w:rsidR="00FB4F2F" w:rsidRDefault="00FB4F2F" w:rsidP="00B9120D">
      <w:pPr>
        <w:rPr>
          <w:lang w:val="en-GB"/>
        </w:rPr>
      </w:pPr>
    </w:p>
    <w:tbl>
      <w:tblPr>
        <w:tblpPr w:leftFromText="141" w:rightFromText="141" w:vertAnchor="text" w:horzAnchor="margin" w:tblpX="70" w:tblpY="283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1418"/>
        <w:gridCol w:w="4394"/>
        <w:gridCol w:w="1843"/>
        <w:gridCol w:w="1914"/>
      </w:tblGrid>
      <w:tr w:rsidR="003E512A" w14:paraId="3F4ADE3F" w14:textId="77777777" w:rsidTr="00A11785">
        <w:trPr>
          <w:trHeight w:val="416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F9D188" w14:textId="43948E43" w:rsidR="003E512A" w:rsidRPr="00A9366F" w:rsidRDefault="003E512A" w:rsidP="00A11785">
            <w:pPr>
              <w:pStyle w:val="Pidipagina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CE821DF" w14:textId="077DFC64" w:rsidR="003E512A" w:rsidRPr="00A9366F" w:rsidRDefault="003E512A" w:rsidP="00A11785">
            <w:pPr>
              <w:pStyle w:val="Pidipagina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</w:t>
            </w:r>
            <w:r>
              <w:rPr>
                <w:rFonts w:ascii="Verdana" w:hAnsi="Verdana"/>
                <w:sz w:val="20"/>
                <w:szCs w:val="20"/>
              </w:rPr>
              <w:t>/</w:t>
            </w:r>
            <w:r>
              <w:rPr>
                <w:rFonts w:ascii="Verdana" w:hAnsi="Verdana"/>
                <w:sz w:val="20"/>
                <w:szCs w:val="20"/>
              </w:rPr>
              <w:t>11</w:t>
            </w:r>
            <w:r>
              <w:rPr>
                <w:rFonts w:ascii="Verdana" w:hAnsi="Verdana"/>
                <w:sz w:val="20"/>
                <w:szCs w:val="20"/>
              </w:rPr>
              <w:t>/202</w:t>
            </w: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68758C" w14:textId="2BB9DD5B" w:rsidR="003E512A" w:rsidRPr="00A9366F" w:rsidRDefault="003E512A" w:rsidP="00A11785">
            <w:pPr>
              <w:pStyle w:val="Pidipagina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Nuovo </w:t>
            </w:r>
            <w:r>
              <w:rPr>
                <w:rFonts w:ascii="Verdana" w:hAnsi="Verdana"/>
                <w:sz w:val="20"/>
                <w:szCs w:val="20"/>
              </w:rPr>
              <w:t>Modulo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C07B8B" w14:textId="4B308907" w:rsidR="003E512A" w:rsidRPr="00A9366F" w:rsidRDefault="003E512A" w:rsidP="00A11785">
            <w:pPr>
              <w:pStyle w:val="Pidipagina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ELSA LIGA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04A9A" w14:textId="77777777" w:rsidR="003E512A" w:rsidRPr="00A9366F" w:rsidRDefault="003E512A" w:rsidP="00A11785">
            <w:pPr>
              <w:pStyle w:val="Pidipagina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RIZZO SALVATORE</w:t>
            </w:r>
          </w:p>
        </w:tc>
      </w:tr>
      <w:tr w:rsidR="003E512A" w14:paraId="0D0680B0" w14:textId="77777777" w:rsidTr="00A11785">
        <w:tc>
          <w:tcPr>
            <w:tcW w:w="63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63CEABB" w14:textId="77777777" w:rsidR="003E512A" w:rsidRPr="00A9366F" w:rsidRDefault="003E512A" w:rsidP="00A11785">
            <w:pPr>
              <w:pStyle w:val="Pidipagina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REV.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05EB96" w14:textId="77777777" w:rsidR="003E512A" w:rsidRPr="00A9366F" w:rsidRDefault="003E512A" w:rsidP="00A11785">
            <w:pPr>
              <w:pStyle w:val="Pidipagina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DATA</w:t>
            </w:r>
          </w:p>
        </w:tc>
        <w:tc>
          <w:tcPr>
            <w:tcW w:w="43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2BC9A9" w14:textId="77777777" w:rsidR="003E512A" w:rsidRPr="00A9366F" w:rsidRDefault="003E512A" w:rsidP="00A11785">
            <w:pPr>
              <w:pStyle w:val="Pidipagina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MOTIVO DELLA REVISIONE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E42F04" w14:textId="77777777" w:rsidR="003E512A" w:rsidRPr="00A9366F" w:rsidRDefault="003E512A" w:rsidP="00A11785">
            <w:pPr>
              <w:pStyle w:val="Pidipagina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EMESSO DA:</w:t>
            </w:r>
          </w:p>
        </w:tc>
        <w:tc>
          <w:tcPr>
            <w:tcW w:w="19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C5F08" w14:textId="77777777" w:rsidR="003E512A" w:rsidRPr="00A9366F" w:rsidRDefault="003E512A" w:rsidP="00A11785">
            <w:pPr>
              <w:pStyle w:val="Pidipagina"/>
              <w:snapToGrid w:val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APPROVATO DA:</w:t>
            </w:r>
          </w:p>
        </w:tc>
      </w:tr>
    </w:tbl>
    <w:p w14:paraId="13F8E900" w14:textId="77777777" w:rsidR="00FA1A43" w:rsidRDefault="00FA1A43" w:rsidP="00B9120D">
      <w:pPr>
        <w:rPr>
          <w:lang w:val="en-GB"/>
        </w:rPr>
      </w:pPr>
    </w:p>
    <w:p w14:paraId="4F0F70D4" w14:textId="77777777" w:rsidR="00FA1A43" w:rsidRDefault="00FA1A43" w:rsidP="00B9120D">
      <w:pPr>
        <w:rPr>
          <w:lang w:val="en-GB"/>
        </w:rPr>
      </w:pPr>
    </w:p>
    <w:p w14:paraId="1E6847F7" w14:textId="77777777" w:rsidR="004921E4" w:rsidRDefault="004921E4" w:rsidP="00B9120D">
      <w:pPr>
        <w:rPr>
          <w:lang w:val="en-GB"/>
        </w:rPr>
      </w:pPr>
    </w:p>
    <w:p w14:paraId="013CB7FC" w14:textId="77777777" w:rsidR="00D6454E" w:rsidRDefault="00D6454E" w:rsidP="006761D0">
      <w:pPr>
        <w:jc w:val="right"/>
        <w:rPr>
          <w:i/>
          <w:sz w:val="16"/>
          <w:szCs w:val="16"/>
          <w:lang w:val="en-GB"/>
        </w:rPr>
      </w:pPr>
    </w:p>
    <w:sectPr w:rsidR="00D6454E" w:rsidSect="00FA296D">
      <w:headerReference w:type="default" r:id="rId8"/>
      <w:footnotePr>
        <w:pos w:val="beneathText"/>
      </w:footnotePr>
      <w:pgSz w:w="11905" w:h="16837"/>
      <w:pgMar w:top="2552" w:right="851" w:bottom="1985" w:left="851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0DFC7" w14:textId="77777777" w:rsidR="00EE4F41" w:rsidRDefault="00EE4F41">
      <w:r>
        <w:separator/>
      </w:r>
    </w:p>
  </w:endnote>
  <w:endnote w:type="continuationSeparator" w:id="0">
    <w:p w14:paraId="03954200" w14:textId="77777777" w:rsidR="00EE4F41" w:rsidRDefault="00EE4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AE849" w14:textId="77777777" w:rsidR="00EE4F41" w:rsidRDefault="00EE4F41">
      <w:r>
        <w:separator/>
      </w:r>
    </w:p>
  </w:footnote>
  <w:footnote w:type="continuationSeparator" w:id="0">
    <w:p w14:paraId="2833474D" w14:textId="77777777" w:rsidR="00EE4F41" w:rsidRDefault="00EE4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42434" w14:textId="378FA3C0" w:rsidR="006757A3" w:rsidRDefault="006757A3">
    <w:pPr>
      <w:pStyle w:val="Intestazione"/>
      <w:rPr>
        <w:sz w:val="16"/>
      </w:rPr>
    </w:pPr>
  </w:p>
  <w:p w14:paraId="350EA7F3" w14:textId="10405AC2" w:rsidR="003E512A" w:rsidRPr="00546165" w:rsidRDefault="003E512A" w:rsidP="003E512A">
    <w:pPr>
      <w:pStyle w:val="Intestazione"/>
      <w:jc w:val="right"/>
      <w:rPr>
        <w:rFonts w:ascii="Verdana" w:hAnsi="Verdana"/>
        <w:i/>
        <w:sz w:val="16"/>
        <w:szCs w:val="16"/>
      </w:rPr>
    </w:pPr>
    <w:r w:rsidRPr="00546165">
      <w:rPr>
        <w:rFonts w:ascii="Verdana" w:hAnsi="Verdana"/>
        <w:i/>
        <w:sz w:val="16"/>
        <w:szCs w:val="16"/>
      </w:rPr>
      <w:t>M 10.01</w:t>
    </w:r>
    <w:r>
      <w:rPr>
        <w:rFonts w:ascii="Verdana" w:hAnsi="Verdana"/>
        <w:i/>
        <w:sz w:val="16"/>
        <w:szCs w:val="16"/>
      </w:rPr>
      <w:t xml:space="preserve"> </w:t>
    </w:r>
    <w:r>
      <w:rPr>
        <w:rFonts w:ascii="Verdana" w:hAnsi="Verdana"/>
        <w:i/>
        <w:sz w:val="16"/>
        <w:szCs w:val="16"/>
      </w:rPr>
      <w:t>C</w:t>
    </w:r>
    <w:r w:rsidRPr="00546165">
      <w:rPr>
        <w:rFonts w:ascii="Verdana" w:hAnsi="Verdana"/>
        <w:i/>
        <w:sz w:val="16"/>
        <w:szCs w:val="16"/>
      </w:rPr>
      <w:t xml:space="preserve"> </w:t>
    </w:r>
    <w:r>
      <w:rPr>
        <w:rFonts w:ascii="Verdana" w:hAnsi="Verdana"/>
        <w:i/>
        <w:sz w:val="16"/>
        <w:szCs w:val="16"/>
      </w:rPr>
      <w:t>Certificato di analisi</w:t>
    </w:r>
  </w:p>
  <w:p w14:paraId="399ECB94" w14:textId="42581A42" w:rsidR="0093311A" w:rsidRDefault="0093311A">
    <w:pPr>
      <w:pStyle w:val="Intestazione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Titolo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Titolo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num w:numId="1" w16cid:durableId="524369748">
    <w:abstractNumId w:val="0"/>
  </w:num>
  <w:num w:numId="2" w16cid:durableId="960956988">
    <w:abstractNumId w:val="1"/>
  </w:num>
  <w:num w:numId="3" w16cid:durableId="10634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1"/>
  </w:hdrShapeDefaults>
  <w:footnotePr>
    <w:pos w:val="beneathTex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0E515C"/>
    <w:rsid w:val="00002DF5"/>
    <w:rsid w:val="00003826"/>
    <w:rsid w:val="000428B9"/>
    <w:rsid w:val="00044C8C"/>
    <w:rsid w:val="000543E9"/>
    <w:rsid w:val="00062BAC"/>
    <w:rsid w:val="000852DC"/>
    <w:rsid w:val="000A3EA4"/>
    <w:rsid w:val="000B2D90"/>
    <w:rsid w:val="000C1A97"/>
    <w:rsid w:val="000C6C93"/>
    <w:rsid w:val="000D22C4"/>
    <w:rsid w:val="000E515C"/>
    <w:rsid w:val="000F41C8"/>
    <w:rsid w:val="001103BA"/>
    <w:rsid w:val="001171C8"/>
    <w:rsid w:val="00121511"/>
    <w:rsid w:val="0012355B"/>
    <w:rsid w:val="00127D85"/>
    <w:rsid w:val="00127F55"/>
    <w:rsid w:val="0014247B"/>
    <w:rsid w:val="0014490C"/>
    <w:rsid w:val="00150878"/>
    <w:rsid w:val="00166F50"/>
    <w:rsid w:val="001724AF"/>
    <w:rsid w:val="00187EDE"/>
    <w:rsid w:val="00195F1A"/>
    <w:rsid w:val="001A160F"/>
    <w:rsid w:val="001A6CED"/>
    <w:rsid w:val="001B2025"/>
    <w:rsid w:val="001B5CDA"/>
    <w:rsid w:val="001C2371"/>
    <w:rsid w:val="001C2C8F"/>
    <w:rsid w:val="001D4525"/>
    <w:rsid w:val="001D58B0"/>
    <w:rsid w:val="001D75D2"/>
    <w:rsid w:val="001D76DB"/>
    <w:rsid w:val="001E45F2"/>
    <w:rsid w:val="0020417B"/>
    <w:rsid w:val="00221B36"/>
    <w:rsid w:val="00224B02"/>
    <w:rsid w:val="0022659A"/>
    <w:rsid w:val="002318E1"/>
    <w:rsid w:val="00236E06"/>
    <w:rsid w:val="00252B06"/>
    <w:rsid w:val="00272A3E"/>
    <w:rsid w:val="00272BA2"/>
    <w:rsid w:val="00273931"/>
    <w:rsid w:val="0027553B"/>
    <w:rsid w:val="00276ED1"/>
    <w:rsid w:val="00297328"/>
    <w:rsid w:val="002A14D6"/>
    <w:rsid w:val="002A1917"/>
    <w:rsid w:val="002B0784"/>
    <w:rsid w:val="002B5AC0"/>
    <w:rsid w:val="002C1D47"/>
    <w:rsid w:val="002C5486"/>
    <w:rsid w:val="002E31EF"/>
    <w:rsid w:val="002E518C"/>
    <w:rsid w:val="002F1F77"/>
    <w:rsid w:val="002F42DB"/>
    <w:rsid w:val="002F685E"/>
    <w:rsid w:val="002F6FE8"/>
    <w:rsid w:val="00300FBE"/>
    <w:rsid w:val="00303033"/>
    <w:rsid w:val="0030634D"/>
    <w:rsid w:val="0032147F"/>
    <w:rsid w:val="0033647B"/>
    <w:rsid w:val="00336E67"/>
    <w:rsid w:val="00356189"/>
    <w:rsid w:val="00363303"/>
    <w:rsid w:val="0036480E"/>
    <w:rsid w:val="00376036"/>
    <w:rsid w:val="0037770C"/>
    <w:rsid w:val="00381C10"/>
    <w:rsid w:val="0038365F"/>
    <w:rsid w:val="003941F0"/>
    <w:rsid w:val="003A03A8"/>
    <w:rsid w:val="003A4192"/>
    <w:rsid w:val="003E512A"/>
    <w:rsid w:val="003F5039"/>
    <w:rsid w:val="004060AD"/>
    <w:rsid w:val="0041241A"/>
    <w:rsid w:val="00414F3E"/>
    <w:rsid w:val="00416F40"/>
    <w:rsid w:val="004248AD"/>
    <w:rsid w:val="00431A0A"/>
    <w:rsid w:val="004335A5"/>
    <w:rsid w:val="004358F9"/>
    <w:rsid w:val="00440B97"/>
    <w:rsid w:val="00441C06"/>
    <w:rsid w:val="00442FC2"/>
    <w:rsid w:val="00444117"/>
    <w:rsid w:val="00445824"/>
    <w:rsid w:val="00450064"/>
    <w:rsid w:val="00452E00"/>
    <w:rsid w:val="004535CB"/>
    <w:rsid w:val="00464605"/>
    <w:rsid w:val="00476E65"/>
    <w:rsid w:val="00486F77"/>
    <w:rsid w:val="004921E4"/>
    <w:rsid w:val="00495C44"/>
    <w:rsid w:val="004A1E46"/>
    <w:rsid w:val="004A29B6"/>
    <w:rsid w:val="004A3CC9"/>
    <w:rsid w:val="004C09D6"/>
    <w:rsid w:val="004C7AF1"/>
    <w:rsid w:val="004D6492"/>
    <w:rsid w:val="004E11F8"/>
    <w:rsid w:val="004F7491"/>
    <w:rsid w:val="00524BDB"/>
    <w:rsid w:val="00527318"/>
    <w:rsid w:val="00546165"/>
    <w:rsid w:val="00550EF4"/>
    <w:rsid w:val="005575A7"/>
    <w:rsid w:val="0056649B"/>
    <w:rsid w:val="00571B8A"/>
    <w:rsid w:val="005745CE"/>
    <w:rsid w:val="00584528"/>
    <w:rsid w:val="00585DFE"/>
    <w:rsid w:val="00585F70"/>
    <w:rsid w:val="005875F6"/>
    <w:rsid w:val="00591D07"/>
    <w:rsid w:val="005A31A0"/>
    <w:rsid w:val="005A545B"/>
    <w:rsid w:val="005A77E7"/>
    <w:rsid w:val="005B4FC4"/>
    <w:rsid w:val="005C130E"/>
    <w:rsid w:val="005C27B3"/>
    <w:rsid w:val="005C40E3"/>
    <w:rsid w:val="005D1E57"/>
    <w:rsid w:val="005D21B0"/>
    <w:rsid w:val="005D40BF"/>
    <w:rsid w:val="005D5DBD"/>
    <w:rsid w:val="005E07AE"/>
    <w:rsid w:val="005F742C"/>
    <w:rsid w:val="00611D8E"/>
    <w:rsid w:val="0061209D"/>
    <w:rsid w:val="0061241F"/>
    <w:rsid w:val="006146ED"/>
    <w:rsid w:val="00621A1B"/>
    <w:rsid w:val="006366F0"/>
    <w:rsid w:val="00637F8A"/>
    <w:rsid w:val="00651FB3"/>
    <w:rsid w:val="00660BD9"/>
    <w:rsid w:val="0066177E"/>
    <w:rsid w:val="0066390A"/>
    <w:rsid w:val="00674C84"/>
    <w:rsid w:val="006757A3"/>
    <w:rsid w:val="006761D0"/>
    <w:rsid w:val="00685E3A"/>
    <w:rsid w:val="00686C53"/>
    <w:rsid w:val="006A6BBC"/>
    <w:rsid w:val="006A7534"/>
    <w:rsid w:val="006B77B2"/>
    <w:rsid w:val="006D3FAF"/>
    <w:rsid w:val="006D6CC9"/>
    <w:rsid w:val="006E3E49"/>
    <w:rsid w:val="006E5513"/>
    <w:rsid w:val="006E6688"/>
    <w:rsid w:val="006F02EB"/>
    <w:rsid w:val="006F3814"/>
    <w:rsid w:val="006F7B07"/>
    <w:rsid w:val="0070345E"/>
    <w:rsid w:val="0070792D"/>
    <w:rsid w:val="007146B8"/>
    <w:rsid w:val="00745B92"/>
    <w:rsid w:val="0075210F"/>
    <w:rsid w:val="0075262E"/>
    <w:rsid w:val="007607B4"/>
    <w:rsid w:val="0076487B"/>
    <w:rsid w:val="0076602B"/>
    <w:rsid w:val="0079780B"/>
    <w:rsid w:val="0079783E"/>
    <w:rsid w:val="007A49FC"/>
    <w:rsid w:val="007B4417"/>
    <w:rsid w:val="007B4C23"/>
    <w:rsid w:val="007C0125"/>
    <w:rsid w:val="007C2932"/>
    <w:rsid w:val="007C32B4"/>
    <w:rsid w:val="007F03B9"/>
    <w:rsid w:val="007F132F"/>
    <w:rsid w:val="007F7115"/>
    <w:rsid w:val="0080170E"/>
    <w:rsid w:val="00804A96"/>
    <w:rsid w:val="00805CE5"/>
    <w:rsid w:val="0081267C"/>
    <w:rsid w:val="00824464"/>
    <w:rsid w:val="00832019"/>
    <w:rsid w:val="00835B73"/>
    <w:rsid w:val="00845B91"/>
    <w:rsid w:val="00854FE2"/>
    <w:rsid w:val="00855010"/>
    <w:rsid w:val="008558A1"/>
    <w:rsid w:val="00881075"/>
    <w:rsid w:val="00883EFF"/>
    <w:rsid w:val="00891490"/>
    <w:rsid w:val="008970E1"/>
    <w:rsid w:val="00897AE8"/>
    <w:rsid w:val="008A0D46"/>
    <w:rsid w:val="008A2186"/>
    <w:rsid w:val="008A4DE5"/>
    <w:rsid w:val="008B033C"/>
    <w:rsid w:val="008B1D54"/>
    <w:rsid w:val="008B49B9"/>
    <w:rsid w:val="008B7FDE"/>
    <w:rsid w:val="008C5E23"/>
    <w:rsid w:val="008D1B12"/>
    <w:rsid w:val="008D3DCC"/>
    <w:rsid w:val="008E1B46"/>
    <w:rsid w:val="008E3A67"/>
    <w:rsid w:val="008F0568"/>
    <w:rsid w:val="008F4F8E"/>
    <w:rsid w:val="00910304"/>
    <w:rsid w:val="00912884"/>
    <w:rsid w:val="00913027"/>
    <w:rsid w:val="009130A0"/>
    <w:rsid w:val="00922A4D"/>
    <w:rsid w:val="00925AA3"/>
    <w:rsid w:val="009267EB"/>
    <w:rsid w:val="0093241E"/>
    <w:rsid w:val="0093311A"/>
    <w:rsid w:val="00934BF0"/>
    <w:rsid w:val="00944AC7"/>
    <w:rsid w:val="009500CF"/>
    <w:rsid w:val="00957C6F"/>
    <w:rsid w:val="0096417C"/>
    <w:rsid w:val="00964F56"/>
    <w:rsid w:val="00970F9B"/>
    <w:rsid w:val="00972B09"/>
    <w:rsid w:val="00973B0F"/>
    <w:rsid w:val="00983C4B"/>
    <w:rsid w:val="00996698"/>
    <w:rsid w:val="009967D9"/>
    <w:rsid w:val="009A00B9"/>
    <w:rsid w:val="009A5A8B"/>
    <w:rsid w:val="009B1A1C"/>
    <w:rsid w:val="009C1F9F"/>
    <w:rsid w:val="009C5F28"/>
    <w:rsid w:val="009D7C4E"/>
    <w:rsid w:val="009E4A49"/>
    <w:rsid w:val="009E6717"/>
    <w:rsid w:val="009F4A95"/>
    <w:rsid w:val="009F5903"/>
    <w:rsid w:val="009F739D"/>
    <w:rsid w:val="009F7A30"/>
    <w:rsid w:val="00A03F59"/>
    <w:rsid w:val="00A04A7B"/>
    <w:rsid w:val="00A21934"/>
    <w:rsid w:val="00A2292D"/>
    <w:rsid w:val="00A26127"/>
    <w:rsid w:val="00A27148"/>
    <w:rsid w:val="00A302DC"/>
    <w:rsid w:val="00A303F7"/>
    <w:rsid w:val="00A35F57"/>
    <w:rsid w:val="00A52042"/>
    <w:rsid w:val="00A53378"/>
    <w:rsid w:val="00A56DF2"/>
    <w:rsid w:val="00A66F24"/>
    <w:rsid w:val="00A71A3E"/>
    <w:rsid w:val="00A77563"/>
    <w:rsid w:val="00A81987"/>
    <w:rsid w:val="00A8364C"/>
    <w:rsid w:val="00A9366F"/>
    <w:rsid w:val="00AA19CF"/>
    <w:rsid w:val="00AB3901"/>
    <w:rsid w:val="00AB4A1D"/>
    <w:rsid w:val="00AB4D4D"/>
    <w:rsid w:val="00AB5413"/>
    <w:rsid w:val="00AD7390"/>
    <w:rsid w:val="00AE03ED"/>
    <w:rsid w:val="00AE3078"/>
    <w:rsid w:val="00B14972"/>
    <w:rsid w:val="00B479F8"/>
    <w:rsid w:val="00B47F00"/>
    <w:rsid w:val="00B646EC"/>
    <w:rsid w:val="00B658BC"/>
    <w:rsid w:val="00B83001"/>
    <w:rsid w:val="00B9120D"/>
    <w:rsid w:val="00BA45EF"/>
    <w:rsid w:val="00BD2AF4"/>
    <w:rsid w:val="00BF0F65"/>
    <w:rsid w:val="00BF2D85"/>
    <w:rsid w:val="00BF487F"/>
    <w:rsid w:val="00C115B2"/>
    <w:rsid w:val="00C11A75"/>
    <w:rsid w:val="00C206C9"/>
    <w:rsid w:val="00C31962"/>
    <w:rsid w:val="00C54781"/>
    <w:rsid w:val="00C60297"/>
    <w:rsid w:val="00C727C9"/>
    <w:rsid w:val="00C92DCE"/>
    <w:rsid w:val="00CB0340"/>
    <w:rsid w:val="00CB1E34"/>
    <w:rsid w:val="00CC1D28"/>
    <w:rsid w:val="00CC523E"/>
    <w:rsid w:val="00CC5DBF"/>
    <w:rsid w:val="00CC7AF3"/>
    <w:rsid w:val="00CD2830"/>
    <w:rsid w:val="00CF56C2"/>
    <w:rsid w:val="00D00744"/>
    <w:rsid w:val="00D04F11"/>
    <w:rsid w:val="00D06293"/>
    <w:rsid w:val="00D10770"/>
    <w:rsid w:val="00D345DE"/>
    <w:rsid w:val="00D3660E"/>
    <w:rsid w:val="00D37064"/>
    <w:rsid w:val="00D41367"/>
    <w:rsid w:val="00D45668"/>
    <w:rsid w:val="00D45C33"/>
    <w:rsid w:val="00D57A83"/>
    <w:rsid w:val="00D606AF"/>
    <w:rsid w:val="00D6286D"/>
    <w:rsid w:val="00D6454E"/>
    <w:rsid w:val="00D659B0"/>
    <w:rsid w:val="00D70C36"/>
    <w:rsid w:val="00D810D1"/>
    <w:rsid w:val="00D90C2E"/>
    <w:rsid w:val="00D93F88"/>
    <w:rsid w:val="00D9424D"/>
    <w:rsid w:val="00DA05CA"/>
    <w:rsid w:val="00DB0977"/>
    <w:rsid w:val="00DB3231"/>
    <w:rsid w:val="00DB3BFC"/>
    <w:rsid w:val="00DC24E8"/>
    <w:rsid w:val="00DD674B"/>
    <w:rsid w:val="00DE0272"/>
    <w:rsid w:val="00DE118A"/>
    <w:rsid w:val="00DE5985"/>
    <w:rsid w:val="00DF1C2C"/>
    <w:rsid w:val="00DF3291"/>
    <w:rsid w:val="00DF4291"/>
    <w:rsid w:val="00E10BF6"/>
    <w:rsid w:val="00E3389F"/>
    <w:rsid w:val="00E443A2"/>
    <w:rsid w:val="00E5463F"/>
    <w:rsid w:val="00E67A5F"/>
    <w:rsid w:val="00E94892"/>
    <w:rsid w:val="00EA0115"/>
    <w:rsid w:val="00EB48B8"/>
    <w:rsid w:val="00EB6FFE"/>
    <w:rsid w:val="00EC495D"/>
    <w:rsid w:val="00ED490C"/>
    <w:rsid w:val="00ED6FD0"/>
    <w:rsid w:val="00EE4F41"/>
    <w:rsid w:val="00EE56EC"/>
    <w:rsid w:val="00F0396B"/>
    <w:rsid w:val="00F1560F"/>
    <w:rsid w:val="00F204FA"/>
    <w:rsid w:val="00F21BC7"/>
    <w:rsid w:val="00F22777"/>
    <w:rsid w:val="00F260EF"/>
    <w:rsid w:val="00F43C60"/>
    <w:rsid w:val="00F47711"/>
    <w:rsid w:val="00F50402"/>
    <w:rsid w:val="00F51E53"/>
    <w:rsid w:val="00F651C2"/>
    <w:rsid w:val="00F900A2"/>
    <w:rsid w:val="00F92856"/>
    <w:rsid w:val="00F92CAC"/>
    <w:rsid w:val="00FA1A43"/>
    <w:rsid w:val="00FA296D"/>
    <w:rsid w:val="00FB2AAE"/>
    <w:rsid w:val="00FB4F2F"/>
    <w:rsid w:val="00FC559F"/>
    <w:rsid w:val="00FC56FE"/>
    <w:rsid w:val="00FD7620"/>
    <w:rsid w:val="00FE435E"/>
    <w:rsid w:val="00FF059A"/>
    <w:rsid w:val="00FF28FA"/>
    <w:rsid w:val="00FF4A7F"/>
    <w:rsid w:val="00FF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3C50B2EF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FA296D"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link w:val="Titolo1Carattere"/>
    <w:qFormat/>
    <w:rsid w:val="00FA296D"/>
    <w:pPr>
      <w:keepNext/>
      <w:numPr>
        <w:numId w:val="1"/>
      </w:numPr>
      <w:outlineLvl w:val="0"/>
    </w:pPr>
    <w:rPr>
      <w:b/>
      <w:bCs/>
      <w:i/>
      <w:iCs/>
    </w:rPr>
  </w:style>
  <w:style w:type="paragraph" w:styleId="Titolo2">
    <w:name w:val="heading 2"/>
    <w:basedOn w:val="Normale"/>
    <w:next w:val="Normale"/>
    <w:link w:val="Titolo2Carattere"/>
    <w:qFormat/>
    <w:rsid w:val="00FA296D"/>
    <w:pPr>
      <w:keepNext/>
      <w:numPr>
        <w:ilvl w:val="1"/>
        <w:numId w:val="1"/>
      </w:numPr>
      <w:outlineLvl w:val="1"/>
    </w:pPr>
    <w:rPr>
      <w:b/>
      <w:bCs/>
      <w:i/>
      <w:iCs/>
      <w:sz w:val="18"/>
    </w:rPr>
  </w:style>
  <w:style w:type="paragraph" w:styleId="Titolo3">
    <w:name w:val="heading 3"/>
    <w:basedOn w:val="Normale"/>
    <w:next w:val="Normale"/>
    <w:qFormat/>
    <w:rsid w:val="00FA296D"/>
    <w:pPr>
      <w:keepNext/>
      <w:numPr>
        <w:ilvl w:val="2"/>
        <w:numId w:val="1"/>
      </w:numPr>
      <w:jc w:val="center"/>
      <w:outlineLvl w:val="2"/>
    </w:pPr>
    <w:rPr>
      <w:b/>
      <w:bCs/>
      <w:i/>
      <w:iCs/>
      <w:sz w:val="32"/>
    </w:rPr>
  </w:style>
  <w:style w:type="paragraph" w:styleId="Titolo6">
    <w:name w:val="heading 6"/>
    <w:basedOn w:val="Normale"/>
    <w:next w:val="Normale"/>
    <w:link w:val="Titolo6Carattere"/>
    <w:qFormat/>
    <w:rsid w:val="00FA296D"/>
    <w:pPr>
      <w:keepNext/>
      <w:numPr>
        <w:ilvl w:val="5"/>
        <w:numId w:val="1"/>
      </w:numPr>
      <w:jc w:val="center"/>
      <w:outlineLvl w:val="5"/>
    </w:pPr>
    <w:rPr>
      <w:b/>
      <w:bCs/>
      <w:sz w:val="36"/>
    </w:rPr>
  </w:style>
  <w:style w:type="paragraph" w:styleId="Titolo7">
    <w:name w:val="heading 7"/>
    <w:basedOn w:val="Normale"/>
    <w:next w:val="Normale"/>
    <w:qFormat/>
    <w:rsid w:val="00FA296D"/>
    <w:pPr>
      <w:keepNext/>
      <w:numPr>
        <w:ilvl w:val="6"/>
        <w:numId w:val="1"/>
      </w:numPr>
      <w:outlineLvl w:val="6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2z0">
    <w:name w:val="WW8Num2z0"/>
    <w:rsid w:val="00FA296D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  <w:rsid w:val="00FA296D"/>
  </w:style>
  <w:style w:type="character" w:customStyle="1" w:styleId="WW8Num1z0">
    <w:name w:val="WW8Num1z0"/>
    <w:rsid w:val="00FA296D"/>
    <w:rPr>
      <w:rFonts w:ascii="Symbol" w:hAnsi="Symbol" w:cs="StarSymbol"/>
      <w:sz w:val="18"/>
      <w:szCs w:val="18"/>
    </w:rPr>
  </w:style>
  <w:style w:type="character" w:customStyle="1" w:styleId="Carpredefinitoparagrafo1">
    <w:name w:val="Car. predefinito paragrafo1"/>
    <w:rsid w:val="00FA296D"/>
  </w:style>
  <w:style w:type="character" w:styleId="Numeropagina">
    <w:name w:val="page number"/>
    <w:aliases w:val="footer"/>
    <w:basedOn w:val="Carpredefinitoparagrafo1"/>
    <w:rsid w:val="00FA296D"/>
  </w:style>
  <w:style w:type="paragraph" w:customStyle="1" w:styleId="Intestazione1">
    <w:name w:val="Intestazione1"/>
    <w:basedOn w:val="Normale"/>
    <w:next w:val="Corpodeltesto1"/>
    <w:rsid w:val="00FA296D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1">
    <w:name w:val="Corpo del testo1"/>
    <w:basedOn w:val="Normale"/>
    <w:rsid w:val="00FA296D"/>
    <w:rPr>
      <w:b/>
      <w:bCs/>
      <w:sz w:val="16"/>
    </w:rPr>
  </w:style>
  <w:style w:type="paragraph" w:styleId="Elenco">
    <w:name w:val="List"/>
    <w:basedOn w:val="Corpodeltesto1"/>
    <w:rsid w:val="00FA296D"/>
    <w:rPr>
      <w:rFonts w:cs="Tahoma"/>
    </w:rPr>
  </w:style>
  <w:style w:type="paragraph" w:customStyle="1" w:styleId="Didascalia1">
    <w:name w:val="Didascalia1"/>
    <w:basedOn w:val="Normale"/>
    <w:rsid w:val="00FA296D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A296D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rsid w:val="00FA296D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rsid w:val="00FA296D"/>
    <w:pPr>
      <w:suppressLineNumbers/>
    </w:pPr>
  </w:style>
  <w:style w:type="paragraph" w:styleId="Pidipagina">
    <w:name w:val="footer"/>
    <w:basedOn w:val="Normale"/>
    <w:link w:val="PidipaginaCarattere"/>
    <w:rsid w:val="00FA296D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rsid w:val="00FA296D"/>
    <w:rPr>
      <w:rFonts w:ascii="Tahoma" w:hAnsi="Tahoma" w:cs="Tahoma"/>
      <w:sz w:val="16"/>
      <w:szCs w:val="16"/>
    </w:rPr>
  </w:style>
  <w:style w:type="paragraph" w:customStyle="1" w:styleId="Intestazionetabella">
    <w:name w:val="Intestazione tabella"/>
    <w:basedOn w:val="Contenutotabella"/>
    <w:rsid w:val="00FA296D"/>
    <w:pPr>
      <w:jc w:val="center"/>
    </w:pPr>
    <w:rPr>
      <w:b/>
      <w:bCs/>
    </w:rPr>
  </w:style>
  <w:style w:type="paragraph" w:customStyle="1" w:styleId="Contenutocornice">
    <w:name w:val="Contenuto cornice"/>
    <w:basedOn w:val="Corpodeltesto1"/>
    <w:rsid w:val="00FA296D"/>
  </w:style>
  <w:style w:type="table" w:styleId="Grigliatabella">
    <w:name w:val="Table Grid"/>
    <w:basedOn w:val="Tabellanormale"/>
    <w:rsid w:val="00002DF5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dipaginaCarattere">
    <w:name w:val="Piè di pagina Carattere"/>
    <w:link w:val="Pidipagina"/>
    <w:rsid w:val="006757A3"/>
    <w:rPr>
      <w:sz w:val="24"/>
      <w:szCs w:val="24"/>
      <w:lang w:eastAsia="ar-SA"/>
    </w:rPr>
  </w:style>
  <w:style w:type="character" w:customStyle="1" w:styleId="Titolo2Carattere">
    <w:name w:val="Titolo 2 Carattere"/>
    <w:link w:val="Titolo2"/>
    <w:rsid w:val="001D4525"/>
    <w:rPr>
      <w:b/>
      <w:bCs/>
      <w:i/>
      <w:iCs/>
      <w:sz w:val="18"/>
      <w:szCs w:val="24"/>
      <w:lang w:eastAsia="ar-SA"/>
    </w:rPr>
  </w:style>
  <w:style w:type="character" w:customStyle="1" w:styleId="Titolo1Carattere">
    <w:name w:val="Titolo 1 Carattere"/>
    <w:link w:val="Titolo1"/>
    <w:rsid w:val="001D4525"/>
    <w:rPr>
      <w:b/>
      <w:bCs/>
      <w:i/>
      <w:iCs/>
      <w:sz w:val="24"/>
      <w:szCs w:val="24"/>
      <w:lang w:eastAsia="ar-SA"/>
    </w:rPr>
  </w:style>
  <w:style w:type="character" w:customStyle="1" w:styleId="IntestazioneCarattere">
    <w:name w:val="Intestazione Carattere"/>
    <w:link w:val="Intestazione"/>
    <w:rsid w:val="003E512A"/>
    <w:rPr>
      <w:sz w:val="24"/>
      <w:szCs w:val="24"/>
      <w:lang w:eastAsia="ar-SA"/>
    </w:rPr>
  </w:style>
  <w:style w:type="character" w:customStyle="1" w:styleId="Titolo6Carattere">
    <w:name w:val="Titolo 6 Carattere"/>
    <w:link w:val="Titolo6"/>
    <w:rsid w:val="003E512A"/>
    <w:rPr>
      <w:b/>
      <w:bCs/>
      <w:sz w:val="36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6EFA1-2049-41F3-AE9C-BEEAAE75A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RAPPORTO DI PROVA</vt:lpstr>
    </vt:vector>
  </TitlesOfParts>
  <Company>Agrumigel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RAPPORTO DI PROVA</dc:title>
  <dc:creator>Francesco San Martino</dc:creator>
  <cp:keywords>ISO 9001</cp:keywords>
  <cp:lastModifiedBy>Qualita</cp:lastModifiedBy>
  <cp:revision>100</cp:revision>
  <cp:lastPrinted>2017-06-01T07:13:00Z</cp:lastPrinted>
  <dcterms:created xsi:type="dcterms:W3CDTF">2015-06-29T13:21:00Z</dcterms:created>
  <dcterms:modified xsi:type="dcterms:W3CDTF">2022-11-10T10:45:00Z</dcterms:modified>
</cp:coreProperties>
</file>