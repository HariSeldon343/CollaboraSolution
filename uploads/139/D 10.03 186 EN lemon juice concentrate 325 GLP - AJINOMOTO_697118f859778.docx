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DA4D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639B1" w14:paraId="650E65A0" w14:textId="77777777" w:rsidTr="00394C48">
        <w:trPr>
          <w:trHeight w:val="1399"/>
        </w:trPr>
        <w:tc>
          <w:tcPr>
            <w:tcW w:w="9210" w:type="dxa"/>
            <w:shd w:val="clear" w:color="auto" w:fill="auto"/>
          </w:tcPr>
          <w:p w14:paraId="050A67A3" w14:textId="1D807329" w:rsidR="00AD50D2"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A404DD">
              <w:rPr>
                <w:rFonts w:ascii="Verdana" w:hAnsi="Verdana"/>
                <w:lang w:val="en-US"/>
              </w:rPr>
              <w:t>32</w:t>
            </w:r>
            <w:r w:rsidR="00C5073F">
              <w:rPr>
                <w:rFonts w:ascii="Verdana" w:hAnsi="Verdana"/>
                <w:lang w:val="en-US"/>
              </w:rPr>
              <w:t>5</w:t>
            </w:r>
            <w:r w:rsidR="00F70319" w:rsidRPr="00B24FEE">
              <w:rPr>
                <w:rFonts w:ascii="Verdana" w:hAnsi="Verdana"/>
                <w:lang w:val="en-US"/>
              </w:rPr>
              <w:t xml:space="preserve"> GPL  </w:t>
            </w:r>
          </w:p>
          <w:p w14:paraId="7B369846" w14:textId="0D3A5138"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A404DD">
              <w:rPr>
                <w:rFonts w:ascii="Verdana" w:hAnsi="Verdana"/>
                <w:i/>
                <w:lang w:val="en-US"/>
              </w:rPr>
              <w:t>32</w:t>
            </w:r>
            <w:r w:rsidR="00C5073F">
              <w:rPr>
                <w:rFonts w:ascii="Verdana" w:hAnsi="Verdana"/>
                <w:i/>
                <w:lang w:val="en-US"/>
              </w:rPr>
              <w:t>5</w:t>
            </w:r>
            <w:r w:rsidR="00F70319" w:rsidRPr="00BD0284">
              <w:rPr>
                <w:rFonts w:ascii="Verdana" w:hAnsi="Verdana"/>
                <w:i/>
                <w:lang w:val="en-US"/>
              </w:rPr>
              <w:t xml:space="preserve"> GPL</w:t>
            </w:r>
          </w:p>
          <w:p w14:paraId="787CC13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50D2">
              <w:rPr>
                <w:rFonts w:ascii="Verdana" w:hAnsi="Verdana"/>
                <w:lang w:val="en-US"/>
              </w:rPr>
              <w:t>CLS</w:t>
            </w:r>
          </w:p>
        </w:tc>
      </w:tr>
    </w:tbl>
    <w:p w14:paraId="745D9FEF" w14:textId="77777777" w:rsidR="00B13991" w:rsidRDefault="00B13991" w:rsidP="00257592">
      <w:pPr>
        <w:spacing w:before="120"/>
        <w:ind w:left="720"/>
        <w:rPr>
          <w:rFonts w:ascii="Verdana" w:hAnsi="Verdana"/>
          <w:b/>
          <w:sz w:val="8"/>
          <w:szCs w:val="8"/>
          <w:lang w:val="en-US"/>
        </w:rPr>
      </w:pPr>
    </w:p>
    <w:p w14:paraId="46CD9AD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639B1" w14:paraId="0C93C4C7" w14:textId="77777777" w:rsidTr="00257592">
        <w:trPr>
          <w:trHeight w:val="3578"/>
        </w:trPr>
        <w:tc>
          <w:tcPr>
            <w:tcW w:w="9238" w:type="dxa"/>
            <w:shd w:val="clear" w:color="auto" w:fill="auto"/>
          </w:tcPr>
          <w:p w14:paraId="58BA3698"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ACD5529"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3248EDF9" w14:textId="77777777" w:rsidR="0042012D" w:rsidRPr="005D3328" w:rsidRDefault="0042012D" w:rsidP="00583DB6">
            <w:pPr>
              <w:tabs>
                <w:tab w:val="left" w:pos="284"/>
                <w:tab w:val="left" w:pos="3402"/>
              </w:tabs>
              <w:spacing w:before="120" w:after="120"/>
              <w:rPr>
                <w:rFonts w:ascii="Verdana" w:hAnsi="Verdana"/>
                <w:i/>
                <w:lang w:val="en-US"/>
              </w:rPr>
            </w:pPr>
          </w:p>
          <w:p w14:paraId="32DE287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0FC37A95" w14:textId="77777777" w:rsidR="00583DB6" w:rsidRPr="005D3328" w:rsidRDefault="00583DB6" w:rsidP="00583DB6">
            <w:pPr>
              <w:tabs>
                <w:tab w:val="left" w:pos="284"/>
                <w:tab w:val="left" w:pos="3402"/>
              </w:tabs>
              <w:spacing w:before="120" w:after="120"/>
              <w:rPr>
                <w:rFonts w:ascii="Verdana" w:hAnsi="Verdana"/>
                <w:i/>
                <w:lang w:val="en-US"/>
              </w:rPr>
            </w:pPr>
          </w:p>
          <w:p w14:paraId="59426AB0"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6403C37E"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w:t>
            </w:r>
            <w:proofErr w:type="spellStart"/>
            <w:r w:rsidR="00F70319" w:rsidRPr="005D3328">
              <w:rPr>
                <w:rFonts w:ascii="Verdana" w:hAnsi="Verdana"/>
                <w:lang w:val="en-US"/>
              </w:rPr>
              <w:t>Lf</w:t>
            </w:r>
            <w:proofErr w:type="spellEnd"/>
          </w:p>
          <w:p w14:paraId="7F6FA5A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793281DB"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proofErr w:type="spellStart"/>
            <w:r w:rsidR="00043A03" w:rsidRPr="00BD0284">
              <w:rPr>
                <w:rFonts w:ascii="Verdana" w:hAnsi="Verdana"/>
                <w:b/>
              </w:rPr>
              <w:t>Variety</w:t>
            </w:r>
            <w:proofErr w:type="spellEnd"/>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w:t>
            </w:r>
            <w:proofErr w:type="spellStart"/>
            <w:r w:rsidR="00F70319" w:rsidRPr="00BD0284">
              <w:rPr>
                <w:rFonts w:ascii="Verdana" w:hAnsi="Verdana"/>
              </w:rPr>
              <w:t>Primofiore</w:t>
            </w:r>
            <w:proofErr w:type="spellEnd"/>
            <w:r w:rsidR="00F70319" w:rsidRPr="00BD0284">
              <w:rPr>
                <w:rFonts w:ascii="Verdana" w:hAnsi="Verdana"/>
              </w:rPr>
              <w:t xml:space="preserv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21ACA360"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proofErr w:type="gramStart"/>
            <w:r w:rsidR="005D3328" w:rsidRPr="005D3328">
              <w:rPr>
                <w:rFonts w:ascii="Verdana" w:hAnsi="Verdana"/>
                <w:lang w:val="en-US"/>
              </w:rPr>
              <w:t>Typically</w:t>
            </w:r>
            <w:proofErr w:type="gramEnd"/>
            <w:r w:rsidR="00F70319" w:rsidRPr="005D3328">
              <w:rPr>
                <w:rFonts w:ascii="Verdana" w:hAnsi="Verdana"/>
                <w:lang w:val="en-US"/>
              </w:rPr>
              <w:t xml:space="preserve"> from November to July</w:t>
            </w:r>
          </w:p>
          <w:p w14:paraId="7704543E"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7C20BB7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0EC4C8A2"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E51A0D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BF0BF04" w14:textId="77777777" w:rsidR="00583DB6" w:rsidRDefault="00583DB6" w:rsidP="00257592">
      <w:pPr>
        <w:spacing w:before="120"/>
        <w:rPr>
          <w:rFonts w:ascii="Verdana" w:hAnsi="Verdana"/>
          <w:b/>
          <w:sz w:val="8"/>
          <w:szCs w:val="8"/>
          <w:lang w:val="en-US"/>
        </w:rPr>
      </w:pPr>
    </w:p>
    <w:p w14:paraId="7DDCC32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38CDE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639B1" w14:paraId="57493AD1" w14:textId="77777777" w:rsidTr="00583DB6">
        <w:trPr>
          <w:trHeight w:val="4575"/>
        </w:trPr>
        <w:tc>
          <w:tcPr>
            <w:tcW w:w="9210" w:type="dxa"/>
            <w:tcBorders>
              <w:bottom w:val="nil"/>
            </w:tcBorders>
          </w:tcPr>
          <w:p w14:paraId="333FB2B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DB7FF3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593F68" w14:paraId="01627DB4" w14:textId="77777777" w:rsidTr="00F70319">
              <w:trPr>
                <w:trHeight w:hRule="exact" w:val="501"/>
              </w:trPr>
              <w:tc>
                <w:tcPr>
                  <w:tcW w:w="1297" w:type="dxa"/>
                  <w:vAlign w:val="center"/>
                </w:tcPr>
                <w:p w14:paraId="06C751B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797178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A6D558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F77EA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65BAB4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5C77F1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593F68" w14:paraId="3BC81636" w14:textId="77777777" w:rsidTr="00F70319">
              <w:trPr>
                <w:trHeight w:hRule="exact" w:val="501"/>
              </w:trPr>
              <w:tc>
                <w:tcPr>
                  <w:tcW w:w="1297" w:type="dxa"/>
                  <w:vAlign w:val="center"/>
                </w:tcPr>
                <w:p w14:paraId="3A7D23A7"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DCD9F86" w14:textId="77777777" w:rsidR="00A619B9" w:rsidRPr="004726BC" w:rsidRDefault="00A619B9" w:rsidP="00AD50D2">
                  <w:pPr>
                    <w:jc w:val="center"/>
                    <w:rPr>
                      <w:rFonts w:ascii="Verdana" w:hAnsi="Verdana"/>
                      <w:sz w:val="14"/>
                      <w:szCs w:val="16"/>
                      <w:lang w:val="en-US"/>
                    </w:rPr>
                  </w:pPr>
                  <w:r w:rsidRPr="004726BC">
                    <w:rPr>
                      <w:rFonts w:ascii="Verdana" w:hAnsi="Verdana"/>
                      <w:sz w:val="14"/>
                      <w:szCs w:val="16"/>
                      <w:lang w:val="en-US"/>
                    </w:rPr>
                    <w:t>&gt;4</w:t>
                  </w:r>
                  <w:r w:rsidR="00A404DD">
                    <w:rPr>
                      <w:rFonts w:ascii="Verdana" w:hAnsi="Verdana"/>
                      <w:sz w:val="14"/>
                      <w:szCs w:val="16"/>
                      <w:lang w:val="en-US"/>
                    </w:rPr>
                    <w:t>0</w:t>
                  </w:r>
                </w:p>
              </w:tc>
              <w:tc>
                <w:tcPr>
                  <w:tcW w:w="737" w:type="dxa"/>
                  <w:vAlign w:val="center"/>
                </w:tcPr>
                <w:p w14:paraId="046DC587"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023F8A9D"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5AB54FD9"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78C5151E"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593F68" w14:paraId="01426BD9" w14:textId="77777777" w:rsidTr="00F70319">
              <w:trPr>
                <w:trHeight w:hRule="exact" w:val="501"/>
              </w:trPr>
              <w:tc>
                <w:tcPr>
                  <w:tcW w:w="1297" w:type="dxa"/>
                  <w:vAlign w:val="center"/>
                </w:tcPr>
                <w:p w14:paraId="0608E844"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EC33998" w14:textId="47C991ED"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&gt;</w:t>
                  </w:r>
                  <w:r w:rsidR="0001138D">
                    <w:rPr>
                      <w:rFonts w:ascii="Verdana" w:hAnsi="Verdana"/>
                      <w:sz w:val="16"/>
                      <w:szCs w:val="16"/>
                      <w:lang w:val="en-US"/>
                    </w:rPr>
                    <w:t>26</w:t>
                  </w:r>
                </w:p>
              </w:tc>
              <w:tc>
                <w:tcPr>
                  <w:tcW w:w="737" w:type="dxa"/>
                  <w:vAlign w:val="center"/>
                </w:tcPr>
                <w:p w14:paraId="42853B3C" w14:textId="31761761" w:rsidR="00A619B9" w:rsidRPr="004726BC" w:rsidRDefault="00A404DD" w:rsidP="00AD50D2">
                  <w:pPr>
                    <w:jc w:val="center"/>
                    <w:rPr>
                      <w:rFonts w:ascii="Verdana" w:hAnsi="Verdana"/>
                      <w:sz w:val="16"/>
                      <w:szCs w:val="16"/>
                      <w:lang w:val="en-US"/>
                    </w:rPr>
                  </w:pPr>
                  <w:r>
                    <w:rPr>
                      <w:rFonts w:ascii="Verdana" w:hAnsi="Verdana"/>
                      <w:sz w:val="16"/>
                      <w:szCs w:val="16"/>
                      <w:lang w:val="en-US"/>
                    </w:rPr>
                    <w:t>2</w:t>
                  </w:r>
                  <w:r w:rsidR="00E401EF">
                    <w:rPr>
                      <w:rFonts w:ascii="Verdana" w:hAnsi="Verdana"/>
                      <w:sz w:val="16"/>
                      <w:szCs w:val="16"/>
                      <w:lang w:val="en-US"/>
                    </w:rPr>
                    <w:t>5</w:t>
                  </w:r>
                  <w:r>
                    <w:rPr>
                      <w:rFonts w:ascii="Verdana" w:hAnsi="Verdana"/>
                      <w:sz w:val="16"/>
                      <w:szCs w:val="16"/>
                      <w:lang w:val="en-US"/>
                    </w:rPr>
                    <w:t>.0</w:t>
                  </w:r>
                </w:p>
              </w:tc>
              <w:tc>
                <w:tcPr>
                  <w:tcW w:w="811" w:type="dxa"/>
                  <w:vAlign w:val="center"/>
                </w:tcPr>
                <w:p w14:paraId="0C3E3D6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4AC71CCB"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53A8794D"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593F68" w14:paraId="22BC7F01" w14:textId="77777777" w:rsidTr="00F70319">
              <w:trPr>
                <w:trHeight w:hRule="exact" w:val="501"/>
              </w:trPr>
              <w:tc>
                <w:tcPr>
                  <w:tcW w:w="1297" w:type="dxa"/>
                  <w:vAlign w:val="center"/>
                </w:tcPr>
                <w:p w14:paraId="6C301462"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0B8AE86B" w14:textId="5C84EFE9" w:rsidR="00A619B9" w:rsidRPr="004726BC" w:rsidRDefault="00C5073F" w:rsidP="00AD50D2">
                  <w:pPr>
                    <w:jc w:val="center"/>
                    <w:rPr>
                      <w:rFonts w:ascii="Verdana" w:hAnsi="Verdana"/>
                      <w:sz w:val="16"/>
                      <w:szCs w:val="16"/>
                      <w:lang w:val="en-US"/>
                    </w:rPr>
                  </w:pPr>
                  <w:r>
                    <w:rPr>
                      <w:rFonts w:ascii="Verdana" w:hAnsi="Verdana"/>
                      <w:sz w:val="16"/>
                      <w:szCs w:val="16"/>
                      <w:lang w:val="en-US"/>
                    </w:rPr>
                    <w:t>&gt;</w:t>
                  </w:r>
                  <w:r w:rsidR="00A619B9" w:rsidRPr="004726BC">
                    <w:rPr>
                      <w:rFonts w:ascii="Verdana" w:hAnsi="Verdana"/>
                      <w:sz w:val="16"/>
                      <w:szCs w:val="16"/>
                      <w:lang w:val="en-US"/>
                    </w:rPr>
                    <w:t>350</w:t>
                  </w:r>
                </w:p>
              </w:tc>
              <w:tc>
                <w:tcPr>
                  <w:tcW w:w="737" w:type="dxa"/>
                  <w:vAlign w:val="center"/>
                </w:tcPr>
                <w:p w14:paraId="6B0316C7" w14:textId="5C9ED96B" w:rsidR="00A619B9" w:rsidRPr="004726BC" w:rsidRDefault="00A96160" w:rsidP="00A96160">
                  <w:pPr>
                    <w:tabs>
                      <w:tab w:val="decimal" w:pos="12"/>
                    </w:tabs>
                    <w:jc w:val="center"/>
                    <w:rPr>
                      <w:rFonts w:ascii="Verdana" w:hAnsi="Verdana"/>
                      <w:sz w:val="16"/>
                      <w:szCs w:val="16"/>
                      <w:lang w:val="en-US"/>
                    </w:rPr>
                  </w:pPr>
                  <w:r>
                    <w:rPr>
                      <w:rFonts w:ascii="Verdana" w:hAnsi="Verdana"/>
                      <w:sz w:val="16"/>
                      <w:szCs w:val="16"/>
                      <w:lang w:val="en-US"/>
                    </w:rPr>
                    <w:t>330</w:t>
                  </w:r>
                </w:p>
              </w:tc>
              <w:tc>
                <w:tcPr>
                  <w:tcW w:w="811" w:type="dxa"/>
                  <w:vAlign w:val="center"/>
                </w:tcPr>
                <w:p w14:paraId="708DBC30" w14:textId="035E4463" w:rsidR="00A619B9" w:rsidRPr="004726BC" w:rsidRDefault="00A619B9" w:rsidP="00AD50D2">
                  <w:pPr>
                    <w:tabs>
                      <w:tab w:val="decimal" w:pos="12"/>
                      <w:tab w:val="decimal" w:pos="417"/>
                    </w:tabs>
                    <w:jc w:val="center"/>
                    <w:rPr>
                      <w:rFonts w:ascii="Verdana" w:hAnsi="Verdana"/>
                      <w:sz w:val="16"/>
                      <w:szCs w:val="16"/>
                      <w:lang w:val="en-US"/>
                    </w:rPr>
                  </w:pPr>
                </w:p>
              </w:tc>
              <w:tc>
                <w:tcPr>
                  <w:tcW w:w="822" w:type="dxa"/>
                  <w:vAlign w:val="center"/>
                </w:tcPr>
                <w:p w14:paraId="08796CD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551EB4B"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593F68" w14:paraId="5120090F" w14:textId="77777777" w:rsidTr="00A619B9">
              <w:trPr>
                <w:trHeight w:hRule="exact" w:val="579"/>
              </w:trPr>
              <w:tc>
                <w:tcPr>
                  <w:tcW w:w="1297" w:type="dxa"/>
                  <w:vAlign w:val="center"/>
                </w:tcPr>
                <w:p w14:paraId="34610C46" w14:textId="77777777" w:rsidR="00A619B9" w:rsidRPr="004726BC" w:rsidRDefault="00A404DD" w:rsidP="00AD50D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4B47F7">
                    <w:rPr>
                      <w:rFonts w:ascii="Verdana" w:hAnsi="Verdana"/>
                      <w:i/>
                      <w:sz w:val="16"/>
                      <w:szCs w:val="16"/>
                      <w:lang w:val="en-US"/>
                    </w:rPr>
                    <w:t>s</w:t>
                  </w:r>
                  <w:r w:rsidR="00AD50D2">
                    <w:rPr>
                      <w:rFonts w:ascii="Verdana" w:hAnsi="Verdana"/>
                      <w:i/>
                      <w:sz w:val="16"/>
                      <w:szCs w:val="16"/>
                      <w:lang w:val="en-US"/>
                    </w:rPr>
                    <w:t xml:space="preserve"> 1500</w:t>
                  </w:r>
                </w:p>
              </w:tc>
              <w:tc>
                <w:tcPr>
                  <w:tcW w:w="825" w:type="dxa"/>
                  <w:vAlign w:val="center"/>
                </w:tcPr>
                <w:p w14:paraId="0A20BB24" w14:textId="6F9C5C11" w:rsidR="00A619B9" w:rsidRPr="004726BC" w:rsidRDefault="00C5073F" w:rsidP="00AD50D2">
                  <w:pPr>
                    <w:jc w:val="center"/>
                    <w:rPr>
                      <w:rFonts w:ascii="Verdana" w:hAnsi="Verdana"/>
                      <w:sz w:val="16"/>
                      <w:szCs w:val="16"/>
                      <w:lang w:val="en-US"/>
                    </w:rPr>
                  </w:pPr>
                  <w:r>
                    <w:rPr>
                      <w:rFonts w:ascii="Verdana" w:hAnsi="Verdana"/>
                      <w:sz w:val="16"/>
                      <w:szCs w:val="16"/>
                      <w:lang w:val="en-US"/>
                    </w:rPr>
                    <w:t>&gt;1</w:t>
                  </w:r>
                </w:p>
              </w:tc>
              <w:tc>
                <w:tcPr>
                  <w:tcW w:w="737" w:type="dxa"/>
                  <w:vAlign w:val="center"/>
                </w:tcPr>
                <w:p w14:paraId="24B80229" w14:textId="77777777" w:rsidR="00A619B9" w:rsidRPr="004726BC" w:rsidRDefault="00AD50D2" w:rsidP="00AD50D2">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4237AD92" w14:textId="77777777" w:rsidR="00A619B9" w:rsidRPr="004726BC" w:rsidRDefault="00AD50D2" w:rsidP="00AD50D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6D0A893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483FC2C6" w14:textId="77777777" w:rsidR="00A619B9" w:rsidRPr="004726BC" w:rsidRDefault="00A404DD" w:rsidP="00AD50D2">
                  <w:pPr>
                    <w:snapToGrid w:val="0"/>
                    <w:jc w:val="center"/>
                    <w:rPr>
                      <w:rFonts w:ascii="Verdana" w:hAnsi="Verdana"/>
                      <w:sz w:val="16"/>
                      <w:szCs w:val="16"/>
                      <w:lang w:val="en-US"/>
                    </w:rPr>
                  </w:pPr>
                  <w:r>
                    <w:rPr>
                      <w:rFonts w:ascii="Verdana" w:hAnsi="Verdana"/>
                      <w:sz w:val="16"/>
                      <w:szCs w:val="16"/>
                      <w:lang w:val="en-US"/>
                    </w:rPr>
                    <w:t>IFU 60,1991</w:t>
                  </w:r>
                </w:p>
              </w:tc>
            </w:tr>
            <w:tr w:rsidR="004B47F7" w:rsidRPr="00593F68" w14:paraId="2C95B608" w14:textId="77777777" w:rsidTr="00A619B9">
              <w:trPr>
                <w:trHeight w:hRule="exact" w:val="579"/>
              </w:trPr>
              <w:tc>
                <w:tcPr>
                  <w:tcW w:w="1297" w:type="dxa"/>
                  <w:vAlign w:val="center"/>
                </w:tcPr>
                <w:p w14:paraId="55086A33" w14:textId="4FC8698A" w:rsidR="004B47F7" w:rsidRPr="004726BC" w:rsidRDefault="00C5073F" w:rsidP="004B47F7">
                  <w:pPr>
                    <w:jc w:val="center"/>
                    <w:rPr>
                      <w:rFonts w:ascii="Verdana" w:hAnsi="Verdana"/>
                      <w:i/>
                      <w:sz w:val="16"/>
                      <w:szCs w:val="16"/>
                      <w:lang w:val="en-US"/>
                    </w:rPr>
                  </w:pPr>
                  <w:r>
                    <w:rPr>
                      <w:rFonts w:ascii="Verdana" w:hAnsi="Verdana"/>
                      <w:i/>
                      <w:sz w:val="16"/>
                      <w:szCs w:val="16"/>
                      <w:lang w:val="en-US"/>
                    </w:rPr>
                    <w:t>GPL</w:t>
                  </w:r>
                </w:p>
              </w:tc>
              <w:tc>
                <w:tcPr>
                  <w:tcW w:w="825" w:type="dxa"/>
                  <w:vAlign w:val="center"/>
                </w:tcPr>
                <w:p w14:paraId="3EDF19FE" w14:textId="3614826C" w:rsidR="004B47F7" w:rsidRPr="004726BC" w:rsidRDefault="00C5073F" w:rsidP="004B47F7">
                  <w:pPr>
                    <w:jc w:val="center"/>
                    <w:rPr>
                      <w:rFonts w:ascii="Verdana" w:hAnsi="Verdana"/>
                      <w:sz w:val="16"/>
                      <w:szCs w:val="16"/>
                      <w:lang w:val="en-US"/>
                    </w:rPr>
                  </w:pPr>
                  <w:r>
                    <w:rPr>
                      <w:rFonts w:ascii="Verdana" w:hAnsi="Verdana"/>
                      <w:sz w:val="16"/>
                      <w:szCs w:val="16"/>
                      <w:lang w:val="en-US"/>
                    </w:rPr>
                    <w:t>&gt;320</w:t>
                  </w:r>
                </w:p>
              </w:tc>
              <w:tc>
                <w:tcPr>
                  <w:tcW w:w="737" w:type="dxa"/>
                  <w:vAlign w:val="center"/>
                </w:tcPr>
                <w:p w14:paraId="0FF4FB98" w14:textId="6C04A05C" w:rsidR="004B47F7" w:rsidRPr="004726BC" w:rsidRDefault="00C5073F" w:rsidP="004B47F7">
                  <w:pPr>
                    <w:tabs>
                      <w:tab w:val="decimal" w:pos="12"/>
                    </w:tabs>
                    <w:jc w:val="center"/>
                    <w:rPr>
                      <w:rFonts w:ascii="Verdana" w:hAnsi="Verdana"/>
                      <w:sz w:val="16"/>
                      <w:szCs w:val="16"/>
                      <w:lang w:val="en-US"/>
                    </w:rPr>
                  </w:pPr>
                  <w:r>
                    <w:rPr>
                      <w:rFonts w:ascii="Verdana" w:hAnsi="Verdana"/>
                      <w:sz w:val="16"/>
                      <w:szCs w:val="16"/>
                      <w:lang w:val="en-US"/>
                    </w:rPr>
                    <w:t>320</w:t>
                  </w:r>
                </w:p>
              </w:tc>
              <w:tc>
                <w:tcPr>
                  <w:tcW w:w="811" w:type="dxa"/>
                  <w:vAlign w:val="center"/>
                </w:tcPr>
                <w:p w14:paraId="4464B349" w14:textId="52E1760E" w:rsidR="004B47F7" w:rsidRPr="004726BC" w:rsidRDefault="00C5073F" w:rsidP="004B47F7">
                  <w:pPr>
                    <w:tabs>
                      <w:tab w:val="decimal" w:pos="12"/>
                      <w:tab w:val="decimal" w:pos="417"/>
                    </w:tabs>
                    <w:jc w:val="center"/>
                    <w:rPr>
                      <w:rFonts w:ascii="Verdana" w:hAnsi="Verdana"/>
                      <w:sz w:val="16"/>
                      <w:szCs w:val="16"/>
                      <w:lang w:val="en-US"/>
                    </w:rPr>
                  </w:pPr>
                  <w:r>
                    <w:rPr>
                      <w:rFonts w:ascii="Verdana" w:hAnsi="Verdana"/>
                      <w:sz w:val="16"/>
                      <w:szCs w:val="16"/>
                      <w:lang w:val="en-US"/>
                    </w:rPr>
                    <w:t>330</w:t>
                  </w:r>
                </w:p>
              </w:tc>
              <w:tc>
                <w:tcPr>
                  <w:tcW w:w="822" w:type="dxa"/>
                  <w:vAlign w:val="center"/>
                </w:tcPr>
                <w:p w14:paraId="663ED2C8" w14:textId="77777777" w:rsidR="004B47F7" w:rsidRPr="004726BC" w:rsidRDefault="004B47F7" w:rsidP="004B47F7">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32925A4" w14:textId="77777777" w:rsidR="004B47F7" w:rsidRPr="004726BC" w:rsidRDefault="004B47F7" w:rsidP="004B47F7">
                  <w:pPr>
                    <w:snapToGrid w:val="0"/>
                    <w:jc w:val="center"/>
                    <w:rPr>
                      <w:rFonts w:ascii="Verdana" w:hAnsi="Verdana"/>
                      <w:sz w:val="16"/>
                      <w:szCs w:val="16"/>
                      <w:lang w:val="en-US"/>
                    </w:rPr>
                  </w:pPr>
                  <w:r>
                    <w:rPr>
                      <w:rFonts w:ascii="Verdana" w:hAnsi="Verdana"/>
                      <w:sz w:val="16"/>
                      <w:szCs w:val="16"/>
                      <w:lang w:val="en-US"/>
                    </w:rPr>
                    <w:t>IFU 60,1991</w:t>
                  </w:r>
                </w:p>
              </w:tc>
            </w:tr>
          </w:tbl>
          <w:p w14:paraId="0675264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proofErr w:type="gramStart"/>
            <w:r w:rsidR="009A6065" w:rsidRPr="00F635D9">
              <w:rPr>
                <w:rFonts w:ascii="Verdana" w:hAnsi="Verdana"/>
                <w:color w:val="212121"/>
                <w:sz w:val="16"/>
                <w:szCs w:val="16"/>
                <w:lang w:val="en-US" w:eastAsia="it-IT"/>
              </w:rPr>
              <w:t>in</w:t>
            </w:r>
            <w:proofErr w:type="gramEnd"/>
            <w:r w:rsidR="009A6065" w:rsidRPr="00F635D9">
              <w:rPr>
                <w:rFonts w:ascii="Verdana" w:hAnsi="Verdana"/>
                <w:color w:val="212121"/>
                <w:sz w:val="16"/>
                <w:szCs w:val="16"/>
                <w:lang w:val="en-US" w:eastAsia="it-IT"/>
              </w:rPr>
              <w:t xml:space="preserve"> relation to the season</w:t>
            </w:r>
          </w:p>
        </w:tc>
      </w:tr>
      <w:tr w:rsidR="004A7EF7" w:rsidRPr="002C594E" w14:paraId="1CA87A21" w14:textId="77777777" w:rsidTr="00A96C95">
        <w:trPr>
          <w:trHeight w:val="4386"/>
        </w:trPr>
        <w:tc>
          <w:tcPr>
            <w:tcW w:w="9210" w:type="dxa"/>
            <w:tcBorders>
              <w:top w:val="nil"/>
            </w:tcBorders>
          </w:tcPr>
          <w:p w14:paraId="2F624E6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965"/>
              <w:gridCol w:w="676"/>
              <w:gridCol w:w="798"/>
              <w:gridCol w:w="828"/>
              <w:gridCol w:w="1436"/>
            </w:tblGrid>
            <w:tr w:rsidR="00953535" w:rsidRPr="002C594E" w14:paraId="59ED194D" w14:textId="77777777" w:rsidTr="00953535">
              <w:trPr>
                <w:trHeight w:hRule="exact" w:val="501"/>
                <w:tblHeader/>
              </w:trPr>
              <w:tc>
                <w:tcPr>
                  <w:tcW w:w="1303" w:type="dxa"/>
                  <w:vAlign w:val="center"/>
                </w:tcPr>
                <w:p w14:paraId="69667D2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DC93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131D7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5D5BA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89118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16FD28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896D37" w:rsidRPr="003639B1" w14:paraId="559523FE" w14:textId="77777777" w:rsidTr="00F8761E">
              <w:trPr>
                <w:trHeight w:hRule="exact" w:val="680"/>
                <w:tblHeader/>
              </w:trPr>
              <w:tc>
                <w:tcPr>
                  <w:tcW w:w="1303" w:type="dxa"/>
                  <w:vAlign w:val="center"/>
                </w:tcPr>
                <w:p w14:paraId="77F09402"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636B064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1E9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CEAB12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29A6D59"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1961BCD0"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896D37" w:rsidRPr="003639B1" w14:paraId="7D4BECDB" w14:textId="77777777" w:rsidTr="00F8761E">
              <w:trPr>
                <w:trHeight w:hRule="exact" w:val="680"/>
                <w:tblHeader/>
              </w:trPr>
              <w:tc>
                <w:tcPr>
                  <w:tcW w:w="1303" w:type="dxa"/>
                  <w:vAlign w:val="center"/>
                </w:tcPr>
                <w:p w14:paraId="5592BC76"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954D80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6EF6FB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A9E635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95553CC"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397CA17C"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3639B1" w14:paraId="73A79EEE" w14:textId="77777777" w:rsidTr="00F8761E">
              <w:trPr>
                <w:trHeight w:hRule="exact" w:val="680"/>
                <w:tblHeader/>
              </w:trPr>
              <w:tc>
                <w:tcPr>
                  <w:tcW w:w="1303" w:type="dxa"/>
                  <w:vAlign w:val="center"/>
                </w:tcPr>
                <w:p w14:paraId="64CA9374" w14:textId="77777777" w:rsidR="00896D37" w:rsidRPr="00B24FEE" w:rsidRDefault="00896D37" w:rsidP="00896D37">
                  <w:pPr>
                    <w:snapToGrid w:val="0"/>
                    <w:jc w:val="center"/>
                    <w:rPr>
                      <w:rFonts w:ascii="Verdana" w:hAnsi="Verdana"/>
                      <w:i/>
                      <w:sz w:val="16"/>
                      <w:szCs w:val="16"/>
                      <w:lang w:val="en-US"/>
                    </w:rPr>
                  </w:pPr>
                  <w:proofErr w:type="spellStart"/>
                  <w:r w:rsidRPr="00B24FEE">
                    <w:rPr>
                      <w:rFonts w:ascii="Verdana" w:hAnsi="Verdana"/>
                      <w:i/>
                      <w:sz w:val="16"/>
                      <w:szCs w:val="16"/>
                      <w:lang w:val="en-US"/>
                    </w:rPr>
                    <w:t>Moulds</w:t>
                  </w:r>
                  <w:proofErr w:type="spellEnd"/>
                </w:p>
              </w:tc>
              <w:tc>
                <w:tcPr>
                  <w:tcW w:w="884" w:type="dxa"/>
                  <w:vAlign w:val="center"/>
                </w:tcPr>
                <w:p w14:paraId="4A87B9C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3EE218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18991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5A7C025"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F831AC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3639B1" w14:paraId="2BFFDA10" w14:textId="77777777" w:rsidTr="009F4BF1">
              <w:trPr>
                <w:trHeight w:hRule="exact" w:val="931"/>
                <w:tblHeader/>
              </w:trPr>
              <w:tc>
                <w:tcPr>
                  <w:tcW w:w="1303" w:type="dxa"/>
                  <w:vAlign w:val="center"/>
                </w:tcPr>
                <w:p w14:paraId="008911B7"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57959B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3B72CEB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E70372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200A30A"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1D7BA89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3639B1" w14:paraId="0BA07059" w14:textId="77777777" w:rsidTr="009F4BF1">
              <w:trPr>
                <w:trHeight w:hRule="exact" w:val="845"/>
                <w:tblHeader/>
              </w:trPr>
              <w:tc>
                <w:tcPr>
                  <w:tcW w:w="1303" w:type="dxa"/>
                  <w:vAlign w:val="center"/>
                </w:tcPr>
                <w:p w14:paraId="115D618C"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673E1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6691258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58904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5A368B5"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8F49FB9"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3639B1" w14:paraId="286F589B" w14:textId="77777777" w:rsidTr="00352F8E">
              <w:trPr>
                <w:trHeight w:hRule="exact" w:val="843"/>
                <w:tblHeader/>
              </w:trPr>
              <w:tc>
                <w:tcPr>
                  <w:tcW w:w="1303" w:type="dxa"/>
                  <w:vAlign w:val="center"/>
                </w:tcPr>
                <w:p w14:paraId="2502CEA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7BE27EA" w14:textId="2D39D541"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 </w:t>
                  </w:r>
                  <w:r w:rsidR="00A96C95">
                    <w:rPr>
                      <w:rFonts w:ascii="Verdana" w:hAnsi="Verdana"/>
                      <w:sz w:val="16"/>
                      <w:szCs w:val="16"/>
                      <w:lang w:val="en-US"/>
                    </w:rPr>
                    <w:t>Ne</w:t>
                  </w:r>
                  <w:r w:rsidR="009F4BF1">
                    <w:rPr>
                      <w:rFonts w:ascii="Verdana" w:hAnsi="Verdana"/>
                      <w:sz w:val="16"/>
                      <w:szCs w:val="16"/>
                      <w:lang w:val="en-US"/>
                    </w:rPr>
                    <w:t>g./</w:t>
                  </w:r>
                  <w:r w:rsidR="00FF7ADF">
                    <w:rPr>
                      <w:rFonts w:ascii="Verdana" w:hAnsi="Verdana"/>
                      <w:sz w:val="16"/>
                      <w:szCs w:val="16"/>
                      <w:lang w:val="en-US"/>
                    </w:rPr>
                    <w:t>25</w:t>
                  </w:r>
                  <w:r w:rsidR="009F4BF1">
                    <w:rPr>
                      <w:rFonts w:ascii="Verdana" w:hAnsi="Verdana"/>
                      <w:sz w:val="16"/>
                      <w:szCs w:val="16"/>
                      <w:lang w:val="en-US"/>
                    </w:rPr>
                    <w:t>g</w:t>
                  </w:r>
                </w:p>
              </w:tc>
              <w:tc>
                <w:tcPr>
                  <w:tcW w:w="709" w:type="dxa"/>
                  <w:vAlign w:val="center"/>
                </w:tcPr>
                <w:p w14:paraId="550E410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EE0AD1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C5D0A26" w14:textId="77777777" w:rsidR="00896D37" w:rsidRPr="00B24FEE" w:rsidRDefault="00896D37"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85B0F87" w14:textId="0A428927" w:rsidR="00896D37" w:rsidRDefault="00352F8E" w:rsidP="00896D37">
                  <w:pPr>
                    <w:snapToGrid w:val="0"/>
                    <w:jc w:val="center"/>
                    <w:rPr>
                      <w:rFonts w:ascii="Verdana" w:hAnsi="Verdana"/>
                      <w:sz w:val="16"/>
                      <w:szCs w:val="16"/>
                      <w:lang w:val="en-US"/>
                    </w:rPr>
                  </w:pPr>
                  <w:r>
                    <w:rPr>
                      <w:rFonts w:ascii="Verdana" w:hAnsi="Verdana"/>
                      <w:sz w:val="16"/>
                      <w:szCs w:val="16"/>
                      <w:lang w:val="en-US"/>
                    </w:rPr>
                    <w:t>Compact Dry SL 20-24 hours / 36 ± 1 °C</w:t>
                  </w:r>
                </w:p>
              </w:tc>
            </w:tr>
            <w:tr w:rsidR="00E401EF" w:rsidRPr="003639B1" w14:paraId="3C21D82D" w14:textId="77777777" w:rsidTr="00F8761E">
              <w:trPr>
                <w:trHeight w:hRule="exact" w:val="680"/>
                <w:tblHeader/>
              </w:trPr>
              <w:tc>
                <w:tcPr>
                  <w:tcW w:w="1303" w:type="dxa"/>
                  <w:vAlign w:val="center"/>
                </w:tcPr>
                <w:p w14:paraId="3EDBAA03" w14:textId="35B0BBD2" w:rsidR="00E401EF" w:rsidRPr="00B24FEE" w:rsidRDefault="00E401EF" w:rsidP="00896D37">
                  <w:pPr>
                    <w:snapToGrid w:val="0"/>
                    <w:jc w:val="center"/>
                    <w:rPr>
                      <w:rFonts w:ascii="Verdana" w:hAnsi="Verdana"/>
                      <w:i/>
                      <w:sz w:val="16"/>
                      <w:szCs w:val="16"/>
                      <w:lang w:val="en-US"/>
                    </w:rPr>
                  </w:pPr>
                  <w:r>
                    <w:rPr>
                      <w:rFonts w:ascii="Verdana" w:hAnsi="Verdana"/>
                      <w:i/>
                      <w:sz w:val="16"/>
                      <w:szCs w:val="16"/>
                      <w:lang w:val="en-US"/>
                    </w:rPr>
                    <w:t xml:space="preserve">Staphylococcus aureus </w:t>
                  </w:r>
                </w:p>
              </w:tc>
              <w:tc>
                <w:tcPr>
                  <w:tcW w:w="884" w:type="dxa"/>
                  <w:vAlign w:val="center"/>
                </w:tcPr>
                <w:p w14:paraId="0C160BDC" w14:textId="1C7DCBBE" w:rsidR="00E401EF" w:rsidRPr="00B24FEE" w:rsidRDefault="009F4BF1" w:rsidP="00896D37">
                  <w:pPr>
                    <w:jc w:val="center"/>
                    <w:rPr>
                      <w:rFonts w:ascii="Verdana" w:hAnsi="Verdana"/>
                      <w:sz w:val="16"/>
                      <w:szCs w:val="16"/>
                      <w:lang w:val="en-US"/>
                    </w:rPr>
                  </w:pPr>
                  <w:r>
                    <w:rPr>
                      <w:rFonts w:ascii="Verdana" w:hAnsi="Verdana"/>
                      <w:sz w:val="16"/>
                      <w:szCs w:val="16"/>
                      <w:lang w:val="en-US"/>
                    </w:rPr>
                    <w:t>Neg./25g</w:t>
                  </w:r>
                </w:p>
              </w:tc>
              <w:tc>
                <w:tcPr>
                  <w:tcW w:w="709" w:type="dxa"/>
                  <w:vAlign w:val="center"/>
                </w:tcPr>
                <w:p w14:paraId="44D1B76F" w14:textId="20FDF8EA" w:rsidR="00E401EF" w:rsidRPr="00B24FEE" w:rsidRDefault="009F4BF1" w:rsidP="00896D37">
                  <w:pPr>
                    <w:jc w:val="center"/>
                    <w:rPr>
                      <w:rFonts w:ascii="Verdana" w:hAnsi="Verdana"/>
                      <w:sz w:val="16"/>
                      <w:szCs w:val="16"/>
                      <w:lang w:val="en-US"/>
                    </w:rPr>
                  </w:pPr>
                  <w:r>
                    <w:rPr>
                      <w:rFonts w:ascii="Verdana" w:hAnsi="Verdana"/>
                      <w:sz w:val="16"/>
                      <w:szCs w:val="16"/>
                      <w:lang w:val="en-US"/>
                    </w:rPr>
                    <w:t>-</w:t>
                  </w:r>
                </w:p>
              </w:tc>
              <w:tc>
                <w:tcPr>
                  <w:tcW w:w="850" w:type="dxa"/>
                  <w:vAlign w:val="center"/>
                </w:tcPr>
                <w:p w14:paraId="3C770639" w14:textId="4A42E806" w:rsidR="00E401EF" w:rsidRPr="00B24FEE" w:rsidRDefault="009F4BF1" w:rsidP="00896D37">
                  <w:pPr>
                    <w:jc w:val="center"/>
                    <w:rPr>
                      <w:rFonts w:ascii="Verdana" w:hAnsi="Verdana"/>
                      <w:sz w:val="16"/>
                      <w:szCs w:val="16"/>
                      <w:lang w:val="en-US"/>
                    </w:rPr>
                  </w:pPr>
                  <w:r>
                    <w:rPr>
                      <w:rFonts w:ascii="Verdana" w:hAnsi="Verdana"/>
                      <w:sz w:val="16"/>
                      <w:szCs w:val="16"/>
                      <w:lang w:val="en-US"/>
                    </w:rPr>
                    <w:t>-</w:t>
                  </w:r>
                </w:p>
              </w:tc>
              <w:tc>
                <w:tcPr>
                  <w:tcW w:w="851" w:type="dxa"/>
                  <w:vAlign w:val="center"/>
                </w:tcPr>
                <w:p w14:paraId="3D369DF0" w14:textId="7436BFF9" w:rsidR="00E401EF" w:rsidRPr="00B24FEE" w:rsidRDefault="00905FF8" w:rsidP="00896D37">
                  <w:pPr>
                    <w:jc w:val="center"/>
                    <w:rPr>
                      <w:rFonts w:ascii="Verdana" w:hAnsi="Verdana"/>
                      <w:sz w:val="16"/>
                      <w:szCs w:val="16"/>
                      <w:lang w:val="en-US"/>
                    </w:rPr>
                  </w:pPr>
                  <w:proofErr w:type="spellStart"/>
                  <w:r w:rsidRPr="00B24FEE">
                    <w:rPr>
                      <w:rFonts w:ascii="Verdana" w:hAnsi="Verdana"/>
                      <w:sz w:val="16"/>
                      <w:szCs w:val="16"/>
                      <w:lang w:val="en-US"/>
                    </w:rPr>
                    <w:t>cfu</w:t>
                  </w:r>
                  <w:proofErr w:type="spellEnd"/>
                  <w:r w:rsidRPr="00B24FEE">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7355C2DF" w14:textId="1AE410AD" w:rsidR="00E401EF" w:rsidRDefault="00151F98" w:rsidP="00896D37">
                  <w:pPr>
                    <w:snapToGrid w:val="0"/>
                    <w:jc w:val="center"/>
                    <w:rPr>
                      <w:rFonts w:ascii="Verdana" w:hAnsi="Verdana"/>
                      <w:sz w:val="16"/>
                      <w:szCs w:val="16"/>
                      <w:lang w:val="en-US"/>
                    </w:rPr>
                  </w:pPr>
                  <w:r>
                    <w:rPr>
                      <w:rFonts w:ascii="Verdana" w:hAnsi="Verdana"/>
                      <w:sz w:val="16"/>
                      <w:szCs w:val="16"/>
                      <w:lang w:val="en-US"/>
                    </w:rPr>
                    <w:t>Compact Dry</w:t>
                  </w:r>
                  <w:r w:rsidR="0060230B">
                    <w:rPr>
                      <w:rFonts w:ascii="Verdana" w:hAnsi="Verdana"/>
                      <w:sz w:val="16"/>
                      <w:szCs w:val="16"/>
                      <w:lang w:val="en-US"/>
                    </w:rPr>
                    <w:t xml:space="preserve"> XSA 24 ± 2                  ° 37 ± 1</w:t>
                  </w:r>
                </w:p>
              </w:tc>
            </w:tr>
          </w:tbl>
          <w:p w14:paraId="52A6EC61" w14:textId="4D51C449"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3639B1" w14:paraId="7DF3CF43" w14:textId="77777777" w:rsidTr="00977461">
              <w:trPr>
                <w:trHeight w:hRule="exact" w:val="510"/>
                <w:jc w:val="center"/>
              </w:trPr>
              <w:tc>
                <w:tcPr>
                  <w:tcW w:w="2228" w:type="dxa"/>
                  <w:vAlign w:val="center"/>
                </w:tcPr>
                <w:p w14:paraId="68C716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AFC31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9DB525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3639B1" w14:paraId="313FB1D3" w14:textId="77777777" w:rsidTr="00977461">
              <w:trPr>
                <w:trHeight w:hRule="exact" w:val="510"/>
                <w:jc w:val="center"/>
              </w:trPr>
              <w:tc>
                <w:tcPr>
                  <w:tcW w:w="2228" w:type="dxa"/>
                  <w:vAlign w:val="center"/>
                </w:tcPr>
                <w:p w14:paraId="0D634BD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561D69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5733EDF"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3639B1" w14:paraId="1270834E" w14:textId="77777777" w:rsidTr="00977461">
              <w:trPr>
                <w:trHeight w:hRule="exact" w:val="510"/>
                <w:jc w:val="center"/>
              </w:trPr>
              <w:tc>
                <w:tcPr>
                  <w:tcW w:w="2228" w:type="dxa"/>
                  <w:vAlign w:val="center"/>
                </w:tcPr>
                <w:p w14:paraId="7395CA0F"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lastRenderedPageBreak/>
                    <w:t>Color</w:t>
                  </w:r>
                </w:p>
              </w:tc>
              <w:tc>
                <w:tcPr>
                  <w:tcW w:w="2439" w:type="dxa"/>
                  <w:vAlign w:val="center"/>
                </w:tcPr>
                <w:p w14:paraId="54759C8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F03DE36"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3639B1" w14:paraId="254DC56C" w14:textId="77777777" w:rsidTr="00977461">
              <w:trPr>
                <w:trHeight w:hRule="exact" w:val="510"/>
                <w:jc w:val="center"/>
              </w:trPr>
              <w:tc>
                <w:tcPr>
                  <w:tcW w:w="2228" w:type="dxa"/>
                  <w:vAlign w:val="center"/>
                </w:tcPr>
                <w:p w14:paraId="0169F7F8"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95A9426"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02F25259"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3639B1" w14:paraId="7445F95A" w14:textId="77777777" w:rsidTr="00977461">
              <w:trPr>
                <w:trHeight w:hRule="exact" w:val="510"/>
                <w:jc w:val="center"/>
              </w:trPr>
              <w:tc>
                <w:tcPr>
                  <w:tcW w:w="2228" w:type="dxa"/>
                  <w:vAlign w:val="center"/>
                </w:tcPr>
                <w:p w14:paraId="339B96B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2F15965"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2FFF6803"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065F1DDF" w14:textId="77777777" w:rsidR="004A7EF7" w:rsidRDefault="004A7EF7" w:rsidP="00853353">
            <w:pPr>
              <w:spacing w:before="100" w:beforeAutospacing="1"/>
              <w:rPr>
                <w:rFonts w:ascii="Verdana" w:hAnsi="Verdana"/>
                <w:b/>
                <w:sz w:val="8"/>
                <w:szCs w:val="8"/>
                <w:lang w:val="en-US"/>
              </w:rPr>
            </w:pPr>
          </w:p>
          <w:p w14:paraId="2DB08C00" w14:textId="77777777" w:rsidR="00A96C95" w:rsidRDefault="00A96C95" w:rsidP="00853353">
            <w:pPr>
              <w:spacing w:before="100" w:beforeAutospacing="1"/>
              <w:rPr>
                <w:rFonts w:ascii="Verdana" w:hAnsi="Verdana"/>
                <w:b/>
                <w:sz w:val="8"/>
                <w:szCs w:val="8"/>
                <w:lang w:val="en-US"/>
              </w:rPr>
            </w:pPr>
          </w:p>
          <w:p w14:paraId="15491093" w14:textId="6ED428DE" w:rsidR="006B6726" w:rsidRPr="002C594E" w:rsidRDefault="006B6726" w:rsidP="006B6726">
            <w:pPr>
              <w:spacing w:before="120"/>
              <w:jc w:val="center"/>
              <w:rPr>
                <w:rFonts w:ascii="Verdana" w:hAnsi="Verdana"/>
                <w:b/>
                <w:i/>
                <w:lang w:val="en-US"/>
              </w:rPr>
            </w:pPr>
            <w:r>
              <w:rPr>
                <w:rFonts w:ascii="Verdana" w:hAnsi="Verdana"/>
                <w:b/>
                <w:i/>
                <w:lang w:val="en-US"/>
              </w:rPr>
              <w:t>Heavy Metals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874"/>
              <w:gridCol w:w="689"/>
              <w:gridCol w:w="819"/>
              <w:gridCol w:w="837"/>
              <w:gridCol w:w="1484"/>
            </w:tblGrid>
            <w:tr w:rsidR="00A96C95" w:rsidRPr="002C594E" w14:paraId="7D5A3A4B" w14:textId="77777777" w:rsidTr="00A96C95">
              <w:trPr>
                <w:trHeight w:hRule="exact" w:val="501"/>
                <w:tblHeader/>
              </w:trPr>
              <w:tc>
                <w:tcPr>
                  <w:tcW w:w="1453" w:type="dxa"/>
                  <w:vAlign w:val="center"/>
                </w:tcPr>
                <w:p w14:paraId="5AD7834A" w14:textId="2F497AFA" w:rsidR="00A96C95" w:rsidRPr="002C594E" w:rsidRDefault="00151F98" w:rsidP="00A96C95">
                  <w:pPr>
                    <w:jc w:val="center"/>
                    <w:rPr>
                      <w:rFonts w:ascii="Verdana" w:hAnsi="Verdana"/>
                      <w:b/>
                      <w:i/>
                      <w:sz w:val="16"/>
                      <w:szCs w:val="16"/>
                      <w:lang w:val="en-US"/>
                    </w:rPr>
                  </w:pPr>
                  <w:r>
                    <w:rPr>
                      <w:rFonts w:ascii="Verdana" w:hAnsi="Verdana"/>
                      <w:b/>
                      <w:i/>
                      <w:sz w:val="16"/>
                      <w:szCs w:val="16"/>
                      <w:lang w:val="en-US"/>
                    </w:rPr>
                    <w:t>Metals</w:t>
                  </w:r>
                </w:p>
              </w:tc>
              <w:tc>
                <w:tcPr>
                  <w:tcW w:w="874" w:type="dxa"/>
                  <w:vAlign w:val="center"/>
                </w:tcPr>
                <w:p w14:paraId="18D48481"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Target</w:t>
                  </w:r>
                </w:p>
              </w:tc>
              <w:tc>
                <w:tcPr>
                  <w:tcW w:w="689" w:type="dxa"/>
                  <w:vAlign w:val="center"/>
                </w:tcPr>
                <w:p w14:paraId="2BEBFB71"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Min</w:t>
                  </w:r>
                </w:p>
              </w:tc>
              <w:tc>
                <w:tcPr>
                  <w:tcW w:w="819" w:type="dxa"/>
                  <w:vAlign w:val="center"/>
                </w:tcPr>
                <w:p w14:paraId="1719E8D5"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Max</w:t>
                  </w:r>
                </w:p>
              </w:tc>
              <w:tc>
                <w:tcPr>
                  <w:tcW w:w="837" w:type="dxa"/>
                  <w:vAlign w:val="center"/>
                </w:tcPr>
                <w:p w14:paraId="5805F17E"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Unit</w:t>
                  </w:r>
                </w:p>
              </w:tc>
              <w:tc>
                <w:tcPr>
                  <w:tcW w:w="1484" w:type="dxa"/>
                  <w:vAlign w:val="center"/>
                </w:tcPr>
                <w:p w14:paraId="770E5EDD"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Method</w:t>
                  </w:r>
                </w:p>
              </w:tc>
            </w:tr>
            <w:tr w:rsidR="008D0E8E" w:rsidRPr="00BE4B5B" w14:paraId="2421842E" w14:textId="77777777" w:rsidTr="00A96C95">
              <w:trPr>
                <w:trHeight w:hRule="exact" w:val="680"/>
                <w:tblHeader/>
              </w:trPr>
              <w:tc>
                <w:tcPr>
                  <w:tcW w:w="1453" w:type="dxa"/>
                  <w:vAlign w:val="center"/>
                </w:tcPr>
                <w:p w14:paraId="097B52C0" w14:textId="3FCC8B7B" w:rsidR="008D0E8E" w:rsidRPr="00B24FEE" w:rsidRDefault="008D0E8E" w:rsidP="008D0E8E">
                  <w:pPr>
                    <w:snapToGrid w:val="0"/>
                    <w:jc w:val="center"/>
                    <w:rPr>
                      <w:rFonts w:ascii="Verdana" w:hAnsi="Verdana"/>
                      <w:i/>
                      <w:sz w:val="16"/>
                      <w:szCs w:val="16"/>
                      <w:lang w:val="en-US"/>
                    </w:rPr>
                  </w:pPr>
                  <w:r>
                    <w:rPr>
                      <w:rFonts w:ascii="Verdana" w:hAnsi="Verdana"/>
                      <w:i/>
                      <w:sz w:val="16"/>
                      <w:szCs w:val="16"/>
                      <w:lang w:val="en-US"/>
                    </w:rPr>
                    <w:t>Heavy metals (as Pb)</w:t>
                  </w:r>
                </w:p>
              </w:tc>
              <w:tc>
                <w:tcPr>
                  <w:tcW w:w="874" w:type="dxa"/>
                  <w:vAlign w:val="center"/>
                </w:tcPr>
                <w:p w14:paraId="5B223AD5" w14:textId="74DEC6A7" w:rsidR="008D0E8E" w:rsidRPr="00B24FEE" w:rsidRDefault="006B6726" w:rsidP="008D0E8E">
                  <w:pPr>
                    <w:jc w:val="center"/>
                    <w:rPr>
                      <w:rFonts w:ascii="Verdana" w:hAnsi="Verdana"/>
                      <w:sz w:val="16"/>
                      <w:szCs w:val="16"/>
                      <w:lang w:val="en-US"/>
                    </w:rPr>
                  </w:pPr>
                  <w:r>
                    <w:rPr>
                      <w:rFonts w:ascii="Verdana" w:hAnsi="Verdana"/>
                      <w:sz w:val="16"/>
                      <w:szCs w:val="16"/>
                      <w:lang w:val="en-US"/>
                    </w:rPr>
                    <w:t>10ppm or less</w:t>
                  </w:r>
                </w:p>
              </w:tc>
              <w:tc>
                <w:tcPr>
                  <w:tcW w:w="689" w:type="dxa"/>
                  <w:vAlign w:val="center"/>
                </w:tcPr>
                <w:p w14:paraId="4B37E83A" w14:textId="77777777" w:rsidR="008D0E8E" w:rsidRPr="00B24FEE" w:rsidRDefault="008D0E8E" w:rsidP="008D0E8E">
                  <w:pPr>
                    <w:jc w:val="center"/>
                    <w:rPr>
                      <w:rFonts w:ascii="Verdana" w:hAnsi="Verdana"/>
                      <w:sz w:val="16"/>
                      <w:szCs w:val="16"/>
                      <w:lang w:val="en-US"/>
                    </w:rPr>
                  </w:pPr>
                  <w:r w:rsidRPr="00B24FEE">
                    <w:rPr>
                      <w:rFonts w:ascii="Verdana" w:hAnsi="Verdana"/>
                      <w:sz w:val="16"/>
                      <w:szCs w:val="16"/>
                      <w:lang w:val="en-US"/>
                    </w:rPr>
                    <w:t>-</w:t>
                  </w:r>
                </w:p>
              </w:tc>
              <w:tc>
                <w:tcPr>
                  <w:tcW w:w="819" w:type="dxa"/>
                  <w:vAlign w:val="center"/>
                </w:tcPr>
                <w:p w14:paraId="3AD4D3A9" w14:textId="1D36E7DB" w:rsidR="008D0E8E" w:rsidRPr="00B24FEE" w:rsidRDefault="006B6726" w:rsidP="008D0E8E">
                  <w:pPr>
                    <w:jc w:val="center"/>
                    <w:rPr>
                      <w:rFonts w:ascii="Verdana" w:hAnsi="Verdana"/>
                      <w:sz w:val="16"/>
                      <w:szCs w:val="16"/>
                      <w:lang w:val="en-US"/>
                    </w:rPr>
                  </w:pPr>
                  <w:r>
                    <w:rPr>
                      <w:rFonts w:ascii="Verdana" w:hAnsi="Verdana"/>
                      <w:sz w:val="16"/>
                      <w:szCs w:val="16"/>
                      <w:lang w:val="en-US"/>
                    </w:rPr>
                    <w:t>-</w:t>
                  </w:r>
                </w:p>
              </w:tc>
              <w:tc>
                <w:tcPr>
                  <w:tcW w:w="837" w:type="dxa"/>
                  <w:vAlign w:val="center"/>
                </w:tcPr>
                <w:p w14:paraId="11C8C507" w14:textId="77071A39" w:rsidR="008D0E8E" w:rsidRPr="00B24FEE" w:rsidRDefault="006B6726" w:rsidP="008D0E8E">
                  <w:pPr>
                    <w:jc w:val="center"/>
                    <w:rPr>
                      <w:rFonts w:ascii="Verdana" w:hAnsi="Verdana"/>
                      <w:sz w:val="16"/>
                      <w:szCs w:val="16"/>
                      <w:lang w:val="en-US"/>
                    </w:rPr>
                  </w:pPr>
                  <w:r>
                    <w:rPr>
                      <w:rFonts w:ascii="Verdana" w:hAnsi="Verdana"/>
                      <w:sz w:val="16"/>
                      <w:szCs w:val="16"/>
                      <w:lang w:val="en-US"/>
                    </w:rPr>
                    <w:t>ppm</w:t>
                  </w:r>
                </w:p>
              </w:tc>
              <w:tc>
                <w:tcPr>
                  <w:tcW w:w="1484" w:type="dxa"/>
                  <w:tcBorders>
                    <w:top w:val="single" w:sz="4" w:space="0" w:color="auto"/>
                    <w:left w:val="single" w:sz="4" w:space="0" w:color="auto"/>
                    <w:bottom w:val="single" w:sz="4" w:space="0" w:color="auto"/>
                    <w:right w:val="single" w:sz="4" w:space="0" w:color="auto"/>
                  </w:tcBorders>
                  <w:vAlign w:val="center"/>
                </w:tcPr>
                <w:p w14:paraId="5E3B4DB8" w14:textId="5705BD12" w:rsidR="008D0E8E" w:rsidRDefault="008D0E8E" w:rsidP="008D0E8E">
                  <w:pPr>
                    <w:snapToGrid w:val="0"/>
                    <w:jc w:val="center"/>
                    <w:rPr>
                      <w:rFonts w:ascii="Verdana" w:hAnsi="Verdana"/>
                      <w:sz w:val="16"/>
                      <w:szCs w:val="16"/>
                      <w:lang w:val="en-US"/>
                    </w:rPr>
                  </w:pPr>
                  <w:r>
                    <w:rPr>
                      <w:rFonts w:ascii="Verdana" w:hAnsi="Verdana"/>
                      <w:sz w:val="16"/>
                      <w:szCs w:val="16"/>
                      <w:lang w:val="en-US"/>
                    </w:rPr>
                    <w:t>UNIEN 13805+15763</w:t>
                  </w:r>
                </w:p>
              </w:tc>
            </w:tr>
            <w:tr w:rsidR="008D0E8E" w:rsidRPr="00BE4B5B" w14:paraId="56C6C1BE" w14:textId="77777777" w:rsidTr="00A96C95">
              <w:trPr>
                <w:trHeight w:hRule="exact" w:val="680"/>
                <w:tblHeader/>
              </w:trPr>
              <w:tc>
                <w:tcPr>
                  <w:tcW w:w="1453" w:type="dxa"/>
                  <w:vAlign w:val="center"/>
                </w:tcPr>
                <w:p w14:paraId="34D8A79D" w14:textId="14AB8996" w:rsidR="008D0E8E" w:rsidRPr="00B24FEE" w:rsidRDefault="008D0E8E" w:rsidP="008D0E8E">
                  <w:pPr>
                    <w:snapToGrid w:val="0"/>
                    <w:jc w:val="center"/>
                    <w:rPr>
                      <w:rFonts w:ascii="Verdana" w:hAnsi="Verdana"/>
                      <w:i/>
                      <w:sz w:val="16"/>
                      <w:szCs w:val="16"/>
                      <w:lang w:val="en-US"/>
                    </w:rPr>
                  </w:pPr>
                  <w:r>
                    <w:rPr>
                      <w:rFonts w:ascii="Verdana" w:hAnsi="Verdana"/>
                      <w:i/>
                      <w:sz w:val="16"/>
                      <w:szCs w:val="16"/>
                      <w:lang w:val="en-US"/>
                    </w:rPr>
                    <w:t>Arsenic</w:t>
                  </w:r>
                </w:p>
              </w:tc>
              <w:tc>
                <w:tcPr>
                  <w:tcW w:w="874" w:type="dxa"/>
                  <w:vAlign w:val="center"/>
                </w:tcPr>
                <w:p w14:paraId="76A2EFC6" w14:textId="307BECC4" w:rsidR="008D0E8E" w:rsidRPr="00B24FEE" w:rsidRDefault="006B6726" w:rsidP="008D0E8E">
                  <w:pPr>
                    <w:jc w:val="center"/>
                    <w:rPr>
                      <w:rFonts w:ascii="Verdana" w:hAnsi="Verdana"/>
                      <w:sz w:val="16"/>
                      <w:szCs w:val="16"/>
                      <w:lang w:val="en-US"/>
                    </w:rPr>
                  </w:pPr>
                  <w:r>
                    <w:rPr>
                      <w:rFonts w:ascii="Verdana" w:hAnsi="Verdana"/>
                      <w:sz w:val="16"/>
                      <w:szCs w:val="16"/>
                      <w:lang w:val="en-US"/>
                    </w:rPr>
                    <w:t>1 ppm or less</w:t>
                  </w:r>
                </w:p>
              </w:tc>
              <w:tc>
                <w:tcPr>
                  <w:tcW w:w="689" w:type="dxa"/>
                  <w:vAlign w:val="center"/>
                </w:tcPr>
                <w:p w14:paraId="63D5728B" w14:textId="77777777" w:rsidR="008D0E8E" w:rsidRPr="00B24FEE" w:rsidRDefault="008D0E8E" w:rsidP="008D0E8E">
                  <w:pPr>
                    <w:jc w:val="center"/>
                    <w:rPr>
                      <w:rFonts w:ascii="Verdana" w:hAnsi="Verdana"/>
                      <w:sz w:val="16"/>
                      <w:szCs w:val="16"/>
                      <w:lang w:val="en-US"/>
                    </w:rPr>
                  </w:pPr>
                  <w:r w:rsidRPr="00B24FEE">
                    <w:rPr>
                      <w:rFonts w:ascii="Verdana" w:hAnsi="Verdana"/>
                      <w:sz w:val="16"/>
                      <w:szCs w:val="16"/>
                      <w:lang w:val="en-US"/>
                    </w:rPr>
                    <w:t>-</w:t>
                  </w:r>
                </w:p>
              </w:tc>
              <w:tc>
                <w:tcPr>
                  <w:tcW w:w="819" w:type="dxa"/>
                  <w:vAlign w:val="center"/>
                </w:tcPr>
                <w:p w14:paraId="0E9822D4" w14:textId="5E698F6E" w:rsidR="008D0E8E" w:rsidRPr="00B24FEE" w:rsidRDefault="006B6726" w:rsidP="008D0E8E">
                  <w:pPr>
                    <w:jc w:val="center"/>
                    <w:rPr>
                      <w:rFonts w:ascii="Verdana" w:hAnsi="Verdana"/>
                      <w:sz w:val="16"/>
                      <w:szCs w:val="16"/>
                      <w:lang w:val="en-US"/>
                    </w:rPr>
                  </w:pPr>
                  <w:r>
                    <w:rPr>
                      <w:rFonts w:ascii="Verdana" w:hAnsi="Verdana"/>
                      <w:sz w:val="16"/>
                      <w:szCs w:val="16"/>
                      <w:lang w:val="en-US"/>
                    </w:rPr>
                    <w:t>-</w:t>
                  </w:r>
                </w:p>
              </w:tc>
              <w:tc>
                <w:tcPr>
                  <w:tcW w:w="837" w:type="dxa"/>
                  <w:vAlign w:val="center"/>
                </w:tcPr>
                <w:p w14:paraId="7D7CDACE" w14:textId="7BAD9E3B" w:rsidR="008D0E8E" w:rsidRPr="00B24FEE" w:rsidRDefault="006B6726" w:rsidP="008D0E8E">
                  <w:pPr>
                    <w:jc w:val="center"/>
                    <w:rPr>
                      <w:rFonts w:ascii="Verdana" w:hAnsi="Verdana"/>
                      <w:sz w:val="16"/>
                      <w:szCs w:val="16"/>
                      <w:lang w:val="en-US"/>
                    </w:rPr>
                  </w:pPr>
                  <w:r>
                    <w:rPr>
                      <w:rFonts w:ascii="Verdana" w:hAnsi="Verdana"/>
                      <w:sz w:val="16"/>
                      <w:szCs w:val="16"/>
                      <w:lang w:val="en-US"/>
                    </w:rPr>
                    <w:t>ppm</w:t>
                  </w:r>
                </w:p>
              </w:tc>
              <w:tc>
                <w:tcPr>
                  <w:tcW w:w="1484" w:type="dxa"/>
                  <w:tcBorders>
                    <w:top w:val="single" w:sz="4" w:space="0" w:color="auto"/>
                    <w:left w:val="single" w:sz="4" w:space="0" w:color="auto"/>
                    <w:bottom w:val="single" w:sz="4" w:space="0" w:color="auto"/>
                    <w:right w:val="single" w:sz="4" w:space="0" w:color="auto"/>
                  </w:tcBorders>
                  <w:vAlign w:val="center"/>
                </w:tcPr>
                <w:p w14:paraId="39E30F17" w14:textId="478C25CC" w:rsidR="008D0E8E" w:rsidRDefault="008D0E8E" w:rsidP="008D0E8E">
                  <w:pPr>
                    <w:snapToGrid w:val="0"/>
                    <w:jc w:val="center"/>
                    <w:rPr>
                      <w:rFonts w:ascii="Verdana" w:hAnsi="Verdana"/>
                      <w:sz w:val="16"/>
                      <w:szCs w:val="16"/>
                      <w:lang w:val="en-US"/>
                    </w:rPr>
                  </w:pPr>
                  <w:r>
                    <w:rPr>
                      <w:rFonts w:ascii="Verdana" w:hAnsi="Verdana"/>
                      <w:sz w:val="16"/>
                      <w:szCs w:val="16"/>
                      <w:lang w:val="en-US"/>
                    </w:rPr>
                    <w:t>UNIEN 13805+15763</w:t>
                  </w:r>
                </w:p>
              </w:tc>
            </w:tr>
          </w:tbl>
          <w:p w14:paraId="3B7BEFBA" w14:textId="77777777" w:rsidR="00A96C95" w:rsidRPr="002C594E" w:rsidRDefault="00A96C95" w:rsidP="00853353">
            <w:pPr>
              <w:spacing w:before="100" w:beforeAutospacing="1"/>
              <w:rPr>
                <w:rFonts w:ascii="Verdana" w:hAnsi="Verdana"/>
                <w:b/>
                <w:sz w:val="8"/>
                <w:szCs w:val="8"/>
                <w:lang w:val="en-US"/>
              </w:rPr>
            </w:pPr>
          </w:p>
        </w:tc>
      </w:tr>
    </w:tbl>
    <w:p w14:paraId="0662096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639B1" w14:paraId="20F58D2E" w14:textId="77777777" w:rsidTr="00953535">
        <w:trPr>
          <w:trHeight w:val="3809"/>
        </w:trPr>
        <w:tc>
          <w:tcPr>
            <w:tcW w:w="9210" w:type="dxa"/>
          </w:tcPr>
          <w:p w14:paraId="7A0E62F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4F8902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EBFE96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369490A"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w:t>
            </w:r>
            <w:proofErr w:type="gramStart"/>
            <w:r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923E8D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1A747C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979A3C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A8D57F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73B78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15597D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BAF7B2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must be considered “not genetically modified” or “not derived from a </w:t>
            </w:r>
            <w:r w:rsidRPr="002C594E">
              <w:rPr>
                <w:rFonts w:ascii="Verdana" w:hAnsi="Verdana"/>
                <w:lang w:val="en-US"/>
              </w:rPr>
              <w:lastRenderedPageBreak/>
              <w:t>genetically modified organism” as defined by the EC 1830/2003/EC on labeling and traceability and the EC directives 1829/2003/EC on foods and genetically modified feeds and subsequent amendments;</w:t>
            </w:r>
          </w:p>
          <w:p w14:paraId="36149C2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t>
            </w:r>
            <w:proofErr w:type="gramStart"/>
            <w:r w:rsidRPr="002C594E">
              <w:rPr>
                <w:rFonts w:ascii="Verdana" w:hAnsi="Verdana"/>
                <w:lang w:val="en-US"/>
              </w:rPr>
              <w:t>which  labeling</w:t>
            </w:r>
            <w:proofErr w:type="gramEnd"/>
            <w:r w:rsidRPr="002C594E">
              <w:rPr>
                <w:rFonts w:ascii="Verdana" w:hAnsi="Verdana"/>
                <w:lang w:val="en-US"/>
              </w:rPr>
              <w:t xml:space="preserve">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FB6555C"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735E0A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639B1" w14:paraId="6F3AE988" w14:textId="77777777" w:rsidTr="00F66929">
        <w:trPr>
          <w:trHeight w:val="557"/>
        </w:trPr>
        <w:tc>
          <w:tcPr>
            <w:tcW w:w="9210" w:type="dxa"/>
            <w:shd w:val="clear" w:color="auto" w:fill="auto"/>
          </w:tcPr>
          <w:p w14:paraId="38F7157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9FF710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7A05B4E"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3DDBB50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0BD74E9" w14:textId="189558C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C91C65">
              <w:rPr>
                <w:rFonts w:ascii="Verdana" w:hAnsi="Verdana"/>
                <w:lang w:val="en-US"/>
              </w:rPr>
              <w:t>and magnetic trap</w:t>
            </w:r>
            <w:r w:rsidR="00C91C65" w:rsidRPr="002C594E">
              <w:rPr>
                <w:rFonts w:ascii="Verdana" w:hAnsi="Verdana"/>
                <w:lang w:val="en-US"/>
              </w:rPr>
              <w:t xml:space="preserve"> </w:t>
            </w:r>
            <w:r w:rsidR="00C91C65">
              <w:rPr>
                <w:rFonts w:ascii="Verdana" w:hAnsi="Verdana"/>
                <w:lang w:val="en-US"/>
              </w:rPr>
              <w:t xml:space="preserve">- </w:t>
            </w:r>
            <w:r w:rsidR="00F70319" w:rsidRPr="00F70319">
              <w:rPr>
                <w:rFonts w:ascii="Verdana" w:hAnsi="Verdana"/>
                <w:lang w:val="en-US"/>
              </w:rPr>
              <w:t>Packing – Freezing – Storage – Loading on the truck</w:t>
            </w:r>
          </w:p>
        </w:tc>
      </w:tr>
    </w:tbl>
    <w:p w14:paraId="421DECE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639B1" w14:paraId="6A0C7A89" w14:textId="77777777" w:rsidTr="00E502AA">
        <w:trPr>
          <w:trHeight w:val="1129"/>
        </w:trPr>
        <w:tc>
          <w:tcPr>
            <w:tcW w:w="9356" w:type="dxa"/>
            <w:shd w:val="clear" w:color="auto" w:fill="auto"/>
          </w:tcPr>
          <w:p w14:paraId="11166CB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5508D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D41C71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2702B94" w14:textId="77777777" w:rsidTr="00482084">
              <w:tc>
                <w:tcPr>
                  <w:tcW w:w="1087" w:type="dxa"/>
                </w:tcPr>
                <w:p w14:paraId="0F7FE8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906FE85" w14:textId="493A86F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C5EF880" w14:textId="77777777" w:rsidR="00163F15" w:rsidRPr="002C594E" w:rsidRDefault="00163F15" w:rsidP="00172D78">
                  <w:pPr>
                    <w:spacing w:before="120"/>
                    <w:jc w:val="both"/>
                    <w:rPr>
                      <w:rFonts w:ascii="Verdana" w:hAnsi="Verdana"/>
                      <w:sz w:val="16"/>
                      <w:szCs w:val="16"/>
                      <w:lang w:val="en-US"/>
                    </w:rPr>
                  </w:pPr>
                </w:p>
              </w:tc>
            </w:tr>
            <w:tr w:rsidR="00163F15" w:rsidRPr="00D26255" w14:paraId="3B7FE813" w14:textId="77777777" w:rsidTr="00482084">
              <w:tc>
                <w:tcPr>
                  <w:tcW w:w="1087" w:type="dxa"/>
                </w:tcPr>
                <w:p w14:paraId="6444A7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8E937C8" w14:textId="14870854"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60DD3B6" w14:textId="77777777" w:rsidR="00163F15" w:rsidRPr="002C594E" w:rsidRDefault="00163F15" w:rsidP="00172D78">
                  <w:pPr>
                    <w:spacing w:before="120"/>
                    <w:jc w:val="both"/>
                    <w:rPr>
                      <w:rFonts w:ascii="Verdana" w:hAnsi="Verdana"/>
                      <w:sz w:val="16"/>
                      <w:szCs w:val="16"/>
                      <w:lang w:val="en-US"/>
                    </w:rPr>
                  </w:pPr>
                </w:p>
              </w:tc>
            </w:tr>
            <w:tr w:rsidR="00163F15" w:rsidRPr="003639B1" w14:paraId="38D8AD79" w14:textId="77777777" w:rsidTr="00482084">
              <w:tc>
                <w:tcPr>
                  <w:tcW w:w="1087" w:type="dxa"/>
                </w:tcPr>
                <w:p w14:paraId="34F6FD8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26877E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CCD000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F8628D0" w14:textId="75EC9302"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w:t>
                  </w:r>
                  <w:r w:rsidR="003639B1">
                    <w:rPr>
                      <w:rFonts w:ascii="Verdana" w:hAnsi="Verdana"/>
                      <w:i/>
                      <w:sz w:val="16"/>
                      <w:szCs w:val="16"/>
                      <w:lang w:val="en-US"/>
                    </w:rPr>
                    <w:t>-safe.</w:t>
                  </w:r>
                  <w:r w:rsidRPr="002C594E">
                    <w:rPr>
                      <w:rFonts w:ascii="Verdana" w:hAnsi="Verdana"/>
                      <w:i/>
                      <w:sz w:val="16"/>
                      <w:szCs w:val="16"/>
                      <w:lang w:val="en-US"/>
                    </w:rPr>
                    <w:t xml:space="preserve">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3639B1" w14:paraId="474F2297" w14:textId="77777777" w:rsidTr="00300921">
              <w:tc>
                <w:tcPr>
                  <w:tcW w:w="1087" w:type="dxa"/>
                </w:tcPr>
                <w:p w14:paraId="6B83C2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D2A6F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45B8D7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w:t>
                  </w:r>
                  <w:r w:rsidRPr="002C594E">
                    <w:rPr>
                      <w:rFonts w:ascii="Verdana" w:hAnsi="Verdana"/>
                      <w:i/>
                      <w:sz w:val="16"/>
                      <w:szCs w:val="16"/>
                      <w:lang w:val="en-US"/>
                    </w:rPr>
                    <w:lastRenderedPageBreak/>
                    <w:t xml:space="preserve">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3639B1" w14:paraId="020C31F8" w14:textId="77777777" w:rsidTr="00300921">
              <w:tc>
                <w:tcPr>
                  <w:tcW w:w="1087" w:type="dxa"/>
                </w:tcPr>
                <w:p w14:paraId="41EEC73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43" w:type="dxa"/>
                </w:tcPr>
                <w:p w14:paraId="005D19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EAC82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B100E95" w14:textId="77777777" w:rsidR="00163F15" w:rsidRPr="002C594E" w:rsidRDefault="00163F15" w:rsidP="00172D78">
                  <w:pPr>
                    <w:spacing w:before="120"/>
                    <w:jc w:val="both"/>
                    <w:rPr>
                      <w:rFonts w:ascii="Verdana" w:hAnsi="Verdana"/>
                      <w:sz w:val="16"/>
                      <w:szCs w:val="16"/>
                      <w:lang w:val="en-US"/>
                    </w:rPr>
                  </w:pPr>
                </w:p>
              </w:tc>
            </w:tr>
          </w:tbl>
          <w:p w14:paraId="28E5B9D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17225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790607F" w14:textId="77777777" w:rsidTr="00583DB6">
              <w:trPr>
                <w:trHeight w:val="242"/>
                <w:jc w:val="center"/>
              </w:trPr>
              <w:tc>
                <w:tcPr>
                  <w:tcW w:w="1129" w:type="dxa"/>
                </w:tcPr>
                <w:p w14:paraId="628E21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1B03619" w14:textId="17116C5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C5073F">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0181953" w14:textId="77777777" w:rsidR="00163F15" w:rsidRPr="002C594E" w:rsidRDefault="00163F15" w:rsidP="00172D78">
                  <w:pPr>
                    <w:spacing w:before="120"/>
                    <w:jc w:val="both"/>
                    <w:rPr>
                      <w:rFonts w:ascii="Verdana" w:hAnsi="Verdana"/>
                      <w:sz w:val="16"/>
                      <w:szCs w:val="16"/>
                      <w:lang w:val="en-US"/>
                    </w:rPr>
                  </w:pPr>
                </w:p>
              </w:tc>
            </w:tr>
            <w:tr w:rsidR="00163F15" w:rsidRPr="002C594E" w14:paraId="1B3F0FB2" w14:textId="77777777" w:rsidTr="00583DB6">
              <w:trPr>
                <w:trHeight w:val="262"/>
                <w:jc w:val="center"/>
              </w:trPr>
              <w:tc>
                <w:tcPr>
                  <w:tcW w:w="1129" w:type="dxa"/>
                </w:tcPr>
                <w:p w14:paraId="18D29C5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2C56669" w14:textId="2DEB302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C5073F">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9F6C70D" w14:textId="77777777" w:rsidR="00163F15" w:rsidRPr="002C594E" w:rsidRDefault="00163F15" w:rsidP="00172D78">
                  <w:pPr>
                    <w:spacing w:before="120"/>
                    <w:jc w:val="both"/>
                    <w:rPr>
                      <w:rFonts w:ascii="Verdana" w:hAnsi="Verdana"/>
                      <w:sz w:val="16"/>
                      <w:szCs w:val="16"/>
                      <w:lang w:val="en-US"/>
                    </w:rPr>
                  </w:pPr>
                </w:p>
              </w:tc>
            </w:tr>
            <w:tr w:rsidR="00163F15" w:rsidRPr="003639B1" w14:paraId="43592597" w14:textId="77777777" w:rsidTr="00583DB6">
              <w:trPr>
                <w:trHeight w:val="1477"/>
                <w:jc w:val="center"/>
              </w:trPr>
              <w:tc>
                <w:tcPr>
                  <w:tcW w:w="1129" w:type="dxa"/>
                </w:tcPr>
                <w:p w14:paraId="5D49EE9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851EE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A344C1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3639B1" w14:paraId="797CFCC9" w14:textId="77777777" w:rsidTr="00583DB6">
              <w:trPr>
                <w:trHeight w:val="790"/>
                <w:jc w:val="center"/>
              </w:trPr>
              <w:tc>
                <w:tcPr>
                  <w:tcW w:w="1129" w:type="dxa"/>
                </w:tcPr>
                <w:p w14:paraId="4E03F41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8B7CE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E875964" w14:textId="77777777" w:rsidR="00163F15" w:rsidRPr="002C594E" w:rsidRDefault="00163F15" w:rsidP="00172D78">
                  <w:pPr>
                    <w:spacing w:before="120"/>
                    <w:jc w:val="both"/>
                    <w:rPr>
                      <w:rFonts w:ascii="Verdana" w:hAnsi="Verdana"/>
                      <w:sz w:val="16"/>
                      <w:szCs w:val="16"/>
                      <w:lang w:val="en-US"/>
                    </w:rPr>
                  </w:pPr>
                </w:p>
              </w:tc>
            </w:tr>
          </w:tbl>
          <w:p w14:paraId="4AFA9258" w14:textId="77777777" w:rsidR="009A54EC" w:rsidRPr="002C594E" w:rsidRDefault="009A54EC" w:rsidP="00172D78">
            <w:pPr>
              <w:spacing w:before="120"/>
              <w:jc w:val="center"/>
              <w:rPr>
                <w:rFonts w:ascii="Verdana" w:hAnsi="Verdana"/>
                <w:i/>
                <w:lang w:val="en-US"/>
              </w:rPr>
            </w:pPr>
          </w:p>
          <w:p w14:paraId="09CD266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E469DC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1620824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83308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8EA67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38620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B9A2D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4D59D3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1FCCF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AB7D6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99A64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01A4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1017B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0EC83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C870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3F6993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606DE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64329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AF5D3C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lastRenderedPageBreak/>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23C941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AD6E9D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D5AC4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D400607" w14:textId="77777777" w:rsidR="00583DB6" w:rsidRPr="002C594E" w:rsidRDefault="00583DB6" w:rsidP="00F6263E">
            <w:pPr>
              <w:spacing w:before="120"/>
              <w:ind w:left="318" w:hanging="318"/>
              <w:rPr>
                <w:rFonts w:ascii="Verdana" w:hAnsi="Verdana"/>
                <w:i/>
                <w:sz w:val="16"/>
                <w:szCs w:val="16"/>
                <w:lang w:val="en-US"/>
              </w:rPr>
            </w:pPr>
          </w:p>
          <w:p w14:paraId="3C33FE4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1AECB6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9BEE2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AF3C5B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4F432D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4FB2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779384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6FD32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D0377B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913D84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795D1C38" w14:textId="77777777" w:rsidR="00F66929" w:rsidRPr="00F66929" w:rsidRDefault="00F66929" w:rsidP="00F66929">
            <w:pPr>
              <w:spacing w:before="120"/>
              <w:ind w:left="360"/>
              <w:rPr>
                <w:rFonts w:ascii="Verdana" w:hAnsi="Verdana"/>
                <w:i/>
                <w:sz w:val="16"/>
                <w:szCs w:val="16"/>
                <w:lang w:val="en-US"/>
              </w:rPr>
            </w:pPr>
          </w:p>
          <w:p w14:paraId="041076E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6AF08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F2D0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524B2E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BEF3D00" w14:textId="77777777" w:rsidR="00573C7D" w:rsidRPr="002C594E" w:rsidRDefault="00573C7D" w:rsidP="00172D78">
            <w:pPr>
              <w:spacing w:before="120"/>
              <w:rPr>
                <w:rFonts w:ascii="Verdana" w:hAnsi="Verdana"/>
                <w:i/>
                <w:sz w:val="16"/>
                <w:szCs w:val="16"/>
                <w:lang w:val="en-US"/>
              </w:rPr>
            </w:pPr>
          </w:p>
          <w:p w14:paraId="64040BF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A4C74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20AF9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BC5C43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639B1" w14:paraId="58FD58D8" w14:textId="77777777" w:rsidTr="00394C48">
        <w:trPr>
          <w:trHeight w:val="1737"/>
        </w:trPr>
        <w:tc>
          <w:tcPr>
            <w:tcW w:w="9320" w:type="dxa"/>
            <w:shd w:val="clear" w:color="auto" w:fill="auto"/>
          </w:tcPr>
          <w:p w14:paraId="6D065CA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lastRenderedPageBreak/>
              <w:t>Shelf-Life</w:t>
            </w:r>
          </w:p>
          <w:p w14:paraId="281C921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6B1D2AB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A463BB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639B1" w14:paraId="4D3A6BEB" w14:textId="77777777" w:rsidTr="00163F15">
        <w:trPr>
          <w:trHeight w:val="832"/>
        </w:trPr>
        <w:tc>
          <w:tcPr>
            <w:tcW w:w="9320" w:type="dxa"/>
            <w:shd w:val="clear" w:color="auto" w:fill="auto"/>
          </w:tcPr>
          <w:p w14:paraId="436D04B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5AAD4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9B683F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9F1684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54B077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639B1" w14:paraId="0F393B84" w14:textId="77777777" w:rsidTr="00394C48">
        <w:tc>
          <w:tcPr>
            <w:tcW w:w="9320" w:type="dxa"/>
            <w:shd w:val="clear" w:color="auto" w:fill="auto"/>
          </w:tcPr>
          <w:p w14:paraId="3A69313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0913F6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1ACF153" w14:textId="77777777" w:rsidR="001E1265" w:rsidRPr="002C594E" w:rsidRDefault="001E1265" w:rsidP="00172D78">
      <w:pPr>
        <w:spacing w:before="120"/>
        <w:ind w:left="-567"/>
        <w:rPr>
          <w:rFonts w:ascii="Verdana" w:hAnsi="Verdana"/>
          <w:i/>
          <w:sz w:val="16"/>
          <w:szCs w:val="16"/>
          <w:lang w:val="en-US"/>
        </w:rPr>
      </w:pPr>
    </w:p>
    <w:p w14:paraId="02B2C3B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 xml:space="preserve">Agrumi-Gel </w:t>
      </w:r>
      <w:proofErr w:type="spellStart"/>
      <w:r w:rsidRPr="002C594E">
        <w:rPr>
          <w:rFonts w:ascii="Verdana" w:hAnsi="Verdana"/>
          <w:i/>
          <w:sz w:val="16"/>
          <w:szCs w:val="16"/>
          <w:lang w:val="en-US"/>
        </w:rPr>
        <w:t>s.r.l</w:t>
      </w:r>
      <w:proofErr w:type="spellEnd"/>
      <w:r w:rsidRPr="002C594E">
        <w:rPr>
          <w:rFonts w:ascii="Verdana" w:hAnsi="Verdana"/>
          <w:i/>
          <w:sz w:val="16"/>
          <w:szCs w:val="16"/>
          <w:lang w:val="en-US"/>
        </w:rPr>
        <w:t>.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B57A1" w14:textId="77777777" w:rsidR="00AD50D2" w:rsidRDefault="00AD50D2">
      <w:r>
        <w:separator/>
      </w:r>
    </w:p>
  </w:endnote>
  <w:endnote w:type="continuationSeparator" w:id="0">
    <w:p w14:paraId="0819DF4A" w14:textId="77777777" w:rsidR="00AD50D2" w:rsidRDefault="00A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4E8B9" w14:textId="77777777" w:rsidR="00AD50D2" w:rsidRDefault="00AD50D2" w:rsidP="00CF0FA3">
    <w:pPr>
      <w:pStyle w:val="Pidipagina"/>
      <w:jc w:val="right"/>
    </w:pPr>
  </w:p>
  <w:p w14:paraId="2AA1946A" w14:textId="77777777" w:rsidR="00AD50D2" w:rsidRDefault="00AD50D2" w:rsidP="00CF0FA3">
    <w:pPr>
      <w:pStyle w:val="Pidipagina"/>
      <w:jc w:val="center"/>
    </w:pPr>
  </w:p>
  <w:p w14:paraId="13C775C9" w14:textId="77777777" w:rsidR="00AD50D2" w:rsidRPr="00CF0FA3" w:rsidRDefault="00AD50D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A1371E">
      <w:rPr>
        <w:rFonts w:ascii="Verdana" w:hAnsi="Verdana"/>
        <w:noProof/>
        <w:sz w:val="16"/>
        <w:szCs w:val="16"/>
      </w:rPr>
      <w:t>1</w:t>
    </w:r>
    <w:r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D50D2" w14:paraId="6D553C96" w14:textId="77777777" w:rsidTr="001B1240">
      <w:tc>
        <w:tcPr>
          <w:tcW w:w="657" w:type="dxa"/>
          <w:tcBorders>
            <w:top w:val="single" w:sz="4" w:space="0" w:color="000000"/>
            <w:left w:val="single" w:sz="4" w:space="0" w:color="000000"/>
            <w:bottom w:val="single" w:sz="4" w:space="0" w:color="000000"/>
          </w:tcBorders>
          <w:vAlign w:val="center"/>
        </w:tcPr>
        <w:p w14:paraId="258CA04F" w14:textId="77777777" w:rsidR="00AD50D2" w:rsidRPr="001B1240" w:rsidRDefault="00AD50D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EEEB425" w14:textId="77777777" w:rsidR="00AD50D2" w:rsidRPr="001B1240" w:rsidRDefault="00AD50D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81A0D2" w14:textId="77777777" w:rsidR="00AD50D2" w:rsidRPr="001B1240" w:rsidRDefault="00AD50D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60366A9" w14:textId="77777777" w:rsidR="00AD50D2" w:rsidRPr="001B1240" w:rsidRDefault="00AD50D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866172" w14:textId="77777777" w:rsidR="00AD50D2" w:rsidRPr="001B1240" w:rsidRDefault="00AD50D2" w:rsidP="001B1240">
          <w:pPr>
            <w:pStyle w:val="Pidipagina"/>
            <w:snapToGrid w:val="0"/>
            <w:jc w:val="center"/>
            <w:rPr>
              <w:rFonts w:ascii="Verdana" w:hAnsi="Verdana"/>
            </w:rPr>
          </w:pPr>
        </w:p>
      </w:tc>
    </w:tr>
    <w:tr w:rsidR="00AD50D2" w14:paraId="78DD36D1" w14:textId="77777777" w:rsidTr="001B1240">
      <w:tc>
        <w:tcPr>
          <w:tcW w:w="657" w:type="dxa"/>
          <w:tcBorders>
            <w:left w:val="single" w:sz="4" w:space="0" w:color="000000"/>
            <w:bottom w:val="single" w:sz="4" w:space="0" w:color="000000"/>
          </w:tcBorders>
          <w:vAlign w:val="center"/>
        </w:tcPr>
        <w:p w14:paraId="7A022F2A" w14:textId="77777777" w:rsidR="00AD50D2" w:rsidRPr="001B1240" w:rsidRDefault="00AD50D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0D85505" w14:textId="77777777" w:rsidR="00AD50D2" w:rsidRPr="001B1240" w:rsidRDefault="00AD50D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64276E9" w14:textId="77777777" w:rsidR="00AD50D2" w:rsidRPr="001B1240" w:rsidRDefault="00AD50D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ED8972A" w14:textId="77777777" w:rsidR="00AD50D2" w:rsidRPr="001B1240" w:rsidRDefault="00AD50D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62C343F" w14:textId="77777777" w:rsidR="00AD50D2" w:rsidRPr="001B1240" w:rsidRDefault="00AD50D2" w:rsidP="001B1240">
          <w:pPr>
            <w:pStyle w:val="Pidipagina"/>
            <w:snapToGrid w:val="0"/>
            <w:jc w:val="center"/>
            <w:rPr>
              <w:rFonts w:ascii="Verdana" w:hAnsi="Verdana"/>
            </w:rPr>
          </w:pPr>
          <w:r w:rsidRPr="001B1240">
            <w:rPr>
              <w:rFonts w:ascii="Verdana" w:hAnsi="Verdana"/>
            </w:rPr>
            <w:t>Approvato da</w:t>
          </w:r>
        </w:p>
      </w:tc>
    </w:tr>
  </w:tbl>
  <w:p w14:paraId="598CD946" w14:textId="77777777" w:rsidR="00AD50D2" w:rsidRDefault="00AD50D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0BE12F" w14:textId="77777777" w:rsidR="00AD50D2" w:rsidRDefault="00AD50D2">
      <w:r>
        <w:separator/>
      </w:r>
    </w:p>
  </w:footnote>
  <w:footnote w:type="continuationSeparator" w:id="0">
    <w:p w14:paraId="675F7173" w14:textId="77777777" w:rsidR="00AD50D2" w:rsidRDefault="00AD5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20" w:type="dxa"/>
      <w:tblInd w:w="-1064" w:type="dxa"/>
      <w:tblLayout w:type="fixed"/>
      <w:tblCellMar>
        <w:left w:w="70" w:type="dxa"/>
        <w:right w:w="70" w:type="dxa"/>
      </w:tblCellMar>
      <w:tblLook w:val="04A0" w:firstRow="1" w:lastRow="0" w:firstColumn="1" w:lastColumn="0" w:noHBand="0" w:noVBand="1"/>
    </w:tblPr>
    <w:tblGrid>
      <w:gridCol w:w="2269"/>
      <w:gridCol w:w="5673"/>
      <w:gridCol w:w="2978"/>
    </w:tblGrid>
    <w:tr w:rsidR="00982119" w:rsidRPr="00593F68" w14:paraId="00790EEE" w14:textId="77777777" w:rsidTr="00270831">
      <w:trPr>
        <w:trHeight w:val="841"/>
      </w:trPr>
      <w:tc>
        <w:tcPr>
          <w:tcW w:w="2269" w:type="dxa"/>
          <w:tcBorders>
            <w:top w:val="single" w:sz="4" w:space="0" w:color="000000"/>
            <w:left w:val="single" w:sz="4" w:space="0" w:color="000000"/>
            <w:bottom w:val="single" w:sz="4" w:space="0" w:color="000000"/>
            <w:right w:val="nil"/>
          </w:tcBorders>
          <w:vAlign w:val="center"/>
          <w:hideMark/>
        </w:tcPr>
        <w:p w14:paraId="7A664CBD" w14:textId="77777777" w:rsidR="00982119" w:rsidRDefault="00982119" w:rsidP="00982119">
          <w:pPr>
            <w:pStyle w:val="Intestazione"/>
            <w:snapToGrid w:val="0"/>
            <w:jc w:val="center"/>
            <w:rPr>
              <w:rFonts w:ascii="Verdana" w:hAnsi="Verdana"/>
              <w:bCs/>
              <w:sz w:val="24"/>
              <w:szCs w:val="24"/>
              <w:lang w:val="de-DE"/>
            </w:rPr>
          </w:pPr>
          <w:r>
            <w:rPr>
              <w:rFonts w:ascii="Verdana" w:hAnsi="Verdana"/>
              <w:bCs/>
              <w:sz w:val="24"/>
              <w:szCs w:val="24"/>
              <w:lang w:val="de-DE"/>
            </w:rPr>
            <w:t>Agrumi-Gel s.r.l.</w:t>
          </w:r>
        </w:p>
      </w:tc>
      <w:tc>
        <w:tcPr>
          <w:tcW w:w="5673" w:type="dxa"/>
          <w:tcBorders>
            <w:top w:val="single" w:sz="4" w:space="0" w:color="000000"/>
            <w:left w:val="single" w:sz="4" w:space="0" w:color="000000"/>
            <w:bottom w:val="single" w:sz="4" w:space="0" w:color="000000"/>
            <w:right w:val="nil"/>
          </w:tcBorders>
          <w:vAlign w:val="center"/>
          <w:hideMark/>
        </w:tcPr>
        <w:p w14:paraId="419AFAC7" w14:textId="77777777" w:rsidR="00982119" w:rsidRDefault="00982119" w:rsidP="00982119">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978" w:type="dxa"/>
          <w:tcBorders>
            <w:top w:val="single" w:sz="4" w:space="0" w:color="000000"/>
            <w:left w:val="single" w:sz="4" w:space="0" w:color="000000"/>
            <w:bottom w:val="single" w:sz="4" w:space="0" w:color="000000"/>
            <w:right w:val="single" w:sz="4" w:space="0" w:color="000000"/>
          </w:tcBorders>
          <w:vAlign w:val="center"/>
          <w:hideMark/>
        </w:tcPr>
        <w:p w14:paraId="7193718B" w14:textId="00DA19A4" w:rsidR="00982119" w:rsidRDefault="00982119" w:rsidP="00982119">
          <w:pPr>
            <w:spacing w:after="60"/>
            <w:ind w:right="-143"/>
            <w:rPr>
              <w:rFonts w:ascii="Calibri" w:hAnsi="Calibri" w:cs="Calibri"/>
              <w:b/>
              <w:sz w:val="18"/>
              <w:szCs w:val="18"/>
              <w:lang w:val="en-US"/>
            </w:rPr>
          </w:pPr>
          <w:r>
            <w:rPr>
              <w:rFonts w:ascii="Calibri" w:hAnsi="Calibri" w:cs="Calibri"/>
              <w:sz w:val="18"/>
              <w:lang w:val="en-US"/>
            </w:rPr>
            <w:t xml:space="preserve">Cod.: </w:t>
          </w:r>
          <w:r>
            <w:rPr>
              <w:rFonts w:ascii="Calibri" w:hAnsi="Calibri" w:cs="Calibri"/>
              <w:b/>
              <w:bCs/>
              <w:sz w:val="18"/>
              <w:lang w:val="en-US"/>
            </w:rPr>
            <w:t>D 10.03.186 EN</w:t>
          </w:r>
          <w:r>
            <w:rPr>
              <w:rFonts w:ascii="Calibri" w:hAnsi="Calibri" w:cs="Calibri"/>
              <w:noProof/>
              <w:color w:val="FF0000"/>
              <w:spacing w:val="-4"/>
              <w:sz w:val="18"/>
              <w:szCs w:val="18"/>
              <w:lang w:val="en-US"/>
            </w:rPr>
            <w:t xml:space="preserve"> </w:t>
          </w:r>
        </w:p>
        <w:p w14:paraId="4077C5C0" w14:textId="0540354F" w:rsidR="00982119" w:rsidRDefault="00982119" w:rsidP="00982119">
          <w:pPr>
            <w:spacing w:after="60"/>
            <w:ind w:right="-143"/>
            <w:rPr>
              <w:rFonts w:ascii="Calibri" w:hAnsi="Calibri" w:cs="Calibri"/>
              <w:b/>
              <w:sz w:val="18"/>
              <w:lang w:val="en-US"/>
            </w:rPr>
          </w:pPr>
          <w:r>
            <w:rPr>
              <w:rFonts w:ascii="Calibri" w:hAnsi="Calibri" w:cs="Calibri"/>
              <w:sz w:val="18"/>
              <w:lang w:val="en-US"/>
            </w:rPr>
            <w:t xml:space="preserve">Rev.: </w:t>
          </w:r>
          <w:r>
            <w:rPr>
              <w:rFonts w:ascii="Calibri" w:hAnsi="Calibri" w:cs="Calibri"/>
              <w:noProof/>
              <w:sz w:val="18"/>
              <w:szCs w:val="18"/>
              <w:lang w:val="en-US"/>
            </w:rPr>
            <w:t>1</w:t>
          </w:r>
          <w:r w:rsidR="00593F68">
            <w:rPr>
              <w:rFonts w:ascii="Calibri" w:hAnsi="Calibri" w:cs="Calibri"/>
              <w:noProof/>
              <w:sz w:val="18"/>
              <w:szCs w:val="18"/>
              <w:lang w:val="en-US"/>
            </w:rPr>
            <w:t>2</w:t>
          </w:r>
        </w:p>
        <w:p w14:paraId="4DEA3216" w14:textId="55F1893E" w:rsidR="00982119" w:rsidRDefault="00982119" w:rsidP="00982119">
          <w:pPr>
            <w:spacing w:after="60"/>
            <w:ind w:right="-143"/>
            <w:rPr>
              <w:rFonts w:ascii="Calibri" w:hAnsi="Calibri" w:cs="Calibri"/>
              <w:noProof/>
              <w:color w:val="FF0000"/>
              <w:sz w:val="18"/>
              <w:szCs w:val="18"/>
              <w:lang w:val="en-US"/>
            </w:rPr>
          </w:pPr>
          <w:r>
            <w:rPr>
              <w:rFonts w:ascii="Calibri" w:hAnsi="Calibri" w:cs="Calibri"/>
              <w:sz w:val="18"/>
              <w:lang w:val="en-US"/>
            </w:rPr>
            <w:t xml:space="preserve">Date: </w:t>
          </w:r>
          <w:r w:rsidR="00593F68">
            <w:rPr>
              <w:rFonts w:ascii="Calibri" w:hAnsi="Calibri" w:cs="Calibri"/>
              <w:sz w:val="18"/>
              <w:lang w:val="en-US"/>
            </w:rPr>
            <w:t>0</w:t>
          </w:r>
          <w:r>
            <w:rPr>
              <w:rFonts w:ascii="Calibri" w:hAnsi="Calibri" w:cs="Calibri"/>
              <w:noProof/>
              <w:sz w:val="18"/>
              <w:szCs w:val="18"/>
              <w:lang w:val="en-US"/>
            </w:rPr>
            <w:t>2/</w:t>
          </w:r>
          <w:r w:rsidR="00593F68">
            <w:rPr>
              <w:rFonts w:ascii="Calibri" w:hAnsi="Calibri" w:cs="Calibri"/>
              <w:noProof/>
              <w:sz w:val="18"/>
              <w:szCs w:val="18"/>
              <w:lang w:val="en-US"/>
            </w:rPr>
            <w:t>12</w:t>
          </w:r>
          <w:r>
            <w:rPr>
              <w:rFonts w:ascii="Calibri" w:hAnsi="Calibri" w:cs="Calibri"/>
              <w:noProof/>
              <w:sz w:val="18"/>
              <w:szCs w:val="18"/>
              <w:lang w:val="en-US"/>
            </w:rPr>
            <w:t>/202</w:t>
          </w:r>
          <w:r w:rsidR="00593F68">
            <w:rPr>
              <w:rFonts w:ascii="Calibri" w:hAnsi="Calibri" w:cs="Calibri"/>
              <w:noProof/>
              <w:sz w:val="18"/>
              <w:szCs w:val="18"/>
              <w:lang w:val="en-US"/>
            </w:rPr>
            <w:t>4</w:t>
          </w:r>
        </w:p>
        <w:p w14:paraId="2C905FF1" w14:textId="2EAC325A" w:rsidR="00982119" w:rsidRPr="00593F68" w:rsidRDefault="00982119" w:rsidP="00982119">
          <w:pPr>
            <w:spacing w:after="60"/>
            <w:ind w:right="-143"/>
            <w:rPr>
              <w:rFonts w:ascii="Calibri" w:hAnsi="Calibri" w:cs="Calibri"/>
              <w:sz w:val="18"/>
              <w:lang w:val="en-US"/>
            </w:rPr>
          </w:pPr>
          <w:r w:rsidRPr="00593F68">
            <w:rPr>
              <w:rFonts w:ascii="Calibri" w:hAnsi="Calibri" w:cs="Calibri"/>
              <w:sz w:val="18"/>
              <w:lang w:val="en-US"/>
            </w:rPr>
            <w:t xml:space="preserve">Issued by: </w:t>
          </w:r>
          <w:r w:rsidR="00593F68">
            <w:rPr>
              <w:rFonts w:ascii="Calibri" w:hAnsi="Calibri" w:cs="Calibri"/>
              <w:sz w:val="18"/>
              <w:lang w:val="en-US"/>
            </w:rPr>
            <w:t>Team qualità</w:t>
          </w:r>
        </w:p>
        <w:p w14:paraId="39BD743F" w14:textId="77777777" w:rsidR="00982119" w:rsidRPr="00593F68" w:rsidRDefault="00982119" w:rsidP="00982119">
          <w:pPr>
            <w:spacing w:after="60"/>
            <w:ind w:right="-143"/>
            <w:rPr>
              <w:rFonts w:ascii="Calibri" w:hAnsi="Calibri" w:cs="Calibri"/>
              <w:sz w:val="18"/>
              <w:lang w:val="en-US"/>
            </w:rPr>
          </w:pPr>
          <w:r w:rsidRPr="00593F68">
            <w:rPr>
              <w:rFonts w:ascii="Calibri" w:hAnsi="Calibri" w:cs="Calibri"/>
              <w:sz w:val="18"/>
              <w:lang w:val="en-US"/>
            </w:rPr>
            <w:t>Approved by: Salvatore Rizzo</w:t>
          </w:r>
        </w:p>
        <w:p w14:paraId="34216A9B" w14:textId="77777777" w:rsidR="00982119" w:rsidRPr="00593F68" w:rsidRDefault="00982119" w:rsidP="00982119">
          <w:pPr>
            <w:spacing w:after="60"/>
            <w:ind w:right="-143"/>
            <w:rPr>
              <w:rFonts w:ascii="Calibri" w:hAnsi="Calibri" w:cs="Calibri"/>
              <w:sz w:val="18"/>
              <w:lang w:val="en-US"/>
            </w:rPr>
          </w:pPr>
          <w:r w:rsidRPr="00593F68">
            <w:rPr>
              <w:rFonts w:ascii="Calibri" w:hAnsi="Calibri" w:cs="Calibri"/>
              <w:sz w:val="18"/>
              <w:lang w:val="en-US"/>
            </w:rPr>
            <w:t>Revision Reason: Update</w:t>
          </w:r>
        </w:p>
        <w:p w14:paraId="01038E5C" w14:textId="77777777" w:rsidR="00982119" w:rsidRPr="00593F68" w:rsidRDefault="00982119" w:rsidP="00982119">
          <w:pPr>
            <w:pStyle w:val="Intestazione"/>
            <w:snapToGrid w:val="0"/>
            <w:rPr>
              <w:rFonts w:ascii="Verdana" w:hAnsi="Verdana"/>
              <w:bCs/>
              <w:sz w:val="24"/>
              <w:szCs w:val="24"/>
              <w:lang w:val="en-US"/>
            </w:rPr>
          </w:pPr>
          <w:r w:rsidRPr="00593F68">
            <w:rPr>
              <w:rFonts w:ascii="Calibri" w:hAnsi="Calibri" w:cs="Calibri"/>
              <w:sz w:val="18"/>
              <w:lang w:val="en-US"/>
            </w:rPr>
            <w:t xml:space="preserve">Pag. </w:t>
          </w:r>
          <w:r>
            <w:rPr>
              <w:rStyle w:val="Numeropagina"/>
              <w:rFonts w:ascii="Calibri" w:hAnsi="Calibri" w:cs="Calibri"/>
              <w:b/>
              <w:sz w:val="18"/>
            </w:rPr>
            <w:fldChar w:fldCharType="begin"/>
          </w:r>
          <w:r w:rsidRPr="00593F68">
            <w:rPr>
              <w:rStyle w:val="Numeropagina"/>
              <w:rFonts w:ascii="Calibri" w:hAnsi="Calibri" w:cs="Calibri"/>
              <w:b/>
              <w:sz w:val="18"/>
              <w:lang w:val="en-US"/>
            </w:rPr>
            <w:instrText xml:space="preserve"> PAGE </w:instrText>
          </w:r>
          <w:r>
            <w:rPr>
              <w:rStyle w:val="Numeropagina"/>
              <w:rFonts w:ascii="Calibri" w:hAnsi="Calibri" w:cs="Calibri"/>
              <w:b/>
              <w:sz w:val="18"/>
            </w:rPr>
            <w:fldChar w:fldCharType="separate"/>
          </w:r>
          <w:r w:rsidRPr="00593F68">
            <w:rPr>
              <w:rStyle w:val="Numeropagina"/>
              <w:rFonts w:cs="Calibri"/>
              <w:b/>
              <w:sz w:val="18"/>
              <w:lang w:val="en-US"/>
            </w:rPr>
            <w:t>1</w:t>
          </w:r>
          <w:r>
            <w:rPr>
              <w:rStyle w:val="Numeropagina"/>
              <w:rFonts w:ascii="Calibri" w:hAnsi="Calibri" w:cs="Calibri"/>
              <w:b/>
              <w:sz w:val="18"/>
            </w:rPr>
            <w:fldChar w:fldCharType="end"/>
          </w:r>
          <w:r w:rsidRPr="00593F68">
            <w:rPr>
              <w:rStyle w:val="Numeropagina"/>
              <w:rFonts w:ascii="Calibri" w:hAnsi="Calibri" w:cs="Calibri"/>
              <w:b/>
              <w:sz w:val="18"/>
              <w:lang w:val="en-US"/>
            </w:rPr>
            <w:t xml:space="preserve"> di </w:t>
          </w:r>
          <w:r>
            <w:rPr>
              <w:rStyle w:val="Numeropagina"/>
              <w:rFonts w:ascii="Calibri" w:hAnsi="Calibri" w:cs="Calibri"/>
              <w:b/>
              <w:noProof/>
              <w:sz w:val="18"/>
            </w:rPr>
            <w:fldChar w:fldCharType="begin"/>
          </w:r>
          <w:r w:rsidRPr="00593F68">
            <w:rPr>
              <w:rStyle w:val="Numeropagina"/>
              <w:rFonts w:ascii="Calibri" w:hAnsi="Calibri" w:cs="Calibri"/>
              <w:b/>
              <w:noProof/>
              <w:sz w:val="18"/>
              <w:lang w:val="en-US"/>
            </w:rPr>
            <w:instrText xml:space="preserve"> NUMPAGES   \* MERGEFORMAT </w:instrText>
          </w:r>
          <w:r>
            <w:rPr>
              <w:rStyle w:val="Numeropagina"/>
              <w:rFonts w:ascii="Calibri" w:hAnsi="Calibri" w:cs="Calibri"/>
              <w:b/>
              <w:noProof/>
              <w:sz w:val="18"/>
            </w:rPr>
            <w:fldChar w:fldCharType="separate"/>
          </w:r>
          <w:r w:rsidRPr="00593F68">
            <w:rPr>
              <w:rStyle w:val="Numeropagina"/>
              <w:rFonts w:cs="Calibri"/>
              <w:b/>
              <w:noProof/>
              <w:sz w:val="18"/>
              <w:lang w:val="en-US"/>
            </w:rPr>
            <w:t>6</w:t>
          </w:r>
          <w:r>
            <w:rPr>
              <w:rStyle w:val="Numeropagina"/>
              <w:rFonts w:ascii="Calibri" w:hAnsi="Calibri" w:cs="Calibri"/>
              <w:b/>
              <w:sz w:val="18"/>
            </w:rPr>
            <w:fldChar w:fldCharType="end"/>
          </w:r>
        </w:p>
      </w:tc>
    </w:tr>
  </w:tbl>
  <w:p w14:paraId="11C93463" w14:textId="77777777" w:rsidR="00AD50D2" w:rsidRPr="00593F68" w:rsidRDefault="00AD50D2">
    <w:pPr>
      <w:pStyle w:val="Intestazion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D50D2" w14:paraId="02660B3D" w14:textId="77777777">
      <w:trPr>
        <w:trHeight w:val="838"/>
      </w:trPr>
      <w:tc>
        <w:tcPr>
          <w:tcW w:w="1896" w:type="dxa"/>
          <w:tcBorders>
            <w:top w:val="single" w:sz="4" w:space="0" w:color="000000"/>
            <w:left w:val="single" w:sz="4" w:space="0" w:color="000000"/>
            <w:bottom w:val="single" w:sz="4" w:space="0" w:color="000000"/>
          </w:tcBorders>
          <w:vAlign w:val="center"/>
        </w:tcPr>
        <w:p w14:paraId="69D8B52B" w14:textId="77777777" w:rsidR="00AD50D2" w:rsidRPr="004A3161" w:rsidRDefault="00AD50D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AB18C0" w14:textId="77777777" w:rsidR="00AD50D2" w:rsidRPr="004A3161" w:rsidRDefault="00AD50D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3E14754" w14:textId="77777777" w:rsidR="00AD50D2" w:rsidRPr="004A3161" w:rsidRDefault="00AD50D2">
          <w:pPr>
            <w:pStyle w:val="Intestazione"/>
            <w:snapToGrid w:val="0"/>
            <w:jc w:val="center"/>
            <w:rPr>
              <w:rFonts w:ascii="Verdana" w:hAnsi="Verdana"/>
              <w:bCs/>
              <w:sz w:val="24"/>
              <w:szCs w:val="24"/>
            </w:rPr>
          </w:pPr>
          <w:r w:rsidRPr="004A3161">
            <w:rPr>
              <w:rFonts w:ascii="Verdana" w:hAnsi="Verdana"/>
              <w:bCs/>
              <w:sz w:val="24"/>
              <w:szCs w:val="24"/>
            </w:rPr>
            <w:t>P 09.01</w:t>
          </w:r>
        </w:p>
        <w:p w14:paraId="247A4998" w14:textId="77777777" w:rsidR="00AD50D2" w:rsidRPr="004A3161" w:rsidRDefault="00AD50D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FC9CD6C" w14:textId="77777777" w:rsidR="00AD50D2" w:rsidRDefault="00AD50D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33261321">
    <w:abstractNumId w:val="1"/>
  </w:num>
  <w:num w:numId="2" w16cid:durableId="2136830331">
    <w:abstractNumId w:val="2"/>
  </w:num>
  <w:num w:numId="3" w16cid:durableId="1016735497">
    <w:abstractNumId w:val="3"/>
  </w:num>
  <w:num w:numId="4" w16cid:durableId="1505629177">
    <w:abstractNumId w:val="4"/>
  </w:num>
  <w:num w:numId="5" w16cid:durableId="89933691">
    <w:abstractNumId w:val="15"/>
  </w:num>
  <w:num w:numId="6" w16cid:durableId="2071076128">
    <w:abstractNumId w:val="14"/>
  </w:num>
  <w:num w:numId="7" w16cid:durableId="1317340240">
    <w:abstractNumId w:val="24"/>
  </w:num>
  <w:num w:numId="8" w16cid:durableId="353459571">
    <w:abstractNumId w:val="18"/>
  </w:num>
  <w:num w:numId="9" w16cid:durableId="1199938">
    <w:abstractNumId w:val="23"/>
  </w:num>
  <w:num w:numId="10" w16cid:durableId="38942732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31553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156198">
    <w:abstractNumId w:val="7"/>
  </w:num>
  <w:num w:numId="13" w16cid:durableId="624849032">
    <w:abstractNumId w:val="8"/>
  </w:num>
  <w:num w:numId="14" w16cid:durableId="468134726">
    <w:abstractNumId w:val="13"/>
  </w:num>
  <w:num w:numId="15" w16cid:durableId="924265342">
    <w:abstractNumId w:val="25"/>
  </w:num>
  <w:num w:numId="16" w16cid:durableId="923033898">
    <w:abstractNumId w:val="22"/>
  </w:num>
  <w:num w:numId="17" w16cid:durableId="90929321">
    <w:abstractNumId w:val="16"/>
  </w:num>
  <w:num w:numId="18" w16cid:durableId="1598708240">
    <w:abstractNumId w:val="19"/>
  </w:num>
  <w:num w:numId="19" w16cid:durableId="194584621">
    <w:abstractNumId w:val="28"/>
  </w:num>
  <w:num w:numId="20" w16cid:durableId="1811097556">
    <w:abstractNumId w:val="9"/>
  </w:num>
  <w:num w:numId="21" w16cid:durableId="1623416579">
    <w:abstractNumId w:val="6"/>
  </w:num>
  <w:num w:numId="22" w16cid:durableId="994380026">
    <w:abstractNumId w:val="20"/>
  </w:num>
  <w:num w:numId="23" w16cid:durableId="702487251">
    <w:abstractNumId w:val="10"/>
  </w:num>
  <w:num w:numId="24" w16cid:durableId="1107045060">
    <w:abstractNumId w:val="26"/>
  </w:num>
  <w:num w:numId="25" w16cid:durableId="1229808114">
    <w:abstractNumId w:val="5"/>
  </w:num>
  <w:num w:numId="26" w16cid:durableId="712729119">
    <w:abstractNumId w:val="12"/>
  </w:num>
  <w:num w:numId="27" w16cid:durableId="1659110965">
    <w:abstractNumId w:val="21"/>
  </w:num>
  <w:num w:numId="28" w16cid:durableId="8025141">
    <w:abstractNumId w:val="17"/>
  </w:num>
  <w:num w:numId="29" w16cid:durableId="1044966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33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138D"/>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1F98"/>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1C3"/>
    <w:rsid w:val="00255994"/>
    <w:rsid w:val="00256883"/>
    <w:rsid w:val="00257592"/>
    <w:rsid w:val="002773A9"/>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2F8E"/>
    <w:rsid w:val="00355740"/>
    <w:rsid w:val="00357954"/>
    <w:rsid w:val="003639B1"/>
    <w:rsid w:val="003743E6"/>
    <w:rsid w:val="0037665E"/>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0F22"/>
    <w:rsid w:val="004A3161"/>
    <w:rsid w:val="004A7EF7"/>
    <w:rsid w:val="004B47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93F68"/>
    <w:rsid w:val="005A6320"/>
    <w:rsid w:val="005B623F"/>
    <w:rsid w:val="005B6E83"/>
    <w:rsid w:val="005B7A69"/>
    <w:rsid w:val="005C186B"/>
    <w:rsid w:val="005C21BC"/>
    <w:rsid w:val="005C3862"/>
    <w:rsid w:val="005C5DE4"/>
    <w:rsid w:val="005D1E55"/>
    <w:rsid w:val="005D3328"/>
    <w:rsid w:val="005D6FC3"/>
    <w:rsid w:val="005E2A9F"/>
    <w:rsid w:val="005F34DB"/>
    <w:rsid w:val="0060230B"/>
    <w:rsid w:val="00603B84"/>
    <w:rsid w:val="006044C5"/>
    <w:rsid w:val="006052E2"/>
    <w:rsid w:val="00606B36"/>
    <w:rsid w:val="0061390C"/>
    <w:rsid w:val="00617F68"/>
    <w:rsid w:val="006224B1"/>
    <w:rsid w:val="00626B3E"/>
    <w:rsid w:val="0063492F"/>
    <w:rsid w:val="006359A0"/>
    <w:rsid w:val="0064005C"/>
    <w:rsid w:val="006414C5"/>
    <w:rsid w:val="006447F8"/>
    <w:rsid w:val="00646AC2"/>
    <w:rsid w:val="006574F5"/>
    <w:rsid w:val="00660BC8"/>
    <w:rsid w:val="006661FA"/>
    <w:rsid w:val="00677F2D"/>
    <w:rsid w:val="006850A8"/>
    <w:rsid w:val="00694538"/>
    <w:rsid w:val="0069659C"/>
    <w:rsid w:val="006A7525"/>
    <w:rsid w:val="006B1153"/>
    <w:rsid w:val="006B6726"/>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2B87"/>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96D37"/>
    <w:rsid w:val="008A4E11"/>
    <w:rsid w:val="008B3742"/>
    <w:rsid w:val="008C26F5"/>
    <w:rsid w:val="008C61C5"/>
    <w:rsid w:val="008D0E8E"/>
    <w:rsid w:val="008D68FC"/>
    <w:rsid w:val="008F3C8E"/>
    <w:rsid w:val="00905FF8"/>
    <w:rsid w:val="009100AD"/>
    <w:rsid w:val="0092072B"/>
    <w:rsid w:val="00923109"/>
    <w:rsid w:val="00933C9F"/>
    <w:rsid w:val="00953535"/>
    <w:rsid w:val="009717DC"/>
    <w:rsid w:val="00977461"/>
    <w:rsid w:val="00982119"/>
    <w:rsid w:val="009835D4"/>
    <w:rsid w:val="00983625"/>
    <w:rsid w:val="00984137"/>
    <w:rsid w:val="00991A1F"/>
    <w:rsid w:val="009A108B"/>
    <w:rsid w:val="009A2E24"/>
    <w:rsid w:val="009A54EC"/>
    <w:rsid w:val="009A5C78"/>
    <w:rsid w:val="009A6065"/>
    <w:rsid w:val="009B7823"/>
    <w:rsid w:val="009D1B62"/>
    <w:rsid w:val="009D2041"/>
    <w:rsid w:val="009E26BA"/>
    <w:rsid w:val="009F4BF1"/>
    <w:rsid w:val="009F6F6D"/>
    <w:rsid w:val="00A1371E"/>
    <w:rsid w:val="00A15021"/>
    <w:rsid w:val="00A17A10"/>
    <w:rsid w:val="00A238BB"/>
    <w:rsid w:val="00A27C92"/>
    <w:rsid w:val="00A362A0"/>
    <w:rsid w:val="00A37DFF"/>
    <w:rsid w:val="00A404DD"/>
    <w:rsid w:val="00A523C1"/>
    <w:rsid w:val="00A619B9"/>
    <w:rsid w:val="00A6328A"/>
    <w:rsid w:val="00A707B7"/>
    <w:rsid w:val="00A77F87"/>
    <w:rsid w:val="00A80D66"/>
    <w:rsid w:val="00A86284"/>
    <w:rsid w:val="00A86CA1"/>
    <w:rsid w:val="00A914F8"/>
    <w:rsid w:val="00A91F4F"/>
    <w:rsid w:val="00A93EAE"/>
    <w:rsid w:val="00A96160"/>
    <w:rsid w:val="00A96B84"/>
    <w:rsid w:val="00A96C95"/>
    <w:rsid w:val="00AA5D0E"/>
    <w:rsid w:val="00AB499C"/>
    <w:rsid w:val="00AB5BF0"/>
    <w:rsid w:val="00AB7838"/>
    <w:rsid w:val="00AC1C70"/>
    <w:rsid w:val="00AC23D9"/>
    <w:rsid w:val="00AD0C7E"/>
    <w:rsid w:val="00AD50D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E4B5B"/>
    <w:rsid w:val="00BF4FA5"/>
    <w:rsid w:val="00BF628B"/>
    <w:rsid w:val="00C117A5"/>
    <w:rsid w:val="00C124DB"/>
    <w:rsid w:val="00C2305A"/>
    <w:rsid w:val="00C23BF2"/>
    <w:rsid w:val="00C24D3C"/>
    <w:rsid w:val="00C268DB"/>
    <w:rsid w:val="00C26DBB"/>
    <w:rsid w:val="00C270D3"/>
    <w:rsid w:val="00C3274A"/>
    <w:rsid w:val="00C36C3A"/>
    <w:rsid w:val="00C5073F"/>
    <w:rsid w:val="00C6446D"/>
    <w:rsid w:val="00C71D21"/>
    <w:rsid w:val="00C7474A"/>
    <w:rsid w:val="00C7733F"/>
    <w:rsid w:val="00C83149"/>
    <w:rsid w:val="00C84692"/>
    <w:rsid w:val="00C879E6"/>
    <w:rsid w:val="00C91C65"/>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B7B66"/>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4C7E"/>
    <w:rsid w:val="00E401EF"/>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659A"/>
    <w:rsid w:val="00F772D4"/>
    <w:rsid w:val="00F8523A"/>
    <w:rsid w:val="00F95BB1"/>
    <w:rsid w:val="00FB4F16"/>
    <w:rsid w:val="00FC7DA3"/>
    <w:rsid w:val="00FD0F20"/>
    <w:rsid w:val="00FD4809"/>
    <w:rsid w:val="00FE19E1"/>
    <w:rsid w:val="00FE26B3"/>
    <w:rsid w:val="00FE4686"/>
    <w:rsid w:val="00FF1351"/>
    <w:rsid w:val="00FF68A1"/>
    <w:rsid w:val="00FF7A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3E99A980"/>
  <w15:docId w15:val="{D5A6F5F6-AE8C-40BC-865C-3514EEC5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IntestazioneCarattere">
    <w:name w:val="Intestazione Carattere"/>
    <w:basedOn w:val="Carpredefinitoparagrafo"/>
    <w:link w:val="Intestazione"/>
    <w:rsid w:val="00982119"/>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DD15E-3AAF-4F0B-94E5-D7BDF9F27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Pages>
  <Words>1931</Words>
  <Characters>11009</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Ufficio Qualità</cp:lastModifiedBy>
  <cp:revision>38</cp:revision>
  <cp:lastPrinted>2024-12-10T08:15:00Z</cp:lastPrinted>
  <dcterms:created xsi:type="dcterms:W3CDTF">2016-04-01T09:10:00Z</dcterms:created>
  <dcterms:modified xsi:type="dcterms:W3CDTF">2024-12-17T14:24:00Z</dcterms:modified>
  <cp:category>Ufficio Qualità</cp:category>
  <cp:contentStatus>Rev. 2</cp:contentStatus>
</cp:coreProperties>
</file>