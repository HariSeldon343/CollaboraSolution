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p w:rsidR="00CA4181" w:rsidRDefault="00CA418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1D0623"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2022BB" w:rsidRPr="002022BB">
              <w:rPr>
                <w:rFonts w:ascii="Verdana" w:hAnsi="Verdana"/>
                <w:bCs/>
                <w:lang w:val="en-US"/>
              </w:rPr>
              <w:t>Blood</w:t>
            </w:r>
            <w:r w:rsidR="002022BB">
              <w:rPr>
                <w:rFonts w:ascii="Verdana" w:hAnsi="Verdana"/>
                <w:b/>
                <w:lang w:val="en-US"/>
              </w:rPr>
              <w:t xml:space="preserve"> </w:t>
            </w:r>
            <w:r w:rsidR="00974FD5" w:rsidRPr="00974FD5">
              <w:rPr>
                <w:rFonts w:ascii="Verdana" w:hAnsi="Verdana"/>
                <w:lang w:val="en-US"/>
              </w:rPr>
              <w:t>Orange essence</w:t>
            </w:r>
          </w:p>
          <w:p w:rsidR="00853353" w:rsidRPr="002C594E" w:rsidRDefault="00FE19E1" w:rsidP="00583DB6">
            <w:pPr>
              <w:tabs>
                <w:tab w:val="left" w:pos="3119"/>
              </w:tabs>
              <w:spacing w:before="120" w:after="120"/>
              <w:ind w:left="3119" w:hanging="3119"/>
              <w:rPr>
                <w:rFonts w:ascii="Verdana" w:hAnsi="Verdana"/>
                <w:i/>
                <w:lang w:val="en-US"/>
              </w:rPr>
            </w:pPr>
            <w:r w:rsidRPr="000A336B">
              <w:rPr>
                <w:rFonts w:ascii="Verdana" w:hAnsi="Verdana"/>
                <w:b/>
                <w:lang w:val="en-US"/>
              </w:rPr>
              <w:t>Description</w:t>
            </w:r>
            <w:r w:rsidR="00853353" w:rsidRPr="002C594E">
              <w:rPr>
                <w:rFonts w:ascii="Verdana" w:hAnsi="Verdana"/>
                <w:b/>
                <w:i/>
                <w:lang w:val="en-US"/>
              </w:rPr>
              <w:t>:</w:t>
            </w:r>
            <w:r w:rsidR="00853353" w:rsidRPr="002C594E">
              <w:rPr>
                <w:rFonts w:ascii="Verdana" w:hAnsi="Verdana"/>
                <w:b/>
                <w:i/>
                <w:lang w:val="en-US"/>
              </w:rPr>
              <w:tab/>
            </w:r>
            <w:r w:rsidR="002022BB" w:rsidRPr="002022BB">
              <w:rPr>
                <w:rFonts w:ascii="Verdana" w:hAnsi="Verdana"/>
                <w:bCs/>
                <w:iCs/>
                <w:lang w:val="en-US"/>
              </w:rPr>
              <w:t>Blood</w:t>
            </w:r>
            <w:r w:rsidR="002022BB">
              <w:rPr>
                <w:rFonts w:ascii="Verdana" w:hAnsi="Verdana"/>
                <w:b/>
                <w:i/>
                <w:lang w:val="en-US"/>
              </w:rPr>
              <w:t xml:space="preserve"> </w:t>
            </w:r>
            <w:r w:rsidR="00974FD5">
              <w:rPr>
                <w:rFonts w:ascii="Verdana" w:hAnsi="Verdana"/>
                <w:lang w:val="en-US"/>
              </w:rPr>
              <w:t>Orange essential oil</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74FD5">
              <w:rPr>
                <w:rFonts w:ascii="Verdana" w:hAnsi="Verdana"/>
                <w:lang w:val="en-US"/>
              </w:rPr>
              <w:t>OEA</w:t>
            </w:r>
            <w:r w:rsidR="002022BB">
              <w:rPr>
                <w:rFonts w:ascii="Verdana" w:hAnsi="Verdana"/>
                <w:lang w:val="en-US"/>
              </w:rPr>
              <w:t>R</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1D0623"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2022BB">
              <w:rPr>
                <w:rFonts w:ascii="Verdana" w:hAnsi="Verdana"/>
                <w:lang w:val="en-US"/>
              </w:rPr>
              <w:t xml:space="preserve">Blood </w:t>
            </w:r>
            <w:r w:rsidR="00974FD5">
              <w:rPr>
                <w:rFonts w:ascii="Verdana" w:hAnsi="Verdana"/>
              </w:rPr>
              <w:t xml:space="preserve">Orange </w:t>
            </w:r>
            <w:r w:rsidR="00C3332B" w:rsidRPr="00F541B2">
              <w:rPr>
                <w:rFonts w:ascii="Verdana" w:hAnsi="Verdana"/>
                <w:lang w:val="en-US"/>
              </w:rPr>
              <w:t>(100%)</w:t>
            </w:r>
          </w:p>
          <w:p w:rsidR="0042012D" w:rsidRPr="002C594E" w:rsidRDefault="0042012D" w:rsidP="00583DB6">
            <w:pPr>
              <w:tabs>
                <w:tab w:val="left" w:pos="284"/>
                <w:tab w:val="left" w:pos="3402"/>
              </w:tabs>
              <w:spacing w:before="120" w:after="120"/>
              <w:rPr>
                <w:rFonts w:ascii="Verdana" w:hAnsi="Verdana"/>
                <w:i/>
                <w:lang w:val="en-US"/>
              </w:rPr>
            </w:pPr>
          </w:p>
          <w:p w:rsidR="00583DB6" w:rsidRPr="002C594E"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2022BB">
              <w:rPr>
                <w:rFonts w:ascii="Verdana" w:hAnsi="Verdana"/>
                <w:lang w:val="en-US"/>
              </w:rPr>
              <w:t xml:space="preserve">Blood </w:t>
            </w:r>
            <w:r w:rsidR="00974FD5">
              <w:rPr>
                <w:rFonts w:ascii="Verdana" w:hAnsi="Verdana"/>
                <w:lang w:val="en-US"/>
              </w:rPr>
              <w:t>O</w:t>
            </w:r>
            <w:r w:rsidR="00C3332B" w:rsidRPr="00F541B2">
              <w:rPr>
                <w:rFonts w:ascii="Verdana" w:hAnsi="Verdana"/>
                <w:lang w:val="en-US"/>
              </w:rPr>
              <w:t>range</w:t>
            </w:r>
          </w:p>
          <w:p w:rsidR="004F4005" w:rsidRPr="00F32585"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F4005" w:rsidRPr="004F4005">
              <w:rPr>
                <w:rFonts w:ascii="Verdana" w:hAnsi="Verdana"/>
                <w:lang w:val="en-US"/>
              </w:rPr>
              <w:t xml:space="preserve">Citrus Sinensis (L.) </w:t>
            </w:r>
            <w:r w:rsidR="004F4005" w:rsidRPr="00F32585">
              <w:rPr>
                <w:rFonts w:ascii="Verdana" w:hAnsi="Verdana"/>
                <w:lang w:val="en-US"/>
              </w:rPr>
              <w:t>Osbeck.</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F32585"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F32585">
              <w:rPr>
                <w:rFonts w:ascii="Verdana" w:hAnsi="Verdana"/>
                <w:b/>
                <w:lang w:val="en-US"/>
              </w:rPr>
              <w:t>Variety</w:t>
            </w:r>
            <w:r w:rsidR="00F8523A" w:rsidRPr="00F32585">
              <w:rPr>
                <w:rFonts w:ascii="Verdana" w:hAnsi="Verdana"/>
                <w:b/>
                <w:lang w:val="en-US"/>
              </w:rPr>
              <w:t>:</w:t>
            </w:r>
            <w:r w:rsidR="00F8523A" w:rsidRPr="00F32585">
              <w:rPr>
                <w:rFonts w:ascii="Verdana" w:hAnsi="Verdana"/>
                <w:lang w:val="en-US"/>
              </w:rPr>
              <w:t xml:space="preserve"> </w:t>
            </w:r>
            <w:r w:rsidR="00F8523A" w:rsidRPr="00F32585">
              <w:rPr>
                <w:rFonts w:ascii="Verdana" w:hAnsi="Verdana"/>
                <w:lang w:val="en-US"/>
              </w:rPr>
              <w:tab/>
            </w:r>
            <w:r w:rsidR="00974FD5" w:rsidRPr="00F32585">
              <w:rPr>
                <w:rFonts w:ascii="Verdana" w:hAnsi="Verdana"/>
                <w:lang w:val="en-US"/>
              </w:rPr>
              <w:t>Moro, Tarocco, Sanguinello common</w:t>
            </w:r>
          </w:p>
          <w:p w:rsidR="00207E78" w:rsidRPr="002C594E" w:rsidRDefault="00677F2D" w:rsidP="00583DB6">
            <w:pPr>
              <w:tabs>
                <w:tab w:val="left" w:pos="284"/>
                <w:tab w:val="left" w:pos="3402"/>
              </w:tabs>
              <w:spacing w:before="120" w:after="120"/>
              <w:rPr>
                <w:rFonts w:ascii="Verdana" w:hAnsi="Verdana"/>
                <w:lang w:val="en-US"/>
              </w:rPr>
            </w:pPr>
            <w:r w:rsidRPr="00F32585">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63EB7" w:rsidRPr="001F640A">
              <w:rPr>
                <w:rFonts w:ascii="Verdana" w:hAnsi="Verdana"/>
                <w:lang w:val="en-US"/>
              </w:rPr>
              <w:t xml:space="preserve">Typically from </w:t>
            </w:r>
            <w:r w:rsidR="004F4005">
              <w:rPr>
                <w:rFonts w:ascii="Verdana" w:hAnsi="Verdana"/>
                <w:lang w:val="en-US"/>
              </w:rPr>
              <w:t>January</w:t>
            </w:r>
            <w:r w:rsidR="00B63EB7">
              <w:rPr>
                <w:rFonts w:ascii="Verdana" w:hAnsi="Verdana"/>
                <w:lang w:val="en-US"/>
              </w:rPr>
              <w:t xml:space="preserve"> to </w:t>
            </w:r>
            <w:r w:rsidR="004F4005">
              <w:rPr>
                <w:rFonts w:ascii="Verdana" w:hAnsi="Verdana"/>
                <w:lang w:val="en-US"/>
              </w:rPr>
              <w:t>April</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74FD5">
              <w:rPr>
                <w:rFonts w:ascii="Verdana" w:hAnsi="Verdana"/>
                <w:lang w:val="en-US"/>
              </w:rPr>
              <w:t>Coloration, carbonyl constituents</w:t>
            </w:r>
          </w:p>
          <w:p w:rsidR="00930767"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930767">
              <w:rPr>
                <w:rFonts w:ascii="Verdana" w:hAnsi="Verdana"/>
                <w:lang w:val="en-US"/>
              </w:rPr>
              <w:t>Cylindrical drums</w:t>
            </w:r>
            <w:r w:rsidR="00930767" w:rsidRPr="001F640A">
              <w:rPr>
                <w:rFonts w:ascii="Verdana" w:hAnsi="Verdana"/>
                <w:lang w:val="en-US"/>
              </w:rPr>
              <w:t xml:space="preserve"> of</w:t>
            </w:r>
            <w:r w:rsidR="00930767">
              <w:rPr>
                <w:rFonts w:ascii="Verdana" w:hAnsi="Verdana"/>
                <w:lang w:val="en-US"/>
              </w:rPr>
              <w:t xml:space="preserve"> Kg. 180 kg, metal cans </w:t>
            </w:r>
          </w:p>
          <w:p w:rsidR="00F8523A" w:rsidRPr="002C594E" w:rsidRDefault="00930767" w:rsidP="00583DB6">
            <w:pPr>
              <w:tabs>
                <w:tab w:val="left" w:pos="284"/>
                <w:tab w:val="left" w:pos="3402"/>
              </w:tabs>
              <w:spacing w:before="120" w:after="120"/>
              <w:rPr>
                <w:rFonts w:ascii="Verdana" w:hAnsi="Verdana"/>
                <w:lang w:val="en-US"/>
              </w:rPr>
            </w:pPr>
            <w:r>
              <w:rPr>
                <w:rFonts w:ascii="Verdana" w:hAnsi="Verdana"/>
                <w:lang w:val="en-US"/>
              </w:rPr>
              <w:tab/>
            </w:r>
            <w:r>
              <w:rPr>
                <w:rFonts w:ascii="Verdana" w:hAnsi="Verdana"/>
                <w:lang w:val="en-US"/>
              </w:rPr>
              <w:tab/>
              <w:t>(1-5-50kg), tank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1D0623"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9"/>
              <w:gridCol w:w="828"/>
              <w:gridCol w:w="783"/>
              <w:gridCol w:w="838"/>
              <w:gridCol w:w="853"/>
              <w:gridCol w:w="1555"/>
            </w:tblGrid>
            <w:tr w:rsidR="00953535" w:rsidRPr="001D0623" w:rsidTr="00930767">
              <w:trPr>
                <w:trHeight w:hRule="exact" w:val="501"/>
              </w:trPr>
              <w:tc>
                <w:tcPr>
                  <w:tcW w:w="1301"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9"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30767" w:rsidRPr="001D0623" w:rsidTr="00930767">
              <w:trPr>
                <w:trHeight w:hRule="exact" w:val="501"/>
              </w:trPr>
              <w:tc>
                <w:tcPr>
                  <w:tcW w:w="1301"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Specific weight</w:t>
                  </w:r>
                </w:p>
              </w:tc>
              <w:tc>
                <w:tcPr>
                  <w:tcW w:w="829" w:type="dxa"/>
                  <w:vAlign w:val="center"/>
                </w:tcPr>
                <w:p w:rsidR="00930767" w:rsidRPr="00930767" w:rsidRDefault="00930767" w:rsidP="007558C2">
                  <w:pPr>
                    <w:rPr>
                      <w:rFonts w:ascii="Verdana" w:hAnsi="Verdana"/>
                      <w:sz w:val="16"/>
                      <w:szCs w:val="16"/>
                      <w:lang w:val="en-US"/>
                    </w:rPr>
                  </w:pPr>
                  <w:r w:rsidRPr="00930767">
                    <w:rPr>
                      <w:rFonts w:ascii="Verdana" w:hAnsi="Verdana"/>
                      <w:sz w:val="16"/>
                      <w:szCs w:val="16"/>
                      <w:lang w:val="en-US"/>
                    </w:rPr>
                    <w:t>0,844</w:t>
                  </w:r>
                </w:p>
              </w:tc>
              <w:tc>
                <w:tcPr>
                  <w:tcW w:w="762" w:type="dxa"/>
                  <w:vAlign w:val="center"/>
                </w:tcPr>
                <w:p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0,847</w:t>
                  </w:r>
                </w:p>
              </w:tc>
              <w:tc>
                <w:tcPr>
                  <w:tcW w:w="847" w:type="dxa"/>
                  <w:vAlign w:val="center"/>
                </w:tcPr>
                <w:p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g</w:t>
                  </w:r>
                </w:p>
              </w:tc>
              <w:tc>
                <w:tcPr>
                  <w:tcW w:w="849" w:type="dxa"/>
                  <w:vAlign w:val="center"/>
                </w:tcPr>
                <w:p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Specific weight</w:t>
                  </w:r>
                </w:p>
              </w:tc>
            </w:tr>
            <w:tr w:rsidR="00930767" w:rsidRPr="001D0623" w:rsidTr="00930767">
              <w:trPr>
                <w:trHeight w:hRule="exact" w:val="501"/>
              </w:trPr>
              <w:tc>
                <w:tcPr>
                  <w:tcW w:w="1301"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Refractive index</w:t>
                  </w:r>
                </w:p>
              </w:tc>
              <w:tc>
                <w:tcPr>
                  <w:tcW w:w="829" w:type="dxa"/>
                  <w:vAlign w:val="center"/>
                </w:tcPr>
                <w:p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1,4730</w:t>
                  </w:r>
                </w:p>
              </w:tc>
              <w:tc>
                <w:tcPr>
                  <w:tcW w:w="762" w:type="dxa"/>
                  <w:vAlign w:val="center"/>
                </w:tcPr>
                <w:p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1,4750</w:t>
                  </w:r>
                </w:p>
              </w:tc>
              <w:tc>
                <w:tcPr>
                  <w:tcW w:w="847" w:type="dxa"/>
                  <w:vAlign w:val="center"/>
                </w:tcPr>
                <w:p w:rsidR="00930767" w:rsidRPr="00930767" w:rsidRDefault="00930767" w:rsidP="007558C2">
                  <w:pPr>
                    <w:jc w:val="center"/>
                    <w:rPr>
                      <w:rFonts w:ascii="Verdana" w:hAnsi="Verdana"/>
                      <w:sz w:val="16"/>
                      <w:szCs w:val="16"/>
                      <w:lang w:val="en-US"/>
                    </w:rPr>
                  </w:pPr>
                </w:p>
              </w:tc>
              <w:tc>
                <w:tcPr>
                  <w:tcW w:w="849" w:type="dxa"/>
                  <w:vAlign w:val="center"/>
                </w:tcPr>
                <w:p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Refractive index</w:t>
                  </w:r>
                </w:p>
              </w:tc>
            </w:tr>
            <w:tr w:rsidR="00930767" w:rsidRPr="001D0623" w:rsidTr="00930767">
              <w:trPr>
                <w:trHeight w:hRule="exact" w:val="501"/>
              </w:trPr>
              <w:tc>
                <w:tcPr>
                  <w:tcW w:w="1301"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Residue on evaporation</w:t>
                  </w:r>
                </w:p>
              </w:tc>
              <w:tc>
                <w:tcPr>
                  <w:tcW w:w="829" w:type="dxa"/>
                  <w:vAlign w:val="center"/>
                </w:tcPr>
                <w:p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1,6</w:t>
                  </w:r>
                </w:p>
              </w:tc>
              <w:tc>
                <w:tcPr>
                  <w:tcW w:w="762" w:type="dxa"/>
                  <w:vAlign w:val="center"/>
                </w:tcPr>
                <w:p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3,5</w:t>
                  </w:r>
                </w:p>
              </w:tc>
              <w:tc>
                <w:tcPr>
                  <w:tcW w:w="847" w:type="dxa"/>
                  <w:vAlign w:val="center"/>
                </w:tcPr>
                <w:p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w:t>
                  </w:r>
                </w:p>
              </w:tc>
              <w:tc>
                <w:tcPr>
                  <w:tcW w:w="849" w:type="dxa"/>
                  <w:vAlign w:val="center"/>
                </w:tcPr>
                <w:p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Residue on evaporation</w:t>
                  </w:r>
                </w:p>
              </w:tc>
            </w:tr>
            <w:tr w:rsidR="00930767" w:rsidRPr="001D0623" w:rsidTr="00930767">
              <w:trPr>
                <w:trHeight w:hRule="exact" w:val="501"/>
              </w:trPr>
              <w:tc>
                <w:tcPr>
                  <w:tcW w:w="1301"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Carbonyl constituents</w:t>
                  </w:r>
                </w:p>
              </w:tc>
              <w:tc>
                <w:tcPr>
                  <w:tcW w:w="829" w:type="dxa"/>
                  <w:vAlign w:val="center"/>
                </w:tcPr>
                <w:p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0,7</w:t>
                  </w:r>
                </w:p>
              </w:tc>
              <w:tc>
                <w:tcPr>
                  <w:tcW w:w="762" w:type="dxa"/>
                  <w:vAlign w:val="center"/>
                </w:tcPr>
                <w:p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2,2</w:t>
                  </w:r>
                </w:p>
              </w:tc>
              <w:tc>
                <w:tcPr>
                  <w:tcW w:w="847" w:type="dxa"/>
                  <w:vAlign w:val="center"/>
                </w:tcPr>
                <w:p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 xml:space="preserve">% </w:t>
                  </w:r>
                </w:p>
              </w:tc>
              <w:tc>
                <w:tcPr>
                  <w:tcW w:w="849" w:type="dxa"/>
                  <w:vAlign w:val="center"/>
                </w:tcPr>
                <w:p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Internal method</w:t>
                  </w:r>
                </w:p>
              </w:tc>
              <w:tc>
                <w:tcPr>
                  <w:tcW w:w="1568"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Carbonyl constituents</w:t>
                  </w:r>
                </w:p>
              </w:tc>
            </w:tr>
            <w:tr w:rsidR="00930767" w:rsidRPr="001D0623" w:rsidTr="00930767">
              <w:trPr>
                <w:trHeight w:hRule="exact" w:val="501"/>
              </w:trPr>
              <w:tc>
                <w:tcPr>
                  <w:tcW w:w="1301"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Optical rotation</w:t>
                  </w:r>
                </w:p>
              </w:tc>
              <w:tc>
                <w:tcPr>
                  <w:tcW w:w="829" w:type="dxa"/>
                  <w:vAlign w:val="center"/>
                </w:tcPr>
                <w:p w:rsidR="00930767" w:rsidRPr="00930767" w:rsidRDefault="00930767" w:rsidP="007558C2">
                  <w:pPr>
                    <w:tabs>
                      <w:tab w:val="decimal" w:pos="12"/>
                    </w:tabs>
                    <w:jc w:val="center"/>
                    <w:rPr>
                      <w:rFonts w:ascii="Verdana" w:hAnsi="Verdana"/>
                      <w:sz w:val="16"/>
                      <w:szCs w:val="16"/>
                      <w:lang w:val="en-US"/>
                    </w:rPr>
                  </w:pPr>
                  <w:r w:rsidRPr="00930767">
                    <w:rPr>
                      <w:rFonts w:ascii="Verdana" w:hAnsi="Verdana"/>
                      <w:sz w:val="16"/>
                      <w:szCs w:val="16"/>
                      <w:lang w:val="en-US"/>
                    </w:rPr>
                    <w:t>+97 °C</w:t>
                  </w:r>
                </w:p>
              </w:tc>
              <w:tc>
                <w:tcPr>
                  <w:tcW w:w="762" w:type="dxa"/>
                  <w:vAlign w:val="center"/>
                </w:tcPr>
                <w:p w:rsidR="00930767" w:rsidRPr="00930767" w:rsidRDefault="00930767" w:rsidP="007558C2">
                  <w:pPr>
                    <w:tabs>
                      <w:tab w:val="decimal" w:pos="12"/>
                      <w:tab w:val="decimal" w:pos="417"/>
                    </w:tabs>
                    <w:jc w:val="center"/>
                    <w:rPr>
                      <w:rFonts w:ascii="Verdana" w:hAnsi="Verdana"/>
                      <w:sz w:val="16"/>
                      <w:szCs w:val="16"/>
                      <w:lang w:val="en-US"/>
                    </w:rPr>
                  </w:pPr>
                  <w:r w:rsidRPr="00930767">
                    <w:rPr>
                      <w:rFonts w:ascii="Verdana" w:hAnsi="Verdana"/>
                      <w:sz w:val="16"/>
                      <w:szCs w:val="16"/>
                      <w:lang w:val="en-US"/>
                    </w:rPr>
                    <w:t>+99 °C</w:t>
                  </w:r>
                </w:p>
              </w:tc>
              <w:tc>
                <w:tcPr>
                  <w:tcW w:w="847" w:type="dxa"/>
                  <w:vAlign w:val="center"/>
                </w:tcPr>
                <w:p w:rsidR="00930767" w:rsidRPr="00930767" w:rsidRDefault="00930767" w:rsidP="007558C2">
                  <w:pPr>
                    <w:snapToGrid w:val="0"/>
                    <w:jc w:val="center"/>
                    <w:rPr>
                      <w:rFonts w:ascii="Verdana" w:hAnsi="Verdana"/>
                      <w:sz w:val="16"/>
                      <w:szCs w:val="16"/>
                      <w:lang w:val="en-US"/>
                    </w:rPr>
                  </w:pPr>
                  <w:r w:rsidRPr="00930767">
                    <w:rPr>
                      <w:rFonts w:ascii="Verdana" w:hAnsi="Verdana"/>
                      <w:sz w:val="16"/>
                      <w:szCs w:val="16"/>
                      <w:lang w:val="en-US"/>
                    </w:rPr>
                    <w:t>°C</w:t>
                  </w:r>
                </w:p>
              </w:tc>
              <w:tc>
                <w:tcPr>
                  <w:tcW w:w="849" w:type="dxa"/>
                  <w:vAlign w:val="center"/>
                </w:tcPr>
                <w:p w:rsidR="00930767" w:rsidRPr="00930767" w:rsidRDefault="00930767" w:rsidP="007558C2">
                  <w:pPr>
                    <w:jc w:val="center"/>
                    <w:rPr>
                      <w:rFonts w:ascii="Verdana" w:hAnsi="Verdana"/>
                      <w:sz w:val="16"/>
                      <w:szCs w:val="16"/>
                      <w:lang w:val="en-US"/>
                    </w:rPr>
                  </w:pPr>
                  <w:r w:rsidRPr="00930767">
                    <w:rPr>
                      <w:rFonts w:ascii="Verdana" w:hAnsi="Verdana"/>
                      <w:sz w:val="16"/>
                      <w:szCs w:val="16"/>
                      <w:lang w:val="en-US"/>
                    </w:rPr>
                    <w:t>ISO 592DEL 1998</w:t>
                  </w:r>
                </w:p>
              </w:tc>
              <w:tc>
                <w:tcPr>
                  <w:tcW w:w="1568" w:type="dxa"/>
                  <w:vAlign w:val="center"/>
                </w:tcPr>
                <w:p w:rsidR="00930767" w:rsidRPr="00930767" w:rsidRDefault="00930767" w:rsidP="007558C2">
                  <w:pPr>
                    <w:jc w:val="center"/>
                    <w:rPr>
                      <w:rFonts w:ascii="Verdana" w:hAnsi="Verdana"/>
                      <w:i/>
                      <w:sz w:val="16"/>
                      <w:szCs w:val="16"/>
                      <w:lang w:val="en-US"/>
                    </w:rPr>
                  </w:pPr>
                  <w:r w:rsidRPr="00930767">
                    <w:rPr>
                      <w:rFonts w:ascii="Verdana" w:hAnsi="Verdana"/>
                      <w:i/>
                      <w:sz w:val="16"/>
                      <w:szCs w:val="16"/>
                      <w:lang w:val="en-US"/>
                    </w:rPr>
                    <w:t>Optical rotation</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30767" w:rsidRPr="00F635D9" w:rsidTr="00977461">
              <w:trPr>
                <w:trHeight w:hRule="exact" w:val="510"/>
                <w:jc w:val="center"/>
              </w:trPr>
              <w:tc>
                <w:tcPr>
                  <w:tcW w:w="2228" w:type="dxa"/>
                  <w:vAlign w:val="center"/>
                </w:tcPr>
                <w:p w:rsidR="00930767" w:rsidRPr="00C35E9D" w:rsidRDefault="00930767" w:rsidP="007558C2">
                  <w:pPr>
                    <w:jc w:val="center"/>
                    <w:rPr>
                      <w:rFonts w:ascii="Verdana" w:hAnsi="Verdana"/>
                      <w:i/>
                      <w:sz w:val="16"/>
                      <w:szCs w:val="16"/>
                      <w:lang w:val="en-US"/>
                    </w:rPr>
                  </w:pPr>
                  <w:r w:rsidRPr="00C35E9D">
                    <w:rPr>
                      <w:rFonts w:ascii="Verdana" w:hAnsi="Verdana"/>
                      <w:i/>
                      <w:sz w:val="16"/>
                      <w:szCs w:val="16"/>
                      <w:lang w:val="en-US"/>
                    </w:rPr>
                    <w:t>General Aspect</w:t>
                  </w:r>
                </w:p>
              </w:tc>
              <w:tc>
                <w:tcPr>
                  <w:tcW w:w="2439" w:type="dxa"/>
                  <w:vAlign w:val="center"/>
                </w:tcPr>
                <w:p w:rsidR="00930767" w:rsidRPr="00C35E9D" w:rsidRDefault="00930767" w:rsidP="007558C2">
                  <w:pPr>
                    <w:jc w:val="center"/>
                    <w:rPr>
                      <w:rFonts w:ascii="Verdana" w:hAnsi="Verdana"/>
                      <w:sz w:val="16"/>
                      <w:szCs w:val="16"/>
                      <w:lang w:val="en-US"/>
                    </w:rPr>
                  </w:pPr>
                  <w:r>
                    <w:rPr>
                      <w:rFonts w:ascii="Verdana" w:hAnsi="Verdana"/>
                      <w:sz w:val="16"/>
                      <w:szCs w:val="16"/>
                      <w:lang w:val="en-US"/>
                    </w:rPr>
                    <w:t>Viscous liquid</w:t>
                  </w:r>
                </w:p>
              </w:tc>
              <w:tc>
                <w:tcPr>
                  <w:tcW w:w="1519" w:type="dxa"/>
                  <w:shd w:val="clear" w:color="auto" w:fill="auto"/>
                  <w:vAlign w:val="center"/>
                </w:tcPr>
                <w:p w:rsidR="00930767" w:rsidRPr="00C35E9D" w:rsidRDefault="00930767" w:rsidP="007558C2">
                  <w:pPr>
                    <w:snapToGrid w:val="0"/>
                    <w:jc w:val="center"/>
                    <w:rPr>
                      <w:rFonts w:ascii="Verdana" w:hAnsi="Verdana"/>
                      <w:sz w:val="16"/>
                      <w:szCs w:val="16"/>
                      <w:lang w:val="en-US"/>
                    </w:rPr>
                  </w:pPr>
                  <w:r w:rsidRPr="00C35E9D">
                    <w:rPr>
                      <w:rFonts w:ascii="Verdana" w:hAnsi="Verdana"/>
                      <w:sz w:val="16"/>
                      <w:szCs w:val="16"/>
                      <w:lang w:val="en-US"/>
                    </w:rPr>
                    <w:t>Panel Test</w:t>
                  </w:r>
                </w:p>
              </w:tc>
            </w:tr>
            <w:tr w:rsidR="00930767" w:rsidRPr="00F635D9" w:rsidTr="00977461">
              <w:trPr>
                <w:trHeight w:hRule="exact" w:val="510"/>
                <w:jc w:val="center"/>
              </w:trPr>
              <w:tc>
                <w:tcPr>
                  <w:tcW w:w="2228" w:type="dxa"/>
                  <w:vAlign w:val="center"/>
                </w:tcPr>
                <w:p w:rsidR="00930767" w:rsidRPr="00C35E9D" w:rsidRDefault="00930767" w:rsidP="007558C2">
                  <w:pPr>
                    <w:jc w:val="center"/>
                    <w:rPr>
                      <w:rFonts w:ascii="Verdana" w:hAnsi="Verdana"/>
                      <w:i/>
                      <w:sz w:val="16"/>
                      <w:szCs w:val="16"/>
                      <w:lang w:val="en-US"/>
                    </w:rPr>
                  </w:pPr>
                  <w:r w:rsidRPr="00C35E9D">
                    <w:rPr>
                      <w:rFonts w:ascii="Verdana" w:hAnsi="Verdana"/>
                      <w:i/>
                      <w:sz w:val="16"/>
                      <w:szCs w:val="16"/>
                      <w:lang w:val="en-US"/>
                    </w:rPr>
                    <w:t>Color</w:t>
                  </w:r>
                </w:p>
              </w:tc>
              <w:tc>
                <w:tcPr>
                  <w:tcW w:w="2439" w:type="dxa"/>
                  <w:vAlign w:val="center"/>
                </w:tcPr>
                <w:p w:rsidR="00930767" w:rsidRPr="00C35E9D" w:rsidRDefault="00930767" w:rsidP="007558C2">
                  <w:pPr>
                    <w:jc w:val="center"/>
                    <w:rPr>
                      <w:rFonts w:ascii="Verdana" w:hAnsi="Verdana"/>
                      <w:sz w:val="16"/>
                      <w:szCs w:val="16"/>
                      <w:lang w:val="en-US"/>
                    </w:rPr>
                  </w:pPr>
                  <w:r>
                    <w:rPr>
                      <w:rFonts w:ascii="Verdana" w:hAnsi="Verdana"/>
                      <w:sz w:val="16"/>
                      <w:szCs w:val="16"/>
                      <w:lang w:val="en-US"/>
                    </w:rPr>
                    <w:t>Red orange</w:t>
                  </w:r>
                </w:p>
              </w:tc>
              <w:tc>
                <w:tcPr>
                  <w:tcW w:w="1519" w:type="dxa"/>
                  <w:shd w:val="clear" w:color="auto" w:fill="auto"/>
                  <w:vAlign w:val="center"/>
                </w:tcPr>
                <w:p w:rsidR="00930767" w:rsidRPr="00C35E9D" w:rsidRDefault="00930767" w:rsidP="007558C2">
                  <w:pPr>
                    <w:snapToGrid w:val="0"/>
                    <w:jc w:val="center"/>
                    <w:rPr>
                      <w:rFonts w:ascii="Verdana" w:hAnsi="Verdana"/>
                      <w:sz w:val="16"/>
                      <w:szCs w:val="16"/>
                      <w:lang w:val="en-US"/>
                    </w:rPr>
                  </w:pPr>
                  <w:r w:rsidRPr="00C35E9D">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32585"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DC0254" w:rsidRPr="002C594E" w:rsidRDefault="00DC0254" w:rsidP="00DC0254">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DC0254"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DC0254" w:rsidP="00DC025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F32585"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7E1DE3">
              <w:rPr>
                <w:rFonts w:ascii="Verdana" w:hAnsi="Verdana"/>
                <w:lang w:val="en-US"/>
              </w:rPr>
              <w:t>D 09.02 01</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797CE0">
            <w:pPr>
              <w:pStyle w:val="PreformattatoHTML"/>
              <w:shd w:val="clear" w:color="auto" w:fill="FFFFFF"/>
              <w:spacing w:before="120"/>
              <w:ind w:left="284" w:hanging="284"/>
              <w:rPr>
                <w:rFonts w:ascii="Verdana" w:hAnsi="Verdana"/>
                <w:lang w:val="en-US"/>
              </w:rPr>
            </w:pPr>
            <w:r>
              <w:rPr>
                <w:rFonts w:ascii="Verdana" w:hAnsi="Verdana"/>
                <w:lang w:val="en-US"/>
              </w:rPr>
              <w:tab/>
            </w:r>
            <w:r w:rsidR="007E1DE3" w:rsidRPr="00C35E9D">
              <w:rPr>
                <w:rFonts w:ascii="Verdana" w:hAnsi="Verdana"/>
                <w:lang w:val="en-US"/>
              </w:rPr>
              <w:t>Finishing,</w:t>
            </w:r>
            <w:r w:rsidR="007E1DE3">
              <w:rPr>
                <w:rFonts w:ascii="Verdana" w:hAnsi="Verdana"/>
                <w:lang w:val="en-US"/>
              </w:rPr>
              <w:t xml:space="preserve"> </w:t>
            </w:r>
            <w:r w:rsidR="007E1DE3" w:rsidRPr="00C35E9D">
              <w:rPr>
                <w:rFonts w:ascii="Verdana" w:hAnsi="Verdana"/>
                <w:lang w:val="en-US"/>
              </w:rPr>
              <w:t>centrifugal,</w:t>
            </w:r>
            <w:r w:rsidR="007E1DE3">
              <w:rPr>
                <w:rFonts w:ascii="Verdana" w:hAnsi="Verdana"/>
                <w:lang w:val="en-US"/>
              </w:rPr>
              <w:t xml:space="preserve"> </w:t>
            </w:r>
            <w:r w:rsidR="007E1DE3" w:rsidRPr="00C35E9D">
              <w:rPr>
                <w:rFonts w:ascii="Verdana" w:hAnsi="Verdana"/>
                <w:lang w:val="en-US"/>
              </w:rPr>
              <w:t>weighing and packaging</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F32585"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lastRenderedPageBreak/>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7E1DE3" w:rsidP="00172D78">
                  <w:pPr>
                    <w:spacing w:before="120"/>
                    <w:rPr>
                      <w:rFonts w:ascii="Verdana" w:hAnsi="Verdana"/>
                      <w:sz w:val="16"/>
                      <w:szCs w:val="16"/>
                      <w:lang w:val="en-US"/>
                    </w:rPr>
                  </w:pPr>
                  <w:r>
                    <w:rPr>
                      <w:rFonts w:ascii="Verdana" w:hAnsi="Verdana"/>
                      <w:sz w:val="16"/>
                      <w:szCs w:val="16"/>
                      <w:lang w:val="en-US"/>
                    </w:rPr>
                    <w:t>19</w:t>
                  </w:r>
                  <w:r w:rsidR="00F32585">
                    <w:rPr>
                      <w:rFonts w:ascii="Verdana" w:hAnsi="Verdana"/>
                      <w:sz w:val="16"/>
                      <w:szCs w:val="16"/>
                      <w:lang w:val="en-US"/>
                    </w:rPr>
                    <w:t>4</w:t>
                  </w:r>
                  <w:r w:rsidR="00163F15" w:rsidRPr="002C594E">
                    <w:rPr>
                      <w:rFonts w:ascii="Verdana" w:hAnsi="Verdana"/>
                      <w:sz w:val="16"/>
                      <w:szCs w:val="16"/>
                      <w:lang w:val="en-US"/>
                    </w:rPr>
                    <w:t xml:space="preserve">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7E1DE3" w:rsidP="00172D78">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F3258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F32585"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F32585"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E1DE3" w:rsidP="00172D78">
            <w:pPr>
              <w:spacing w:before="120"/>
              <w:jc w:val="center"/>
              <w:rPr>
                <w:rFonts w:ascii="Verdana" w:hAnsi="Verdana"/>
                <w:b/>
                <w:i/>
                <w:lang w:val="en-US"/>
              </w:rPr>
            </w:pPr>
            <w:r>
              <w:rPr>
                <w:rFonts w:ascii="Verdana" w:hAnsi="Verdana"/>
                <w:b/>
                <w:i/>
                <w:lang w:val="en-US"/>
              </w:rPr>
              <w:t>Metal cans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F32585"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F32585"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F32585"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i/>
                      <w:sz w:val="16"/>
                      <w:szCs w:val="16"/>
                      <w:lang w:val="en-US"/>
                    </w:rPr>
                  </w:pPr>
                </w:p>
              </w:tc>
            </w:tr>
            <w:tr w:rsidR="00163F15" w:rsidRPr="00F32585"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163F15" w:rsidP="00583DB6">
                  <w:pPr>
                    <w:spacing w:before="120"/>
                    <w:rPr>
                      <w:rFonts w:ascii="Verdana" w:hAnsi="Verdana"/>
                      <w:sz w:val="16"/>
                      <w:szCs w:val="16"/>
                      <w:lang w:val="en-US"/>
                    </w:rPr>
                  </w:pP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r w:rsidR="008B6A69">
              <w:rPr>
                <w:rFonts w:ascii="Verdana" w:hAnsi="Verdana"/>
                <w:lang w:val="en-US"/>
              </w:rPr>
              <w:t>.</w:t>
            </w:r>
          </w:p>
          <w:p w:rsidR="00032B8B" w:rsidRDefault="00032B8B" w:rsidP="007624DE">
            <w:pPr>
              <w:spacing w:before="120"/>
              <w:ind w:left="318" w:hanging="318"/>
              <w:rPr>
                <w:rFonts w:ascii="Verdana" w:hAnsi="Verdana"/>
                <w:b/>
                <w:lang w:val="en-US"/>
              </w:rPr>
            </w:pP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lastRenderedPageBreak/>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 name (with indication</w:t>
            </w:r>
            <w:r w:rsidRPr="000A336B">
              <w:rPr>
                <w:rFonts w:ascii="Verdana" w:hAnsi="Verdana"/>
                <w:i/>
                <w:lang w:val="en-US"/>
              </w:rPr>
              <w:t xml:space="preserve"> of origin coming from Organic farming</w:t>
            </w:r>
            <w:r w:rsidRPr="000A336B">
              <w:rPr>
                <w:rFonts w:ascii="Verdana" w:hAnsi="Verdana"/>
                <w:lang w:val="en-US"/>
              </w:rPr>
              <w:t>):</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Indication of batch:</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Ingredients:</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Producer name: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Production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Packaging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Expiry date: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Pr>
                <w:rFonts w:ascii="Verdana" w:hAnsi="Verdana"/>
                <w:lang w:val="en-US"/>
              </w:rPr>
              <w:t>Net w</w:t>
            </w:r>
            <w:r w:rsidRPr="000A336B">
              <w:rPr>
                <w:rFonts w:ascii="Verdana" w:hAnsi="Verdana"/>
                <w:lang w:val="en-US"/>
              </w:rPr>
              <w:t>eigh</w:t>
            </w:r>
            <w:r>
              <w:rPr>
                <w:rFonts w:ascii="Verdana" w:hAnsi="Verdana"/>
                <w:lang w:val="en-US"/>
              </w:rPr>
              <w:t>t</w:t>
            </w:r>
            <w:r w:rsidRPr="000A336B">
              <w:rPr>
                <w:rFonts w:ascii="Verdana" w:hAnsi="Verdana"/>
                <w:lang w:val="en-US"/>
              </w:rPr>
              <w:t xml:space="preserve"> (Kg.):</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Gross weigh</w:t>
            </w:r>
            <w:r>
              <w:rPr>
                <w:rFonts w:ascii="Verdana" w:hAnsi="Verdana"/>
                <w:lang w:val="en-US"/>
              </w:rPr>
              <w:t>t</w:t>
            </w:r>
            <w:r w:rsidRPr="000A336B">
              <w:rPr>
                <w:rFonts w:ascii="Verdana" w:hAnsi="Verdana"/>
                <w:lang w:val="en-US"/>
              </w:rPr>
              <w:t xml:space="preserve"> (Kg.):</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Storage conditions:</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Customer name:</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inspection body:</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Authorization N° of operator controlled:</w:t>
            </w:r>
          </w:p>
          <w:p w:rsidR="000A336B" w:rsidRPr="000A336B" w:rsidRDefault="000A336B" w:rsidP="000A336B">
            <w:pPr>
              <w:pStyle w:val="Paragrafoelenco"/>
              <w:numPr>
                <w:ilvl w:val="0"/>
                <w:numId w:val="19"/>
              </w:numPr>
              <w:suppressAutoHyphens w:val="0"/>
              <w:autoSpaceDE/>
              <w:contextualSpacing/>
              <w:rPr>
                <w:rFonts w:ascii="Verdana" w:hAnsi="Verdana"/>
                <w:lang w:val="en-US"/>
              </w:rPr>
            </w:pPr>
            <w:r w:rsidRPr="000A336B">
              <w:rPr>
                <w:rFonts w:ascii="Verdana" w:hAnsi="Verdana"/>
                <w:lang w:val="en-US"/>
              </w:rPr>
              <w:t>Certifying body logo:</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0A336B" w:rsidRPr="002C594E" w:rsidRDefault="000A336B" w:rsidP="00F6263E">
            <w:pPr>
              <w:spacing w:before="120"/>
              <w:ind w:left="318" w:hanging="318"/>
              <w:rPr>
                <w:rFonts w:ascii="Verdana" w:hAnsi="Verdana"/>
                <w:i/>
                <w:sz w:val="16"/>
                <w:szCs w:val="16"/>
                <w:lang w:val="en-US"/>
              </w:rPr>
            </w:pPr>
          </w:p>
          <w:p w:rsidR="000A336B" w:rsidRPr="002C594E" w:rsidRDefault="000A336B" w:rsidP="000A336B">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t>Unauthorized</w:t>
            </w:r>
            <w:r w:rsidRPr="002C594E">
              <w:rPr>
                <w:rFonts w:ascii="Verdana" w:hAnsi="Verdana"/>
                <w:b/>
                <w:lang w:val="en-US"/>
              </w:rPr>
              <w:t xml:space="preserve"> previous cargoes:</w:t>
            </w:r>
          </w:p>
          <w:p w:rsidR="000A336B" w:rsidRPr="002C594E"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GMO products and products covered by the Directive 2003/1829/EC and subs</w:t>
            </w:r>
            <w:r>
              <w:rPr>
                <w:rFonts w:ascii="Verdana" w:hAnsi="Verdana"/>
                <w:lang w:val="en-US"/>
              </w:rPr>
              <w:t>equent amendments and additions.</w:t>
            </w:r>
          </w:p>
          <w:p w:rsidR="00573C7D" w:rsidRPr="000A336B" w:rsidRDefault="000A336B" w:rsidP="000A336B">
            <w:pPr>
              <w:spacing w:before="120"/>
              <w:ind w:left="318" w:hanging="318"/>
              <w:rPr>
                <w:rFonts w:ascii="Verdana" w:hAnsi="Verdana"/>
                <w:lang w:val="en-US"/>
              </w:rPr>
            </w:pPr>
            <w:r>
              <w:rPr>
                <w:rFonts w:ascii="Verdana" w:hAnsi="Verdana"/>
                <w:lang w:val="en-US"/>
              </w:rPr>
              <w:tab/>
            </w:r>
            <w:r w:rsidRPr="002C594E">
              <w:rPr>
                <w:rFonts w:ascii="Verdana" w:hAnsi="Verdana"/>
                <w:lang w:val="en-US"/>
              </w:rPr>
              <w:t>Allergens and products covered by the Directive 2003/89/EC and subsequent amendments and additions.</w:t>
            </w:r>
          </w:p>
          <w:p w:rsidR="00807702" w:rsidRPr="002C594E" w:rsidRDefault="00807702" w:rsidP="007E1DE3">
            <w:pPr>
              <w:spacing w:before="120"/>
              <w:rPr>
                <w:rFonts w:ascii="Verdana" w:hAnsi="Verdana"/>
                <w:lang w:val="en-US"/>
              </w:rPr>
            </w:pP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32585" w:rsidTr="007E1DE3">
        <w:trPr>
          <w:trHeight w:val="1130"/>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6447F8" w:rsidRPr="007E1DE3" w:rsidRDefault="00785869" w:rsidP="007E1DE3">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1F640A">
              <w:rPr>
                <w:rFonts w:ascii="Verdana" w:hAnsi="Verdana"/>
                <w:lang w:val="en-US"/>
              </w:rPr>
              <w:t>24 months from date of production under proper storage and package integri</w:t>
            </w:r>
            <w:r w:rsidR="007E1DE3">
              <w:rPr>
                <w:rFonts w:ascii="Verdana" w:hAnsi="Verdana"/>
                <w:lang w:val="en-US"/>
              </w:rPr>
              <w:t>ty at the temperature of +5°c e +8°c</w:t>
            </w:r>
            <w:r w:rsidR="00155306" w:rsidRPr="002C594E">
              <w:rPr>
                <w:rFonts w:ascii="Verdana" w:hAnsi="Verdana"/>
                <w:lang w:val="en-US"/>
              </w:rPr>
              <w:t>.</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32585"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7E1DE3" w:rsidRPr="000A336B">
              <w:rPr>
                <w:rFonts w:ascii="Verdana" w:hAnsi="Verdana" w:cs="Courier New"/>
                <w:color w:val="212121"/>
                <w:lang w:val="en-US" w:eastAsia="it-IT"/>
              </w:rPr>
              <w:t>The product should be stored at controlled temperatures provided they are not being incorporated air</w:t>
            </w:r>
            <w:r w:rsidR="0061390C" w:rsidRPr="002C594E">
              <w:rPr>
                <w:rFonts w:ascii="Verdana" w:hAnsi="Verdana"/>
                <w:lang w:val="en-US"/>
              </w:rPr>
              <w:t>.</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F32585" w:rsidTr="007E1DE3">
        <w:trPr>
          <w:trHeight w:val="713"/>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E1DE3" w:rsidRPr="000A336B">
              <w:rPr>
                <w:rFonts w:ascii="Verdana" w:hAnsi="Verdana" w:cs="Courier New"/>
                <w:color w:val="212121"/>
                <w:lang w:val="en-US" w:eastAsia="it-IT"/>
              </w:rPr>
              <w:t>Use in the fragrance industry food detergents</w:t>
            </w:r>
            <w:r w:rsidR="0061390C" w:rsidRPr="002C594E">
              <w:rPr>
                <w:rFonts w:ascii="Verdana" w:hAnsi="Verdana"/>
                <w:lang w:val="en-US"/>
              </w:rPr>
              <w:t>.</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0623" w:rsidRDefault="001D062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32585" w:rsidRPr="001E1265" w:rsidTr="003D766C">
      <w:tc>
        <w:tcPr>
          <w:tcW w:w="567" w:type="dxa"/>
          <w:tcBorders>
            <w:top w:val="single" w:sz="4" w:space="0" w:color="000000"/>
            <w:left w:val="single" w:sz="4" w:space="0" w:color="000000"/>
            <w:bottom w:val="single" w:sz="4" w:space="0" w:color="000000"/>
          </w:tcBorders>
          <w:vAlign w:val="center"/>
        </w:tcPr>
        <w:p w:rsidR="00F32585" w:rsidRDefault="00F32585" w:rsidP="00F32585">
          <w:pPr>
            <w:pStyle w:val="Pidipagina"/>
            <w:snapToGrid w:val="0"/>
            <w:jc w:val="center"/>
            <w:rPr>
              <w:rFonts w:ascii="Verdana" w:hAnsi="Verdana"/>
              <w:sz w:val="16"/>
              <w:szCs w:val="16"/>
            </w:rPr>
          </w:pPr>
          <w:r>
            <w:rPr>
              <w:rFonts w:ascii="Verdana" w:hAnsi="Verdana"/>
              <w:sz w:val="16"/>
              <w:szCs w:val="16"/>
            </w:rPr>
            <w:t>8</w:t>
          </w:r>
        </w:p>
      </w:tc>
      <w:tc>
        <w:tcPr>
          <w:tcW w:w="1560" w:type="dxa"/>
          <w:tcBorders>
            <w:top w:val="single" w:sz="4" w:space="0" w:color="000000"/>
            <w:left w:val="single" w:sz="4" w:space="0" w:color="000000"/>
            <w:bottom w:val="single" w:sz="4" w:space="0" w:color="000000"/>
            <w:right w:val="nil"/>
          </w:tcBorders>
          <w:vAlign w:val="center"/>
        </w:tcPr>
        <w:p w:rsidR="00F32585" w:rsidRDefault="00F32585" w:rsidP="00F32585">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F32585" w:rsidRDefault="00F32585" w:rsidP="00F32585">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F32585" w:rsidRDefault="001D0623" w:rsidP="001D0623">
          <w:pPr>
            <w:pStyle w:val="Pidipagina"/>
            <w:snapToGrid w:val="0"/>
            <w:jc w:val="center"/>
            <w:rPr>
              <w:rFonts w:ascii="Verdana" w:hAnsi="Verdana"/>
              <w:sz w:val="16"/>
              <w:szCs w:val="16"/>
              <w:lang w:val="en-US"/>
            </w:rPr>
          </w:pPr>
          <w:r w:rsidRPr="001D0623">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F32585" w:rsidRDefault="00F32585" w:rsidP="00F32585">
          <w:pPr>
            <w:pStyle w:val="Pidipagina"/>
            <w:snapToGrid w:val="0"/>
            <w:jc w:val="center"/>
            <w:rPr>
              <w:rFonts w:ascii="Verdana" w:hAnsi="Verdana"/>
              <w:sz w:val="16"/>
              <w:szCs w:val="16"/>
              <w:lang w:val="en-US"/>
            </w:rPr>
          </w:pPr>
          <w:r>
            <w:rPr>
              <w:rFonts w:ascii="Verdana" w:hAnsi="Verdana"/>
              <w:sz w:val="16"/>
              <w:szCs w:val="16"/>
              <w:lang w:val="en-US"/>
            </w:rPr>
            <w:t>RIZZO</w:t>
          </w:r>
        </w:p>
        <w:p w:rsidR="00F32585" w:rsidRDefault="00F32585" w:rsidP="00F32585">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EC3029" w:rsidRPr="001E1265" w:rsidTr="00CF0FA3">
      <w:tc>
        <w:tcPr>
          <w:tcW w:w="567" w:type="dxa"/>
          <w:tcBorders>
            <w:top w:val="single" w:sz="4" w:space="0" w:color="000000"/>
            <w:left w:val="single" w:sz="4" w:space="0" w:color="000000"/>
            <w:bottom w:val="single" w:sz="4" w:space="0" w:color="000000"/>
          </w:tcBorders>
          <w:vAlign w:val="center"/>
        </w:tcPr>
        <w:p w:rsidR="00EC3029" w:rsidRPr="001E1265" w:rsidRDefault="00EC302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EC3029" w:rsidRDefault="00EC302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EC3029" w:rsidRDefault="00EC302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EC3029" w:rsidRDefault="00EC302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EC3029" w:rsidRDefault="00EC302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61827"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61827" w:rsidRPr="00CF0FA3">
      <w:rPr>
        <w:rFonts w:ascii="Verdana" w:hAnsi="Verdana"/>
        <w:sz w:val="16"/>
        <w:szCs w:val="16"/>
      </w:rPr>
      <w:fldChar w:fldCharType="separate"/>
    </w:r>
    <w:r w:rsidR="00EC3029">
      <w:rPr>
        <w:rFonts w:ascii="Verdana" w:hAnsi="Verdana"/>
        <w:noProof/>
        <w:sz w:val="16"/>
        <w:szCs w:val="16"/>
      </w:rPr>
      <w:t>1</w:t>
    </w:r>
    <w:r w:rsidR="00F61827"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0623" w:rsidRDefault="001D062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rsidTr="00EC3029">
      <w:trPr>
        <w:trHeight w:val="838"/>
      </w:trPr>
      <w:tc>
        <w:tcPr>
          <w:tcW w:w="2977"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974FD5">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A25A1F">
            <w:rPr>
              <w:rFonts w:ascii="Verdana" w:hAnsi="Verdana"/>
              <w:b/>
              <w:bCs/>
              <w:sz w:val="24"/>
              <w:szCs w:val="24"/>
            </w:rPr>
            <w:t>80</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F61827" w:rsidRPr="004A3161">
            <w:rPr>
              <w:rFonts w:ascii="Verdana" w:hAnsi="Verdana"/>
              <w:bCs/>
              <w:sz w:val="24"/>
              <w:szCs w:val="24"/>
            </w:rPr>
            <w:fldChar w:fldCharType="begin"/>
          </w:r>
          <w:r w:rsidRPr="004A3161">
            <w:rPr>
              <w:rFonts w:ascii="Verdana" w:hAnsi="Verdana"/>
              <w:bCs/>
              <w:sz w:val="24"/>
              <w:szCs w:val="24"/>
            </w:rPr>
            <w:instrText xml:space="preserve"> PAGE </w:instrText>
          </w:r>
          <w:r w:rsidR="00F61827" w:rsidRPr="004A3161">
            <w:rPr>
              <w:rFonts w:ascii="Verdana" w:hAnsi="Verdana"/>
              <w:bCs/>
              <w:sz w:val="24"/>
              <w:szCs w:val="24"/>
            </w:rPr>
            <w:fldChar w:fldCharType="separate"/>
          </w:r>
          <w:r>
            <w:rPr>
              <w:rFonts w:ascii="Verdana" w:hAnsi="Verdana"/>
              <w:bCs/>
              <w:noProof/>
              <w:sz w:val="24"/>
              <w:szCs w:val="24"/>
            </w:rPr>
            <w:t>1</w:t>
          </w:r>
          <w:r w:rsidR="00F61827"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264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32B8B"/>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A336B"/>
    <w:rsid w:val="000B2034"/>
    <w:rsid w:val="000B21D0"/>
    <w:rsid w:val="000B5391"/>
    <w:rsid w:val="000C547C"/>
    <w:rsid w:val="000C561D"/>
    <w:rsid w:val="000E0D1F"/>
    <w:rsid w:val="000E2937"/>
    <w:rsid w:val="000E6B74"/>
    <w:rsid w:val="000F1924"/>
    <w:rsid w:val="000F6823"/>
    <w:rsid w:val="00137981"/>
    <w:rsid w:val="00143177"/>
    <w:rsid w:val="00145FD8"/>
    <w:rsid w:val="00146651"/>
    <w:rsid w:val="00151C7D"/>
    <w:rsid w:val="00155306"/>
    <w:rsid w:val="00163F15"/>
    <w:rsid w:val="00172D78"/>
    <w:rsid w:val="0017350C"/>
    <w:rsid w:val="00176BCD"/>
    <w:rsid w:val="00186FC8"/>
    <w:rsid w:val="00187C00"/>
    <w:rsid w:val="001B1240"/>
    <w:rsid w:val="001C1798"/>
    <w:rsid w:val="001C4F19"/>
    <w:rsid w:val="001C5AB5"/>
    <w:rsid w:val="001D0623"/>
    <w:rsid w:val="001E1265"/>
    <w:rsid w:val="001F3354"/>
    <w:rsid w:val="002022BB"/>
    <w:rsid w:val="00206212"/>
    <w:rsid w:val="00207B8B"/>
    <w:rsid w:val="00207E78"/>
    <w:rsid w:val="00210CA4"/>
    <w:rsid w:val="00224A9C"/>
    <w:rsid w:val="00230158"/>
    <w:rsid w:val="00244AB4"/>
    <w:rsid w:val="00246900"/>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3E"/>
    <w:rsid w:val="004862FA"/>
    <w:rsid w:val="004936C6"/>
    <w:rsid w:val="004A3161"/>
    <w:rsid w:val="004A7EF7"/>
    <w:rsid w:val="004B6F61"/>
    <w:rsid w:val="004B713C"/>
    <w:rsid w:val="004D46BF"/>
    <w:rsid w:val="004E0899"/>
    <w:rsid w:val="004E122D"/>
    <w:rsid w:val="004F248C"/>
    <w:rsid w:val="004F2CB3"/>
    <w:rsid w:val="004F4005"/>
    <w:rsid w:val="005020D4"/>
    <w:rsid w:val="00504753"/>
    <w:rsid w:val="00506781"/>
    <w:rsid w:val="00512BAF"/>
    <w:rsid w:val="00516420"/>
    <w:rsid w:val="00527812"/>
    <w:rsid w:val="0053518D"/>
    <w:rsid w:val="005468A0"/>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1282"/>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C1"/>
    <w:rsid w:val="00785869"/>
    <w:rsid w:val="00786DC6"/>
    <w:rsid w:val="00796036"/>
    <w:rsid w:val="00797CE0"/>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1DE3"/>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84E74"/>
    <w:rsid w:val="008A4E11"/>
    <w:rsid w:val="008B3742"/>
    <w:rsid w:val="008B6A69"/>
    <w:rsid w:val="008C61C5"/>
    <w:rsid w:val="008D68FC"/>
    <w:rsid w:val="008F3C8E"/>
    <w:rsid w:val="009100AD"/>
    <w:rsid w:val="0092072B"/>
    <w:rsid w:val="00923109"/>
    <w:rsid w:val="00930767"/>
    <w:rsid w:val="00933C9F"/>
    <w:rsid w:val="00953535"/>
    <w:rsid w:val="009717DC"/>
    <w:rsid w:val="00974FD5"/>
    <w:rsid w:val="00977461"/>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5021"/>
    <w:rsid w:val="00A17A10"/>
    <w:rsid w:val="00A25A1F"/>
    <w:rsid w:val="00A27C92"/>
    <w:rsid w:val="00A362A0"/>
    <w:rsid w:val="00A37DFF"/>
    <w:rsid w:val="00A523C1"/>
    <w:rsid w:val="00A6328A"/>
    <w:rsid w:val="00A707B7"/>
    <w:rsid w:val="00A77F87"/>
    <w:rsid w:val="00A80D66"/>
    <w:rsid w:val="00A85D65"/>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31DC7"/>
    <w:rsid w:val="00B34EE8"/>
    <w:rsid w:val="00B4068B"/>
    <w:rsid w:val="00B43100"/>
    <w:rsid w:val="00B54B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332B"/>
    <w:rsid w:val="00C36C3A"/>
    <w:rsid w:val="00C6446D"/>
    <w:rsid w:val="00C71D21"/>
    <w:rsid w:val="00C7474A"/>
    <w:rsid w:val="00C7733F"/>
    <w:rsid w:val="00C83149"/>
    <w:rsid w:val="00C84692"/>
    <w:rsid w:val="00C879E6"/>
    <w:rsid w:val="00CA304A"/>
    <w:rsid w:val="00CA4181"/>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254"/>
    <w:rsid w:val="00DC0A5B"/>
    <w:rsid w:val="00DC2EE3"/>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029"/>
    <w:rsid w:val="00EC3A3A"/>
    <w:rsid w:val="00EC60C4"/>
    <w:rsid w:val="00EE1A6E"/>
    <w:rsid w:val="00EE1EE6"/>
    <w:rsid w:val="00EE6904"/>
    <w:rsid w:val="00EF1A98"/>
    <w:rsid w:val="00EF1FD5"/>
    <w:rsid w:val="00F05AA8"/>
    <w:rsid w:val="00F10A60"/>
    <w:rsid w:val="00F120AD"/>
    <w:rsid w:val="00F12F85"/>
    <w:rsid w:val="00F177DF"/>
    <w:rsid w:val="00F21B82"/>
    <w:rsid w:val="00F32585"/>
    <w:rsid w:val="00F41F8E"/>
    <w:rsid w:val="00F50C07"/>
    <w:rsid w:val="00F51564"/>
    <w:rsid w:val="00F5437E"/>
    <w:rsid w:val="00F55079"/>
    <w:rsid w:val="00F61827"/>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4CCE"/>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2641"/>
    <o:shapelayout v:ext="edit">
      <o:idmap v:ext="edit" data="1"/>
    </o:shapelayout>
  </w:shapeDefaults>
  <w:decimalSymbol w:val=","/>
  <w:listSeparator w:val=";"/>
  <w14:docId w14:val="14424FC9"/>
  <w15:docId w15:val="{195805F0-F1EF-423B-92AA-6BC4D42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A288B-7A74-4593-BD31-D33008EB4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1694</Words>
  <Characters>9659</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17</cp:revision>
  <cp:lastPrinted>2016-04-01T16:17:00Z</cp:lastPrinted>
  <dcterms:created xsi:type="dcterms:W3CDTF">2016-04-01T15:58:00Z</dcterms:created>
  <dcterms:modified xsi:type="dcterms:W3CDTF">2022-01-17T16:36:00Z</dcterms:modified>
  <cp:category>Ufficio Qualità</cp:category>
  <cp:contentStatus>Rev. 2</cp:contentStatus>
</cp:coreProperties>
</file>