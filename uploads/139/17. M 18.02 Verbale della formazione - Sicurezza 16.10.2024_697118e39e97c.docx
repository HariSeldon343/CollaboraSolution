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FA5B741" w14:textId="719A9E7F" w:rsidR="0092742B" w:rsidRDefault="007F42D9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FF6AC2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4192878E" w:rsidR="0092742B" w:rsidRDefault="007F42D9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5" style="position:absolute;left:0;text-align:left;margin-left:90.3pt;margin-top:1.2pt;width:12.75pt;height:10.5pt;z-index:251677184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6" type="#_x0000_t32" style="position:absolute;left:2925;top:4185;width:255;height:210;flip:x" o:connectortype="straight" strokeweight="2pt"/>
            <v:shape id="_x0000_s1067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3FACEA07" w:rsidR="0092742B" w:rsidRDefault="007F42D9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36A70C60" w:rsidR="001E558C" w:rsidRDefault="007F42D9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208D68AB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4D1158">
        <w:trPr>
          <w:trHeight w:val="1658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10D3F3D7" w14:textId="4E1B447A" w:rsidR="00C93CFB" w:rsidRDefault="00C93CFB" w:rsidP="00C93CFB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Testo unico sulla sicurezza e definizione dei dispositivi di protezione individuale (DPI)</w:t>
            </w:r>
          </w:p>
          <w:p w14:paraId="7B44354C" w14:textId="27556AF5" w:rsidR="00C93CFB" w:rsidRDefault="00C93CFB" w:rsidP="00C93CFB">
            <w:pPr>
              <w:numPr>
                <w:ilvl w:val="0"/>
                <w:numId w:val="13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Corretto uso dei DPI per tipologia di rischio (fisici, chimici e biologici):</w:t>
            </w:r>
          </w:p>
          <w:p w14:paraId="41E8FA62" w14:textId="77777777" w:rsidR="00C93CFB" w:rsidRDefault="00C93CFB" w:rsidP="00C93CF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ind w:left="72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Protettori degli occhi (maschere e occhiali); protettori delle orecchie (Tappi, archetto e cuffie); protettori del capo (caschetto); Protettori delle mani (guanti di vario spessore e materiale);</w:t>
            </w:r>
          </w:p>
          <w:p w14:paraId="1E247078" w14:textId="5852FBE5" w:rsidR="00C93CFB" w:rsidRPr="00C93CFB" w:rsidRDefault="00C93CFB" w:rsidP="00C93CF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ind w:left="72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Protettori dei piedi (scarpe e stivali antinfortunistici); indumenti protettivi (camice e abbigliamento specifico)</w:t>
            </w:r>
            <w:r w:rsidR="0063699F">
              <w:rPr>
                <w:rFonts w:ascii="Verdana" w:hAnsi="Verdana"/>
              </w:rPr>
              <w:t>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50937B37" w14:textId="77777777" w:rsidR="0080280A" w:rsidRDefault="0080280A" w:rsidP="004D1158">
            <w:pPr>
              <w:snapToGrid w:val="0"/>
              <w:spacing w:before="36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B6403" w14:textId="76A8ED4B" w:rsidR="00EC0D5D" w:rsidRPr="00B10C6B" w:rsidRDefault="00C93CFB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D. Lgs 81/2008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50F3F5AD" w:rsidR="004757FC" w:rsidRPr="00B10C6B" w:rsidRDefault="00C93CFB" w:rsidP="004D1158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16</w:t>
            </w:r>
            <w:r w:rsidR="00D15FF7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6A6F80">
              <w:rPr>
                <w:rFonts w:asciiTheme="minorHAnsi" w:hAnsiTheme="minorHAnsi" w:cstheme="minorHAnsi"/>
                <w:sz w:val="24"/>
                <w:szCs w:val="24"/>
              </w:rPr>
              <w:t>10</w:t>
            </w:r>
            <w:r w:rsidR="00D15FF7">
              <w:rPr>
                <w:rFonts w:asciiTheme="minorHAnsi" w:hAnsiTheme="minorHAnsi" w:cstheme="minorHAnsi"/>
                <w:sz w:val="24"/>
                <w:szCs w:val="24"/>
              </w:rPr>
              <w:t>/2024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08F0835C" w:rsidR="00EC0D5D" w:rsidRPr="00B10C6B" w:rsidRDefault="00C93CFB" w:rsidP="004D1158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Imbesi Salvatore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717D96">
            <w:pPr>
              <w:snapToGrid w:val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C93CFB">
        <w:trPr>
          <w:trHeight w:val="1233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6B6FCC23" w:rsidR="004757FC" w:rsidRPr="00B10C6B" w:rsidRDefault="00E51AE0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EC7EA6" w:rsidRPr="00B10C6B" w14:paraId="75DB1050" w14:textId="77777777" w:rsidTr="00894CBB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D541E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30FB76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B9B62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DD50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B96263" w:rsidRPr="00B10C6B" w14:paraId="554B36DD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D9B49E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F2F188" w14:textId="5B645A64" w:rsidR="00B96263" w:rsidRPr="00EC7EA6" w:rsidRDefault="0004188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28CA0A" w14:textId="5AF9FBA5" w:rsidR="00B96263" w:rsidRPr="00EC7EA6" w:rsidRDefault="0004188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La Malfa Lorenzo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DBE774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39799EE9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84A183" w14:textId="77777777" w:rsidR="00B96263" w:rsidRPr="00B96263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3507A4" w14:textId="15894752" w:rsidR="00B96263" w:rsidRPr="00EC0D5D" w:rsidRDefault="00B96263" w:rsidP="00B96263">
            <w:pPr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72EB61" w14:textId="4E81C245" w:rsidR="00B96263" w:rsidRPr="00EC0D5D" w:rsidRDefault="00B9626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highlight w:val="yellow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Calderone Renato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CC90B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523A40A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D22A6A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B1C8D9" w14:textId="6306B4B8" w:rsidR="00B96263" w:rsidRPr="00EC7EA6" w:rsidRDefault="00B9626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730A57" w14:textId="134FE704" w:rsidR="00B96263" w:rsidRPr="00EC7EA6" w:rsidRDefault="00B9626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Cannizzaro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09FD3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AE00A90" w14:textId="77777777" w:rsidR="00B96263" w:rsidRDefault="00B96263" w:rsidP="00B96263">
            <w:pPr>
              <w:suppressAutoHyphens w:val="0"/>
            </w:pPr>
          </w:p>
          <w:p w14:paraId="600216E5" w14:textId="77777777" w:rsidR="00B96263" w:rsidRDefault="00B96263" w:rsidP="00B96263">
            <w:pPr>
              <w:suppressAutoHyphens w:val="0"/>
            </w:pPr>
          </w:p>
          <w:p w14:paraId="4B352E33" w14:textId="77777777" w:rsidR="00B96263" w:rsidRPr="00B10C6B" w:rsidRDefault="00B96263" w:rsidP="00B96263">
            <w:pPr>
              <w:suppressAutoHyphens w:val="0"/>
            </w:pPr>
          </w:p>
        </w:tc>
      </w:tr>
      <w:tr w:rsidR="00B96263" w:rsidRPr="00B10C6B" w14:paraId="742F9EE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CF369D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6EE6BF" w14:textId="039FD8D0" w:rsidR="00B96263" w:rsidRPr="00F221BD" w:rsidRDefault="0004188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9712B1" w14:textId="336691EB" w:rsidR="00B96263" w:rsidRPr="00EC7EA6" w:rsidRDefault="0004188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Bonarrigo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4D9F4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31A54B0" w14:textId="77777777" w:rsidR="00B96263" w:rsidRDefault="00B96263" w:rsidP="00B96263">
            <w:pPr>
              <w:suppressAutoHyphens w:val="0"/>
            </w:pPr>
          </w:p>
        </w:tc>
      </w:tr>
      <w:tr w:rsidR="00041883" w:rsidRPr="00B10C6B" w14:paraId="0182149A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A3D650" w14:textId="77777777" w:rsidR="00041883" w:rsidRPr="00EC7EA6" w:rsidRDefault="00041883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618624" w14:textId="021B3186" w:rsidR="00041883" w:rsidRDefault="00041883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63ED12" w14:textId="6847827F" w:rsidR="00041883" w:rsidRDefault="00041883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Russo Rocco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A84C9" w14:textId="77777777" w:rsidR="00041883" w:rsidRPr="00667151" w:rsidRDefault="00041883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914E42C" w14:textId="77777777" w:rsidR="00041883" w:rsidRDefault="00041883" w:rsidP="00041883">
            <w:pPr>
              <w:suppressAutoHyphens w:val="0"/>
            </w:pPr>
          </w:p>
        </w:tc>
      </w:tr>
      <w:tr w:rsidR="004D1158" w:rsidRPr="00B10C6B" w14:paraId="478802B8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641B30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73CD17" w14:textId="120E7B62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8FBE39" w14:textId="63B1CEA6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Visalli 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18CDE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105D34D" w14:textId="77777777" w:rsidR="004D1158" w:rsidRDefault="004D1158" w:rsidP="00041883">
            <w:pPr>
              <w:suppressAutoHyphens w:val="0"/>
            </w:pPr>
          </w:p>
        </w:tc>
      </w:tr>
      <w:tr w:rsidR="004D1158" w:rsidRPr="00B10C6B" w14:paraId="256B8526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3405E1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D24CC6" w14:textId="52DF4166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D81F12" w14:textId="3FAEBCB1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Mazzeo Rosario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CD8E5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7899D7C" w14:textId="77777777" w:rsidR="004D1158" w:rsidRDefault="004D1158" w:rsidP="00041883">
            <w:pPr>
              <w:suppressAutoHyphens w:val="0"/>
            </w:pPr>
          </w:p>
        </w:tc>
      </w:tr>
      <w:tr w:rsidR="004D1158" w:rsidRPr="00B10C6B" w14:paraId="30BE9985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0208C0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169F6B" w14:textId="2D89AC4B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EE947A" w14:textId="540A691A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Imbesi Antonino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2E689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512E3EC" w14:textId="77777777" w:rsidR="004D1158" w:rsidRDefault="004D1158" w:rsidP="00041883">
            <w:pPr>
              <w:suppressAutoHyphens w:val="0"/>
            </w:pPr>
          </w:p>
        </w:tc>
      </w:tr>
      <w:tr w:rsidR="004D1158" w:rsidRPr="00B10C6B" w14:paraId="1726F25F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80318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0B5D47" w14:textId="2E6EF9B7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06310E" w14:textId="5223EEA6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Iannello Felice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4ABC5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A8E7B90" w14:textId="77777777" w:rsidR="004D1158" w:rsidRDefault="004D1158" w:rsidP="00041883">
            <w:pPr>
              <w:suppressAutoHyphens w:val="0"/>
            </w:pPr>
          </w:p>
        </w:tc>
      </w:tr>
      <w:tr w:rsidR="0063699F" w:rsidRPr="00B10C6B" w14:paraId="6719A881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7121AD" w14:textId="77777777" w:rsidR="0063699F" w:rsidRPr="00EC7EA6" w:rsidRDefault="0063699F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25BF43" w14:textId="6F7516CA" w:rsidR="0063699F" w:rsidRDefault="0063699F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7703D" w14:textId="01D704BD" w:rsidR="0063699F" w:rsidRDefault="0063699F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Mazzeo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9BA97" w14:textId="77777777" w:rsidR="0063699F" w:rsidRPr="00667151" w:rsidRDefault="0063699F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447F1F2" w14:textId="77777777" w:rsidR="0063699F" w:rsidRDefault="0063699F" w:rsidP="00041883">
            <w:pPr>
              <w:suppressAutoHyphens w:val="0"/>
            </w:pPr>
          </w:p>
        </w:tc>
      </w:tr>
      <w:tr w:rsidR="0063699F" w:rsidRPr="00B10C6B" w14:paraId="72D495AC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1C5FBB" w14:textId="77777777" w:rsidR="0063699F" w:rsidRPr="00EC7EA6" w:rsidRDefault="0063699F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916AB8" w14:textId="213F3E93" w:rsidR="0063699F" w:rsidRDefault="0063699F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B7C9E5" w14:textId="4AD7AC13" w:rsidR="0063699F" w:rsidRDefault="0063699F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Mandanici Giuseppe Tindaro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920C0" w14:textId="77777777" w:rsidR="0063699F" w:rsidRPr="00667151" w:rsidRDefault="0063699F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1FA1A6E" w14:textId="77777777" w:rsidR="0063699F" w:rsidRDefault="0063699F" w:rsidP="00041883">
            <w:pPr>
              <w:suppressAutoHyphens w:val="0"/>
            </w:pPr>
          </w:p>
        </w:tc>
      </w:tr>
      <w:tr w:rsidR="0063699F" w:rsidRPr="00B10C6B" w14:paraId="078B1694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74D43F" w14:textId="77777777" w:rsidR="0063699F" w:rsidRPr="00EC7EA6" w:rsidRDefault="0063699F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FF1AF3" w14:textId="572AEF68" w:rsidR="0063699F" w:rsidRDefault="0063699F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B9C09B" w14:textId="1D6C36DC" w:rsidR="0063699F" w:rsidRDefault="0063699F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Aspa Giuseppe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EDC78" w14:textId="77777777" w:rsidR="0063699F" w:rsidRPr="00667151" w:rsidRDefault="0063699F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AFC991F" w14:textId="77777777" w:rsidR="0063699F" w:rsidRDefault="0063699F" w:rsidP="00041883">
            <w:pPr>
              <w:suppressAutoHyphens w:val="0"/>
            </w:pPr>
          </w:p>
        </w:tc>
      </w:tr>
      <w:tr w:rsidR="0063699F" w:rsidRPr="00B10C6B" w14:paraId="1DB1515B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36B253" w14:textId="77777777" w:rsidR="0063699F" w:rsidRPr="00EC7EA6" w:rsidRDefault="0063699F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63F066" w14:textId="715EA5CF" w:rsidR="0063699F" w:rsidRDefault="0063699F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0A2F28" w14:textId="565272C5" w:rsidR="0063699F" w:rsidRDefault="0063699F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Micalizzi Roberta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FCA8E" w14:textId="77777777" w:rsidR="0063699F" w:rsidRPr="00667151" w:rsidRDefault="0063699F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6CA65D5" w14:textId="77777777" w:rsidR="0063699F" w:rsidRDefault="0063699F" w:rsidP="00041883">
            <w:pPr>
              <w:suppressAutoHyphens w:val="0"/>
            </w:pPr>
          </w:p>
        </w:tc>
      </w:tr>
      <w:tr w:rsidR="00E51AE0" w:rsidRPr="00B10C6B" w14:paraId="6DBA2F93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54CCF" w14:textId="77777777" w:rsidR="00E51AE0" w:rsidRPr="00EC7EA6" w:rsidRDefault="00E51AE0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A05607" w14:textId="56BD2B36" w:rsidR="00E51AE0" w:rsidRDefault="00E51AE0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110031" w14:textId="521DC4C4" w:rsidR="00E51AE0" w:rsidRDefault="00E51AE0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Ketty Venuto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133BD" w14:textId="77777777" w:rsidR="00E51AE0" w:rsidRPr="00667151" w:rsidRDefault="00E51AE0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4E6AAEA1" w14:textId="77777777" w:rsidR="00E51AE0" w:rsidRDefault="00E51AE0" w:rsidP="00041883">
            <w:pPr>
              <w:suppressAutoHyphens w:val="0"/>
            </w:pPr>
          </w:p>
        </w:tc>
      </w:tr>
      <w:tr w:rsidR="00E51AE0" w:rsidRPr="00B10C6B" w14:paraId="69FB8835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1A7EE7" w14:textId="77777777" w:rsidR="00E51AE0" w:rsidRPr="00EC7EA6" w:rsidRDefault="00E51AE0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834F10" w14:textId="7A27D672" w:rsidR="00E51AE0" w:rsidRDefault="00E51AE0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7D0F47" w14:textId="7756D457" w:rsidR="00E51AE0" w:rsidRDefault="00E51AE0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Giovanni Giorgianni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FD102" w14:textId="77777777" w:rsidR="00E51AE0" w:rsidRPr="00667151" w:rsidRDefault="00E51AE0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4FC23F19" w14:textId="77777777" w:rsidR="00E51AE0" w:rsidRDefault="00E51AE0" w:rsidP="00041883">
            <w:pPr>
              <w:suppressAutoHyphens w:val="0"/>
            </w:pPr>
          </w:p>
        </w:tc>
      </w:tr>
    </w:tbl>
    <w:tbl>
      <w:tblPr>
        <w:tblpPr w:leftFromText="141" w:rightFromText="141" w:vertAnchor="text" w:horzAnchor="margin" w:tblpY="793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4D1158" w:rsidRPr="00B10C6B" w14:paraId="399C19B7" w14:textId="77777777" w:rsidTr="0063699F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B1AF3B" w14:textId="77777777" w:rsidR="004D1158" w:rsidRPr="004D1158" w:rsidRDefault="004D1158" w:rsidP="0063699F">
            <w:pPr>
              <w:pStyle w:val="Intestazionetabella"/>
              <w:snapToGrid w:val="0"/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4D1158"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4D1158" w:rsidRPr="00B10C6B" w14:paraId="6DE23B59" w14:textId="77777777" w:rsidTr="0063699F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934C8F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Verifica eseguita il: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1ECE3F1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 sopralluogo </w:t>
            </w:r>
          </w:p>
          <w:p w14:paraId="47F14DCC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425C43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Intervista effettuata a: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DA1EF3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Oggetto del test effettuato</w:t>
            </w:r>
          </w:p>
        </w:tc>
      </w:tr>
      <w:tr w:rsidR="004D1158" w:rsidRPr="00B10C6B" w14:paraId="02DC3ED6" w14:textId="77777777" w:rsidTr="0063699F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0BB4E7" w14:textId="2B0AD77A" w:rsidR="004D1158" w:rsidRPr="004D1158" w:rsidRDefault="0063699F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 w:rsidR="006A6F80">
              <w:rPr>
                <w:rFonts w:ascii="Calibri" w:hAnsi="Calibri" w:cs="Calibri"/>
                <w:sz w:val="22"/>
                <w:szCs w:val="22"/>
              </w:rPr>
              <w:t>10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/2024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27C73A" w14:textId="2635568C" w:rsidR="004D1158" w:rsidRPr="004D1158" w:rsidRDefault="0063699F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 w:rsidR="006A6F80">
              <w:rPr>
                <w:rFonts w:ascii="Calibri" w:hAnsi="Calibri" w:cs="Calibri"/>
                <w:sz w:val="22"/>
                <w:szCs w:val="22"/>
              </w:rPr>
              <w:t>10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/2024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012D696" w14:textId="37280611" w:rsidR="004D1158" w:rsidRPr="004D1158" w:rsidRDefault="0063699F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Mazzeo </w:t>
            </w:r>
            <w:r w:rsidR="007F42D9">
              <w:rPr>
                <w:rFonts w:ascii="Calibri" w:hAnsi="Calibri" w:cs="Calibri"/>
                <w:sz w:val="22"/>
                <w:szCs w:val="22"/>
              </w:rPr>
              <w:t>Rosari</w:t>
            </w:r>
            <w:r>
              <w:rPr>
                <w:rFonts w:ascii="Calibri" w:hAnsi="Calibri" w:cs="Calibri"/>
                <w:sz w:val="22"/>
                <w:szCs w:val="22"/>
              </w:rPr>
              <w:t>o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BEFC27" w14:textId="51FB9AB8" w:rsidR="004D1158" w:rsidRPr="004D1158" w:rsidRDefault="007F42D9" w:rsidP="0063699F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ind w:left="3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Corretto uso degli otoprotettori durante la trasformazione del melograno</w:t>
            </w:r>
          </w:p>
        </w:tc>
      </w:tr>
      <w:tr w:rsidR="004D1158" w:rsidRPr="00B10C6B" w14:paraId="4CD98ADF" w14:textId="77777777" w:rsidTr="0063699F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66342FA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90D433F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4D1158" w:rsidRPr="00B10C6B" w14:paraId="0957BFC7" w14:textId="77777777" w:rsidTr="0063699F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0B175B0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2FCB143" w14:textId="77777777" w:rsidR="004D1158" w:rsidRPr="004D1158" w:rsidRDefault="007F42D9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65D3E943">
                <v:rect id="_x0000_s1068" style="position:absolute;margin-left:48.15pt;margin-top:-.55pt;width:12.75pt;height:10.5pt;z-index:251679232"/>
              </w:pic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 xml:space="preserve">Positivo  </w:t>
            </w:r>
          </w:p>
          <w:p w14:paraId="73292663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0CB29602" w14:textId="77777777" w:rsidR="004D1158" w:rsidRPr="004D1158" w:rsidRDefault="007F42D9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0DA8903A">
                <v:rect id="_x0000_s1069" style="position:absolute;margin-left:48.45pt;margin-top:.8pt;width:12.75pt;height:10.5pt;z-index:251680256"/>
              </w:pic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Negativo</w:t>
            </w:r>
          </w:p>
          <w:p w14:paraId="3A318FE3" w14:textId="77777777" w:rsidR="004D1158" w:rsidRPr="004D1158" w:rsidRDefault="007F42D9" w:rsidP="0063699F">
            <w:pPr>
              <w:pStyle w:val="Contenutotabella"/>
              <w:jc w:val="center"/>
              <w:rPr>
                <w:rFonts w:ascii="Calibri" w:hAnsi="Calibri" w:cs="Calibri"/>
                <w:sz w:val="22"/>
                <w:szCs w:val="22"/>
              </w:rPr>
            </w:pPr>
            <w:dir w:val="ltr">
              <w:r w:rsidR="004D1158" w:rsidRPr="004D1158">
                <w:rPr>
                  <w:rFonts w:ascii="Calibri" w:hAnsi="Calibri" w:cs="Calibri"/>
                  <w:sz w:val="22"/>
                  <w:szCs w:val="22"/>
                </w:rPr>
                <w:t xml:space="preserve">                 </w:t>
              </w:r>
              <w:dir w:val="ltr"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331914">
                  <w:t>‬</w:t>
                </w:r>
                <w:r w:rsidR="00331914">
                  <w:t>‬</w:t>
                </w:r>
                <w:r w:rsidR="006A6F80">
                  <w:t>‬</w:t>
                </w:r>
                <w:r w:rsidR="006A6F80">
                  <w:t>‬</w:t>
                </w:r>
                <w:r w:rsidR="0063699F">
                  <w:t>‬</w:t>
                </w:r>
                <w:r w:rsidR="0063699F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69C40B" w14:textId="0405BAD9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NOME: </w:t>
            </w:r>
            <w:r w:rsidR="0063699F">
              <w:rPr>
                <w:rFonts w:ascii="Calibri" w:hAnsi="Calibri" w:cs="Calibri"/>
                <w:sz w:val="22"/>
                <w:szCs w:val="22"/>
              </w:rPr>
              <w:t>Salvatore</w:t>
            </w:r>
          </w:p>
          <w:p w14:paraId="6692A5E5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22F34279" w14:textId="5210BE84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COGNOME: </w:t>
            </w:r>
            <w:r w:rsidR="0063699F">
              <w:rPr>
                <w:rFonts w:ascii="Calibri" w:hAnsi="Calibri" w:cs="Calibri"/>
                <w:sz w:val="22"/>
                <w:szCs w:val="22"/>
              </w:rPr>
              <w:t>Imbesi</w:t>
            </w:r>
          </w:p>
          <w:p w14:paraId="6949CE3B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F79A911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</w:p>
        </w:tc>
      </w:tr>
      <w:bookmarkEnd w:id="0"/>
      <w:bookmarkEnd w:id="1"/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54A2252"/>
    <w:multiLevelType w:val="hybridMultilevel"/>
    <w:tmpl w:val="B35C7C1E"/>
    <w:lvl w:ilvl="0" w:tplc="F516F276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E392E"/>
    <w:multiLevelType w:val="hybridMultilevel"/>
    <w:tmpl w:val="CF080E6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A44FB"/>
    <w:multiLevelType w:val="hybridMultilevel"/>
    <w:tmpl w:val="CF080E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A58DC"/>
    <w:multiLevelType w:val="hybridMultilevel"/>
    <w:tmpl w:val="88C69C10"/>
    <w:lvl w:ilvl="0" w:tplc="D0549C2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C0119D"/>
    <w:multiLevelType w:val="hybridMultilevel"/>
    <w:tmpl w:val="08E0FB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39178D"/>
    <w:multiLevelType w:val="hybridMultilevel"/>
    <w:tmpl w:val="FC90C8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E25795"/>
    <w:multiLevelType w:val="hybridMultilevel"/>
    <w:tmpl w:val="18C6D9F4"/>
    <w:lvl w:ilvl="0" w:tplc="89F8838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6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9"/>
  </w:num>
  <w:num w:numId="8" w16cid:durableId="1491367082">
    <w:abstractNumId w:val="12"/>
  </w:num>
  <w:num w:numId="9" w16cid:durableId="1787000579">
    <w:abstractNumId w:val="5"/>
  </w:num>
  <w:num w:numId="10" w16cid:durableId="864366854">
    <w:abstractNumId w:val="11"/>
  </w:num>
  <w:num w:numId="11" w16cid:durableId="1314337029">
    <w:abstractNumId w:val="10"/>
  </w:num>
  <w:num w:numId="12" w16cid:durableId="507720011">
    <w:abstractNumId w:val="13"/>
  </w:num>
  <w:num w:numId="13" w16cid:durableId="1469862284">
    <w:abstractNumId w:val="7"/>
  </w:num>
  <w:num w:numId="14" w16cid:durableId="1677924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5120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31ED5"/>
    <w:rsid w:val="00041883"/>
    <w:rsid w:val="00072949"/>
    <w:rsid w:val="000B2A84"/>
    <w:rsid w:val="000B7F51"/>
    <w:rsid w:val="000D2203"/>
    <w:rsid w:val="001177AC"/>
    <w:rsid w:val="001352B6"/>
    <w:rsid w:val="00144505"/>
    <w:rsid w:val="001526D3"/>
    <w:rsid w:val="0017136D"/>
    <w:rsid w:val="001B38C0"/>
    <w:rsid w:val="001C3104"/>
    <w:rsid w:val="001D0C1F"/>
    <w:rsid w:val="001E558C"/>
    <w:rsid w:val="002731BA"/>
    <w:rsid w:val="002863B0"/>
    <w:rsid w:val="0029053E"/>
    <w:rsid w:val="002A5A82"/>
    <w:rsid w:val="002E1EBF"/>
    <w:rsid w:val="00315647"/>
    <w:rsid w:val="00331914"/>
    <w:rsid w:val="00336898"/>
    <w:rsid w:val="0037614E"/>
    <w:rsid w:val="00395F8E"/>
    <w:rsid w:val="003A114F"/>
    <w:rsid w:val="003B2DE9"/>
    <w:rsid w:val="003D5763"/>
    <w:rsid w:val="003F1BFA"/>
    <w:rsid w:val="003F3F92"/>
    <w:rsid w:val="003F4CD5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158"/>
    <w:rsid w:val="004D1B7F"/>
    <w:rsid w:val="004F2FA7"/>
    <w:rsid w:val="00504332"/>
    <w:rsid w:val="00540FA3"/>
    <w:rsid w:val="00553CE7"/>
    <w:rsid w:val="005620D2"/>
    <w:rsid w:val="005A2C1C"/>
    <w:rsid w:val="005C0B7E"/>
    <w:rsid w:val="005D1816"/>
    <w:rsid w:val="005E496D"/>
    <w:rsid w:val="005F4B89"/>
    <w:rsid w:val="005F67B9"/>
    <w:rsid w:val="005F7993"/>
    <w:rsid w:val="00615181"/>
    <w:rsid w:val="0063699F"/>
    <w:rsid w:val="00662DEB"/>
    <w:rsid w:val="006637DA"/>
    <w:rsid w:val="00667151"/>
    <w:rsid w:val="00673206"/>
    <w:rsid w:val="006759FC"/>
    <w:rsid w:val="00683B95"/>
    <w:rsid w:val="006A5381"/>
    <w:rsid w:val="006A6F80"/>
    <w:rsid w:val="006C589A"/>
    <w:rsid w:val="006F3014"/>
    <w:rsid w:val="006F792A"/>
    <w:rsid w:val="007002F8"/>
    <w:rsid w:val="00717D96"/>
    <w:rsid w:val="0072039A"/>
    <w:rsid w:val="007265C7"/>
    <w:rsid w:val="00726E9B"/>
    <w:rsid w:val="00755B95"/>
    <w:rsid w:val="007D505B"/>
    <w:rsid w:val="007E0E84"/>
    <w:rsid w:val="007E48A1"/>
    <w:rsid w:val="007F20FF"/>
    <w:rsid w:val="007F42D9"/>
    <w:rsid w:val="0080280A"/>
    <w:rsid w:val="008418B2"/>
    <w:rsid w:val="00874E4B"/>
    <w:rsid w:val="00896875"/>
    <w:rsid w:val="00896AAA"/>
    <w:rsid w:val="00896FD9"/>
    <w:rsid w:val="008A414E"/>
    <w:rsid w:val="008A6AAD"/>
    <w:rsid w:val="008B45F9"/>
    <w:rsid w:val="008C5EB9"/>
    <w:rsid w:val="008D5C85"/>
    <w:rsid w:val="00920228"/>
    <w:rsid w:val="009220B8"/>
    <w:rsid w:val="0092742B"/>
    <w:rsid w:val="009519FE"/>
    <w:rsid w:val="00977A5A"/>
    <w:rsid w:val="009C40A9"/>
    <w:rsid w:val="009F400A"/>
    <w:rsid w:val="00A0038A"/>
    <w:rsid w:val="00A04CFD"/>
    <w:rsid w:val="00A46ABA"/>
    <w:rsid w:val="00A522C9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96263"/>
    <w:rsid w:val="00BC6A09"/>
    <w:rsid w:val="00BD799D"/>
    <w:rsid w:val="00BE6B03"/>
    <w:rsid w:val="00C22739"/>
    <w:rsid w:val="00C419AC"/>
    <w:rsid w:val="00C528E8"/>
    <w:rsid w:val="00C814E5"/>
    <w:rsid w:val="00C93CFB"/>
    <w:rsid w:val="00CE163F"/>
    <w:rsid w:val="00D10A70"/>
    <w:rsid w:val="00D154D9"/>
    <w:rsid w:val="00D159BB"/>
    <w:rsid w:val="00D15FF7"/>
    <w:rsid w:val="00D26231"/>
    <w:rsid w:val="00D407F8"/>
    <w:rsid w:val="00D66468"/>
    <w:rsid w:val="00D72BE8"/>
    <w:rsid w:val="00D74998"/>
    <w:rsid w:val="00D767A7"/>
    <w:rsid w:val="00D84394"/>
    <w:rsid w:val="00D91DFD"/>
    <w:rsid w:val="00D95E34"/>
    <w:rsid w:val="00DB44DD"/>
    <w:rsid w:val="00DD00D0"/>
    <w:rsid w:val="00DF7926"/>
    <w:rsid w:val="00E40792"/>
    <w:rsid w:val="00E4283E"/>
    <w:rsid w:val="00E451EB"/>
    <w:rsid w:val="00E51AE0"/>
    <w:rsid w:val="00E57C44"/>
    <w:rsid w:val="00E61035"/>
    <w:rsid w:val="00EC0D5D"/>
    <w:rsid w:val="00EC37B1"/>
    <w:rsid w:val="00EC7EA6"/>
    <w:rsid w:val="00F0191D"/>
    <w:rsid w:val="00F221BD"/>
    <w:rsid w:val="00F27EB5"/>
    <w:rsid w:val="00F42F76"/>
    <w:rsid w:val="00F5509A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  <o:rules v:ext="edit">
        <o:r id="V:Rule3" type="connector" idref="#_x0000_s1066"/>
        <o:r id="V:Rule4" type="connector" idref="#_x0000_s1067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A6F80"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1138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126</cp:revision>
  <cp:lastPrinted>2024-11-15T14:24:00Z</cp:lastPrinted>
  <dcterms:created xsi:type="dcterms:W3CDTF">2015-04-07T13:30:00Z</dcterms:created>
  <dcterms:modified xsi:type="dcterms:W3CDTF">2024-11-15T15:15:00Z</dcterms:modified>
</cp:coreProperties>
</file>