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2322D"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10DD3623" w14:textId="77777777" w:rsidTr="00394C48">
        <w:trPr>
          <w:trHeight w:val="1399"/>
        </w:trPr>
        <w:tc>
          <w:tcPr>
            <w:tcW w:w="9210" w:type="dxa"/>
            <w:shd w:val="clear" w:color="auto" w:fill="auto"/>
          </w:tcPr>
          <w:p w14:paraId="709BD3DE"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12F00" w:rsidRPr="00E12F00">
              <w:rPr>
                <w:rFonts w:ascii="Verdana" w:hAnsi="Verdana"/>
                <w:lang w:val="en-US"/>
              </w:rPr>
              <w:t>Organic</w:t>
            </w:r>
            <w:r w:rsidR="00E12F00">
              <w:rPr>
                <w:rFonts w:ascii="Verdana" w:hAnsi="Verdana"/>
                <w:b/>
                <w:lang w:val="en-US"/>
              </w:rPr>
              <w:t xml:space="preserve"> </w:t>
            </w:r>
            <w:r w:rsidR="006F29C3" w:rsidRPr="006F29C3">
              <w:rPr>
                <w:rFonts w:ascii="Verdana" w:hAnsi="Verdana"/>
                <w:lang w:val="en-US"/>
              </w:rPr>
              <w:t>Blond</w:t>
            </w:r>
            <w:r w:rsidR="006F29C3">
              <w:rPr>
                <w:rFonts w:ascii="Verdana" w:hAnsi="Verdana"/>
                <w:b/>
                <w:lang w:val="en-US"/>
              </w:rPr>
              <w:t xml:space="preserve"> </w:t>
            </w:r>
            <w:r w:rsidR="003340FC" w:rsidRPr="003340FC">
              <w:rPr>
                <w:rFonts w:ascii="Verdana" w:hAnsi="Verdana"/>
                <w:lang w:val="en-US"/>
              </w:rPr>
              <w:t>Orange juice concentrate 65°Brix Ratio 12</w:t>
            </w:r>
          </w:p>
          <w:p w14:paraId="251BDE97"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12F00">
              <w:rPr>
                <w:rFonts w:ascii="Verdana" w:hAnsi="Verdana"/>
                <w:i/>
                <w:lang w:val="en-US"/>
              </w:rPr>
              <w:t xml:space="preserve">Organic </w:t>
            </w:r>
            <w:r w:rsidR="006F29C3">
              <w:rPr>
                <w:rFonts w:ascii="Verdana" w:hAnsi="Verdana"/>
                <w:i/>
                <w:lang w:val="en-US"/>
              </w:rPr>
              <w:t xml:space="preserve">Blond </w:t>
            </w:r>
            <w:r w:rsidR="003340FC" w:rsidRPr="00374B9C">
              <w:rPr>
                <w:rFonts w:ascii="Verdana" w:hAnsi="Verdana"/>
                <w:i/>
                <w:lang w:val="en-US"/>
              </w:rPr>
              <w:t>Orange juice concentrate 65°Brix Ratio 12</w:t>
            </w:r>
          </w:p>
          <w:p w14:paraId="393712E9" w14:textId="77777777" w:rsidR="00853353" w:rsidRPr="002C594E" w:rsidRDefault="00853353" w:rsidP="002C31DE">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340FC" w:rsidRPr="001774B1">
              <w:rPr>
                <w:rFonts w:ascii="Verdana" w:hAnsi="Verdana"/>
                <w:lang w:val="en-US"/>
              </w:rPr>
              <w:t>CA</w:t>
            </w:r>
            <w:r w:rsidR="00E12F00">
              <w:rPr>
                <w:rFonts w:ascii="Verdana" w:hAnsi="Verdana"/>
                <w:lang w:val="en-US"/>
              </w:rPr>
              <w:t>BSB</w:t>
            </w:r>
          </w:p>
        </w:tc>
      </w:tr>
    </w:tbl>
    <w:p w14:paraId="117286C1" w14:textId="77777777" w:rsidR="00B13991" w:rsidRDefault="00B13991" w:rsidP="00257592">
      <w:pPr>
        <w:spacing w:before="120"/>
        <w:ind w:left="720"/>
        <w:rPr>
          <w:rFonts w:ascii="Verdana" w:hAnsi="Verdana"/>
          <w:b/>
          <w:sz w:val="8"/>
          <w:szCs w:val="8"/>
          <w:lang w:val="en-US"/>
        </w:rPr>
      </w:pPr>
    </w:p>
    <w:p w14:paraId="71A849C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A64A3" w14:paraId="1C60BE0A" w14:textId="77777777" w:rsidTr="00257592">
        <w:trPr>
          <w:trHeight w:val="3578"/>
        </w:trPr>
        <w:tc>
          <w:tcPr>
            <w:tcW w:w="9238" w:type="dxa"/>
            <w:shd w:val="clear" w:color="auto" w:fill="auto"/>
          </w:tcPr>
          <w:p w14:paraId="6022D21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2E3DB1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E12F00">
              <w:rPr>
                <w:rFonts w:ascii="Verdana" w:hAnsi="Verdana"/>
                <w:lang w:val="en-US"/>
              </w:rPr>
              <w:t xml:space="preserve">Organic </w:t>
            </w:r>
            <w:r w:rsidR="00B85D38">
              <w:rPr>
                <w:rFonts w:ascii="Verdana" w:hAnsi="Verdana"/>
                <w:lang w:val="en-US"/>
              </w:rPr>
              <w:t>Blond Orange</w:t>
            </w:r>
            <w:r w:rsidR="00B63EB7" w:rsidRPr="002D3D9A">
              <w:rPr>
                <w:rFonts w:ascii="Verdana" w:hAnsi="Verdana"/>
                <w:lang w:val="en-US"/>
              </w:rPr>
              <w:t xml:space="preserve"> (100%)</w:t>
            </w:r>
          </w:p>
          <w:p w14:paraId="6A589D14" w14:textId="77777777" w:rsidR="0042012D" w:rsidRPr="002C594E" w:rsidRDefault="0042012D" w:rsidP="00583DB6">
            <w:pPr>
              <w:tabs>
                <w:tab w:val="left" w:pos="284"/>
                <w:tab w:val="left" w:pos="3402"/>
              </w:tabs>
              <w:spacing w:before="120" w:after="120"/>
              <w:rPr>
                <w:rFonts w:ascii="Verdana" w:hAnsi="Verdana"/>
                <w:i/>
                <w:lang w:val="en-US"/>
              </w:rPr>
            </w:pPr>
          </w:p>
          <w:p w14:paraId="648EEA0C"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9B5A9C5" w14:textId="77777777" w:rsidR="00583DB6" w:rsidRPr="002C594E" w:rsidRDefault="00583DB6" w:rsidP="00583DB6">
            <w:pPr>
              <w:tabs>
                <w:tab w:val="left" w:pos="284"/>
                <w:tab w:val="left" w:pos="3402"/>
              </w:tabs>
              <w:spacing w:before="120" w:after="120"/>
              <w:rPr>
                <w:rFonts w:ascii="Verdana" w:hAnsi="Verdana"/>
                <w:i/>
                <w:lang w:val="en-US"/>
              </w:rPr>
            </w:pPr>
          </w:p>
          <w:p w14:paraId="293EDB7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E12F00">
              <w:rPr>
                <w:rFonts w:ascii="Verdana" w:hAnsi="Verdana"/>
                <w:lang w:val="en-US"/>
              </w:rPr>
              <w:t xml:space="preserve">Organic </w:t>
            </w:r>
            <w:r w:rsidR="00B85D38">
              <w:rPr>
                <w:rFonts w:ascii="Verdana" w:hAnsi="Verdana"/>
                <w:lang w:val="en-US"/>
              </w:rPr>
              <w:t>Blond Orange</w:t>
            </w:r>
          </w:p>
          <w:p w14:paraId="6B76F39E"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374B9C">
              <w:rPr>
                <w:rFonts w:ascii="Verdana" w:hAnsi="Verdana"/>
                <w:lang w:val="en-US"/>
              </w:rPr>
              <w:t>Sinensis</w:t>
            </w:r>
            <w:r w:rsidR="00B63EB7">
              <w:rPr>
                <w:rFonts w:ascii="Verdana" w:hAnsi="Verdana"/>
                <w:lang w:val="en-US"/>
              </w:rPr>
              <w:t xml:space="preserve"> (L.) Osbec</w:t>
            </w:r>
          </w:p>
          <w:p w14:paraId="4D6CF0D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760D028" w14:textId="77777777" w:rsidR="00823153" w:rsidRPr="002C594E" w:rsidRDefault="00677F2D" w:rsidP="00B85D38">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85D38" w:rsidRPr="00B85D38">
              <w:rPr>
                <w:rFonts w:ascii="Verdana" w:hAnsi="Verdana"/>
                <w:lang w:val="en-US"/>
              </w:rPr>
              <w:t xml:space="preserve">Tarocco, Naveline, Washington Navel, Lane Late, </w:t>
            </w:r>
            <w:r w:rsidR="00B85D38">
              <w:rPr>
                <w:rFonts w:ascii="Verdana" w:hAnsi="Verdana"/>
                <w:lang w:val="en-US"/>
              </w:rPr>
              <w:tab/>
            </w:r>
            <w:r w:rsidR="00B85D38">
              <w:rPr>
                <w:rFonts w:ascii="Verdana" w:hAnsi="Verdana"/>
                <w:lang w:val="en-US"/>
              </w:rPr>
              <w:tab/>
            </w:r>
            <w:r w:rsidR="00B85D38">
              <w:rPr>
                <w:rFonts w:ascii="Verdana" w:hAnsi="Verdana"/>
                <w:lang w:val="en-US"/>
              </w:rPr>
              <w:tab/>
            </w:r>
            <w:r w:rsidR="00B85D38" w:rsidRPr="00B85D38">
              <w:rPr>
                <w:rFonts w:ascii="Verdana" w:hAnsi="Verdana"/>
                <w:lang w:val="en-US"/>
              </w:rPr>
              <w:t>Ovale,      Valencia</w:t>
            </w:r>
          </w:p>
          <w:p w14:paraId="081E7D21"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14B3125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34D4362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C2F459F"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C8EC678"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667544F" w14:textId="77777777" w:rsidR="00583DB6" w:rsidRDefault="00583DB6" w:rsidP="00257592">
      <w:pPr>
        <w:spacing w:before="120"/>
        <w:rPr>
          <w:rFonts w:ascii="Verdana" w:hAnsi="Verdana"/>
          <w:b/>
          <w:sz w:val="8"/>
          <w:szCs w:val="8"/>
          <w:lang w:val="en-US"/>
        </w:rPr>
      </w:pPr>
    </w:p>
    <w:p w14:paraId="051A29E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7C6362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A64A3" w14:paraId="56217703" w14:textId="77777777" w:rsidTr="00583DB6">
        <w:trPr>
          <w:trHeight w:val="4575"/>
        </w:trPr>
        <w:tc>
          <w:tcPr>
            <w:tcW w:w="9210" w:type="dxa"/>
            <w:tcBorders>
              <w:bottom w:val="nil"/>
            </w:tcBorders>
          </w:tcPr>
          <w:p w14:paraId="6A18F2C0"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A25958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1"/>
              <w:gridCol w:w="847"/>
              <w:gridCol w:w="849"/>
              <w:gridCol w:w="1568"/>
            </w:tblGrid>
            <w:tr w:rsidR="00953535" w:rsidRPr="007A64A3" w14:paraId="5F4930A8" w14:textId="77777777" w:rsidTr="00B85D38">
              <w:trPr>
                <w:trHeight w:hRule="exact" w:val="501"/>
              </w:trPr>
              <w:tc>
                <w:tcPr>
                  <w:tcW w:w="1302" w:type="dxa"/>
                  <w:vAlign w:val="center"/>
                </w:tcPr>
                <w:p w14:paraId="6EE542F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6C46D40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1" w:type="dxa"/>
                  <w:vAlign w:val="center"/>
                </w:tcPr>
                <w:p w14:paraId="7441B3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79B27B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364FA7D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28E7CA5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B85D38" w:rsidRPr="007A64A3" w14:paraId="7544D3D0" w14:textId="77777777" w:rsidTr="00B85D38">
              <w:trPr>
                <w:trHeight w:hRule="exact" w:val="501"/>
              </w:trPr>
              <w:tc>
                <w:tcPr>
                  <w:tcW w:w="1302" w:type="dxa"/>
                  <w:vAlign w:val="center"/>
                </w:tcPr>
                <w:p w14:paraId="15DC95D2" w14:textId="77777777" w:rsidR="00B85D38" w:rsidRPr="00374B9C" w:rsidRDefault="00B85D38" w:rsidP="009E79AB">
                  <w:pPr>
                    <w:jc w:val="center"/>
                    <w:rPr>
                      <w:rFonts w:ascii="Verdana" w:hAnsi="Verdana"/>
                      <w:i/>
                      <w:sz w:val="16"/>
                      <w:szCs w:val="16"/>
                      <w:lang w:val="en-US"/>
                    </w:rPr>
                  </w:pPr>
                  <w:r w:rsidRPr="00374B9C">
                    <w:rPr>
                      <w:rFonts w:ascii="Verdana" w:hAnsi="Verdana"/>
                      <w:i/>
                      <w:sz w:val="16"/>
                      <w:szCs w:val="16"/>
                      <w:lang w:val="en-US"/>
                    </w:rPr>
                    <w:t>Brix</w:t>
                  </w:r>
                </w:p>
              </w:tc>
              <w:tc>
                <w:tcPr>
                  <w:tcW w:w="829" w:type="dxa"/>
                  <w:vAlign w:val="center"/>
                </w:tcPr>
                <w:p w14:paraId="4A6C4546"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65</w:t>
                  </w:r>
                </w:p>
              </w:tc>
              <w:tc>
                <w:tcPr>
                  <w:tcW w:w="761" w:type="dxa"/>
                  <w:vAlign w:val="center"/>
                </w:tcPr>
                <w:p w14:paraId="36AA59CF" w14:textId="77777777" w:rsidR="00B85D38" w:rsidRPr="00C45F61" w:rsidRDefault="00B85D38" w:rsidP="00E12F00">
                  <w:pPr>
                    <w:jc w:val="center"/>
                    <w:rPr>
                      <w:rFonts w:ascii="Verdana" w:hAnsi="Verdana"/>
                      <w:sz w:val="16"/>
                      <w:szCs w:val="16"/>
                      <w:lang w:val="en-US"/>
                    </w:rPr>
                  </w:pPr>
                  <w:r w:rsidRPr="00C45F61">
                    <w:rPr>
                      <w:rFonts w:ascii="Verdana" w:hAnsi="Verdana"/>
                      <w:sz w:val="16"/>
                      <w:szCs w:val="16"/>
                      <w:lang w:val="en-US"/>
                    </w:rPr>
                    <w:t>6</w:t>
                  </w:r>
                  <w:r w:rsidR="00E12F00">
                    <w:rPr>
                      <w:rFonts w:ascii="Verdana" w:hAnsi="Verdana"/>
                      <w:sz w:val="16"/>
                      <w:szCs w:val="16"/>
                      <w:lang w:val="en-US"/>
                    </w:rPr>
                    <w:t>4</w:t>
                  </w:r>
                </w:p>
              </w:tc>
              <w:tc>
                <w:tcPr>
                  <w:tcW w:w="847" w:type="dxa"/>
                  <w:vAlign w:val="center"/>
                </w:tcPr>
                <w:p w14:paraId="404429B3" w14:textId="77777777" w:rsidR="00B85D38" w:rsidRPr="00C45F61" w:rsidRDefault="00B85D38" w:rsidP="00E12F00">
                  <w:pPr>
                    <w:jc w:val="center"/>
                    <w:rPr>
                      <w:rFonts w:ascii="Verdana" w:hAnsi="Verdana"/>
                      <w:sz w:val="16"/>
                      <w:szCs w:val="16"/>
                      <w:lang w:val="en-US"/>
                    </w:rPr>
                  </w:pPr>
                  <w:r w:rsidRPr="00C45F61">
                    <w:rPr>
                      <w:rFonts w:ascii="Verdana" w:hAnsi="Verdana"/>
                      <w:sz w:val="16"/>
                      <w:szCs w:val="16"/>
                      <w:lang w:val="en-US"/>
                    </w:rPr>
                    <w:t>6</w:t>
                  </w:r>
                  <w:r w:rsidR="00E12F00">
                    <w:rPr>
                      <w:rFonts w:ascii="Verdana" w:hAnsi="Verdana"/>
                      <w:sz w:val="16"/>
                      <w:szCs w:val="16"/>
                      <w:lang w:val="en-US"/>
                    </w:rPr>
                    <w:t>6</w:t>
                  </w:r>
                </w:p>
              </w:tc>
              <w:tc>
                <w:tcPr>
                  <w:tcW w:w="849" w:type="dxa"/>
                  <w:vAlign w:val="center"/>
                </w:tcPr>
                <w:p w14:paraId="12008728"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w:t>
                  </w:r>
                </w:p>
              </w:tc>
              <w:tc>
                <w:tcPr>
                  <w:tcW w:w="1568" w:type="dxa"/>
                  <w:vAlign w:val="center"/>
                </w:tcPr>
                <w:p w14:paraId="394DB5D1" w14:textId="77777777" w:rsidR="00B85D38" w:rsidRPr="00374B9C" w:rsidRDefault="00B85D38" w:rsidP="009E79AB">
                  <w:pPr>
                    <w:snapToGrid w:val="0"/>
                    <w:jc w:val="center"/>
                    <w:rPr>
                      <w:rFonts w:ascii="Verdana" w:hAnsi="Verdana"/>
                      <w:sz w:val="16"/>
                      <w:szCs w:val="16"/>
                      <w:lang w:val="en-US"/>
                    </w:rPr>
                  </w:pPr>
                  <w:r w:rsidRPr="00374B9C">
                    <w:rPr>
                      <w:rFonts w:ascii="Verdana" w:hAnsi="Verdana"/>
                      <w:sz w:val="16"/>
                      <w:szCs w:val="16"/>
                      <w:lang w:val="en-US"/>
                    </w:rPr>
                    <w:t>IFU 8,1991</w:t>
                  </w:r>
                </w:p>
              </w:tc>
            </w:tr>
            <w:tr w:rsidR="00B85D38" w:rsidRPr="007A64A3" w14:paraId="2F4B405F" w14:textId="77777777" w:rsidTr="00B85D38">
              <w:trPr>
                <w:trHeight w:hRule="exact" w:val="501"/>
              </w:trPr>
              <w:tc>
                <w:tcPr>
                  <w:tcW w:w="1302" w:type="dxa"/>
                  <w:vAlign w:val="center"/>
                </w:tcPr>
                <w:p w14:paraId="6C7EB7F0"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Acidity</w:t>
                  </w:r>
                </w:p>
              </w:tc>
              <w:tc>
                <w:tcPr>
                  <w:tcW w:w="829" w:type="dxa"/>
                  <w:vAlign w:val="center"/>
                </w:tcPr>
                <w:p w14:paraId="5463693F"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5,5</w:t>
                  </w:r>
                </w:p>
              </w:tc>
              <w:tc>
                <w:tcPr>
                  <w:tcW w:w="761" w:type="dxa"/>
                  <w:vAlign w:val="center"/>
                </w:tcPr>
                <w:p w14:paraId="04C987DB" w14:textId="77777777" w:rsidR="00B85D38" w:rsidRPr="00C45F61" w:rsidRDefault="00E12F00" w:rsidP="00B94E3C">
                  <w:pPr>
                    <w:jc w:val="center"/>
                    <w:rPr>
                      <w:rFonts w:ascii="Verdana" w:hAnsi="Verdana"/>
                      <w:sz w:val="16"/>
                      <w:szCs w:val="16"/>
                      <w:lang w:val="en-US"/>
                    </w:rPr>
                  </w:pPr>
                  <w:r>
                    <w:rPr>
                      <w:rFonts w:ascii="Verdana" w:hAnsi="Verdana"/>
                      <w:sz w:val="16"/>
                      <w:szCs w:val="16"/>
                      <w:lang w:val="en-US"/>
                    </w:rPr>
                    <w:t>4,5</w:t>
                  </w:r>
                </w:p>
              </w:tc>
              <w:tc>
                <w:tcPr>
                  <w:tcW w:w="847" w:type="dxa"/>
                  <w:vAlign w:val="center"/>
                </w:tcPr>
                <w:p w14:paraId="426D9A99" w14:textId="77777777" w:rsidR="00B85D38" w:rsidRPr="00C45F61" w:rsidRDefault="00E12F00" w:rsidP="00B94E3C">
                  <w:pPr>
                    <w:jc w:val="center"/>
                    <w:rPr>
                      <w:rFonts w:ascii="Verdana" w:hAnsi="Verdana"/>
                      <w:sz w:val="16"/>
                      <w:szCs w:val="16"/>
                      <w:lang w:val="en-US"/>
                    </w:rPr>
                  </w:pPr>
                  <w:r>
                    <w:rPr>
                      <w:rFonts w:ascii="Verdana" w:hAnsi="Verdana"/>
                      <w:sz w:val="16"/>
                      <w:szCs w:val="16"/>
                      <w:lang w:val="en-US"/>
                    </w:rPr>
                    <w:t>8</w:t>
                  </w:r>
                </w:p>
              </w:tc>
              <w:tc>
                <w:tcPr>
                  <w:tcW w:w="849" w:type="dxa"/>
                  <w:vAlign w:val="center"/>
                </w:tcPr>
                <w:p w14:paraId="01D0C8B6"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 p/p</w:t>
                  </w:r>
                </w:p>
              </w:tc>
              <w:tc>
                <w:tcPr>
                  <w:tcW w:w="1568" w:type="dxa"/>
                  <w:vAlign w:val="center"/>
                </w:tcPr>
                <w:p w14:paraId="41B09B86" w14:textId="77777777" w:rsidR="00B85D38" w:rsidRPr="003340FC" w:rsidRDefault="00B85D38" w:rsidP="009E79AB">
                  <w:pPr>
                    <w:snapToGrid w:val="0"/>
                    <w:jc w:val="center"/>
                    <w:rPr>
                      <w:rFonts w:ascii="Verdana" w:hAnsi="Verdana"/>
                      <w:sz w:val="16"/>
                      <w:szCs w:val="16"/>
                      <w:lang w:val="en-US"/>
                    </w:rPr>
                  </w:pPr>
                  <w:r w:rsidRPr="003340FC">
                    <w:rPr>
                      <w:rFonts w:ascii="Verdana" w:hAnsi="Verdana"/>
                      <w:sz w:val="16"/>
                      <w:szCs w:val="16"/>
                      <w:lang w:val="en-US"/>
                    </w:rPr>
                    <w:t>IFU 3,1996</w:t>
                  </w:r>
                </w:p>
              </w:tc>
            </w:tr>
            <w:tr w:rsidR="00B85D38" w:rsidRPr="007A64A3" w14:paraId="4E100D8D" w14:textId="77777777" w:rsidTr="00B85D38">
              <w:trPr>
                <w:trHeight w:hRule="exact" w:val="501"/>
              </w:trPr>
              <w:tc>
                <w:tcPr>
                  <w:tcW w:w="1302" w:type="dxa"/>
                  <w:vAlign w:val="center"/>
                </w:tcPr>
                <w:p w14:paraId="74F13B13"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Ratio</w:t>
                  </w:r>
                </w:p>
              </w:tc>
              <w:tc>
                <w:tcPr>
                  <w:tcW w:w="829" w:type="dxa"/>
                  <w:vAlign w:val="center"/>
                </w:tcPr>
                <w:p w14:paraId="65743B71"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12</w:t>
                  </w:r>
                </w:p>
              </w:tc>
              <w:tc>
                <w:tcPr>
                  <w:tcW w:w="761" w:type="dxa"/>
                  <w:vAlign w:val="center"/>
                </w:tcPr>
                <w:p w14:paraId="37193B7D" w14:textId="77777777" w:rsidR="00B85D38" w:rsidRPr="00C45F61" w:rsidRDefault="00C45F61" w:rsidP="00B94E3C">
                  <w:pPr>
                    <w:jc w:val="center"/>
                    <w:rPr>
                      <w:rFonts w:ascii="Verdana" w:hAnsi="Verdana"/>
                      <w:sz w:val="16"/>
                      <w:szCs w:val="16"/>
                      <w:lang w:val="en-US"/>
                    </w:rPr>
                  </w:pPr>
                  <w:r w:rsidRPr="00C45F61">
                    <w:rPr>
                      <w:rFonts w:ascii="Verdana" w:hAnsi="Verdana"/>
                      <w:sz w:val="16"/>
                      <w:szCs w:val="16"/>
                      <w:lang w:val="en-US"/>
                    </w:rPr>
                    <w:t>1</w:t>
                  </w:r>
                  <w:r>
                    <w:rPr>
                      <w:rFonts w:ascii="Verdana" w:hAnsi="Verdana"/>
                      <w:sz w:val="16"/>
                      <w:szCs w:val="16"/>
                      <w:lang w:val="en-US"/>
                    </w:rPr>
                    <w:t>0</w:t>
                  </w:r>
                </w:p>
              </w:tc>
              <w:tc>
                <w:tcPr>
                  <w:tcW w:w="847" w:type="dxa"/>
                  <w:vAlign w:val="center"/>
                </w:tcPr>
                <w:p w14:paraId="5E0BF14A" w14:textId="77777777" w:rsidR="00B85D38" w:rsidRPr="00C45F61" w:rsidRDefault="00C45F61" w:rsidP="00B94E3C">
                  <w:pPr>
                    <w:jc w:val="center"/>
                    <w:rPr>
                      <w:rFonts w:ascii="Verdana" w:hAnsi="Verdana"/>
                      <w:sz w:val="16"/>
                      <w:szCs w:val="16"/>
                      <w:lang w:val="en-US"/>
                    </w:rPr>
                  </w:pPr>
                  <w:r>
                    <w:rPr>
                      <w:rFonts w:ascii="Verdana" w:hAnsi="Verdana"/>
                      <w:sz w:val="16"/>
                      <w:szCs w:val="16"/>
                      <w:lang w:val="en-US"/>
                    </w:rPr>
                    <w:t>15</w:t>
                  </w:r>
                </w:p>
              </w:tc>
              <w:tc>
                <w:tcPr>
                  <w:tcW w:w="849" w:type="dxa"/>
                  <w:vAlign w:val="center"/>
                </w:tcPr>
                <w:p w14:paraId="0B349DA5" w14:textId="77777777" w:rsidR="00B85D38" w:rsidRPr="00C45F61" w:rsidRDefault="00B85D38" w:rsidP="00B94E3C">
                  <w:pPr>
                    <w:jc w:val="center"/>
                    <w:rPr>
                      <w:rFonts w:ascii="Verdana" w:hAnsi="Verdana"/>
                      <w:sz w:val="16"/>
                      <w:szCs w:val="16"/>
                      <w:lang w:val="en-US"/>
                    </w:rPr>
                  </w:pPr>
                </w:p>
              </w:tc>
              <w:tc>
                <w:tcPr>
                  <w:tcW w:w="1568" w:type="dxa"/>
                  <w:vAlign w:val="center"/>
                </w:tcPr>
                <w:p w14:paraId="7C907CC8" w14:textId="77777777" w:rsidR="00B85D38" w:rsidRPr="003340FC" w:rsidRDefault="00B85D38" w:rsidP="009E79AB">
                  <w:pPr>
                    <w:snapToGrid w:val="0"/>
                    <w:jc w:val="center"/>
                    <w:rPr>
                      <w:rFonts w:ascii="Verdana" w:hAnsi="Verdana"/>
                      <w:sz w:val="16"/>
                      <w:szCs w:val="16"/>
                      <w:lang w:val="en-US"/>
                    </w:rPr>
                  </w:pPr>
                  <w:r w:rsidRPr="003340FC">
                    <w:rPr>
                      <w:rFonts w:ascii="Verdana" w:hAnsi="Verdana"/>
                      <w:sz w:val="16"/>
                      <w:szCs w:val="16"/>
                      <w:lang w:val="en-US"/>
                    </w:rPr>
                    <w:t xml:space="preserve">°brix corrected/acidity </w:t>
                  </w:r>
                </w:p>
              </w:tc>
            </w:tr>
            <w:tr w:rsidR="00B85D38" w:rsidRPr="007A64A3" w14:paraId="5AF2728E" w14:textId="77777777" w:rsidTr="00B85D38">
              <w:trPr>
                <w:trHeight w:hRule="exact" w:val="501"/>
              </w:trPr>
              <w:tc>
                <w:tcPr>
                  <w:tcW w:w="1302" w:type="dxa"/>
                  <w:vAlign w:val="center"/>
                </w:tcPr>
                <w:p w14:paraId="58E4AEAA"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Ascorbic acid</w:t>
                  </w:r>
                </w:p>
              </w:tc>
              <w:tc>
                <w:tcPr>
                  <w:tcW w:w="829" w:type="dxa"/>
                  <w:vAlign w:val="center"/>
                </w:tcPr>
                <w:p w14:paraId="580DA4CB"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&gt;550</w:t>
                  </w:r>
                </w:p>
              </w:tc>
              <w:tc>
                <w:tcPr>
                  <w:tcW w:w="761" w:type="dxa"/>
                  <w:vAlign w:val="center"/>
                </w:tcPr>
                <w:p w14:paraId="1E77F550" w14:textId="77777777" w:rsidR="00B85D38" w:rsidRPr="00C45F61" w:rsidRDefault="00E12F00" w:rsidP="00B94E3C">
                  <w:pPr>
                    <w:tabs>
                      <w:tab w:val="decimal" w:pos="12"/>
                    </w:tabs>
                    <w:jc w:val="center"/>
                    <w:rPr>
                      <w:rFonts w:ascii="Verdana" w:hAnsi="Verdana"/>
                      <w:sz w:val="16"/>
                      <w:szCs w:val="16"/>
                      <w:lang w:val="en-US"/>
                    </w:rPr>
                  </w:pPr>
                  <w:r>
                    <w:rPr>
                      <w:rFonts w:ascii="Verdana" w:hAnsi="Verdana"/>
                      <w:sz w:val="16"/>
                      <w:szCs w:val="16"/>
                      <w:lang w:val="en-US"/>
                    </w:rPr>
                    <w:t>&gt;400</w:t>
                  </w:r>
                </w:p>
              </w:tc>
              <w:tc>
                <w:tcPr>
                  <w:tcW w:w="847" w:type="dxa"/>
                  <w:vAlign w:val="center"/>
                </w:tcPr>
                <w:p w14:paraId="7B0AB14F" w14:textId="77777777" w:rsidR="00B85D38" w:rsidRPr="00C45F61" w:rsidRDefault="00B85D38" w:rsidP="00B94E3C">
                  <w:pPr>
                    <w:tabs>
                      <w:tab w:val="decimal" w:pos="12"/>
                      <w:tab w:val="decimal" w:pos="417"/>
                    </w:tabs>
                    <w:jc w:val="center"/>
                    <w:rPr>
                      <w:rFonts w:ascii="Verdana" w:hAnsi="Verdana"/>
                      <w:sz w:val="16"/>
                      <w:szCs w:val="16"/>
                      <w:lang w:val="en-US"/>
                    </w:rPr>
                  </w:pPr>
                </w:p>
              </w:tc>
              <w:tc>
                <w:tcPr>
                  <w:tcW w:w="849" w:type="dxa"/>
                  <w:vAlign w:val="center"/>
                </w:tcPr>
                <w:p w14:paraId="64412D31"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mg/l</w:t>
                  </w:r>
                </w:p>
              </w:tc>
              <w:tc>
                <w:tcPr>
                  <w:tcW w:w="1568" w:type="dxa"/>
                  <w:vAlign w:val="center"/>
                </w:tcPr>
                <w:p w14:paraId="336F96A1" w14:textId="77777777" w:rsidR="00B85D38" w:rsidRPr="003340FC" w:rsidRDefault="00B85D38" w:rsidP="009E79AB">
                  <w:pPr>
                    <w:jc w:val="center"/>
                    <w:rPr>
                      <w:rFonts w:ascii="Verdana" w:hAnsi="Verdana"/>
                      <w:sz w:val="16"/>
                      <w:szCs w:val="16"/>
                      <w:lang w:val="en-US"/>
                    </w:rPr>
                  </w:pPr>
                  <w:r w:rsidRPr="003340FC">
                    <w:rPr>
                      <w:rFonts w:ascii="Verdana" w:hAnsi="Verdana"/>
                      <w:sz w:val="16"/>
                      <w:szCs w:val="16"/>
                      <w:lang w:val="en-US"/>
                    </w:rPr>
                    <w:t>Internal method</w:t>
                  </w:r>
                </w:p>
              </w:tc>
            </w:tr>
            <w:tr w:rsidR="00B85D38" w:rsidRPr="007A64A3" w14:paraId="4C777379" w14:textId="77777777" w:rsidTr="00B85D38">
              <w:trPr>
                <w:trHeight w:hRule="exact" w:val="501"/>
              </w:trPr>
              <w:tc>
                <w:tcPr>
                  <w:tcW w:w="1302" w:type="dxa"/>
                  <w:vAlign w:val="center"/>
                </w:tcPr>
                <w:p w14:paraId="2221AA26" w14:textId="77777777" w:rsidR="00B85D38" w:rsidRPr="003340FC" w:rsidRDefault="00B85D38" w:rsidP="009E79AB">
                  <w:pPr>
                    <w:jc w:val="center"/>
                    <w:rPr>
                      <w:rFonts w:ascii="Verdana" w:hAnsi="Verdana"/>
                      <w:i/>
                      <w:sz w:val="16"/>
                      <w:szCs w:val="16"/>
                      <w:lang w:val="en-US"/>
                    </w:rPr>
                  </w:pPr>
                  <w:r w:rsidRPr="003340FC">
                    <w:rPr>
                      <w:rFonts w:ascii="Verdana" w:hAnsi="Verdana"/>
                      <w:i/>
                      <w:sz w:val="16"/>
                      <w:szCs w:val="16"/>
                      <w:lang w:val="en-US"/>
                    </w:rPr>
                    <w:t>Pulps 1500</w:t>
                  </w:r>
                </w:p>
              </w:tc>
              <w:tc>
                <w:tcPr>
                  <w:tcW w:w="829" w:type="dxa"/>
                  <w:vAlign w:val="center"/>
                </w:tcPr>
                <w:p w14:paraId="00893140" w14:textId="77777777" w:rsidR="00B85D38" w:rsidRPr="00C45F61" w:rsidRDefault="00B85D38" w:rsidP="00B94E3C">
                  <w:pPr>
                    <w:jc w:val="center"/>
                    <w:rPr>
                      <w:rFonts w:ascii="Verdana" w:hAnsi="Verdana"/>
                      <w:sz w:val="16"/>
                      <w:szCs w:val="16"/>
                      <w:lang w:val="en-US"/>
                    </w:rPr>
                  </w:pPr>
                  <w:r w:rsidRPr="00C45F61">
                    <w:rPr>
                      <w:rFonts w:ascii="Verdana" w:hAnsi="Verdana"/>
                      <w:sz w:val="16"/>
                      <w:szCs w:val="16"/>
                      <w:lang w:val="en-US"/>
                    </w:rPr>
                    <w:t>4</w:t>
                  </w:r>
                </w:p>
              </w:tc>
              <w:tc>
                <w:tcPr>
                  <w:tcW w:w="761" w:type="dxa"/>
                  <w:vAlign w:val="center"/>
                </w:tcPr>
                <w:p w14:paraId="2A3315A1" w14:textId="77777777" w:rsidR="00B85D38" w:rsidRPr="00C45F61" w:rsidRDefault="00E12F00" w:rsidP="00B94E3C">
                  <w:pPr>
                    <w:tabs>
                      <w:tab w:val="decimal" w:pos="12"/>
                    </w:tabs>
                    <w:jc w:val="center"/>
                    <w:rPr>
                      <w:rFonts w:ascii="Verdana" w:hAnsi="Verdana"/>
                      <w:sz w:val="16"/>
                      <w:szCs w:val="16"/>
                      <w:lang w:val="en-US"/>
                    </w:rPr>
                  </w:pPr>
                  <w:r>
                    <w:rPr>
                      <w:rFonts w:ascii="Verdana" w:hAnsi="Verdana"/>
                      <w:sz w:val="16"/>
                      <w:szCs w:val="16"/>
                      <w:lang w:val="en-US"/>
                    </w:rPr>
                    <w:t>3</w:t>
                  </w:r>
                </w:p>
              </w:tc>
              <w:tc>
                <w:tcPr>
                  <w:tcW w:w="847" w:type="dxa"/>
                  <w:vAlign w:val="center"/>
                </w:tcPr>
                <w:p w14:paraId="04D18FDE" w14:textId="77777777" w:rsidR="00B85D38" w:rsidRPr="00C45F61" w:rsidRDefault="00B85D38" w:rsidP="00B94E3C">
                  <w:pPr>
                    <w:tabs>
                      <w:tab w:val="decimal" w:pos="12"/>
                      <w:tab w:val="decimal" w:pos="417"/>
                    </w:tabs>
                    <w:jc w:val="center"/>
                    <w:rPr>
                      <w:rFonts w:ascii="Verdana" w:hAnsi="Verdana"/>
                      <w:sz w:val="16"/>
                      <w:szCs w:val="16"/>
                      <w:lang w:val="en-US"/>
                    </w:rPr>
                  </w:pPr>
                  <w:r w:rsidRPr="00C45F61">
                    <w:rPr>
                      <w:rFonts w:ascii="Verdana" w:hAnsi="Verdana"/>
                      <w:sz w:val="16"/>
                      <w:szCs w:val="16"/>
                      <w:lang w:val="en-US"/>
                    </w:rPr>
                    <w:t>6</w:t>
                  </w:r>
                </w:p>
              </w:tc>
              <w:tc>
                <w:tcPr>
                  <w:tcW w:w="849" w:type="dxa"/>
                  <w:vAlign w:val="center"/>
                </w:tcPr>
                <w:p w14:paraId="7688F679" w14:textId="77777777" w:rsidR="00B85D38" w:rsidRPr="00C45F61" w:rsidRDefault="00B85D38" w:rsidP="00B94E3C">
                  <w:pPr>
                    <w:snapToGrid w:val="0"/>
                    <w:jc w:val="center"/>
                    <w:rPr>
                      <w:rFonts w:ascii="Verdana" w:hAnsi="Verdana"/>
                      <w:sz w:val="16"/>
                      <w:szCs w:val="16"/>
                      <w:lang w:val="en-US"/>
                    </w:rPr>
                  </w:pPr>
                  <w:r w:rsidRPr="00C45F61">
                    <w:rPr>
                      <w:rFonts w:ascii="Verdana" w:hAnsi="Verdana"/>
                      <w:sz w:val="16"/>
                      <w:szCs w:val="16"/>
                      <w:lang w:val="en-US"/>
                    </w:rPr>
                    <w:t>% v/v</w:t>
                  </w:r>
                </w:p>
              </w:tc>
              <w:tc>
                <w:tcPr>
                  <w:tcW w:w="1568" w:type="dxa"/>
                  <w:vAlign w:val="center"/>
                </w:tcPr>
                <w:p w14:paraId="7F6478B3" w14:textId="77777777" w:rsidR="00B85D38" w:rsidRPr="003340FC" w:rsidRDefault="00B85D38" w:rsidP="009E79AB">
                  <w:pPr>
                    <w:jc w:val="center"/>
                    <w:rPr>
                      <w:rFonts w:ascii="Verdana" w:hAnsi="Verdana"/>
                      <w:sz w:val="16"/>
                      <w:szCs w:val="16"/>
                      <w:lang w:val="en-US"/>
                    </w:rPr>
                  </w:pPr>
                  <w:r w:rsidRPr="003340FC">
                    <w:rPr>
                      <w:rFonts w:ascii="Verdana" w:hAnsi="Verdana"/>
                      <w:sz w:val="16"/>
                      <w:szCs w:val="16"/>
                      <w:lang w:val="en-US"/>
                    </w:rPr>
                    <w:t>IFU 60,1991</w:t>
                  </w:r>
                </w:p>
              </w:tc>
            </w:tr>
            <w:tr w:rsidR="00407BFA" w:rsidRPr="007A64A3" w14:paraId="462452F2" w14:textId="77777777" w:rsidTr="00B85D38">
              <w:trPr>
                <w:trHeight w:hRule="exact" w:val="501"/>
              </w:trPr>
              <w:tc>
                <w:tcPr>
                  <w:tcW w:w="1302" w:type="dxa"/>
                  <w:vAlign w:val="center"/>
                </w:tcPr>
                <w:p w14:paraId="1D95B9F5" w14:textId="77777777" w:rsidR="00407BFA" w:rsidRPr="003340FC" w:rsidRDefault="00407BFA" w:rsidP="00407BFA">
                  <w:pPr>
                    <w:jc w:val="center"/>
                    <w:rPr>
                      <w:rFonts w:ascii="Verdana" w:hAnsi="Verdana"/>
                      <w:i/>
                      <w:sz w:val="16"/>
                      <w:szCs w:val="16"/>
                      <w:lang w:val="en-US"/>
                    </w:rPr>
                  </w:pPr>
                  <w:r w:rsidRPr="003340FC">
                    <w:rPr>
                      <w:rFonts w:ascii="Verdana" w:hAnsi="Verdana"/>
                      <w:i/>
                      <w:sz w:val="16"/>
                      <w:szCs w:val="16"/>
                      <w:lang w:val="en-US"/>
                    </w:rPr>
                    <w:t xml:space="preserve">Pulps </w:t>
                  </w:r>
                  <w:r>
                    <w:rPr>
                      <w:rFonts w:ascii="Verdana" w:hAnsi="Verdana"/>
                      <w:i/>
                      <w:sz w:val="16"/>
                      <w:szCs w:val="16"/>
                      <w:lang w:val="en-US"/>
                    </w:rPr>
                    <w:t>30</w:t>
                  </w:r>
                  <w:r w:rsidRPr="003340FC">
                    <w:rPr>
                      <w:rFonts w:ascii="Verdana" w:hAnsi="Verdana"/>
                      <w:i/>
                      <w:sz w:val="16"/>
                      <w:szCs w:val="16"/>
                      <w:lang w:val="en-US"/>
                    </w:rPr>
                    <w:t>00</w:t>
                  </w:r>
                </w:p>
              </w:tc>
              <w:tc>
                <w:tcPr>
                  <w:tcW w:w="829" w:type="dxa"/>
                  <w:vAlign w:val="center"/>
                </w:tcPr>
                <w:p w14:paraId="140BAD0B" w14:textId="77777777" w:rsidR="00407BFA" w:rsidRPr="00C45F61" w:rsidRDefault="00407BFA" w:rsidP="00407BFA">
                  <w:pPr>
                    <w:jc w:val="center"/>
                    <w:rPr>
                      <w:rFonts w:ascii="Verdana" w:hAnsi="Verdana"/>
                      <w:sz w:val="16"/>
                      <w:szCs w:val="16"/>
                      <w:lang w:val="en-US"/>
                    </w:rPr>
                  </w:pPr>
                  <w:r>
                    <w:rPr>
                      <w:rFonts w:ascii="Verdana" w:hAnsi="Verdana"/>
                      <w:sz w:val="16"/>
                      <w:szCs w:val="16"/>
                      <w:lang w:val="en-US"/>
                    </w:rPr>
                    <w:t>2</w:t>
                  </w:r>
                </w:p>
              </w:tc>
              <w:tc>
                <w:tcPr>
                  <w:tcW w:w="761" w:type="dxa"/>
                  <w:vAlign w:val="center"/>
                </w:tcPr>
                <w:p w14:paraId="1EFA4BF3" w14:textId="77777777" w:rsidR="00407BFA" w:rsidRPr="00C45F61" w:rsidRDefault="00407BFA" w:rsidP="00407BFA">
                  <w:pPr>
                    <w:tabs>
                      <w:tab w:val="decimal" w:pos="12"/>
                    </w:tabs>
                    <w:jc w:val="center"/>
                    <w:rPr>
                      <w:rFonts w:ascii="Verdana" w:hAnsi="Verdana"/>
                      <w:sz w:val="16"/>
                      <w:szCs w:val="16"/>
                      <w:lang w:val="en-US"/>
                    </w:rPr>
                  </w:pPr>
                  <w:r>
                    <w:rPr>
                      <w:rFonts w:ascii="Verdana" w:hAnsi="Verdana"/>
                      <w:sz w:val="16"/>
                      <w:szCs w:val="16"/>
                      <w:lang w:val="en-US"/>
                    </w:rPr>
                    <w:t>1.5</w:t>
                  </w:r>
                </w:p>
              </w:tc>
              <w:tc>
                <w:tcPr>
                  <w:tcW w:w="847" w:type="dxa"/>
                  <w:vAlign w:val="center"/>
                </w:tcPr>
                <w:p w14:paraId="034071A9" w14:textId="77777777" w:rsidR="00407BFA" w:rsidRPr="00C45F61" w:rsidRDefault="00407BFA" w:rsidP="00407BFA">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49" w:type="dxa"/>
                  <w:vAlign w:val="center"/>
                </w:tcPr>
                <w:p w14:paraId="5A5525B4" w14:textId="77777777" w:rsidR="00407BFA" w:rsidRPr="00C45F61" w:rsidRDefault="00407BFA" w:rsidP="00407BFA">
                  <w:pPr>
                    <w:snapToGrid w:val="0"/>
                    <w:jc w:val="center"/>
                    <w:rPr>
                      <w:rFonts w:ascii="Verdana" w:hAnsi="Verdana"/>
                      <w:sz w:val="16"/>
                      <w:szCs w:val="16"/>
                      <w:lang w:val="en-US"/>
                    </w:rPr>
                  </w:pPr>
                  <w:r w:rsidRPr="00C45F61">
                    <w:rPr>
                      <w:rFonts w:ascii="Verdana" w:hAnsi="Verdana"/>
                      <w:sz w:val="16"/>
                      <w:szCs w:val="16"/>
                      <w:lang w:val="en-US"/>
                    </w:rPr>
                    <w:t>% v/v</w:t>
                  </w:r>
                </w:p>
              </w:tc>
              <w:tc>
                <w:tcPr>
                  <w:tcW w:w="1568" w:type="dxa"/>
                  <w:vAlign w:val="center"/>
                </w:tcPr>
                <w:p w14:paraId="0F9444E9" w14:textId="77777777" w:rsidR="00407BFA" w:rsidRPr="003340FC" w:rsidRDefault="00407BFA" w:rsidP="00407BFA">
                  <w:pPr>
                    <w:jc w:val="center"/>
                    <w:rPr>
                      <w:rFonts w:ascii="Verdana" w:hAnsi="Verdana"/>
                      <w:sz w:val="16"/>
                      <w:szCs w:val="16"/>
                      <w:lang w:val="en-US"/>
                    </w:rPr>
                  </w:pPr>
                  <w:r w:rsidRPr="003340FC">
                    <w:rPr>
                      <w:rFonts w:ascii="Verdana" w:hAnsi="Verdana"/>
                      <w:sz w:val="16"/>
                      <w:szCs w:val="16"/>
                      <w:lang w:val="en-US"/>
                    </w:rPr>
                    <w:t>IFU 60,1991</w:t>
                  </w:r>
                </w:p>
              </w:tc>
            </w:tr>
          </w:tbl>
          <w:p w14:paraId="7A8EDF8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904A920" w14:textId="77777777" w:rsidTr="00583DB6">
        <w:trPr>
          <w:trHeight w:val="8345"/>
        </w:trPr>
        <w:tc>
          <w:tcPr>
            <w:tcW w:w="9210" w:type="dxa"/>
            <w:tcBorders>
              <w:top w:val="nil"/>
            </w:tcBorders>
          </w:tcPr>
          <w:p w14:paraId="5CDF806F"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619399F" w14:textId="77777777" w:rsidTr="00953535">
              <w:trPr>
                <w:trHeight w:hRule="exact" w:val="501"/>
                <w:tblHeader/>
              </w:trPr>
              <w:tc>
                <w:tcPr>
                  <w:tcW w:w="1303" w:type="dxa"/>
                  <w:vAlign w:val="center"/>
                </w:tcPr>
                <w:p w14:paraId="054F141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5C19FA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0177EF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06EE91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9F171B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EA39F0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40235" w:rsidRPr="007A64A3" w14:paraId="737ABBB6" w14:textId="77777777" w:rsidTr="00863A53">
              <w:trPr>
                <w:trHeight w:hRule="exact" w:val="680"/>
                <w:tblHeader/>
              </w:trPr>
              <w:tc>
                <w:tcPr>
                  <w:tcW w:w="1303" w:type="dxa"/>
                  <w:vAlign w:val="center"/>
                </w:tcPr>
                <w:p w14:paraId="00C44D53" w14:textId="77777777" w:rsidR="00340235" w:rsidRPr="00F635D9" w:rsidRDefault="00340235" w:rsidP="00340235">
                  <w:pPr>
                    <w:snapToGrid w:val="0"/>
                    <w:jc w:val="center"/>
                    <w:rPr>
                      <w:rFonts w:ascii="Verdana" w:hAnsi="Verdana"/>
                      <w:i/>
                      <w:sz w:val="16"/>
                      <w:szCs w:val="16"/>
                      <w:lang w:val="en-US"/>
                    </w:rPr>
                  </w:pPr>
                  <w:r w:rsidRPr="00F635D9">
                    <w:rPr>
                      <w:rFonts w:ascii="Verdana" w:hAnsi="Verdana"/>
                      <w:i/>
                      <w:sz w:val="16"/>
                      <w:szCs w:val="16"/>
                      <w:lang w:val="en-US"/>
                    </w:rPr>
                    <w:t>CMT</w:t>
                  </w:r>
                </w:p>
              </w:tc>
              <w:tc>
                <w:tcPr>
                  <w:tcW w:w="884" w:type="dxa"/>
                  <w:vAlign w:val="center"/>
                </w:tcPr>
                <w:p w14:paraId="05D72459"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299A30D8"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1B508A86"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100</w:t>
                  </w:r>
                </w:p>
              </w:tc>
              <w:tc>
                <w:tcPr>
                  <w:tcW w:w="851" w:type="dxa"/>
                  <w:vAlign w:val="center"/>
                </w:tcPr>
                <w:p w14:paraId="7BDEE5C5"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21A9C5" w14:textId="77777777" w:rsidR="00340235" w:rsidRDefault="00340235" w:rsidP="0034023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40235" w:rsidRPr="007A64A3" w14:paraId="1F508CAC" w14:textId="77777777" w:rsidTr="00863A53">
              <w:trPr>
                <w:trHeight w:hRule="exact" w:val="680"/>
                <w:tblHeader/>
              </w:trPr>
              <w:tc>
                <w:tcPr>
                  <w:tcW w:w="1303" w:type="dxa"/>
                  <w:vAlign w:val="center"/>
                </w:tcPr>
                <w:p w14:paraId="46802A74" w14:textId="77777777" w:rsidR="00340235" w:rsidRPr="00F635D9" w:rsidRDefault="00340235" w:rsidP="00340235">
                  <w:pPr>
                    <w:snapToGrid w:val="0"/>
                    <w:jc w:val="center"/>
                    <w:rPr>
                      <w:rFonts w:ascii="Verdana" w:hAnsi="Verdana"/>
                      <w:i/>
                      <w:sz w:val="16"/>
                      <w:szCs w:val="16"/>
                      <w:lang w:val="en-US"/>
                    </w:rPr>
                  </w:pPr>
                  <w:r w:rsidRPr="00F635D9">
                    <w:rPr>
                      <w:rFonts w:ascii="Verdana" w:hAnsi="Verdana"/>
                      <w:i/>
                      <w:sz w:val="16"/>
                      <w:szCs w:val="16"/>
                      <w:lang w:val="en-US"/>
                    </w:rPr>
                    <w:t>Yeasts</w:t>
                  </w:r>
                </w:p>
              </w:tc>
              <w:tc>
                <w:tcPr>
                  <w:tcW w:w="884" w:type="dxa"/>
                  <w:vAlign w:val="center"/>
                </w:tcPr>
                <w:p w14:paraId="3DE98F5D"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442DB9DA"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293FBC95"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50</w:t>
                  </w:r>
                </w:p>
              </w:tc>
              <w:tc>
                <w:tcPr>
                  <w:tcW w:w="851" w:type="dxa"/>
                  <w:vAlign w:val="center"/>
                </w:tcPr>
                <w:p w14:paraId="0D32788C"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4475339" w14:textId="77777777" w:rsidR="00340235" w:rsidRDefault="00340235" w:rsidP="0034023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40235" w:rsidRPr="007A64A3" w14:paraId="5E86F5BC" w14:textId="77777777" w:rsidTr="00863A53">
              <w:trPr>
                <w:trHeight w:hRule="exact" w:val="680"/>
                <w:tblHeader/>
              </w:trPr>
              <w:tc>
                <w:tcPr>
                  <w:tcW w:w="1303" w:type="dxa"/>
                  <w:vAlign w:val="center"/>
                </w:tcPr>
                <w:p w14:paraId="70316997" w14:textId="77777777" w:rsidR="00340235" w:rsidRPr="00F635D9" w:rsidRDefault="00340235" w:rsidP="00340235">
                  <w:pPr>
                    <w:snapToGrid w:val="0"/>
                    <w:jc w:val="center"/>
                    <w:rPr>
                      <w:rFonts w:ascii="Verdana" w:hAnsi="Verdana"/>
                      <w:i/>
                      <w:sz w:val="16"/>
                      <w:szCs w:val="16"/>
                      <w:lang w:val="en-US"/>
                    </w:rPr>
                  </w:pPr>
                  <w:r w:rsidRPr="00F635D9">
                    <w:rPr>
                      <w:rFonts w:ascii="Verdana" w:hAnsi="Verdana"/>
                      <w:i/>
                      <w:sz w:val="16"/>
                      <w:szCs w:val="16"/>
                      <w:lang w:val="en-US"/>
                    </w:rPr>
                    <w:t>Moulds</w:t>
                  </w:r>
                </w:p>
              </w:tc>
              <w:tc>
                <w:tcPr>
                  <w:tcW w:w="884" w:type="dxa"/>
                  <w:vAlign w:val="center"/>
                </w:tcPr>
                <w:p w14:paraId="32ACAE28"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709" w:type="dxa"/>
                  <w:vAlign w:val="center"/>
                </w:tcPr>
                <w:p w14:paraId="25A20861"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54282E87"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30</w:t>
                  </w:r>
                </w:p>
              </w:tc>
              <w:tc>
                <w:tcPr>
                  <w:tcW w:w="851" w:type="dxa"/>
                  <w:vAlign w:val="center"/>
                </w:tcPr>
                <w:p w14:paraId="248DE136"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05AB3B" w14:textId="77777777" w:rsidR="00340235" w:rsidRDefault="00340235" w:rsidP="0034023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40235" w:rsidRPr="007A64A3" w14:paraId="31390998" w14:textId="77777777" w:rsidTr="00863A53">
              <w:trPr>
                <w:trHeight w:hRule="exact" w:val="680"/>
                <w:tblHeader/>
              </w:trPr>
              <w:tc>
                <w:tcPr>
                  <w:tcW w:w="1303" w:type="dxa"/>
                  <w:vAlign w:val="center"/>
                </w:tcPr>
                <w:p w14:paraId="7A8E1E83" w14:textId="77777777" w:rsidR="00340235" w:rsidRPr="00F635D9" w:rsidRDefault="00340235" w:rsidP="00340235">
                  <w:pPr>
                    <w:snapToGrid w:val="0"/>
                    <w:jc w:val="center"/>
                    <w:rPr>
                      <w:rFonts w:ascii="Verdana" w:hAnsi="Verdana"/>
                      <w:i/>
                      <w:sz w:val="16"/>
                      <w:szCs w:val="16"/>
                      <w:lang w:val="en-US"/>
                    </w:rPr>
                  </w:pPr>
                  <w:r w:rsidRPr="00F635D9">
                    <w:rPr>
                      <w:rFonts w:ascii="Verdana" w:hAnsi="Verdana"/>
                      <w:i/>
                      <w:sz w:val="16"/>
                      <w:szCs w:val="16"/>
                      <w:lang w:val="en-US"/>
                    </w:rPr>
                    <w:t>Total Coliforms</w:t>
                  </w:r>
                </w:p>
              </w:tc>
              <w:tc>
                <w:tcPr>
                  <w:tcW w:w="884" w:type="dxa"/>
                  <w:vAlign w:val="center"/>
                </w:tcPr>
                <w:p w14:paraId="3935730A"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Absent</w:t>
                  </w:r>
                </w:p>
              </w:tc>
              <w:tc>
                <w:tcPr>
                  <w:tcW w:w="709" w:type="dxa"/>
                  <w:vAlign w:val="center"/>
                </w:tcPr>
                <w:p w14:paraId="528B0C64"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3B67364A"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019A862F"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01A6FA0" w14:textId="77777777" w:rsidR="00340235" w:rsidRDefault="00340235" w:rsidP="0034023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40235" w:rsidRPr="007A64A3" w14:paraId="78084992" w14:textId="77777777" w:rsidTr="00863A53">
              <w:trPr>
                <w:trHeight w:hRule="exact" w:val="680"/>
                <w:tblHeader/>
              </w:trPr>
              <w:tc>
                <w:tcPr>
                  <w:tcW w:w="1303" w:type="dxa"/>
                  <w:vAlign w:val="center"/>
                </w:tcPr>
                <w:p w14:paraId="7431E199" w14:textId="77777777" w:rsidR="00340235" w:rsidRPr="00F635D9" w:rsidRDefault="00340235" w:rsidP="00340235">
                  <w:pPr>
                    <w:snapToGrid w:val="0"/>
                    <w:jc w:val="center"/>
                    <w:rPr>
                      <w:rFonts w:ascii="Verdana" w:hAnsi="Verdana"/>
                      <w:i/>
                      <w:sz w:val="16"/>
                      <w:szCs w:val="16"/>
                      <w:lang w:val="en-US"/>
                    </w:rPr>
                  </w:pPr>
                  <w:r w:rsidRPr="00F635D9">
                    <w:rPr>
                      <w:rFonts w:ascii="Verdana" w:hAnsi="Verdana"/>
                      <w:i/>
                      <w:sz w:val="16"/>
                      <w:szCs w:val="16"/>
                      <w:lang w:val="en-US"/>
                    </w:rPr>
                    <w:t>E. Coli</w:t>
                  </w:r>
                </w:p>
              </w:tc>
              <w:tc>
                <w:tcPr>
                  <w:tcW w:w="884" w:type="dxa"/>
                  <w:vAlign w:val="center"/>
                </w:tcPr>
                <w:p w14:paraId="38A896D1"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36AEA545"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65071DA2"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5D08BA53"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0E043" w14:textId="77777777" w:rsidR="00340235" w:rsidRDefault="00340235" w:rsidP="0034023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40235" w:rsidRPr="007A64A3" w14:paraId="5A10B0EB" w14:textId="77777777" w:rsidTr="00863A53">
              <w:trPr>
                <w:trHeight w:hRule="exact" w:val="680"/>
                <w:tblHeader/>
              </w:trPr>
              <w:tc>
                <w:tcPr>
                  <w:tcW w:w="1303" w:type="dxa"/>
                  <w:vAlign w:val="center"/>
                </w:tcPr>
                <w:p w14:paraId="70FB6112" w14:textId="77777777" w:rsidR="00340235" w:rsidRPr="00F635D9" w:rsidRDefault="00340235" w:rsidP="00340235">
                  <w:pPr>
                    <w:snapToGrid w:val="0"/>
                    <w:jc w:val="center"/>
                    <w:rPr>
                      <w:rFonts w:ascii="Verdana" w:hAnsi="Verdana"/>
                      <w:i/>
                      <w:sz w:val="16"/>
                      <w:szCs w:val="16"/>
                      <w:lang w:val="en-US"/>
                    </w:rPr>
                  </w:pPr>
                  <w:r w:rsidRPr="00F635D9">
                    <w:rPr>
                      <w:rFonts w:ascii="Verdana" w:hAnsi="Verdana"/>
                      <w:i/>
                      <w:sz w:val="16"/>
                      <w:szCs w:val="16"/>
                      <w:lang w:val="en-US"/>
                    </w:rPr>
                    <w:t>Salmonella</w:t>
                  </w:r>
                </w:p>
              </w:tc>
              <w:tc>
                <w:tcPr>
                  <w:tcW w:w="884" w:type="dxa"/>
                  <w:vAlign w:val="center"/>
                </w:tcPr>
                <w:p w14:paraId="76C7D344"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 xml:space="preserve">Absent </w:t>
                  </w:r>
                </w:p>
              </w:tc>
              <w:tc>
                <w:tcPr>
                  <w:tcW w:w="709" w:type="dxa"/>
                  <w:vAlign w:val="center"/>
                </w:tcPr>
                <w:p w14:paraId="6B00CEE9"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0" w:type="dxa"/>
                  <w:vAlign w:val="center"/>
                </w:tcPr>
                <w:p w14:paraId="190EC08D"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w:t>
                  </w:r>
                </w:p>
              </w:tc>
              <w:tc>
                <w:tcPr>
                  <w:tcW w:w="851" w:type="dxa"/>
                  <w:vAlign w:val="center"/>
                </w:tcPr>
                <w:p w14:paraId="65FD9718" w14:textId="77777777" w:rsidR="00340235" w:rsidRPr="00F635D9" w:rsidRDefault="00340235" w:rsidP="00340235">
                  <w:pPr>
                    <w:jc w:val="center"/>
                    <w:rPr>
                      <w:rFonts w:ascii="Verdana" w:hAnsi="Verdana"/>
                      <w:sz w:val="16"/>
                      <w:szCs w:val="16"/>
                      <w:lang w:val="en-US"/>
                    </w:rPr>
                  </w:pPr>
                  <w:r w:rsidRPr="00F635D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9A648F" w14:textId="77777777" w:rsidR="00340235" w:rsidRDefault="00340235" w:rsidP="00340235">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D600196"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F1BFA5E" w14:textId="77777777" w:rsidTr="00977461">
              <w:trPr>
                <w:trHeight w:hRule="exact" w:val="510"/>
                <w:jc w:val="center"/>
              </w:trPr>
              <w:tc>
                <w:tcPr>
                  <w:tcW w:w="2228" w:type="dxa"/>
                  <w:vAlign w:val="center"/>
                </w:tcPr>
                <w:p w14:paraId="7729A5A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13C46FB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1FF02D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92C52" w:rsidRPr="00F635D9" w14:paraId="1F6CBA98" w14:textId="77777777" w:rsidTr="00977461">
              <w:trPr>
                <w:trHeight w:hRule="exact" w:val="510"/>
                <w:jc w:val="center"/>
              </w:trPr>
              <w:tc>
                <w:tcPr>
                  <w:tcW w:w="2228" w:type="dxa"/>
                  <w:vAlign w:val="center"/>
                </w:tcPr>
                <w:p w14:paraId="4F60DE76"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2432770" w14:textId="77777777" w:rsidR="00D92C52" w:rsidRPr="00F635D9" w:rsidRDefault="00E12F00"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754CD3F8"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2781D904" w14:textId="77777777" w:rsidTr="00977461">
              <w:trPr>
                <w:trHeight w:hRule="exact" w:val="510"/>
                <w:jc w:val="center"/>
              </w:trPr>
              <w:tc>
                <w:tcPr>
                  <w:tcW w:w="2228" w:type="dxa"/>
                  <w:vAlign w:val="center"/>
                </w:tcPr>
                <w:p w14:paraId="293F2978"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7726A8AC"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Orange</w:t>
                  </w:r>
                </w:p>
              </w:tc>
              <w:tc>
                <w:tcPr>
                  <w:tcW w:w="1519" w:type="dxa"/>
                  <w:shd w:val="clear" w:color="auto" w:fill="auto"/>
                  <w:vAlign w:val="center"/>
                </w:tcPr>
                <w:p w14:paraId="2121C4A6"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2A2B5FDA" w14:textId="77777777" w:rsidTr="00977461">
              <w:trPr>
                <w:trHeight w:hRule="exact" w:val="510"/>
                <w:jc w:val="center"/>
              </w:trPr>
              <w:tc>
                <w:tcPr>
                  <w:tcW w:w="2228" w:type="dxa"/>
                  <w:vAlign w:val="center"/>
                </w:tcPr>
                <w:p w14:paraId="3B6F3795"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4B433C2" w14:textId="77777777"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blond orange </w:t>
                  </w:r>
                </w:p>
              </w:tc>
              <w:tc>
                <w:tcPr>
                  <w:tcW w:w="1519" w:type="dxa"/>
                  <w:shd w:val="clear" w:color="auto" w:fill="auto"/>
                  <w:vAlign w:val="center"/>
                </w:tcPr>
                <w:p w14:paraId="00327126"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92C52" w:rsidRPr="00F635D9" w14:paraId="0C0809B8" w14:textId="77777777" w:rsidTr="00977461">
              <w:trPr>
                <w:trHeight w:hRule="exact" w:val="510"/>
                <w:jc w:val="center"/>
              </w:trPr>
              <w:tc>
                <w:tcPr>
                  <w:tcW w:w="2228" w:type="dxa"/>
                  <w:vAlign w:val="center"/>
                </w:tcPr>
                <w:p w14:paraId="5D08E5A4" w14:textId="77777777" w:rsidR="00D92C52" w:rsidRPr="00F635D9" w:rsidRDefault="00D92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395EBCB0" w14:textId="0491D354" w:rsidR="00D92C52" w:rsidRPr="00F635D9" w:rsidRDefault="00D92C52" w:rsidP="009E79AB">
                  <w:pPr>
                    <w:jc w:val="center"/>
                    <w:rPr>
                      <w:rFonts w:ascii="Verdana" w:hAnsi="Verdana"/>
                      <w:sz w:val="16"/>
                      <w:szCs w:val="16"/>
                      <w:lang w:val="en-US"/>
                    </w:rPr>
                  </w:pPr>
                  <w:r w:rsidRPr="00F635D9">
                    <w:rPr>
                      <w:rFonts w:ascii="Verdana" w:hAnsi="Verdana"/>
                      <w:sz w:val="16"/>
                      <w:szCs w:val="16"/>
                      <w:lang w:val="en-US"/>
                    </w:rPr>
                    <w:t xml:space="preserve">Characteristic of </w:t>
                  </w:r>
                  <w:r w:rsidR="008A1376">
                    <w:rPr>
                      <w:rFonts w:ascii="Verdana" w:hAnsi="Verdana"/>
                      <w:sz w:val="16"/>
                      <w:szCs w:val="16"/>
                      <w:lang w:val="en-US"/>
                    </w:rPr>
                    <w:t xml:space="preserve">blond </w:t>
                  </w:r>
                  <w:r w:rsidRPr="00F635D9">
                    <w:rPr>
                      <w:rFonts w:ascii="Verdana" w:hAnsi="Verdana"/>
                      <w:sz w:val="16"/>
                      <w:szCs w:val="16"/>
                      <w:lang w:val="en-US"/>
                    </w:rPr>
                    <w:t xml:space="preserve">orange </w:t>
                  </w:r>
                </w:p>
              </w:tc>
              <w:tc>
                <w:tcPr>
                  <w:tcW w:w="1519" w:type="dxa"/>
                  <w:shd w:val="clear" w:color="auto" w:fill="auto"/>
                  <w:vAlign w:val="center"/>
                </w:tcPr>
                <w:p w14:paraId="02798C4D" w14:textId="77777777" w:rsidR="00D92C52" w:rsidRPr="00F635D9" w:rsidRDefault="00D92C52"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B697D9D" w14:textId="77777777" w:rsidR="004A7EF7" w:rsidRPr="002C594E" w:rsidRDefault="004A7EF7" w:rsidP="00853353">
            <w:pPr>
              <w:spacing w:before="100" w:beforeAutospacing="1"/>
              <w:rPr>
                <w:rFonts w:ascii="Verdana" w:hAnsi="Verdana"/>
                <w:b/>
                <w:sz w:val="8"/>
                <w:szCs w:val="8"/>
                <w:lang w:val="en-US"/>
              </w:rPr>
            </w:pPr>
          </w:p>
        </w:tc>
      </w:tr>
    </w:tbl>
    <w:p w14:paraId="12D8E49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A64A3" w14:paraId="24BE2099" w14:textId="77777777" w:rsidTr="00953535">
        <w:trPr>
          <w:trHeight w:val="3809"/>
        </w:trPr>
        <w:tc>
          <w:tcPr>
            <w:tcW w:w="9210" w:type="dxa"/>
          </w:tcPr>
          <w:p w14:paraId="25C63A4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0B68794"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57C096D"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28275DC"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11F05BE8" w14:textId="77777777" w:rsidR="002F7E00" w:rsidRPr="002C594E" w:rsidRDefault="002F7E00" w:rsidP="002F7E00">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D0284CF"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4ADD582"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BE4D409"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4A74832"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089615C"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168CCED" w14:textId="77777777" w:rsidR="002F7E00" w:rsidRPr="002C594E"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8A9D60" w14:textId="15F4391A" w:rsidR="002F7E00" w:rsidRDefault="002F7E00" w:rsidP="002F7E00">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738B871" w14:textId="77777777" w:rsidR="007A64A3" w:rsidRDefault="007A64A3" w:rsidP="007A64A3">
            <w:pPr>
              <w:numPr>
                <w:ilvl w:val="0"/>
                <w:numId w:val="24"/>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p>
          <w:p w14:paraId="4CC460B0" w14:textId="77777777" w:rsidR="003F1487" w:rsidRPr="007A64A3" w:rsidRDefault="002F7E00" w:rsidP="007A64A3">
            <w:pPr>
              <w:numPr>
                <w:ilvl w:val="0"/>
                <w:numId w:val="24"/>
              </w:numPr>
              <w:spacing w:before="100" w:beforeAutospacing="1"/>
              <w:jc w:val="both"/>
              <w:rPr>
                <w:rFonts w:ascii="Verdana" w:hAnsi="Verdana"/>
                <w:lang w:val="en-US"/>
              </w:rPr>
            </w:pPr>
            <w:bookmarkStart w:id="0" w:name="_GoBack"/>
            <w:bookmarkEnd w:id="0"/>
            <w:r w:rsidRPr="007A64A3">
              <w:rPr>
                <w:rFonts w:ascii="Verdana" w:hAnsi="Verdana"/>
                <w:lang w:val="en-US"/>
              </w:rPr>
              <w:t>The product was not produced and does not contain any ionized product in reference to the Directive EU 1992/2/EC and 1999/3/EC and subsequent amendments;</w:t>
            </w:r>
          </w:p>
        </w:tc>
      </w:tr>
    </w:tbl>
    <w:p w14:paraId="2CF54D3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A64A3" w14:paraId="788F2BBB" w14:textId="77777777" w:rsidTr="00F66929">
        <w:trPr>
          <w:trHeight w:val="557"/>
        </w:trPr>
        <w:tc>
          <w:tcPr>
            <w:tcW w:w="9210" w:type="dxa"/>
            <w:shd w:val="clear" w:color="auto" w:fill="auto"/>
          </w:tcPr>
          <w:p w14:paraId="599F592B"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12CB6F0"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B72F9BE"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3340FC" w:rsidRPr="001F640A">
              <w:rPr>
                <w:rFonts w:ascii="Verdana" w:hAnsi="Verdana"/>
                <w:lang w:val="en-US"/>
              </w:rPr>
              <w:t>D 09.01 01 –</w:t>
            </w:r>
            <w:r w:rsidR="003340FC">
              <w:rPr>
                <w:rFonts w:ascii="Verdana" w:hAnsi="Verdana"/>
                <w:lang w:val="en-US"/>
              </w:rPr>
              <w:t xml:space="preserve"> D 09.01 13</w:t>
            </w:r>
          </w:p>
          <w:p w14:paraId="44E3BEB9"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70188ABB" w14:textId="1078C83D" w:rsidR="008D68FC" w:rsidRPr="002C594E" w:rsidRDefault="00244AB4" w:rsidP="003340FC">
            <w:pPr>
              <w:pStyle w:val="PreformattatoHTML"/>
              <w:shd w:val="clear" w:color="auto" w:fill="FFFFFF"/>
              <w:spacing w:before="120"/>
              <w:ind w:left="284" w:hanging="284"/>
              <w:rPr>
                <w:rFonts w:ascii="Verdana" w:hAnsi="Verdana"/>
                <w:lang w:val="en-US"/>
              </w:rPr>
            </w:pPr>
            <w:r>
              <w:rPr>
                <w:rFonts w:ascii="Verdana" w:hAnsi="Verdana"/>
                <w:lang w:val="en-US"/>
              </w:rPr>
              <w:tab/>
            </w:r>
            <w:r w:rsidR="003340FC" w:rsidRPr="003340FC">
              <w:rPr>
                <w:rFonts w:ascii="Verdana" w:hAnsi="Verdana"/>
                <w:lang w:val="en-US"/>
              </w:rPr>
              <w:t xml:space="preserve">Receiving Citrus Fruit and Unloading – Washing – Selection and Calibration – Juice </w:t>
            </w:r>
            <w:r w:rsidR="003340FC" w:rsidRPr="003340FC">
              <w:rPr>
                <w:rFonts w:ascii="Verdana" w:hAnsi="Verdana"/>
                <w:lang w:val="en-US"/>
              </w:rPr>
              <w:lastRenderedPageBreak/>
              <w:t>Extraction – Refining – Centrifugation –Sending to the Finished Products Department – Pasteurization – Concentration - Refrigeration – Filtra</w:t>
            </w:r>
            <w:r w:rsidR="003340FC">
              <w:rPr>
                <w:rFonts w:ascii="Verdana" w:hAnsi="Verdana"/>
                <w:lang w:val="en-US"/>
              </w:rPr>
              <w:t>tion</w:t>
            </w:r>
            <w:r w:rsidR="00EE6425">
              <w:rPr>
                <w:rFonts w:ascii="Verdana" w:hAnsi="Verdana"/>
                <w:lang w:val="en-US"/>
              </w:rPr>
              <w:t xml:space="preserve"> and magnetic trap</w:t>
            </w:r>
            <w:r w:rsidR="003340FC">
              <w:rPr>
                <w:rFonts w:ascii="Verdana" w:hAnsi="Verdana"/>
                <w:lang w:val="en-US"/>
              </w:rPr>
              <w:br/>
            </w:r>
            <w:r w:rsidR="003340FC" w:rsidRPr="003340FC">
              <w:rPr>
                <w:rFonts w:ascii="Verdana" w:hAnsi="Verdana"/>
                <w:lang w:val="en-US"/>
              </w:rPr>
              <w:t>Packing – Freezing – Storage – Loading on the truck.</w:t>
            </w:r>
          </w:p>
        </w:tc>
      </w:tr>
    </w:tbl>
    <w:p w14:paraId="278D924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A64A3" w14:paraId="2130C52E" w14:textId="77777777" w:rsidTr="00E502AA">
        <w:trPr>
          <w:trHeight w:val="1129"/>
        </w:trPr>
        <w:tc>
          <w:tcPr>
            <w:tcW w:w="9356" w:type="dxa"/>
            <w:shd w:val="clear" w:color="auto" w:fill="auto"/>
          </w:tcPr>
          <w:p w14:paraId="7D30A20C"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DC5AFC7"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3F5443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1FECBC8D" w14:textId="77777777" w:rsidTr="00482084">
              <w:tc>
                <w:tcPr>
                  <w:tcW w:w="1087" w:type="dxa"/>
                </w:tcPr>
                <w:p w14:paraId="6347443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0115922" w14:textId="77777777" w:rsidR="00163F15" w:rsidRPr="002C594E" w:rsidRDefault="003340FC" w:rsidP="00E00272">
                  <w:pPr>
                    <w:spacing w:before="120"/>
                    <w:rPr>
                      <w:rFonts w:ascii="Verdana" w:hAnsi="Verdana"/>
                      <w:sz w:val="16"/>
                      <w:szCs w:val="16"/>
                      <w:lang w:val="en-US"/>
                    </w:rPr>
                  </w:pPr>
                  <w:r>
                    <w:rPr>
                      <w:rFonts w:ascii="Verdana" w:hAnsi="Verdana"/>
                      <w:sz w:val="16"/>
                      <w:szCs w:val="16"/>
                      <w:lang w:val="en-US"/>
                    </w:rPr>
                    <w:t>2</w:t>
                  </w:r>
                  <w:r w:rsidR="00E00272">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7495550D" w14:textId="77777777" w:rsidR="00163F15" w:rsidRPr="002C594E" w:rsidRDefault="00163F15" w:rsidP="00172D78">
                  <w:pPr>
                    <w:spacing w:before="120"/>
                    <w:jc w:val="both"/>
                    <w:rPr>
                      <w:rFonts w:ascii="Verdana" w:hAnsi="Verdana"/>
                      <w:sz w:val="16"/>
                      <w:szCs w:val="16"/>
                      <w:lang w:val="en-US"/>
                    </w:rPr>
                  </w:pPr>
                </w:p>
              </w:tc>
            </w:tr>
            <w:tr w:rsidR="00163F15" w:rsidRPr="00D26255" w14:paraId="15578344" w14:textId="77777777" w:rsidTr="00482084">
              <w:tc>
                <w:tcPr>
                  <w:tcW w:w="1087" w:type="dxa"/>
                </w:tcPr>
                <w:p w14:paraId="580A253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841BCF1" w14:textId="77777777" w:rsidR="00163F15" w:rsidRPr="002C594E" w:rsidRDefault="003340FC" w:rsidP="00E00272">
                  <w:pPr>
                    <w:spacing w:before="120"/>
                    <w:rPr>
                      <w:rFonts w:ascii="Verdana" w:hAnsi="Verdana"/>
                      <w:sz w:val="16"/>
                      <w:szCs w:val="16"/>
                      <w:lang w:val="en-US"/>
                    </w:rPr>
                  </w:pPr>
                  <w:r>
                    <w:rPr>
                      <w:rFonts w:ascii="Verdana" w:hAnsi="Verdana"/>
                      <w:sz w:val="16"/>
                      <w:szCs w:val="16"/>
                      <w:lang w:val="en-US"/>
                    </w:rPr>
                    <w:t>2</w:t>
                  </w:r>
                  <w:r w:rsidR="00E00272">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CFA31DC" w14:textId="77777777" w:rsidR="00163F15" w:rsidRPr="002C594E" w:rsidRDefault="00163F15" w:rsidP="00172D78">
                  <w:pPr>
                    <w:spacing w:before="120"/>
                    <w:jc w:val="both"/>
                    <w:rPr>
                      <w:rFonts w:ascii="Verdana" w:hAnsi="Verdana"/>
                      <w:sz w:val="16"/>
                      <w:szCs w:val="16"/>
                      <w:lang w:val="en-US"/>
                    </w:rPr>
                  </w:pPr>
                </w:p>
              </w:tc>
            </w:tr>
            <w:tr w:rsidR="00163F15" w:rsidRPr="007A64A3" w14:paraId="190418D1" w14:textId="77777777" w:rsidTr="00482084">
              <w:tc>
                <w:tcPr>
                  <w:tcW w:w="1087" w:type="dxa"/>
                </w:tcPr>
                <w:p w14:paraId="59537FF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3615D1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3DB2FE"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08A08D"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A64A3" w14:paraId="56B899B0" w14:textId="77777777" w:rsidTr="00300921">
              <w:tc>
                <w:tcPr>
                  <w:tcW w:w="1087" w:type="dxa"/>
                </w:tcPr>
                <w:p w14:paraId="4D38CA5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16B833B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3A4DCD5"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A64A3" w14:paraId="2A918D86" w14:textId="77777777" w:rsidTr="00300921">
              <w:tc>
                <w:tcPr>
                  <w:tcW w:w="1087" w:type="dxa"/>
                </w:tcPr>
                <w:p w14:paraId="02ECEBA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618282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7CA120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E22728F" w14:textId="77777777" w:rsidR="00163F15" w:rsidRPr="002C594E" w:rsidRDefault="00163F15" w:rsidP="00172D78">
                  <w:pPr>
                    <w:spacing w:before="120"/>
                    <w:jc w:val="both"/>
                    <w:rPr>
                      <w:rFonts w:ascii="Verdana" w:hAnsi="Verdana"/>
                      <w:sz w:val="16"/>
                      <w:szCs w:val="16"/>
                      <w:lang w:val="en-US"/>
                    </w:rPr>
                  </w:pPr>
                </w:p>
              </w:tc>
            </w:tr>
          </w:tbl>
          <w:p w14:paraId="2CEF22A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D11136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7383A37" w14:textId="77777777" w:rsidTr="00583DB6">
              <w:trPr>
                <w:trHeight w:val="242"/>
                <w:jc w:val="center"/>
              </w:trPr>
              <w:tc>
                <w:tcPr>
                  <w:tcW w:w="1129" w:type="dxa"/>
                </w:tcPr>
                <w:p w14:paraId="4321E26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5F78C06" w14:textId="612D6A0E"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8A1376">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4C3664D" w14:textId="77777777" w:rsidR="00163F15" w:rsidRPr="002C594E" w:rsidRDefault="00163F15" w:rsidP="00172D78">
                  <w:pPr>
                    <w:spacing w:before="120"/>
                    <w:jc w:val="both"/>
                    <w:rPr>
                      <w:rFonts w:ascii="Verdana" w:hAnsi="Verdana"/>
                      <w:sz w:val="16"/>
                      <w:szCs w:val="16"/>
                      <w:lang w:val="en-US"/>
                    </w:rPr>
                  </w:pPr>
                </w:p>
              </w:tc>
            </w:tr>
            <w:tr w:rsidR="00163F15" w:rsidRPr="002C594E" w14:paraId="7703ADB6" w14:textId="77777777" w:rsidTr="00583DB6">
              <w:trPr>
                <w:trHeight w:val="262"/>
                <w:jc w:val="center"/>
              </w:trPr>
              <w:tc>
                <w:tcPr>
                  <w:tcW w:w="1129" w:type="dxa"/>
                </w:tcPr>
                <w:p w14:paraId="231E2A3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7458E50" w14:textId="13F57CEF"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8A1376">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2717E36" w14:textId="77777777" w:rsidR="00163F15" w:rsidRPr="002C594E" w:rsidRDefault="00163F15" w:rsidP="00172D78">
                  <w:pPr>
                    <w:spacing w:before="120"/>
                    <w:jc w:val="both"/>
                    <w:rPr>
                      <w:rFonts w:ascii="Verdana" w:hAnsi="Verdana"/>
                      <w:sz w:val="16"/>
                      <w:szCs w:val="16"/>
                      <w:lang w:val="en-US"/>
                    </w:rPr>
                  </w:pPr>
                </w:p>
              </w:tc>
            </w:tr>
            <w:tr w:rsidR="00163F15" w:rsidRPr="007A64A3" w14:paraId="0C9FCA40" w14:textId="77777777" w:rsidTr="00583DB6">
              <w:trPr>
                <w:trHeight w:val="1477"/>
                <w:jc w:val="center"/>
              </w:trPr>
              <w:tc>
                <w:tcPr>
                  <w:tcW w:w="1129" w:type="dxa"/>
                </w:tcPr>
                <w:p w14:paraId="632C25FC"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FBA32F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5417E8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A64A3" w14:paraId="7DAC2B49" w14:textId="77777777" w:rsidTr="00583DB6">
              <w:trPr>
                <w:trHeight w:val="790"/>
                <w:jc w:val="center"/>
              </w:trPr>
              <w:tc>
                <w:tcPr>
                  <w:tcW w:w="1129" w:type="dxa"/>
                </w:tcPr>
                <w:p w14:paraId="691EBE7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B7E6E9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C658501" w14:textId="77777777" w:rsidR="00163F15" w:rsidRPr="002C594E" w:rsidRDefault="00163F15" w:rsidP="00172D78">
                  <w:pPr>
                    <w:spacing w:before="120"/>
                    <w:jc w:val="both"/>
                    <w:rPr>
                      <w:rFonts w:ascii="Verdana" w:hAnsi="Verdana"/>
                      <w:sz w:val="16"/>
                      <w:szCs w:val="16"/>
                      <w:lang w:val="en-US"/>
                    </w:rPr>
                  </w:pPr>
                </w:p>
              </w:tc>
            </w:tr>
          </w:tbl>
          <w:p w14:paraId="51058B00" w14:textId="77777777" w:rsidR="009A54EC" w:rsidRPr="002C594E" w:rsidRDefault="009A54EC" w:rsidP="00172D78">
            <w:pPr>
              <w:spacing w:before="120"/>
              <w:jc w:val="center"/>
              <w:rPr>
                <w:rFonts w:ascii="Verdana" w:hAnsi="Verdana"/>
                <w:i/>
                <w:lang w:val="en-US"/>
              </w:rPr>
            </w:pPr>
          </w:p>
          <w:p w14:paraId="5CB2660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4300EB0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544D571"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CBD137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CA1682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726179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B63806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342B28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0C7080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E8CF1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015E0F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26481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4BBA70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E04C7E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8751659"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EE727BB"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4EBEAC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99AB6D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F64910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01C5AE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AD789C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9CDBD43"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4E273B5" w14:textId="77777777" w:rsidR="00583DB6" w:rsidRPr="002C594E" w:rsidRDefault="00583DB6" w:rsidP="00F6263E">
            <w:pPr>
              <w:spacing w:before="120"/>
              <w:ind w:left="318" w:hanging="318"/>
              <w:rPr>
                <w:rFonts w:ascii="Verdana" w:hAnsi="Verdana"/>
                <w:i/>
                <w:sz w:val="16"/>
                <w:szCs w:val="16"/>
                <w:lang w:val="en-US"/>
              </w:rPr>
            </w:pPr>
          </w:p>
          <w:p w14:paraId="1E7D9B5B"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3BDB92A"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075688F"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33909C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E39946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1FEFD3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E454A5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3412B1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61F027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EAFA69E"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397C521" w14:textId="77777777" w:rsidR="00F66929" w:rsidRPr="00F66929" w:rsidRDefault="00F66929" w:rsidP="00F66929">
            <w:pPr>
              <w:spacing w:before="120"/>
              <w:ind w:left="360"/>
              <w:rPr>
                <w:rFonts w:ascii="Verdana" w:hAnsi="Verdana"/>
                <w:i/>
                <w:sz w:val="16"/>
                <w:szCs w:val="16"/>
                <w:lang w:val="en-US"/>
              </w:rPr>
            </w:pPr>
          </w:p>
          <w:p w14:paraId="107252A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CD9144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EEBB2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320102A"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018F997" w14:textId="77777777" w:rsidR="00573C7D" w:rsidRPr="002C594E" w:rsidRDefault="00573C7D" w:rsidP="00172D78">
            <w:pPr>
              <w:spacing w:before="120"/>
              <w:rPr>
                <w:rFonts w:ascii="Verdana" w:hAnsi="Verdana"/>
                <w:i/>
                <w:sz w:val="16"/>
                <w:szCs w:val="16"/>
                <w:lang w:val="en-US"/>
              </w:rPr>
            </w:pPr>
          </w:p>
          <w:p w14:paraId="092C09FF"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988441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BA918F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70947C1"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A64A3" w14:paraId="3CB87D70" w14:textId="77777777" w:rsidTr="00394C48">
        <w:trPr>
          <w:trHeight w:val="1737"/>
        </w:trPr>
        <w:tc>
          <w:tcPr>
            <w:tcW w:w="9320" w:type="dxa"/>
            <w:shd w:val="clear" w:color="auto" w:fill="auto"/>
          </w:tcPr>
          <w:p w14:paraId="6A12B358"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A7716F3"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5B85C4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CB0F85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A64A3" w14:paraId="468326C6" w14:textId="77777777" w:rsidTr="00163F15">
        <w:trPr>
          <w:trHeight w:val="832"/>
        </w:trPr>
        <w:tc>
          <w:tcPr>
            <w:tcW w:w="9320" w:type="dxa"/>
            <w:shd w:val="clear" w:color="auto" w:fill="auto"/>
          </w:tcPr>
          <w:p w14:paraId="7C342CD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8A860DB"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E98B96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40D8A64"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0734AE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A64A3" w14:paraId="2411CE86" w14:textId="77777777" w:rsidTr="00394C48">
        <w:tc>
          <w:tcPr>
            <w:tcW w:w="9320" w:type="dxa"/>
            <w:shd w:val="clear" w:color="auto" w:fill="auto"/>
          </w:tcPr>
          <w:p w14:paraId="520E4D7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9BFF47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A2CAFFD" w14:textId="77777777" w:rsidR="001E1265" w:rsidRPr="002C594E" w:rsidRDefault="001E1265" w:rsidP="00172D78">
      <w:pPr>
        <w:spacing w:before="120"/>
        <w:ind w:left="-567"/>
        <w:rPr>
          <w:rFonts w:ascii="Verdana" w:hAnsi="Verdana"/>
          <w:i/>
          <w:sz w:val="16"/>
          <w:szCs w:val="16"/>
          <w:lang w:val="en-US"/>
        </w:rPr>
      </w:pPr>
    </w:p>
    <w:p w14:paraId="7F68576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0DEF31" w14:textId="77777777" w:rsidR="007D5928" w:rsidRDefault="007D5928">
      <w:r>
        <w:separator/>
      </w:r>
    </w:p>
  </w:endnote>
  <w:endnote w:type="continuationSeparator" w:id="0">
    <w:p w14:paraId="7A7E57B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6D86E" w14:textId="77777777" w:rsidR="002D2924" w:rsidRDefault="002D292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77A61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135"/>
      <w:gridCol w:w="4110"/>
      <w:gridCol w:w="1560"/>
      <w:gridCol w:w="1984"/>
    </w:tblGrid>
    <w:tr w:rsidR="008A1376" w:rsidRPr="001E1265" w14:paraId="70E14B35" w14:textId="77777777" w:rsidTr="005F332F">
      <w:tc>
        <w:tcPr>
          <w:tcW w:w="567" w:type="dxa"/>
          <w:tcBorders>
            <w:top w:val="single" w:sz="4" w:space="0" w:color="000000"/>
            <w:left w:val="single" w:sz="4" w:space="0" w:color="000000"/>
            <w:bottom w:val="single" w:sz="4" w:space="0" w:color="000000"/>
          </w:tcBorders>
          <w:vAlign w:val="center"/>
        </w:tcPr>
        <w:p w14:paraId="372BA3F0" w14:textId="7C473766" w:rsidR="008A1376" w:rsidRPr="001E1265" w:rsidRDefault="008A1376" w:rsidP="008A1376">
          <w:pPr>
            <w:pStyle w:val="Pidipagina"/>
            <w:snapToGrid w:val="0"/>
            <w:jc w:val="center"/>
            <w:rPr>
              <w:rFonts w:ascii="Verdana" w:hAnsi="Verdana"/>
              <w:sz w:val="16"/>
              <w:szCs w:val="16"/>
              <w:lang w:val="en-US"/>
            </w:rPr>
          </w:pPr>
          <w:r>
            <w:rPr>
              <w:rFonts w:ascii="Verdana" w:hAnsi="Verdana"/>
              <w:sz w:val="16"/>
              <w:szCs w:val="16"/>
              <w:lang w:val="en-US"/>
            </w:rPr>
            <w:t>11</w:t>
          </w:r>
        </w:p>
      </w:tc>
      <w:tc>
        <w:tcPr>
          <w:tcW w:w="1135" w:type="dxa"/>
          <w:tcBorders>
            <w:top w:val="single" w:sz="4" w:space="0" w:color="000000"/>
            <w:left w:val="single" w:sz="4" w:space="0" w:color="000000"/>
            <w:bottom w:val="single" w:sz="4" w:space="0" w:color="000000"/>
            <w:right w:val="nil"/>
          </w:tcBorders>
          <w:vAlign w:val="center"/>
        </w:tcPr>
        <w:p w14:paraId="203CF107" w14:textId="158B6AD0" w:rsidR="008A1376" w:rsidRDefault="008A1376" w:rsidP="008A137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4110" w:type="dxa"/>
          <w:tcBorders>
            <w:top w:val="single" w:sz="4" w:space="0" w:color="000000"/>
            <w:left w:val="single" w:sz="4" w:space="0" w:color="000000"/>
            <w:bottom w:val="single" w:sz="4" w:space="0" w:color="000000"/>
            <w:right w:val="nil"/>
          </w:tcBorders>
          <w:vAlign w:val="center"/>
        </w:tcPr>
        <w:p w14:paraId="5CF74DEB" w14:textId="6DA20DD7" w:rsidR="008A1376" w:rsidRDefault="008A1376" w:rsidP="008A137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560" w:type="dxa"/>
          <w:tcBorders>
            <w:top w:val="single" w:sz="4" w:space="0" w:color="000000"/>
            <w:left w:val="single" w:sz="4" w:space="0" w:color="000000"/>
            <w:bottom w:val="single" w:sz="4" w:space="0" w:color="000000"/>
            <w:right w:val="nil"/>
          </w:tcBorders>
          <w:vAlign w:val="center"/>
        </w:tcPr>
        <w:p w14:paraId="22E4AD7D" w14:textId="7D8B0C41" w:rsidR="008A1376" w:rsidRDefault="002D2924" w:rsidP="002D2924">
          <w:pPr>
            <w:pStyle w:val="Pidipagina"/>
            <w:snapToGrid w:val="0"/>
            <w:jc w:val="center"/>
            <w:rPr>
              <w:rFonts w:ascii="Verdana" w:hAnsi="Verdana"/>
              <w:sz w:val="16"/>
              <w:szCs w:val="16"/>
              <w:lang w:val="en-US"/>
            </w:rPr>
          </w:pPr>
          <w:r w:rsidRPr="002D2924">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364A72E2" w14:textId="77777777" w:rsidR="008A1376" w:rsidRDefault="008A1376" w:rsidP="008A1376">
          <w:pPr>
            <w:pStyle w:val="Pidipagina"/>
            <w:snapToGrid w:val="0"/>
            <w:jc w:val="center"/>
            <w:rPr>
              <w:rFonts w:ascii="Verdana" w:hAnsi="Verdana"/>
              <w:sz w:val="16"/>
              <w:szCs w:val="16"/>
              <w:lang w:val="en-US"/>
            </w:rPr>
          </w:pPr>
          <w:r>
            <w:rPr>
              <w:rFonts w:ascii="Verdana" w:hAnsi="Verdana"/>
              <w:sz w:val="16"/>
              <w:szCs w:val="16"/>
              <w:lang w:val="en-US"/>
            </w:rPr>
            <w:t>RIZZO</w:t>
          </w:r>
        </w:p>
        <w:p w14:paraId="39E06722" w14:textId="61261520" w:rsidR="008A1376" w:rsidRDefault="008A1376" w:rsidP="008A137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A610B" w:rsidRPr="001E1265" w14:paraId="4A5C4FA1" w14:textId="77777777" w:rsidTr="00E00272">
      <w:tc>
        <w:tcPr>
          <w:tcW w:w="567" w:type="dxa"/>
          <w:tcBorders>
            <w:top w:val="single" w:sz="4" w:space="0" w:color="000000"/>
            <w:left w:val="single" w:sz="4" w:space="0" w:color="000000"/>
            <w:bottom w:val="single" w:sz="4" w:space="0" w:color="000000"/>
          </w:tcBorders>
          <w:vAlign w:val="center"/>
        </w:tcPr>
        <w:p w14:paraId="0E0F1184" w14:textId="77777777" w:rsidR="005A610B" w:rsidRPr="001E1265" w:rsidRDefault="005A610B"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135" w:type="dxa"/>
          <w:tcBorders>
            <w:top w:val="single" w:sz="4" w:space="0" w:color="000000"/>
            <w:left w:val="single" w:sz="4" w:space="0" w:color="000000"/>
            <w:bottom w:val="single" w:sz="4" w:space="0" w:color="000000"/>
          </w:tcBorders>
          <w:vAlign w:val="center"/>
        </w:tcPr>
        <w:p w14:paraId="731F9FBC" w14:textId="77777777" w:rsidR="005A610B" w:rsidRDefault="005A610B">
          <w:pPr>
            <w:pStyle w:val="Pidipagina"/>
            <w:snapToGrid w:val="0"/>
            <w:jc w:val="center"/>
            <w:rPr>
              <w:rFonts w:ascii="Verdana" w:hAnsi="Verdana"/>
              <w:sz w:val="16"/>
              <w:szCs w:val="16"/>
              <w:lang w:val="en-US"/>
            </w:rPr>
          </w:pPr>
          <w:r>
            <w:rPr>
              <w:rFonts w:ascii="Verdana" w:hAnsi="Verdana"/>
              <w:sz w:val="16"/>
              <w:szCs w:val="16"/>
              <w:lang w:val="en-US"/>
            </w:rPr>
            <w:t>Date</w:t>
          </w:r>
        </w:p>
      </w:tc>
      <w:tc>
        <w:tcPr>
          <w:tcW w:w="4110" w:type="dxa"/>
          <w:tcBorders>
            <w:top w:val="single" w:sz="4" w:space="0" w:color="000000"/>
            <w:left w:val="single" w:sz="4" w:space="0" w:color="000000"/>
            <w:bottom w:val="single" w:sz="4" w:space="0" w:color="000000"/>
          </w:tcBorders>
          <w:vAlign w:val="center"/>
        </w:tcPr>
        <w:p w14:paraId="1F3FE4A3" w14:textId="77777777" w:rsidR="005A610B" w:rsidRDefault="005A610B">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560" w:type="dxa"/>
          <w:tcBorders>
            <w:top w:val="single" w:sz="4" w:space="0" w:color="000000"/>
            <w:left w:val="single" w:sz="4" w:space="0" w:color="000000"/>
            <w:bottom w:val="single" w:sz="4" w:space="0" w:color="000000"/>
          </w:tcBorders>
          <w:vAlign w:val="center"/>
        </w:tcPr>
        <w:p w14:paraId="71330612" w14:textId="77777777" w:rsidR="005A610B" w:rsidRDefault="005A610B">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D7CDDF8" w14:textId="77777777" w:rsidR="005A610B" w:rsidRDefault="005A610B">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267B9D7" w14:textId="77777777" w:rsidR="00CF0FA3" w:rsidRDefault="00CF0FA3" w:rsidP="00CF0FA3">
    <w:pPr>
      <w:pStyle w:val="Pidipagina"/>
      <w:jc w:val="center"/>
    </w:pPr>
  </w:p>
  <w:p w14:paraId="70514B9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F7185"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F7185" w:rsidRPr="00CF0FA3">
      <w:rPr>
        <w:rFonts w:ascii="Verdana" w:hAnsi="Verdana"/>
        <w:sz w:val="16"/>
        <w:szCs w:val="16"/>
      </w:rPr>
      <w:fldChar w:fldCharType="separate"/>
    </w:r>
    <w:r w:rsidR="00E00272">
      <w:rPr>
        <w:rFonts w:ascii="Verdana" w:hAnsi="Verdana"/>
        <w:noProof/>
        <w:sz w:val="16"/>
        <w:szCs w:val="16"/>
      </w:rPr>
      <w:t>4</w:t>
    </w:r>
    <w:r w:rsidR="00DF7185"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FA1DB48" w14:textId="77777777" w:rsidTr="001B1240">
      <w:tc>
        <w:tcPr>
          <w:tcW w:w="657" w:type="dxa"/>
          <w:tcBorders>
            <w:top w:val="single" w:sz="4" w:space="0" w:color="000000"/>
            <w:left w:val="single" w:sz="4" w:space="0" w:color="000000"/>
            <w:bottom w:val="single" w:sz="4" w:space="0" w:color="000000"/>
          </w:tcBorders>
          <w:vAlign w:val="center"/>
        </w:tcPr>
        <w:p w14:paraId="1623EE7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B80556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55901C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2A6BD8F"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1C2F79C" w14:textId="77777777" w:rsidR="00E73CA1" w:rsidRPr="001B1240" w:rsidRDefault="00E73CA1" w:rsidP="001B1240">
          <w:pPr>
            <w:pStyle w:val="Pidipagina"/>
            <w:snapToGrid w:val="0"/>
            <w:jc w:val="center"/>
            <w:rPr>
              <w:rFonts w:ascii="Verdana" w:hAnsi="Verdana"/>
            </w:rPr>
          </w:pPr>
        </w:p>
      </w:tc>
    </w:tr>
    <w:tr w:rsidR="00E73CA1" w14:paraId="681B0C2E" w14:textId="77777777" w:rsidTr="001B1240">
      <w:tc>
        <w:tcPr>
          <w:tcW w:w="657" w:type="dxa"/>
          <w:tcBorders>
            <w:left w:val="single" w:sz="4" w:space="0" w:color="000000"/>
            <w:bottom w:val="single" w:sz="4" w:space="0" w:color="000000"/>
          </w:tcBorders>
          <w:vAlign w:val="center"/>
        </w:tcPr>
        <w:p w14:paraId="7F666186"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5B84200"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8C8B84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751E05F"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B1963E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0AF2A6F"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EEB442" w14:textId="77777777" w:rsidR="007D5928" w:rsidRDefault="007D5928">
      <w:r>
        <w:separator/>
      </w:r>
    </w:p>
  </w:footnote>
  <w:footnote w:type="continuationSeparator" w:id="0">
    <w:p w14:paraId="74EE9F0B"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1AC0E2" w14:textId="77777777" w:rsidR="002D2924" w:rsidRDefault="002D292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14:paraId="0ABAB273" w14:textId="77777777" w:rsidTr="005A610B">
      <w:trPr>
        <w:trHeight w:val="838"/>
      </w:trPr>
      <w:tc>
        <w:tcPr>
          <w:tcW w:w="2694" w:type="dxa"/>
          <w:tcBorders>
            <w:top w:val="single" w:sz="4" w:space="0" w:color="000000"/>
            <w:left w:val="single" w:sz="4" w:space="0" w:color="000000"/>
            <w:bottom w:val="single" w:sz="4" w:space="0" w:color="000000"/>
          </w:tcBorders>
          <w:vAlign w:val="center"/>
        </w:tcPr>
        <w:p w14:paraId="5E52AE57"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24F7383E"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B3566EF" w14:textId="77777777" w:rsidR="00E73CA1" w:rsidRPr="00A37DFF" w:rsidRDefault="00C117A5" w:rsidP="00E12F0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066398">
            <w:rPr>
              <w:rFonts w:ascii="Verdana" w:hAnsi="Verdana"/>
              <w:b/>
              <w:bCs/>
              <w:sz w:val="24"/>
              <w:szCs w:val="24"/>
            </w:rPr>
            <w:t>4</w:t>
          </w:r>
          <w:r w:rsidR="00E12F00">
            <w:rPr>
              <w:rFonts w:ascii="Verdana" w:hAnsi="Verdana"/>
              <w:b/>
              <w:bCs/>
              <w:sz w:val="24"/>
              <w:szCs w:val="24"/>
            </w:rPr>
            <w:t>1</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75C8E2A"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3746FA9" w14:textId="77777777">
      <w:trPr>
        <w:trHeight w:val="838"/>
      </w:trPr>
      <w:tc>
        <w:tcPr>
          <w:tcW w:w="1896" w:type="dxa"/>
          <w:tcBorders>
            <w:top w:val="single" w:sz="4" w:space="0" w:color="000000"/>
            <w:left w:val="single" w:sz="4" w:space="0" w:color="000000"/>
            <w:bottom w:val="single" w:sz="4" w:space="0" w:color="000000"/>
          </w:tcBorders>
          <w:vAlign w:val="center"/>
        </w:tcPr>
        <w:p w14:paraId="64A1901A"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5221AFA"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871A10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A3AF92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F7185" w:rsidRPr="004A3161">
            <w:rPr>
              <w:rFonts w:ascii="Verdana" w:hAnsi="Verdana"/>
              <w:bCs/>
              <w:sz w:val="24"/>
              <w:szCs w:val="24"/>
            </w:rPr>
            <w:fldChar w:fldCharType="begin"/>
          </w:r>
          <w:r w:rsidRPr="004A3161">
            <w:rPr>
              <w:rFonts w:ascii="Verdana" w:hAnsi="Verdana"/>
              <w:bCs/>
              <w:sz w:val="24"/>
              <w:szCs w:val="24"/>
            </w:rPr>
            <w:instrText xml:space="preserve"> PAGE </w:instrText>
          </w:r>
          <w:r w:rsidR="00DF7185" w:rsidRPr="004A3161">
            <w:rPr>
              <w:rFonts w:ascii="Verdana" w:hAnsi="Verdana"/>
              <w:bCs/>
              <w:sz w:val="24"/>
              <w:szCs w:val="24"/>
            </w:rPr>
            <w:fldChar w:fldCharType="separate"/>
          </w:r>
          <w:r>
            <w:rPr>
              <w:rFonts w:ascii="Verdana" w:hAnsi="Verdana"/>
              <w:bCs/>
              <w:noProof/>
              <w:sz w:val="24"/>
              <w:szCs w:val="24"/>
            </w:rPr>
            <w:t>1</w:t>
          </w:r>
          <w:r w:rsidR="00DF7185" w:rsidRPr="004A3161">
            <w:rPr>
              <w:rFonts w:ascii="Verdana" w:hAnsi="Verdana"/>
              <w:bCs/>
              <w:sz w:val="24"/>
              <w:szCs w:val="24"/>
            </w:rPr>
            <w:fldChar w:fldCharType="end"/>
          </w:r>
          <w:r w:rsidRPr="004A3161">
            <w:rPr>
              <w:rFonts w:ascii="Verdana" w:hAnsi="Verdana"/>
              <w:bCs/>
              <w:sz w:val="24"/>
              <w:szCs w:val="24"/>
            </w:rPr>
            <w:t>/6</w:t>
          </w:r>
        </w:p>
      </w:tc>
    </w:tr>
  </w:tbl>
  <w:p w14:paraId="14EC65DD"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43AA"/>
    <w:rsid w:val="000216E7"/>
    <w:rsid w:val="0002459D"/>
    <w:rsid w:val="00043A03"/>
    <w:rsid w:val="000440FC"/>
    <w:rsid w:val="00056338"/>
    <w:rsid w:val="00065814"/>
    <w:rsid w:val="00066398"/>
    <w:rsid w:val="000677DC"/>
    <w:rsid w:val="000814D0"/>
    <w:rsid w:val="0008295C"/>
    <w:rsid w:val="00084AAE"/>
    <w:rsid w:val="00087A3A"/>
    <w:rsid w:val="00087ED5"/>
    <w:rsid w:val="00091FF2"/>
    <w:rsid w:val="00092190"/>
    <w:rsid w:val="00092BE3"/>
    <w:rsid w:val="00092F94"/>
    <w:rsid w:val="000A5854"/>
    <w:rsid w:val="000B2034"/>
    <w:rsid w:val="000B21D0"/>
    <w:rsid w:val="000B5391"/>
    <w:rsid w:val="000C547C"/>
    <w:rsid w:val="000C561D"/>
    <w:rsid w:val="000E0D1F"/>
    <w:rsid w:val="000E2937"/>
    <w:rsid w:val="000E6B74"/>
    <w:rsid w:val="000F1924"/>
    <w:rsid w:val="000F6823"/>
    <w:rsid w:val="00103FD0"/>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31DE"/>
    <w:rsid w:val="002C543B"/>
    <w:rsid w:val="002C594E"/>
    <w:rsid w:val="002D2924"/>
    <w:rsid w:val="002D688D"/>
    <w:rsid w:val="002E0E49"/>
    <w:rsid w:val="002E6BF0"/>
    <w:rsid w:val="002E72E7"/>
    <w:rsid w:val="002F7E00"/>
    <w:rsid w:val="00300921"/>
    <w:rsid w:val="00317764"/>
    <w:rsid w:val="0032333A"/>
    <w:rsid w:val="003340FC"/>
    <w:rsid w:val="0033494F"/>
    <w:rsid w:val="00340235"/>
    <w:rsid w:val="00346252"/>
    <w:rsid w:val="00355740"/>
    <w:rsid w:val="00357954"/>
    <w:rsid w:val="003743E6"/>
    <w:rsid w:val="00374B9C"/>
    <w:rsid w:val="003924BA"/>
    <w:rsid w:val="00393A7B"/>
    <w:rsid w:val="00394C48"/>
    <w:rsid w:val="0039509E"/>
    <w:rsid w:val="003A086E"/>
    <w:rsid w:val="003A2B72"/>
    <w:rsid w:val="003B0093"/>
    <w:rsid w:val="003C6483"/>
    <w:rsid w:val="003D4AE8"/>
    <w:rsid w:val="003D63C7"/>
    <w:rsid w:val="003E16B4"/>
    <w:rsid w:val="003E5EDC"/>
    <w:rsid w:val="003F1487"/>
    <w:rsid w:val="003F2543"/>
    <w:rsid w:val="003F2F65"/>
    <w:rsid w:val="003F3772"/>
    <w:rsid w:val="00400335"/>
    <w:rsid w:val="00400C42"/>
    <w:rsid w:val="004052BE"/>
    <w:rsid w:val="00407BFA"/>
    <w:rsid w:val="00413D6A"/>
    <w:rsid w:val="0042012D"/>
    <w:rsid w:val="00423D2B"/>
    <w:rsid w:val="004260B0"/>
    <w:rsid w:val="004402B2"/>
    <w:rsid w:val="00440633"/>
    <w:rsid w:val="00444A3D"/>
    <w:rsid w:val="00445945"/>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10B"/>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6F29C3"/>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A64A3"/>
    <w:rsid w:val="007B084D"/>
    <w:rsid w:val="007B5CFA"/>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1376"/>
    <w:rsid w:val="008A4E11"/>
    <w:rsid w:val="008B3742"/>
    <w:rsid w:val="008C61C5"/>
    <w:rsid w:val="008D68FC"/>
    <w:rsid w:val="008F3C8E"/>
    <w:rsid w:val="009100AD"/>
    <w:rsid w:val="0092072B"/>
    <w:rsid w:val="00923109"/>
    <w:rsid w:val="00933C9F"/>
    <w:rsid w:val="00953535"/>
    <w:rsid w:val="00955AF9"/>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090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85D38"/>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F61"/>
    <w:rsid w:val="00C6446D"/>
    <w:rsid w:val="00C66C22"/>
    <w:rsid w:val="00C71D21"/>
    <w:rsid w:val="00C7474A"/>
    <w:rsid w:val="00C7733F"/>
    <w:rsid w:val="00C83149"/>
    <w:rsid w:val="00C84692"/>
    <w:rsid w:val="00C879E6"/>
    <w:rsid w:val="00CA304A"/>
    <w:rsid w:val="00CB5761"/>
    <w:rsid w:val="00CE1B51"/>
    <w:rsid w:val="00CF0E29"/>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DF7185"/>
    <w:rsid w:val="00E00272"/>
    <w:rsid w:val="00E07261"/>
    <w:rsid w:val="00E11376"/>
    <w:rsid w:val="00E12F00"/>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425"/>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3CD6E4F8"/>
  <w15:docId w15:val="{D6BD98DB-F53A-4CAD-B935-C0E20DD11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1DB5BF-A805-441F-94E3-499562F66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1926</Words>
  <Characters>10980</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2016-04-07T09:00:00Z</dcterms:created>
  <dcterms:modified xsi:type="dcterms:W3CDTF">2022-03-03T10:19:00Z</dcterms:modified>
  <cp:category>Ufficio Qualità</cp:category>
  <cp:contentStatus>Rev. 2</cp:contentStatus>
</cp:coreProperties>
</file>