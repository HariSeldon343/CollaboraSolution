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66D5CD"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A74C364" w14:textId="77777777" w:rsidTr="00394C48">
        <w:trPr>
          <w:trHeight w:val="1399"/>
        </w:trPr>
        <w:tc>
          <w:tcPr>
            <w:tcW w:w="9210" w:type="dxa"/>
            <w:shd w:val="clear" w:color="auto" w:fill="auto"/>
          </w:tcPr>
          <w:p w14:paraId="0E24DE56"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 xml:space="preserve">ntrate 50 °Brix </w:t>
            </w:r>
            <w:r w:rsidR="002068E8">
              <w:rPr>
                <w:rFonts w:ascii="Verdana" w:hAnsi="Verdana"/>
                <w:lang w:val="en-US"/>
              </w:rPr>
              <w:t>low</w:t>
            </w:r>
            <w:r w:rsidR="004052BE" w:rsidRPr="002C594E">
              <w:rPr>
                <w:rFonts w:ascii="Verdana" w:hAnsi="Verdana"/>
                <w:lang w:val="en-US"/>
              </w:rPr>
              <w:t xml:space="preserve"> </w:t>
            </w:r>
            <w:r w:rsidR="002068E8">
              <w:rPr>
                <w:rFonts w:ascii="Verdana" w:hAnsi="Verdana"/>
                <w:lang w:val="en-US"/>
              </w:rPr>
              <w:t>a</w:t>
            </w:r>
            <w:r w:rsidR="00091FF2" w:rsidRPr="002C594E">
              <w:rPr>
                <w:rFonts w:ascii="Verdana" w:hAnsi="Verdana"/>
                <w:lang w:val="en-US"/>
              </w:rPr>
              <w:t>nthocyanin</w:t>
            </w:r>
            <w:r w:rsidR="004052BE" w:rsidRPr="002C594E">
              <w:rPr>
                <w:rFonts w:ascii="Verdana" w:hAnsi="Verdana"/>
                <w:lang w:val="en-US"/>
              </w:rPr>
              <w:t xml:space="preserve"> </w:t>
            </w:r>
          </w:p>
          <w:p w14:paraId="377239F2"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B3F11" w:rsidRPr="004052BE">
              <w:rPr>
                <w:rFonts w:ascii="Verdana" w:hAnsi="Verdana"/>
                <w:i/>
                <w:lang w:val="en-US"/>
              </w:rPr>
              <w:t>Blood orange juice conce</w:t>
            </w:r>
            <w:r w:rsidR="009B3F11">
              <w:rPr>
                <w:rFonts w:ascii="Verdana" w:hAnsi="Verdana"/>
                <w:i/>
                <w:lang w:val="en-US"/>
              </w:rPr>
              <w:t xml:space="preserve">ntrate 50 °Brix </w:t>
            </w:r>
            <w:r w:rsidR="002068E8">
              <w:rPr>
                <w:rFonts w:ascii="Verdana" w:hAnsi="Verdana"/>
                <w:i/>
                <w:lang w:val="en-US"/>
              </w:rPr>
              <w:t>low a</w:t>
            </w:r>
            <w:r w:rsidR="00091FF2" w:rsidRPr="002C594E">
              <w:rPr>
                <w:rFonts w:ascii="Verdana" w:hAnsi="Verdana"/>
                <w:i/>
                <w:lang w:val="en-US"/>
              </w:rPr>
              <w:t>nthocyanin</w:t>
            </w:r>
          </w:p>
          <w:p w14:paraId="3425D54D"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047753">
              <w:rPr>
                <w:rFonts w:ascii="Verdana" w:hAnsi="Verdana"/>
                <w:lang w:val="en-US"/>
              </w:rPr>
              <w:t>R</w:t>
            </w:r>
            <w:r w:rsidR="0092072B" w:rsidRPr="002C594E">
              <w:rPr>
                <w:rFonts w:ascii="Verdana" w:hAnsi="Verdana"/>
                <w:lang w:val="en-US"/>
              </w:rPr>
              <w:t>S</w:t>
            </w:r>
          </w:p>
        </w:tc>
      </w:tr>
    </w:tbl>
    <w:p w14:paraId="5C7893B1" w14:textId="77777777" w:rsidR="00B13991" w:rsidRDefault="00B13991" w:rsidP="00257592">
      <w:pPr>
        <w:spacing w:before="120"/>
        <w:ind w:left="720"/>
        <w:rPr>
          <w:rFonts w:ascii="Verdana" w:hAnsi="Verdana"/>
          <w:b/>
          <w:sz w:val="8"/>
          <w:szCs w:val="8"/>
          <w:lang w:val="en-US"/>
        </w:rPr>
      </w:pPr>
    </w:p>
    <w:p w14:paraId="18C6C84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E0730" w14:paraId="643546E8" w14:textId="77777777" w:rsidTr="00257592">
        <w:trPr>
          <w:trHeight w:val="3578"/>
        </w:trPr>
        <w:tc>
          <w:tcPr>
            <w:tcW w:w="9238" w:type="dxa"/>
            <w:shd w:val="clear" w:color="auto" w:fill="auto"/>
          </w:tcPr>
          <w:p w14:paraId="1CFD9FD0"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8E8B080"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21C7F259" w14:textId="77777777" w:rsidR="0042012D" w:rsidRPr="002C594E" w:rsidRDefault="0042012D" w:rsidP="00583DB6">
            <w:pPr>
              <w:tabs>
                <w:tab w:val="left" w:pos="284"/>
                <w:tab w:val="left" w:pos="3402"/>
              </w:tabs>
              <w:spacing w:before="120" w:after="120"/>
              <w:rPr>
                <w:rFonts w:ascii="Verdana" w:hAnsi="Verdana"/>
                <w:i/>
                <w:lang w:val="en-US"/>
              </w:rPr>
            </w:pPr>
          </w:p>
          <w:p w14:paraId="0EA8FDA0"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416ACEF" w14:textId="77777777" w:rsidR="00583DB6" w:rsidRPr="002C594E" w:rsidRDefault="00583DB6" w:rsidP="00583DB6">
            <w:pPr>
              <w:tabs>
                <w:tab w:val="left" w:pos="284"/>
                <w:tab w:val="left" w:pos="3402"/>
              </w:tabs>
              <w:spacing w:before="120" w:after="120"/>
              <w:rPr>
                <w:rFonts w:ascii="Verdana" w:hAnsi="Verdana"/>
                <w:i/>
                <w:lang w:val="en-US"/>
              </w:rPr>
            </w:pPr>
          </w:p>
          <w:p w14:paraId="74F4FD13"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759DC13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009D91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4DACC5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68DDA574"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1A21456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097080B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C06054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E06569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AEE20E0" w14:textId="77777777" w:rsidR="00583DB6" w:rsidRDefault="00583DB6" w:rsidP="00257592">
      <w:pPr>
        <w:spacing w:before="120"/>
        <w:rPr>
          <w:rFonts w:ascii="Verdana" w:hAnsi="Verdana"/>
          <w:b/>
          <w:sz w:val="8"/>
          <w:szCs w:val="8"/>
          <w:lang w:val="en-US"/>
        </w:rPr>
      </w:pPr>
    </w:p>
    <w:p w14:paraId="4C700F1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200880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E0730" w14:paraId="094F05C0" w14:textId="77777777" w:rsidTr="00583DB6">
        <w:trPr>
          <w:trHeight w:val="4575"/>
        </w:trPr>
        <w:tc>
          <w:tcPr>
            <w:tcW w:w="9210" w:type="dxa"/>
            <w:tcBorders>
              <w:bottom w:val="nil"/>
            </w:tcBorders>
          </w:tcPr>
          <w:p w14:paraId="696E583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93C201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DE0730" w14:paraId="3F11699C" w14:textId="77777777" w:rsidTr="00953535">
              <w:trPr>
                <w:trHeight w:hRule="exact" w:val="501"/>
              </w:trPr>
              <w:tc>
                <w:tcPr>
                  <w:tcW w:w="1303" w:type="dxa"/>
                  <w:vAlign w:val="center"/>
                </w:tcPr>
                <w:p w14:paraId="22A8BDF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3E8DA1B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5A8217F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4BDF205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49E7DAB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5EBE215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2068E8" w:rsidRPr="00DE0730" w14:paraId="6CD3DE9B" w14:textId="77777777" w:rsidTr="00953535">
              <w:trPr>
                <w:trHeight w:hRule="exact" w:val="501"/>
              </w:trPr>
              <w:tc>
                <w:tcPr>
                  <w:tcW w:w="1303" w:type="dxa"/>
                  <w:vAlign w:val="center"/>
                </w:tcPr>
                <w:p w14:paraId="1A0D5433"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0C63E9C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50</w:t>
                  </w:r>
                </w:p>
              </w:tc>
              <w:tc>
                <w:tcPr>
                  <w:tcW w:w="764" w:type="dxa"/>
                  <w:vAlign w:val="center"/>
                </w:tcPr>
                <w:p w14:paraId="700CCC3D"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47</w:t>
                  </w:r>
                </w:p>
              </w:tc>
              <w:tc>
                <w:tcPr>
                  <w:tcW w:w="850" w:type="dxa"/>
                  <w:vAlign w:val="center"/>
                </w:tcPr>
                <w:p w14:paraId="3604228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53</w:t>
                  </w:r>
                </w:p>
              </w:tc>
              <w:tc>
                <w:tcPr>
                  <w:tcW w:w="851" w:type="dxa"/>
                  <w:vAlign w:val="center"/>
                </w:tcPr>
                <w:p w14:paraId="57ADF501"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79CFE48"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2068E8" w:rsidRPr="00DE0730" w14:paraId="0285E9D4" w14:textId="77777777" w:rsidTr="00953535">
              <w:trPr>
                <w:trHeight w:hRule="exact" w:val="501"/>
              </w:trPr>
              <w:tc>
                <w:tcPr>
                  <w:tcW w:w="1303" w:type="dxa"/>
                  <w:vAlign w:val="center"/>
                </w:tcPr>
                <w:p w14:paraId="170FC0F8"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526AA9D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w:t>
                  </w:r>
                </w:p>
              </w:tc>
              <w:tc>
                <w:tcPr>
                  <w:tcW w:w="764" w:type="dxa"/>
                  <w:vAlign w:val="center"/>
                </w:tcPr>
                <w:p w14:paraId="61032680"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4</w:t>
                  </w:r>
                </w:p>
              </w:tc>
              <w:tc>
                <w:tcPr>
                  <w:tcW w:w="850" w:type="dxa"/>
                  <w:vAlign w:val="center"/>
                </w:tcPr>
                <w:p w14:paraId="50E8E493"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195C0B5"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390EA969"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2068E8" w:rsidRPr="00DE0730" w14:paraId="0F3E1EF9" w14:textId="77777777" w:rsidTr="00953535">
              <w:trPr>
                <w:trHeight w:hRule="exact" w:val="501"/>
              </w:trPr>
              <w:tc>
                <w:tcPr>
                  <w:tcW w:w="1303" w:type="dxa"/>
                  <w:vAlign w:val="center"/>
                </w:tcPr>
                <w:p w14:paraId="666824D5"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4459EFC6" w14:textId="77777777" w:rsidR="002068E8" w:rsidRPr="00D6603D" w:rsidRDefault="002068E8" w:rsidP="007558C2">
                  <w:pPr>
                    <w:jc w:val="center"/>
                    <w:rPr>
                      <w:rFonts w:ascii="Verdana" w:hAnsi="Verdana"/>
                      <w:sz w:val="16"/>
                      <w:szCs w:val="16"/>
                      <w:lang w:val="en-US"/>
                    </w:rPr>
                  </w:pPr>
                </w:p>
              </w:tc>
              <w:tc>
                <w:tcPr>
                  <w:tcW w:w="764" w:type="dxa"/>
                  <w:vAlign w:val="center"/>
                </w:tcPr>
                <w:p w14:paraId="49505B17" w14:textId="77777777" w:rsidR="002068E8" w:rsidRPr="00D6603D" w:rsidRDefault="000D4DC8" w:rsidP="007558C2">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2AC36B3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1</w:t>
                  </w:r>
                  <w:r w:rsidR="000D4DC8">
                    <w:rPr>
                      <w:rFonts w:ascii="Verdana" w:hAnsi="Verdana"/>
                      <w:sz w:val="16"/>
                      <w:szCs w:val="16"/>
                      <w:lang w:val="en-US"/>
                    </w:rPr>
                    <w:t>0</w:t>
                  </w:r>
                </w:p>
              </w:tc>
              <w:tc>
                <w:tcPr>
                  <w:tcW w:w="851" w:type="dxa"/>
                  <w:vAlign w:val="center"/>
                </w:tcPr>
                <w:p w14:paraId="25F58329" w14:textId="77777777" w:rsidR="002068E8" w:rsidRPr="00D6603D" w:rsidRDefault="002068E8" w:rsidP="007558C2">
                  <w:pPr>
                    <w:jc w:val="center"/>
                    <w:rPr>
                      <w:rFonts w:ascii="Verdana" w:hAnsi="Verdana"/>
                      <w:sz w:val="16"/>
                      <w:szCs w:val="16"/>
                      <w:lang w:val="en-US"/>
                    </w:rPr>
                  </w:pPr>
                </w:p>
              </w:tc>
              <w:tc>
                <w:tcPr>
                  <w:tcW w:w="1559" w:type="dxa"/>
                  <w:vAlign w:val="center"/>
                </w:tcPr>
                <w:p w14:paraId="56B595BC"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2068E8" w:rsidRPr="00DE0730" w14:paraId="7EF36F87" w14:textId="77777777" w:rsidTr="00953535">
              <w:trPr>
                <w:trHeight w:hRule="exact" w:val="501"/>
              </w:trPr>
              <w:tc>
                <w:tcPr>
                  <w:tcW w:w="1303" w:type="dxa"/>
                  <w:vAlign w:val="center"/>
                </w:tcPr>
                <w:p w14:paraId="5D36E97B"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1EA80846"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&gt;550</w:t>
                  </w:r>
                </w:p>
              </w:tc>
              <w:tc>
                <w:tcPr>
                  <w:tcW w:w="764" w:type="dxa"/>
                  <w:vAlign w:val="center"/>
                </w:tcPr>
                <w:p w14:paraId="2F52312F"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50" w:type="dxa"/>
                  <w:vAlign w:val="center"/>
                </w:tcPr>
                <w:p w14:paraId="7F35A40C"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51" w:type="dxa"/>
                  <w:vAlign w:val="center"/>
                </w:tcPr>
                <w:p w14:paraId="47E3679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7A0A79E6"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2068E8" w:rsidRPr="00DE0730" w14:paraId="77223861" w14:textId="77777777" w:rsidTr="00953535">
              <w:trPr>
                <w:trHeight w:hRule="exact" w:val="501"/>
              </w:trPr>
              <w:tc>
                <w:tcPr>
                  <w:tcW w:w="1303" w:type="dxa"/>
                  <w:vAlign w:val="center"/>
                </w:tcPr>
                <w:p w14:paraId="5C0A7B5D" w14:textId="77777777" w:rsidR="002068E8" w:rsidRPr="00D6603D" w:rsidRDefault="002068E8" w:rsidP="009E79A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192B793A"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200</w:t>
                  </w:r>
                </w:p>
              </w:tc>
              <w:tc>
                <w:tcPr>
                  <w:tcW w:w="764" w:type="dxa"/>
                  <w:vAlign w:val="center"/>
                </w:tcPr>
                <w:p w14:paraId="33D662C3"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100</w:t>
                  </w:r>
                </w:p>
              </w:tc>
              <w:tc>
                <w:tcPr>
                  <w:tcW w:w="850" w:type="dxa"/>
                  <w:vAlign w:val="center"/>
                </w:tcPr>
                <w:p w14:paraId="4297B1A0"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300</w:t>
                  </w:r>
                </w:p>
              </w:tc>
              <w:tc>
                <w:tcPr>
                  <w:tcW w:w="851" w:type="dxa"/>
                  <w:vAlign w:val="center"/>
                </w:tcPr>
                <w:p w14:paraId="50861859" w14:textId="77777777" w:rsidR="002068E8" w:rsidRPr="00D6603D" w:rsidRDefault="002068E8" w:rsidP="007558C2">
                  <w:pPr>
                    <w:snapToGrid w:val="0"/>
                    <w:jc w:val="center"/>
                    <w:rPr>
                      <w:rFonts w:ascii="Verdana" w:hAnsi="Verdana"/>
                      <w:sz w:val="16"/>
                      <w:szCs w:val="16"/>
                      <w:lang w:val="en-US"/>
                    </w:rPr>
                  </w:pPr>
                </w:p>
              </w:tc>
              <w:tc>
                <w:tcPr>
                  <w:tcW w:w="1559" w:type="dxa"/>
                  <w:vAlign w:val="center"/>
                </w:tcPr>
                <w:p w14:paraId="4360E446"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Internal Method</w:t>
                  </w:r>
                </w:p>
              </w:tc>
            </w:tr>
            <w:tr w:rsidR="002068E8" w:rsidRPr="00DE0730" w14:paraId="7CC8CD2E" w14:textId="77777777" w:rsidTr="00953535">
              <w:trPr>
                <w:trHeight w:hRule="exact" w:val="501"/>
              </w:trPr>
              <w:tc>
                <w:tcPr>
                  <w:tcW w:w="1303" w:type="dxa"/>
                  <w:vAlign w:val="center"/>
                </w:tcPr>
                <w:p w14:paraId="76D9D11A"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1D37D9FE"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4</w:t>
                  </w:r>
                </w:p>
              </w:tc>
              <w:tc>
                <w:tcPr>
                  <w:tcW w:w="764" w:type="dxa"/>
                  <w:vAlign w:val="center"/>
                </w:tcPr>
                <w:p w14:paraId="02B2AF62"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2</w:t>
                  </w:r>
                </w:p>
              </w:tc>
              <w:tc>
                <w:tcPr>
                  <w:tcW w:w="850" w:type="dxa"/>
                  <w:vAlign w:val="center"/>
                </w:tcPr>
                <w:p w14:paraId="1BFEE85E"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D25269C"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3546EB97"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IFU 60, 1991</w:t>
                  </w:r>
                </w:p>
              </w:tc>
            </w:tr>
            <w:tr w:rsidR="00205BFD" w:rsidRPr="00DE0730" w14:paraId="3DC46BC2" w14:textId="77777777" w:rsidTr="00953535">
              <w:trPr>
                <w:trHeight w:hRule="exact" w:val="501"/>
              </w:trPr>
              <w:tc>
                <w:tcPr>
                  <w:tcW w:w="1303" w:type="dxa"/>
                  <w:vAlign w:val="center"/>
                </w:tcPr>
                <w:p w14:paraId="3E7448EF" w14:textId="77777777" w:rsidR="00205BFD" w:rsidRPr="00D6603D" w:rsidRDefault="00205BFD" w:rsidP="00205BFD">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0E1ECFF8" w14:textId="77777777" w:rsidR="00205BFD" w:rsidRPr="00D6603D" w:rsidRDefault="00205BFD" w:rsidP="00205BFD">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4F1D1A16" w14:textId="77777777" w:rsidR="00205BFD" w:rsidRPr="00D6603D" w:rsidRDefault="00205BFD" w:rsidP="00205BFD">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2A7E924A" w14:textId="77777777" w:rsidR="00205BFD" w:rsidRPr="00D6603D" w:rsidRDefault="00205BFD" w:rsidP="00205BFD">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54BEE19F" w14:textId="77777777" w:rsidR="00205BFD" w:rsidRPr="00D6603D" w:rsidRDefault="00205BFD" w:rsidP="00205BFD">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39E26834" w14:textId="77777777" w:rsidR="00205BFD" w:rsidRPr="00D6603D" w:rsidRDefault="00205BFD" w:rsidP="00205BFD">
                  <w:pPr>
                    <w:jc w:val="center"/>
                    <w:rPr>
                      <w:rFonts w:ascii="Verdana" w:hAnsi="Verdana"/>
                      <w:sz w:val="16"/>
                      <w:szCs w:val="16"/>
                      <w:lang w:val="en-US"/>
                    </w:rPr>
                  </w:pPr>
                  <w:r w:rsidRPr="00D6603D">
                    <w:rPr>
                      <w:rFonts w:ascii="Verdana" w:hAnsi="Verdana"/>
                      <w:sz w:val="16"/>
                      <w:szCs w:val="16"/>
                      <w:lang w:val="en-US"/>
                    </w:rPr>
                    <w:t>IFU 60, 1991</w:t>
                  </w:r>
                </w:p>
              </w:tc>
            </w:tr>
          </w:tbl>
          <w:p w14:paraId="3366B54A" w14:textId="77777777" w:rsidR="003F1487"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p w14:paraId="06459A20" w14:textId="77777777" w:rsidR="00205BFD" w:rsidRPr="00205BFD" w:rsidRDefault="00205BFD" w:rsidP="00205BFD">
            <w:pPr>
              <w:rPr>
                <w:lang w:val="en-US" w:eastAsia="it-IT"/>
              </w:rPr>
            </w:pPr>
          </w:p>
          <w:p w14:paraId="3736609E" w14:textId="77777777" w:rsidR="00205BFD" w:rsidRPr="00205BFD" w:rsidRDefault="00205BFD" w:rsidP="00205BFD">
            <w:pPr>
              <w:rPr>
                <w:lang w:val="en-US" w:eastAsia="it-IT"/>
              </w:rPr>
            </w:pPr>
          </w:p>
          <w:p w14:paraId="3C256092" w14:textId="77777777" w:rsidR="00205BFD" w:rsidRPr="00205BFD" w:rsidRDefault="00205BFD" w:rsidP="00205BFD">
            <w:pPr>
              <w:rPr>
                <w:lang w:val="en-US" w:eastAsia="it-IT"/>
              </w:rPr>
            </w:pPr>
          </w:p>
          <w:p w14:paraId="00F68C59" w14:textId="77777777" w:rsidR="00205BFD" w:rsidRPr="00205BFD" w:rsidRDefault="00205BFD" w:rsidP="00205BFD">
            <w:pPr>
              <w:rPr>
                <w:lang w:val="en-US" w:eastAsia="it-IT"/>
              </w:rPr>
            </w:pPr>
          </w:p>
          <w:p w14:paraId="0D72D481" w14:textId="77777777" w:rsidR="00205BFD" w:rsidRPr="00205BFD" w:rsidRDefault="00205BFD" w:rsidP="00205BFD">
            <w:pPr>
              <w:tabs>
                <w:tab w:val="left" w:pos="3345"/>
              </w:tabs>
              <w:rPr>
                <w:lang w:val="en-US" w:eastAsia="it-IT"/>
              </w:rPr>
            </w:pPr>
            <w:r>
              <w:rPr>
                <w:lang w:val="en-US" w:eastAsia="it-IT"/>
              </w:rPr>
              <w:tab/>
            </w:r>
          </w:p>
        </w:tc>
      </w:tr>
      <w:tr w:rsidR="004A7EF7" w:rsidRPr="002C594E" w14:paraId="25D79AF1" w14:textId="77777777" w:rsidTr="00583DB6">
        <w:trPr>
          <w:trHeight w:val="8345"/>
        </w:trPr>
        <w:tc>
          <w:tcPr>
            <w:tcW w:w="9210" w:type="dxa"/>
            <w:tcBorders>
              <w:top w:val="nil"/>
            </w:tcBorders>
          </w:tcPr>
          <w:p w14:paraId="379C4E2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C367789" w14:textId="77777777" w:rsidTr="00953535">
              <w:trPr>
                <w:trHeight w:hRule="exact" w:val="501"/>
                <w:tblHeader/>
              </w:trPr>
              <w:tc>
                <w:tcPr>
                  <w:tcW w:w="1303" w:type="dxa"/>
                  <w:vAlign w:val="center"/>
                </w:tcPr>
                <w:p w14:paraId="026F4D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30E5DB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92DE15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029B4D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0C6FA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725478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919DD" w:rsidRPr="00DE0730" w14:paraId="51617561" w14:textId="77777777" w:rsidTr="00A57A65">
              <w:trPr>
                <w:trHeight w:hRule="exact" w:val="680"/>
                <w:tblHeader/>
              </w:trPr>
              <w:tc>
                <w:tcPr>
                  <w:tcW w:w="1303" w:type="dxa"/>
                  <w:vAlign w:val="center"/>
                </w:tcPr>
                <w:p w14:paraId="6094AD04"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CMT</w:t>
                  </w:r>
                </w:p>
              </w:tc>
              <w:tc>
                <w:tcPr>
                  <w:tcW w:w="884" w:type="dxa"/>
                  <w:vAlign w:val="center"/>
                </w:tcPr>
                <w:p w14:paraId="42BE620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1CC3456A"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0A4AC70E"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100</w:t>
                  </w:r>
                </w:p>
              </w:tc>
              <w:tc>
                <w:tcPr>
                  <w:tcW w:w="851" w:type="dxa"/>
                  <w:vAlign w:val="center"/>
                </w:tcPr>
                <w:p w14:paraId="71C32BDD"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776BDEF"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919DD" w:rsidRPr="00DE0730" w14:paraId="104B77D3" w14:textId="77777777" w:rsidTr="00A57A65">
              <w:trPr>
                <w:trHeight w:hRule="exact" w:val="680"/>
                <w:tblHeader/>
              </w:trPr>
              <w:tc>
                <w:tcPr>
                  <w:tcW w:w="1303" w:type="dxa"/>
                  <w:vAlign w:val="center"/>
                </w:tcPr>
                <w:p w14:paraId="22E0F83C"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Yeasts</w:t>
                  </w:r>
                </w:p>
              </w:tc>
              <w:tc>
                <w:tcPr>
                  <w:tcW w:w="884" w:type="dxa"/>
                  <w:vAlign w:val="center"/>
                </w:tcPr>
                <w:p w14:paraId="2B9FE22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2FB3A92B"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A6D968A"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50</w:t>
                  </w:r>
                </w:p>
              </w:tc>
              <w:tc>
                <w:tcPr>
                  <w:tcW w:w="851" w:type="dxa"/>
                  <w:vAlign w:val="center"/>
                </w:tcPr>
                <w:p w14:paraId="7934DD48"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C1A1959"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919DD" w:rsidRPr="00DE0730" w14:paraId="3CEECE30" w14:textId="77777777" w:rsidTr="00A57A65">
              <w:trPr>
                <w:trHeight w:hRule="exact" w:val="680"/>
                <w:tblHeader/>
              </w:trPr>
              <w:tc>
                <w:tcPr>
                  <w:tcW w:w="1303" w:type="dxa"/>
                  <w:vAlign w:val="center"/>
                </w:tcPr>
                <w:p w14:paraId="3A40A34F"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Moulds</w:t>
                  </w:r>
                </w:p>
              </w:tc>
              <w:tc>
                <w:tcPr>
                  <w:tcW w:w="884" w:type="dxa"/>
                  <w:vAlign w:val="center"/>
                </w:tcPr>
                <w:p w14:paraId="5CC5D661"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2CBE286C"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6218144"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30</w:t>
                  </w:r>
                </w:p>
              </w:tc>
              <w:tc>
                <w:tcPr>
                  <w:tcW w:w="851" w:type="dxa"/>
                  <w:vAlign w:val="center"/>
                </w:tcPr>
                <w:p w14:paraId="1E68D2DD"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66E34DD"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919DD" w:rsidRPr="00DE0730" w14:paraId="36127856" w14:textId="77777777" w:rsidTr="00A57A65">
              <w:trPr>
                <w:trHeight w:hRule="exact" w:val="680"/>
                <w:tblHeader/>
              </w:trPr>
              <w:tc>
                <w:tcPr>
                  <w:tcW w:w="1303" w:type="dxa"/>
                  <w:vAlign w:val="center"/>
                </w:tcPr>
                <w:p w14:paraId="3068E15A"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 xml:space="preserve">Total Coliforms </w:t>
                  </w:r>
                </w:p>
              </w:tc>
              <w:tc>
                <w:tcPr>
                  <w:tcW w:w="884" w:type="dxa"/>
                  <w:vAlign w:val="center"/>
                </w:tcPr>
                <w:p w14:paraId="429A125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2BBE4283"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3D0A6A31"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5398A208"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18CEAA5"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919DD" w:rsidRPr="00DE0730" w14:paraId="36A197E7" w14:textId="77777777" w:rsidTr="00A57A65">
              <w:trPr>
                <w:trHeight w:hRule="exact" w:val="680"/>
                <w:tblHeader/>
              </w:trPr>
              <w:tc>
                <w:tcPr>
                  <w:tcW w:w="1303" w:type="dxa"/>
                  <w:vAlign w:val="center"/>
                </w:tcPr>
                <w:p w14:paraId="7D9F3E26"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E. Coli</w:t>
                  </w:r>
                </w:p>
              </w:tc>
              <w:tc>
                <w:tcPr>
                  <w:tcW w:w="884" w:type="dxa"/>
                  <w:vAlign w:val="center"/>
                </w:tcPr>
                <w:p w14:paraId="61203FDF"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2D3F48D2"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6FD96EF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0382C8EF"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B632C26"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919DD" w:rsidRPr="00DE0730" w14:paraId="77A44FC5" w14:textId="77777777" w:rsidTr="00A57A65">
              <w:trPr>
                <w:trHeight w:hRule="exact" w:val="680"/>
                <w:tblHeader/>
              </w:trPr>
              <w:tc>
                <w:tcPr>
                  <w:tcW w:w="1303" w:type="dxa"/>
                  <w:vAlign w:val="center"/>
                </w:tcPr>
                <w:p w14:paraId="704D5A8C"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Salmonella</w:t>
                  </w:r>
                </w:p>
              </w:tc>
              <w:tc>
                <w:tcPr>
                  <w:tcW w:w="884" w:type="dxa"/>
                  <w:vAlign w:val="center"/>
                </w:tcPr>
                <w:p w14:paraId="6297A0B2"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6DFCC5F8"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543BE39"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62E53F63"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BD9907"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5953B8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7FA75504" w14:textId="77777777" w:rsidTr="00977461">
              <w:trPr>
                <w:trHeight w:hRule="exact" w:val="510"/>
                <w:jc w:val="center"/>
              </w:trPr>
              <w:tc>
                <w:tcPr>
                  <w:tcW w:w="2228" w:type="dxa"/>
                  <w:vAlign w:val="center"/>
                </w:tcPr>
                <w:p w14:paraId="791A0A7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70FDE93"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36DAB6E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0C5C950E" w14:textId="77777777" w:rsidTr="00977461">
              <w:trPr>
                <w:trHeight w:hRule="exact" w:val="510"/>
                <w:jc w:val="center"/>
              </w:trPr>
              <w:tc>
                <w:tcPr>
                  <w:tcW w:w="2228" w:type="dxa"/>
                  <w:vAlign w:val="center"/>
                </w:tcPr>
                <w:p w14:paraId="517574E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211FAD0"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26CFC8F1"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7DF926A" w14:textId="77777777" w:rsidTr="00977461">
              <w:trPr>
                <w:trHeight w:hRule="exact" w:val="510"/>
                <w:jc w:val="center"/>
              </w:trPr>
              <w:tc>
                <w:tcPr>
                  <w:tcW w:w="2228" w:type="dxa"/>
                  <w:vAlign w:val="center"/>
                </w:tcPr>
                <w:p w14:paraId="56CEE2D9"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59E1717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38CB3C92"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E778237" w14:textId="77777777" w:rsidTr="00977461">
              <w:trPr>
                <w:trHeight w:hRule="exact" w:val="510"/>
                <w:jc w:val="center"/>
              </w:trPr>
              <w:tc>
                <w:tcPr>
                  <w:tcW w:w="2228" w:type="dxa"/>
                  <w:vAlign w:val="center"/>
                </w:tcPr>
                <w:p w14:paraId="0700E37F"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482443B2"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3245E53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687ACCC" w14:textId="77777777" w:rsidTr="00977461">
              <w:trPr>
                <w:trHeight w:hRule="exact" w:val="510"/>
                <w:jc w:val="center"/>
              </w:trPr>
              <w:tc>
                <w:tcPr>
                  <w:tcW w:w="2228" w:type="dxa"/>
                  <w:vAlign w:val="center"/>
                </w:tcPr>
                <w:p w14:paraId="09CB4EE7"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79E9C01"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AD3B30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DFCC9D4" w14:textId="77777777" w:rsidR="004A7EF7" w:rsidRPr="002C594E" w:rsidRDefault="004A7EF7" w:rsidP="00853353">
            <w:pPr>
              <w:spacing w:before="100" w:beforeAutospacing="1"/>
              <w:rPr>
                <w:rFonts w:ascii="Verdana" w:hAnsi="Verdana"/>
                <w:b/>
                <w:sz w:val="8"/>
                <w:szCs w:val="8"/>
                <w:lang w:val="en-US"/>
              </w:rPr>
            </w:pPr>
          </w:p>
        </w:tc>
      </w:tr>
    </w:tbl>
    <w:p w14:paraId="5B5FC99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E0730" w14:paraId="66ED8551" w14:textId="77777777" w:rsidTr="00953535">
        <w:trPr>
          <w:trHeight w:val="3809"/>
        </w:trPr>
        <w:tc>
          <w:tcPr>
            <w:tcW w:w="9210" w:type="dxa"/>
          </w:tcPr>
          <w:p w14:paraId="04C6A9D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46E3EBF"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46A1495"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4A460E3"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0125A642"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C67D186"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5DDC737"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38305D8A"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2813D1E"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3127467"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608585B"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93252BB"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A9CA832" w14:textId="77777777" w:rsidR="003F1487"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12057B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DE0730" w14:paraId="351C8059" w14:textId="77777777" w:rsidTr="00257592">
        <w:trPr>
          <w:trHeight w:val="2600"/>
        </w:trPr>
        <w:tc>
          <w:tcPr>
            <w:tcW w:w="9210" w:type="dxa"/>
            <w:shd w:val="clear" w:color="auto" w:fill="auto"/>
          </w:tcPr>
          <w:p w14:paraId="10D18815"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15E527D"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A8F5C7A"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2068E8">
              <w:rPr>
                <w:rFonts w:ascii="Verdana" w:hAnsi="Verdana"/>
                <w:lang w:val="en-US"/>
              </w:rPr>
              <w:t>13</w:t>
            </w:r>
          </w:p>
          <w:p w14:paraId="58DB90B5"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A4B482B" w14:textId="6B9BFE03"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D4DC8" w:rsidRPr="002C594E">
              <w:rPr>
                <w:rFonts w:ascii="Verdana" w:hAnsi="Verdana"/>
                <w:lang w:val="en-US"/>
              </w:rPr>
              <w:t xml:space="preserve">Receiving Citrus Fruit and Unloading – Washing – Selection and Calibration – Juice Extraction – Refining </w:t>
            </w:r>
            <w:r w:rsidR="000D4DC8">
              <w:rPr>
                <w:rFonts w:ascii="Verdana" w:hAnsi="Verdana"/>
                <w:lang w:val="en-US"/>
              </w:rPr>
              <w:t>–</w:t>
            </w:r>
            <w:r w:rsidR="000D4DC8" w:rsidRPr="002C594E">
              <w:rPr>
                <w:rFonts w:ascii="Verdana" w:hAnsi="Verdana"/>
                <w:lang w:val="en-US"/>
              </w:rPr>
              <w:t xml:space="preserve"> </w:t>
            </w:r>
            <w:r w:rsidR="000D4DC8">
              <w:rPr>
                <w:rFonts w:ascii="Verdana" w:hAnsi="Verdana"/>
                <w:lang w:val="en-US"/>
              </w:rPr>
              <w:t xml:space="preserve">Refrigeration – Temporary Storage - </w:t>
            </w:r>
            <w:r w:rsidR="000D4DC8" w:rsidRPr="002C594E">
              <w:rPr>
                <w:rFonts w:ascii="Verdana" w:hAnsi="Verdana"/>
                <w:lang w:val="en-US"/>
              </w:rPr>
              <w:t xml:space="preserve"> </w:t>
            </w:r>
            <w:r w:rsidR="000D4DC8" w:rsidRPr="002C594E">
              <w:rPr>
                <w:rFonts w:ascii="Verdana" w:hAnsi="Verdana"/>
                <w:color w:val="212121"/>
                <w:lang w:val="en-US" w:eastAsia="it-IT"/>
              </w:rPr>
              <w:t xml:space="preserve">Preheating – Refinement - </w:t>
            </w:r>
            <w:r w:rsidR="000D4DC8" w:rsidRPr="002C594E">
              <w:rPr>
                <w:rFonts w:ascii="Verdana" w:hAnsi="Verdana"/>
                <w:lang w:val="en-US"/>
              </w:rPr>
              <w:t xml:space="preserve">Centrifugation – Sending to the Finished Products Department– Pasteurization – Concentration – Refrigeration – Filtration </w:t>
            </w:r>
            <w:r w:rsidR="00831A90">
              <w:rPr>
                <w:rFonts w:ascii="Verdana" w:hAnsi="Verdana"/>
                <w:lang w:val="en-US"/>
              </w:rPr>
              <w:t>and magnetic trap</w:t>
            </w:r>
            <w:r w:rsidR="00831A90" w:rsidRPr="002C594E">
              <w:rPr>
                <w:rFonts w:ascii="Verdana" w:hAnsi="Verdana"/>
                <w:lang w:val="en-US"/>
              </w:rPr>
              <w:t xml:space="preserve"> </w:t>
            </w:r>
            <w:r w:rsidR="000D4DC8" w:rsidRPr="002C594E">
              <w:rPr>
                <w:rFonts w:ascii="Verdana" w:hAnsi="Verdana"/>
                <w:lang w:val="en-US"/>
              </w:rPr>
              <w:t>– Packaging – Freezing – Storage – Loading on the truck.</w:t>
            </w:r>
          </w:p>
        </w:tc>
      </w:tr>
    </w:tbl>
    <w:p w14:paraId="2174B15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AA29E7" w14:paraId="431FB2B1" w14:textId="77777777" w:rsidTr="00E502AA">
        <w:trPr>
          <w:trHeight w:val="1129"/>
        </w:trPr>
        <w:tc>
          <w:tcPr>
            <w:tcW w:w="9356" w:type="dxa"/>
            <w:shd w:val="clear" w:color="auto" w:fill="auto"/>
          </w:tcPr>
          <w:p w14:paraId="14C5579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1BDF9A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0200FB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DDB03DB" w14:textId="77777777" w:rsidTr="00482084">
              <w:tc>
                <w:tcPr>
                  <w:tcW w:w="1087" w:type="dxa"/>
                </w:tcPr>
                <w:p w14:paraId="09074C8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80F8C3D"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0783FF04" w14:textId="77777777" w:rsidR="00163F15" w:rsidRPr="002C594E" w:rsidRDefault="00163F15" w:rsidP="00172D78">
                  <w:pPr>
                    <w:spacing w:before="120"/>
                    <w:jc w:val="both"/>
                    <w:rPr>
                      <w:rFonts w:ascii="Verdana" w:hAnsi="Verdana"/>
                      <w:sz w:val="16"/>
                      <w:szCs w:val="16"/>
                      <w:lang w:val="en-US"/>
                    </w:rPr>
                  </w:pPr>
                </w:p>
              </w:tc>
            </w:tr>
            <w:tr w:rsidR="00163F15" w:rsidRPr="002C594E" w14:paraId="0E7ABA4F" w14:textId="77777777" w:rsidTr="00482084">
              <w:tc>
                <w:tcPr>
                  <w:tcW w:w="1087" w:type="dxa"/>
                </w:tcPr>
                <w:p w14:paraId="062FEC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799ABA8"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D5B312F" w14:textId="77777777" w:rsidR="00163F15" w:rsidRPr="002C594E" w:rsidRDefault="00163F15" w:rsidP="00172D78">
                  <w:pPr>
                    <w:spacing w:before="120"/>
                    <w:jc w:val="both"/>
                    <w:rPr>
                      <w:rFonts w:ascii="Verdana" w:hAnsi="Verdana"/>
                      <w:sz w:val="16"/>
                      <w:szCs w:val="16"/>
                      <w:lang w:val="en-US"/>
                    </w:rPr>
                  </w:pPr>
                </w:p>
              </w:tc>
            </w:tr>
            <w:tr w:rsidR="00163F15" w:rsidRPr="00DE0730" w14:paraId="6363C828" w14:textId="77777777" w:rsidTr="00482084">
              <w:tc>
                <w:tcPr>
                  <w:tcW w:w="1087" w:type="dxa"/>
                </w:tcPr>
                <w:p w14:paraId="154A213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7E8535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6D29BE2"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8B2EE1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DE0730" w14:paraId="7861992D" w14:textId="77777777" w:rsidTr="00300921">
              <w:tc>
                <w:tcPr>
                  <w:tcW w:w="1087" w:type="dxa"/>
                </w:tcPr>
                <w:p w14:paraId="0602996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CC3A2F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850A1F1"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DE0730" w14:paraId="4074C8D9" w14:textId="77777777" w:rsidTr="00300921">
              <w:tc>
                <w:tcPr>
                  <w:tcW w:w="1087" w:type="dxa"/>
                </w:tcPr>
                <w:p w14:paraId="533E528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8EFDBC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4CF54F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0FC0C67" w14:textId="77777777" w:rsidR="00163F15" w:rsidRPr="002C594E" w:rsidRDefault="00163F15" w:rsidP="00172D78">
                  <w:pPr>
                    <w:spacing w:before="120"/>
                    <w:jc w:val="both"/>
                    <w:rPr>
                      <w:rFonts w:ascii="Verdana" w:hAnsi="Verdana"/>
                      <w:sz w:val="16"/>
                      <w:szCs w:val="16"/>
                      <w:lang w:val="en-US"/>
                    </w:rPr>
                  </w:pPr>
                </w:p>
              </w:tc>
            </w:tr>
          </w:tbl>
          <w:p w14:paraId="5B4A093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25081C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0475523" w14:textId="77777777" w:rsidTr="00583DB6">
              <w:trPr>
                <w:trHeight w:val="242"/>
                <w:jc w:val="center"/>
              </w:trPr>
              <w:tc>
                <w:tcPr>
                  <w:tcW w:w="1129" w:type="dxa"/>
                </w:tcPr>
                <w:p w14:paraId="258ED63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3BC63DA"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D4F8FAB" w14:textId="77777777" w:rsidR="00163F15" w:rsidRPr="002C594E" w:rsidRDefault="00163F15" w:rsidP="00172D78">
                  <w:pPr>
                    <w:spacing w:before="120"/>
                    <w:jc w:val="both"/>
                    <w:rPr>
                      <w:rFonts w:ascii="Verdana" w:hAnsi="Verdana"/>
                      <w:sz w:val="16"/>
                      <w:szCs w:val="16"/>
                      <w:lang w:val="en-US"/>
                    </w:rPr>
                  </w:pPr>
                </w:p>
              </w:tc>
            </w:tr>
            <w:tr w:rsidR="00163F15" w:rsidRPr="002C594E" w14:paraId="156FB659" w14:textId="77777777" w:rsidTr="00583DB6">
              <w:trPr>
                <w:trHeight w:val="262"/>
                <w:jc w:val="center"/>
              </w:trPr>
              <w:tc>
                <w:tcPr>
                  <w:tcW w:w="1129" w:type="dxa"/>
                </w:tcPr>
                <w:p w14:paraId="1B99D42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76D2ECA"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2A8EBED" w14:textId="77777777" w:rsidR="00163F15" w:rsidRPr="002C594E" w:rsidRDefault="00163F15" w:rsidP="00172D78">
                  <w:pPr>
                    <w:spacing w:before="120"/>
                    <w:jc w:val="both"/>
                    <w:rPr>
                      <w:rFonts w:ascii="Verdana" w:hAnsi="Verdana"/>
                      <w:sz w:val="16"/>
                      <w:szCs w:val="16"/>
                      <w:lang w:val="en-US"/>
                    </w:rPr>
                  </w:pPr>
                </w:p>
              </w:tc>
            </w:tr>
            <w:tr w:rsidR="00163F15" w:rsidRPr="00AA29E7" w14:paraId="644AF608" w14:textId="77777777" w:rsidTr="00583DB6">
              <w:trPr>
                <w:trHeight w:val="1477"/>
                <w:jc w:val="center"/>
              </w:trPr>
              <w:tc>
                <w:tcPr>
                  <w:tcW w:w="1129" w:type="dxa"/>
                </w:tcPr>
                <w:p w14:paraId="79B3203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7E8AEE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48BDA8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AA29E7" w14:paraId="58A25C0F" w14:textId="77777777" w:rsidTr="00583DB6">
              <w:trPr>
                <w:trHeight w:val="790"/>
                <w:jc w:val="center"/>
              </w:trPr>
              <w:tc>
                <w:tcPr>
                  <w:tcW w:w="1129" w:type="dxa"/>
                </w:tcPr>
                <w:p w14:paraId="2ACD895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A19BE4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8A6233B" w14:textId="77777777" w:rsidR="00163F15" w:rsidRPr="002C594E" w:rsidRDefault="00163F15" w:rsidP="00172D78">
                  <w:pPr>
                    <w:spacing w:before="120"/>
                    <w:jc w:val="both"/>
                    <w:rPr>
                      <w:rFonts w:ascii="Verdana" w:hAnsi="Verdana"/>
                      <w:sz w:val="16"/>
                      <w:szCs w:val="16"/>
                      <w:lang w:val="en-US"/>
                    </w:rPr>
                  </w:pPr>
                </w:p>
              </w:tc>
            </w:tr>
          </w:tbl>
          <w:p w14:paraId="67B28C2E" w14:textId="77777777" w:rsidR="009A54EC" w:rsidRPr="002C594E" w:rsidRDefault="009A54EC" w:rsidP="00172D78">
            <w:pPr>
              <w:spacing w:before="120"/>
              <w:jc w:val="center"/>
              <w:rPr>
                <w:rFonts w:ascii="Verdana" w:hAnsi="Verdana"/>
                <w:i/>
                <w:lang w:val="en-US"/>
              </w:rPr>
            </w:pPr>
          </w:p>
          <w:p w14:paraId="47B8ADA8"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2EAE3E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83678B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CC14C0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E8FBD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B753AAF"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B5917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3E39D5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E18D5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9C810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B32982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F02E0E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C7B29F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C0551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30BF041"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C0CB0D2"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3DE865D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798DFF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ED523A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1C4BEF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DEDDA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7EA13E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A0B5724" w14:textId="77777777" w:rsidR="00583DB6" w:rsidRPr="002C594E" w:rsidRDefault="00583DB6" w:rsidP="00F6263E">
            <w:pPr>
              <w:spacing w:before="120"/>
              <w:ind w:left="318" w:hanging="318"/>
              <w:rPr>
                <w:rFonts w:ascii="Verdana" w:hAnsi="Verdana"/>
                <w:i/>
                <w:sz w:val="16"/>
                <w:szCs w:val="16"/>
                <w:lang w:val="en-US"/>
              </w:rPr>
            </w:pPr>
          </w:p>
          <w:p w14:paraId="501AFD9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67F207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60E095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38935B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1DE383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51EAF0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52D89B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F091A1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B3A60F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9A776B9"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8823C4B" w14:textId="77777777" w:rsidR="00583DB6" w:rsidRPr="00B11378" w:rsidRDefault="00583DB6" w:rsidP="00B11378">
            <w:pPr>
              <w:spacing w:before="120"/>
              <w:rPr>
                <w:rFonts w:ascii="Verdana" w:hAnsi="Verdana"/>
                <w:i/>
                <w:sz w:val="16"/>
                <w:szCs w:val="16"/>
                <w:lang w:val="en-US"/>
              </w:rPr>
            </w:pPr>
          </w:p>
          <w:p w14:paraId="3750061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405F86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41801D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80AFD80"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8AC0F64" w14:textId="77777777" w:rsidR="00573C7D" w:rsidRPr="002C594E" w:rsidRDefault="00573C7D" w:rsidP="00172D78">
            <w:pPr>
              <w:spacing w:before="120"/>
              <w:rPr>
                <w:rFonts w:ascii="Verdana" w:hAnsi="Verdana"/>
                <w:i/>
                <w:sz w:val="16"/>
                <w:szCs w:val="16"/>
                <w:lang w:val="en-US"/>
              </w:rPr>
            </w:pPr>
          </w:p>
          <w:p w14:paraId="4BD7146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537235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7F538B9B"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217140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A29E7" w14:paraId="6BA71ECB" w14:textId="77777777" w:rsidTr="00394C48">
        <w:trPr>
          <w:trHeight w:val="1737"/>
        </w:trPr>
        <w:tc>
          <w:tcPr>
            <w:tcW w:w="9320" w:type="dxa"/>
            <w:shd w:val="clear" w:color="auto" w:fill="auto"/>
          </w:tcPr>
          <w:p w14:paraId="3A6847AE"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D92B0B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F91E91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55547F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A29E7" w14:paraId="4BD23327" w14:textId="77777777" w:rsidTr="00163F15">
        <w:trPr>
          <w:trHeight w:val="832"/>
        </w:trPr>
        <w:tc>
          <w:tcPr>
            <w:tcW w:w="9320" w:type="dxa"/>
            <w:shd w:val="clear" w:color="auto" w:fill="auto"/>
          </w:tcPr>
          <w:p w14:paraId="33B75A4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C1007F4"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E0DD62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3DDB76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A012A3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AA29E7" w14:paraId="17A930B2" w14:textId="77777777" w:rsidTr="00394C48">
        <w:tc>
          <w:tcPr>
            <w:tcW w:w="9320" w:type="dxa"/>
            <w:shd w:val="clear" w:color="auto" w:fill="auto"/>
          </w:tcPr>
          <w:p w14:paraId="79BE8CD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E2F4CFC"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0BDEBA3" w14:textId="77777777" w:rsidR="001E1265" w:rsidRPr="002C594E" w:rsidRDefault="001E1265" w:rsidP="00172D78">
      <w:pPr>
        <w:spacing w:before="120"/>
        <w:ind w:left="-567"/>
        <w:rPr>
          <w:rFonts w:ascii="Verdana" w:hAnsi="Verdana"/>
          <w:i/>
          <w:sz w:val="16"/>
          <w:szCs w:val="16"/>
          <w:lang w:val="en-US"/>
        </w:rPr>
      </w:pPr>
    </w:p>
    <w:p w14:paraId="2105B74A"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337E56" w14:textId="77777777" w:rsidR="00045A7B" w:rsidRDefault="00045A7B">
      <w:r>
        <w:separator/>
      </w:r>
    </w:p>
  </w:endnote>
  <w:endnote w:type="continuationSeparator" w:id="0">
    <w:p w14:paraId="095B523E"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FADCD" w14:textId="77777777" w:rsidR="00DE0730" w:rsidRDefault="00DE073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B80E7"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A29E7" w:rsidRPr="001E1265" w14:paraId="43B9C815" w14:textId="77777777" w:rsidTr="00055195">
      <w:tc>
        <w:tcPr>
          <w:tcW w:w="567" w:type="dxa"/>
          <w:tcBorders>
            <w:top w:val="single" w:sz="4" w:space="0" w:color="000000"/>
            <w:left w:val="single" w:sz="4" w:space="0" w:color="000000"/>
            <w:bottom w:val="single" w:sz="4" w:space="0" w:color="000000"/>
          </w:tcBorders>
          <w:vAlign w:val="center"/>
        </w:tcPr>
        <w:p w14:paraId="34CD0B2A" w14:textId="3DC22D53" w:rsidR="00AA29E7" w:rsidRDefault="00AA29E7" w:rsidP="00AA29E7">
          <w:pPr>
            <w:pStyle w:val="Pidipagina"/>
            <w:snapToGrid w:val="0"/>
            <w:jc w:val="center"/>
            <w:rPr>
              <w:rFonts w:ascii="Verdana" w:hAnsi="Verdana"/>
              <w:sz w:val="16"/>
              <w:szCs w:val="16"/>
            </w:rPr>
          </w:pPr>
          <w:r>
            <w:rPr>
              <w:rFonts w:ascii="Verdana" w:hAnsi="Verdana"/>
              <w:sz w:val="16"/>
              <w:szCs w:val="16"/>
            </w:rPr>
            <w:t>12</w:t>
          </w:r>
        </w:p>
      </w:tc>
      <w:tc>
        <w:tcPr>
          <w:tcW w:w="1560" w:type="dxa"/>
          <w:tcBorders>
            <w:top w:val="single" w:sz="4" w:space="0" w:color="000000"/>
            <w:left w:val="single" w:sz="4" w:space="0" w:color="000000"/>
            <w:bottom w:val="single" w:sz="4" w:space="0" w:color="000000"/>
            <w:right w:val="nil"/>
          </w:tcBorders>
          <w:vAlign w:val="center"/>
        </w:tcPr>
        <w:p w14:paraId="39321DCE" w14:textId="72678D03" w:rsidR="00AA29E7" w:rsidRDefault="00AA29E7" w:rsidP="00AA29E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2AE2F9E" w14:textId="6756CC49" w:rsidR="00AA29E7" w:rsidRDefault="00AA29E7" w:rsidP="00AA29E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7EC270E" w14:textId="6ACA769F" w:rsidR="00AA29E7" w:rsidRDefault="00DE0730" w:rsidP="00DE0730">
          <w:pPr>
            <w:pStyle w:val="Pidipagina"/>
            <w:snapToGrid w:val="0"/>
            <w:jc w:val="center"/>
            <w:rPr>
              <w:rFonts w:ascii="Verdana" w:hAnsi="Verdana"/>
              <w:sz w:val="16"/>
              <w:szCs w:val="16"/>
              <w:lang w:val="en-US"/>
            </w:rPr>
          </w:pPr>
          <w:r w:rsidRPr="00DE0730">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85F8CEF" w14:textId="77777777" w:rsidR="00AA29E7" w:rsidRDefault="00AA29E7" w:rsidP="00AA29E7">
          <w:pPr>
            <w:pStyle w:val="Pidipagina"/>
            <w:snapToGrid w:val="0"/>
            <w:jc w:val="center"/>
            <w:rPr>
              <w:rFonts w:ascii="Verdana" w:hAnsi="Verdana"/>
              <w:sz w:val="16"/>
              <w:szCs w:val="16"/>
              <w:lang w:val="en-US"/>
            </w:rPr>
          </w:pPr>
          <w:r>
            <w:rPr>
              <w:rFonts w:ascii="Verdana" w:hAnsi="Verdana"/>
              <w:sz w:val="16"/>
              <w:szCs w:val="16"/>
              <w:lang w:val="en-US"/>
            </w:rPr>
            <w:t>RIZZO</w:t>
          </w:r>
        </w:p>
        <w:p w14:paraId="39A32B1D" w14:textId="44AE737B" w:rsidR="00AA29E7" w:rsidRDefault="00AA29E7" w:rsidP="00AA29E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D2345A" w:rsidRPr="001E1265" w14:paraId="6BE96777" w14:textId="77777777" w:rsidTr="00CF0FA3">
      <w:tc>
        <w:tcPr>
          <w:tcW w:w="567" w:type="dxa"/>
          <w:tcBorders>
            <w:top w:val="single" w:sz="4" w:space="0" w:color="000000"/>
            <w:left w:val="single" w:sz="4" w:space="0" w:color="000000"/>
            <w:bottom w:val="single" w:sz="4" w:space="0" w:color="000000"/>
          </w:tcBorders>
          <w:vAlign w:val="center"/>
        </w:tcPr>
        <w:p w14:paraId="493DB195" w14:textId="77777777" w:rsidR="00D2345A" w:rsidRPr="001E1265" w:rsidRDefault="00D2345A"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ED286CE"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D8A7955"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45D8C51"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3DCE27C"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43337D0" w14:textId="77777777" w:rsidR="00CF0FA3" w:rsidRDefault="00CF0FA3" w:rsidP="00CF0FA3">
    <w:pPr>
      <w:pStyle w:val="Pidipagina"/>
      <w:jc w:val="center"/>
    </w:pPr>
  </w:p>
  <w:p w14:paraId="6BF122D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275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275C" w:rsidRPr="00CF0FA3">
      <w:rPr>
        <w:rFonts w:ascii="Verdana" w:hAnsi="Verdana"/>
        <w:sz w:val="16"/>
        <w:szCs w:val="16"/>
      </w:rPr>
      <w:fldChar w:fldCharType="separate"/>
    </w:r>
    <w:r w:rsidR="00D2345A">
      <w:rPr>
        <w:rFonts w:ascii="Verdana" w:hAnsi="Verdana"/>
        <w:noProof/>
        <w:sz w:val="16"/>
        <w:szCs w:val="16"/>
      </w:rPr>
      <w:t>1</w:t>
    </w:r>
    <w:r w:rsidR="0095275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C91C51D" w14:textId="77777777" w:rsidTr="001B1240">
      <w:tc>
        <w:tcPr>
          <w:tcW w:w="657" w:type="dxa"/>
          <w:tcBorders>
            <w:top w:val="single" w:sz="4" w:space="0" w:color="000000"/>
            <w:left w:val="single" w:sz="4" w:space="0" w:color="000000"/>
            <w:bottom w:val="single" w:sz="4" w:space="0" w:color="000000"/>
          </w:tcBorders>
          <w:vAlign w:val="center"/>
        </w:tcPr>
        <w:p w14:paraId="257AD2A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F0EA19"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C51A435"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315917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D79968F" w14:textId="77777777" w:rsidR="00E73CA1" w:rsidRPr="001B1240" w:rsidRDefault="00E73CA1" w:rsidP="001B1240">
          <w:pPr>
            <w:pStyle w:val="Pidipagina"/>
            <w:snapToGrid w:val="0"/>
            <w:jc w:val="center"/>
            <w:rPr>
              <w:rFonts w:ascii="Verdana" w:hAnsi="Verdana"/>
            </w:rPr>
          </w:pPr>
        </w:p>
      </w:tc>
    </w:tr>
    <w:tr w:rsidR="00E73CA1" w14:paraId="7CFAB794" w14:textId="77777777" w:rsidTr="001B1240">
      <w:tc>
        <w:tcPr>
          <w:tcW w:w="657" w:type="dxa"/>
          <w:tcBorders>
            <w:left w:val="single" w:sz="4" w:space="0" w:color="000000"/>
            <w:bottom w:val="single" w:sz="4" w:space="0" w:color="000000"/>
          </w:tcBorders>
          <w:vAlign w:val="center"/>
        </w:tcPr>
        <w:p w14:paraId="0F43C93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68B417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75B16B9"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C837C4B"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B440ED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961A8A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555B03" w14:textId="77777777" w:rsidR="00045A7B" w:rsidRDefault="00045A7B">
      <w:r>
        <w:separator/>
      </w:r>
    </w:p>
  </w:footnote>
  <w:footnote w:type="continuationSeparator" w:id="0">
    <w:p w14:paraId="611E7895"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C12D2" w14:textId="77777777" w:rsidR="00DE0730" w:rsidRDefault="00DE073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40D4DDFA" w14:textId="77777777" w:rsidTr="00D2345A">
      <w:trPr>
        <w:trHeight w:val="838"/>
      </w:trPr>
      <w:tc>
        <w:tcPr>
          <w:tcW w:w="2977" w:type="dxa"/>
          <w:tcBorders>
            <w:top w:val="single" w:sz="4" w:space="0" w:color="000000"/>
            <w:left w:val="single" w:sz="4" w:space="0" w:color="000000"/>
            <w:bottom w:val="single" w:sz="4" w:space="0" w:color="000000"/>
          </w:tcBorders>
          <w:vAlign w:val="center"/>
        </w:tcPr>
        <w:p w14:paraId="26213A8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63CE911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069FF05D" w14:textId="77777777" w:rsidR="00E73CA1" w:rsidRPr="00A37DFF" w:rsidRDefault="00C117A5" w:rsidP="002068E8">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F4D18">
            <w:rPr>
              <w:rFonts w:ascii="Verdana" w:hAnsi="Verdana"/>
              <w:b/>
              <w:bCs/>
              <w:sz w:val="24"/>
              <w:szCs w:val="24"/>
            </w:rPr>
            <w:t>31</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1549085"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50FF790" w14:textId="77777777">
      <w:trPr>
        <w:trHeight w:val="838"/>
      </w:trPr>
      <w:tc>
        <w:tcPr>
          <w:tcW w:w="1896" w:type="dxa"/>
          <w:tcBorders>
            <w:top w:val="single" w:sz="4" w:space="0" w:color="000000"/>
            <w:left w:val="single" w:sz="4" w:space="0" w:color="000000"/>
            <w:bottom w:val="single" w:sz="4" w:space="0" w:color="000000"/>
          </w:tcBorders>
          <w:vAlign w:val="center"/>
        </w:tcPr>
        <w:p w14:paraId="79BC0E6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E811CA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A34CBC4"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67A18A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275C" w:rsidRPr="004A3161">
            <w:rPr>
              <w:rFonts w:ascii="Verdana" w:hAnsi="Verdana"/>
              <w:bCs/>
              <w:sz w:val="24"/>
              <w:szCs w:val="24"/>
            </w:rPr>
            <w:fldChar w:fldCharType="begin"/>
          </w:r>
          <w:r w:rsidRPr="004A3161">
            <w:rPr>
              <w:rFonts w:ascii="Verdana" w:hAnsi="Verdana"/>
              <w:bCs/>
              <w:sz w:val="24"/>
              <w:szCs w:val="24"/>
            </w:rPr>
            <w:instrText xml:space="preserve"> PAGE </w:instrText>
          </w:r>
          <w:r w:rsidR="0095275C" w:rsidRPr="004A3161">
            <w:rPr>
              <w:rFonts w:ascii="Verdana" w:hAnsi="Verdana"/>
              <w:bCs/>
              <w:sz w:val="24"/>
              <w:szCs w:val="24"/>
            </w:rPr>
            <w:fldChar w:fldCharType="separate"/>
          </w:r>
          <w:r>
            <w:rPr>
              <w:rFonts w:ascii="Verdana" w:hAnsi="Verdana"/>
              <w:bCs/>
              <w:noProof/>
              <w:sz w:val="24"/>
              <w:szCs w:val="24"/>
            </w:rPr>
            <w:t>1</w:t>
          </w:r>
          <w:r w:rsidR="0095275C" w:rsidRPr="004A3161">
            <w:rPr>
              <w:rFonts w:ascii="Verdana" w:hAnsi="Verdana"/>
              <w:bCs/>
              <w:sz w:val="24"/>
              <w:szCs w:val="24"/>
            </w:rPr>
            <w:fldChar w:fldCharType="end"/>
          </w:r>
          <w:r w:rsidRPr="004A3161">
            <w:rPr>
              <w:rFonts w:ascii="Verdana" w:hAnsi="Verdana"/>
              <w:bCs/>
              <w:sz w:val="24"/>
              <w:szCs w:val="24"/>
            </w:rPr>
            <w:t>/6</w:t>
          </w:r>
        </w:p>
      </w:tc>
    </w:tr>
  </w:tbl>
  <w:p w14:paraId="70991AB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77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47753"/>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D4DC8"/>
    <w:rsid w:val="000E0D1F"/>
    <w:rsid w:val="000E2937"/>
    <w:rsid w:val="000E6B74"/>
    <w:rsid w:val="000F1924"/>
    <w:rsid w:val="000F38F9"/>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FD"/>
    <w:rsid w:val="00206212"/>
    <w:rsid w:val="002068E8"/>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3ADE"/>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19DD"/>
    <w:rsid w:val="004936C6"/>
    <w:rsid w:val="004A3161"/>
    <w:rsid w:val="004A7EF7"/>
    <w:rsid w:val="004B6F61"/>
    <w:rsid w:val="004D46BF"/>
    <w:rsid w:val="004D7A35"/>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5F4D18"/>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1A90"/>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34685"/>
    <w:rsid w:val="0095275C"/>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29E7"/>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345A"/>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0730"/>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639"/>
    <w:rsid w:val="00EF1A98"/>
    <w:rsid w:val="00EF1FD5"/>
    <w:rsid w:val="00F04B7A"/>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7761"/>
    <o:shapelayout v:ext="edit">
      <o:idmap v:ext="edit" data="1"/>
    </o:shapelayout>
  </w:shapeDefaults>
  <w:decimalSymbol w:val=","/>
  <w:listSeparator w:val=";"/>
  <w14:docId w14:val="07D9BBA3"/>
  <w15:docId w15:val="{10AC7FAF-404B-4CA4-81C6-6E17B82B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0626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15399-3FF5-46D9-9213-94B5CFC15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1912</Words>
  <Characters>10899</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16</cp:revision>
  <cp:lastPrinted>2016-03-23T17:25:00Z</cp:lastPrinted>
  <dcterms:created xsi:type="dcterms:W3CDTF">2016-04-01T08:20:00Z</dcterms:created>
  <dcterms:modified xsi:type="dcterms:W3CDTF">2022-01-17T16:23:00Z</dcterms:modified>
  <cp:category>Ufficio Qualità</cp:category>
  <cp:contentStatus>Rev. 2</cp:contentStatus>
</cp:coreProperties>
</file>