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4D6318"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3D67F0" w14:paraId="16D8B2EB" w14:textId="77777777" w:rsidTr="00394C48">
        <w:trPr>
          <w:trHeight w:val="1399"/>
        </w:trPr>
        <w:tc>
          <w:tcPr>
            <w:tcW w:w="9210" w:type="dxa"/>
            <w:shd w:val="clear" w:color="auto" w:fill="auto"/>
          </w:tcPr>
          <w:p w14:paraId="6BDF4BE2"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672B8F" w:rsidRPr="00672B8F">
              <w:rPr>
                <w:rFonts w:ascii="Verdana" w:hAnsi="Verdana"/>
                <w:bCs/>
                <w:lang w:val="en-US"/>
              </w:rPr>
              <w:t>Organic</w:t>
            </w:r>
            <w:r w:rsidR="00672B8F">
              <w:rPr>
                <w:rFonts w:ascii="Verdana" w:hAnsi="Verdana"/>
                <w:b/>
                <w:lang w:val="en-US"/>
              </w:rPr>
              <w:t xml:space="preserve"> </w:t>
            </w:r>
            <w:r w:rsidR="009612A4">
              <w:rPr>
                <w:rFonts w:ascii="Verdana" w:hAnsi="Verdana"/>
                <w:lang w:val="en-US"/>
              </w:rPr>
              <w:t xml:space="preserve">Lime Juice  </w:t>
            </w:r>
            <w:r w:rsidR="00672B8F">
              <w:rPr>
                <w:rFonts w:ascii="Verdana" w:hAnsi="Verdana"/>
                <w:lang w:val="en-US"/>
              </w:rPr>
              <w:t>NFC</w:t>
            </w:r>
          </w:p>
          <w:p w14:paraId="706F17D5"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672B8F" w:rsidRPr="00672B8F">
              <w:rPr>
                <w:rFonts w:ascii="Verdana" w:hAnsi="Verdana"/>
                <w:bCs/>
                <w:i/>
                <w:lang w:val="en-US"/>
              </w:rPr>
              <w:t>Organic</w:t>
            </w:r>
            <w:r w:rsidR="00672B8F">
              <w:rPr>
                <w:rFonts w:ascii="Verdana" w:hAnsi="Verdana"/>
                <w:b/>
                <w:i/>
                <w:lang w:val="en-US"/>
              </w:rPr>
              <w:t xml:space="preserve"> </w:t>
            </w:r>
            <w:r w:rsidR="009612A4">
              <w:rPr>
                <w:rFonts w:ascii="Verdana" w:hAnsi="Verdana"/>
                <w:i/>
                <w:lang w:val="en-US"/>
              </w:rPr>
              <w:t xml:space="preserve">Lime Juice </w:t>
            </w:r>
            <w:r w:rsidR="00672B8F">
              <w:rPr>
                <w:rFonts w:ascii="Verdana" w:hAnsi="Verdana"/>
                <w:i/>
                <w:lang w:val="en-US"/>
              </w:rPr>
              <w:t>NFC</w:t>
            </w:r>
          </w:p>
          <w:p w14:paraId="70F23499"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672B8F">
              <w:rPr>
                <w:rFonts w:ascii="Verdana" w:hAnsi="Verdana"/>
                <w:lang w:val="en-US"/>
              </w:rPr>
              <w:t>S</w:t>
            </w:r>
            <w:r w:rsidR="000E23DD" w:rsidRPr="00A900EF">
              <w:rPr>
                <w:rFonts w:ascii="Verdana" w:hAnsi="Verdana"/>
                <w:lang w:val="en-US"/>
              </w:rPr>
              <w:t>L</w:t>
            </w:r>
            <w:r w:rsidR="009612A4">
              <w:rPr>
                <w:rFonts w:ascii="Verdana" w:hAnsi="Verdana"/>
                <w:lang w:val="en-US"/>
              </w:rPr>
              <w:t>IM</w:t>
            </w:r>
            <w:r w:rsidR="00672B8F">
              <w:rPr>
                <w:rFonts w:ascii="Verdana" w:hAnsi="Verdana"/>
                <w:lang w:val="en-US"/>
              </w:rPr>
              <w:t>B</w:t>
            </w:r>
          </w:p>
        </w:tc>
      </w:tr>
    </w:tbl>
    <w:p w14:paraId="1254930D" w14:textId="77777777" w:rsidR="00B13991" w:rsidRDefault="00B13991" w:rsidP="00257592">
      <w:pPr>
        <w:spacing w:before="120"/>
        <w:ind w:left="720"/>
        <w:rPr>
          <w:rFonts w:ascii="Verdana" w:hAnsi="Verdana"/>
          <w:b/>
          <w:sz w:val="8"/>
          <w:szCs w:val="8"/>
          <w:lang w:val="en-US"/>
        </w:rPr>
      </w:pPr>
    </w:p>
    <w:p w14:paraId="519A1D9B"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3D67F0" w14:paraId="43C536E7" w14:textId="77777777" w:rsidTr="00257592">
        <w:trPr>
          <w:trHeight w:val="3578"/>
        </w:trPr>
        <w:tc>
          <w:tcPr>
            <w:tcW w:w="9238" w:type="dxa"/>
            <w:shd w:val="clear" w:color="auto" w:fill="auto"/>
          </w:tcPr>
          <w:p w14:paraId="206EB2E1"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1D126F9"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72B8F">
              <w:rPr>
                <w:rFonts w:ascii="Verdana" w:hAnsi="Verdana"/>
                <w:lang w:val="en-US"/>
              </w:rPr>
              <w:t xml:space="preserve">Organic </w:t>
            </w:r>
            <w:r w:rsidR="000E23DD" w:rsidRPr="00A900EF">
              <w:rPr>
                <w:rFonts w:ascii="Verdana" w:hAnsi="Verdana"/>
                <w:lang w:val="en-US"/>
              </w:rPr>
              <w:t>L</w:t>
            </w:r>
            <w:r w:rsidR="009612A4">
              <w:rPr>
                <w:rFonts w:ascii="Verdana" w:hAnsi="Verdana"/>
                <w:lang w:val="en-US"/>
              </w:rPr>
              <w:t>imetta</w:t>
            </w:r>
            <w:r w:rsidR="000E23DD" w:rsidRPr="00A900EF">
              <w:rPr>
                <w:rFonts w:ascii="Verdana" w:hAnsi="Verdana"/>
                <w:lang w:val="en-US"/>
              </w:rPr>
              <w:t xml:space="preserve"> (100%)</w:t>
            </w:r>
          </w:p>
          <w:p w14:paraId="5FD0F200" w14:textId="77777777" w:rsidR="0042012D" w:rsidRPr="002C594E" w:rsidRDefault="0042012D" w:rsidP="00583DB6">
            <w:pPr>
              <w:tabs>
                <w:tab w:val="left" w:pos="284"/>
                <w:tab w:val="left" w:pos="3402"/>
              </w:tabs>
              <w:spacing w:before="120" w:after="120"/>
              <w:rPr>
                <w:rFonts w:ascii="Verdana" w:hAnsi="Verdana"/>
                <w:i/>
                <w:lang w:val="en-US"/>
              </w:rPr>
            </w:pPr>
          </w:p>
          <w:p w14:paraId="6DE0D824"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5D0DDBA" w14:textId="77777777" w:rsidR="00583DB6" w:rsidRPr="002C594E" w:rsidRDefault="00583DB6" w:rsidP="00583DB6">
            <w:pPr>
              <w:tabs>
                <w:tab w:val="left" w:pos="284"/>
                <w:tab w:val="left" w:pos="3402"/>
              </w:tabs>
              <w:spacing w:before="120" w:after="120"/>
              <w:rPr>
                <w:rFonts w:ascii="Verdana" w:hAnsi="Verdana"/>
                <w:i/>
                <w:lang w:val="en-US"/>
              </w:rPr>
            </w:pPr>
          </w:p>
          <w:p w14:paraId="18D72421"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72B8F">
              <w:rPr>
                <w:rFonts w:ascii="Verdana" w:hAnsi="Verdana"/>
                <w:lang w:val="en-US"/>
              </w:rPr>
              <w:t xml:space="preserve">Organic </w:t>
            </w:r>
            <w:r w:rsidR="000E23DD" w:rsidRPr="00A900EF">
              <w:rPr>
                <w:rFonts w:ascii="Verdana" w:hAnsi="Verdana"/>
                <w:lang w:val="en-US"/>
              </w:rPr>
              <w:t>L</w:t>
            </w:r>
            <w:r w:rsidR="009612A4">
              <w:rPr>
                <w:rFonts w:ascii="Verdana" w:hAnsi="Verdana"/>
                <w:lang w:val="en-US"/>
              </w:rPr>
              <w:t>imetta</w:t>
            </w:r>
            <w:r w:rsidR="00672B8F">
              <w:rPr>
                <w:rFonts w:ascii="Verdana" w:hAnsi="Verdana"/>
                <w:lang w:val="en-US"/>
              </w:rPr>
              <w:t>.</w:t>
            </w:r>
          </w:p>
          <w:p w14:paraId="1091CD9F"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E3FF4">
              <w:rPr>
                <w:rFonts w:ascii="Verdana" w:hAnsi="Verdana"/>
                <w:lang w:val="en-US"/>
              </w:rPr>
              <w:t xml:space="preserve">Citrus </w:t>
            </w:r>
            <w:r w:rsidR="009612A4" w:rsidRPr="00672B8F">
              <w:rPr>
                <w:rFonts w:ascii="Verdana" w:hAnsi="Verdana"/>
                <w:lang w:val="en-US"/>
              </w:rPr>
              <w:t>aurantifolia</w:t>
            </w:r>
          </w:p>
          <w:p w14:paraId="448A191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00F24AE6" w14:textId="77777777" w:rsidR="00823153" w:rsidRPr="00672B8F"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672B8F">
              <w:rPr>
                <w:rFonts w:ascii="Verdana" w:hAnsi="Verdana"/>
                <w:b/>
                <w:lang w:val="en-US"/>
              </w:rPr>
              <w:t>Variety</w:t>
            </w:r>
            <w:r w:rsidR="00F8523A" w:rsidRPr="00672B8F">
              <w:rPr>
                <w:rFonts w:ascii="Verdana" w:hAnsi="Verdana"/>
                <w:b/>
                <w:lang w:val="en-US"/>
              </w:rPr>
              <w:t>:</w:t>
            </w:r>
            <w:r w:rsidR="00F8523A" w:rsidRPr="00672B8F">
              <w:rPr>
                <w:rFonts w:ascii="Verdana" w:hAnsi="Verdana"/>
                <w:lang w:val="en-US"/>
              </w:rPr>
              <w:t xml:space="preserve"> </w:t>
            </w:r>
            <w:r w:rsidR="00F8523A" w:rsidRPr="00672B8F">
              <w:rPr>
                <w:rFonts w:ascii="Verdana" w:hAnsi="Verdana"/>
                <w:lang w:val="en-US"/>
              </w:rPr>
              <w:tab/>
            </w:r>
            <w:r w:rsidR="009612A4" w:rsidRPr="00672B8F">
              <w:rPr>
                <w:rFonts w:ascii="Verdana" w:hAnsi="Verdana"/>
                <w:lang w:val="en-US"/>
              </w:rPr>
              <w:t xml:space="preserve">Lime </w:t>
            </w:r>
          </w:p>
          <w:p w14:paraId="6A301977" w14:textId="77777777" w:rsidR="00207E78" w:rsidRPr="002C594E" w:rsidRDefault="00677F2D" w:rsidP="00583DB6">
            <w:pPr>
              <w:tabs>
                <w:tab w:val="left" w:pos="284"/>
                <w:tab w:val="left" w:pos="3402"/>
              </w:tabs>
              <w:spacing w:before="120" w:after="120"/>
              <w:rPr>
                <w:rFonts w:ascii="Verdana" w:hAnsi="Verdana"/>
                <w:lang w:val="en-US"/>
              </w:rPr>
            </w:pPr>
            <w:r w:rsidRPr="00672B8F">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D767B7" w:rsidRPr="00A900EF">
              <w:rPr>
                <w:rFonts w:ascii="Verdana" w:hAnsi="Verdana"/>
                <w:lang w:val="en-US"/>
              </w:rPr>
              <w:t>Typically</w:t>
            </w:r>
            <w:r w:rsidR="000E23DD" w:rsidRPr="00A900EF">
              <w:rPr>
                <w:rFonts w:ascii="Verdana" w:hAnsi="Verdana"/>
                <w:lang w:val="en-US"/>
              </w:rPr>
              <w:t xml:space="preserve"> from </w:t>
            </w:r>
            <w:r w:rsidR="009612A4">
              <w:rPr>
                <w:rFonts w:ascii="Verdana" w:hAnsi="Verdana"/>
                <w:lang w:val="en-US"/>
              </w:rPr>
              <w:t>July</w:t>
            </w:r>
            <w:r w:rsidR="000E23DD" w:rsidRPr="00A900EF">
              <w:rPr>
                <w:rFonts w:ascii="Verdana" w:hAnsi="Verdana"/>
                <w:lang w:val="en-US"/>
              </w:rPr>
              <w:t xml:space="preserve"> to </w:t>
            </w:r>
            <w:r w:rsidR="009612A4">
              <w:rPr>
                <w:rFonts w:ascii="Verdana" w:hAnsi="Verdana"/>
                <w:lang w:val="en-US"/>
              </w:rPr>
              <w:t>September</w:t>
            </w:r>
          </w:p>
          <w:p w14:paraId="524DE81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14:paraId="11CE657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36178AA1"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02E1AC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7FD81F1F" w14:textId="77777777" w:rsidR="00583DB6" w:rsidRDefault="00583DB6" w:rsidP="00257592">
      <w:pPr>
        <w:spacing w:before="120"/>
        <w:rPr>
          <w:rFonts w:ascii="Verdana" w:hAnsi="Verdana"/>
          <w:b/>
          <w:sz w:val="8"/>
          <w:szCs w:val="8"/>
          <w:lang w:val="en-US"/>
        </w:rPr>
      </w:pPr>
    </w:p>
    <w:p w14:paraId="212ED4F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CAD909B"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D67F0" w14:paraId="4968EDE7" w14:textId="77777777" w:rsidTr="00583DB6">
        <w:trPr>
          <w:trHeight w:val="4575"/>
        </w:trPr>
        <w:tc>
          <w:tcPr>
            <w:tcW w:w="9210" w:type="dxa"/>
            <w:tcBorders>
              <w:bottom w:val="nil"/>
            </w:tcBorders>
          </w:tcPr>
          <w:p w14:paraId="4991419B"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48EB318"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3D67F0" w14:paraId="6AE6FF85" w14:textId="77777777" w:rsidTr="000E23DD">
              <w:trPr>
                <w:trHeight w:hRule="exact" w:val="501"/>
              </w:trPr>
              <w:tc>
                <w:tcPr>
                  <w:tcW w:w="1297" w:type="dxa"/>
                  <w:vAlign w:val="center"/>
                </w:tcPr>
                <w:p w14:paraId="51798D1D"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3F2772D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76E869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162F185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27C4A8C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3E8AB8F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1C1FDC" w:rsidRPr="003D67F0" w14:paraId="29BB1665" w14:textId="77777777" w:rsidTr="000E23DD">
              <w:trPr>
                <w:trHeight w:hRule="exact" w:val="501"/>
              </w:trPr>
              <w:tc>
                <w:tcPr>
                  <w:tcW w:w="1297" w:type="dxa"/>
                  <w:vAlign w:val="center"/>
                </w:tcPr>
                <w:p w14:paraId="3AE59411"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Brix</w:t>
                  </w:r>
                </w:p>
              </w:tc>
              <w:tc>
                <w:tcPr>
                  <w:tcW w:w="825" w:type="dxa"/>
                  <w:vAlign w:val="center"/>
                </w:tcPr>
                <w:p w14:paraId="146E28AB" w14:textId="77777777" w:rsidR="001C1FDC" w:rsidRPr="002D529A" w:rsidRDefault="007E5861" w:rsidP="007558C2">
                  <w:pPr>
                    <w:jc w:val="center"/>
                    <w:rPr>
                      <w:rFonts w:ascii="Verdana" w:hAnsi="Verdana"/>
                      <w:sz w:val="14"/>
                      <w:szCs w:val="16"/>
                      <w:lang w:val="en-US"/>
                    </w:rPr>
                  </w:pPr>
                  <w:r>
                    <w:rPr>
                      <w:rFonts w:ascii="Verdana" w:hAnsi="Verdana"/>
                      <w:sz w:val="14"/>
                      <w:szCs w:val="16"/>
                      <w:lang w:val="en-US"/>
                    </w:rPr>
                    <w:t>&gt;7</w:t>
                  </w:r>
                </w:p>
              </w:tc>
              <w:tc>
                <w:tcPr>
                  <w:tcW w:w="737" w:type="dxa"/>
                  <w:vAlign w:val="center"/>
                </w:tcPr>
                <w:p w14:paraId="611AEF73" w14:textId="77777777" w:rsidR="001C1FDC" w:rsidRPr="002D529A" w:rsidRDefault="007E5861" w:rsidP="007E5861">
                  <w:pPr>
                    <w:jc w:val="center"/>
                    <w:rPr>
                      <w:rFonts w:ascii="Verdana" w:hAnsi="Verdana"/>
                      <w:sz w:val="16"/>
                      <w:szCs w:val="16"/>
                      <w:lang w:val="en-US"/>
                    </w:rPr>
                  </w:pPr>
                  <w:r>
                    <w:rPr>
                      <w:rFonts w:ascii="Verdana" w:hAnsi="Verdana"/>
                      <w:sz w:val="16"/>
                      <w:szCs w:val="16"/>
                      <w:lang w:val="en-US"/>
                    </w:rPr>
                    <w:t>7</w:t>
                  </w:r>
                </w:p>
              </w:tc>
              <w:tc>
                <w:tcPr>
                  <w:tcW w:w="811" w:type="dxa"/>
                  <w:vAlign w:val="center"/>
                </w:tcPr>
                <w:p w14:paraId="61610BFB" w14:textId="77777777" w:rsidR="001C1FDC" w:rsidRPr="002D529A" w:rsidRDefault="001C1FDC" w:rsidP="007558C2">
                  <w:pPr>
                    <w:jc w:val="center"/>
                    <w:rPr>
                      <w:rFonts w:ascii="Verdana" w:hAnsi="Verdana"/>
                      <w:sz w:val="16"/>
                      <w:szCs w:val="16"/>
                      <w:lang w:val="en-US"/>
                    </w:rPr>
                  </w:pPr>
                </w:p>
              </w:tc>
              <w:tc>
                <w:tcPr>
                  <w:tcW w:w="822" w:type="dxa"/>
                  <w:vAlign w:val="center"/>
                </w:tcPr>
                <w:p w14:paraId="63158A07"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w:t>
                  </w:r>
                </w:p>
              </w:tc>
              <w:tc>
                <w:tcPr>
                  <w:tcW w:w="1664" w:type="dxa"/>
                  <w:vAlign w:val="center"/>
                </w:tcPr>
                <w:p w14:paraId="4C5D1352"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8,1991</w:t>
                  </w:r>
                </w:p>
              </w:tc>
            </w:tr>
            <w:tr w:rsidR="001C1FDC" w:rsidRPr="003D67F0" w14:paraId="20ACC88B" w14:textId="77777777" w:rsidTr="000E23DD">
              <w:trPr>
                <w:trHeight w:hRule="exact" w:val="501"/>
              </w:trPr>
              <w:tc>
                <w:tcPr>
                  <w:tcW w:w="1297" w:type="dxa"/>
                  <w:vAlign w:val="center"/>
                </w:tcPr>
                <w:p w14:paraId="0956DFDC"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Acidity</w:t>
                  </w:r>
                </w:p>
              </w:tc>
              <w:tc>
                <w:tcPr>
                  <w:tcW w:w="825" w:type="dxa"/>
                  <w:vAlign w:val="center"/>
                </w:tcPr>
                <w:p w14:paraId="64D6B31E" w14:textId="77777777" w:rsidR="001C1FDC" w:rsidRPr="002D529A" w:rsidRDefault="001C1FDC" w:rsidP="007558C2">
                  <w:pPr>
                    <w:jc w:val="center"/>
                    <w:rPr>
                      <w:rFonts w:ascii="Verdana" w:hAnsi="Verdana"/>
                      <w:sz w:val="16"/>
                      <w:szCs w:val="16"/>
                      <w:lang w:val="en-US"/>
                    </w:rPr>
                  </w:pPr>
                </w:p>
              </w:tc>
              <w:tc>
                <w:tcPr>
                  <w:tcW w:w="737" w:type="dxa"/>
                  <w:vAlign w:val="center"/>
                </w:tcPr>
                <w:p w14:paraId="1BA26895" w14:textId="77777777" w:rsidR="001C1FDC" w:rsidRPr="002D529A" w:rsidRDefault="007E5861" w:rsidP="007558C2">
                  <w:pPr>
                    <w:jc w:val="center"/>
                    <w:rPr>
                      <w:rFonts w:ascii="Verdana" w:hAnsi="Verdana"/>
                      <w:sz w:val="16"/>
                      <w:szCs w:val="16"/>
                      <w:lang w:val="en-US"/>
                    </w:rPr>
                  </w:pPr>
                  <w:r>
                    <w:rPr>
                      <w:rFonts w:ascii="Verdana" w:hAnsi="Verdana"/>
                      <w:sz w:val="16"/>
                      <w:szCs w:val="16"/>
                      <w:lang w:val="en-US"/>
                    </w:rPr>
                    <w:t>4</w:t>
                  </w:r>
                </w:p>
              </w:tc>
              <w:tc>
                <w:tcPr>
                  <w:tcW w:w="811" w:type="dxa"/>
                  <w:vAlign w:val="center"/>
                </w:tcPr>
                <w:p w14:paraId="4092D812" w14:textId="77777777" w:rsidR="001C1FDC" w:rsidRPr="002D529A" w:rsidRDefault="007E5861" w:rsidP="007558C2">
                  <w:pPr>
                    <w:jc w:val="center"/>
                    <w:rPr>
                      <w:rFonts w:ascii="Verdana" w:hAnsi="Verdana"/>
                      <w:sz w:val="16"/>
                      <w:szCs w:val="16"/>
                      <w:lang w:val="en-US"/>
                    </w:rPr>
                  </w:pPr>
                  <w:r>
                    <w:rPr>
                      <w:rFonts w:ascii="Verdana" w:hAnsi="Verdana"/>
                      <w:sz w:val="16"/>
                      <w:szCs w:val="16"/>
                      <w:lang w:val="en-US"/>
                    </w:rPr>
                    <w:t>6</w:t>
                  </w:r>
                </w:p>
              </w:tc>
              <w:tc>
                <w:tcPr>
                  <w:tcW w:w="822" w:type="dxa"/>
                  <w:vAlign w:val="center"/>
                </w:tcPr>
                <w:p w14:paraId="5C78105D"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p/p</w:t>
                  </w:r>
                </w:p>
              </w:tc>
              <w:tc>
                <w:tcPr>
                  <w:tcW w:w="1664" w:type="dxa"/>
                  <w:vAlign w:val="center"/>
                </w:tcPr>
                <w:p w14:paraId="0518BA39"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3,1996</w:t>
                  </w:r>
                </w:p>
              </w:tc>
            </w:tr>
            <w:tr w:rsidR="001C1FDC" w:rsidRPr="003D67F0" w14:paraId="00E34600" w14:textId="77777777" w:rsidTr="000E23DD">
              <w:trPr>
                <w:trHeight w:hRule="exact" w:val="501"/>
              </w:trPr>
              <w:tc>
                <w:tcPr>
                  <w:tcW w:w="1297" w:type="dxa"/>
                  <w:vAlign w:val="center"/>
                </w:tcPr>
                <w:p w14:paraId="1F9639F1"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Ascorbic Acid</w:t>
                  </w:r>
                </w:p>
              </w:tc>
              <w:tc>
                <w:tcPr>
                  <w:tcW w:w="825" w:type="dxa"/>
                  <w:vAlign w:val="center"/>
                </w:tcPr>
                <w:p w14:paraId="613983ED"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&gt;3</w:t>
                  </w:r>
                  <w:r w:rsidR="009612A4">
                    <w:rPr>
                      <w:rFonts w:ascii="Verdana" w:hAnsi="Verdana"/>
                      <w:sz w:val="16"/>
                      <w:szCs w:val="16"/>
                      <w:lang w:val="en-US"/>
                    </w:rPr>
                    <w:t>0</w:t>
                  </w:r>
                  <w:r w:rsidRPr="002D529A">
                    <w:rPr>
                      <w:rFonts w:ascii="Verdana" w:hAnsi="Verdana"/>
                      <w:sz w:val="16"/>
                      <w:szCs w:val="16"/>
                      <w:lang w:val="en-US"/>
                    </w:rPr>
                    <w:t>0</w:t>
                  </w:r>
                </w:p>
              </w:tc>
              <w:tc>
                <w:tcPr>
                  <w:tcW w:w="737" w:type="dxa"/>
                  <w:vAlign w:val="center"/>
                </w:tcPr>
                <w:p w14:paraId="76870FD5" w14:textId="77777777" w:rsidR="001C1FDC" w:rsidRPr="002D529A" w:rsidRDefault="007E5861" w:rsidP="007558C2">
                  <w:pPr>
                    <w:tabs>
                      <w:tab w:val="decimal" w:pos="12"/>
                    </w:tabs>
                    <w:rPr>
                      <w:rFonts w:ascii="Verdana" w:hAnsi="Verdana"/>
                      <w:sz w:val="16"/>
                      <w:szCs w:val="16"/>
                      <w:lang w:val="en-US"/>
                    </w:rPr>
                  </w:pPr>
                  <w:r>
                    <w:rPr>
                      <w:rFonts w:ascii="Verdana" w:hAnsi="Verdana"/>
                      <w:sz w:val="16"/>
                      <w:szCs w:val="16"/>
                      <w:lang w:val="en-US"/>
                    </w:rPr>
                    <w:t>300</w:t>
                  </w:r>
                </w:p>
              </w:tc>
              <w:tc>
                <w:tcPr>
                  <w:tcW w:w="811" w:type="dxa"/>
                  <w:vAlign w:val="center"/>
                </w:tcPr>
                <w:p w14:paraId="36775E6F" w14:textId="77777777" w:rsidR="001C1FDC" w:rsidRPr="002D529A" w:rsidRDefault="007E5861" w:rsidP="007558C2">
                  <w:pPr>
                    <w:tabs>
                      <w:tab w:val="decimal" w:pos="12"/>
                      <w:tab w:val="decimal" w:pos="417"/>
                    </w:tabs>
                    <w:jc w:val="center"/>
                    <w:rPr>
                      <w:rFonts w:ascii="Verdana" w:hAnsi="Verdana"/>
                      <w:sz w:val="16"/>
                      <w:szCs w:val="16"/>
                      <w:lang w:val="en-US"/>
                    </w:rPr>
                  </w:pPr>
                  <w:r>
                    <w:rPr>
                      <w:rFonts w:ascii="Verdana" w:hAnsi="Verdana"/>
                      <w:sz w:val="16"/>
                      <w:szCs w:val="16"/>
                      <w:lang w:val="en-US"/>
                    </w:rPr>
                    <w:t>800</w:t>
                  </w:r>
                </w:p>
              </w:tc>
              <w:tc>
                <w:tcPr>
                  <w:tcW w:w="822" w:type="dxa"/>
                  <w:vAlign w:val="center"/>
                </w:tcPr>
                <w:p w14:paraId="1C6E8C23"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mg/l</w:t>
                  </w:r>
                </w:p>
              </w:tc>
              <w:tc>
                <w:tcPr>
                  <w:tcW w:w="1664" w:type="dxa"/>
                  <w:vAlign w:val="center"/>
                </w:tcPr>
                <w:p w14:paraId="5802DCF3"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Internal method</w:t>
                  </w:r>
                </w:p>
              </w:tc>
            </w:tr>
            <w:tr w:rsidR="001C1FDC" w:rsidRPr="003D67F0" w14:paraId="7CBD529D" w14:textId="77777777" w:rsidTr="000E23DD">
              <w:trPr>
                <w:trHeight w:hRule="exact" w:val="501"/>
              </w:trPr>
              <w:tc>
                <w:tcPr>
                  <w:tcW w:w="1297" w:type="dxa"/>
                  <w:vAlign w:val="center"/>
                </w:tcPr>
                <w:p w14:paraId="2A011ACF" w14:textId="75C83403" w:rsidR="001C1FDC" w:rsidRPr="00A900EF" w:rsidRDefault="001C1FDC" w:rsidP="001C1FDC">
                  <w:pPr>
                    <w:jc w:val="center"/>
                    <w:rPr>
                      <w:rFonts w:ascii="Verdana" w:hAnsi="Verdana"/>
                      <w:i/>
                      <w:sz w:val="16"/>
                      <w:szCs w:val="16"/>
                      <w:lang w:val="en-US"/>
                    </w:rPr>
                  </w:pPr>
                  <w:r w:rsidRPr="00A900EF">
                    <w:rPr>
                      <w:rFonts w:ascii="Verdana" w:hAnsi="Verdana"/>
                      <w:i/>
                      <w:sz w:val="16"/>
                      <w:szCs w:val="16"/>
                      <w:lang w:val="en-US"/>
                    </w:rPr>
                    <w:t>Pulp</w:t>
                  </w:r>
                  <w:r w:rsidR="001676AC">
                    <w:rPr>
                      <w:rFonts w:ascii="Verdana" w:hAnsi="Verdana"/>
                      <w:i/>
                      <w:sz w:val="16"/>
                      <w:szCs w:val="16"/>
                      <w:lang w:val="en-US"/>
                    </w:rPr>
                    <w:t>s</w:t>
                  </w:r>
                  <w:r w:rsidRPr="00A900EF">
                    <w:rPr>
                      <w:rFonts w:ascii="Verdana" w:hAnsi="Verdana"/>
                      <w:i/>
                      <w:sz w:val="16"/>
                      <w:szCs w:val="16"/>
                      <w:lang w:val="en-US"/>
                    </w:rPr>
                    <w:t xml:space="preserve"> </w:t>
                  </w:r>
                  <w:r w:rsidR="001676AC">
                    <w:rPr>
                      <w:rFonts w:ascii="Verdana" w:hAnsi="Verdana"/>
                      <w:i/>
                      <w:sz w:val="16"/>
                      <w:szCs w:val="16"/>
                      <w:lang w:val="en-US"/>
                    </w:rPr>
                    <w:t>at 1500</w:t>
                  </w:r>
                </w:p>
              </w:tc>
              <w:tc>
                <w:tcPr>
                  <w:tcW w:w="825" w:type="dxa"/>
                  <w:vAlign w:val="center"/>
                </w:tcPr>
                <w:p w14:paraId="076E4282" w14:textId="77777777" w:rsidR="001C1FDC" w:rsidRPr="002D529A" w:rsidRDefault="001C1FDC" w:rsidP="007558C2">
                  <w:pPr>
                    <w:jc w:val="center"/>
                    <w:rPr>
                      <w:rFonts w:ascii="Verdana" w:hAnsi="Verdana"/>
                      <w:sz w:val="16"/>
                      <w:szCs w:val="16"/>
                      <w:lang w:val="en-US"/>
                    </w:rPr>
                  </w:pPr>
                </w:p>
              </w:tc>
              <w:tc>
                <w:tcPr>
                  <w:tcW w:w="737" w:type="dxa"/>
                  <w:vAlign w:val="center"/>
                </w:tcPr>
                <w:p w14:paraId="2BFA22E6" w14:textId="77777777" w:rsidR="001C1FDC" w:rsidRPr="002D529A" w:rsidRDefault="007E5861" w:rsidP="007558C2">
                  <w:pPr>
                    <w:tabs>
                      <w:tab w:val="decimal" w:pos="12"/>
                    </w:tabs>
                    <w:jc w:val="center"/>
                    <w:rPr>
                      <w:rFonts w:ascii="Verdana" w:hAnsi="Verdana"/>
                      <w:sz w:val="16"/>
                      <w:szCs w:val="16"/>
                      <w:lang w:val="en-US"/>
                    </w:rPr>
                  </w:pPr>
                  <w:r>
                    <w:rPr>
                      <w:rFonts w:ascii="Verdana" w:hAnsi="Verdana"/>
                      <w:sz w:val="16"/>
                      <w:szCs w:val="16"/>
                      <w:lang w:val="en-US"/>
                    </w:rPr>
                    <w:t>6</w:t>
                  </w:r>
                </w:p>
              </w:tc>
              <w:tc>
                <w:tcPr>
                  <w:tcW w:w="811" w:type="dxa"/>
                  <w:vAlign w:val="center"/>
                </w:tcPr>
                <w:p w14:paraId="36198D16" w14:textId="77777777" w:rsidR="001C1FDC" w:rsidRPr="002D529A" w:rsidRDefault="007E5861" w:rsidP="007558C2">
                  <w:pPr>
                    <w:tabs>
                      <w:tab w:val="decimal" w:pos="12"/>
                      <w:tab w:val="decimal" w:pos="417"/>
                    </w:tabs>
                    <w:jc w:val="center"/>
                    <w:rPr>
                      <w:rFonts w:ascii="Verdana" w:hAnsi="Verdana"/>
                      <w:sz w:val="16"/>
                      <w:szCs w:val="16"/>
                      <w:lang w:val="en-US"/>
                    </w:rPr>
                  </w:pPr>
                  <w:r>
                    <w:rPr>
                      <w:rFonts w:ascii="Verdana" w:hAnsi="Verdana"/>
                      <w:sz w:val="16"/>
                      <w:szCs w:val="16"/>
                      <w:lang w:val="en-US"/>
                    </w:rPr>
                    <w:t>10</w:t>
                  </w:r>
                </w:p>
              </w:tc>
              <w:tc>
                <w:tcPr>
                  <w:tcW w:w="822" w:type="dxa"/>
                  <w:vAlign w:val="center"/>
                </w:tcPr>
                <w:p w14:paraId="0D4657AE"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14:paraId="5E9E5F5D"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60, 1991</w:t>
                  </w:r>
                </w:p>
              </w:tc>
            </w:tr>
            <w:tr w:rsidR="001676AC" w:rsidRPr="003D67F0" w14:paraId="23863C70" w14:textId="77777777" w:rsidTr="000E23DD">
              <w:trPr>
                <w:trHeight w:hRule="exact" w:val="501"/>
              </w:trPr>
              <w:tc>
                <w:tcPr>
                  <w:tcW w:w="1297" w:type="dxa"/>
                  <w:vAlign w:val="center"/>
                </w:tcPr>
                <w:p w14:paraId="685502AE" w14:textId="31981AF1" w:rsidR="001676AC" w:rsidRPr="00A900EF" w:rsidRDefault="001676AC" w:rsidP="001676AC">
                  <w:pPr>
                    <w:jc w:val="center"/>
                    <w:rPr>
                      <w:rFonts w:ascii="Verdana" w:hAnsi="Verdana"/>
                      <w:i/>
                      <w:sz w:val="16"/>
                      <w:szCs w:val="16"/>
                      <w:lang w:val="en-US"/>
                    </w:rPr>
                  </w:pPr>
                  <w:r>
                    <w:rPr>
                      <w:rFonts w:ascii="Verdana" w:hAnsi="Verdana"/>
                      <w:i/>
                      <w:sz w:val="16"/>
                      <w:szCs w:val="16"/>
                      <w:lang w:val="en-US"/>
                    </w:rPr>
                    <w:t>Pulps at 3000</w:t>
                  </w:r>
                </w:p>
              </w:tc>
              <w:tc>
                <w:tcPr>
                  <w:tcW w:w="825" w:type="dxa"/>
                  <w:vAlign w:val="center"/>
                </w:tcPr>
                <w:p w14:paraId="2054C360" w14:textId="77777777" w:rsidR="001676AC" w:rsidRPr="002D529A" w:rsidRDefault="001676AC" w:rsidP="001676AC">
                  <w:pPr>
                    <w:jc w:val="center"/>
                    <w:rPr>
                      <w:rFonts w:ascii="Verdana" w:hAnsi="Verdana"/>
                      <w:sz w:val="16"/>
                      <w:szCs w:val="16"/>
                      <w:lang w:val="en-US"/>
                    </w:rPr>
                  </w:pPr>
                </w:p>
              </w:tc>
              <w:tc>
                <w:tcPr>
                  <w:tcW w:w="737" w:type="dxa"/>
                  <w:vAlign w:val="center"/>
                </w:tcPr>
                <w:p w14:paraId="6ED7FE82" w14:textId="334E54A3" w:rsidR="001676AC" w:rsidRDefault="001676AC" w:rsidP="001676AC">
                  <w:pPr>
                    <w:tabs>
                      <w:tab w:val="decimal" w:pos="12"/>
                    </w:tabs>
                    <w:jc w:val="center"/>
                    <w:rPr>
                      <w:rFonts w:ascii="Verdana" w:hAnsi="Verdana"/>
                      <w:sz w:val="16"/>
                      <w:szCs w:val="16"/>
                      <w:lang w:val="en-US"/>
                    </w:rPr>
                  </w:pPr>
                  <w:r>
                    <w:rPr>
                      <w:rFonts w:ascii="Verdana" w:hAnsi="Verdana"/>
                      <w:sz w:val="16"/>
                      <w:szCs w:val="16"/>
                      <w:lang w:val="en-US"/>
                    </w:rPr>
                    <w:t>3</w:t>
                  </w:r>
                </w:p>
              </w:tc>
              <w:tc>
                <w:tcPr>
                  <w:tcW w:w="811" w:type="dxa"/>
                  <w:vAlign w:val="center"/>
                </w:tcPr>
                <w:p w14:paraId="6F4BA9C0" w14:textId="5F11B6D2" w:rsidR="001676AC" w:rsidRDefault="001676AC" w:rsidP="001676AC">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22" w:type="dxa"/>
                  <w:vAlign w:val="center"/>
                </w:tcPr>
                <w:p w14:paraId="44BC1393" w14:textId="78D5FDEB" w:rsidR="001676AC" w:rsidRPr="002D529A" w:rsidRDefault="001676AC" w:rsidP="001676AC">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14:paraId="7E47CCBC" w14:textId="447B12C9" w:rsidR="001676AC" w:rsidRPr="002D529A" w:rsidRDefault="001676AC" w:rsidP="001676AC">
                  <w:pPr>
                    <w:snapToGrid w:val="0"/>
                    <w:jc w:val="center"/>
                    <w:rPr>
                      <w:rFonts w:ascii="Verdana" w:hAnsi="Verdana"/>
                      <w:sz w:val="16"/>
                      <w:szCs w:val="16"/>
                      <w:lang w:val="en-US"/>
                    </w:rPr>
                  </w:pPr>
                  <w:r w:rsidRPr="002D529A">
                    <w:rPr>
                      <w:rFonts w:ascii="Verdana" w:hAnsi="Verdana"/>
                      <w:sz w:val="16"/>
                      <w:szCs w:val="16"/>
                      <w:lang w:val="en-US"/>
                    </w:rPr>
                    <w:t>IFU 60, 1991</w:t>
                  </w:r>
                </w:p>
              </w:tc>
            </w:tr>
          </w:tbl>
          <w:p w14:paraId="06175D74"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68228E71" w14:textId="77777777" w:rsidTr="00583DB6">
        <w:trPr>
          <w:trHeight w:val="8345"/>
        </w:trPr>
        <w:tc>
          <w:tcPr>
            <w:tcW w:w="9210" w:type="dxa"/>
            <w:tcBorders>
              <w:top w:val="nil"/>
            </w:tcBorders>
          </w:tcPr>
          <w:p w14:paraId="597B8AB0"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6258E833" w14:textId="77777777" w:rsidTr="00953535">
              <w:trPr>
                <w:trHeight w:hRule="exact" w:val="501"/>
                <w:tblHeader/>
              </w:trPr>
              <w:tc>
                <w:tcPr>
                  <w:tcW w:w="1303" w:type="dxa"/>
                  <w:vAlign w:val="center"/>
                </w:tcPr>
                <w:p w14:paraId="73845E9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382EEE0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B6F3EF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5CF663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090455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9C0BE7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D29AD" w:rsidRPr="003D67F0" w14:paraId="464CB1E3" w14:textId="77777777" w:rsidTr="00927BC7">
              <w:trPr>
                <w:trHeight w:hRule="exact" w:val="680"/>
                <w:tblHeader/>
              </w:trPr>
              <w:tc>
                <w:tcPr>
                  <w:tcW w:w="1303" w:type="dxa"/>
                  <w:vAlign w:val="center"/>
                </w:tcPr>
                <w:p w14:paraId="07D0D31C"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14:paraId="713F7FD5"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2C180418"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3061CDFC"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14:paraId="3327F80B"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F637A04"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5D29AD" w:rsidRPr="003D67F0" w14:paraId="06C28E7A" w14:textId="77777777" w:rsidTr="00927BC7">
              <w:trPr>
                <w:trHeight w:hRule="exact" w:val="680"/>
                <w:tblHeader/>
              </w:trPr>
              <w:tc>
                <w:tcPr>
                  <w:tcW w:w="1303" w:type="dxa"/>
                  <w:vAlign w:val="center"/>
                </w:tcPr>
                <w:p w14:paraId="0751216B"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14:paraId="4E7BB214"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7A6B898C"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0A88A95D"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37D5FEAC"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797D491"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29AD" w:rsidRPr="003D67F0" w14:paraId="1AB0101D" w14:textId="77777777" w:rsidTr="00927BC7">
              <w:trPr>
                <w:trHeight w:hRule="exact" w:val="680"/>
                <w:tblHeader/>
              </w:trPr>
              <w:tc>
                <w:tcPr>
                  <w:tcW w:w="1303" w:type="dxa"/>
                  <w:vAlign w:val="center"/>
                </w:tcPr>
                <w:p w14:paraId="70E0A2F4"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14:paraId="74D8532A"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29FB5B16"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2AE212F7"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3DFE5B82"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2095288"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29AD" w:rsidRPr="003D67F0" w14:paraId="23A1AD2A" w14:textId="77777777" w:rsidTr="00927BC7">
              <w:trPr>
                <w:trHeight w:hRule="exact" w:val="680"/>
                <w:tblHeader/>
              </w:trPr>
              <w:tc>
                <w:tcPr>
                  <w:tcW w:w="1303" w:type="dxa"/>
                  <w:vAlign w:val="center"/>
                </w:tcPr>
                <w:p w14:paraId="6F66E0CE"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14:paraId="58CB287C"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14:paraId="04DCFB63"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2CA4AC61"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4475CD8B"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65B3232"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29AD" w:rsidRPr="003D67F0" w14:paraId="252ADA4C" w14:textId="77777777" w:rsidTr="00927BC7">
              <w:trPr>
                <w:trHeight w:hRule="exact" w:val="680"/>
                <w:tblHeader/>
              </w:trPr>
              <w:tc>
                <w:tcPr>
                  <w:tcW w:w="1303" w:type="dxa"/>
                  <w:vAlign w:val="center"/>
                </w:tcPr>
                <w:p w14:paraId="0C7CE79F"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14:paraId="2ECE7D8E"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42B36C4E"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784EBD41"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7FBF6D68"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DD5264A"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29AD" w:rsidRPr="003D67F0" w14:paraId="5A079F56" w14:textId="77777777" w:rsidTr="00927BC7">
              <w:trPr>
                <w:trHeight w:hRule="exact" w:val="680"/>
                <w:tblHeader/>
              </w:trPr>
              <w:tc>
                <w:tcPr>
                  <w:tcW w:w="1303" w:type="dxa"/>
                  <w:vAlign w:val="center"/>
                </w:tcPr>
                <w:p w14:paraId="7805615C"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14:paraId="0174F8C4"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7F7831DE"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411E1A78"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3AEA4689"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A0C08C"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1789655"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33D9953" w14:textId="77777777" w:rsidTr="00977461">
              <w:trPr>
                <w:trHeight w:hRule="exact" w:val="510"/>
                <w:jc w:val="center"/>
              </w:trPr>
              <w:tc>
                <w:tcPr>
                  <w:tcW w:w="2228" w:type="dxa"/>
                  <w:vAlign w:val="center"/>
                </w:tcPr>
                <w:p w14:paraId="3A2C30E4"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4C5C77F7"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1273101B"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14:paraId="480D63BE" w14:textId="77777777" w:rsidTr="00977461">
              <w:trPr>
                <w:trHeight w:hRule="exact" w:val="510"/>
                <w:jc w:val="center"/>
              </w:trPr>
              <w:tc>
                <w:tcPr>
                  <w:tcW w:w="2228" w:type="dxa"/>
                  <w:vAlign w:val="center"/>
                </w:tcPr>
                <w:p w14:paraId="4D2FE3DC"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41455F8A" w14:textId="77777777" w:rsidR="000E23DD" w:rsidRPr="00A900EF" w:rsidRDefault="00672B8F" w:rsidP="009E79AB">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1D6F0B33"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30A8C265" w14:textId="77777777" w:rsidTr="00977461">
              <w:trPr>
                <w:trHeight w:hRule="exact" w:val="510"/>
                <w:jc w:val="center"/>
              </w:trPr>
              <w:tc>
                <w:tcPr>
                  <w:tcW w:w="2228" w:type="dxa"/>
                  <w:vAlign w:val="center"/>
                </w:tcPr>
                <w:p w14:paraId="44B83D0D"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6B0AEB12"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14:paraId="1CE8F918"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19229C6D" w14:textId="77777777" w:rsidTr="00977461">
              <w:trPr>
                <w:trHeight w:hRule="exact" w:val="510"/>
                <w:jc w:val="center"/>
              </w:trPr>
              <w:tc>
                <w:tcPr>
                  <w:tcW w:w="2228" w:type="dxa"/>
                  <w:vAlign w:val="center"/>
                </w:tcPr>
                <w:p w14:paraId="55366AC4"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23AAC562"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w:t>
                  </w:r>
                  <w:r w:rsidR="009612A4">
                    <w:rPr>
                      <w:rFonts w:ascii="Verdana" w:hAnsi="Verdana"/>
                      <w:sz w:val="16"/>
                      <w:szCs w:val="16"/>
                      <w:lang w:val="en-US"/>
                    </w:rPr>
                    <w:t>imetta</w:t>
                  </w:r>
                </w:p>
              </w:tc>
              <w:tc>
                <w:tcPr>
                  <w:tcW w:w="1519" w:type="dxa"/>
                  <w:shd w:val="clear" w:color="auto" w:fill="auto"/>
                  <w:vAlign w:val="center"/>
                </w:tcPr>
                <w:p w14:paraId="696314D2"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295ED1A3" w14:textId="77777777" w:rsidTr="00977461">
              <w:trPr>
                <w:trHeight w:hRule="exact" w:val="510"/>
                <w:jc w:val="center"/>
              </w:trPr>
              <w:tc>
                <w:tcPr>
                  <w:tcW w:w="2228" w:type="dxa"/>
                  <w:vAlign w:val="center"/>
                </w:tcPr>
                <w:p w14:paraId="5FD7B6CC"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18C8899"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w:t>
                  </w:r>
                  <w:r w:rsidR="009612A4">
                    <w:rPr>
                      <w:rFonts w:ascii="Verdana" w:hAnsi="Verdana"/>
                      <w:sz w:val="16"/>
                      <w:szCs w:val="16"/>
                      <w:lang w:val="en-US"/>
                    </w:rPr>
                    <w:t>imetta</w:t>
                  </w:r>
                </w:p>
              </w:tc>
              <w:tc>
                <w:tcPr>
                  <w:tcW w:w="1519" w:type="dxa"/>
                  <w:shd w:val="clear" w:color="auto" w:fill="auto"/>
                  <w:vAlign w:val="center"/>
                </w:tcPr>
                <w:p w14:paraId="37614347"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359D21B3" w14:textId="77777777" w:rsidR="004A7EF7" w:rsidRPr="002C594E" w:rsidRDefault="004A7EF7" w:rsidP="00853353">
            <w:pPr>
              <w:spacing w:before="100" w:beforeAutospacing="1"/>
              <w:rPr>
                <w:rFonts w:ascii="Verdana" w:hAnsi="Verdana"/>
                <w:b/>
                <w:sz w:val="8"/>
                <w:szCs w:val="8"/>
                <w:lang w:val="en-US"/>
              </w:rPr>
            </w:pPr>
          </w:p>
        </w:tc>
      </w:tr>
    </w:tbl>
    <w:p w14:paraId="10BF6AA8"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D67F0" w14:paraId="11844CD7" w14:textId="77777777" w:rsidTr="00953535">
        <w:trPr>
          <w:trHeight w:val="3809"/>
        </w:trPr>
        <w:tc>
          <w:tcPr>
            <w:tcW w:w="9210" w:type="dxa"/>
          </w:tcPr>
          <w:p w14:paraId="1A6B6E33" w14:textId="77777777" w:rsidR="00146651" w:rsidRPr="002C594E" w:rsidRDefault="00146651" w:rsidP="003D67F0">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14:paraId="266F52BA" w14:textId="77777777" w:rsidR="00DD5BD6" w:rsidRPr="002C594E" w:rsidRDefault="00DD5BD6" w:rsidP="003D67F0">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7C565E4" w14:textId="77777777" w:rsidR="00DD5BD6" w:rsidRPr="002C594E" w:rsidRDefault="00DD5BD6" w:rsidP="003D67F0">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0AE297C6" w14:textId="77777777" w:rsidR="00DD5BD6" w:rsidRPr="002C594E" w:rsidRDefault="00DD5BD6" w:rsidP="003D67F0">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1E54665" w14:textId="77777777" w:rsidR="00DD5BD6" w:rsidRPr="002C594E" w:rsidRDefault="00DD5BD6" w:rsidP="003D67F0">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43CA64C3" w14:textId="77777777" w:rsidR="00DD5BD6" w:rsidRPr="002C594E" w:rsidRDefault="00DD5BD6" w:rsidP="003D67F0">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46885F09" w14:textId="77777777" w:rsidR="00DD5BD6" w:rsidRPr="002C594E" w:rsidRDefault="00DD5BD6" w:rsidP="003D67F0">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78B2C012" w14:textId="77777777" w:rsidR="00DD5BD6" w:rsidRPr="002C594E" w:rsidRDefault="00DD5BD6" w:rsidP="003D67F0">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C7F70A4" w14:textId="77777777" w:rsidR="00DD5BD6" w:rsidRPr="002C594E" w:rsidRDefault="00DD5BD6" w:rsidP="003D67F0">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40113864" w14:textId="77777777" w:rsidR="00DD5BD6" w:rsidRPr="002C594E" w:rsidRDefault="00DD5BD6" w:rsidP="003D67F0">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6FAD350F" w14:textId="77777777" w:rsidR="00DD5BD6" w:rsidRPr="002C594E" w:rsidRDefault="00DD5BD6" w:rsidP="003D67F0">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2D96D65" w14:textId="1207FF74" w:rsidR="00DD5BD6" w:rsidRDefault="00DD5BD6" w:rsidP="003D67F0">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7DFB146" w14:textId="054E04DC" w:rsidR="003D67F0" w:rsidRPr="003D67F0" w:rsidRDefault="003D67F0" w:rsidP="003D67F0">
            <w:pPr>
              <w:numPr>
                <w:ilvl w:val="0"/>
                <w:numId w:val="24"/>
              </w:numPr>
              <w:spacing w:before="100" w:beforeAutospacing="1"/>
              <w:jc w:val="both"/>
              <w:rPr>
                <w:rFonts w:ascii="Verdana" w:hAnsi="Verdana"/>
                <w:lang w:val="en-US"/>
              </w:rPr>
            </w:pPr>
            <w:r>
              <w:rPr>
                <w:rFonts w:ascii="Verdana" w:hAnsi="Verdana"/>
                <w:lang w:val="en-US"/>
              </w:rPr>
              <w:t>Regulation (UE) n° 848/2018 and s.m.i. of European Parliament of 30 May 2018 on organic production and labeling of organic products;</w:t>
            </w:r>
            <w:bookmarkStart w:id="0" w:name="_GoBack"/>
            <w:bookmarkEnd w:id="0"/>
          </w:p>
          <w:p w14:paraId="4A4699BA" w14:textId="77777777" w:rsidR="003F1487" w:rsidRPr="002C594E" w:rsidRDefault="00DD5BD6" w:rsidP="003D67F0">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B84868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676AC" w14:paraId="7B36B380" w14:textId="77777777" w:rsidTr="00F66929">
        <w:trPr>
          <w:trHeight w:val="557"/>
        </w:trPr>
        <w:tc>
          <w:tcPr>
            <w:tcW w:w="9210" w:type="dxa"/>
            <w:shd w:val="clear" w:color="auto" w:fill="auto"/>
          </w:tcPr>
          <w:p w14:paraId="4629F29C"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24D3764"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524E385" w14:textId="77777777" w:rsidR="008F5EA6" w:rsidRPr="002C594E" w:rsidRDefault="005D6FC3" w:rsidP="008F5EA6">
            <w:pPr>
              <w:spacing w:before="120"/>
              <w:ind w:left="284" w:hanging="284"/>
              <w:rPr>
                <w:rFonts w:ascii="Verdana" w:hAnsi="Verdana"/>
                <w:lang w:val="en-US"/>
              </w:rPr>
            </w:pPr>
            <w:r w:rsidRPr="002C594E">
              <w:rPr>
                <w:rFonts w:ascii="Verdana" w:hAnsi="Verdana"/>
                <w:lang w:val="en-US"/>
              </w:rPr>
              <w:tab/>
            </w:r>
            <w:r w:rsidR="008F5EA6" w:rsidRPr="001F640A">
              <w:rPr>
                <w:rFonts w:ascii="Verdana" w:hAnsi="Verdana"/>
                <w:lang w:val="en-US"/>
              </w:rPr>
              <w:t>D 09.01 01 – D 09.01 0</w:t>
            </w:r>
            <w:r w:rsidR="008F5EA6">
              <w:rPr>
                <w:rFonts w:ascii="Verdana" w:hAnsi="Verdana"/>
                <w:lang w:val="en-US"/>
              </w:rPr>
              <w:t>4</w:t>
            </w:r>
            <w:r w:rsidR="008F5EA6" w:rsidRPr="001F640A">
              <w:rPr>
                <w:rFonts w:ascii="Verdana" w:hAnsi="Verdana"/>
                <w:lang w:val="en-US"/>
              </w:rPr>
              <w:t xml:space="preserve"> (PACKED) or D 09.01 0</w:t>
            </w:r>
            <w:r w:rsidR="008F5EA6">
              <w:rPr>
                <w:rFonts w:ascii="Verdana" w:hAnsi="Verdana"/>
                <w:lang w:val="en-US"/>
              </w:rPr>
              <w:t>5</w:t>
            </w:r>
            <w:r w:rsidR="008F5EA6" w:rsidRPr="001F640A">
              <w:rPr>
                <w:rFonts w:ascii="Verdana" w:hAnsi="Verdana"/>
                <w:lang w:val="en-US"/>
              </w:rPr>
              <w:t xml:space="preserve"> (</w:t>
            </w:r>
            <w:r w:rsidR="008F5EA6" w:rsidRPr="001F640A">
              <w:rPr>
                <w:rFonts w:ascii="Verdana" w:hAnsi="Verdana"/>
                <w:i/>
                <w:lang w:val="en-US"/>
              </w:rPr>
              <w:t>IN TANKER</w:t>
            </w:r>
            <w:r w:rsidR="008F5EA6" w:rsidRPr="001F640A">
              <w:rPr>
                <w:rFonts w:ascii="Verdana" w:hAnsi="Verdana"/>
                <w:lang w:val="en-US"/>
              </w:rPr>
              <w:t>)</w:t>
            </w:r>
          </w:p>
          <w:p w14:paraId="533950D6" w14:textId="77777777" w:rsidR="008F5EA6" w:rsidRPr="002C594E" w:rsidRDefault="008F5EA6" w:rsidP="008F5EA6">
            <w:pPr>
              <w:spacing w:before="120"/>
              <w:jc w:val="center"/>
              <w:rPr>
                <w:rFonts w:ascii="Verdana" w:hAnsi="Verdana"/>
                <w:b/>
                <w:i/>
                <w:lang w:val="en-US"/>
              </w:rPr>
            </w:pPr>
            <w:r w:rsidRPr="002C594E">
              <w:rPr>
                <w:rFonts w:ascii="Verdana" w:hAnsi="Verdana"/>
                <w:b/>
                <w:i/>
                <w:lang w:val="en-US"/>
              </w:rPr>
              <w:t>Phases of process</w:t>
            </w:r>
          </w:p>
          <w:p w14:paraId="58DF14AE" w14:textId="77777777" w:rsidR="008F5EA6" w:rsidRDefault="008F5EA6" w:rsidP="008F5EA6">
            <w:pPr>
              <w:pStyle w:val="PreformattatoHTML"/>
              <w:shd w:val="clear" w:color="auto" w:fill="FFFFFF"/>
              <w:spacing w:before="120"/>
              <w:ind w:left="284" w:hanging="284"/>
              <w:rPr>
                <w:rFonts w:ascii="Verdana" w:hAnsi="Verdana"/>
                <w:lang w:val="en-US"/>
              </w:rPr>
            </w:pPr>
            <w:r w:rsidRPr="001F640A">
              <w:rPr>
                <w:rFonts w:ascii="Verdana" w:hAnsi="Verdana"/>
                <w:lang w:val="en-US"/>
              </w:rPr>
              <w:t xml:space="preserve">Receiving Citrus Fruit and Unloading – Washing – Selection and Calibration – Juice </w:t>
            </w:r>
            <w:r w:rsidRPr="001F640A">
              <w:rPr>
                <w:rFonts w:ascii="Verdana" w:hAnsi="Verdana"/>
                <w:lang w:val="en-US"/>
              </w:rPr>
              <w:lastRenderedPageBreak/>
              <w:t>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0129497B" w14:textId="77777777" w:rsidR="008F5EA6" w:rsidRDefault="008F5EA6" w:rsidP="008F5EA6">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314D3D55" w14:textId="27F4A73C" w:rsidR="009612A4" w:rsidRPr="00AF6D33" w:rsidRDefault="008F5EA6" w:rsidP="008F5EA6">
            <w:pPr>
              <w:pStyle w:val="PreformattatoHTML"/>
              <w:shd w:val="clear" w:color="auto" w:fill="FFFFFF"/>
              <w:rPr>
                <w:rFonts w:ascii="Verdana" w:hAnsi="Verdana"/>
                <w:color w:val="212121"/>
                <w:lang w:val="en-US" w:eastAsia="it-IT"/>
              </w:rPr>
            </w:pPr>
            <w:r>
              <w:rPr>
                <w:rFonts w:ascii="Verdana" w:hAnsi="Verdana"/>
                <w:lang w:val="en-US"/>
              </w:rPr>
              <w:t>tanker</w:t>
            </w:r>
          </w:p>
        </w:tc>
      </w:tr>
    </w:tbl>
    <w:p w14:paraId="7C913C9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3D67F0" w14:paraId="6A5C144A" w14:textId="77777777" w:rsidTr="00E502AA">
        <w:trPr>
          <w:trHeight w:val="1129"/>
        </w:trPr>
        <w:tc>
          <w:tcPr>
            <w:tcW w:w="9356" w:type="dxa"/>
            <w:shd w:val="clear" w:color="auto" w:fill="auto"/>
          </w:tcPr>
          <w:p w14:paraId="6ACE803D"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F1A8918"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80A049C"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532A2087" w14:textId="77777777" w:rsidTr="00482084">
              <w:tc>
                <w:tcPr>
                  <w:tcW w:w="1087" w:type="dxa"/>
                </w:tcPr>
                <w:p w14:paraId="035F929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4867981" w14:textId="77777777" w:rsidR="00163F15" w:rsidRPr="002C594E" w:rsidRDefault="00C45ED0" w:rsidP="00172D78">
                  <w:pPr>
                    <w:spacing w:before="120"/>
                    <w:rPr>
                      <w:rFonts w:ascii="Verdana" w:hAnsi="Verdana"/>
                      <w:sz w:val="16"/>
                      <w:szCs w:val="16"/>
                      <w:lang w:val="en-US"/>
                    </w:rPr>
                  </w:pPr>
                  <w:r>
                    <w:rPr>
                      <w:rFonts w:ascii="Verdana" w:hAnsi="Verdana"/>
                      <w:sz w:val="16"/>
                      <w:szCs w:val="16"/>
                      <w:lang w:val="en-US"/>
                    </w:rPr>
                    <w:t>2</w:t>
                  </w:r>
                  <w:r w:rsidR="00672B8F">
                    <w:rPr>
                      <w:rFonts w:ascii="Verdana" w:hAnsi="Verdana"/>
                      <w:sz w:val="16"/>
                      <w:szCs w:val="16"/>
                      <w:lang w:val="en-US"/>
                    </w:rPr>
                    <w:t>1</w:t>
                  </w:r>
                  <w:r w:rsidR="00163F15" w:rsidRPr="002C594E">
                    <w:rPr>
                      <w:rFonts w:ascii="Verdana" w:hAnsi="Verdana"/>
                      <w:sz w:val="16"/>
                      <w:szCs w:val="16"/>
                      <w:lang w:val="en-US"/>
                    </w:rPr>
                    <w:t>4 Kg</w:t>
                  </w:r>
                </w:p>
              </w:tc>
              <w:tc>
                <w:tcPr>
                  <w:tcW w:w="4740" w:type="dxa"/>
                  <w:vAlign w:val="center"/>
                </w:tcPr>
                <w:p w14:paraId="35EFFF83" w14:textId="77777777" w:rsidR="00163F15" w:rsidRPr="002C594E" w:rsidRDefault="00163F15" w:rsidP="00172D78">
                  <w:pPr>
                    <w:spacing w:before="120"/>
                    <w:jc w:val="both"/>
                    <w:rPr>
                      <w:rFonts w:ascii="Verdana" w:hAnsi="Verdana"/>
                      <w:sz w:val="16"/>
                      <w:szCs w:val="16"/>
                      <w:lang w:val="en-US"/>
                    </w:rPr>
                  </w:pPr>
                </w:p>
              </w:tc>
            </w:tr>
            <w:tr w:rsidR="00163F15" w:rsidRPr="00D26255" w14:paraId="064CF6D7" w14:textId="77777777" w:rsidTr="00482084">
              <w:tc>
                <w:tcPr>
                  <w:tcW w:w="1087" w:type="dxa"/>
                </w:tcPr>
                <w:p w14:paraId="122EB00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24233C2E" w14:textId="77777777"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672B8F">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76C8896C" w14:textId="77777777" w:rsidR="00163F15" w:rsidRPr="002C594E" w:rsidRDefault="00163F15" w:rsidP="00172D78">
                  <w:pPr>
                    <w:spacing w:before="120"/>
                    <w:jc w:val="both"/>
                    <w:rPr>
                      <w:rFonts w:ascii="Verdana" w:hAnsi="Verdana"/>
                      <w:sz w:val="16"/>
                      <w:szCs w:val="16"/>
                      <w:lang w:val="en-US"/>
                    </w:rPr>
                  </w:pPr>
                </w:p>
              </w:tc>
            </w:tr>
            <w:tr w:rsidR="00163F15" w:rsidRPr="003D67F0" w14:paraId="5DA894F0" w14:textId="77777777" w:rsidTr="00482084">
              <w:tc>
                <w:tcPr>
                  <w:tcW w:w="1087" w:type="dxa"/>
                </w:tcPr>
                <w:p w14:paraId="51A63A4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117452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4C5F22B"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8E82A38"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3D67F0" w14:paraId="13E0E749" w14:textId="77777777" w:rsidTr="00300921">
              <w:tc>
                <w:tcPr>
                  <w:tcW w:w="1087" w:type="dxa"/>
                </w:tcPr>
                <w:p w14:paraId="276698ED"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2605787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AEC3CAF"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3D67F0" w14:paraId="5E9CF32F" w14:textId="77777777" w:rsidTr="00300921">
              <w:tc>
                <w:tcPr>
                  <w:tcW w:w="1087" w:type="dxa"/>
                </w:tcPr>
                <w:p w14:paraId="3615899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34CA79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EC74DF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1F06B00F" w14:textId="77777777" w:rsidR="00163F15" w:rsidRPr="002C594E" w:rsidRDefault="00163F15" w:rsidP="00172D78">
                  <w:pPr>
                    <w:spacing w:before="120"/>
                    <w:jc w:val="both"/>
                    <w:rPr>
                      <w:rFonts w:ascii="Verdana" w:hAnsi="Verdana"/>
                      <w:sz w:val="16"/>
                      <w:szCs w:val="16"/>
                      <w:lang w:val="en-US"/>
                    </w:rPr>
                  </w:pPr>
                </w:p>
              </w:tc>
            </w:tr>
          </w:tbl>
          <w:p w14:paraId="462A33B5"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C0E743A"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73DA2E7" w14:textId="77777777" w:rsidTr="00583DB6">
              <w:trPr>
                <w:trHeight w:val="242"/>
                <w:jc w:val="center"/>
              </w:trPr>
              <w:tc>
                <w:tcPr>
                  <w:tcW w:w="1129" w:type="dxa"/>
                </w:tcPr>
                <w:p w14:paraId="318DCE3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82D7C43"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7404CD1C" w14:textId="77777777" w:rsidR="00163F15" w:rsidRPr="002C594E" w:rsidRDefault="00163F15" w:rsidP="00172D78">
                  <w:pPr>
                    <w:spacing w:before="120"/>
                    <w:jc w:val="both"/>
                    <w:rPr>
                      <w:rFonts w:ascii="Verdana" w:hAnsi="Verdana"/>
                      <w:sz w:val="16"/>
                      <w:szCs w:val="16"/>
                      <w:lang w:val="en-US"/>
                    </w:rPr>
                  </w:pPr>
                </w:p>
              </w:tc>
            </w:tr>
            <w:tr w:rsidR="00163F15" w:rsidRPr="002C594E" w14:paraId="6D80D1AC" w14:textId="77777777" w:rsidTr="00583DB6">
              <w:trPr>
                <w:trHeight w:val="262"/>
                <w:jc w:val="center"/>
              </w:trPr>
              <w:tc>
                <w:tcPr>
                  <w:tcW w:w="1129" w:type="dxa"/>
                </w:tcPr>
                <w:p w14:paraId="129F825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C56FD6C"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0044E138" w14:textId="77777777" w:rsidR="00163F15" w:rsidRPr="002C594E" w:rsidRDefault="00163F15" w:rsidP="00172D78">
                  <w:pPr>
                    <w:spacing w:before="120"/>
                    <w:jc w:val="both"/>
                    <w:rPr>
                      <w:rFonts w:ascii="Verdana" w:hAnsi="Verdana"/>
                      <w:sz w:val="16"/>
                      <w:szCs w:val="16"/>
                      <w:lang w:val="en-US"/>
                    </w:rPr>
                  </w:pPr>
                </w:p>
              </w:tc>
            </w:tr>
            <w:tr w:rsidR="00163F15" w:rsidRPr="003D67F0" w14:paraId="2DCEB8A8" w14:textId="77777777" w:rsidTr="00583DB6">
              <w:trPr>
                <w:trHeight w:val="1477"/>
                <w:jc w:val="center"/>
              </w:trPr>
              <w:tc>
                <w:tcPr>
                  <w:tcW w:w="1129" w:type="dxa"/>
                </w:tcPr>
                <w:p w14:paraId="01F89366"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83B5EB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8AE325B"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3D67F0" w14:paraId="2DDE3CBE" w14:textId="77777777" w:rsidTr="00583DB6">
              <w:trPr>
                <w:trHeight w:val="790"/>
                <w:jc w:val="center"/>
              </w:trPr>
              <w:tc>
                <w:tcPr>
                  <w:tcW w:w="1129" w:type="dxa"/>
                </w:tcPr>
                <w:p w14:paraId="6E8ED89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lastRenderedPageBreak/>
                    <w:t>Seal type</w:t>
                  </w:r>
                </w:p>
              </w:tc>
              <w:tc>
                <w:tcPr>
                  <w:tcW w:w="2977" w:type="dxa"/>
                </w:tcPr>
                <w:p w14:paraId="79176D8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2D26E4D" w14:textId="77777777" w:rsidR="00163F15" w:rsidRPr="002C594E" w:rsidRDefault="00163F15" w:rsidP="00172D78">
                  <w:pPr>
                    <w:spacing w:before="120"/>
                    <w:jc w:val="both"/>
                    <w:rPr>
                      <w:rFonts w:ascii="Verdana" w:hAnsi="Verdana"/>
                      <w:sz w:val="16"/>
                      <w:szCs w:val="16"/>
                      <w:lang w:val="en-US"/>
                    </w:rPr>
                  </w:pPr>
                </w:p>
              </w:tc>
            </w:tr>
          </w:tbl>
          <w:p w14:paraId="41CD046A" w14:textId="77777777" w:rsidR="009A54EC" w:rsidRPr="002C594E" w:rsidRDefault="009A54EC" w:rsidP="00172D78">
            <w:pPr>
              <w:spacing w:before="120"/>
              <w:jc w:val="center"/>
              <w:rPr>
                <w:rFonts w:ascii="Verdana" w:hAnsi="Verdana"/>
                <w:i/>
                <w:lang w:val="en-US"/>
              </w:rPr>
            </w:pPr>
          </w:p>
          <w:p w14:paraId="712F239B"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3875EDF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F37E658"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E8C72D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D1F91A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2F22A54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5F2C76A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7D1C6C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5C3AAC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E7AFF5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FA17F4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519D5B4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CC3966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66CA3B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0D157DB"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A24451F"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3C7CAAE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5B618D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05E2F826"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F5684B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52D980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12E05A8"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D9BD1F3" w14:textId="77777777" w:rsidR="00583DB6" w:rsidRPr="002C594E" w:rsidRDefault="00583DB6" w:rsidP="00F6263E">
            <w:pPr>
              <w:spacing w:before="120"/>
              <w:ind w:left="318" w:hanging="318"/>
              <w:rPr>
                <w:rFonts w:ascii="Verdana" w:hAnsi="Verdana"/>
                <w:i/>
                <w:sz w:val="16"/>
                <w:szCs w:val="16"/>
                <w:lang w:val="en-US"/>
              </w:rPr>
            </w:pPr>
          </w:p>
          <w:p w14:paraId="5DD241E6"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63700AD"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6721CACE"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66E388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1D7A3D0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584D83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046699A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w:t>
            </w:r>
            <w:r w:rsidR="003D4AE8" w:rsidRPr="002C594E">
              <w:rPr>
                <w:rFonts w:ascii="Verdana" w:hAnsi="Verdana"/>
                <w:i/>
                <w:sz w:val="16"/>
                <w:szCs w:val="16"/>
                <w:lang w:val="en-US"/>
              </w:rPr>
              <w:lastRenderedPageBreak/>
              <w:t xml:space="preserve">foreign bodies; </w:t>
            </w:r>
          </w:p>
          <w:p w14:paraId="6F2285F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A7977AC"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0F0C48C"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FB0F823" w14:textId="77777777" w:rsidR="00F66929" w:rsidRPr="00F66929" w:rsidRDefault="00F66929" w:rsidP="00F66929">
            <w:pPr>
              <w:spacing w:before="120"/>
              <w:ind w:left="360"/>
              <w:rPr>
                <w:rFonts w:ascii="Verdana" w:hAnsi="Verdana"/>
                <w:i/>
                <w:sz w:val="16"/>
                <w:szCs w:val="16"/>
                <w:lang w:val="en-US"/>
              </w:rPr>
            </w:pPr>
          </w:p>
          <w:p w14:paraId="732C4947"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5041EA9"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A18E23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77ABCB0B"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4996E7E" w14:textId="77777777" w:rsidR="00573C7D" w:rsidRPr="002C594E" w:rsidRDefault="00573C7D" w:rsidP="00172D78">
            <w:pPr>
              <w:spacing w:before="120"/>
              <w:rPr>
                <w:rFonts w:ascii="Verdana" w:hAnsi="Verdana"/>
                <w:i/>
                <w:sz w:val="16"/>
                <w:szCs w:val="16"/>
                <w:lang w:val="en-US"/>
              </w:rPr>
            </w:pPr>
          </w:p>
          <w:p w14:paraId="5D30973C"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2C26D33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688250A1"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98358FC"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D67F0" w14:paraId="6262D745" w14:textId="77777777" w:rsidTr="00394C48">
        <w:trPr>
          <w:trHeight w:val="1737"/>
        </w:trPr>
        <w:tc>
          <w:tcPr>
            <w:tcW w:w="9320" w:type="dxa"/>
            <w:shd w:val="clear" w:color="auto" w:fill="auto"/>
          </w:tcPr>
          <w:p w14:paraId="6EF9B048"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BECBA35"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72B8F">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3B06D6D"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4E968C2"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D67F0" w14:paraId="1E9319A3" w14:textId="77777777" w:rsidTr="00163F15">
        <w:trPr>
          <w:trHeight w:val="832"/>
        </w:trPr>
        <w:tc>
          <w:tcPr>
            <w:tcW w:w="9320" w:type="dxa"/>
            <w:shd w:val="clear" w:color="auto" w:fill="auto"/>
          </w:tcPr>
          <w:p w14:paraId="0964832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008ADEF"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8059533"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939843E"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C4B5743"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D67F0" w14:paraId="2806EAE6" w14:textId="77777777" w:rsidTr="00394C48">
        <w:tc>
          <w:tcPr>
            <w:tcW w:w="9320" w:type="dxa"/>
            <w:shd w:val="clear" w:color="auto" w:fill="auto"/>
          </w:tcPr>
          <w:p w14:paraId="415F5F0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2CDB0D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2C6E4084" w14:textId="77777777" w:rsidR="001E1265" w:rsidRPr="002C594E" w:rsidRDefault="001E1265" w:rsidP="00172D78">
      <w:pPr>
        <w:spacing w:before="120"/>
        <w:ind w:left="-567"/>
        <w:rPr>
          <w:rFonts w:ascii="Verdana" w:hAnsi="Verdana"/>
          <w:i/>
          <w:sz w:val="16"/>
          <w:szCs w:val="16"/>
          <w:lang w:val="en-US"/>
        </w:rPr>
      </w:pPr>
    </w:p>
    <w:p w14:paraId="1CADD2F5"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w:t>
      </w:r>
      <w:r w:rsidRPr="002C594E">
        <w:rPr>
          <w:rFonts w:ascii="Verdana" w:hAnsi="Verdana"/>
          <w:i/>
          <w:sz w:val="16"/>
          <w:szCs w:val="16"/>
          <w:lang w:val="en-US"/>
        </w:rPr>
        <w:lastRenderedPageBreak/>
        <w:t>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DACB17" w14:textId="77777777" w:rsidR="007D5928" w:rsidRDefault="007D5928">
      <w:r>
        <w:separator/>
      </w:r>
    </w:p>
  </w:endnote>
  <w:endnote w:type="continuationSeparator" w:id="0">
    <w:p w14:paraId="7D0E1299"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3A0736" w14:textId="77777777" w:rsidR="00DE0F33" w:rsidRDefault="00DE0F3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30CF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4129E" w:rsidRPr="001E1265" w14:paraId="22110C4C" w14:textId="77777777" w:rsidTr="00CF0FA3">
      <w:tc>
        <w:tcPr>
          <w:tcW w:w="567" w:type="dxa"/>
          <w:tcBorders>
            <w:top w:val="single" w:sz="4" w:space="0" w:color="000000"/>
            <w:left w:val="single" w:sz="4" w:space="0" w:color="000000"/>
            <w:bottom w:val="single" w:sz="4" w:space="0" w:color="000000"/>
          </w:tcBorders>
          <w:vAlign w:val="center"/>
        </w:tcPr>
        <w:p w14:paraId="0205A1A6" w14:textId="2B91F5AB" w:rsidR="0004129E" w:rsidRDefault="0004129E" w:rsidP="0004129E">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tcBorders>
          <w:vAlign w:val="center"/>
        </w:tcPr>
        <w:p w14:paraId="2D171414" w14:textId="22D6C5DB" w:rsidR="0004129E" w:rsidRDefault="0004129E" w:rsidP="0004129E">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696A14A3" w14:textId="229ABB1B" w:rsidR="0004129E" w:rsidRDefault="0004129E" w:rsidP="0004129E">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062510BB" w14:textId="22250D7D" w:rsidR="0004129E" w:rsidRDefault="00DE0F33" w:rsidP="00DE0F33">
          <w:pPr>
            <w:pStyle w:val="Pidipagina"/>
            <w:snapToGrid w:val="0"/>
            <w:jc w:val="center"/>
            <w:rPr>
              <w:rFonts w:ascii="Verdana" w:hAnsi="Verdana"/>
              <w:sz w:val="16"/>
              <w:szCs w:val="16"/>
              <w:lang w:val="en-US"/>
            </w:rPr>
          </w:pPr>
          <w:r w:rsidRPr="00DE0F33">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2D1ECFA7" w14:textId="77777777" w:rsidR="0004129E" w:rsidRDefault="0004129E" w:rsidP="0004129E">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56FF7AA6" w14:textId="121109EB" w:rsidR="0004129E" w:rsidRDefault="0004129E" w:rsidP="0004129E">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A7DA9" w:rsidRPr="001E1265" w14:paraId="592EC49A" w14:textId="77777777" w:rsidTr="00CF0FA3">
      <w:tc>
        <w:tcPr>
          <w:tcW w:w="567" w:type="dxa"/>
          <w:tcBorders>
            <w:top w:val="single" w:sz="4" w:space="0" w:color="000000"/>
            <w:left w:val="single" w:sz="4" w:space="0" w:color="000000"/>
            <w:bottom w:val="single" w:sz="4" w:space="0" w:color="000000"/>
          </w:tcBorders>
          <w:vAlign w:val="center"/>
        </w:tcPr>
        <w:p w14:paraId="031178DC" w14:textId="77777777" w:rsidR="005A7DA9" w:rsidRPr="001E1265" w:rsidRDefault="005A7DA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0563AB5" w14:textId="77777777" w:rsidR="005A7DA9" w:rsidRDefault="005A7DA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71700BC" w14:textId="77777777" w:rsidR="005A7DA9" w:rsidRDefault="005A7DA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883E1A5" w14:textId="77777777" w:rsidR="005A7DA9" w:rsidRDefault="005A7DA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26745D5F" w14:textId="77777777" w:rsidR="005A7DA9" w:rsidRDefault="005A7DA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72391F89" w14:textId="77777777" w:rsidR="00CF0FA3" w:rsidRDefault="00CF0FA3" w:rsidP="00CF0FA3">
    <w:pPr>
      <w:pStyle w:val="Pidipagina"/>
      <w:jc w:val="center"/>
    </w:pPr>
  </w:p>
  <w:p w14:paraId="147BB193"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32433D" w:rsidRPr="00CF0FA3">
      <w:rPr>
        <w:rFonts w:ascii="Verdana" w:hAnsi="Verdana"/>
        <w:sz w:val="16"/>
        <w:szCs w:val="16"/>
      </w:rPr>
      <w:fldChar w:fldCharType="begin"/>
    </w:r>
    <w:r w:rsidRPr="00CF0FA3">
      <w:rPr>
        <w:rFonts w:ascii="Verdana" w:hAnsi="Verdana"/>
        <w:sz w:val="16"/>
        <w:szCs w:val="16"/>
      </w:rPr>
      <w:instrText xml:space="preserve"> PAGE   \* MERGEFORMAT </w:instrText>
    </w:r>
    <w:r w:rsidR="0032433D" w:rsidRPr="00CF0FA3">
      <w:rPr>
        <w:rFonts w:ascii="Verdana" w:hAnsi="Verdana"/>
        <w:sz w:val="16"/>
        <w:szCs w:val="16"/>
      </w:rPr>
      <w:fldChar w:fldCharType="separate"/>
    </w:r>
    <w:r w:rsidR="005A7DA9">
      <w:rPr>
        <w:rFonts w:ascii="Verdana" w:hAnsi="Verdana"/>
        <w:noProof/>
        <w:sz w:val="16"/>
        <w:szCs w:val="16"/>
      </w:rPr>
      <w:t>1</w:t>
    </w:r>
    <w:r w:rsidR="0032433D"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46A1320" w14:textId="77777777" w:rsidTr="001B1240">
      <w:tc>
        <w:tcPr>
          <w:tcW w:w="657" w:type="dxa"/>
          <w:tcBorders>
            <w:top w:val="single" w:sz="4" w:space="0" w:color="000000"/>
            <w:left w:val="single" w:sz="4" w:space="0" w:color="000000"/>
            <w:bottom w:val="single" w:sz="4" w:space="0" w:color="000000"/>
          </w:tcBorders>
          <w:vAlign w:val="center"/>
        </w:tcPr>
        <w:p w14:paraId="17778319"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EED08E2"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67AA5C9"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A36E822"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7745191" w14:textId="77777777" w:rsidR="00E73CA1" w:rsidRPr="001B1240" w:rsidRDefault="00E73CA1" w:rsidP="001B1240">
          <w:pPr>
            <w:pStyle w:val="Pidipagina"/>
            <w:snapToGrid w:val="0"/>
            <w:jc w:val="center"/>
            <w:rPr>
              <w:rFonts w:ascii="Verdana" w:hAnsi="Verdana"/>
            </w:rPr>
          </w:pPr>
        </w:p>
      </w:tc>
    </w:tr>
    <w:tr w:rsidR="00E73CA1" w14:paraId="5108D26F" w14:textId="77777777" w:rsidTr="001B1240">
      <w:tc>
        <w:tcPr>
          <w:tcW w:w="657" w:type="dxa"/>
          <w:tcBorders>
            <w:left w:val="single" w:sz="4" w:space="0" w:color="000000"/>
            <w:bottom w:val="single" w:sz="4" w:space="0" w:color="000000"/>
          </w:tcBorders>
          <w:vAlign w:val="center"/>
        </w:tcPr>
        <w:p w14:paraId="146C783D"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04D65D3"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4802D4"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9A15B2D"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E33B73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A7DC629"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19C0E3" w14:textId="77777777" w:rsidR="007D5928" w:rsidRDefault="007D5928">
      <w:r>
        <w:separator/>
      </w:r>
    </w:p>
  </w:footnote>
  <w:footnote w:type="continuationSeparator" w:id="0">
    <w:p w14:paraId="51653491"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7012D" w14:textId="77777777" w:rsidR="00DE0F33" w:rsidRDefault="00DE0F3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47F96E22" w14:textId="77777777" w:rsidTr="005A7DA9">
      <w:trPr>
        <w:trHeight w:val="838"/>
      </w:trPr>
      <w:tc>
        <w:tcPr>
          <w:tcW w:w="2836" w:type="dxa"/>
          <w:tcBorders>
            <w:top w:val="single" w:sz="4" w:space="0" w:color="000000"/>
            <w:left w:val="single" w:sz="4" w:space="0" w:color="000000"/>
            <w:bottom w:val="single" w:sz="4" w:space="0" w:color="000000"/>
          </w:tcBorders>
          <w:vAlign w:val="center"/>
        </w:tcPr>
        <w:p w14:paraId="4F5A1925"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E836ED1"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233F219E" w14:textId="0B16D52B"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905E5B">
            <w:rPr>
              <w:rFonts w:ascii="Verdana" w:hAnsi="Verdana"/>
              <w:b/>
              <w:bCs/>
              <w:sz w:val="24"/>
              <w:szCs w:val="24"/>
            </w:rPr>
            <w:t>164</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4702EFFC"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3B6B634" w14:textId="77777777">
      <w:trPr>
        <w:trHeight w:val="838"/>
      </w:trPr>
      <w:tc>
        <w:tcPr>
          <w:tcW w:w="1896" w:type="dxa"/>
          <w:tcBorders>
            <w:top w:val="single" w:sz="4" w:space="0" w:color="000000"/>
            <w:left w:val="single" w:sz="4" w:space="0" w:color="000000"/>
            <w:bottom w:val="single" w:sz="4" w:space="0" w:color="000000"/>
          </w:tcBorders>
          <w:vAlign w:val="center"/>
        </w:tcPr>
        <w:p w14:paraId="15698672"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C5785BB"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4B200E5"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0BD9203F"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32433D" w:rsidRPr="004A3161">
            <w:rPr>
              <w:rFonts w:ascii="Verdana" w:hAnsi="Verdana"/>
              <w:bCs/>
              <w:sz w:val="24"/>
              <w:szCs w:val="24"/>
            </w:rPr>
            <w:fldChar w:fldCharType="begin"/>
          </w:r>
          <w:r w:rsidRPr="004A3161">
            <w:rPr>
              <w:rFonts w:ascii="Verdana" w:hAnsi="Verdana"/>
              <w:bCs/>
              <w:sz w:val="24"/>
              <w:szCs w:val="24"/>
            </w:rPr>
            <w:instrText xml:space="preserve"> PAGE </w:instrText>
          </w:r>
          <w:r w:rsidR="0032433D" w:rsidRPr="004A3161">
            <w:rPr>
              <w:rFonts w:ascii="Verdana" w:hAnsi="Verdana"/>
              <w:bCs/>
              <w:sz w:val="24"/>
              <w:szCs w:val="24"/>
            </w:rPr>
            <w:fldChar w:fldCharType="separate"/>
          </w:r>
          <w:r>
            <w:rPr>
              <w:rFonts w:ascii="Verdana" w:hAnsi="Verdana"/>
              <w:bCs/>
              <w:noProof/>
              <w:sz w:val="24"/>
              <w:szCs w:val="24"/>
            </w:rPr>
            <w:t>1</w:t>
          </w:r>
          <w:r w:rsidR="0032433D" w:rsidRPr="004A3161">
            <w:rPr>
              <w:rFonts w:ascii="Verdana" w:hAnsi="Verdana"/>
              <w:bCs/>
              <w:sz w:val="24"/>
              <w:szCs w:val="24"/>
            </w:rPr>
            <w:fldChar w:fldCharType="end"/>
          </w:r>
          <w:r w:rsidRPr="004A3161">
            <w:rPr>
              <w:rFonts w:ascii="Verdana" w:hAnsi="Verdana"/>
              <w:bCs/>
              <w:sz w:val="24"/>
              <w:szCs w:val="24"/>
            </w:rPr>
            <w:t>/6</w:t>
          </w:r>
        </w:p>
      </w:tc>
    </w:tr>
  </w:tbl>
  <w:p w14:paraId="3378ADE7"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29E"/>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676AC"/>
    <w:rsid w:val="00172D78"/>
    <w:rsid w:val="0017350C"/>
    <w:rsid w:val="00176BCD"/>
    <w:rsid w:val="00182BA9"/>
    <w:rsid w:val="00186FC8"/>
    <w:rsid w:val="00187C00"/>
    <w:rsid w:val="001B1240"/>
    <w:rsid w:val="001B315B"/>
    <w:rsid w:val="001C1798"/>
    <w:rsid w:val="001C1FDC"/>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2433D"/>
    <w:rsid w:val="0033494F"/>
    <w:rsid w:val="00346252"/>
    <w:rsid w:val="00355740"/>
    <w:rsid w:val="00357954"/>
    <w:rsid w:val="003743E6"/>
    <w:rsid w:val="003924BA"/>
    <w:rsid w:val="00393A7B"/>
    <w:rsid w:val="00394C48"/>
    <w:rsid w:val="0039509E"/>
    <w:rsid w:val="003A086E"/>
    <w:rsid w:val="003A2B72"/>
    <w:rsid w:val="003B0093"/>
    <w:rsid w:val="003B7B4A"/>
    <w:rsid w:val="003C6483"/>
    <w:rsid w:val="003D4AE8"/>
    <w:rsid w:val="003D63C7"/>
    <w:rsid w:val="003D67F0"/>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E3FF4"/>
    <w:rsid w:val="004F248C"/>
    <w:rsid w:val="004F2CB3"/>
    <w:rsid w:val="005020D4"/>
    <w:rsid w:val="00504753"/>
    <w:rsid w:val="00506781"/>
    <w:rsid w:val="00512BAF"/>
    <w:rsid w:val="00516420"/>
    <w:rsid w:val="00525EF8"/>
    <w:rsid w:val="00527812"/>
    <w:rsid w:val="0053518D"/>
    <w:rsid w:val="00550B98"/>
    <w:rsid w:val="00551285"/>
    <w:rsid w:val="00573C7D"/>
    <w:rsid w:val="00577417"/>
    <w:rsid w:val="00583DB6"/>
    <w:rsid w:val="005857DF"/>
    <w:rsid w:val="00586810"/>
    <w:rsid w:val="005871AB"/>
    <w:rsid w:val="0058741E"/>
    <w:rsid w:val="00591179"/>
    <w:rsid w:val="005A6320"/>
    <w:rsid w:val="005A7DA9"/>
    <w:rsid w:val="005B623F"/>
    <w:rsid w:val="005B6E83"/>
    <w:rsid w:val="005B7A69"/>
    <w:rsid w:val="005C3862"/>
    <w:rsid w:val="005C5DE4"/>
    <w:rsid w:val="005D1E55"/>
    <w:rsid w:val="005D29AD"/>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2B8F"/>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1E05"/>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588"/>
    <w:rsid w:val="007A5690"/>
    <w:rsid w:val="007A5AB0"/>
    <w:rsid w:val="007A5BC3"/>
    <w:rsid w:val="007B084D"/>
    <w:rsid w:val="007B6CD3"/>
    <w:rsid w:val="007B79B6"/>
    <w:rsid w:val="007C1229"/>
    <w:rsid w:val="007C1B8F"/>
    <w:rsid w:val="007C6724"/>
    <w:rsid w:val="007D27EF"/>
    <w:rsid w:val="007D5928"/>
    <w:rsid w:val="007E5861"/>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6ABB"/>
    <w:rsid w:val="008577AC"/>
    <w:rsid w:val="00866CC4"/>
    <w:rsid w:val="008708A6"/>
    <w:rsid w:val="00871D57"/>
    <w:rsid w:val="0087549C"/>
    <w:rsid w:val="00877B0B"/>
    <w:rsid w:val="008A4E11"/>
    <w:rsid w:val="008B3742"/>
    <w:rsid w:val="008C61C5"/>
    <w:rsid w:val="008D68FC"/>
    <w:rsid w:val="008F3C8E"/>
    <w:rsid w:val="008F5EA6"/>
    <w:rsid w:val="00905E5B"/>
    <w:rsid w:val="009100AD"/>
    <w:rsid w:val="0092072B"/>
    <w:rsid w:val="00923109"/>
    <w:rsid w:val="00933C9F"/>
    <w:rsid w:val="00953535"/>
    <w:rsid w:val="009612A4"/>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4B14"/>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3991"/>
    <w:rsid w:val="00B15264"/>
    <w:rsid w:val="00B2258A"/>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67B7"/>
    <w:rsid w:val="00D7794D"/>
    <w:rsid w:val="00D92C52"/>
    <w:rsid w:val="00D95F21"/>
    <w:rsid w:val="00D976BF"/>
    <w:rsid w:val="00D97F74"/>
    <w:rsid w:val="00DA2838"/>
    <w:rsid w:val="00DA4D9A"/>
    <w:rsid w:val="00DB1DBC"/>
    <w:rsid w:val="00DC0A5B"/>
    <w:rsid w:val="00DC5451"/>
    <w:rsid w:val="00DC7B87"/>
    <w:rsid w:val="00DD09DE"/>
    <w:rsid w:val="00DD5BD6"/>
    <w:rsid w:val="00DD6E23"/>
    <w:rsid w:val="00DE0F3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1CD1"/>
    <w:rsid w:val="00E73CA1"/>
    <w:rsid w:val="00E75A58"/>
    <w:rsid w:val="00E77A6E"/>
    <w:rsid w:val="00E8335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65FDFCFC"/>
  <w15:docId w15:val="{F9725357-B333-4518-9C1E-C79F983D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CB4A5C-1B93-4D5D-9CF0-52D5EDCDE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1906</Words>
  <Characters>10866</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24</cp:revision>
  <cp:lastPrinted>2021-03-01T11:30:00Z</cp:lastPrinted>
  <dcterms:created xsi:type="dcterms:W3CDTF">2016-04-01T08:57:00Z</dcterms:created>
  <dcterms:modified xsi:type="dcterms:W3CDTF">2022-03-03T10:49:00Z</dcterms:modified>
  <cp:category>Ufficio Qualità</cp:category>
  <cp:contentStatus>Rev. 2</cp:contentStatus>
</cp:coreProperties>
</file>