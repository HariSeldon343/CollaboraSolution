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E6C34A"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6724DF" w14:paraId="0E6EBB32" w14:textId="77777777" w:rsidTr="00394C48">
        <w:trPr>
          <w:trHeight w:val="1399"/>
        </w:trPr>
        <w:tc>
          <w:tcPr>
            <w:tcW w:w="9210" w:type="dxa"/>
            <w:shd w:val="clear" w:color="auto" w:fill="auto"/>
          </w:tcPr>
          <w:p w14:paraId="2BDEBC4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1325C0" w:rsidRPr="001325C0">
              <w:rPr>
                <w:rFonts w:ascii="Verdana" w:hAnsi="Verdana"/>
                <w:bCs/>
                <w:lang w:val="en-US"/>
              </w:rPr>
              <w:t>Demeter</w:t>
            </w:r>
            <w:r w:rsidR="001325C0">
              <w:rPr>
                <w:rFonts w:ascii="Verdana" w:hAnsi="Verdana"/>
                <w:b/>
                <w:lang w:val="en-US"/>
              </w:rPr>
              <w:t xml:space="preserve"> </w:t>
            </w:r>
            <w:r w:rsidR="00D975B1" w:rsidRPr="00D975B1">
              <w:rPr>
                <w:rFonts w:ascii="Verdana" w:hAnsi="Verdana"/>
                <w:lang w:val="en-US"/>
              </w:rPr>
              <w:t>Organic</w:t>
            </w:r>
            <w:r w:rsidR="00D975B1">
              <w:rPr>
                <w:rFonts w:ascii="Verdana" w:hAnsi="Verdana"/>
                <w:b/>
                <w:lang w:val="en-US"/>
              </w:rPr>
              <w:t xml:space="preserve"> </w:t>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p>
          <w:p w14:paraId="1AE909AB"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1325C0" w:rsidRPr="001325C0">
              <w:rPr>
                <w:rFonts w:ascii="Verdana" w:hAnsi="Verdana"/>
                <w:bCs/>
                <w:i/>
                <w:lang w:val="en-US"/>
              </w:rPr>
              <w:t>Demeter</w:t>
            </w:r>
            <w:r w:rsidR="001325C0">
              <w:rPr>
                <w:rFonts w:ascii="Verdana" w:hAnsi="Verdana"/>
                <w:b/>
                <w:i/>
                <w:lang w:val="en-US"/>
              </w:rPr>
              <w:t xml:space="preserve"> </w:t>
            </w:r>
            <w:r w:rsidR="00D975B1" w:rsidRPr="00D975B1">
              <w:rPr>
                <w:rFonts w:ascii="Verdana" w:hAnsi="Verdana"/>
                <w:i/>
                <w:lang w:val="en-US"/>
              </w:rPr>
              <w:t>Organic</w:t>
            </w:r>
            <w:r w:rsidR="00D975B1">
              <w:rPr>
                <w:rFonts w:ascii="Verdana" w:hAnsi="Verdana"/>
                <w:b/>
                <w:i/>
                <w:lang w:val="en-US"/>
              </w:rPr>
              <w:t xml:space="preserve"> </w:t>
            </w:r>
            <w:r w:rsidR="00E02F9F" w:rsidRPr="00E02F9F">
              <w:rPr>
                <w:rFonts w:ascii="Verdana" w:hAnsi="Verdana"/>
                <w:i/>
                <w:lang w:val="en-US"/>
              </w:rPr>
              <w:t xml:space="preserve">Blond orange juice conventional </w:t>
            </w:r>
            <w:r w:rsidR="00C3332B" w:rsidRPr="00E02F9F">
              <w:rPr>
                <w:rFonts w:ascii="Verdana" w:hAnsi="Verdana"/>
                <w:i/>
                <w:lang w:val="en-US"/>
              </w:rPr>
              <w:t>cloudy NFC pasteurized</w:t>
            </w:r>
          </w:p>
          <w:p w14:paraId="7924A8DA" w14:textId="746C83A9"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r w:rsidR="00D975B1">
              <w:rPr>
                <w:rFonts w:ascii="Verdana" w:hAnsi="Verdana"/>
                <w:lang w:val="en-US"/>
              </w:rPr>
              <w:t>B</w:t>
            </w:r>
            <w:r w:rsidR="00B41364">
              <w:rPr>
                <w:rFonts w:ascii="Verdana" w:hAnsi="Verdana"/>
                <w:lang w:val="en-US"/>
              </w:rPr>
              <w:t xml:space="preserve"> D</w:t>
            </w:r>
          </w:p>
        </w:tc>
      </w:tr>
    </w:tbl>
    <w:p w14:paraId="4910145A" w14:textId="77777777" w:rsidR="00B13991" w:rsidRDefault="00B13991" w:rsidP="00257592">
      <w:pPr>
        <w:spacing w:before="120"/>
        <w:ind w:left="720"/>
        <w:rPr>
          <w:rFonts w:ascii="Verdana" w:hAnsi="Verdana"/>
          <w:b/>
          <w:sz w:val="8"/>
          <w:szCs w:val="8"/>
          <w:lang w:val="en-US"/>
        </w:rPr>
      </w:pPr>
    </w:p>
    <w:p w14:paraId="08E99A77"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724DF" w14:paraId="477FC6E6" w14:textId="77777777" w:rsidTr="00257592">
        <w:trPr>
          <w:trHeight w:val="3578"/>
        </w:trPr>
        <w:tc>
          <w:tcPr>
            <w:tcW w:w="9238" w:type="dxa"/>
            <w:shd w:val="clear" w:color="auto" w:fill="auto"/>
          </w:tcPr>
          <w:p w14:paraId="04D76B9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7469D8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1325C0">
              <w:rPr>
                <w:rFonts w:ascii="Verdana" w:hAnsi="Verdana"/>
                <w:lang w:val="en-US"/>
              </w:rPr>
              <w:t xml:space="preserve">Demeter </w:t>
            </w:r>
            <w:r w:rsidR="00D975B1">
              <w:rPr>
                <w:rFonts w:ascii="Verdana" w:hAnsi="Verdana"/>
                <w:lang w:val="en-US"/>
              </w:rPr>
              <w:t xml:space="preserve">Organic </w:t>
            </w:r>
            <w:r w:rsidR="00C3332B" w:rsidRPr="00F541B2">
              <w:rPr>
                <w:rFonts w:ascii="Verdana" w:hAnsi="Verdana"/>
                <w:lang w:val="en-US"/>
              </w:rPr>
              <w:t>Blond orange (100%)</w:t>
            </w:r>
          </w:p>
          <w:p w14:paraId="4B16F813" w14:textId="77777777" w:rsidR="0042012D" w:rsidRPr="002C594E" w:rsidRDefault="0042012D" w:rsidP="00583DB6">
            <w:pPr>
              <w:tabs>
                <w:tab w:val="left" w:pos="284"/>
                <w:tab w:val="left" w:pos="3402"/>
              </w:tabs>
              <w:spacing w:before="120" w:after="120"/>
              <w:rPr>
                <w:rFonts w:ascii="Verdana" w:hAnsi="Verdana"/>
                <w:i/>
                <w:lang w:val="en-US"/>
              </w:rPr>
            </w:pPr>
          </w:p>
          <w:p w14:paraId="4B37C02D"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4D45EEE"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1325C0">
              <w:rPr>
                <w:rFonts w:ascii="Verdana" w:hAnsi="Verdana"/>
                <w:lang w:val="en-US"/>
              </w:rPr>
              <w:t xml:space="preserve">Demeter </w:t>
            </w:r>
            <w:r w:rsidR="00D975B1">
              <w:rPr>
                <w:rFonts w:ascii="Verdana" w:hAnsi="Verdana"/>
                <w:lang w:val="en-US"/>
              </w:rPr>
              <w:t xml:space="preserve">Organic </w:t>
            </w:r>
            <w:r w:rsidR="00C3332B" w:rsidRPr="00F541B2">
              <w:rPr>
                <w:rFonts w:ascii="Verdana" w:hAnsi="Verdana"/>
                <w:lang w:val="en-US"/>
              </w:rPr>
              <w:t>Blond orange</w:t>
            </w:r>
          </w:p>
          <w:p w14:paraId="524AAF7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163A74B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B9CA6C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Naveline,</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r w:rsidR="00C3332B" w:rsidRPr="00F541B2">
              <w:rPr>
                <w:rFonts w:ascii="Verdana" w:hAnsi="Verdana"/>
                <w:lang w:val="en-US"/>
              </w:rPr>
              <w:t>Ovale,</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23B75519"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4B485F0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327232D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215046C"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B57846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BFE5115" w14:textId="77777777" w:rsidR="00583DB6" w:rsidRDefault="00583DB6" w:rsidP="00257592">
      <w:pPr>
        <w:spacing w:before="120"/>
        <w:rPr>
          <w:rFonts w:ascii="Verdana" w:hAnsi="Verdana"/>
          <w:b/>
          <w:sz w:val="8"/>
          <w:szCs w:val="8"/>
          <w:lang w:val="en-US"/>
        </w:rPr>
      </w:pPr>
    </w:p>
    <w:p w14:paraId="367938D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386825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724DF" w14:paraId="6D32F9CE" w14:textId="77777777" w:rsidTr="00583DB6">
        <w:trPr>
          <w:trHeight w:val="4575"/>
        </w:trPr>
        <w:tc>
          <w:tcPr>
            <w:tcW w:w="9210" w:type="dxa"/>
            <w:tcBorders>
              <w:bottom w:val="nil"/>
            </w:tcBorders>
          </w:tcPr>
          <w:p w14:paraId="3A44506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9CE3E3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6724DF" w14:paraId="247422D3" w14:textId="77777777" w:rsidTr="00D975B1">
              <w:trPr>
                <w:trHeight w:hRule="exact" w:val="501"/>
              </w:trPr>
              <w:tc>
                <w:tcPr>
                  <w:tcW w:w="1301" w:type="dxa"/>
                  <w:vAlign w:val="center"/>
                </w:tcPr>
                <w:p w14:paraId="28367F6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DC36D8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D4EF5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92EB33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4F9EC13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186637B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975B1" w:rsidRPr="006724DF" w14:paraId="2CB5EB6E" w14:textId="77777777" w:rsidTr="00D975B1">
              <w:trPr>
                <w:trHeight w:hRule="exact" w:val="501"/>
              </w:trPr>
              <w:tc>
                <w:tcPr>
                  <w:tcW w:w="1301" w:type="dxa"/>
                  <w:vAlign w:val="center"/>
                </w:tcPr>
                <w:p w14:paraId="1668CD19"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4D9106C2"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&gt;12,5</w:t>
                  </w:r>
                </w:p>
              </w:tc>
              <w:tc>
                <w:tcPr>
                  <w:tcW w:w="762" w:type="dxa"/>
                  <w:vAlign w:val="center"/>
                </w:tcPr>
                <w:p w14:paraId="4FBD0FAD"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11,2</w:t>
                  </w:r>
                </w:p>
              </w:tc>
              <w:tc>
                <w:tcPr>
                  <w:tcW w:w="847" w:type="dxa"/>
                  <w:vAlign w:val="center"/>
                </w:tcPr>
                <w:p w14:paraId="230F3977" w14:textId="77777777" w:rsidR="00D975B1" w:rsidRPr="005D7DAA" w:rsidRDefault="00D975B1" w:rsidP="00646A49">
                  <w:pPr>
                    <w:jc w:val="center"/>
                    <w:rPr>
                      <w:rFonts w:ascii="Verdana" w:hAnsi="Verdana"/>
                      <w:sz w:val="16"/>
                      <w:szCs w:val="16"/>
                      <w:lang w:val="en-US"/>
                    </w:rPr>
                  </w:pPr>
                </w:p>
              </w:tc>
              <w:tc>
                <w:tcPr>
                  <w:tcW w:w="849" w:type="dxa"/>
                  <w:vAlign w:val="center"/>
                </w:tcPr>
                <w:p w14:paraId="1A1C4700"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49DC8A64"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975B1" w:rsidRPr="006724DF" w14:paraId="4C89F901" w14:textId="77777777" w:rsidTr="00D975B1">
              <w:trPr>
                <w:trHeight w:hRule="exact" w:val="501"/>
              </w:trPr>
              <w:tc>
                <w:tcPr>
                  <w:tcW w:w="1301" w:type="dxa"/>
                  <w:vAlign w:val="center"/>
                </w:tcPr>
                <w:p w14:paraId="5A15B147"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0D3ED43A" w14:textId="77777777" w:rsidR="00D975B1" w:rsidRPr="005D7DAA" w:rsidRDefault="00D975B1" w:rsidP="00646A49">
                  <w:pPr>
                    <w:jc w:val="center"/>
                    <w:rPr>
                      <w:rFonts w:ascii="Verdana" w:hAnsi="Verdana"/>
                      <w:sz w:val="16"/>
                      <w:szCs w:val="16"/>
                      <w:lang w:val="en-US"/>
                    </w:rPr>
                  </w:pPr>
                </w:p>
              </w:tc>
              <w:tc>
                <w:tcPr>
                  <w:tcW w:w="762" w:type="dxa"/>
                  <w:vAlign w:val="center"/>
                </w:tcPr>
                <w:p w14:paraId="3E6069F8"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0,85</w:t>
                  </w:r>
                </w:p>
              </w:tc>
              <w:tc>
                <w:tcPr>
                  <w:tcW w:w="847" w:type="dxa"/>
                  <w:vAlign w:val="center"/>
                </w:tcPr>
                <w:p w14:paraId="13CE3214"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w:t>
                  </w:r>
                </w:p>
              </w:tc>
              <w:tc>
                <w:tcPr>
                  <w:tcW w:w="849" w:type="dxa"/>
                  <w:vAlign w:val="center"/>
                </w:tcPr>
                <w:p w14:paraId="6863DAB7"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59CA9A30"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975B1" w:rsidRPr="006724DF" w14:paraId="5EFA3065" w14:textId="77777777" w:rsidTr="00D975B1">
              <w:trPr>
                <w:trHeight w:hRule="exact" w:val="501"/>
              </w:trPr>
              <w:tc>
                <w:tcPr>
                  <w:tcW w:w="1301" w:type="dxa"/>
                  <w:vAlign w:val="center"/>
                </w:tcPr>
                <w:p w14:paraId="642285D6"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1B7540DB" w14:textId="77777777" w:rsidR="00D975B1" w:rsidRPr="005D7DAA" w:rsidRDefault="00D975B1" w:rsidP="00646A49">
                  <w:pPr>
                    <w:jc w:val="center"/>
                    <w:rPr>
                      <w:rFonts w:ascii="Verdana" w:hAnsi="Verdana"/>
                      <w:sz w:val="16"/>
                      <w:szCs w:val="16"/>
                      <w:lang w:val="en-US"/>
                    </w:rPr>
                  </w:pPr>
                </w:p>
              </w:tc>
              <w:tc>
                <w:tcPr>
                  <w:tcW w:w="762" w:type="dxa"/>
                  <w:vAlign w:val="center"/>
                </w:tcPr>
                <w:p w14:paraId="7C45CA6D"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14</w:t>
                  </w:r>
                </w:p>
              </w:tc>
              <w:tc>
                <w:tcPr>
                  <w:tcW w:w="847" w:type="dxa"/>
                  <w:vAlign w:val="center"/>
                </w:tcPr>
                <w:p w14:paraId="1C73B2A2"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17</w:t>
                  </w:r>
                </w:p>
              </w:tc>
              <w:tc>
                <w:tcPr>
                  <w:tcW w:w="849" w:type="dxa"/>
                  <w:vAlign w:val="center"/>
                </w:tcPr>
                <w:p w14:paraId="1D98AE38" w14:textId="77777777" w:rsidR="00D975B1" w:rsidRPr="00F541B2" w:rsidRDefault="00D975B1" w:rsidP="009E79AB">
                  <w:pPr>
                    <w:jc w:val="center"/>
                    <w:rPr>
                      <w:rFonts w:ascii="Verdana" w:hAnsi="Verdana"/>
                      <w:sz w:val="16"/>
                      <w:szCs w:val="16"/>
                      <w:lang w:val="en-US"/>
                    </w:rPr>
                  </w:pPr>
                </w:p>
              </w:tc>
              <w:tc>
                <w:tcPr>
                  <w:tcW w:w="1568" w:type="dxa"/>
                  <w:vAlign w:val="center"/>
                </w:tcPr>
                <w:p w14:paraId="05606B1F"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975B1" w:rsidRPr="006724DF" w14:paraId="4329E072" w14:textId="77777777" w:rsidTr="00D975B1">
              <w:trPr>
                <w:trHeight w:hRule="exact" w:val="501"/>
              </w:trPr>
              <w:tc>
                <w:tcPr>
                  <w:tcW w:w="1301" w:type="dxa"/>
                  <w:vAlign w:val="center"/>
                </w:tcPr>
                <w:p w14:paraId="3F1F6C02"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337F4FFC"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&gt;400</w:t>
                  </w:r>
                </w:p>
              </w:tc>
              <w:tc>
                <w:tcPr>
                  <w:tcW w:w="762" w:type="dxa"/>
                  <w:vAlign w:val="center"/>
                </w:tcPr>
                <w:p w14:paraId="362C466C"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300</w:t>
                  </w:r>
                </w:p>
              </w:tc>
              <w:tc>
                <w:tcPr>
                  <w:tcW w:w="847" w:type="dxa"/>
                  <w:vAlign w:val="center"/>
                </w:tcPr>
                <w:p w14:paraId="5B9668D6"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800</w:t>
                  </w:r>
                </w:p>
              </w:tc>
              <w:tc>
                <w:tcPr>
                  <w:tcW w:w="849" w:type="dxa"/>
                  <w:vAlign w:val="center"/>
                </w:tcPr>
                <w:p w14:paraId="3440BE26"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32CB7A91"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Internal method</w:t>
                  </w:r>
                </w:p>
              </w:tc>
            </w:tr>
            <w:tr w:rsidR="00D975B1" w:rsidRPr="006724DF" w14:paraId="708D1B76" w14:textId="77777777" w:rsidTr="00D975B1">
              <w:trPr>
                <w:trHeight w:hRule="exact" w:val="501"/>
              </w:trPr>
              <w:tc>
                <w:tcPr>
                  <w:tcW w:w="1301" w:type="dxa"/>
                  <w:vAlign w:val="center"/>
                </w:tcPr>
                <w:p w14:paraId="3894521A" w14:textId="77777777" w:rsidR="00D975B1" w:rsidRPr="00F541B2" w:rsidRDefault="00D975B1"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2D1E7D5F" w14:textId="77777777" w:rsidR="00D975B1" w:rsidRPr="005D7DAA" w:rsidRDefault="00D975B1" w:rsidP="00646A49">
                  <w:pPr>
                    <w:jc w:val="center"/>
                    <w:rPr>
                      <w:rFonts w:ascii="Verdana" w:hAnsi="Verdana"/>
                      <w:sz w:val="16"/>
                      <w:szCs w:val="16"/>
                      <w:lang w:val="en-US"/>
                    </w:rPr>
                  </w:pPr>
                </w:p>
              </w:tc>
              <w:tc>
                <w:tcPr>
                  <w:tcW w:w="762" w:type="dxa"/>
                  <w:vAlign w:val="center"/>
                </w:tcPr>
                <w:p w14:paraId="05BC7BC2" w14:textId="77777777" w:rsidR="00D975B1" w:rsidRPr="005D7DAA" w:rsidRDefault="00D975B1" w:rsidP="00646A49">
                  <w:pPr>
                    <w:tabs>
                      <w:tab w:val="decimal" w:pos="12"/>
                    </w:tabs>
                    <w:jc w:val="center"/>
                    <w:rPr>
                      <w:rFonts w:ascii="Verdana" w:hAnsi="Verdana"/>
                      <w:sz w:val="16"/>
                      <w:szCs w:val="16"/>
                      <w:lang w:val="en-US"/>
                    </w:rPr>
                  </w:pPr>
                  <w:r w:rsidRPr="005D7DAA">
                    <w:rPr>
                      <w:rFonts w:ascii="Verdana" w:hAnsi="Verdana"/>
                      <w:sz w:val="16"/>
                      <w:szCs w:val="16"/>
                      <w:lang w:val="en-US"/>
                    </w:rPr>
                    <w:t>0,2</w:t>
                  </w:r>
                </w:p>
              </w:tc>
              <w:tc>
                <w:tcPr>
                  <w:tcW w:w="847" w:type="dxa"/>
                  <w:vAlign w:val="center"/>
                </w:tcPr>
                <w:p w14:paraId="2AE47794" w14:textId="77777777" w:rsidR="00D975B1" w:rsidRPr="005D7DAA" w:rsidRDefault="00D975B1" w:rsidP="00646A49">
                  <w:pPr>
                    <w:tabs>
                      <w:tab w:val="decimal" w:pos="12"/>
                      <w:tab w:val="decimal" w:pos="417"/>
                    </w:tabs>
                    <w:jc w:val="center"/>
                    <w:rPr>
                      <w:rFonts w:ascii="Verdana" w:hAnsi="Verdana"/>
                      <w:sz w:val="16"/>
                      <w:szCs w:val="16"/>
                      <w:lang w:val="en-US"/>
                    </w:rPr>
                  </w:pPr>
                  <w:r w:rsidRPr="005D7DAA">
                    <w:rPr>
                      <w:rFonts w:ascii="Verdana" w:hAnsi="Verdana"/>
                      <w:sz w:val="16"/>
                      <w:szCs w:val="16"/>
                      <w:lang w:val="en-US"/>
                    </w:rPr>
                    <w:t>0,4</w:t>
                  </w:r>
                </w:p>
              </w:tc>
              <w:tc>
                <w:tcPr>
                  <w:tcW w:w="849" w:type="dxa"/>
                  <w:vAlign w:val="center"/>
                </w:tcPr>
                <w:p w14:paraId="19CC21CA" w14:textId="77777777" w:rsidR="00D975B1" w:rsidRPr="00F541B2" w:rsidRDefault="00D975B1"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4738FEA0"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IFU 45,1991</w:t>
                  </w:r>
                </w:p>
              </w:tc>
            </w:tr>
            <w:tr w:rsidR="00D975B1" w:rsidRPr="006724DF" w14:paraId="231F83A3" w14:textId="77777777" w:rsidTr="00D975B1">
              <w:trPr>
                <w:trHeight w:hRule="exact" w:val="501"/>
              </w:trPr>
              <w:tc>
                <w:tcPr>
                  <w:tcW w:w="1301" w:type="dxa"/>
                  <w:vAlign w:val="center"/>
                </w:tcPr>
                <w:p w14:paraId="706367D0"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309290C6" w14:textId="77777777" w:rsidR="00D975B1" w:rsidRPr="005D7DAA" w:rsidRDefault="00D975B1" w:rsidP="00646A49">
                  <w:pPr>
                    <w:jc w:val="center"/>
                    <w:rPr>
                      <w:rFonts w:ascii="Verdana" w:hAnsi="Verdana"/>
                      <w:sz w:val="16"/>
                      <w:szCs w:val="16"/>
                      <w:lang w:val="en-US"/>
                    </w:rPr>
                  </w:pPr>
                </w:p>
              </w:tc>
              <w:tc>
                <w:tcPr>
                  <w:tcW w:w="762" w:type="dxa"/>
                  <w:vAlign w:val="center"/>
                </w:tcPr>
                <w:p w14:paraId="01C8B94D" w14:textId="77777777" w:rsidR="00D975B1" w:rsidRPr="005D7DAA" w:rsidRDefault="00D975B1" w:rsidP="00646A49">
                  <w:pPr>
                    <w:tabs>
                      <w:tab w:val="decimal" w:pos="12"/>
                    </w:tabs>
                    <w:jc w:val="center"/>
                    <w:rPr>
                      <w:rFonts w:ascii="Verdana" w:hAnsi="Verdana"/>
                      <w:sz w:val="16"/>
                      <w:szCs w:val="16"/>
                      <w:lang w:val="en-US"/>
                    </w:rPr>
                  </w:pPr>
                  <w:r w:rsidRPr="005D7DAA">
                    <w:rPr>
                      <w:rFonts w:ascii="Verdana" w:hAnsi="Verdana"/>
                      <w:sz w:val="16"/>
                      <w:szCs w:val="16"/>
                      <w:lang w:val="en-US"/>
                    </w:rPr>
                    <w:t>9</w:t>
                  </w:r>
                </w:p>
              </w:tc>
              <w:tc>
                <w:tcPr>
                  <w:tcW w:w="847" w:type="dxa"/>
                  <w:vAlign w:val="center"/>
                </w:tcPr>
                <w:p w14:paraId="0C796963" w14:textId="77777777" w:rsidR="00D975B1" w:rsidRPr="005D7DAA" w:rsidRDefault="00D975B1" w:rsidP="00646A49">
                  <w:pPr>
                    <w:tabs>
                      <w:tab w:val="decimal" w:pos="12"/>
                      <w:tab w:val="decimal" w:pos="417"/>
                    </w:tabs>
                    <w:jc w:val="center"/>
                    <w:rPr>
                      <w:rFonts w:ascii="Verdana" w:hAnsi="Verdana"/>
                      <w:sz w:val="16"/>
                      <w:szCs w:val="16"/>
                      <w:lang w:val="en-US"/>
                    </w:rPr>
                  </w:pPr>
                  <w:r w:rsidRPr="005D7DAA">
                    <w:rPr>
                      <w:rFonts w:ascii="Verdana" w:hAnsi="Verdana"/>
                      <w:sz w:val="16"/>
                      <w:szCs w:val="16"/>
                      <w:lang w:val="en-US"/>
                    </w:rPr>
                    <w:t>14</w:t>
                  </w:r>
                </w:p>
              </w:tc>
              <w:tc>
                <w:tcPr>
                  <w:tcW w:w="849" w:type="dxa"/>
                  <w:vAlign w:val="center"/>
                </w:tcPr>
                <w:p w14:paraId="28CCA71A"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4E335A64"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IFU 60,1991</w:t>
                  </w:r>
                </w:p>
              </w:tc>
            </w:tr>
            <w:tr w:rsidR="00C02800" w:rsidRPr="006724DF" w14:paraId="2F61A02A" w14:textId="77777777" w:rsidTr="00D975B1">
              <w:trPr>
                <w:trHeight w:hRule="exact" w:val="501"/>
              </w:trPr>
              <w:tc>
                <w:tcPr>
                  <w:tcW w:w="1301" w:type="dxa"/>
                  <w:vAlign w:val="center"/>
                </w:tcPr>
                <w:p w14:paraId="0B09C328" w14:textId="77777777" w:rsidR="00C02800" w:rsidRPr="00F541B2" w:rsidRDefault="00C02800" w:rsidP="00C02800">
                  <w:pPr>
                    <w:jc w:val="center"/>
                    <w:rPr>
                      <w:rFonts w:ascii="Verdana" w:hAnsi="Verdana"/>
                      <w:i/>
                      <w:sz w:val="16"/>
                      <w:szCs w:val="16"/>
                      <w:lang w:val="en-US"/>
                    </w:rPr>
                  </w:pPr>
                  <w:r w:rsidRPr="00F541B2">
                    <w:rPr>
                      <w:rFonts w:ascii="Verdana" w:hAnsi="Verdana"/>
                      <w:i/>
                      <w:sz w:val="16"/>
                      <w:szCs w:val="16"/>
                      <w:lang w:val="en-US"/>
                    </w:rPr>
                    <w:t xml:space="preserve">Pulps </w:t>
                  </w:r>
                  <w:r>
                    <w:rPr>
                      <w:rFonts w:ascii="Verdana" w:hAnsi="Verdana"/>
                      <w:i/>
                      <w:sz w:val="16"/>
                      <w:szCs w:val="16"/>
                      <w:lang w:val="en-US"/>
                    </w:rPr>
                    <w:t>30</w:t>
                  </w:r>
                  <w:r w:rsidRPr="00F541B2">
                    <w:rPr>
                      <w:rFonts w:ascii="Verdana" w:hAnsi="Verdana"/>
                      <w:i/>
                      <w:sz w:val="16"/>
                      <w:szCs w:val="16"/>
                      <w:lang w:val="en-US"/>
                    </w:rPr>
                    <w:t>00</w:t>
                  </w:r>
                </w:p>
              </w:tc>
              <w:tc>
                <w:tcPr>
                  <w:tcW w:w="829" w:type="dxa"/>
                  <w:vAlign w:val="center"/>
                </w:tcPr>
                <w:p w14:paraId="10909F30" w14:textId="77777777" w:rsidR="00C02800" w:rsidRPr="005D7DAA" w:rsidRDefault="00C02800" w:rsidP="00C02800">
                  <w:pPr>
                    <w:jc w:val="center"/>
                    <w:rPr>
                      <w:rFonts w:ascii="Verdana" w:hAnsi="Verdana"/>
                      <w:sz w:val="16"/>
                      <w:szCs w:val="16"/>
                      <w:lang w:val="en-US"/>
                    </w:rPr>
                  </w:pPr>
                </w:p>
              </w:tc>
              <w:tc>
                <w:tcPr>
                  <w:tcW w:w="762" w:type="dxa"/>
                  <w:vAlign w:val="center"/>
                </w:tcPr>
                <w:p w14:paraId="1737BD1F" w14:textId="77777777" w:rsidR="00C02800" w:rsidRPr="005D7DAA" w:rsidRDefault="00C02800" w:rsidP="00C02800">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505F0914" w14:textId="77777777" w:rsidR="00C02800" w:rsidRPr="005D7DAA" w:rsidRDefault="00C02800" w:rsidP="00C02800">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68EC34A8" w14:textId="77777777" w:rsidR="00C02800" w:rsidRPr="00F541B2" w:rsidRDefault="00C02800" w:rsidP="00C02800">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48ACFC8E" w14:textId="77777777" w:rsidR="00C02800" w:rsidRPr="00F541B2" w:rsidRDefault="00C02800" w:rsidP="00C02800">
                  <w:pPr>
                    <w:jc w:val="center"/>
                    <w:rPr>
                      <w:rFonts w:ascii="Verdana" w:hAnsi="Verdana"/>
                      <w:sz w:val="16"/>
                      <w:szCs w:val="16"/>
                      <w:lang w:val="en-US"/>
                    </w:rPr>
                  </w:pPr>
                  <w:r w:rsidRPr="00F541B2">
                    <w:rPr>
                      <w:rFonts w:ascii="Verdana" w:hAnsi="Verdana"/>
                      <w:sz w:val="16"/>
                      <w:szCs w:val="16"/>
                      <w:lang w:val="en-US"/>
                    </w:rPr>
                    <w:t>IFU 60,1991</w:t>
                  </w:r>
                </w:p>
              </w:tc>
            </w:tr>
          </w:tbl>
          <w:p w14:paraId="4F4A3729"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9304B51" w14:textId="77777777" w:rsidTr="00583DB6">
        <w:trPr>
          <w:trHeight w:val="8345"/>
        </w:trPr>
        <w:tc>
          <w:tcPr>
            <w:tcW w:w="9210" w:type="dxa"/>
            <w:tcBorders>
              <w:top w:val="nil"/>
            </w:tcBorders>
          </w:tcPr>
          <w:p w14:paraId="57A652D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930D3B5" w14:textId="77777777" w:rsidTr="00953535">
              <w:trPr>
                <w:trHeight w:hRule="exact" w:val="501"/>
                <w:tblHeader/>
              </w:trPr>
              <w:tc>
                <w:tcPr>
                  <w:tcW w:w="1303" w:type="dxa"/>
                  <w:vAlign w:val="center"/>
                </w:tcPr>
                <w:p w14:paraId="22C4D77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48A2C5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3D4167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A6DCB3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11AA31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5EEE76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7DAA" w:rsidRPr="006724DF" w14:paraId="10524130" w14:textId="77777777" w:rsidTr="00880D8B">
              <w:trPr>
                <w:trHeight w:hRule="exact" w:val="680"/>
                <w:tblHeader/>
              </w:trPr>
              <w:tc>
                <w:tcPr>
                  <w:tcW w:w="1303" w:type="dxa"/>
                  <w:vAlign w:val="center"/>
                </w:tcPr>
                <w:p w14:paraId="21368672"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43D08607"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31B28061"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7F3C7CE"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4E44F70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C50B60"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7DAA" w:rsidRPr="006724DF" w14:paraId="26612C02" w14:textId="77777777" w:rsidTr="00880D8B">
              <w:trPr>
                <w:trHeight w:hRule="exact" w:val="680"/>
                <w:tblHeader/>
              </w:trPr>
              <w:tc>
                <w:tcPr>
                  <w:tcW w:w="1303" w:type="dxa"/>
                  <w:vAlign w:val="center"/>
                </w:tcPr>
                <w:p w14:paraId="3E9B83B6"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6F18BC9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23073CFA"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7BB1A1C"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0FE59577"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5A3C248"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6724DF" w14:paraId="2687D3FE" w14:textId="77777777" w:rsidTr="00880D8B">
              <w:trPr>
                <w:trHeight w:hRule="exact" w:val="680"/>
                <w:tblHeader/>
              </w:trPr>
              <w:tc>
                <w:tcPr>
                  <w:tcW w:w="1303" w:type="dxa"/>
                  <w:vAlign w:val="center"/>
                </w:tcPr>
                <w:p w14:paraId="78E21945"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14F0766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67FA736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0E2B1709"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261F601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CB6A941"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6724DF" w14:paraId="72F4AC2F" w14:textId="77777777" w:rsidTr="00880D8B">
              <w:trPr>
                <w:trHeight w:hRule="exact" w:val="680"/>
                <w:tblHeader/>
              </w:trPr>
              <w:tc>
                <w:tcPr>
                  <w:tcW w:w="1303" w:type="dxa"/>
                  <w:vAlign w:val="center"/>
                </w:tcPr>
                <w:p w14:paraId="43DC85A6"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7E000AFE"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62B29C5F"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925CA2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39C8BAE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4B79C51"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6724DF" w14:paraId="744E10C7" w14:textId="77777777" w:rsidTr="00880D8B">
              <w:trPr>
                <w:trHeight w:hRule="exact" w:val="680"/>
                <w:tblHeader/>
              </w:trPr>
              <w:tc>
                <w:tcPr>
                  <w:tcW w:w="1303" w:type="dxa"/>
                  <w:vAlign w:val="center"/>
                </w:tcPr>
                <w:p w14:paraId="2F7E8255"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235AC91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6CE0C1B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05741480"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51431A96"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5FCD27"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6724DF" w14:paraId="3DD1BEDA" w14:textId="77777777" w:rsidTr="00880D8B">
              <w:trPr>
                <w:trHeight w:hRule="exact" w:val="680"/>
                <w:tblHeader/>
              </w:trPr>
              <w:tc>
                <w:tcPr>
                  <w:tcW w:w="1303" w:type="dxa"/>
                  <w:vAlign w:val="center"/>
                </w:tcPr>
                <w:p w14:paraId="71E6AAA9"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392E05B6"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359DFBBF"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08CFA60E"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1222E7F"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E7596"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293965A"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E3878D6" w14:textId="77777777" w:rsidTr="00977461">
              <w:trPr>
                <w:trHeight w:hRule="exact" w:val="510"/>
                <w:jc w:val="center"/>
              </w:trPr>
              <w:tc>
                <w:tcPr>
                  <w:tcW w:w="2228" w:type="dxa"/>
                  <w:vAlign w:val="center"/>
                </w:tcPr>
                <w:p w14:paraId="62FBB66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D91D16E"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E1C496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693F03DB" w14:textId="77777777" w:rsidTr="00977461">
              <w:trPr>
                <w:trHeight w:hRule="exact" w:val="510"/>
                <w:jc w:val="center"/>
              </w:trPr>
              <w:tc>
                <w:tcPr>
                  <w:tcW w:w="2228" w:type="dxa"/>
                  <w:vAlign w:val="center"/>
                </w:tcPr>
                <w:p w14:paraId="07809F15"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C63AD7C"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47036B7A"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667A0974" w14:textId="77777777" w:rsidTr="00977461">
              <w:trPr>
                <w:trHeight w:hRule="exact" w:val="510"/>
                <w:jc w:val="center"/>
              </w:trPr>
              <w:tc>
                <w:tcPr>
                  <w:tcW w:w="2228" w:type="dxa"/>
                  <w:vAlign w:val="center"/>
                </w:tcPr>
                <w:p w14:paraId="3183CEE9"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8A59F2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Yellow orange</w:t>
                  </w:r>
                </w:p>
              </w:tc>
              <w:tc>
                <w:tcPr>
                  <w:tcW w:w="1519" w:type="dxa"/>
                  <w:shd w:val="clear" w:color="auto" w:fill="auto"/>
                  <w:vAlign w:val="center"/>
                </w:tcPr>
                <w:p w14:paraId="74D690B3"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64877E1" w14:textId="77777777" w:rsidTr="00977461">
              <w:trPr>
                <w:trHeight w:hRule="exact" w:val="510"/>
                <w:jc w:val="center"/>
              </w:trPr>
              <w:tc>
                <w:tcPr>
                  <w:tcW w:w="2228" w:type="dxa"/>
                  <w:vAlign w:val="center"/>
                </w:tcPr>
                <w:p w14:paraId="72C98CAA"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9265AAE"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0F71A80B"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721F1CCF" w14:textId="77777777" w:rsidTr="00977461">
              <w:trPr>
                <w:trHeight w:hRule="exact" w:val="510"/>
                <w:jc w:val="center"/>
              </w:trPr>
              <w:tc>
                <w:tcPr>
                  <w:tcW w:w="2228" w:type="dxa"/>
                  <w:vAlign w:val="center"/>
                </w:tcPr>
                <w:p w14:paraId="752BA9F5"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27241730" w14:textId="6D4E806C"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B41364">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2E9A5798"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EA1330D" w14:textId="77777777" w:rsidR="004A7EF7" w:rsidRPr="002C594E" w:rsidRDefault="004A7EF7" w:rsidP="00853353">
            <w:pPr>
              <w:spacing w:before="100" w:beforeAutospacing="1"/>
              <w:rPr>
                <w:rFonts w:ascii="Verdana" w:hAnsi="Verdana"/>
                <w:b/>
                <w:sz w:val="8"/>
                <w:szCs w:val="8"/>
                <w:lang w:val="en-US"/>
              </w:rPr>
            </w:pPr>
          </w:p>
        </w:tc>
      </w:tr>
    </w:tbl>
    <w:p w14:paraId="4CC65B36"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724DF" w14:paraId="6762E272" w14:textId="77777777" w:rsidTr="00953535">
        <w:trPr>
          <w:trHeight w:val="3809"/>
        </w:trPr>
        <w:tc>
          <w:tcPr>
            <w:tcW w:w="9210" w:type="dxa"/>
          </w:tcPr>
          <w:p w14:paraId="70A5F8F6" w14:textId="77777777" w:rsidR="00146651" w:rsidRPr="002C594E" w:rsidRDefault="00146651" w:rsidP="006724DF">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2A4CE71C" w14:textId="77777777" w:rsidR="002172F8" w:rsidRPr="002C594E" w:rsidRDefault="002172F8" w:rsidP="006724D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34AECD2" w14:textId="77777777" w:rsidR="002172F8" w:rsidRPr="002C594E" w:rsidRDefault="002172F8" w:rsidP="006724D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C6C1159" w14:textId="77777777" w:rsidR="002172F8" w:rsidRPr="002C594E" w:rsidRDefault="002172F8" w:rsidP="006724D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8E27419" w14:textId="77777777" w:rsidR="002172F8" w:rsidRPr="002C594E" w:rsidRDefault="002172F8" w:rsidP="006724D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8CCB15"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E57C2F6"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7DF4B83"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C6082AF"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D823FDA"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8D86496" w14:textId="77777777" w:rsidR="002172F8"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097B8E4" w14:textId="46217207" w:rsidR="002172F8"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C205495" w14:textId="61B92105" w:rsidR="006724DF" w:rsidRPr="006724DF" w:rsidRDefault="006724DF" w:rsidP="006724DF">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bookmarkStart w:id="0" w:name="_GoBack"/>
            <w:bookmarkEnd w:id="0"/>
          </w:p>
          <w:p w14:paraId="479CD9F8" w14:textId="77777777" w:rsidR="003F1487" w:rsidRPr="002C594E" w:rsidRDefault="002172F8" w:rsidP="006724D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57962A12"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60BF99C0" w14:textId="77777777" w:rsidTr="00605912">
        <w:trPr>
          <w:trHeight w:val="3001"/>
        </w:trPr>
        <w:tc>
          <w:tcPr>
            <w:tcW w:w="9210" w:type="dxa"/>
            <w:shd w:val="clear" w:color="auto" w:fill="auto"/>
          </w:tcPr>
          <w:p w14:paraId="36D8DBA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86EFA05"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4656AF7" w14:textId="77777777" w:rsidR="00605912" w:rsidRPr="002C594E" w:rsidRDefault="005D6FC3" w:rsidP="00605912">
            <w:pPr>
              <w:spacing w:before="120"/>
              <w:ind w:left="284" w:hanging="284"/>
              <w:rPr>
                <w:rFonts w:ascii="Verdana" w:hAnsi="Verdana"/>
                <w:lang w:val="en-US"/>
              </w:rPr>
            </w:pPr>
            <w:r w:rsidRPr="002C594E">
              <w:rPr>
                <w:rFonts w:ascii="Verdana" w:hAnsi="Verdana"/>
                <w:lang w:val="en-US"/>
              </w:rPr>
              <w:tab/>
            </w:r>
            <w:r w:rsidR="00605912" w:rsidRPr="001F640A">
              <w:rPr>
                <w:rFonts w:ascii="Verdana" w:hAnsi="Verdana"/>
                <w:lang w:val="en-US"/>
              </w:rPr>
              <w:t>D 09.01 01 – D 09.01 0</w:t>
            </w:r>
            <w:r w:rsidR="00605912">
              <w:rPr>
                <w:rFonts w:ascii="Verdana" w:hAnsi="Verdana"/>
                <w:lang w:val="en-US"/>
              </w:rPr>
              <w:t>4</w:t>
            </w:r>
            <w:r w:rsidR="00605912" w:rsidRPr="001F640A">
              <w:rPr>
                <w:rFonts w:ascii="Verdana" w:hAnsi="Verdana"/>
                <w:lang w:val="en-US"/>
              </w:rPr>
              <w:t xml:space="preserve"> (PACKED) or D 09.01 0</w:t>
            </w:r>
            <w:r w:rsidR="00605912">
              <w:rPr>
                <w:rFonts w:ascii="Verdana" w:hAnsi="Verdana"/>
                <w:lang w:val="en-US"/>
              </w:rPr>
              <w:t>5</w:t>
            </w:r>
            <w:r w:rsidR="00605912" w:rsidRPr="001F640A">
              <w:rPr>
                <w:rFonts w:ascii="Verdana" w:hAnsi="Verdana"/>
                <w:lang w:val="en-US"/>
              </w:rPr>
              <w:t xml:space="preserve"> (</w:t>
            </w:r>
            <w:r w:rsidR="00605912" w:rsidRPr="001F640A">
              <w:rPr>
                <w:rFonts w:ascii="Verdana" w:hAnsi="Verdana"/>
                <w:i/>
                <w:lang w:val="en-US"/>
              </w:rPr>
              <w:t>IN TANKER</w:t>
            </w:r>
            <w:r w:rsidR="00605912" w:rsidRPr="001F640A">
              <w:rPr>
                <w:rFonts w:ascii="Verdana" w:hAnsi="Verdana"/>
                <w:lang w:val="en-US"/>
              </w:rPr>
              <w:t>)</w:t>
            </w:r>
          </w:p>
          <w:p w14:paraId="41C53888" w14:textId="77777777" w:rsidR="00605912" w:rsidRPr="002C594E" w:rsidRDefault="00605912" w:rsidP="00605912">
            <w:pPr>
              <w:spacing w:before="120"/>
              <w:jc w:val="center"/>
              <w:rPr>
                <w:rFonts w:ascii="Verdana" w:hAnsi="Verdana"/>
                <w:b/>
                <w:i/>
                <w:lang w:val="en-US"/>
              </w:rPr>
            </w:pPr>
            <w:r w:rsidRPr="002C594E">
              <w:rPr>
                <w:rFonts w:ascii="Verdana" w:hAnsi="Verdana"/>
                <w:b/>
                <w:i/>
                <w:lang w:val="en-US"/>
              </w:rPr>
              <w:t>Phases of process</w:t>
            </w:r>
          </w:p>
          <w:p w14:paraId="46169917" w14:textId="77A18F5D" w:rsidR="00605912" w:rsidRDefault="00605912" w:rsidP="00605912">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6BFBDF78" w14:textId="77777777" w:rsidR="00605912" w:rsidRDefault="00605912" w:rsidP="00605912">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4C6BDB0F" w14:textId="38B8EFD0" w:rsidR="008D68FC" w:rsidRPr="002C594E" w:rsidRDefault="00605912" w:rsidP="00605912">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17A49A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724DF" w14:paraId="446CA790" w14:textId="77777777" w:rsidTr="00E502AA">
        <w:trPr>
          <w:trHeight w:val="1129"/>
        </w:trPr>
        <w:tc>
          <w:tcPr>
            <w:tcW w:w="9356" w:type="dxa"/>
            <w:shd w:val="clear" w:color="auto" w:fill="auto"/>
          </w:tcPr>
          <w:p w14:paraId="3B68123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28E8DB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1DF4387"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DE8C620" w14:textId="77777777" w:rsidTr="00482084">
              <w:tc>
                <w:tcPr>
                  <w:tcW w:w="1087" w:type="dxa"/>
                </w:tcPr>
                <w:p w14:paraId="7D2E65A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7FEF981"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BB6C679" w14:textId="77777777" w:rsidR="00163F15" w:rsidRPr="002C594E" w:rsidRDefault="00163F15" w:rsidP="00172D78">
                  <w:pPr>
                    <w:spacing w:before="120"/>
                    <w:jc w:val="both"/>
                    <w:rPr>
                      <w:rFonts w:ascii="Verdana" w:hAnsi="Verdana"/>
                      <w:sz w:val="16"/>
                      <w:szCs w:val="16"/>
                      <w:lang w:val="en-US"/>
                    </w:rPr>
                  </w:pPr>
                </w:p>
              </w:tc>
            </w:tr>
            <w:tr w:rsidR="00163F15" w:rsidRPr="00D26255" w14:paraId="6A88A262" w14:textId="77777777" w:rsidTr="00482084">
              <w:tc>
                <w:tcPr>
                  <w:tcW w:w="1087" w:type="dxa"/>
                </w:tcPr>
                <w:p w14:paraId="6605C65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696D63E"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3A5CBCF" w14:textId="77777777" w:rsidR="00163F15" w:rsidRPr="002C594E" w:rsidRDefault="00163F15" w:rsidP="00172D78">
                  <w:pPr>
                    <w:spacing w:before="120"/>
                    <w:jc w:val="both"/>
                    <w:rPr>
                      <w:rFonts w:ascii="Verdana" w:hAnsi="Verdana"/>
                      <w:sz w:val="16"/>
                      <w:szCs w:val="16"/>
                      <w:lang w:val="en-US"/>
                    </w:rPr>
                  </w:pPr>
                </w:p>
              </w:tc>
            </w:tr>
            <w:tr w:rsidR="00163F15" w:rsidRPr="006724DF" w14:paraId="2DE28494" w14:textId="77777777" w:rsidTr="00482084">
              <w:tc>
                <w:tcPr>
                  <w:tcW w:w="1087" w:type="dxa"/>
                </w:tcPr>
                <w:p w14:paraId="16CA6FC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F30026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FD84D8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824266A"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724DF" w14:paraId="0D3048F3" w14:textId="77777777" w:rsidTr="00300921">
              <w:tc>
                <w:tcPr>
                  <w:tcW w:w="1087" w:type="dxa"/>
                </w:tcPr>
                <w:p w14:paraId="6604F3F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710082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D1657B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724DF" w14:paraId="619BC822" w14:textId="77777777" w:rsidTr="00300921">
              <w:tc>
                <w:tcPr>
                  <w:tcW w:w="1087" w:type="dxa"/>
                </w:tcPr>
                <w:p w14:paraId="106B45C2"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E5FCEC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C8CCE6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0D76073" w14:textId="77777777" w:rsidR="00163F15" w:rsidRPr="002C594E" w:rsidRDefault="00163F15" w:rsidP="00172D78">
                  <w:pPr>
                    <w:spacing w:before="120"/>
                    <w:jc w:val="both"/>
                    <w:rPr>
                      <w:rFonts w:ascii="Verdana" w:hAnsi="Verdana"/>
                      <w:sz w:val="16"/>
                      <w:szCs w:val="16"/>
                      <w:lang w:val="en-US"/>
                    </w:rPr>
                  </w:pPr>
                </w:p>
              </w:tc>
            </w:tr>
          </w:tbl>
          <w:p w14:paraId="3059AE9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B8B03C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B2E5228" w14:textId="77777777" w:rsidTr="00583DB6">
              <w:trPr>
                <w:trHeight w:val="242"/>
                <w:jc w:val="center"/>
              </w:trPr>
              <w:tc>
                <w:tcPr>
                  <w:tcW w:w="1129" w:type="dxa"/>
                </w:tcPr>
                <w:p w14:paraId="1F1C18D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3F10722"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0AB6AD6" w14:textId="77777777" w:rsidR="00163F15" w:rsidRPr="002C594E" w:rsidRDefault="00163F15" w:rsidP="00172D78">
                  <w:pPr>
                    <w:spacing w:before="120"/>
                    <w:jc w:val="both"/>
                    <w:rPr>
                      <w:rFonts w:ascii="Verdana" w:hAnsi="Verdana"/>
                      <w:sz w:val="16"/>
                      <w:szCs w:val="16"/>
                      <w:lang w:val="en-US"/>
                    </w:rPr>
                  </w:pPr>
                </w:p>
              </w:tc>
            </w:tr>
            <w:tr w:rsidR="00163F15" w:rsidRPr="002C594E" w14:paraId="4A81AF29" w14:textId="77777777" w:rsidTr="00583DB6">
              <w:trPr>
                <w:trHeight w:val="262"/>
                <w:jc w:val="center"/>
              </w:trPr>
              <w:tc>
                <w:tcPr>
                  <w:tcW w:w="1129" w:type="dxa"/>
                </w:tcPr>
                <w:p w14:paraId="6B12AE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6AF33E1"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A661D5F" w14:textId="77777777" w:rsidR="00163F15" w:rsidRPr="002C594E" w:rsidRDefault="00163F15" w:rsidP="00172D78">
                  <w:pPr>
                    <w:spacing w:before="120"/>
                    <w:jc w:val="both"/>
                    <w:rPr>
                      <w:rFonts w:ascii="Verdana" w:hAnsi="Verdana"/>
                      <w:sz w:val="16"/>
                      <w:szCs w:val="16"/>
                      <w:lang w:val="en-US"/>
                    </w:rPr>
                  </w:pPr>
                </w:p>
              </w:tc>
            </w:tr>
            <w:tr w:rsidR="00163F15" w:rsidRPr="006724DF" w14:paraId="1A162009" w14:textId="77777777" w:rsidTr="00583DB6">
              <w:trPr>
                <w:trHeight w:val="1477"/>
                <w:jc w:val="center"/>
              </w:trPr>
              <w:tc>
                <w:tcPr>
                  <w:tcW w:w="1129" w:type="dxa"/>
                </w:tcPr>
                <w:p w14:paraId="6C299614"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26F63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647C32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724DF" w14:paraId="08DF535F" w14:textId="77777777" w:rsidTr="00583DB6">
              <w:trPr>
                <w:trHeight w:val="790"/>
                <w:jc w:val="center"/>
              </w:trPr>
              <w:tc>
                <w:tcPr>
                  <w:tcW w:w="1129" w:type="dxa"/>
                </w:tcPr>
                <w:p w14:paraId="5DD7B89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7D118A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BAA8C90" w14:textId="77777777" w:rsidR="00163F15" w:rsidRPr="002C594E" w:rsidRDefault="00163F15" w:rsidP="00172D78">
                  <w:pPr>
                    <w:spacing w:before="120"/>
                    <w:jc w:val="both"/>
                    <w:rPr>
                      <w:rFonts w:ascii="Verdana" w:hAnsi="Verdana"/>
                      <w:sz w:val="16"/>
                      <w:szCs w:val="16"/>
                      <w:lang w:val="en-US"/>
                    </w:rPr>
                  </w:pPr>
                </w:p>
              </w:tc>
            </w:tr>
          </w:tbl>
          <w:p w14:paraId="7A8E1C1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8D830C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58D4833B" w14:textId="77777777" w:rsidR="00032B8B" w:rsidRDefault="00032B8B" w:rsidP="007624DE">
            <w:pPr>
              <w:spacing w:before="120"/>
              <w:ind w:left="318" w:hanging="318"/>
              <w:rPr>
                <w:rFonts w:ascii="Verdana" w:hAnsi="Verdana"/>
                <w:b/>
                <w:lang w:val="en-US"/>
              </w:rPr>
            </w:pPr>
          </w:p>
          <w:p w14:paraId="6BBB6412"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EFAE72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A816F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299701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36D01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7E48C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5E747C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4B8929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7DCEF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1DB9A0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0B194D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7A754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594F16D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A2BF37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32839B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93B8D6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CAD8E4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38010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48D1F9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501FC30"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8347B7A" w14:textId="77777777" w:rsidR="00583DB6" w:rsidRPr="002C594E" w:rsidRDefault="00583DB6" w:rsidP="00F6263E">
            <w:pPr>
              <w:spacing w:before="120"/>
              <w:ind w:left="318" w:hanging="318"/>
              <w:rPr>
                <w:rFonts w:ascii="Verdana" w:hAnsi="Verdana"/>
                <w:i/>
                <w:sz w:val="16"/>
                <w:szCs w:val="16"/>
                <w:lang w:val="en-US"/>
              </w:rPr>
            </w:pPr>
          </w:p>
          <w:p w14:paraId="7071E07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BBC492F"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1506CE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56F028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EC0033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748A54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8F9938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399C4EE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C8B864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FAB188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1D8B880" w14:textId="77777777" w:rsidR="00F66929" w:rsidRPr="00F66929" w:rsidRDefault="00F66929" w:rsidP="00F66929">
            <w:pPr>
              <w:spacing w:before="120"/>
              <w:ind w:left="360"/>
              <w:rPr>
                <w:rFonts w:ascii="Verdana" w:hAnsi="Verdana"/>
                <w:i/>
                <w:sz w:val="16"/>
                <w:szCs w:val="16"/>
                <w:lang w:val="en-US"/>
              </w:rPr>
            </w:pPr>
          </w:p>
          <w:p w14:paraId="222AEEF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41DC23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4B0549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BAA809E"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7152416" w14:textId="77777777" w:rsidR="00573C7D" w:rsidRPr="002C594E" w:rsidRDefault="00573C7D" w:rsidP="00172D78">
            <w:pPr>
              <w:spacing w:before="120"/>
              <w:rPr>
                <w:rFonts w:ascii="Verdana" w:hAnsi="Verdana"/>
                <w:i/>
                <w:sz w:val="16"/>
                <w:szCs w:val="16"/>
                <w:lang w:val="en-US"/>
              </w:rPr>
            </w:pPr>
          </w:p>
          <w:p w14:paraId="41162F0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B1784AD"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049A5D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765137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24DF" w14:paraId="4F9C987E" w14:textId="77777777" w:rsidTr="00394C48">
        <w:trPr>
          <w:trHeight w:val="1737"/>
        </w:trPr>
        <w:tc>
          <w:tcPr>
            <w:tcW w:w="9320" w:type="dxa"/>
            <w:shd w:val="clear" w:color="auto" w:fill="auto"/>
          </w:tcPr>
          <w:p w14:paraId="1BA848A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1F8A7CF" w14:textId="08E7FC9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8D694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B4A61F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593053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24DF" w14:paraId="18E44B5F" w14:textId="77777777" w:rsidTr="00163F15">
        <w:trPr>
          <w:trHeight w:val="832"/>
        </w:trPr>
        <w:tc>
          <w:tcPr>
            <w:tcW w:w="9320" w:type="dxa"/>
            <w:shd w:val="clear" w:color="auto" w:fill="auto"/>
          </w:tcPr>
          <w:p w14:paraId="343C215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1D6F074"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DD3455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D17109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92C3F2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724DF" w14:paraId="67AA7A57" w14:textId="77777777" w:rsidTr="00394C48">
        <w:tc>
          <w:tcPr>
            <w:tcW w:w="9320" w:type="dxa"/>
            <w:shd w:val="clear" w:color="auto" w:fill="auto"/>
          </w:tcPr>
          <w:p w14:paraId="018055A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36292E7"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2243975" w14:textId="77777777" w:rsidR="001E1265" w:rsidRPr="002C594E" w:rsidRDefault="001E1265" w:rsidP="00172D78">
      <w:pPr>
        <w:spacing w:before="120"/>
        <w:ind w:left="-567"/>
        <w:rPr>
          <w:rFonts w:ascii="Verdana" w:hAnsi="Verdana"/>
          <w:i/>
          <w:sz w:val="16"/>
          <w:szCs w:val="16"/>
          <w:lang w:val="en-US"/>
        </w:rPr>
      </w:pPr>
    </w:p>
    <w:p w14:paraId="12BCF13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0C2A18" w14:textId="77777777" w:rsidR="007D5928" w:rsidRDefault="007D5928">
      <w:r>
        <w:separator/>
      </w:r>
    </w:p>
  </w:endnote>
  <w:endnote w:type="continuationSeparator" w:id="0">
    <w:p w14:paraId="437C6DC4"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8BB179" w14:textId="77777777" w:rsidR="00BA793A" w:rsidRDefault="00BA793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562D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41364" w:rsidRPr="001E1265" w14:paraId="7A92E625" w14:textId="77777777" w:rsidTr="00CF0FA3">
      <w:tc>
        <w:tcPr>
          <w:tcW w:w="567" w:type="dxa"/>
          <w:tcBorders>
            <w:top w:val="single" w:sz="4" w:space="0" w:color="000000"/>
            <w:left w:val="single" w:sz="4" w:space="0" w:color="000000"/>
            <w:bottom w:val="single" w:sz="4" w:space="0" w:color="000000"/>
          </w:tcBorders>
          <w:vAlign w:val="center"/>
        </w:tcPr>
        <w:p w14:paraId="7A2DD886" w14:textId="79A4944E" w:rsidR="00B41364" w:rsidRPr="001E1265" w:rsidRDefault="00B41364" w:rsidP="00B41364">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tcBorders>
          <w:vAlign w:val="center"/>
        </w:tcPr>
        <w:p w14:paraId="4BD887A3" w14:textId="6A2A144C" w:rsidR="00B41364" w:rsidRDefault="00B41364" w:rsidP="00B4136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4CD854E7" w14:textId="673D429D" w:rsidR="00B41364" w:rsidRDefault="00B41364" w:rsidP="00B4136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3D2707B6" w14:textId="265C7C26" w:rsidR="00B41364" w:rsidRDefault="00BA793A" w:rsidP="00BA793A">
          <w:pPr>
            <w:pStyle w:val="Pidipagina"/>
            <w:snapToGrid w:val="0"/>
            <w:jc w:val="center"/>
            <w:rPr>
              <w:rFonts w:ascii="Verdana" w:hAnsi="Verdana"/>
              <w:sz w:val="16"/>
              <w:szCs w:val="16"/>
              <w:lang w:val="en-US"/>
            </w:rPr>
          </w:pPr>
          <w:r w:rsidRPr="00BA793A">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67B5FAC9" w14:textId="77777777" w:rsidR="00B41364" w:rsidRDefault="00B41364" w:rsidP="00B41364">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1D5FAD95" w14:textId="4B62DAF8" w:rsidR="00B41364" w:rsidRDefault="00B41364" w:rsidP="00B4136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34C22CE8" w14:textId="77777777" w:rsidTr="00CF0FA3">
      <w:tc>
        <w:tcPr>
          <w:tcW w:w="567" w:type="dxa"/>
          <w:tcBorders>
            <w:top w:val="single" w:sz="4" w:space="0" w:color="000000"/>
            <w:left w:val="single" w:sz="4" w:space="0" w:color="000000"/>
            <w:bottom w:val="single" w:sz="4" w:space="0" w:color="000000"/>
          </w:tcBorders>
          <w:vAlign w:val="center"/>
        </w:tcPr>
        <w:p w14:paraId="70942268"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DF8F17B"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254E5B5"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DFD2B7F"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47A5957"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8419301" w14:textId="77777777" w:rsidR="00CF0FA3" w:rsidRDefault="00CF0FA3" w:rsidP="00CF0FA3">
    <w:pPr>
      <w:pStyle w:val="Pidipagina"/>
      <w:jc w:val="center"/>
    </w:pPr>
  </w:p>
  <w:p w14:paraId="26B1553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D975B1">
      <w:rPr>
        <w:rFonts w:ascii="Verdana" w:hAnsi="Verdana"/>
        <w:noProof/>
        <w:sz w:val="16"/>
        <w:szCs w:val="16"/>
      </w:rPr>
      <w:t>4</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30CA28B" w14:textId="77777777" w:rsidTr="001B1240">
      <w:tc>
        <w:tcPr>
          <w:tcW w:w="657" w:type="dxa"/>
          <w:tcBorders>
            <w:top w:val="single" w:sz="4" w:space="0" w:color="000000"/>
            <w:left w:val="single" w:sz="4" w:space="0" w:color="000000"/>
            <w:bottom w:val="single" w:sz="4" w:space="0" w:color="000000"/>
          </w:tcBorders>
          <w:vAlign w:val="center"/>
        </w:tcPr>
        <w:p w14:paraId="2F45A72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E29369E"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E210385"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390E107"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815AFF9" w14:textId="77777777" w:rsidR="00E73CA1" w:rsidRPr="001B1240" w:rsidRDefault="00E73CA1" w:rsidP="001B1240">
          <w:pPr>
            <w:pStyle w:val="Pidipagina"/>
            <w:snapToGrid w:val="0"/>
            <w:jc w:val="center"/>
            <w:rPr>
              <w:rFonts w:ascii="Verdana" w:hAnsi="Verdana"/>
            </w:rPr>
          </w:pPr>
        </w:p>
      </w:tc>
    </w:tr>
    <w:tr w:rsidR="00E73CA1" w14:paraId="64B1B76A" w14:textId="77777777" w:rsidTr="001B1240">
      <w:tc>
        <w:tcPr>
          <w:tcW w:w="657" w:type="dxa"/>
          <w:tcBorders>
            <w:left w:val="single" w:sz="4" w:space="0" w:color="000000"/>
            <w:bottom w:val="single" w:sz="4" w:space="0" w:color="000000"/>
          </w:tcBorders>
          <w:vAlign w:val="center"/>
        </w:tcPr>
        <w:p w14:paraId="76C4AC7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2189E9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58875B3"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F18171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A3A96A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0D6534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E3E77" w14:textId="77777777" w:rsidR="007D5928" w:rsidRDefault="007D5928">
      <w:r>
        <w:separator/>
      </w:r>
    </w:p>
  </w:footnote>
  <w:footnote w:type="continuationSeparator" w:id="0">
    <w:p w14:paraId="3CE7F91C"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ABD11" w14:textId="77777777" w:rsidR="00BA793A" w:rsidRDefault="00BA793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3675B451"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69116CA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C826DCE"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2BB4C95" w14:textId="77777777" w:rsidR="00E73CA1" w:rsidRPr="00A37DFF" w:rsidRDefault="00C117A5" w:rsidP="00D975B1">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325C0">
            <w:rPr>
              <w:rFonts w:ascii="Verdana" w:hAnsi="Verdana"/>
              <w:b/>
              <w:bCs/>
              <w:sz w:val="24"/>
              <w:szCs w:val="24"/>
            </w:rPr>
            <w:t>15</w:t>
          </w:r>
          <w:r w:rsidR="00D975B1">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5C93462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4DC8775" w14:textId="77777777">
      <w:trPr>
        <w:trHeight w:val="838"/>
      </w:trPr>
      <w:tc>
        <w:tcPr>
          <w:tcW w:w="1896" w:type="dxa"/>
          <w:tcBorders>
            <w:top w:val="single" w:sz="4" w:space="0" w:color="000000"/>
            <w:left w:val="single" w:sz="4" w:space="0" w:color="000000"/>
            <w:bottom w:val="single" w:sz="4" w:space="0" w:color="000000"/>
          </w:tcBorders>
          <w:vAlign w:val="center"/>
        </w:tcPr>
        <w:p w14:paraId="5218B2F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895AF0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168737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F22607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5B456A7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25C0"/>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D7DAA"/>
    <w:rsid w:val="005E2A9F"/>
    <w:rsid w:val="005F34DB"/>
    <w:rsid w:val="00603B84"/>
    <w:rsid w:val="006044C5"/>
    <w:rsid w:val="006052E2"/>
    <w:rsid w:val="00605912"/>
    <w:rsid w:val="00606B36"/>
    <w:rsid w:val="0061390C"/>
    <w:rsid w:val="00617F68"/>
    <w:rsid w:val="006224B1"/>
    <w:rsid w:val="00626B3E"/>
    <w:rsid w:val="0063492F"/>
    <w:rsid w:val="006359A0"/>
    <w:rsid w:val="0064005C"/>
    <w:rsid w:val="006447F8"/>
    <w:rsid w:val="00646AC2"/>
    <w:rsid w:val="006574F5"/>
    <w:rsid w:val="006661FA"/>
    <w:rsid w:val="006724DF"/>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D6943"/>
    <w:rsid w:val="008F3C8E"/>
    <w:rsid w:val="009100AD"/>
    <w:rsid w:val="0092072B"/>
    <w:rsid w:val="00923109"/>
    <w:rsid w:val="00933C9F"/>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1364"/>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A793A"/>
    <w:rsid w:val="00BC2E32"/>
    <w:rsid w:val="00BD3EBF"/>
    <w:rsid w:val="00BD53B8"/>
    <w:rsid w:val="00BE25AC"/>
    <w:rsid w:val="00BE3108"/>
    <w:rsid w:val="00BF4FA5"/>
    <w:rsid w:val="00BF628B"/>
    <w:rsid w:val="00C02800"/>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5B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277619FF"/>
  <w15:docId w15:val="{CCD39EC5-CB9D-4CC6-ACBA-DC47C71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09B80-DF1B-4AD8-9374-04F95BD5C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1942</Words>
  <Characters>11076</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28</cp:revision>
  <cp:lastPrinted>2016-03-23T17:25:00Z</cp:lastPrinted>
  <dcterms:created xsi:type="dcterms:W3CDTF">2016-03-31T10:14:00Z</dcterms:created>
  <dcterms:modified xsi:type="dcterms:W3CDTF">2022-03-03T10:46:00Z</dcterms:modified>
  <cp:category>Ufficio Qualità</cp:category>
  <cp:contentStatus>Rev. 2</cp:contentStatus>
</cp:coreProperties>
</file>