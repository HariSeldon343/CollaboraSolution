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3FA5B741" w14:textId="38252F81" w:rsidR="0092742B" w:rsidRDefault="00FB49EB" w:rsidP="001E558C">
      <w:pPr>
        <w:rPr>
          <w:rFonts w:asciiTheme="minorHAnsi" w:hAnsiTheme="minorHAnsi" w:cstheme="minorHAns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pict w14:anchorId="15288541">
          <v:rect id="_x0000_s1045" style="position:absolute;margin-left:89.55pt;margin-top:13.65pt;width:12.75pt;height:10.5pt;z-index:251654656"/>
        </w:pict>
      </w:r>
      <w:r w:rsidR="004472FB">
        <w:rPr>
          <w:rFonts w:asciiTheme="minorHAnsi" w:hAnsiTheme="minorHAnsi" w:cstheme="minorHAnsi"/>
          <w:sz w:val="22"/>
          <w:szCs w:val="22"/>
        </w:rPr>
        <w:t xml:space="preserve">Ambito della formazione:  </w:t>
      </w:r>
    </w:p>
    <w:p w14:paraId="73822F56" w14:textId="4D445DE6" w:rsidR="0092742B" w:rsidRDefault="001E558C" w:rsidP="0092742B">
      <w:pPr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 w:rsidRPr="00B10C6B">
        <w:rPr>
          <w:rFonts w:asciiTheme="minorHAnsi" w:hAnsiTheme="minorHAnsi" w:cstheme="minorHAnsi"/>
          <w:sz w:val="22"/>
          <w:szCs w:val="22"/>
        </w:rPr>
        <w:t>QUALIT</w:t>
      </w:r>
      <w:r w:rsidR="00B10C6B">
        <w:rPr>
          <w:rFonts w:asciiTheme="minorHAnsi" w:hAnsiTheme="minorHAnsi" w:cstheme="minorHAnsi"/>
          <w:sz w:val="22"/>
          <w:szCs w:val="22"/>
        </w:rPr>
        <w:t>À</w:t>
      </w:r>
      <w:r w:rsidRPr="00B10C6B">
        <w:rPr>
          <w:rFonts w:asciiTheme="minorHAnsi" w:hAnsiTheme="minorHAnsi" w:cstheme="minorHAnsi"/>
          <w:sz w:val="22"/>
          <w:szCs w:val="22"/>
        </w:rPr>
        <w:t xml:space="preserve">       </w:t>
      </w:r>
      <w:r w:rsidR="00B10C6B">
        <w:rPr>
          <w:rFonts w:asciiTheme="minorHAnsi" w:hAnsiTheme="minorHAnsi" w:cstheme="minorHAnsi"/>
          <w:sz w:val="22"/>
          <w:szCs w:val="22"/>
        </w:rPr>
        <w:t xml:space="preserve">   </w:t>
      </w:r>
      <w:r w:rsidR="004472FB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29FEC6B7" w14:textId="059C4022" w:rsidR="0092742B" w:rsidRDefault="00534182" w:rsidP="0092742B">
      <w:pPr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pict w14:anchorId="475D5BF4">
          <v:group id="_x0000_s1062" style="position:absolute;left:0;text-align:left;margin-left:89.55pt;margin-top:1.2pt;width:12.75pt;height:10.5pt;z-index:251658752" coordorigin="2925,4185" coordsize="255,210"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_x0000_s1063" type="#_x0000_t32" style="position:absolute;left:2925;top:4185;width:255;height:210;flip:x" o:connectortype="straight" strokeweight="2pt"/>
            <v:shape id="_x0000_s1064" type="#_x0000_t32" style="position:absolute;left:2940;top:4185;width:240;height:210" o:connectortype="straight" strokeweight="2pt"/>
          </v:group>
        </w:pict>
      </w:r>
      <w:r w:rsidR="00FB49EB">
        <w:rPr>
          <w:rFonts w:ascii="Calibri" w:hAnsi="Calibri" w:cs="Calibri"/>
          <w:noProof/>
          <w:sz w:val="22"/>
          <w:szCs w:val="22"/>
        </w:rPr>
        <w:pict w14:anchorId="15288541">
          <v:rect id="_x0000_s1046" style="position:absolute;left:0;text-align:left;margin-left:89.55pt;margin-top:1.2pt;width:12.75pt;height:10.5pt;z-index:251655680"/>
        </w:pict>
      </w:r>
      <w:r w:rsidR="004472FB">
        <w:rPr>
          <w:rFonts w:asciiTheme="minorHAnsi" w:hAnsiTheme="minorHAnsi" w:cstheme="minorHAnsi"/>
          <w:sz w:val="22"/>
          <w:szCs w:val="22"/>
        </w:rPr>
        <w:t xml:space="preserve">SICUREZZA          </w:t>
      </w:r>
    </w:p>
    <w:p w14:paraId="3B39C349" w14:textId="1E67E834" w:rsidR="0092742B" w:rsidRDefault="00FB49EB" w:rsidP="0092742B">
      <w:pPr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pict w14:anchorId="15288541">
          <v:rect id="_x0000_s1047" style="position:absolute;left:0;text-align:left;margin-left:89.55pt;margin-top:1.45pt;width:12.75pt;height:10.5pt;z-index:251656704"/>
        </w:pict>
      </w:r>
      <w:r w:rsidR="001E558C" w:rsidRPr="00B10C6B">
        <w:rPr>
          <w:rFonts w:asciiTheme="minorHAnsi" w:hAnsiTheme="minorHAnsi" w:cstheme="minorHAnsi"/>
          <w:sz w:val="22"/>
          <w:szCs w:val="22"/>
        </w:rPr>
        <w:t xml:space="preserve">AMBIENTE      </w:t>
      </w:r>
      <w:r w:rsidR="00B10C6B">
        <w:rPr>
          <w:rFonts w:asciiTheme="minorHAnsi" w:hAnsiTheme="minorHAnsi" w:cstheme="minorHAnsi"/>
          <w:sz w:val="22"/>
          <w:szCs w:val="22"/>
        </w:rPr>
        <w:t xml:space="preserve">   </w:t>
      </w:r>
      <w:r w:rsidR="004472FB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5B50E550" w14:textId="223AB62A" w:rsidR="001E558C" w:rsidRDefault="00FB49EB" w:rsidP="000038CE">
      <w:pPr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="Verdana" w:hAnsi="Verdana"/>
          <w:noProof/>
        </w:rPr>
        <w:pict w14:anchorId="15288541">
          <v:rect id="_x0000_s1048" style="position:absolute;left:0;text-align:left;margin-left:89.55pt;margin-top:2.45pt;width:12.75pt;height:10.5pt;z-index:251657728"/>
        </w:pict>
      </w:r>
      <w:r w:rsidR="001E558C" w:rsidRPr="00B10C6B">
        <w:rPr>
          <w:rFonts w:asciiTheme="minorHAnsi" w:hAnsiTheme="minorHAnsi" w:cstheme="minorHAnsi"/>
          <w:sz w:val="22"/>
          <w:szCs w:val="22"/>
        </w:rPr>
        <w:t>HACCP</w:t>
      </w:r>
    </w:p>
    <w:p w14:paraId="0FBF4AE2" w14:textId="77777777" w:rsidR="000038CE" w:rsidRPr="000038CE" w:rsidRDefault="000038CE" w:rsidP="000038CE">
      <w:pPr>
        <w:ind w:left="720"/>
        <w:rPr>
          <w:rFonts w:asciiTheme="minorHAnsi" w:hAnsiTheme="minorHAnsi" w:cstheme="minorHAnsi"/>
          <w:sz w:val="22"/>
          <w:szCs w:val="22"/>
        </w:rPr>
      </w:pPr>
    </w:p>
    <w:tbl>
      <w:tblPr>
        <w:tblW w:w="10433" w:type="dxa"/>
        <w:tblInd w:w="-15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905"/>
        <w:gridCol w:w="1984"/>
        <w:gridCol w:w="1560"/>
        <w:gridCol w:w="1984"/>
      </w:tblGrid>
      <w:tr w:rsidR="004757FC" w:rsidRPr="00B10C6B" w14:paraId="7BBD098D" w14:textId="77777777" w:rsidTr="006C589A">
        <w:tc>
          <w:tcPr>
            <w:tcW w:w="4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97A128B" w14:textId="77777777" w:rsidR="004757FC" w:rsidRPr="00B10C6B" w:rsidRDefault="004757FC" w:rsidP="007D505B">
            <w:pPr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B10C6B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ARGOMENTI TRATTATI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E31099" w14:textId="77777777" w:rsidR="00673206" w:rsidRDefault="004757FC" w:rsidP="004757FC">
            <w:pPr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B10C6B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DOCUMENTI DI RIFERIMENTO</w:t>
            </w:r>
            <w:r w:rsidR="00673206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 xml:space="preserve"> </w:t>
            </w:r>
          </w:p>
          <w:p w14:paraId="6B262839" w14:textId="2D27FB5E" w:rsidR="004757FC" w:rsidRPr="00B10C6B" w:rsidRDefault="00673206" w:rsidP="004757FC">
            <w:pPr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(se presenti)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1E208B8" w14:textId="77777777" w:rsidR="004757FC" w:rsidRPr="00B10C6B" w:rsidRDefault="004757FC" w:rsidP="007D505B">
            <w:pPr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B10C6B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DATA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7557FB" w14:textId="77777777" w:rsidR="004757FC" w:rsidRPr="00B10C6B" w:rsidRDefault="004757FC" w:rsidP="007D505B">
            <w:pPr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fr-FR"/>
              </w:rPr>
            </w:pPr>
            <w:r w:rsidRPr="00B10C6B">
              <w:rPr>
                <w:rFonts w:asciiTheme="minorHAnsi" w:hAnsiTheme="minorHAnsi" w:cstheme="minorHAnsi"/>
                <w:b/>
                <w:bCs/>
                <w:sz w:val="24"/>
                <w:szCs w:val="24"/>
                <w:lang w:val="fr-FR"/>
              </w:rPr>
              <w:t>DOCENTE</w:t>
            </w:r>
          </w:p>
        </w:tc>
      </w:tr>
      <w:tr w:rsidR="004757FC" w:rsidRPr="00B10C6B" w14:paraId="18DED456" w14:textId="77777777" w:rsidTr="005750C7">
        <w:trPr>
          <w:trHeight w:val="2692"/>
        </w:trPr>
        <w:tc>
          <w:tcPr>
            <w:tcW w:w="4905" w:type="dxa"/>
            <w:vMerge w:val="restart"/>
            <w:tcBorders>
              <w:left w:val="single" w:sz="4" w:space="0" w:color="000000"/>
            </w:tcBorders>
            <w:vAlign w:val="center"/>
          </w:tcPr>
          <w:p w14:paraId="51ACF4A5" w14:textId="4E07BEDB" w:rsidR="00351316" w:rsidRPr="00351316" w:rsidRDefault="00351316" w:rsidP="00351316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SICUREZZA INFORMATICA</w:t>
            </w:r>
          </w:p>
          <w:p w14:paraId="1FADDEF5" w14:textId="0C91D534" w:rsidR="005750C7" w:rsidRPr="00534182" w:rsidRDefault="00716C33" w:rsidP="009057E9">
            <w:pPr>
              <w:numPr>
                <w:ilvl w:val="0"/>
                <w:numId w:val="8"/>
              </w:numPr>
              <w:tabs>
                <w:tab w:val="left" w:pos="360"/>
                <w:tab w:val="left" w:pos="720"/>
              </w:tabs>
              <w:snapToGrid w:val="0"/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Concetti base</w:t>
            </w:r>
          </w:p>
          <w:p w14:paraId="224942B4" w14:textId="79B46F9B" w:rsidR="00534182" w:rsidRPr="00534182" w:rsidRDefault="00534182" w:rsidP="00534182">
            <w:pPr>
              <w:numPr>
                <w:ilvl w:val="1"/>
                <w:numId w:val="8"/>
              </w:numPr>
              <w:tabs>
                <w:tab w:val="left" w:pos="360"/>
                <w:tab w:val="left" w:pos="720"/>
              </w:tabs>
              <w:snapToGrid w:val="0"/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Riservatezza</w:t>
            </w:r>
          </w:p>
          <w:p w14:paraId="12B9B550" w14:textId="0FED6AEB" w:rsidR="00534182" w:rsidRPr="00534182" w:rsidRDefault="00534182" w:rsidP="00534182">
            <w:pPr>
              <w:numPr>
                <w:ilvl w:val="1"/>
                <w:numId w:val="8"/>
              </w:numPr>
              <w:tabs>
                <w:tab w:val="left" w:pos="360"/>
                <w:tab w:val="left" w:pos="720"/>
              </w:tabs>
              <w:snapToGrid w:val="0"/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 w:rsidRPr="00534182">
              <w:rPr>
                <w:rFonts w:ascii="Calibri" w:hAnsi="Calibri" w:cs="Calibri"/>
                <w:sz w:val="22"/>
                <w:szCs w:val="22"/>
              </w:rPr>
              <w:t>Integrità</w:t>
            </w:r>
          </w:p>
          <w:p w14:paraId="7A14EECF" w14:textId="5C6F9A5B" w:rsidR="00534182" w:rsidRPr="00534182" w:rsidRDefault="00534182" w:rsidP="00534182">
            <w:pPr>
              <w:numPr>
                <w:ilvl w:val="1"/>
                <w:numId w:val="8"/>
              </w:numPr>
              <w:tabs>
                <w:tab w:val="left" w:pos="360"/>
                <w:tab w:val="left" w:pos="720"/>
              </w:tabs>
              <w:snapToGrid w:val="0"/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 w:rsidRPr="00534182">
              <w:rPr>
                <w:rFonts w:ascii="Calibri" w:hAnsi="Calibri" w:cs="Calibri"/>
                <w:sz w:val="22"/>
                <w:szCs w:val="22"/>
              </w:rPr>
              <w:t>Disponibilità</w:t>
            </w:r>
          </w:p>
          <w:p w14:paraId="39C4DFE1" w14:textId="1CE904BB" w:rsidR="00534182" w:rsidRDefault="00534182" w:rsidP="00534182">
            <w:pPr>
              <w:numPr>
                <w:ilvl w:val="0"/>
                <w:numId w:val="8"/>
              </w:numPr>
              <w:tabs>
                <w:tab w:val="left" w:pos="360"/>
                <w:tab w:val="left" w:pos="720"/>
              </w:tabs>
              <w:snapToGrid w:val="0"/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 w:rsidRPr="00534182">
              <w:rPr>
                <w:rFonts w:ascii="Calibri" w:hAnsi="Calibri" w:cs="Calibri"/>
                <w:b/>
                <w:bCs/>
                <w:sz w:val="22"/>
                <w:szCs w:val="22"/>
              </w:rPr>
              <w:t>E-mail: rischi comuni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</w:p>
          <w:p w14:paraId="78E98D86" w14:textId="523A4CAC" w:rsidR="00534182" w:rsidRDefault="00534182" w:rsidP="00534182">
            <w:pPr>
              <w:numPr>
                <w:ilvl w:val="1"/>
                <w:numId w:val="8"/>
              </w:numPr>
              <w:tabs>
                <w:tab w:val="left" w:pos="360"/>
                <w:tab w:val="left" w:pos="720"/>
              </w:tabs>
              <w:snapToGrid w:val="0"/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Phishing</w:t>
            </w:r>
            <w:r>
              <w:rPr>
                <w:rFonts w:ascii="Calibri" w:hAnsi="Calibri" w:cs="Calibri"/>
                <w:sz w:val="22"/>
                <w:szCs w:val="22"/>
              </w:rPr>
              <w:t>: email che chiedono dati o clic su link sospetti.</w:t>
            </w:r>
          </w:p>
          <w:p w14:paraId="03B17796" w14:textId="1E251D8A" w:rsidR="00534182" w:rsidRPr="00534182" w:rsidRDefault="00534182" w:rsidP="00534182">
            <w:pPr>
              <w:numPr>
                <w:ilvl w:val="1"/>
                <w:numId w:val="8"/>
              </w:numPr>
              <w:tabs>
                <w:tab w:val="left" w:pos="360"/>
                <w:tab w:val="left" w:pos="720"/>
              </w:tabs>
              <w:snapToGrid w:val="0"/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Inoltro accidentale</w:t>
            </w:r>
          </w:p>
          <w:p w14:paraId="44A1F013" w14:textId="30E35963" w:rsidR="00534182" w:rsidRPr="00534182" w:rsidRDefault="00534182" w:rsidP="00534182">
            <w:pPr>
              <w:numPr>
                <w:ilvl w:val="1"/>
                <w:numId w:val="8"/>
              </w:numPr>
              <w:tabs>
                <w:tab w:val="left" w:pos="360"/>
                <w:tab w:val="left" w:pos="720"/>
              </w:tabs>
              <w:snapToGrid w:val="0"/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Allegati infetti</w:t>
            </w:r>
          </w:p>
          <w:p w14:paraId="788349C3" w14:textId="77777777" w:rsidR="00534182" w:rsidRPr="00534182" w:rsidRDefault="00534182" w:rsidP="00534182">
            <w:pPr>
              <w:numPr>
                <w:ilvl w:val="0"/>
                <w:numId w:val="8"/>
              </w:numPr>
              <w:tabs>
                <w:tab w:val="left" w:pos="360"/>
                <w:tab w:val="left" w:pos="720"/>
              </w:tabs>
              <w:snapToGrid w:val="0"/>
              <w:spacing w:line="360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534182">
              <w:rPr>
                <w:rFonts w:ascii="Calibri" w:hAnsi="Calibri" w:cs="Calibri"/>
                <w:b/>
                <w:bCs/>
                <w:sz w:val="22"/>
                <w:szCs w:val="22"/>
              </w:rPr>
              <w:t>Buone pratiche</w:t>
            </w:r>
          </w:p>
          <w:p w14:paraId="4754BE8D" w14:textId="77777777" w:rsidR="00534182" w:rsidRDefault="00534182" w:rsidP="00534182">
            <w:pPr>
              <w:numPr>
                <w:ilvl w:val="1"/>
                <w:numId w:val="8"/>
              </w:numPr>
              <w:tabs>
                <w:tab w:val="left" w:pos="360"/>
                <w:tab w:val="left" w:pos="720"/>
              </w:tabs>
              <w:snapToGrid w:val="0"/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Verifica del mittente</w:t>
            </w:r>
          </w:p>
          <w:p w14:paraId="26C8BAB6" w14:textId="77777777" w:rsidR="00534182" w:rsidRDefault="00534182" w:rsidP="00534182">
            <w:pPr>
              <w:numPr>
                <w:ilvl w:val="1"/>
                <w:numId w:val="8"/>
              </w:numPr>
              <w:tabs>
                <w:tab w:val="left" w:pos="360"/>
                <w:tab w:val="left" w:pos="720"/>
              </w:tabs>
              <w:snapToGrid w:val="0"/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Non cliccare su link sospetti</w:t>
            </w:r>
          </w:p>
          <w:p w14:paraId="760FB61A" w14:textId="77777777" w:rsidR="00534182" w:rsidRDefault="00534182" w:rsidP="00534182">
            <w:pPr>
              <w:numPr>
                <w:ilvl w:val="1"/>
                <w:numId w:val="8"/>
              </w:numPr>
              <w:tabs>
                <w:tab w:val="left" w:pos="360"/>
                <w:tab w:val="left" w:pos="720"/>
              </w:tabs>
              <w:snapToGrid w:val="0"/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Backup dei dati.</w:t>
            </w:r>
          </w:p>
          <w:p w14:paraId="1E247078" w14:textId="2C2DB852" w:rsidR="00534182" w:rsidRPr="00534182" w:rsidRDefault="00534182" w:rsidP="00534182">
            <w:pPr>
              <w:numPr>
                <w:ilvl w:val="1"/>
                <w:numId w:val="8"/>
              </w:numPr>
              <w:tabs>
                <w:tab w:val="left" w:pos="360"/>
                <w:tab w:val="left" w:pos="720"/>
              </w:tabs>
              <w:snapToGrid w:val="0"/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Password sicure</w:t>
            </w:r>
          </w:p>
        </w:tc>
        <w:tc>
          <w:tcPr>
            <w:tcW w:w="1984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8295089" w14:textId="77777777" w:rsidR="0080280A" w:rsidRDefault="0080280A" w:rsidP="005750C7">
            <w:pPr>
              <w:snapToGrid w:val="0"/>
              <w:spacing w:before="36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2EFF42A4" w14:textId="77777777" w:rsidR="00351316" w:rsidRDefault="00351316" w:rsidP="005750C7">
            <w:pPr>
              <w:snapToGrid w:val="0"/>
              <w:spacing w:before="36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24B23081" w14:textId="34FD67AD" w:rsidR="004757FC" w:rsidRDefault="00351316" w:rsidP="00351316">
            <w:pPr>
              <w:snapToGrid w:val="0"/>
              <w:spacing w:before="36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IL 08.02</w:t>
            </w:r>
          </w:p>
          <w:p w14:paraId="76FB6403" w14:textId="43A8DE13" w:rsidR="00351316" w:rsidRPr="00B10C6B" w:rsidRDefault="00351316" w:rsidP="005750C7">
            <w:pPr>
              <w:snapToGrid w:val="0"/>
              <w:spacing w:before="36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Cyber Security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538BEAD" w14:textId="6B16C845" w:rsidR="004757FC" w:rsidRPr="00B10C6B" w:rsidRDefault="009057E9" w:rsidP="005750C7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1</w:t>
            </w:r>
            <w:r w:rsidR="00534182">
              <w:rPr>
                <w:rFonts w:asciiTheme="minorHAnsi" w:hAnsiTheme="minorHAnsi" w:cstheme="minorHAnsi"/>
                <w:sz w:val="24"/>
                <w:szCs w:val="24"/>
              </w:rPr>
              <w:t>8</w:t>
            </w:r>
            <w:r w:rsidR="004369C6">
              <w:rPr>
                <w:rFonts w:asciiTheme="minorHAnsi" w:hAnsiTheme="minorHAnsi" w:cstheme="minorHAnsi"/>
                <w:sz w:val="24"/>
                <w:szCs w:val="24"/>
              </w:rPr>
              <w:t>/0</w:t>
            </w:r>
            <w:r w:rsidR="005750C7">
              <w:rPr>
                <w:rFonts w:asciiTheme="minorHAnsi" w:hAnsiTheme="minorHAnsi" w:cstheme="minorHAnsi"/>
                <w:sz w:val="24"/>
                <w:szCs w:val="24"/>
              </w:rPr>
              <w:t>3</w:t>
            </w:r>
            <w:r w:rsidR="0080280A">
              <w:rPr>
                <w:rFonts w:asciiTheme="minorHAnsi" w:hAnsiTheme="minorHAnsi" w:cstheme="minorHAnsi"/>
                <w:sz w:val="24"/>
                <w:szCs w:val="24"/>
              </w:rPr>
              <w:t>/202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5</w:t>
            </w:r>
          </w:p>
        </w:tc>
        <w:tc>
          <w:tcPr>
            <w:tcW w:w="1984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CF7C8CB" w14:textId="241E25F9" w:rsidR="00673206" w:rsidRPr="00B10C6B" w:rsidRDefault="00716C33" w:rsidP="0080280A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Imbesi Salvatore</w:t>
            </w:r>
          </w:p>
        </w:tc>
      </w:tr>
      <w:tr w:rsidR="004757FC" w:rsidRPr="00B10C6B" w14:paraId="5D90DD58" w14:textId="77777777" w:rsidTr="006C589A">
        <w:trPr>
          <w:trHeight w:val="279"/>
        </w:trPr>
        <w:tc>
          <w:tcPr>
            <w:tcW w:w="4905" w:type="dxa"/>
            <w:vMerge/>
            <w:tcBorders>
              <w:left w:val="single" w:sz="4" w:space="0" w:color="000000"/>
            </w:tcBorders>
            <w:vAlign w:val="center"/>
          </w:tcPr>
          <w:p w14:paraId="3784B0BF" w14:textId="77777777" w:rsidR="004757FC" w:rsidRPr="00B10C6B" w:rsidRDefault="004757FC" w:rsidP="00D10A70">
            <w:pPr>
              <w:numPr>
                <w:ilvl w:val="0"/>
                <w:numId w:val="5"/>
              </w:numPr>
              <w:tabs>
                <w:tab w:val="left" w:pos="360"/>
                <w:tab w:val="left" w:pos="720"/>
              </w:tabs>
              <w:snapToGrid w:val="0"/>
              <w:spacing w:line="360" w:lineRule="auto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984" w:type="dxa"/>
            <w:tcBorders>
              <w:left w:val="single" w:sz="4" w:space="0" w:color="000000"/>
              <w:right w:val="single" w:sz="4" w:space="0" w:color="000000"/>
            </w:tcBorders>
          </w:tcPr>
          <w:p w14:paraId="787D707E" w14:textId="77777777" w:rsidR="004757FC" w:rsidRPr="00B10C6B" w:rsidRDefault="004757FC" w:rsidP="00D10A70">
            <w:pPr>
              <w:snapToGrid w:val="0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F517B32" w14:textId="77777777" w:rsidR="004757FC" w:rsidRPr="00B10C6B" w:rsidRDefault="004757FC" w:rsidP="00D10A70">
            <w:pPr>
              <w:snapToGrid w:val="0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B10C6B">
              <w:rPr>
                <w:rFonts w:asciiTheme="minorHAnsi" w:hAnsiTheme="minorHAnsi" w:cstheme="minorHAnsi"/>
                <w:b/>
                <w:sz w:val="24"/>
                <w:szCs w:val="24"/>
              </w:rPr>
              <w:t>DURATA</w:t>
            </w:r>
          </w:p>
        </w:tc>
        <w:tc>
          <w:tcPr>
            <w:tcW w:w="1984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3F01CE1" w14:textId="77777777" w:rsidR="004757FC" w:rsidRPr="00B10C6B" w:rsidRDefault="004757FC" w:rsidP="007D505B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4757FC" w:rsidRPr="00B10C6B" w14:paraId="262BCEB9" w14:textId="77777777" w:rsidTr="005750C7">
        <w:trPr>
          <w:trHeight w:val="1334"/>
        </w:trPr>
        <w:tc>
          <w:tcPr>
            <w:tcW w:w="4905" w:type="dxa"/>
            <w:vMerge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98871AE" w14:textId="77777777" w:rsidR="004757FC" w:rsidRPr="00B10C6B" w:rsidRDefault="004757FC" w:rsidP="00D10A70">
            <w:pPr>
              <w:numPr>
                <w:ilvl w:val="0"/>
                <w:numId w:val="5"/>
              </w:numPr>
              <w:tabs>
                <w:tab w:val="left" w:pos="360"/>
                <w:tab w:val="left" w:pos="720"/>
              </w:tabs>
              <w:snapToGrid w:val="0"/>
              <w:spacing w:line="360" w:lineRule="auto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98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7DEB97" w14:textId="77777777" w:rsidR="004757FC" w:rsidRPr="00B10C6B" w:rsidRDefault="004757FC" w:rsidP="00D10A70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3C3CF5A" w14:textId="4C970B2C" w:rsidR="004757FC" w:rsidRPr="00B10C6B" w:rsidRDefault="005750C7" w:rsidP="0080280A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2</w:t>
            </w:r>
            <w:r w:rsidR="0080280A">
              <w:rPr>
                <w:rFonts w:asciiTheme="minorHAnsi" w:hAnsiTheme="minorHAnsi" w:cstheme="minorHAnsi"/>
                <w:sz w:val="24"/>
                <w:szCs w:val="24"/>
              </w:rPr>
              <w:t xml:space="preserve"> ore</w:t>
            </w:r>
          </w:p>
        </w:tc>
        <w:tc>
          <w:tcPr>
            <w:tcW w:w="1984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F6A52F" w14:textId="77777777" w:rsidR="004757FC" w:rsidRPr="00B10C6B" w:rsidRDefault="004757FC" w:rsidP="007D505B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</w:tbl>
    <w:p w14:paraId="79A65017" w14:textId="77777777" w:rsidR="00395F8E" w:rsidRPr="001E558C" w:rsidRDefault="00395F8E">
      <w:pPr>
        <w:rPr>
          <w:rFonts w:ascii="Verdana" w:hAnsi="Verdana"/>
        </w:rPr>
      </w:pPr>
    </w:p>
    <w:tbl>
      <w:tblPr>
        <w:tblW w:w="15111" w:type="dxa"/>
        <w:tblInd w:w="-15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45"/>
        <w:gridCol w:w="1984"/>
        <w:gridCol w:w="2126"/>
        <w:gridCol w:w="4678"/>
        <w:gridCol w:w="4678"/>
      </w:tblGrid>
      <w:tr w:rsidR="00EC7EA6" w:rsidRPr="00B10C6B" w14:paraId="75DB1050" w14:textId="77777777" w:rsidTr="00894CBB">
        <w:trPr>
          <w:gridAfter w:val="1"/>
          <w:wAfter w:w="4678" w:type="dxa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01D541E" w14:textId="77777777" w:rsidR="00EC7EA6" w:rsidRPr="00EC7EA6" w:rsidRDefault="00EC7EA6" w:rsidP="00894CBB">
            <w:pPr>
              <w:snapToGrid w:val="0"/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EC7EA6">
              <w:rPr>
                <w:rFonts w:ascii="Calibri" w:hAnsi="Calibri" w:cs="Calibri"/>
                <w:b/>
                <w:sz w:val="24"/>
                <w:szCs w:val="24"/>
              </w:rPr>
              <w:t>N. progressivo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030FB76" w14:textId="77777777" w:rsidR="00EC7EA6" w:rsidRPr="00EC7EA6" w:rsidRDefault="00EC7EA6" w:rsidP="00894CBB">
            <w:pPr>
              <w:snapToGrid w:val="0"/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EC7EA6">
              <w:rPr>
                <w:rFonts w:ascii="Calibri" w:hAnsi="Calibri" w:cs="Calibri"/>
                <w:b/>
                <w:sz w:val="24"/>
                <w:szCs w:val="24"/>
              </w:rPr>
              <w:t>Funzione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22B9B62" w14:textId="77777777" w:rsidR="00EC7EA6" w:rsidRPr="00EC7EA6" w:rsidRDefault="00EC7EA6" w:rsidP="00894CBB">
            <w:pPr>
              <w:snapToGrid w:val="0"/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EC7EA6">
              <w:rPr>
                <w:rFonts w:ascii="Calibri" w:hAnsi="Calibri" w:cs="Calibri"/>
                <w:b/>
                <w:sz w:val="24"/>
                <w:szCs w:val="24"/>
              </w:rPr>
              <w:t>Nome e Cognome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F4DD50" w14:textId="77777777" w:rsidR="00EC7EA6" w:rsidRPr="00EC7EA6" w:rsidRDefault="00EC7EA6" w:rsidP="00894CBB">
            <w:pPr>
              <w:snapToGrid w:val="0"/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EC7EA6">
              <w:rPr>
                <w:rFonts w:ascii="Calibri" w:hAnsi="Calibri" w:cs="Calibri"/>
                <w:b/>
                <w:sz w:val="24"/>
                <w:szCs w:val="24"/>
              </w:rPr>
              <w:t>Firma</w:t>
            </w:r>
          </w:p>
        </w:tc>
      </w:tr>
      <w:tr w:rsidR="00EC7EA6" w:rsidRPr="00B10C6B" w14:paraId="36F6F3F0" w14:textId="77777777" w:rsidTr="00894CBB">
        <w:trPr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454B1E3" w14:textId="77777777" w:rsidR="00EC7EA6" w:rsidRPr="00EC7EA6" w:rsidRDefault="00EC7EA6" w:rsidP="00EC7EA6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0393D49" w14:textId="33C0849C" w:rsidR="00EC7EA6" w:rsidRDefault="005750C7" w:rsidP="00894CBB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Laboratorio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EF101F8" w14:textId="288428AE" w:rsidR="00EC7EA6" w:rsidRPr="00EC7EA6" w:rsidRDefault="005750C7" w:rsidP="00894CBB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>Venuto Ketty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E568E0" w14:textId="77777777" w:rsidR="00EC7EA6" w:rsidRPr="00667151" w:rsidRDefault="00EC7EA6" w:rsidP="00894CBB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678" w:type="dxa"/>
            <w:vAlign w:val="bottom"/>
          </w:tcPr>
          <w:p w14:paraId="01F534CB" w14:textId="77777777" w:rsidR="00EC7EA6" w:rsidRDefault="00EC7EA6" w:rsidP="00894CBB">
            <w:pPr>
              <w:suppressAutoHyphens w:val="0"/>
            </w:pPr>
          </w:p>
        </w:tc>
      </w:tr>
      <w:tr w:rsidR="00EC7EA6" w:rsidRPr="00B10C6B" w14:paraId="64181CA6" w14:textId="77777777" w:rsidTr="00894CBB">
        <w:trPr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430F421" w14:textId="77777777" w:rsidR="00EC7EA6" w:rsidRPr="00EC7EA6" w:rsidRDefault="00EC7EA6" w:rsidP="00EC7EA6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5123621" w14:textId="77777777" w:rsidR="00EC7EA6" w:rsidRDefault="00EC7EA6" w:rsidP="00894CBB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Laboratorio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6B38D46" w14:textId="77777777" w:rsidR="00EC7EA6" w:rsidRPr="00EC7EA6" w:rsidRDefault="00EC7EA6" w:rsidP="00894CBB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EC7EA6">
              <w:rPr>
                <w:rFonts w:ascii="Calibri" w:hAnsi="Calibri" w:cs="Calibri"/>
                <w:color w:val="000000"/>
                <w:sz w:val="24"/>
                <w:szCs w:val="24"/>
              </w:rPr>
              <w:t>Giovanni Giorgianni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3F5E84" w14:textId="77777777" w:rsidR="00EC7EA6" w:rsidRPr="00667151" w:rsidRDefault="00EC7EA6" w:rsidP="00894CBB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678" w:type="dxa"/>
            <w:vAlign w:val="bottom"/>
          </w:tcPr>
          <w:p w14:paraId="6719CE9C" w14:textId="77777777" w:rsidR="00EC7EA6" w:rsidRDefault="00EC7EA6" w:rsidP="00894CBB">
            <w:pPr>
              <w:suppressAutoHyphens w:val="0"/>
            </w:pPr>
          </w:p>
        </w:tc>
      </w:tr>
      <w:tr w:rsidR="00716C33" w:rsidRPr="00B10C6B" w14:paraId="6A63AC5F" w14:textId="77777777" w:rsidTr="00894CBB">
        <w:trPr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763425D" w14:textId="77777777" w:rsidR="00716C33" w:rsidRPr="00EC7EA6" w:rsidRDefault="00716C33" w:rsidP="00EC7EA6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5F5AEB9" w14:textId="516E0A38" w:rsidR="00716C33" w:rsidRDefault="00716C33" w:rsidP="00894CBB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Ufficio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D3CA6E1" w14:textId="1312E13E" w:rsidR="00716C33" w:rsidRPr="00EC7EA6" w:rsidRDefault="00716C33" w:rsidP="00894CBB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>Iannello Giovanna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DADE01" w14:textId="77777777" w:rsidR="00716C33" w:rsidRPr="00667151" w:rsidRDefault="00716C33" w:rsidP="00894CBB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678" w:type="dxa"/>
            <w:vAlign w:val="bottom"/>
          </w:tcPr>
          <w:p w14:paraId="1983A528" w14:textId="77777777" w:rsidR="00716C33" w:rsidRDefault="00716C33" w:rsidP="00894CBB">
            <w:pPr>
              <w:suppressAutoHyphens w:val="0"/>
            </w:pPr>
          </w:p>
        </w:tc>
      </w:tr>
      <w:tr w:rsidR="00716C33" w:rsidRPr="00B10C6B" w14:paraId="36872F85" w14:textId="77777777" w:rsidTr="00894CBB">
        <w:trPr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D49C4ED" w14:textId="77777777" w:rsidR="00716C33" w:rsidRPr="00EC7EA6" w:rsidRDefault="00716C33" w:rsidP="00EC7EA6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2148247" w14:textId="363ED2D2" w:rsidR="00716C33" w:rsidRDefault="00716C33" w:rsidP="00894CBB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Ufficio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7D6B0E3" w14:textId="08B3D19C" w:rsidR="00716C33" w:rsidRPr="00EC7EA6" w:rsidRDefault="00716C33" w:rsidP="00894CBB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>Calabrò Provvidenza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4CDF2B" w14:textId="77777777" w:rsidR="00716C33" w:rsidRPr="00667151" w:rsidRDefault="00716C33" w:rsidP="00894CBB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678" w:type="dxa"/>
            <w:vAlign w:val="bottom"/>
          </w:tcPr>
          <w:p w14:paraId="5A1A1AE8" w14:textId="77777777" w:rsidR="00716C33" w:rsidRDefault="00716C33" w:rsidP="00894CBB">
            <w:pPr>
              <w:suppressAutoHyphens w:val="0"/>
            </w:pPr>
          </w:p>
        </w:tc>
      </w:tr>
      <w:tr w:rsidR="00716C33" w:rsidRPr="00B10C6B" w14:paraId="3D6B1B96" w14:textId="77777777" w:rsidTr="00894CBB">
        <w:trPr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D172560" w14:textId="77777777" w:rsidR="00716C33" w:rsidRPr="00EC7EA6" w:rsidRDefault="00716C33" w:rsidP="00EC7EA6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C01AF70" w14:textId="72059920" w:rsidR="00716C33" w:rsidRDefault="00716C33" w:rsidP="00894CBB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Ufficio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7B4342D" w14:textId="0177DBC7" w:rsidR="00716C33" w:rsidRPr="00EC7EA6" w:rsidRDefault="00716C33" w:rsidP="00894CBB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>Francesco Scavello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42900A" w14:textId="77777777" w:rsidR="00716C33" w:rsidRPr="00667151" w:rsidRDefault="00716C33" w:rsidP="00894CBB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678" w:type="dxa"/>
            <w:vAlign w:val="bottom"/>
          </w:tcPr>
          <w:p w14:paraId="7F9CCCD6" w14:textId="77777777" w:rsidR="00716C33" w:rsidRDefault="00716C33" w:rsidP="00894CBB">
            <w:pPr>
              <w:suppressAutoHyphens w:val="0"/>
            </w:pPr>
          </w:p>
        </w:tc>
      </w:tr>
      <w:tr w:rsidR="00716C33" w:rsidRPr="00B10C6B" w14:paraId="28A9D704" w14:textId="77777777" w:rsidTr="00894CBB">
        <w:trPr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0EACFDA" w14:textId="77777777" w:rsidR="00716C33" w:rsidRPr="00EC7EA6" w:rsidRDefault="00716C33" w:rsidP="00EC7EA6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B34CC09" w14:textId="20AEAB60" w:rsidR="00716C33" w:rsidRDefault="00716C33" w:rsidP="00894CBB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Ufficio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3848090" w14:textId="7AF427E0" w:rsidR="00716C33" w:rsidRPr="00EC7EA6" w:rsidRDefault="00716C33" w:rsidP="00894CBB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>Gugliotta Azzurra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44E18F" w14:textId="77777777" w:rsidR="00716C33" w:rsidRPr="00667151" w:rsidRDefault="00716C33" w:rsidP="00894CBB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678" w:type="dxa"/>
            <w:vAlign w:val="bottom"/>
          </w:tcPr>
          <w:p w14:paraId="568E3591" w14:textId="77777777" w:rsidR="00716C33" w:rsidRDefault="00716C33" w:rsidP="00894CBB">
            <w:pPr>
              <w:suppressAutoHyphens w:val="0"/>
            </w:pPr>
          </w:p>
        </w:tc>
      </w:tr>
      <w:tr w:rsidR="00716C33" w:rsidRPr="00B10C6B" w14:paraId="66B82F78" w14:textId="77777777" w:rsidTr="00894CBB">
        <w:trPr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5B5AB5A" w14:textId="77777777" w:rsidR="00716C33" w:rsidRPr="00EC7EA6" w:rsidRDefault="00716C33" w:rsidP="00EC7EA6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57B4941" w14:textId="091791B6" w:rsidR="00716C33" w:rsidRDefault="00716C33" w:rsidP="00894CBB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Accettazione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5B606E0" w14:textId="48F51CA8" w:rsidR="00716C33" w:rsidRDefault="00716C33" w:rsidP="00894CBB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>La Malfa Lorenzo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2850F" w14:textId="77777777" w:rsidR="00716C33" w:rsidRPr="00667151" w:rsidRDefault="00716C33" w:rsidP="00894CBB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678" w:type="dxa"/>
            <w:vAlign w:val="bottom"/>
          </w:tcPr>
          <w:p w14:paraId="34276771" w14:textId="77777777" w:rsidR="00716C33" w:rsidRDefault="00716C33" w:rsidP="00894CBB">
            <w:pPr>
              <w:suppressAutoHyphens w:val="0"/>
            </w:pPr>
          </w:p>
        </w:tc>
      </w:tr>
      <w:tr w:rsidR="00716C33" w:rsidRPr="00B10C6B" w14:paraId="5577D8EA" w14:textId="77777777" w:rsidTr="00894CBB">
        <w:trPr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A0CB79D" w14:textId="77777777" w:rsidR="00716C33" w:rsidRPr="00EC7EA6" w:rsidRDefault="00716C33" w:rsidP="00EC7EA6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4ECE278" w14:textId="36E7F106" w:rsidR="00716C33" w:rsidRDefault="00716C33" w:rsidP="00894CBB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Depuratore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EB8E6AA" w14:textId="46AB05FE" w:rsidR="00716C33" w:rsidRDefault="00716C33" w:rsidP="00894CBB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>Micalizzi Roberta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75F621" w14:textId="77777777" w:rsidR="00716C33" w:rsidRPr="00667151" w:rsidRDefault="00716C33" w:rsidP="00894CBB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678" w:type="dxa"/>
            <w:vAlign w:val="bottom"/>
          </w:tcPr>
          <w:p w14:paraId="467018E5" w14:textId="77777777" w:rsidR="00716C33" w:rsidRDefault="00716C33" w:rsidP="00894CBB">
            <w:pPr>
              <w:suppressAutoHyphens w:val="0"/>
            </w:pPr>
          </w:p>
        </w:tc>
      </w:tr>
    </w:tbl>
    <w:tbl>
      <w:tblPr>
        <w:tblpPr w:leftFromText="141" w:rightFromText="141" w:vertAnchor="text" w:horzAnchor="margin" w:tblpY="464"/>
        <w:tblW w:w="10206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2060"/>
        <w:gridCol w:w="2106"/>
        <w:gridCol w:w="1873"/>
        <w:gridCol w:w="4167"/>
      </w:tblGrid>
      <w:tr w:rsidR="005750C7" w:rsidRPr="00B10C6B" w14:paraId="6BFF51FF" w14:textId="77777777" w:rsidTr="005750C7">
        <w:trPr>
          <w:tblHeader/>
        </w:trPr>
        <w:tc>
          <w:tcPr>
            <w:tcW w:w="10206" w:type="dxa"/>
            <w:gridSpan w:val="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14B48281" w14:textId="77777777" w:rsidR="005750C7" w:rsidRPr="005750C7" w:rsidRDefault="005750C7" w:rsidP="005750C7">
            <w:pPr>
              <w:pStyle w:val="Intestazionetabella"/>
              <w:snapToGrid w:val="0"/>
              <w:rPr>
                <w:rFonts w:ascii="Calibri" w:hAnsi="Calibri" w:cs="Calibri"/>
                <w:i w:val="0"/>
                <w:iCs w:val="0"/>
                <w:color w:val="FF0000"/>
                <w:sz w:val="22"/>
                <w:szCs w:val="22"/>
              </w:rPr>
            </w:pPr>
            <w:bookmarkStart w:id="0" w:name="_Hlk476913600"/>
            <w:bookmarkStart w:id="1" w:name="OLE_LINK3"/>
            <w:r w:rsidRPr="005750C7">
              <w:rPr>
                <w:rFonts w:ascii="Calibri" w:hAnsi="Calibri" w:cs="Calibri"/>
                <w:i w:val="0"/>
                <w:iCs w:val="0"/>
                <w:color w:val="FF0000"/>
                <w:sz w:val="22"/>
                <w:szCs w:val="22"/>
              </w:rPr>
              <w:t>SPAZIO RISERVATO ALLA VERIFICA DELL’ EFFICACIA DELLA FORMAZIONE</w:t>
            </w:r>
          </w:p>
        </w:tc>
      </w:tr>
      <w:tr w:rsidR="005750C7" w:rsidRPr="00B10C6B" w14:paraId="6B6BEA64" w14:textId="77777777" w:rsidTr="005750C7">
        <w:tc>
          <w:tcPr>
            <w:tcW w:w="206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3CF99A40" w14:textId="77777777" w:rsidR="005750C7" w:rsidRPr="005750C7" w:rsidRDefault="005750C7" w:rsidP="005750C7">
            <w:pPr>
              <w:pStyle w:val="Contenutotabella"/>
              <w:snapToGrid w:val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5750C7">
              <w:rPr>
                <w:rFonts w:ascii="Calibri" w:hAnsi="Calibri" w:cs="Calibri"/>
                <w:b/>
                <w:bCs/>
                <w:sz w:val="22"/>
                <w:szCs w:val="22"/>
              </w:rPr>
              <w:t>Verifica eseguita il:</w:t>
            </w:r>
          </w:p>
        </w:tc>
        <w:tc>
          <w:tcPr>
            <w:tcW w:w="2106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4E9F5168" w14:textId="77777777" w:rsidR="005750C7" w:rsidRPr="005750C7" w:rsidRDefault="005750C7" w:rsidP="005750C7">
            <w:pPr>
              <w:pStyle w:val="Contenutotabella"/>
              <w:snapToGrid w:val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5750C7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Data sopralluogo </w:t>
            </w:r>
          </w:p>
          <w:p w14:paraId="5102D98C" w14:textId="77777777" w:rsidR="005750C7" w:rsidRPr="005750C7" w:rsidRDefault="005750C7" w:rsidP="005750C7">
            <w:pPr>
              <w:pStyle w:val="Contenutotabella"/>
              <w:snapToGrid w:val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5750C7">
              <w:rPr>
                <w:rFonts w:ascii="Calibri" w:hAnsi="Calibri" w:cs="Calibri"/>
                <w:b/>
                <w:bCs/>
                <w:sz w:val="22"/>
                <w:szCs w:val="22"/>
              </w:rPr>
              <w:t>sul posto di lavoro</w:t>
            </w:r>
          </w:p>
        </w:tc>
        <w:tc>
          <w:tcPr>
            <w:tcW w:w="1873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7560B6BC" w14:textId="77777777" w:rsidR="005750C7" w:rsidRPr="005750C7" w:rsidRDefault="005750C7" w:rsidP="005750C7">
            <w:pPr>
              <w:pStyle w:val="Contenutotabella"/>
              <w:snapToGrid w:val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5750C7">
              <w:rPr>
                <w:rFonts w:ascii="Calibri" w:hAnsi="Calibri" w:cs="Calibri"/>
                <w:b/>
                <w:bCs/>
                <w:sz w:val="22"/>
                <w:szCs w:val="22"/>
              </w:rPr>
              <w:t>Intervista effettuata a:</w:t>
            </w:r>
          </w:p>
        </w:tc>
        <w:tc>
          <w:tcPr>
            <w:tcW w:w="416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1A4F3333" w14:textId="77777777" w:rsidR="005750C7" w:rsidRPr="005750C7" w:rsidRDefault="005750C7" w:rsidP="005750C7">
            <w:pPr>
              <w:pStyle w:val="Contenutotabella"/>
              <w:snapToGrid w:val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5750C7">
              <w:rPr>
                <w:rFonts w:ascii="Calibri" w:hAnsi="Calibri" w:cs="Calibri"/>
                <w:b/>
                <w:bCs/>
                <w:sz w:val="22"/>
                <w:szCs w:val="22"/>
              </w:rPr>
              <w:t>Oggetto del test effettuato</w:t>
            </w:r>
          </w:p>
        </w:tc>
      </w:tr>
      <w:tr w:rsidR="005750C7" w:rsidRPr="00B10C6B" w14:paraId="5EFC7F1D" w14:textId="77777777" w:rsidTr="005750C7">
        <w:trPr>
          <w:trHeight w:val="902"/>
        </w:trPr>
        <w:tc>
          <w:tcPr>
            <w:tcW w:w="206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260BE761" w14:textId="046C1568" w:rsidR="005750C7" w:rsidRPr="005750C7" w:rsidRDefault="005750C7" w:rsidP="005750C7">
            <w:pPr>
              <w:pStyle w:val="Contenutotabella"/>
              <w:snapToGrid w:val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5750C7">
              <w:rPr>
                <w:rFonts w:ascii="Calibri" w:hAnsi="Calibri" w:cs="Calibri"/>
                <w:sz w:val="22"/>
                <w:szCs w:val="22"/>
              </w:rPr>
              <w:t>1</w:t>
            </w:r>
            <w:r w:rsidR="00534182">
              <w:rPr>
                <w:rFonts w:ascii="Calibri" w:hAnsi="Calibri" w:cs="Calibri"/>
                <w:sz w:val="22"/>
                <w:szCs w:val="22"/>
              </w:rPr>
              <w:t>8</w:t>
            </w:r>
            <w:r w:rsidRPr="005750C7">
              <w:rPr>
                <w:rFonts w:ascii="Calibri" w:hAnsi="Calibri" w:cs="Calibri"/>
                <w:sz w:val="22"/>
                <w:szCs w:val="22"/>
              </w:rPr>
              <w:t>/03/2025</w:t>
            </w:r>
          </w:p>
        </w:tc>
        <w:tc>
          <w:tcPr>
            <w:tcW w:w="2106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31B84131" w14:textId="159C62A5" w:rsidR="005750C7" w:rsidRPr="005750C7" w:rsidRDefault="005750C7" w:rsidP="005750C7">
            <w:pPr>
              <w:pStyle w:val="Contenutotabella"/>
              <w:snapToGrid w:val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5750C7">
              <w:rPr>
                <w:rFonts w:ascii="Calibri" w:hAnsi="Calibri" w:cs="Calibri"/>
                <w:sz w:val="22"/>
                <w:szCs w:val="22"/>
              </w:rPr>
              <w:t>1</w:t>
            </w:r>
            <w:r w:rsidR="00534182">
              <w:rPr>
                <w:rFonts w:ascii="Calibri" w:hAnsi="Calibri" w:cs="Calibri"/>
                <w:sz w:val="22"/>
                <w:szCs w:val="22"/>
              </w:rPr>
              <w:t>8</w:t>
            </w:r>
            <w:r w:rsidRPr="005750C7">
              <w:rPr>
                <w:rFonts w:ascii="Calibri" w:hAnsi="Calibri" w:cs="Calibri"/>
                <w:sz w:val="22"/>
                <w:szCs w:val="22"/>
              </w:rPr>
              <w:t>/03/2025</w:t>
            </w:r>
          </w:p>
        </w:tc>
        <w:tc>
          <w:tcPr>
            <w:tcW w:w="1873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04A9BD2F" w14:textId="77777777" w:rsidR="005750C7" w:rsidRPr="005750C7" w:rsidRDefault="005750C7" w:rsidP="005750C7">
            <w:pPr>
              <w:pStyle w:val="Contenutotabella"/>
              <w:snapToGrid w:val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5750C7">
              <w:rPr>
                <w:rFonts w:ascii="Calibri" w:hAnsi="Calibri" w:cs="Calibri"/>
                <w:sz w:val="22"/>
                <w:szCs w:val="22"/>
              </w:rPr>
              <w:t>Giovanni Giorgianni</w:t>
            </w:r>
          </w:p>
        </w:tc>
        <w:tc>
          <w:tcPr>
            <w:tcW w:w="416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7ECB7961" w14:textId="75AF5480" w:rsidR="005750C7" w:rsidRPr="005750C7" w:rsidRDefault="00534182" w:rsidP="005750C7">
            <w:pPr>
              <w:pStyle w:val="Contenutotabella"/>
              <w:snapToGrid w:val="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Esercizio per generare password sicure</w:t>
            </w:r>
          </w:p>
        </w:tc>
      </w:tr>
      <w:tr w:rsidR="005750C7" w:rsidRPr="00B10C6B" w14:paraId="14B5CDA3" w14:textId="77777777" w:rsidTr="005750C7">
        <w:tc>
          <w:tcPr>
            <w:tcW w:w="206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17A56590" w14:textId="77777777" w:rsidR="005750C7" w:rsidRPr="005750C7" w:rsidRDefault="005750C7" w:rsidP="005750C7">
            <w:pPr>
              <w:pStyle w:val="Contenutotabella"/>
              <w:snapToGrid w:val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5750C7">
              <w:rPr>
                <w:rFonts w:ascii="Calibri" w:hAnsi="Calibri" w:cs="Calibri"/>
                <w:b/>
                <w:bCs/>
                <w:sz w:val="22"/>
                <w:szCs w:val="22"/>
              </w:rPr>
              <w:t>Esito</w:t>
            </w:r>
          </w:p>
        </w:tc>
        <w:tc>
          <w:tcPr>
            <w:tcW w:w="8146" w:type="dxa"/>
            <w:gridSpan w:val="3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3F35F99D" w14:textId="77777777" w:rsidR="005750C7" w:rsidRPr="005750C7" w:rsidRDefault="005750C7" w:rsidP="005750C7">
            <w:pPr>
              <w:pStyle w:val="Contenutotabella"/>
              <w:snapToGrid w:val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5750C7">
              <w:rPr>
                <w:rFonts w:ascii="Calibri" w:hAnsi="Calibri" w:cs="Calibri"/>
                <w:b/>
                <w:bCs/>
                <w:sz w:val="22"/>
                <w:szCs w:val="22"/>
              </w:rPr>
              <w:t>CHI HA EFFETTUATO LA VERIFICA?</w:t>
            </w:r>
          </w:p>
        </w:tc>
      </w:tr>
      <w:tr w:rsidR="005750C7" w:rsidRPr="00B10C6B" w14:paraId="2DCFEBD4" w14:textId="77777777" w:rsidTr="005750C7">
        <w:trPr>
          <w:trHeight w:val="1117"/>
        </w:trPr>
        <w:tc>
          <w:tcPr>
            <w:tcW w:w="206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1D9E9246" w14:textId="77777777" w:rsidR="005750C7" w:rsidRPr="005750C7" w:rsidRDefault="005750C7" w:rsidP="005750C7">
            <w:pPr>
              <w:pStyle w:val="Contenutotabella"/>
              <w:snapToGrid w:val="0"/>
              <w:rPr>
                <w:rFonts w:ascii="Calibri" w:hAnsi="Calibri" w:cs="Calibri"/>
                <w:sz w:val="22"/>
                <w:szCs w:val="22"/>
              </w:rPr>
            </w:pPr>
          </w:p>
          <w:p w14:paraId="675E59C6" w14:textId="77777777" w:rsidR="005750C7" w:rsidRPr="005750C7" w:rsidRDefault="00FB49EB" w:rsidP="005750C7">
            <w:pPr>
              <w:pStyle w:val="Contenutotabella"/>
              <w:snapToGrid w:val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noProof/>
                <w:sz w:val="22"/>
                <w:szCs w:val="22"/>
                <w:lang w:eastAsia="it-IT"/>
              </w:rPr>
              <w:pict w14:anchorId="2E17BCBE">
                <v:rect id="_x0000_s1065" style="position:absolute;margin-left:48.15pt;margin-top:-.55pt;width:12.75pt;height:10.5pt;z-index:251678208"/>
              </w:pict>
            </w:r>
            <w:r w:rsidR="005750C7" w:rsidRPr="005750C7">
              <w:rPr>
                <w:rFonts w:ascii="Calibri" w:hAnsi="Calibri" w:cs="Calibri"/>
                <w:sz w:val="22"/>
                <w:szCs w:val="22"/>
              </w:rPr>
              <w:t xml:space="preserve">Positivo  </w:t>
            </w:r>
          </w:p>
          <w:p w14:paraId="29A6F2AC" w14:textId="77777777" w:rsidR="005750C7" w:rsidRPr="005750C7" w:rsidRDefault="005750C7" w:rsidP="005750C7">
            <w:pPr>
              <w:pStyle w:val="Contenutotabella"/>
              <w:snapToGrid w:val="0"/>
              <w:rPr>
                <w:rFonts w:ascii="Calibri" w:hAnsi="Calibri" w:cs="Calibri"/>
                <w:sz w:val="22"/>
                <w:szCs w:val="22"/>
              </w:rPr>
            </w:pPr>
          </w:p>
          <w:p w14:paraId="04B87FFD" w14:textId="77777777" w:rsidR="005750C7" w:rsidRPr="005750C7" w:rsidRDefault="00FB49EB" w:rsidP="005750C7">
            <w:pPr>
              <w:pStyle w:val="Contenutotabella"/>
              <w:snapToGrid w:val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noProof/>
                <w:sz w:val="22"/>
                <w:szCs w:val="22"/>
                <w:lang w:eastAsia="it-IT"/>
              </w:rPr>
              <w:pict w14:anchorId="5FB09798">
                <v:rect id="_x0000_s1066" style="position:absolute;margin-left:48.45pt;margin-top:.8pt;width:12.75pt;height:10.5pt;z-index:251679232"/>
              </w:pict>
            </w:r>
            <w:r w:rsidR="005750C7" w:rsidRPr="005750C7">
              <w:rPr>
                <w:rFonts w:ascii="Calibri" w:hAnsi="Calibri" w:cs="Calibri"/>
                <w:sz w:val="22"/>
                <w:szCs w:val="22"/>
              </w:rPr>
              <w:t>Negativo</w:t>
            </w:r>
          </w:p>
          <w:p w14:paraId="3512B5AC" w14:textId="77777777" w:rsidR="005750C7" w:rsidRPr="005750C7" w:rsidRDefault="00FB49EB" w:rsidP="005750C7">
            <w:pPr>
              <w:pStyle w:val="Contenutotabella"/>
              <w:jc w:val="center"/>
              <w:rPr>
                <w:rFonts w:ascii="Calibri" w:hAnsi="Calibri" w:cs="Calibri"/>
                <w:sz w:val="22"/>
                <w:szCs w:val="22"/>
              </w:rPr>
            </w:pPr>
            <w:dir w:val="ltr">
              <w:r w:rsidR="005750C7" w:rsidRPr="005750C7">
                <w:rPr>
                  <w:rFonts w:ascii="Calibri" w:hAnsi="Calibri" w:cs="Calibri"/>
                  <w:sz w:val="22"/>
                  <w:szCs w:val="22"/>
                </w:rPr>
                <w:t xml:space="preserve">                 </w:t>
              </w:r>
              <w:dir w:val="ltr">
                <w:r w:rsidR="005750C7" w:rsidRPr="005750C7">
                  <w:rPr>
                    <w:rFonts w:ascii="Calibri" w:hAnsi="Calibri" w:cs="Calibri"/>
                    <w:sz w:val="22"/>
                    <w:szCs w:val="22"/>
                  </w:rPr>
                  <w:t>‬</w:t>
                </w:r>
                <w:r w:rsidR="005750C7" w:rsidRPr="005750C7">
                  <w:rPr>
                    <w:rFonts w:ascii="Calibri" w:hAnsi="Calibri" w:cs="Calibri"/>
                    <w:sz w:val="22"/>
                    <w:szCs w:val="22"/>
                  </w:rPr>
                  <w:t>‬</w:t>
                </w:r>
                <w:r w:rsidR="005750C7" w:rsidRPr="005750C7">
                  <w:rPr>
                    <w:rFonts w:ascii="Calibri" w:hAnsi="Calibri" w:cs="Calibri"/>
                    <w:sz w:val="22"/>
                    <w:szCs w:val="22"/>
                  </w:rPr>
                  <w:t>‬</w:t>
                </w:r>
                <w:r w:rsidR="005750C7" w:rsidRPr="005750C7">
                  <w:rPr>
                    <w:rFonts w:ascii="Calibri" w:hAnsi="Calibri" w:cs="Calibri"/>
                    <w:sz w:val="22"/>
                    <w:szCs w:val="22"/>
                  </w:rPr>
                  <w:t>‬</w:t>
                </w:r>
                <w:r w:rsidR="005750C7" w:rsidRPr="005750C7">
                  <w:rPr>
                    <w:rFonts w:ascii="Calibri" w:hAnsi="Calibri" w:cs="Calibri"/>
                    <w:sz w:val="22"/>
                    <w:szCs w:val="22"/>
                  </w:rPr>
                  <w:t>‬</w:t>
                </w:r>
                <w:r w:rsidR="005750C7" w:rsidRPr="005750C7">
                  <w:rPr>
                    <w:rFonts w:ascii="Calibri" w:hAnsi="Calibri" w:cs="Calibri"/>
                    <w:sz w:val="22"/>
                    <w:szCs w:val="22"/>
                  </w:rPr>
                  <w:t>‬</w:t>
                </w:r>
                <w:r w:rsidR="005750C7" w:rsidRPr="005750C7">
                  <w:rPr>
                    <w:rFonts w:ascii="Calibri" w:hAnsi="Calibri" w:cs="Calibri"/>
                    <w:sz w:val="22"/>
                    <w:szCs w:val="22"/>
                  </w:rPr>
                  <w:t>‬</w:t>
                </w:r>
                <w:r w:rsidR="005750C7" w:rsidRPr="005750C7">
                  <w:rPr>
                    <w:rFonts w:ascii="Calibri" w:hAnsi="Calibri" w:cs="Calibri"/>
                    <w:sz w:val="22"/>
                    <w:szCs w:val="22"/>
                  </w:rPr>
                  <w:t>‬</w:t>
                </w:r>
                <w:r w:rsidR="005750C7" w:rsidRPr="005750C7">
                  <w:rPr>
                    <w:rFonts w:ascii="Calibri" w:hAnsi="Calibri" w:cs="Calibri"/>
                    <w:sz w:val="22"/>
                    <w:szCs w:val="22"/>
                  </w:rPr>
                  <w:t>‬</w:t>
                </w:r>
                <w:r w:rsidR="005750C7" w:rsidRPr="005750C7">
                  <w:rPr>
                    <w:rFonts w:ascii="Calibri" w:hAnsi="Calibri" w:cs="Calibri"/>
                    <w:sz w:val="22"/>
                    <w:szCs w:val="22"/>
                  </w:rPr>
                  <w:t>‬</w:t>
                </w:r>
                <w:r w:rsidR="005750C7" w:rsidRPr="005750C7">
                  <w:rPr>
                    <w:rFonts w:ascii="Calibri" w:hAnsi="Calibri" w:cs="Calibri"/>
                    <w:sz w:val="22"/>
                    <w:szCs w:val="22"/>
                  </w:rPr>
                  <w:t>‬</w:t>
                </w:r>
                <w:r w:rsidR="005750C7" w:rsidRPr="005750C7">
                  <w:rPr>
                    <w:rFonts w:ascii="Calibri" w:hAnsi="Calibri" w:cs="Calibri"/>
                    <w:sz w:val="22"/>
                    <w:szCs w:val="22"/>
                  </w:rPr>
                  <w:t>‬</w:t>
                </w:r>
                <w:r w:rsidR="005750C7" w:rsidRPr="005750C7">
                  <w:rPr>
                    <w:rFonts w:ascii="Calibri" w:hAnsi="Calibri" w:cs="Calibri"/>
                    <w:sz w:val="22"/>
                    <w:szCs w:val="22"/>
                  </w:rPr>
                  <w:t>‬</w:t>
                </w:r>
                <w:r w:rsidR="005750C7" w:rsidRPr="005750C7">
                  <w:rPr>
                    <w:rFonts w:ascii="Calibri" w:hAnsi="Calibri" w:cs="Calibri"/>
                    <w:sz w:val="22"/>
                    <w:szCs w:val="22"/>
                  </w:rPr>
                  <w:t>‬</w:t>
                </w:r>
                <w:r w:rsidR="005750C7" w:rsidRPr="005750C7">
                  <w:rPr>
                    <w:rFonts w:ascii="Calibri" w:hAnsi="Calibri" w:cs="Calibri"/>
                    <w:sz w:val="22"/>
                    <w:szCs w:val="22"/>
                  </w:rPr>
                  <w:t>‬</w:t>
                </w:r>
                <w:r w:rsidR="005750C7" w:rsidRPr="005750C7">
                  <w:rPr>
                    <w:rFonts w:ascii="Calibri" w:hAnsi="Calibri" w:cs="Calibri"/>
                    <w:sz w:val="22"/>
                    <w:szCs w:val="22"/>
                  </w:rPr>
                  <w:t>‬</w:t>
                </w:r>
                <w:r w:rsidR="005750C7" w:rsidRPr="005750C7">
                  <w:rPr>
                    <w:rFonts w:ascii="Calibri" w:hAnsi="Calibri" w:cs="Calibri"/>
                    <w:sz w:val="22"/>
                    <w:szCs w:val="22"/>
                  </w:rPr>
                  <w:t>‬</w:t>
                </w:r>
                <w:r w:rsidR="005750C7" w:rsidRPr="005750C7">
                  <w:rPr>
                    <w:rFonts w:ascii="Calibri" w:hAnsi="Calibri" w:cs="Calibri"/>
                    <w:sz w:val="22"/>
                    <w:szCs w:val="22"/>
                  </w:rPr>
                  <w:t>‬</w:t>
                </w:r>
                <w:r w:rsidR="005750C7">
                  <w:t>‬</w:t>
                </w:r>
                <w:r w:rsidR="005750C7">
                  <w:t>‬</w:t>
                </w:r>
                <w:r w:rsidR="005750C7">
                  <w:t>‬</w:t>
                </w:r>
                <w:r w:rsidR="005750C7">
                  <w:t>‬</w:t>
                </w:r>
                <w:r w:rsidR="005750C7">
                  <w:t>‬</w:t>
                </w:r>
                <w:r w:rsidR="005750C7">
                  <w:t>‬</w:t>
                </w:r>
                <w:r w:rsidR="005750C7">
                  <w:t>‬</w:t>
                </w:r>
                <w:r w:rsidR="005750C7">
                  <w:t>‬</w:t>
                </w:r>
                <w:r w:rsidR="005750C7">
                  <w:t>‬</w:t>
                </w:r>
                <w:r w:rsidR="005750C7">
                  <w:t>‬</w:t>
                </w:r>
                <w:r w:rsidR="005750C7">
                  <w:t>‬</w:t>
                </w:r>
                <w:r w:rsidR="005750C7">
                  <w:t>‬</w:t>
                </w:r>
                <w:r w:rsidR="005750C7">
                  <w:t>‬</w:t>
                </w:r>
                <w:r w:rsidR="005750C7">
                  <w:t>‬</w:t>
                </w:r>
                <w:r w:rsidR="005750C7">
                  <w:t>‬</w:t>
                </w:r>
                <w:r w:rsidR="005750C7">
                  <w:t>‬</w:t>
                </w:r>
                <w:r w:rsidR="005750C7">
                  <w:t>‬</w:t>
                </w:r>
                <w:r w:rsidR="005750C7">
                  <w:t>‬</w:t>
                </w:r>
                <w:r w:rsidR="005750C7">
                  <w:t>‬</w:t>
                </w:r>
                <w:r w:rsidR="005750C7">
                  <w:t>‬</w:t>
                </w:r>
                <w:r w:rsidR="005750C7">
                  <w:t>‬</w:t>
                </w:r>
                <w:r w:rsidR="005750C7">
                  <w:t>‬</w:t>
                </w:r>
                <w:r w:rsidR="005750C7">
                  <w:t>‬</w:t>
                </w:r>
                <w:r w:rsidR="005750C7">
                  <w:t>‬</w:t>
                </w:r>
                <w:r>
                  <w:t>‬</w:t>
                </w:r>
                <w:r>
                  <w:t>‬</w:t>
                </w:r>
              </w:dir>
            </w:dir>
          </w:p>
        </w:tc>
        <w:tc>
          <w:tcPr>
            <w:tcW w:w="8146" w:type="dxa"/>
            <w:gridSpan w:val="3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29D05A22" w14:textId="1C5AC12D" w:rsidR="005750C7" w:rsidRPr="005750C7" w:rsidRDefault="005750C7" w:rsidP="005750C7">
            <w:pPr>
              <w:pStyle w:val="Contenutotabella"/>
              <w:snapToGrid w:val="0"/>
              <w:rPr>
                <w:rFonts w:ascii="Calibri" w:hAnsi="Calibri" w:cs="Calibri"/>
                <w:sz w:val="22"/>
                <w:szCs w:val="22"/>
              </w:rPr>
            </w:pPr>
            <w:r w:rsidRPr="005750C7">
              <w:rPr>
                <w:rFonts w:ascii="Calibri" w:hAnsi="Calibri" w:cs="Calibri"/>
                <w:sz w:val="22"/>
                <w:szCs w:val="22"/>
              </w:rPr>
              <w:t xml:space="preserve">NOME: </w:t>
            </w:r>
            <w:r w:rsidR="00716C33">
              <w:rPr>
                <w:rFonts w:ascii="Calibri" w:hAnsi="Calibri" w:cs="Calibri"/>
                <w:sz w:val="22"/>
                <w:szCs w:val="22"/>
              </w:rPr>
              <w:t>Salvatore</w:t>
            </w:r>
          </w:p>
          <w:p w14:paraId="391E8B3D" w14:textId="77777777" w:rsidR="005750C7" w:rsidRPr="005750C7" w:rsidRDefault="005750C7" w:rsidP="005750C7">
            <w:pPr>
              <w:pStyle w:val="Contenutotabella"/>
              <w:snapToGrid w:val="0"/>
              <w:rPr>
                <w:rFonts w:ascii="Calibri" w:hAnsi="Calibri" w:cs="Calibri"/>
                <w:sz w:val="22"/>
                <w:szCs w:val="22"/>
              </w:rPr>
            </w:pPr>
          </w:p>
          <w:p w14:paraId="63D08889" w14:textId="77A93A7B" w:rsidR="005750C7" w:rsidRPr="005750C7" w:rsidRDefault="005750C7" w:rsidP="005750C7">
            <w:pPr>
              <w:pStyle w:val="Contenutotabella"/>
              <w:snapToGrid w:val="0"/>
              <w:rPr>
                <w:rFonts w:ascii="Calibri" w:hAnsi="Calibri" w:cs="Calibri"/>
                <w:sz w:val="22"/>
                <w:szCs w:val="22"/>
              </w:rPr>
            </w:pPr>
            <w:r w:rsidRPr="005750C7">
              <w:rPr>
                <w:rFonts w:ascii="Calibri" w:hAnsi="Calibri" w:cs="Calibri"/>
                <w:sz w:val="22"/>
                <w:szCs w:val="22"/>
              </w:rPr>
              <w:t xml:space="preserve">COGNOME: </w:t>
            </w:r>
            <w:r w:rsidR="00716C33">
              <w:rPr>
                <w:rFonts w:ascii="Calibri" w:hAnsi="Calibri" w:cs="Calibri"/>
                <w:sz w:val="22"/>
                <w:szCs w:val="22"/>
              </w:rPr>
              <w:t>Imbesi</w:t>
            </w:r>
            <w:r w:rsidRPr="001526D3">
              <w:rPr>
                <w:rFonts w:ascii="Calibri" w:hAnsi="Calibri" w:cs="Calibri"/>
                <w:sz w:val="22"/>
                <w:szCs w:val="22"/>
              </w:rPr>
              <w:t xml:space="preserve">                                       </w:t>
            </w:r>
          </w:p>
          <w:p w14:paraId="5212E6C1" w14:textId="77777777" w:rsidR="005750C7" w:rsidRPr="005750C7" w:rsidRDefault="005750C7" w:rsidP="005750C7">
            <w:pPr>
              <w:pStyle w:val="Contenutotabella"/>
              <w:snapToGrid w:val="0"/>
              <w:rPr>
                <w:rFonts w:ascii="Calibri" w:hAnsi="Calibri" w:cs="Calibri"/>
                <w:sz w:val="22"/>
                <w:szCs w:val="22"/>
              </w:rPr>
            </w:pPr>
          </w:p>
          <w:p w14:paraId="3A2B6509" w14:textId="77777777" w:rsidR="005750C7" w:rsidRPr="005750C7" w:rsidRDefault="005750C7" w:rsidP="005750C7">
            <w:pPr>
              <w:pStyle w:val="Contenutotabella"/>
              <w:snapToGrid w:val="0"/>
              <w:rPr>
                <w:rFonts w:ascii="Calibri" w:hAnsi="Calibri" w:cs="Calibri"/>
                <w:sz w:val="22"/>
                <w:szCs w:val="22"/>
              </w:rPr>
            </w:pPr>
            <w:r w:rsidRPr="005750C7">
              <w:rPr>
                <w:rFonts w:ascii="Calibri" w:hAnsi="Calibri" w:cs="Calibri"/>
                <w:sz w:val="22"/>
                <w:szCs w:val="22"/>
              </w:rPr>
              <w:t xml:space="preserve">                                                                                   </w:t>
            </w:r>
            <w:proofErr w:type="gramStart"/>
            <w:r w:rsidRPr="005750C7">
              <w:rPr>
                <w:rFonts w:ascii="Calibri" w:hAnsi="Calibri" w:cs="Calibri"/>
                <w:sz w:val="22"/>
                <w:szCs w:val="22"/>
              </w:rPr>
              <w:t>FIRMA  _</w:t>
            </w:r>
            <w:proofErr w:type="gramEnd"/>
            <w:r w:rsidRPr="005750C7">
              <w:rPr>
                <w:rFonts w:ascii="Calibri" w:hAnsi="Calibri" w:cs="Calibri"/>
                <w:sz w:val="22"/>
                <w:szCs w:val="22"/>
              </w:rPr>
              <w:t>__________________________</w:t>
            </w:r>
          </w:p>
        </w:tc>
      </w:tr>
      <w:bookmarkEnd w:id="0"/>
      <w:bookmarkEnd w:id="1"/>
    </w:tbl>
    <w:p w14:paraId="57460CD7" w14:textId="77777777" w:rsidR="00395F8E" w:rsidRPr="001E558C" w:rsidRDefault="00395F8E" w:rsidP="007D505B">
      <w:pPr>
        <w:pStyle w:val="Corpodeltesto"/>
        <w:rPr>
          <w:rFonts w:ascii="Verdana" w:hAnsi="Verdana"/>
        </w:rPr>
      </w:pPr>
    </w:p>
    <w:sectPr w:rsidR="00395F8E" w:rsidRPr="001E558C">
      <w:headerReference w:type="default" r:id="rId7"/>
      <w:footerReference w:type="default" r:id="rId8"/>
      <w:footnotePr>
        <w:pos w:val="beneathText"/>
      </w:footnotePr>
      <w:pgSz w:w="11905" w:h="16837"/>
      <w:pgMar w:top="1418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43126A" w14:textId="77777777" w:rsidR="007265C7" w:rsidRDefault="007265C7">
      <w:r>
        <w:separator/>
      </w:r>
    </w:p>
  </w:endnote>
  <w:endnote w:type="continuationSeparator" w:id="0">
    <w:p w14:paraId="2EA7DE8A" w14:textId="77777777" w:rsidR="007265C7" w:rsidRDefault="007265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349FF9" w14:textId="77777777" w:rsidR="00B3555C" w:rsidRDefault="00B3555C" w:rsidP="00B3555C">
    <w:pPr>
      <w:pStyle w:val="Pidipagina"/>
    </w:pPr>
  </w:p>
  <w:p w14:paraId="78E9D803" w14:textId="77777777" w:rsidR="00395F8E" w:rsidRPr="003D5763" w:rsidRDefault="00395F8E" w:rsidP="003D5763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81A266" w14:textId="77777777" w:rsidR="007265C7" w:rsidRDefault="007265C7">
      <w:r>
        <w:separator/>
      </w:r>
    </w:p>
  </w:footnote>
  <w:footnote w:type="continuationSeparator" w:id="0">
    <w:p w14:paraId="11F88456" w14:textId="77777777" w:rsidR="007265C7" w:rsidRDefault="007265C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526" w:type="dxa"/>
      <w:tblInd w:w="-79" w:type="dxa"/>
      <w:tblLayout w:type="fixed"/>
      <w:tblLook w:val="04A0" w:firstRow="1" w:lastRow="0" w:firstColumn="1" w:lastColumn="0" w:noHBand="0" w:noVBand="1"/>
    </w:tblPr>
    <w:tblGrid>
      <w:gridCol w:w="2314"/>
      <w:gridCol w:w="5528"/>
      <w:gridCol w:w="2684"/>
    </w:tblGrid>
    <w:tr w:rsidR="00BD799D" w:rsidRPr="00E153CB" w14:paraId="67445E42" w14:textId="77777777" w:rsidTr="004472FB">
      <w:trPr>
        <w:trHeight w:val="561"/>
      </w:trPr>
      <w:tc>
        <w:tcPr>
          <w:tcW w:w="2314" w:type="dxa"/>
          <w:tcBorders>
            <w:top w:val="single" w:sz="2" w:space="0" w:color="000000"/>
            <w:left w:val="single" w:sz="2" w:space="0" w:color="000000"/>
            <w:bottom w:val="single" w:sz="2" w:space="0" w:color="000000"/>
            <w:right w:val="nil"/>
          </w:tcBorders>
          <w:vAlign w:val="center"/>
          <w:hideMark/>
        </w:tcPr>
        <w:p w14:paraId="339AF151" w14:textId="77777777" w:rsidR="00BD799D" w:rsidRPr="00E153CB" w:rsidRDefault="00BD799D" w:rsidP="00A04CFD">
          <w:pPr>
            <w:pStyle w:val="Intestazione"/>
            <w:jc w:val="center"/>
            <w:rPr>
              <w:rFonts w:ascii="Verdana" w:hAnsi="Verdana"/>
              <w:sz w:val="24"/>
              <w:szCs w:val="24"/>
            </w:rPr>
          </w:pPr>
          <w:r w:rsidRPr="00E153CB">
            <w:rPr>
              <w:rFonts w:ascii="Verdana" w:hAnsi="Verdana"/>
              <w:sz w:val="24"/>
              <w:szCs w:val="24"/>
            </w:rPr>
            <w:t>Agrumi-Gel s.r.l.</w:t>
          </w:r>
        </w:p>
      </w:tc>
      <w:tc>
        <w:tcPr>
          <w:tcW w:w="5528" w:type="dxa"/>
          <w:tcBorders>
            <w:top w:val="single" w:sz="2" w:space="0" w:color="000000"/>
            <w:left w:val="single" w:sz="2" w:space="0" w:color="000000"/>
            <w:bottom w:val="single" w:sz="2" w:space="0" w:color="000000"/>
            <w:right w:val="nil"/>
          </w:tcBorders>
          <w:vAlign w:val="center"/>
          <w:hideMark/>
        </w:tcPr>
        <w:p w14:paraId="5A2880AC" w14:textId="64FA0D4A" w:rsidR="00BD799D" w:rsidRPr="00BD21E7" w:rsidRDefault="004472FB" w:rsidP="00A04CFD">
          <w:pPr>
            <w:pStyle w:val="Intestazione"/>
            <w:jc w:val="center"/>
            <w:rPr>
              <w:rFonts w:ascii="Verdana" w:hAnsi="Verdana"/>
              <w:b/>
            </w:rPr>
          </w:pPr>
          <w:r>
            <w:rPr>
              <w:rFonts w:ascii="Verdana" w:hAnsi="Verdana"/>
              <w:b/>
            </w:rPr>
            <w:t>VERBALE</w:t>
          </w:r>
          <w:r w:rsidR="001E558C">
            <w:rPr>
              <w:rFonts w:ascii="Verdana" w:hAnsi="Verdana"/>
              <w:b/>
            </w:rPr>
            <w:t xml:space="preserve"> DELLA FORMAZIONE</w:t>
          </w:r>
        </w:p>
      </w:tc>
      <w:tc>
        <w:tcPr>
          <w:tcW w:w="2684" w:type="dxa"/>
          <w:tc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tcBorders>
          <w:vAlign w:val="center"/>
          <w:hideMark/>
        </w:tcPr>
        <w:p w14:paraId="28D17590" w14:textId="4C54E6A2" w:rsidR="004472FB" w:rsidRPr="00B65A81" w:rsidRDefault="004472FB" w:rsidP="004472FB">
          <w:pPr>
            <w:spacing w:after="60"/>
            <w:ind w:right="-143"/>
            <w:rPr>
              <w:rFonts w:ascii="Calibri" w:hAnsi="Calibri" w:cs="Calibri"/>
              <w:b/>
              <w:bCs/>
              <w:sz w:val="18"/>
              <w:szCs w:val="18"/>
            </w:rPr>
          </w:pPr>
          <w:r w:rsidRPr="00B65A81">
            <w:rPr>
              <w:rFonts w:ascii="Calibri" w:hAnsi="Calibri" w:cs="Calibri"/>
              <w:sz w:val="18"/>
            </w:rPr>
            <w:t xml:space="preserve">Cod.  </w:t>
          </w:r>
          <w:r w:rsidRPr="00B65A81">
            <w:rPr>
              <w:rFonts w:ascii="Calibri" w:hAnsi="Calibri" w:cs="Calibri"/>
              <w:b/>
              <w:bCs/>
              <w:noProof/>
              <w:spacing w:val="-4"/>
              <w:sz w:val="22"/>
              <w:szCs w:val="22"/>
            </w:rPr>
            <w:t>M 18.0</w:t>
          </w:r>
          <w:r w:rsidR="005C0B7E" w:rsidRPr="00B65A81">
            <w:rPr>
              <w:rFonts w:ascii="Calibri" w:hAnsi="Calibri" w:cs="Calibri"/>
              <w:b/>
              <w:bCs/>
              <w:noProof/>
              <w:spacing w:val="-4"/>
              <w:sz w:val="22"/>
              <w:szCs w:val="22"/>
            </w:rPr>
            <w:t>2</w:t>
          </w:r>
          <w:r w:rsidRPr="00B65A81">
            <w:rPr>
              <w:rFonts w:ascii="Calibri" w:hAnsi="Calibri" w:cs="Calibri"/>
              <w:b/>
              <w:bCs/>
              <w:noProof/>
              <w:spacing w:val="-4"/>
              <w:sz w:val="22"/>
              <w:szCs w:val="22"/>
            </w:rPr>
            <w:t xml:space="preserve"> </w:t>
          </w:r>
        </w:p>
        <w:p w14:paraId="0697D5C1" w14:textId="77777777" w:rsidR="004472FB" w:rsidRPr="005C0B7E" w:rsidRDefault="004472FB" w:rsidP="004472FB">
          <w:pPr>
            <w:spacing w:after="60"/>
            <w:ind w:right="-143"/>
            <w:rPr>
              <w:rFonts w:ascii="Calibri" w:hAnsi="Calibri" w:cs="Calibri"/>
              <w:b/>
              <w:sz w:val="18"/>
            </w:rPr>
          </w:pPr>
          <w:r w:rsidRPr="005C0B7E">
            <w:rPr>
              <w:rFonts w:ascii="Calibri" w:hAnsi="Calibri" w:cs="Calibri"/>
              <w:sz w:val="18"/>
            </w:rPr>
            <w:t xml:space="preserve">Rev.  </w:t>
          </w:r>
          <w:r w:rsidRPr="005C0B7E">
            <w:rPr>
              <w:rFonts w:ascii="Calibri" w:hAnsi="Calibri" w:cs="Calibri"/>
              <w:noProof/>
              <w:sz w:val="18"/>
              <w:szCs w:val="18"/>
            </w:rPr>
            <w:t>00</w:t>
          </w:r>
        </w:p>
        <w:p w14:paraId="09F008AF" w14:textId="55A1C457" w:rsidR="004472FB" w:rsidRPr="005C0B7E" w:rsidRDefault="004472FB" w:rsidP="004472FB">
          <w:pPr>
            <w:spacing w:after="60"/>
            <w:ind w:right="-143"/>
            <w:rPr>
              <w:rFonts w:ascii="Calibri" w:hAnsi="Calibri" w:cs="Calibri"/>
              <w:noProof/>
              <w:sz w:val="18"/>
              <w:szCs w:val="18"/>
            </w:rPr>
          </w:pPr>
          <w:r w:rsidRPr="005C0B7E">
            <w:rPr>
              <w:rFonts w:ascii="Calibri" w:hAnsi="Calibri" w:cs="Calibri"/>
              <w:sz w:val="18"/>
            </w:rPr>
            <w:t xml:space="preserve">Data </w:t>
          </w:r>
          <w:r w:rsidRPr="005C0B7E">
            <w:rPr>
              <w:rFonts w:ascii="Calibri" w:hAnsi="Calibri" w:cs="Calibri"/>
              <w:noProof/>
              <w:sz w:val="18"/>
              <w:szCs w:val="18"/>
            </w:rPr>
            <w:t>1</w:t>
          </w:r>
          <w:r w:rsidR="00DD00D0" w:rsidRPr="005C0B7E">
            <w:rPr>
              <w:rFonts w:ascii="Calibri" w:hAnsi="Calibri" w:cs="Calibri"/>
              <w:noProof/>
              <w:sz w:val="18"/>
              <w:szCs w:val="18"/>
            </w:rPr>
            <w:t>0</w:t>
          </w:r>
          <w:r w:rsidRPr="005C0B7E">
            <w:rPr>
              <w:rFonts w:ascii="Calibri" w:hAnsi="Calibri" w:cs="Calibri"/>
              <w:noProof/>
              <w:sz w:val="18"/>
              <w:szCs w:val="18"/>
            </w:rPr>
            <w:t>/11/2022</w:t>
          </w:r>
        </w:p>
        <w:p w14:paraId="5889E48F" w14:textId="77777777" w:rsidR="004472FB" w:rsidRDefault="004472FB" w:rsidP="004472FB">
          <w:pPr>
            <w:spacing w:after="60"/>
            <w:ind w:right="-143"/>
            <w:rPr>
              <w:rFonts w:ascii="Calibri" w:hAnsi="Calibri" w:cs="Calibri"/>
              <w:sz w:val="18"/>
            </w:rPr>
          </w:pPr>
          <w:r>
            <w:rPr>
              <w:rFonts w:ascii="Calibri" w:hAnsi="Calibri" w:cs="Calibri"/>
              <w:sz w:val="18"/>
            </w:rPr>
            <w:t>Emesso da: Elsa Liga</w:t>
          </w:r>
        </w:p>
        <w:p w14:paraId="3D122AA0" w14:textId="77777777" w:rsidR="004472FB" w:rsidRDefault="004472FB" w:rsidP="004472FB">
          <w:pPr>
            <w:spacing w:after="60"/>
            <w:ind w:right="-143"/>
            <w:rPr>
              <w:rFonts w:ascii="Calibri" w:hAnsi="Calibri" w:cs="Calibri"/>
              <w:sz w:val="18"/>
            </w:rPr>
          </w:pPr>
          <w:r>
            <w:rPr>
              <w:rFonts w:ascii="Calibri" w:hAnsi="Calibri" w:cs="Calibri"/>
              <w:sz w:val="18"/>
            </w:rPr>
            <w:t>Approvato da: Salvatore Rizzo</w:t>
          </w:r>
        </w:p>
        <w:p w14:paraId="7CFA0C72" w14:textId="6E6DCC12" w:rsidR="004472FB" w:rsidRDefault="004472FB" w:rsidP="004472FB">
          <w:pPr>
            <w:spacing w:after="60"/>
            <w:ind w:right="-143"/>
            <w:rPr>
              <w:rFonts w:ascii="Calibri" w:hAnsi="Calibri" w:cs="Calibri"/>
              <w:sz w:val="18"/>
            </w:rPr>
          </w:pPr>
          <w:r>
            <w:rPr>
              <w:rFonts w:ascii="Calibri" w:hAnsi="Calibri" w:cs="Calibri"/>
              <w:sz w:val="18"/>
            </w:rPr>
            <w:t>Motivo revisione: Aggiornamento</w:t>
          </w:r>
        </w:p>
        <w:p w14:paraId="5EDD34ED" w14:textId="1FBC66D4" w:rsidR="004472FB" w:rsidRPr="004472FB" w:rsidRDefault="004472FB" w:rsidP="004472FB">
          <w:pPr>
            <w:pStyle w:val="Corpodeltesto"/>
          </w:pPr>
          <w:r>
            <w:rPr>
              <w:rFonts w:ascii="Calibri" w:hAnsi="Calibri" w:cs="Calibri"/>
              <w:sz w:val="18"/>
            </w:rPr>
            <w:t xml:space="preserve">Pag. </w:t>
          </w:r>
          <w:r>
            <w:rPr>
              <w:rStyle w:val="Numeropagina"/>
              <w:rFonts w:ascii="Calibri" w:hAnsi="Calibri" w:cs="Calibri"/>
              <w:b/>
              <w:sz w:val="18"/>
            </w:rPr>
            <w:fldChar w:fldCharType="begin"/>
          </w:r>
          <w:r>
            <w:rPr>
              <w:rStyle w:val="Numeropagina"/>
              <w:rFonts w:ascii="Calibri" w:hAnsi="Calibri" w:cs="Calibri"/>
              <w:b/>
              <w:sz w:val="18"/>
            </w:rPr>
            <w:instrText xml:space="preserve"> PAGE </w:instrText>
          </w:r>
          <w:r>
            <w:rPr>
              <w:rStyle w:val="Numeropagina"/>
              <w:rFonts w:ascii="Calibri" w:hAnsi="Calibri" w:cs="Calibri"/>
              <w:b/>
              <w:sz w:val="18"/>
            </w:rPr>
            <w:fldChar w:fldCharType="separate"/>
          </w:r>
          <w:r>
            <w:rPr>
              <w:rStyle w:val="Numeropagina"/>
              <w:rFonts w:ascii="Calibri" w:hAnsi="Calibri" w:cs="Calibri"/>
              <w:b/>
              <w:sz w:val="18"/>
            </w:rPr>
            <w:t>1</w:t>
          </w:r>
          <w:r>
            <w:rPr>
              <w:rStyle w:val="Numeropagina"/>
              <w:rFonts w:ascii="Calibri" w:hAnsi="Calibri" w:cs="Calibri"/>
              <w:b/>
              <w:sz w:val="18"/>
            </w:rPr>
            <w:fldChar w:fldCharType="end"/>
          </w:r>
          <w:r>
            <w:rPr>
              <w:rStyle w:val="Numeropagina"/>
              <w:rFonts w:ascii="Calibri" w:hAnsi="Calibri" w:cs="Calibri"/>
              <w:b/>
              <w:sz w:val="18"/>
            </w:rPr>
            <w:t xml:space="preserve"> di </w:t>
          </w:r>
          <w:r>
            <w:rPr>
              <w:rStyle w:val="Numeropagina"/>
              <w:rFonts w:ascii="Calibri" w:hAnsi="Calibri" w:cs="Calibri"/>
              <w:b/>
              <w:noProof/>
              <w:sz w:val="18"/>
            </w:rPr>
            <w:fldChar w:fldCharType="begin"/>
          </w:r>
          <w:r>
            <w:rPr>
              <w:rStyle w:val="Numeropagina"/>
              <w:rFonts w:ascii="Calibri" w:hAnsi="Calibri" w:cs="Calibri"/>
              <w:b/>
              <w:noProof/>
              <w:sz w:val="18"/>
            </w:rPr>
            <w:instrText xml:space="preserve"> NUMPAGES   \* MERGEFORMAT </w:instrText>
          </w:r>
          <w:r>
            <w:rPr>
              <w:rStyle w:val="Numeropagina"/>
              <w:rFonts w:ascii="Calibri" w:hAnsi="Calibri" w:cs="Calibri"/>
              <w:b/>
              <w:noProof/>
              <w:sz w:val="18"/>
            </w:rPr>
            <w:fldChar w:fldCharType="separate"/>
          </w:r>
          <w:r>
            <w:rPr>
              <w:rStyle w:val="Numeropagina"/>
              <w:rFonts w:ascii="Calibri" w:hAnsi="Calibri" w:cs="Calibri"/>
              <w:b/>
              <w:noProof/>
              <w:sz w:val="18"/>
            </w:rPr>
            <w:t>3</w:t>
          </w:r>
          <w:r>
            <w:rPr>
              <w:rStyle w:val="Numeropagina"/>
              <w:rFonts w:ascii="Calibri" w:hAnsi="Calibri" w:cs="Calibri"/>
              <w:b/>
              <w:sz w:val="18"/>
            </w:rPr>
            <w:fldChar w:fldCharType="end"/>
          </w:r>
        </w:p>
      </w:tc>
    </w:tr>
  </w:tbl>
  <w:p w14:paraId="44E0F4F9" w14:textId="77777777" w:rsidR="00395F8E" w:rsidRDefault="00395F8E">
    <w:pPr>
      <w:pStyle w:val="Intestazione1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00000001"/>
    <w:multiLevelType w:val="multilevel"/>
    <w:tmpl w:val="00000001"/>
    <w:name w:val="Outline"/>
    <w:lvl w:ilvl="0">
      <w:start w:val="1"/>
      <w:numFmt w:val="none"/>
      <w:pStyle w:val="Titolo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Titolo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pStyle w:val="Titolo6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00000002"/>
    <w:multiLevelType w:val="multi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0"/>
        </w:tabs>
        <w:ind w:left="0" w:firstLine="0"/>
      </w:pPr>
    </w:lvl>
    <w:lvl w:ilvl="1">
      <w:start w:val="1"/>
      <w:numFmt w:val="decimal"/>
      <w:lvlText w:val="%2."/>
      <w:lvlJc w:val="left"/>
      <w:pPr>
        <w:tabs>
          <w:tab w:val="num" w:pos="0"/>
        </w:tabs>
        <w:ind w:left="0" w:firstLine="0"/>
      </w:pPr>
    </w:lvl>
    <w:lvl w:ilvl="2">
      <w:start w:val="1"/>
      <w:numFmt w:val="decimal"/>
      <w:lvlText w:val="%3."/>
      <w:lvlJc w:val="left"/>
      <w:pPr>
        <w:tabs>
          <w:tab w:val="num" w:pos="0"/>
        </w:tabs>
        <w:ind w:left="0" w:firstLine="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0" w:firstLine="0"/>
      </w:pPr>
    </w:lvl>
    <w:lvl w:ilvl="4">
      <w:start w:val="1"/>
      <w:numFmt w:val="decimal"/>
      <w:lvlText w:val="%5."/>
      <w:lvlJc w:val="left"/>
      <w:pPr>
        <w:tabs>
          <w:tab w:val="num" w:pos="0"/>
        </w:tabs>
        <w:ind w:left="0" w:firstLine="0"/>
      </w:pPr>
    </w:lvl>
    <w:lvl w:ilvl="5">
      <w:start w:val="1"/>
      <w:numFmt w:val="decimal"/>
      <w:lvlText w:val="%6."/>
      <w:lvlJc w:val="left"/>
      <w:pPr>
        <w:tabs>
          <w:tab w:val="num" w:pos="0"/>
        </w:tabs>
        <w:ind w:left="0" w:firstLine="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0"/>
        </w:tabs>
        <w:ind w:left="0" w:firstLine="0"/>
      </w:pPr>
    </w:lvl>
    <w:lvl w:ilvl="8">
      <w:start w:val="1"/>
      <w:numFmt w:val="decimal"/>
      <w:lvlText w:val="%9.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00000003"/>
    <w:multiLevelType w:val="singleLevel"/>
    <w:tmpl w:val="00000003"/>
    <w:name w:val="WW8Num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00000004"/>
    <w:multiLevelType w:val="multilevel"/>
    <w:tmpl w:val="00000004"/>
    <w:name w:val="Outlin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5" w15:restartNumberingAfterBreak="0">
    <w:nsid w:val="0FCA7147"/>
    <w:multiLevelType w:val="hybridMultilevel"/>
    <w:tmpl w:val="216EBCB0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C679F6"/>
    <w:multiLevelType w:val="hybridMultilevel"/>
    <w:tmpl w:val="691CC21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6157124"/>
    <w:multiLevelType w:val="hybridMultilevel"/>
    <w:tmpl w:val="47F61854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64043698">
    <w:abstractNumId w:val="1"/>
  </w:num>
  <w:num w:numId="2" w16cid:durableId="1571815909">
    <w:abstractNumId w:val="2"/>
  </w:num>
  <w:num w:numId="3" w16cid:durableId="909004985">
    <w:abstractNumId w:val="3"/>
  </w:num>
  <w:num w:numId="4" w16cid:durableId="1692029407">
    <w:abstractNumId w:val="4"/>
  </w:num>
  <w:num w:numId="5" w16cid:durableId="327906827">
    <w:abstractNumId w:val="5"/>
  </w:num>
  <w:num w:numId="6" w16cid:durableId="1650162589">
    <w:abstractNumId w:val="0"/>
    <w:lvlOverride w:ilvl="0">
      <w:lvl w:ilvl="0">
        <w:start w:val="1"/>
        <w:numFmt w:val="bullet"/>
        <w:lvlText w:val=""/>
        <w:legacy w:legacy="1" w:legacySpace="0" w:legacyIndent="283"/>
        <w:lvlJc w:val="left"/>
        <w:pPr>
          <w:ind w:left="283" w:hanging="283"/>
        </w:pPr>
        <w:rPr>
          <w:rFonts w:ascii="Symbol" w:hAnsi="Symbol" w:hint="default"/>
        </w:rPr>
      </w:lvl>
    </w:lvlOverride>
  </w:num>
  <w:num w:numId="7" w16cid:durableId="237639692">
    <w:abstractNumId w:val="6"/>
  </w:num>
  <w:num w:numId="8" w16cid:durableId="93605949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283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36865"/>
  </w:hdrShapeDefaults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rsids>
    <w:rsidRoot w:val="00DF7926"/>
    <w:rsid w:val="000038CE"/>
    <w:rsid w:val="00007FEA"/>
    <w:rsid w:val="00011411"/>
    <w:rsid w:val="00072949"/>
    <w:rsid w:val="000B2A84"/>
    <w:rsid w:val="000B7F51"/>
    <w:rsid w:val="000D2203"/>
    <w:rsid w:val="001177AC"/>
    <w:rsid w:val="001352B6"/>
    <w:rsid w:val="00144505"/>
    <w:rsid w:val="001526D3"/>
    <w:rsid w:val="0017136D"/>
    <w:rsid w:val="001B38C0"/>
    <w:rsid w:val="001C3104"/>
    <w:rsid w:val="001D0C1F"/>
    <w:rsid w:val="001E558C"/>
    <w:rsid w:val="002731BA"/>
    <w:rsid w:val="002863B0"/>
    <w:rsid w:val="0029053E"/>
    <w:rsid w:val="002A5A82"/>
    <w:rsid w:val="002D3C7C"/>
    <w:rsid w:val="002E1EBF"/>
    <w:rsid w:val="00315647"/>
    <w:rsid w:val="00315B82"/>
    <w:rsid w:val="00336898"/>
    <w:rsid w:val="0034735C"/>
    <w:rsid w:val="00351316"/>
    <w:rsid w:val="00353EAE"/>
    <w:rsid w:val="00395F8E"/>
    <w:rsid w:val="003A114F"/>
    <w:rsid w:val="003D5763"/>
    <w:rsid w:val="003F1BFA"/>
    <w:rsid w:val="003F3F92"/>
    <w:rsid w:val="00434D55"/>
    <w:rsid w:val="004369C6"/>
    <w:rsid w:val="00446920"/>
    <w:rsid w:val="004472FB"/>
    <w:rsid w:val="0047056F"/>
    <w:rsid w:val="004757FC"/>
    <w:rsid w:val="0049218A"/>
    <w:rsid w:val="00495F23"/>
    <w:rsid w:val="00497A58"/>
    <w:rsid w:val="004B2FD1"/>
    <w:rsid w:val="004C34A8"/>
    <w:rsid w:val="004C6054"/>
    <w:rsid w:val="004C6062"/>
    <w:rsid w:val="004D1B7F"/>
    <w:rsid w:val="004F2FA7"/>
    <w:rsid w:val="00504332"/>
    <w:rsid w:val="00534182"/>
    <w:rsid w:val="00540FA3"/>
    <w:rsid w:val="00553CE7"/>
    <w:rsid w:val="005620D2"/>
    <w:rsid w:val="005750C7"/>
    <w:rsid w:val="005A2C1C"/>
    <w:rsid w:val="005C0B7E"/>
    <w:rsid w:val="005D1816"/>
    <w:rsid w:val="005E496D"/>
    <w:rsid w:val="005F67B9"/>
    <w:rsid w:val="005F7993"/>
    <w:rsid w:val="00615181"/>
    <w:rsid w:val="00662DEB"/>
    <w:rsid w:val="00667151"/>
    <w:rsid w:val="00673206"/>
    <w:rsid w:val="006759FC"/>
    <w:rsid w:val="00683B95"/>
    <w:rsid w:val="00684EC3"/>
    <w:rsid w:val="006A5381"/>
    <w:rsid w:val="006C589A"/>
    <w:rsid w:val="006F3014"/>
    <w:rsid w:val="006F792A"/>
    <w:rsid w:val="007002F8"/>
    <w:rsid w:val="00716C33"/>
    <w:rsid w:val="0072039A"/>
    <w:rsid w:val="007265C7"/>
    <w:rsid w:val="00726E9B"/>
    <w:rsid w:val="00755B95"/>
    <w:rsid w:val="007D505B"/>
    <w:rsid w:val="007E0E84"/>
    <w:rsid w:val="007E48A1"/>
    <w:rsid w:val="007F20FF"/>
    <w:rsid w:val="0080280A"/>
    <w:rsid w:val="008418B2"/>
    <w:rsid w:val="00874E4B"/>
    <w:rsid w:val="00896875"/>
    <w:rsid w:val="00896FD9"/>
    <w:rsid w:val="008A414E"/>
    <w:rsid w:val="008A6AAD"/>
    <w:rsid w:val="008B45F9"/>
    <w:rsid w:val="008C5EB9"/>
    <w:rsid w:val="009057E9"/>
    <w:rsid w:val="009132CE"/>
    <w:rsid w:val="00920228"/>
    <w:rsid w:val="009220B8"/>
    <w:rsid w:val="0092742B"/>
    <w:rsid w:val="00977A5A"/>
    <w:rsid w:val="009C40A9"/>
    <w:rsid w:val="009F400A"/>
    <w:rsid w:val="00A0038A"/>
    <w:rsid w:val="00A04CFD"/>
    <w:rsid w:val="00A417D8"/>
    <w:rsid w:val="00A46ABA"/>
    <w:rsid w:val="00A8149E"/>
    <w:rsid w:val="00A82C55"/>
    <w:rsid w:val="00AD35AD"/>
    <w:rsid w:val="00AF1F14"/>
    <w:rsid w:val="00B10C6B"/>
    <w:rsid w:val="00B13E09"/>
    <w:rsid w:val="00B3555C"/>
    <w:rsid w:val="00B379B9"/>
    <w:rsid w:val="00B50DD4"/>
    <w:rsid w:val="00B65A81"/>
    <w:rsid w:val="00BC6A09"/>
    <w:rsid w:val="00BD799D"/>
    <w:rsid w:val="00BE6B03"/>
    <w:rsid w:val="00C22739"/>
    <w:rsid w:val="00C419AC"/>
    <w:rsid w:val="00C814E5"/>
    <w:rsid w:val="00C8638F"/>
    <w:rsid w:val="00CE163F"/>
    <w:rsid w:val="00D10A70"/>
    <w:rsid w:val="00D154D9"/>
    <w:rsid w:val="00D159BB"/>
    <w:rsid w:val="00D26231"/>
    <w:rsid w:val="00D407F8"/>
    <w:rsid w:val="00D66468"/>
    <w:rsid w:val="00D72BE8"/>
    <w:rsid w:val="00D74998"/>
    <w:rsid w:val="00D84394"/>
    <w:rsid w:val="00D91DFD"/>
    <w:rsid w:val="00D95E34"/>
    <w:rsid w:val="00DD00D0"/>
    <w:rsid w:val="00DF7926"/>
    <w:rsid w:val="00E241D4"/>
    <w:rsid w:val="00E40792"/>
    <w:rsid w:val="00E4283E"/>
    <w:rsid w:val="00E451EB"/>
    <w:rsid w:val="00E57C44"/>
    <w:rsid w:val="00E61035"/>
    <w:rsid w:val="00EC7EA6"/>
    <w:rsid w:val="00F0191D"/>
    <w:rsid w:val="00F221BD"/>
    <w:rsid w:val="00F42F76"/>
    <w:rsid w:val="00F5509A"/>
    <w:rsid w:val="00F87964"/>
    <w:rsid w:val="00F90AEF"/>
    <w:rsid w:val="00FB49EB"/>
    <w:rsid w:val="00FC2E14"/>
    <w:rsid w:val="00FE6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6865"/>
    <o:shapelayout v:ext="edit">
      <o:idmap v:ext="edit" data="1"/>
      <o:rules v:ext="edit">
        <o:r id="V:Rule3" type="connector" idref="#_x0000_s1064"/>
        <o:r id="V:Rule4" type="connector" idref="#_x0000_s1063"/>
      </o:rules>
    </o:shapelayout>
  </w:shapeDefaults>
  <w:decimalSymbol w:val=","/>
  <w:listSeparator w:val=";"/>
  <w14:docId w14:val="7F340325"/>
  <w15:docId w15:val="{B15FD466-A0F4-4EC0-BDA8-BDFC92F430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pPr>
      <w:suppressAutoHyphens/>
    </w:pPr>
    <w:rPr>
      <w:lang w:eastAsia="ar-SA"/>
    </w:rPr>
  </w:style>
  <w:style w:type="paragraph" w:styleId="Titolo1">
    <w:name w:val="heading 1"/>
    <w:basedOn w:val="Normale"/>
    <w:next w:val="Normale"/>
    <w:qFormat/>
    <w:pPr>
      <w:keepNext/>
      <w:numPr>
        <w:numId w:val="1"/>
      </w:numPr>
      <w:outlineLvl w:val="0"/>
    </w:pPr>
    <w:rPr>
      <w:b/>
    </w:rPr>
  </w:style>
  <w:style w:type="paragraph" w:styleId="Titolo2">
    <w:name w:val="heading 2"/>
    <w:basedOn w:val="Normale"/>
    <w:next w:val="Normale"/>
    <w:qFormat/>
    <w:pPr>
      <w:keepNext/>
      <w:numPr>
        <w:ilvl w:val="1"/>
        <w:numId w:val="1"/>
      </w:numPr>
      <w:spacing w:line="360" w:lineRule="auto"/>
      <w:jc w:val="center"/>
      <w:outlineLvl w:val="1"/>
    </w:pPr>
    <w:rPr>
      <w:b/>
    </w:rPr>
  </w:style>
  <w:style w:type="paragraph" w:styleId="Titolo3">
    <w:name w:val="heading 3"/>
    <w:basedOn w:val="Normale"/>
    <w:next w:val="Normale"/>
    <w:qFormat/>
    <w:pPr>
      <w:keepNext/>
      <w:snapToGrid w:val="0"/>
      <w:outlineLvl w:val="2"/>
    </w:pPr>
    <w:rPr>
      <w:b/>
      <w:bCs/>
      <w:sz w:val="24"/>
    </w:rPr>
  </w:style>
  <w:style w:type="paragraph" w:styleId="Titolo4">
    <w:name w:val="heading 4"/>
    <w:basedOn w:val="Normale"/>
    <w:next w:val="Normale"/>
    <w:qFormat/>
    <w:pPr>
      <w:keepNext/>
      <w:snapToGrid w:val="0"/>
      <w:outlineLvl w:val="3"/>
    </w:pPr>
    <w:rPr>
      <w:sz w:val="24"/>
    </w:rPr>
  </w:style>
  <w:style w:type="paragraph" w:styleId="Titolo6">
    <w:name w:val="heading 6"/>
    <w:basedOn w:val="Normale"/>
    <w:next w:val="Normale"/>
    <w:qFormat/>
    <w:pPr>
      <w:keepNext/>
      <w:numPr>
        <w:ilvl w:val="5"/>
        <w:numId w:val="1"/>
      </w:numPr>
      <w:spacing w:line="360" w:lineRule="auto"/>
      <w:jc w:val="both"/>
      <w:outlineLvl w:val="5"/>
    </w:pPr>
    <w:rPr>
      <w:b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WW8Num3z0">
    <w:name w:val="WW8Num3z0"/>
    <w:rPr>
      <w:rFonts w:ascii="Symbol" w:hAnsi="Symbol"/>
    </w:rPr>
  </w:style>
  <w:style w:type="character" w:customStyle="1" w:styleId="Absatz-Standardschriftart">
    <w:name w:val="Absatz-Standardschriftart"/>
  </w:style>
  <w:style w:type="character" w:customStyle="1" w:styleId="WW8Num6z0">
    <w:name w:val="WW8Num6z0"/>
    <w:rPr>
      <w:rFonts w:ascii="Symbol" w:hAnsi="Symbol"/>
    </w:rPr>
  </w:style>
  <w:style w:type="character" w:customStyle="1" w:styleId="WW8Num6z1">
    <w:name w:val="WW8Num6z1"/>
    <w:rPr>
      <w:rFonts w:ascii="Courier New" w:hAnsi="Courier New"/>
    </w:rPr>
  </w:style>
  <w:style w:type="character" w:customStyle="1" w:styleId="WW8Num6z2">
    <w:name w:val="WW8Num6z2"/>
    <w:rPr>
      <w:rFonts w:ascii="Wingdings" w:hAnsi="Wingdings"/>
    </w:rPr>
  </w:style>
  <w:style w:type="character" w:customStyle="1" w:styleId="Caratterepredefinitoparagrafo">
    <w:name w:val="Carattere predefinito paragrafo"/>
  </w:style>
  <w:style w:type="character" w:customStyle="1" w:styleId="WW-Caratterepredefinitoparagrafo">
    <w:name w:val="WW-Carattere predefinito paragrafo"/>
  </w:style>
  <w:style w:type="character" w:styleId="Numeropagina">
    <w:name w:val="page number"/>
    <w:basedOn w:val="WW-Caratterepredefinitoparagrafo"/>
  </w:style>
  <w:style w:type="character" w:customStyle="1" w:styleId="Caratteredinumerazione">
    <w:name w:val="Carattere di numerazione"/>
  </w:style>
  <w:style w:type="paragraph" w:customStyle="1" w:styleId="Corpodeltesto">
    <w:name w:val="Corpo del testo"/>
    <w:basedOn w:val="Normale"/>
    <w:pPr>
      <w:spacing w:after="120"/>
    </w:pPr>
  </w:style>
  <w:style w:type="paragraph" w:styleId="Elenco">
    <w:name w:val="List"/>
    <w:basedOn w:val="Corpodeltesto"/>
    <w:rPr>
      <w:rFonts w:cs="Tahoma"/>
    </w:rPr>
  </w:style>
  <w:style w:type="paragraph" w:customStyle="1" w:styleId="Dicitura">
    <w:name w:val="Dicitura"/>
    <w:basedOn w:val="Normale"/>
    <w:pPr>
      <w:suppressLineNumbers/>
      <w:spacing w:before="120" w:after="120"/>
    </w:pPr>
    <w:rPr>
      <w:rFonts w:cs="Tahoma"/>
      <w:i/>
      <w:iCs/>
    </w:rPr>
  </w:style>
  <w:style w:type="paragraph" w:customStyle="1" w:styleId="Indice">
    <w:name w:val="Indice"/>
    <w:basedOn w:val="Normale"/>
    <w:pPr>
      <w:suppressLineNumbers/>
    </w:pPr>
    <w:rPr>
      <w:rFonts w:cs="Tahoma"/>
    </w:rPr>
  </w:style>
  <w:style w:type="paragraph" w:customStyle="1" w:styleId="Intestazione1">
    <w:name w:val="Intestazione1"/>
    <w:basedOn w:val="Normale"/>
    <w:next w:val="Corpodeltesto"/>
    <w:pPr>
      <w:tabs>
        <w:tab w:val="center" w:pos="4819"/>
        <w:tab w:val="right" w:pos="9638"/>
      </w:tabs>
    </w:pPr>
  </w:style>
  <w:style w:type="paragraph" w:styleId="Intestazione">
    <w:name w:val="header"/>
    <w:basedOn w:val="Normale"/>
    <w:next w:val="Corpodeltesto"/>
    <w:link w:val="IntestazioneCarattere"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styleId="Pidipagina">
    <w:name w:val="footer"/>
    <w:basedOn w:val="Normale"/>
    <w:pPr>
      <w:tabs>
        <w:tab w:val="center" w:pos="4819"/>
        <w:tab w:val="right" w:pos="9638"/>
      </w:tabs>
    </w:pPr>
  </w:style>
  <w:style w:type="paragraph" w:customStyle="1" w:styleId="Contenutotabella">
    <w:name w:val="Contenuto tabella"/>
    <w:basedOn w:val="Normale"/>
    <w:pPr>
      <w:suppressLineNumbers/>
    </w:pPr>
  </w:style>
  <w:style w:type="paragraph" w:customStyle="1" w:styleId="Intestazionetabella">
    <w:name w:val="Intestazione tabella"/>
    <w:basedOn w:val="Contenutotabella"/>
    <w:pPr>
      <w:jc w:val="center"/>
    </w:pPr>
    <w:rPr>
      <w:b/>
      <w:bCs/>
      <w:i/>
      <w:iCs/>
    </w:rPr>
  </w:style>
  <w:style w:type="character" w:customStyle="1" w:styleId="IntestazioneCarattere">
    <w:name w:val="Intestazione Carattere"/>
    <w:link w:val="Intestazione"/>
    <w:rsid w:val="00BD799D"/>
    <w:rPr>
      <w:rFonts w:ascii="Arial" w:eastAsia="Lucida Sans Unicode" w:hAnsi="Arial" w:cs="Tahoma"/>
      <w:sz w:val="28"/>
      <w:szCs w:val="28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9324</TotalTime>
  <Pages>2</Pages>
  <Words>211</Words>
  <Characters>1209</Characters>
  <Application>Microsoft Office Word</Application>
  <DocSecurity>0</DocSecurity>
  <Lines>10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Registro della formazione</vt:lpstr>
    </vt:vector>
  </TitlesOfParts>
  <Company/>
  <LinksUpToDate>false</LinksUpToDate>
  <CharactersWithSpaces>1418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Registro della formazione</dc:title>
  <dc:creator>Dr. Rosaria Pipitone</dc:creator>
  <cp:lastModifiedBy>Ufficio Qualità</cp:lastModifiedBy>
  <cp:revision>119</cp:revision>
  <cp:lastPrinted>2025-03-24T07:34:00Z</cp:lastPrinted>
  <dcterms:created xsi:type="dcterms:W3CDTF">2015-04-07T13:30:00Z</dcterms:created>
  <dcterms:modified xsi:type="dcterms:W3CDTF">2025-03-24T07:54:00Z</dcterms:modified>
</cp:coreProperties>
</file>