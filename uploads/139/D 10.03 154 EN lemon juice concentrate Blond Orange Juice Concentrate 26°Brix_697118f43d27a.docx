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F17EA8"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0E23DD" w:rsidRPr="00A900EF">
              <w:rPr>
                <w:rFonts w:ascii="Verdana" w:hAnsi="Verdana"/>
                <w:lang w:val="en-US"/>
              </w:rPr>
              <w:t xml:space="preserve">Lemon juice concentrate </w:t>
            </w:r>
            <w:r w:rsidR="0064315F">
              <w:rPr>
                <w:rFonts w:ascii="Verdana" w:hAnsi="Verdana"/>
                <w:lang w:val="en-US"/>
              </w:rPr>
              <w:t xml:space="preserve">– Blond Orange juice concentrate </w:t>
            </w:r>
            <w:r w:rsidR="00DD3EC8">
              <w:rPr>
                <w:rFonts w:ascii="Verdana" w:hAnsi="Verdana"/>
                <w:lang w:val="en-US"/>
              </w:rPr>
              <w:t>26° Brix</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0E23DD" w:rsidRPr="003B7B4A">
              <w:rPr>
                <w:rFonts w:ascii="Verdana" w:hAnsi="Verdana"/>
                <w:i/>
                <w:lang w:val="en-US"/>
              </w:rPr>
              <w:t xml:space="preserve">Lemon juice concentrate </w:t>
            </w:r>
            <w:r w:rsidR="0064315F">
              <w:rPr>
                <w:rFonts w:ascii="Verdana" w:hAnsi="Verdana"/>
                <w:i/>
                <w:lang w:val="en-US"/>
              </w:rPr>
              <w:t xml:space="preserve">– Blond Orange juice concentrate </w:t>
            </w:r>
            <w:r w:rsidR="00DD3EC8">
              <w:rPr>
                <w:rFonts w:ascii="Verdana" w:hAnsi="Verdana"/>
                <w:i/>
                <w:lang w:val="en-US"/>
              </w:rPr>
              <w:t>26° Brix</w:t>
            </w:r>
          </w:p>
          <w:p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E23DD" w:rsidRPr="00A900EF">
              <w:rPr>
                <w:rFonts w:ascii="Verdana" w:hAnsi="Verdana"/>
                <w:lang w:val="en-US"/>
              </w:rPr>
              <w:t>CLS</w:t>
            </w:r>
            <w:r w:rsidR="0064315F">
              <w:rPr>
                <w:rFonts w:ascii="Verdana" w:hAnsi="Verdana"/>
                <w:lang w:val="en-US"/>
              </w:rPr>
              <w:t>-CABS</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F17EA8"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0E23DD" w:rsidRPr="00A900EF">
              <w:rPr>
                <w:rFonts w:ascii="Verdana" w:hAnsi="Verdana"/>
                <w:lang w:val="en-US"/>
              </w:rPr>
              <w:t xml:space="preserve">Lemon </w:t>
            </w:r>
            <w:r w:rsidR="0064315F">
              <w:rPr>
                <w:rFonts w:ascii="Verdana" w:hAnsi="Verdana"/>
                <w:lang w:val="en-US"/>
              </w:rPr>
              <w:t>– Blond Orange</w:t>
            </w:r>
          </w:p>
          <w:p w:rsidR="0042012D" w:rsidRPr="002C594E" w:rsidRDefault="0042012D" w:rsidP="00583DB6">
            <w:pPr>
              <w:tabs>
                <w:tab w:val="left" w:pos="284"/>
                <w:tab w:val="left" w:pos="3402"/>
              </w:tabs>
              <w:spacing w:before="120" w:after="120"/>
              <w:rPr>
                <w:rFonts w:ascii="Verdana" w:hAnsi="Verdana"/>
                <w:i/>
                <w:lang w:val="en-US"/>
              </w:rPr>
            </w:pPr>
          </w:p>
          <w:p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rsidR="00583DB6" w:rsidRPr="002C594E" w:rsidRDefault="00583DB6" w:rsidP="00583DB6">
            <w:pPr>
              <w:tabs>
                <w:tab w:val="left" w:pos="284"/>
                <w:tab w:val="left" w:pos="3402"/>
              </w:tabs>
              <w:spacing w:before="120" w:after="120"/>
              <w:rPr>
                <w:rFonts w:ascii="Verdana" w:hAnsi="Verdana"/>
                <w:i/>
                <w:lang w:val="en-US"/>
              </w:rPr>
            </w:pP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0E23DD" w:rsidRPr="00A900EF">
              <w:rPr>
                <w:rFonts w:ascii="Verdana" w:hAnsi="Verdana"/>
                <w:lang w:val="en-US"/>
              </w:rPr>
              <w:t>Lemon</w:t>
            </w:r>
            <w:r w:rsidR="0064315F">
              <w:rPr>
                <w:rFonts w:ascii="Verdana" w:hAnsi="Verdana"/>
                <w:lang w:val="en-US"/>
              </w:rPr>
              <w:t xml:space="preserve"> – Blond Orange</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E3FF4">
              <w:rPr>
                <w:rFonts w:ascii="Verdana" w:hAnsi="Verdana"/>
                <w:lang w:val="en-US"/>
              </w:rPr>
              <w:t>Citrus li</w:t>
            </w:r>
            <w:r w:rsidR="000E23DD" w:rsidRPr="00A900EF">
              <w:rPr>
                <w:rFonts w:ascii="Verdana" w:hAnsi="Verdana"/>
                <w:lang w:val="en-US"/>
              </w:rPr>
              <w:t>mon (L.) Burm. Lf</w:t>
            </w:r>
            <w:r w:rsidR="0064315F">
              <w:rPr>
                <w:rFonts w:ascii="Verdana" w:hAnsi="Verdana"/>
                <w:lang w:val="en-US"/>
              </w:rPr>
              <w:t xml:space="preserve"> - </w:t>
            </w:r>
            <w:r w:rsidR="0064315F" w:rsidRPr="0064315F">
              <w:rPr>
                <w:rFonts w:ascii="Verdana" w:hAnsi="Verdana"/>
                <w:lang w:val="en-US"/>
              </w:rPr>
              <w:t>Citrus Sinensis L. Osbeck</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0E23DD" w:rsidRDefault="00677F2D" w:rsidP="0064315F">
            <w:pPr>
              <w:tabs>
                <w:tab w:val="left" w:pos="284"/>
                <w:tab w:val="left" w:pos="3402"/>
              </w:tabs>
              <w:spacing w:before="120" w:after="120"/>
              <w:ind w:left="3402" w:hanging="3402"/>
              <w:rPr>
                <w:rFonts w:ascii="Verdana" w:hAnsi="Verdana"/>
              </w:rPr>
            </w:pPr>
            <w:r w:rsidRPr="002C594E">
              <w:rPr>
                <w:rFonts w:ascii="Verdana" w:hAnsi="Verdana"/>
                <w:b/>
                <w:lang w:val="en-US"/>
              </w:rPr>
              <w:tab/>
            </w:r>
            <w:r w:rsidR="00043A03" w:rsidRPr="00D767B7">
              <w:rPr>
                <w:rFonts w:ascii="Verdana" w:hAnsi="Verdana"/>
                <w:b/>
              </w:rPr>
              <w:t>Variety</w:t>
            </w:r>
            <w:r w:rsidR="00F8523A" w:rsidRPr="00D767B7">
              <w:rPr>
                <w:rFonts w:ascii="Verdana" w:hAnsi="Verdana"/>
                <w:b/>
              </w:rPr>
              <w:t>:</w:t>
            </w:r>
            <w:r w:rsidR="00F8523A" w:rsidRPr="000E23DD">
              <w:rPr>
                <w:rFonts w:ascii="Verdana" w:hAnsi="Verdana"/>
              </w:rPr>
              <w:t xml:space="preserve"> </w:t>
            </w:r>
            <w:r w:rsidR="00F8523A" w:rsidRPr="000E23DD">
              <w:rPr>
                <w:rFonts w:ascii="Verdana" w:hAnsi="Verdana"/>
              </w:rPr>
              <w:tab/>
            </w:r>
            <w:r w:rsidR="000E23DD" w:rsidRPr="00A340C4">
              <w:rPr>
                <w:rFonts w:ascii="Verdana" w:hAnsi="Verdana"/>
              </w:rPr>
              <w:t xml:space="preserve">Femminello </w:t>
            </w:r>
            <w:r w:rsidR="000E23DD">
              <w:rPr>
                <w:rFonts w:ascii="Verdana" w:hAnsi="Verdana"/>
              </w:rPr>
              <w:t>Comune: Primofiore – Verdello -</w:t>
            </w:r>
            <w:r w:rsidR="000E23DD">
              <w:rPr>
                <w:rFonts w:ascii="Verdana" w:hAnsi="Verdana"/>
              </w:rPr>
              <w:br/>
            </w:r>
            <w:r w:rsidR="000E23DD" w:rsidRPr="00A340C4">
              <w:rPr>
                <w:rFonts w:ascii="Verdana" w:hAnsi="Verdana"/>
              </w:rPr>
              <w:t>Bianchetto</w:t>
            </w:r>
            <w:r w:rsidR="0064315F">
              <w:rPr>
                <w:rFonts w:ascii="Verdana" w:hAnsi="Verdana"/>
              </w:rPr>
              <w:t>/</w:t>
            </w:r>
            <w:r w:rsidR="0064315F">
              <w:t xml:space="preserve"> </w:t>
            </w:r>
            <w:r w:rsidR="0064315F" w:rsidRPr="0064315F">
              <w:rPr>
                <w:rFonts w:ascii="Verdana" w:hAnsi="Verdana"/>
              </w:rPr>
              <w:t>Naveline, Washington Navel, Lane Late,</w:t>
            </w:r>
            <w:r w:rsidR="0064315F">
              <w:rPr>
                <w:rFonts w:ascii="Verdana" w:hAnsi="Verdana"/>
              </w:rPr>
              <w:t xml:space="preserve"> </w:t>
            </w:r>
            <w:r w:rsidR="0064315F" w:rsidRPr="0064315F">
              <w:rPr>
                <w:rFonts w:ascii="Verdana" w:hAnsi="Verdana"/>
              </w:rPr>
              <w:t>Ovale,</w:t>
            </w:r>
            <w:r w:rsidR="0064315F">
              <w:rPr>
                <w:rFonts w:ascii="Verdana" w:hAnsi="Verdana"/>
              </w:rPr>
              <w:t xml:space="preserve"> </w:t>
            </w:r>
            <w:r w:rsidR="0064315F" w:rsidRPr="0064315F">
              <w:rPr>
                <w:rFonts w:ascii="Verdana" w:hAnsi="Verdana"/>
              </w:rPr>
              <w:t>Valencia.</w:t>
            </w:r>
          </w:p>
          <w:p w:rsidR="00207E78" w:rsidRPr="002C594E" w:rsidRDefault="00677F2D" w:rsidP="00583DB6">
            <w:pPr>
              <w:tabs>
                <w:tab w:val="left" w:pos="284"/>
                <w:tab w:val="left" w:pos="3402"/>
              </w:tabs>
              <w:spacing w:before="120" w:after="120"/>
              <w:rPr>
                <w:rFonts w:ascii="Verdana" w:hAnsi="Verdana"/>
                <w:lang w:val="en-US"/>
              </w:rPr>
            </w:pPr>
            <w:r w:rsidRPr="000E23DD">
              <w:rPr>
                <w:rFonts w:ascii="Verdana" w:hAnsi="Verdana"/>
                <w:b/>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D767B7" w:rsidRPr="00A900EF">
              <w:rPr>
                <w:rFonts w:ascii="Verdana" w:hAnsi="Verdana"/>
                <w:lang w:val="en-US"/>
              </w:rPr>
              <w:t>Typically</w:t>
            </w:r>
            <w:r w:rsidR="000E23DD" w:rsidRPr="00A900EF">
              <w:rPr>
                <w:rFonts w:ascii="Verdana" w:hAnsi="Verdana"/>
                <w:lang w:val="en-US"/>
              </w:rPr>
              <w:t xml:space="preserve"> from November to July</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0E23DD" w:rsidRPr="00A900EF">
              <w:rPr>
                <w:rFonts w:ascii="Verdana" w:hAnsi="Verdana"/>
                <w:lang w:val="en-US"/>
              </w:rPr>
              <w:t>Brix, Acidity, Color (pigmentation)</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17EA8"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F17EA8" w:rsidTr="000E23DD">
              <w:trPr>
                <w:trHeight w:hRule="exact" w:val="501"/>
              </w:trPr>
              <w:tc>
                <w:tcPr>
                  <w:tcW w:w="1297"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1C1FDC" w:rsidRPr="00F17EA8" w:rsidTr="000E23DD">
              <w:trPr>
                <w:trHeight w:hRule="exact" w:val="501"/>
              </w:trPr>
              <w:tc>
                <w:tcPr>
                  <w:tcW w:w="1297" w:type="dxa"/>
                  <w:vAlign w:val="center"/>
                </w:tcPr>
                <w:p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Brix</w:t>
                  </w:r>
                </w:p>
              </w:tc>
              <w:tc>
                <w:tcPr>
                  <w:tcW w:w="825" w:type="dxa"/>
                  <w:vAlign w:val="center"/>
                </w:tcPr>
                <w:p w:rsidR="001C1FDC" w:rsidRPr="002D529A" w:rsidRDefault="00DD3EC8" w:rsidP="007558C2">
                  <w:pPr>
                    <w:jc w:val="center"/>
                    <w:rPr>
                      <w:rFonts w:ascii="Verdana" w:hAnsi="Verdana"/>
                      <w:sz w:val="14"/>
                      <w:szCs w:val="16"/>
                      <w:lang w:val="en-US"/>
                    </w:rPr>
                  </w:pPr>
                  <w:r>
                    <w:rPr>
                      <w:rFonts w:ascii="Verdana" w:hAnsi="Verdana"/>
                      <w:sz w:val="14"/>
                      <w:szCs w:val="16"/>
                      <w:lang w:val="en-US"/>
                    </w:rPr>
                    <w:t>26</w:t>
                  </w:r>
                </w:p>
              </w:tc>
              <w:tc>
                <w:tcPr>
                  <w:tcW w:w="737" w:type="dxa"/>
                  <w:vAlign w:val="center"/>
                </w:tcPr>
                <w:p w:rsidR="001C1FDC" w:rsidRPr="002D529A" w:rsidRDefault="00DD3EC8" w:rsidP="00DD3EC8">
                  <w:pPr>
                    <w:jc w:val="center"/>
                    <w:rPr>
                      <w:rFonts w:ascii="Verdana" w:hAnsi="Verdana"/>
                      <w:sz w:val="16"/>
                      <w:szCs w:val="16"/>
                      <w:lang w:val="en-US"/>
                    </w:rPr>
                  </w:pPr>
                  <w:r>
                    <w:rPr>
                      <w:rFonts w:ascii="Verdana" w:hAnsi="Verdana"/>
                      <w:sz w:val="16"/>
                      <w:szCs w:val="16"/>
                      <w:lang w:val="en-US"/>
                    </w:rPr>
                    <w:t>24</w:t>
                  </w:r>
                </w:p>
              </w:tc>
              <w:tc>
                <w:tcPr>
                  <w:tcW w:w="811" w:type="dxa"/>
                  <w:vAlign w:val="center"/>
                </w:tcPr>
                <w:p w:rsidR="001C1FDC" w:rsidRPr="002D529A" w:rsidRDefault="00DD3EC8" w:rsidP="007558C2">
                  <w:pPr>
                    <w:jc w:val="center"/>
                    <w:rPr>
                      <w:rFonts w:ascii="Verdana" w:hAnsi="Verdana"/>
                      <w:sz w:val="16"/>
                      <w:szCs w:val="16"/>
                      <w:lang w:val="en-US"/>
                    </w:rPr>
                  </w:pPr>
                  <w:r>
                    <w:rPr>
                      <w:rFonts w:ascii="Verdana" w:hAnsi="Verdana"/>
                      <w:sz w:val="16"/>
                      <w:szCs w:val="16"/>
                      <w:lang w:val="en-US"/>
                    </w:rPr>
                    <w:t>28</w:t>
                  </w:r>
                </w:p>
              </w:tc>
              <w:tc>
                <w:tcPr>
                  <w:tcW w:w="822" w:type="dxa"/>
                  <w:vAlign w:val="center"/>
                </w:tcPr>
                <w:p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w:t>
                  </w:r>
                </w:p>
              </w:tc>
              <w:tc>
                <w:tcPr>
                  <w:tcW w:w="1664" w:type="dxa"/>
                  <w:vAlign w:val="center"/>
                </w:tcPr>
                <w:p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8,1991</w:t>
                  </w:r>
                </w:p>
              </w:tc>
            </w:tr>
            <w:tr w:rsidR="001C1FDC" w:rsidRPr="00F17EA8" w:rsidTr="000E23DD">
              <w:trPr>
                <w:trHeight w:hRule="exact" w:val="501"/>
              </w:trPr>
              <w:tc>
                <w:tcPr>
                  <w:tcW w:w="1297" w:type="dxa"/>
                  <w:vAlign w:val="center"/>
                </w:tcPr>
                <w:p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Acidity</w:t>
                  </w:r>
                </w:p>
              </w:tc>
              <w:tc>
                <w:tcPr>
                  <w:tcW w:w="825" w:type="dxa"/>
                  <w:vAlign w:val="center"/>
                </w:tcPr>
                <w:p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&gt;</w:t>
                  </w:r>
                  <w:r w:rsidR="00DD3EC8">
                    <w:rPr>
                      <w:rFonts w:ascii="Verdana" w:hAnsi="Verdana"/>
                      <w:sz w:val="16"/>
                      <w:szCs w:val="16"/>
                      <w:lang w:val="en-US"/>
                    </w:rPr>
                    <w:t>15</w:t>
                  </w:r>
                </w:p>
              </w:tc>
              <w:tc>
                <w:tcPr>
                  <w:tcW w:w="737" w:type="dxa"/>
                  <w:vAlign w:val="center"/>
                </w:tcPr>
                <w:p w:rsidR="001C1FDC" w:rsidRPr="002D529A" w:rsidRDefault="001C1FDC" w:rsidP="007558C2">
                  <w:pPr>
                    <w:jc w:val="center"/>
                    <w:rPr>
                      <w:rFonts w:ascii="Verdana" w:hAnsi="Verdana"/>
                      <w:sz w:val="16"/>
                      <w:szCs w:val="16"/>
                      <w:lang w:val="en-US"/>
                    </w:rPr>
                  </w:pPr>
                </w:p>
              </w:tc>
              <w:tc>
                <w:tcPr>
                  <w:tcW w:w="811" w:type="dxa"/>
                  <w:vAlign w:val="center"/>
                </w:tcPr>
                <w:p w:rsidR="001C1FDC" w:rsidRPr="002D529A" w:rsidRDefault="001C1FDC" w:rsidP="007558C2">
                  <w:pPr>
                    <w:jc w:val="center"/>
                    <w:rPr>
                      <w:rFonts w:ascii="Verdana" w:hAnsi="Verdana"/>
                      <w:sz w:val="16"/>
                      <w:szCs w:val="16"/>
                      <w:lang w:val="en-US"/>
                    </w:rPr>
                  </w:pPr>
                </w:p>
              </w:tc>
              <w:tc>
                <w:tcPr>
                  <w:tcW w:w="822" w:type="dxa"/>
                  <w:vAlign w:val="center"/>
                </w:tcPr>
                <w:p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 p/p</w:t>
                  </w:r>
                </w:p>
              </w:tc>
              <w:tc>
                <w:tcPr>
                  <w:tcW w:w="1664" w:type="dxa"/>
                  <w:vAlign w:val="center"/>
                </w:tcPr>
                <w:p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3,1996</w:t>
                  </w:r>
                </w:p>
              </w:tc>
            </w:tr>
            <w:tr w:rsidR="001C1FDC" w:rsidRPr="00F17EA8" w:rsidTr="000E23DD">
              <w:trPr>
                <w:trHeight w:hRule="exact" w:val="501"/>
              </w:trPr>
              <w:tc>
                <w:tcPr>
                  <w:tcW w:w="1297" w:type="dxa"/>
                  <w:vAlign w:val="center"/>
                </w:tcPr>
                <w:p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Ascorbic Acid</w:t>
                  </w:r>
                </w:p>
              </w:tc>
              <w:tc>
                <w:tcPr>
                  <w:tcW w:w="825" w:type="dxa"/>
                  <w:vAlign w:val="center"/>
                </w:tcPr>
                <w:p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&gt;350</w:t>
                  </w:r>
                </w:p>
              </w:tc>
              <w:tc>
                <w:tcPr>
                  <w:tcW w:w="737" w:type="dxa"/>
                  <w:vAlign w:val="center"/>
                </w:tcPr>
                <w:p w:rsidR="001C1FDC" w:rsidRPr="002D529A" w:rsidRDefault="001C1FDC" w:rsidP="007558C2">
                  <w:pPr>
                    <w:tabs>
                      <w:tab w:val="decimal" w:pos="12"/>
                    </w:tabs>
                    <w:rPr>
                      <w:rFonts w:ascii="Verdana" w:hAnsi="Verdana"/>
                      <w:sz w:val="16"/>
                      <w:szCs w:val="16"/>
                      <w:lang w:val="en-US"/>
                    </w:rPr>
                  </w:pPr>
                </w:p>
              </w:tc>
              <w:tc>
                <w:tcPr>
                  <w:tcW w:w="811" w:type="dxa"/>
                  <w:vAlign w:val="center"/>
                </w:tcPr>
                <w:p w:rsidR="001C1FDC" w:rsidRPr="002D529A" w:rsidRDefault="001C1FDC" w:rsidP="007558C2">
                  <w:pPr>
                    <w:tabs>
                      <w:tab w:val="decimal" w:pos="12"/>
                      <w:tab w:val="decimal" w:pos="417"/>
                    </w:tabs>
                    <w:jc w:val="center"/>
                    <w:rPr>
                      <w:rFonts w:ascii="Verdana" w:hAnsi="Verdana"/>
                      <w:sz w:val="16"/>
                      <w:szCs w:val="16"/>
                      <w:lang w:val="en-US"/>
                    </w:rPr>
                  </w:pPr>
                </w:p>
              </w:tc>
              <w:tc>
                <w:tcPr>
                  <w:tcW w:w="822" w:type="dxa"/>
                  <w:vAlign w:val="center"/>
                </w:tcPr>
                <w:p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mg/l</w:t>
                  </w:r>
                </w:p>
              </w:tc>
              <w:tc>
                <w:tcPr>
                  <w:tcW w:w="1664" w:type="dxa"/>
                  <w:vAlign w:val="center"/>
                </w:tcPr>
                <w:p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Internal method</w:t>
                  </w:r>
                </w:p>
              </w:tc>
            </w:tr>
            <w:tr w:rsidR="00DD3EC8" w:rsidRPr="00F17EA8" w:rsidTr="000E23DD">
              <w:trPr>
                <w:trHeight w:hRule="exact" w:val="501"/>
              </w:trPr>
              <w:tc>
                <w:tcPr>
                  <w:tcW w:w="1297" w:type="dxa"/>
                  <w:vAlign w:val="center"/>
                </w:tcPr>
                <w:p w:rsidR="00DD3EC8" w:rsidRPr="0064315F" w:rsidRDefault="00DD3EC8" w:rsidP="00DD3EC8">
                  <w:pPr>
                    <w:jc w:val="center"/>
                    <w:rPr>
                      <w:rFonts w:ascii="Verdana" w:hAnsi="Verdana"/>
                      <w:i/>
                      <w:sz w:val="16"/>
                      <w:szCs w:val="16"/>
                      <w:lang w:val="en-US"/>
                    </w:rPr>
                  </w:pPr>
                  <w:r w:rsidRPr="0064315F">
                    <w:rPr>
                      <w:rFonts w:ascii="Verdana" w:hAnsi="Verdana"/>
                      <w:i/>
                      <w:sz w:val="16"/>
                      <w:szCs w:val="16"/>
                      <w:lang w:val="en-US"/>
                    </w:rPr>
                    <w:t>PH</w:t>
                  </w:r>
                </w:p>
              </w:tc>
              <w:tc>
                <w:tcPr>
                  <w:tcW w:w="825" w:type="dxa"/>
                  <w:vAlign w:val="center"/>
                </w:tcPr>
                <w:p w:rsidR="00DD3EC8" w:rsidRPr="0064315F" w:rsidRDefault="00DD3EC8" w:rsidP="00DD3EC8">
                  <w:pPr>
                    <w:jc w:val="center"/>
                    <w:rPr>
                      <w:rFonts w:ascii="Verdana" w:hAnsi="Verdana"/>
                      <w:sz w:val="16"/>
                      <w:szCs w:val="16"/>
                      <w:highlight w:val="yellow"/>
                      <w:lang w:val="en-US"/>
                    </w:rPr>
                  </w:pPr>
                  <w:r w:rsidRPr="0064315F">
                    <w:rPr>
                      <w:rFonts w:ascii="Verdana" w:hAnsi="Verdana"/>
                      <w:sz w:val="16"/>
                      <w:szCs w:val="16"/>
                      <w:lang w:val="en-US"/>
                    </w:rPr>
                    <w:t>2.5</w:t>
                  </w:r>
                </w:p>
              </w:tc>
              <w:tc>
                <w:tcPr>
                  <w:tcW w:w="737" w:type="dxa"/>
                  <w:vAlign w:val="center"/>
                </w:tcPr>
                <w:p w:rsidR="00DD3EC8" w:rsidRPr="0064315F" w:rsidRDefault="00DD3EC8" w:rsidP="00DD3EC8">
                  <w:pPr>
                    <w:tabs>
                      <w:tab w:val="decimal" w:pos="12"/>
                    </w:tabs>
                    <w:jc w:val="center"/>
                    <w:rPr>
                      <w:rFonts w:ascii="Verdana" w:hAnsi="Verdana"/>
                      <w:sz w:val="16"/>
                      <w:szCs w:val="16"/>
                      <w:highlight w:val="yellow"/>
                      <w:lang w:val="en-US"/>
                    </w:rPr>
                  </w:pPr>
                </w:p>
              </w:tc>
              <w:tc>
                <w:tcPr>
                  <w:tcW w:w="811" w:type="dxa"/>
                  <w:vAlign w:val="center"/>
                </w:tcPr>
                <w:p w:rsidR="00DD3EC8" w:rsidRPr="0064315F" w:rsidRDefault="00DD3EC8" w:rsidP="00DD3EC8">
                  <w:pPr>
                    <w:tabs>
                      <w:tab w:val="decimal" w:pos="12"/>
                      <w:tab w:val="decimal" w:pos="417"/>
                    </w:tabs>
                    <w:jc w:val="center"/>
                    <w:rPr>
                      <w:rFonts w:ascii="Verdana" w:hAnsi="Verdana"/>
                      <w:sz w:val="16"/>
                      <w:szCs w:val="16"/>
                      <w:highlight w:val="yellow"/>
                      <w:lang w:val="en-US"/>
                    </w:rPr>
                  </w:pPr>
                </w:p>
              </w:tc>
              <w:tc>
                <w:tcPr>
                  <w:tcW w:w="822" w:type="dxa"/>
                  <w:vAlign w:val="center"/>
                </w:tcPr>
                <w:p w:rsidR="00DD3EC8" w:rsidRPr="0064315F" w:rsidRDefault="00DD3EC8" w:rsidP="00DD3EC8">
                  <w:pPr>
                    <w:snapToGrid w:val="0"/>
                    <w:jc w:val="center"/>
                    <w:rPr>
                      <w:rFonts w:ascii="Verdana" w:hAnsi="Verdana"/>
                      <w:sz w:val="16"/>
                      <w:szCs w:val="16"/>
                      <w:lang w:val="en-US"/>
                    </w:rPr>
                  </w:pPr>
                </w:p>
              </w:tc>
              <w:tc>
                <w:tcPr>
                  <w:tcW w:w="1664" w:type="dxa"/>
                  <w:vAlign w:val="center"/>
                </w:tcPr>
                <w:p w:rsidR="00DD3EC8" w:rsidRPr="0064315F" w:rsidRDefault="00DD3EC8" w:rsidP="00DD3EC8">
                  <w:pPr>
                    <w:jc w:val="center"/>
                    <w:rPr>
                      <w:rFonts w:ascii="Verdana" w:hAnsi="Verdana"/>
                      <w:sz w:val="16"/>
                      <w:szCs w:val="16"/>
                      <w:lang w:val="en-US"/>
                    </w:rPr>
                  </w:pPr>
                  <w:r w:rsidRPr="0064315F">
                    <w:rPr>
                      <w:rFonts w:ascii="Verdana" w:hAnsi="Verdana"/>
                      <w:sz w:val="16"/>
                      <w:szCs w:val="16"/>
                      <w:lang w:val="en-US"/>
                    </w:rPr>
                    <w:t>IFU 11, 2005</w:t>
                  </w:r>
                </w:p>
              </w:tc>
            </w:tr>
            <w:tr w:rsidR="001C1FDC" w:rsidRPr="00F17EA8" w:rsidTr="000E23DD">
              <w:trPr>
                <w:trHeight w:hRule="exact" w:val="501"/>
              </w:trPr>
              <w:tc>
                <w:tcPr>
                  <w:tcW w:w="1297" w:type="dxa"/>
                  <w:vAlign w:val="center"/>
                </w:tcPr>
                <w:p w:rsidR="001C1FDC" w:rsidRPr="00A900EF" w:rsidRDefault="001C1FDC" w:rsidP="001C1FDC">
                  <w:pPr>
                    <w:jc w:val="center"/>
                    <w:rPr>
                      <w:rFonts w:ascii="Verdana" w:hAnsi="Verdana"/>
                      <w:i/>
                      <w:sz w:val="16"/>
                      <w:szCs w:val="16"/>
                      <w:lang w:val="en-US"/>
                    </w:rPr>
                  </w:pPr>
                  <w:r w:rsidRPr="00A900EF">
                    <w:rPr>
                      <w:rFonts w:ascii="Verdana" w:hAnsi="Verdana"/>
                      <w:i/>
                      <w:sz w:val="16"/>
                      <w:szCs w:val="16"/>
                      <w:lang w:val="en-US"/>
                    </w:rPr>
                    <w:t>Pulp</w:t>
                  </w:r>
                  <w:r w:rsidR="00132983">
                    <w:rPr>
                      <w:rFonts w:ascii="Verdana" w:hAnsi="Verdana"/>
                      <w:i/>
                      <w:sz w:val="16"/>
                      <w:szCs w:val="16"/>
                      <w:lang w:val="en-US"/>
                    </w:rPr>
                    <w:t>s</w:t>
                  </w:r>
                  <w:r w:rsidRPr="00A900EF">
                    <w:rPr>
                      <w:rFonts w:ascii="Verdana" w:hAnsi="Verdana"/>
                      <w:i/>
                      <w:sz w:val="16"/>
                      <w:szCs w:val="16"/>
                      <w:lang w:val="en-US"/>
                    </w:rPr>
                    <w:t xml:space="preserve"> </w:t>
                  </w:r>
                  <w:r w:rsidR="00DA21CF">
                    <w:rPr>
                      <w:rFonts w:ascii="Verdana" w:hAnsi="Verdana"/>
                      <w:i/>
                      <w:sz w:val="16"/>
                      <w:szCs w:val="16"/>
                      <w:lang w:val="en-US"/>
                    </w:rPr>
                    <w:t>at 1500</w:t>
                  </w:r>
                </w:p>
              </w:tc>
              <w:tc>
                <w:tcPr>
                  <w:tcW w:w="825" w:type="dxa"/>
                  <w:vAlign w:val="center"/>
                </w:tcPr>
                <w:p w:rsidR="001C1FDC" w:rsidRPr="002D529A" w:rsidRDefault="00DD3EC8" w:rsidP="007558C2">
                  <w:pPr>
                    <w:jc w:val="center"/>
                    <w:rPr>
                      <w:rFonts w:ascii="Verdana" w:hAnsi="Verdana"/>
                      <w:sz w:val="16"/>
                      <w:szCs w:val="16"/>
                      <w:lang w:val="en-US"/>
                    </w:rPr>
                  </w:pPr>
                  <w:r>
                    <w:rPr>
                      <w:rFonts w:ascii="Verdana" w:hAnsi="Verdana"/>
                      <w:sz w:val="16"/>
                      <w:szCs w:val="16"/>
                      <w:lang w:val="en-US"/>
                    </w:rPr>
                    <w:t>&gt;2</w:t>
                  </w:r>
                </w:p>
              </w:tc>
              <w:tc>
                <w:tcPr>
                  <w:tcW w:w="737" w:type="dxa"/>
                  <w:vAlign w:val="center"/>
                </w:tcPr>
                <w:p w:rsidR="001C1FDC" w:rsidRPr="002D529A" w:rsidRDefault="001C1FDC" w:rsidP="007558C2">
                  <w:pPr>
                    <w:tabs>
                      <w:tab w:val="decimal" w:pos="12"/>
                    </w:tabs>
                    <w:jc w:val="center"/>
                    <w:rPr>
                      <w:rFonts w:ascii="Verdana" w:hAnsi="Verdana"/>
                      <w:sz w:val="16"/>
                      <w:szCs w:val="16"/>
                      <w:lang w:val="en-US"/>
                    </w:rPr>
                  </w:pPr>
                </w:p>
              </w:tc>
              <w:tc>
                <w:tcPr>
                  <w:tcW w:w="811" w:type="dxa"/>
                  <w:vAlign w:val="center"/>
                </w:tcPr>
                <w:p w:rsidR="001C1FDC" w:rsidRPr="002D529A" w:rsidRDefault="001C1FDC" w:rsidP="007558C2">
                  <w:pPr>
                    <w:tabs>
                      <w:tab w:val="decimal" w:pos="12"/>
                      <w:tab w:val="decimal" w:pos="417"/>
                    </w:tabs>
                    <w:jc w:val="center"/>
                    <w:rPr>
                      <w:rFonts w:ascii="Verdana" w:hAnsi="Verdana"/>
                      <w:sz w:val="16"/>
                      <w:szCs w:val="16"/>
                      <w:lang w:val="en-US"/>
                    </w:rPr>
                  </w:pPr>
                </w:p>
              </w:tc>
              <w:tc>
                <w:tcPr>
                  <w:tcW w:w="822" w:type="dxa"/>
                  <w:vAlign w:val="center"/>
                </w:tcPr>
                <w:p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60, 1991</w:t>
                  </w:r>
                </w:p>
              </w:tc>
            </w:tr>
            <w:tr w:rsidR="00132983" w:rsidRPr="00F17EA8" w:rsidTr="000E23DD">
              <w:trPr>
                <w:trHeight w:hRule="exact" w:val="501"/>
              </w:trPr>
              <w:tc>
                <w:tcPr>
                  <w:tcW w:w="1297" w:type="dxa"/>
                  <w:vAlign w:val="center"/>
                </w:tcPr>
                <w:p w:rsidR="00132983" w:rsidRPr="00A900EF" w:rsidRDefault="00132983" w:rsidP="00132983">
                  <w:pPr>
                    <w:jc w:val="center"/>
                    <w:rPr>
                      <w:rFonts w:ascii="Verdana" w:hAnsi="Verdana"/>
                      <w:i/>
                      <w:sz w:val="16"/>
                      <w:szCs w:val="16"/>
                      <w:lang w:val="en-US"/>
                    </w:rPr>
                  </w:pPr>
                  <w:r w:rsidRPr="00A900EF">
                    <w:rPr>
                      <w:rFonts w:ascii="Verdana" w:hAnsi="Verdana"/>
                      <w:i/>
                      <w:sz w:val="16"/>
                      <w:szCs w:val="16"/>
                      <w:lang w:val="en-US"/>
                    </w:rPr>
                    <w:t>Pulp</w:t>
                  </w:r>
                  <w:r>
                    <w:rPr>
                      <w:rFonts w:ascii="Verdana" w:hAnsi="Verdana"/>
                      <w:i/>
                      <w:sz w:val="16"/>
                      <w:szCs w:val="16"/>
                      <w:lang w:val="en-US"/>
                    </w:rPr>
                    <w:t>s</w:t>
                  </w:r>
                  <w:r w:rsidR="00DA21CF">
                    <w:rPr>
                      <w:rFonts w:ascii="Verdana" w:hAnsi="Verdana"/>
                      <w:i/>
                      <w:sz w:val="16"/>
                      <w:szCs w:val="16"/>
                      <w:lang w:val="en-US"/>
                    </w:rPr>
                    <w:t xml:space="preserve"> at 3000</w:t>
                  </w:r>
                  <w:r w:rsidRPr="00A900EF">
                    <w:rPr>
                      <w:rFonts w:ascii="Verdana" w:hAnsi="Verdana"/>
                      <w:i/>
                      <w:sz w:val="16"/>
                      <w:szCs w:val="16"/>
                      <w:lang w:val="en-US"/>
                    </w:rPr>
                    <w:t xml:space="preserve"> </w:t>
                  </w:r>
                </w:p>
              </w:tc>
              <w:tc>
                <w:tcPr>
                  <w:tcW w:w="825" w:type="dxa"/>
                  <w:vAlign w:val="center"/>
                </w:tcPr>
                <w:p w:rsidR="00132983" w:rsidRPr="002D529A" w:rsidRDefault="00132983" w:rsidP="00132983">
                  <w:pPr>
                    <w:jc w:val="center"/>
                    <w:rPr>
                      <w:rFonts w:ascii="Verdana" w:hAnsi="Verdana"/>
                      <w:sz w:val="16"/>
                      <w:szCs w:val="16"/>
                      <w:lang w:val="en-US"/>
                    </w:rPr>
                  </w:pPr>
                  <w:r>
                    <w:rPr>
                      <w:rFonts w:ascii="Verdana" w:hAnsi="Verdana"/>
                      <w:sz w:val="16"/>
                      <w:szCs w:val="16"/>
                      <w:lang w:val="en-US"/>
                    </w:rPr>
                    <w:t>&gt;1</w:t>
                  </w:r>
                </w:p>
              </w:tc>
              <w:tc>
                <w:tcPr>
                  <w:tcW w:w="737" w:type="dxa"/>
                  <w:vAlign w:val="center"/>
                </w:tcPr>
                <w:p w:rsidR="00132983" w:rsidRPr="002D529A" w:rsidRDefault="00132983" w:rsidP="00132983">
                  <w:pPr>
                    <w:tabs>
                      <w:tab w:val="decimal" w:pos="12"/>
                    </w:tabs>
                    <w:jc w:val="center"/>
                    <w:rPr>
                      <w:rFonts w:ascii="Verdana" w:hAnsi="Verdana"/>
                      <w:sz w:val="16"/>
                      <w:szCs w:val="16"/>
                      <w:lang w:val="en-US"/>
                    </w:rPr>
                  </w:pPr>
                </w:p>
              </w:tc>
              <w:tc>
                <w:tcPr>
                  <w:tcW w:w="811" w:type="dxa"/>
                  <w:vAlign w:val="center"/>
                </w:tcPr>
                <w:p w:rsidR="00132983" w:rsidRPr="002D529A" w:rsidRDefault="00132983" w:rsidP="00132983">
                  <w:pPr>
                    <w:tabs>
                      <w:tab w:val="decimal" w:pos="12"/>
                      <w:tab w:val="decimal" w:pos="417"/>
                    </w:tabs>
                    <w:jc w:val="center"/>
                    <w:rPr>
                      <w:rFonts w:ascii="Verdana" w:hAnsi="Verdana"/>
                      <w:sz w:val="16"/>
                      <w:szCs w:val="16"/>
                      <w:lang w:val="en-US"/>
                    </w:rPr>
                  </w:pPr>
                </w:p>
              </w:tc>
              <w:tc>
                <w:tcPr>
                  <w:tcW w:w="822" w:type="dxa"/>
                  <w:vAlign w:val="center"/>
                </w:tcPr>
                <w:p w:rsidR="00132983" w:rsidRPr="002D529A" w:rsidRDefault="00132983" w:rsidP="00132983">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rsidR="00132983" w:rsidRPr="002D529A" w:rsidRDefault="00132983" w:rsidP="00132983">
                  <w:pPr>
                    <w:snapToGrid w:val="0"/>
                    <w:jc w:val="center"/>
                    <w:rPr>
                      <w:rFonts w:ascii="Verdana" w:hAnsi="Verdana"/>
                      <w:sz w:val="16"/>
                      <w:szCs w:val="16"/>
                      <w:lang w:val="en-US"/>
                    </w:rPr>
                  </w:pPr>
                  <w:r w:rsidRPr="002D529A">
                    <w:rPr>
                      <w:rFonts w:ascii="Verdana" w:hAnsi="Verdana"/>
                      <w:sz w:val="16"/>
                      <w:szCs w:val="16"/>
                      <w:lang w:val="en-US"/>
                    </w:rPr>
                    <w:t>IFU 60, 1991</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5D29AD" w:rsidRPr="00F17EA8" w:rsidTr="00927BC7">
              <w:trPr>
                <w:trHeight w:hRule="exact" w:val="680"/>
                <w:tblHeader/>
              </w:trPr>
              <w:tc>
                <w:tcPr>
                  <w:tcW w:w="1303" w:type="dxa"/>
                  <w:vAlign w:val="center"/>
                </w:tcPr>
                <w:p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5D29AD" w:rsidRPr="00F17EA8" w:rsidTr="00927BC7">
              <w:trPr>
                <w:trHeight w:hRule="exact" w:val="680"/>
                <w:tblHeader/>
              </w:trPr>
              <w:tc>
                <w:tcPr>
                  <w:tcW w:w="1303" w:type="dxa"/>
                  <w:vAlign w:val="center"/>
                </w:tcPr>
                <w:p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29AD" w:rsidRPr="00F17EA8" w:rsidTr="00927BC7">
              <w:trPr>
                <w:trHeight w:hRule="exact" w:val="680"/>
                <w:tblHeader/>
              </w:trPr>
              <w:tc>
                <w:tcPr>
                  <w:tcW w:w="1303" w:type="dxa"/>
                  <w:vAlign w:val="center"/>
                </w:tcPr>
                <w:p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29AD" w:rsidRPr="00F17EA8" w:rsidTr="00927BC7">
              <w:trPr>
                <w:trHeight w:hRule="exact" w:val="680"/>
                <w:tblHeader/>
              </w:trPr>
              <w:tc>
                <w:tcPr>
                  <w:tcW w:w="1303" w:type="dxa"/>
                  <w:vAlign w:val="center"/>
                </w:tcPr>
                <w:p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29AD" w:rsidRPr="00F17EA8" w:rsidTr="00927BC7">
              <w:trPr>
                <w:trHeight w:hRule="exact" w:val="680"/>
                <w:tblHeader/>
              </w:trPr>
              <w:tc>
                <w:tcPr>
                  <w:tcW w:w="1303" w:type="dxa"/>
                  <w:vAlign w:val="center"/>
                </w:tcPr>
                <w:p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29AD" w:rsidRPr="00F17EA8" w:rsidTr="00927BC7">
              <w:trPr>
                <w:trHeight w:hRule="exact" w:val="680"/>
                <w:tblHeader/>
              </w:trPr>
              <w:tc>
                <w:tcPr>
                  <w:tcW w:w="1303" w:type="dxa"/>
                  <w:vAlign w:val="center"/>
                </w:tcPr>
                <w:p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0E23DD" w:rsidRPr="00A900EF" w:rsidRDefault="00DD3EC8" w:rsidP="009E79AB">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r w:rsidR="004946C2">
                    <w:rPr>
                      <w:rFonts w:ascii="Verdana" w:hAnsi="Verdana"/>
                      <w:sz w:val="16"/>
                      <w:szCs w:val="16"/>
                      <w:lang w:val="en-US"/>
                    </w:rPr>
                    <w:t>-Orange</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r w:rsidR="004946C2">
                    <w:rPr>
                      <w:rFonts w:ascii="Verdana" w:hAnsi="Verdana"/>
                      <w:sz w:val="16"/>
                      <w:szCs w:val="16"/>
                      <w:lang w:val="en-US"/>
                    </w:rPr>
                    <w:t xml:space="preserve"> and Oranges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Lemons</w:t>
                  </w:r>
                  <w:r w:rsidR="004946C2">
                    <w:rPr>
                      <w:rFonts w:ascii="Verdana" w:hAnsi="Verdana"/>
                      <w:sz w:val="16"/>
                      <w:szCs w:val="16"/>
                      <w:lang w:val="en-US"/>
                    </w:rPr>
                    <w:t xml:space="preserve"> and Oranges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47EFB"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547EFB"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7806C1" w:rsidRDefault="005D6FC3" w:rsidP="00D26255">
            <w:pPr>
              <w:spacing w:before="120"/>
              <w:jc w:val="center"/>
              <w:rPr>
                <w:rFonts w:ascii="Verdana" w:hAnsi="Verdana"/>
                <w:lang w:val="en-US"/>
              </w:rPr>
            </w:pPr>
            <w:r w:rsidRPr="002C594E">
              <w:rPr>
                <w:rFonts w:ascii="Verdana" w:hAnsi="Verdana"/>
                <w:lang w:val="en-US"/>
              </w:rPr>
              <w:tab/>
            </w:r>
            <w:r w:rsidR="00AF6D33" w:rsidRPr="002D529A">
              <w:rPr>
                <w:rFonts w:ascii="Verdana" w:hAnsi="Verdana"/>
                <w:lang w:val="en-US"/>
              </w:rPr>
              <w:t>D 09.01 01 –D. 09.01 13</w:t>
            </w:r>
          </w:p>
          <w:p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rsidR="008D68FC" w:rsidRPr="00AF6D33" w:rsidRDefault="00AF6D33" w:rsidP="00AF6D33">
            <w:pPr>
              <w:pStyle w:val="PreformattatoHTML"/>
              <w:shd w:val="clear" w:color="auto" w:fill="FFFFFF"/>
              <w:jc w:val="center"/>
              <w:rPr>
                <w:rFonts w:ascii="Verdana" w:hAnsi="Verdana"/>
                <w:color w:val="212121"/>
                <w:lang w:val="en-US" w:eastAsia="it-IT"/>
              </w:rPr>
            </w:pPr>
            <w:r w:rsidRPr="002D529A">
              <w:rPr>
                <w:rFonts w:ascii="Verdana" w:hAnsi="Verdana"/>
                <w:lang w:val="en-US"/>
              </w:rPr>
              <w:t>Receiving Citrus Fruit and Unloading – Washing – Selection and Calibration – Juice Extraction – Refining –preheating</w:t>
            </w:r>
            <w:r w:rsidRPr="002D529A">
              <w:rPr>
                <w:rFonts w:ascii="inherit" w:hAnsi="inherit"/>
                <w:color w:val="212121"/>
                <w:lang w:val="en-US" w:eastAsia="it-IT"/>
              </w:rPr>
              <w:t xml:space="preserve"> – </w:t>
            </w:r>
            <w:r w:rsidRPr="002D529A">
              <w:rPr>
                <w:rFonts w:ascii="Verdana" w:hAnsi="Verdana"/>
                <w:color w:val="212121"/>
                <w:lang w:val="en-US" w:eastAsia="it-IT"/>
              </w:rPr>
              <w:t xml:space="preserve">Refining – Centrifugation - </w:t>
            </w:r>
            <w:r w:rsidRPr="002D529A">
              <w:rPr>
                <w:rFonts w:ascii="Verdana" w:hAnsi="Verdana"/>
                <w:lang w:val="en-US"/>
              </w:rPr>
              <w:t xml:space="preserve">  Sending to the Finished Products Department – Pasteurization – Concentration - Refrigeration – Filtration </w:t>
            </w:r>
            <w:r w:rsidR="001B315B">
              <w:rPr>
                <w:rFonts w:ascii="Verdana" w:hAnsi="Verdana"/>
                <w:lang w:val="en-US"/>
              </w:rPr>
              <w:br/>
            </w:r>
            <w:r w:rsidR="001B315B" w:rsidRPr="001B315B">
              <w:rPr>
                <w:rFonts w:ascii="Verdana" w:hAnsi="Verdana"/>
                <w:lang w:val="en-US"/>
              </w:rPr>
              <w:t>Packing – Freezing – Storage – Loading on the truck</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47EFB"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C45ED0"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1B315B" w:rsidP="00C45ED0">
                  <w:pPr>
                    <w:spacing w:before="120"/>
                    <w:rPr>
                      <w:rFonts w:ascii="Verdana" w:hAnsi="Verdana"/>
                      <w:sz w:val="16"/>
                      <w:szCs w:val="16"/>
                      <w:lang w:val="en-US"/>
                    </w:rPr>
                  </w:pPr>
                  <w:r>
                    <w:rPr>
                      <w:rFonts w:ascii="Verdana" w:hAnsi="Verdana"/>
                      <w:sz w:val="16"/>
                      <w:szCs w:val="16"/>
                      <w:lang w:val="en-US"/>
                    </w:rPr>
                    <w:t>2</w:t>
                  </w:r>
                  <w:r w:rsidR="00C45ED0">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547EFB"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547EFB"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547EFB"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547EFB">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547EFB">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547EFB"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547EFB"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lastRenderedPageBreak/>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lastRenderedPageBreak/>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47EFB"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47EFB"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47EFB"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928" w:rsidRDefault="007D5928">
      <w:r>
        <w:separator/>
      </w:r>
    </w:p>
  </w:endnote>
  <w:endnote w:type="continuationSeparator" w:id="0">
    <w:p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7EA8" w:rsidRDefault="00F17EA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547EFB" w:rsidRPr="001E1265" w:rsidTr="00CF0FA3">
      <w:tc>
        <w:tcPr>
          <w:tcW w:w="567" w:type="dxa"/>
          <w:tcBorders>
            <w:top w:val="single" w:sz="4" w:space="0" w:color="000000"/>
            <w:left w:val="single" w:sz="4" w:space="0" w:color="000000"/>
            <w:bottom w:val="single" w:sz="4" w:space="0" w:color="000000"/>
          </w:tcBorders>
          <w:vAlign w:val="center"/>
        </w:tcPr>
        <w:p w:rsidR="00547EFB" w:rsidRDefault="00547EFB" w:rsidP="00547EFB">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tcBorders>
          <w:vAlign w:val="center"/>
        </w:tcPr>
        <w:p w:rsidR="00547EFB" w:rsidRDefault="00547EFB" w:rsidP="00547EFB">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rsidR="00547EFB" w:rsidRDefault="00547EFB" w:rsidP="00547EFB">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rsidR="00547EFB" w:rsidRDefault="00F17EA8" w:rsidP="00F17EA8">
          <w:pPr>
            <w:pStyle w:val="Pidipagina"/>
            <w:snapToGrid w:val="0"/>
            <w:jc w:val="center"/>
            <w:rPr>
              <w:rFonts w:ascii="Verdana" w:hAnsi="Verdana"/>
              <w:sz w:val="16"/>
              <w:szCs w:val="16"/>
              <w:lang w:val="en-US"/>
            </w:rPr>
          </w:pPr>
          <w:r w:rsidRPr="00F17EA8">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547EFB" w:rsidRDefault="00547EFB" w:rsidP="00547EFB">
          <w:pPr>
            <w:pStyle w:val="Pidipagina"/>
            <w:snapToGrid w:val="0"/>
            <w:jc w:val="center"/>
            <w:rPr>
              <w:rFonts w:ascii="Verdana" w:hAnsi="Verdana"/>
              <w:sz w:val="16"/>
              <w:szCs w:val="16"/>
              <w:lang w:val="en-US"/>
            </w:rPr>
          </w:pPr>
          <w:r>
            <w:rPr>
              <w:rFonts w:ascii="Verdana" w:hAnsi="Verdana"/>
              <w:sz w:val="16"/>
              <w:szCs w:val="16"/>
              <w:lang w:val="en-US"/>
            </w:rPr>
            <w:t xml:space="preserve">RIZZO </w:t>
          </w:r>
        </w:p>
        <w:p w:rsidR="00547EFB" w:rsidRDefault="00547EFB" w:rsidP="00547EFB">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5A7DA9" w:rsidRPr="001E1265" w:rsidTr="00CF0FA3">
      <w:tc>
        <w:tcPr>
          <w:tcW w:w="567" w:type="dxa"/>
          <w:tcBorders>
            <w:top w:val="single" w:sz="4" w:space="0" w:color="000000"/>
            <w:left w:val="single" w:sz="4" w:space="0" w:color="000000"/>
            <w:bottom w:val="single" w:sz="4" w:space="0" w:color="000000"/>
          </w:tcBorders>
          <w:vAlign w:val="center"/>
        </w:tcPr>
        <w:p w:rsidR="005A7DA9" w:rsidRPr="001E1265" w:rsidRDefault="005A7DA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5A7DA9" w:rsidRDefault="005A7DA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5A7DA9" w:rsidRDefault="005A7DA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5A7DA9" w:rsidRDefault="005A7DA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5A7DA9" w:rsidRDefault="005A7DA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32433D" w:rsidRPr="00CF0FA3">
      <w:rPr>
        <w:rFonts w:ascii="Verdana" w:hAnsi="Verdana"/>
        <w:sz w:val="16"/>
        <w:szCs w:val="16"/>
      </w:rPr>
      <w:fldChar w:fldCharType="begin"/>
    </w:r>
    <w:r w:rsidRPr="00CF0FA3">
      <w:rPr>
        <w:rFonts w:ascii="Verdana" w:hAnsi="Verdana"/>
        <w:sz w:val="16"/>
        <w:szCs w:val="16"/>
      </w:rPr>
      <w:instrText xml:space="preserve"> PAGE   \* MERGEFORMAT </w:instrText>
    </w:r>
    <w:r w:rsidR="0032433D" w:rsidRPr="00CF0FA3">
      <w:rPr>
        <w:rFonts w:ascii="Verdana" w:hAnsi="Verdana"/>
        <w:sz w:val="16"/>
        <w:szCs w:val="16"/>
      </w:rPr>
      <w:fldChar w:fldCharType="separate"/>
    </w:r>
    <w:r w:rsidR="005A7DA9">
      <w:rPr>
        <w:rFonts w:ascii="Verdana" w:hAnsi="Verdana"/>
        <w:noProof/>
        <w:sz w:val="16"/>
        <w:szCs w:val="16"/>
      </w:rPr>
      <w:t>1</w:t>
    </w:r>
    <w:r w:rsidR="0032433D"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928" w:rsidRDefault="007D5928">
      <w:r>
        <w:separator/>
      </w:r>
    </w:p>
  </w:footnote>
  <w:footnote w:type="continuationSeparator" w:id="0">
    <w:p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7EA8" w:rsidRDefault="00F17EA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rsidTr="005A7DA9">
      <w:trPr>
        <w:trHeight w:val="838"/>
      </w:trPr>
      <w:tc>
        <w:tcPr>
          <w:tcW w:w="2836"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DD3EC8">
            <w:rPr>
              <w:rFonts w:ascii="Verdana" w:hAnsi="Verdana"/>
              <w:b/>
              <w:bCs/>
              <w:sz w:val="24"/>
              <w:szCs w:val="24"/>
            </w:rPr>
            <w:t>154</w:t>
          </w:r>
          <w:r w:rsidR="00E8335F" w:rsidRPr="00A37DFF">
            <w:rPr>
              <w:rFonts w:ascii="Verdana" w:hAnsi="Verdana"/>
              <w:b/>
              <w:bCs/>
              <w:sz w:val="24"/>
              <w:szCs w:val="24"/>
            </w:rPr>
            <w:t xml:space="preserve"> </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32433D" w:rsidRPr="004A3161">
            <w:rPr>
              <w:rFonts w:ascii="Verdana" w:hAnsi="Verdana"/>
              <w:bCs/>
              <w:sz w:val="24"/>
              <w:szCs w:val="24"/>
            </w:rPr>
            <w:fldChar w:fldCharType="begin"/>
          </w:r>
          <w:r w:rsidRPr="004A3161">
            <w:rPr>
              <w:rFonts w:ascii="Verdana" w:hAnsi="Verdana"/>
              <w:bCs/>
              <w:sz w:val="24"/>
              <w:szCs w:val="24"/>
            </w:rPr>
            <w:instrText xml:space="preserve"> PAGE </w:instrText>
          </w:r>
          <w:r w:rsidR="0032433D" w:rsidRPr="004A3161">
            <w:rPr>
              <w:rFonts w:ascii="Verdana" w:hAnsi="Verdana"/>
              <w:bCs/>
              <w:sz w:val="24"/>
              <w:szCs w:val="24"/>
            </w:rPr>
            <w:fldChar w:fldCharType="separate"/>
          </w:r>
          <w:r>
            <w:rPr>
              <w:rFonts w:ascii="Verdana" w:hAnsi="Verdana"/>
              <w:bCs/>
              <w:noProof/>
              <w:sz w:val="24"/>
              <w:szCs w:val="24"/>
            </w:rPr>
            <w:t>1</w:t>
          </w:r>
          <w:r w:rsidR="0032433D"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492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32983"/>
    <w:rsid w:val="00137981"/>
    <w:rsid w:val="00145FD8"/>
    <w:rsid w:val="00146651"/>
    <w:rsid w:val="00151C7D"/>
    <w:rsid w:val="00155306"/>
    <w:rsid w:val="00163F15"/>
    <w:rsid w:val="00172D78"/>
    <w:rsid w:val="0017350C"/>
    <w:rsid w:val="00176BCD"/>
    <w:rsid w:val="00182BA9"/>
    <w:rsid w:val="00186FC8"/>
    <w:rsid w:val="00187C00"/>
    <w:rsid w:val="001B1240"/>
    <w:rsid w:val="001B315B"/>
    <w:rsid w:val="001C1798"/>
    <w:rsid w:val="001C1FDC"/>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2433D"/>
    <w:rsid w:val="0033494F"/>
    <w:rsid w:val="00346252"/>
    <w:rsid w:val="00355740"/>
    <w:rsid w:val="00357954"/>
    <w:rsid w:val="003743E6"/>
    <w:rsid w:val="003924BA"/>
    <w:rsid w:val="00393A7B"/>
    <w:rsid w:val="00394C48"/>
    <w:rsid w:val="0039509E"/>
    <w:rsid w:val="003A086E"/>
    <w:rsid w:val="003A2B72"/>
    <w:rsid w:val="003B0093"/>
    <w:rsid w:val="003B7B4A"/>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946C2"/>
    <w:rsid w:val="004A3161"/>
    <w:rsid w:val="004A7EF7"/>
    <w:rsid w:val="004B6F61"/>
    <w:rsid w:val="004D46BF"/>
    <w:rsid w:val="004E0899"/>
    <w:rsid w:val="004E122D"/>
    <w:rsid w:val="004E3FF4"/>
    <w:rsid w:val="004F248C"/>
    <w:rsid w:val="004F2CB3"/>
    <w:rsid w:val="005020D4"/>
    <w:rsid w:val="00504753"/>
    <w:rsid w:val="00506781"/>
    <w:rsid w:val="00512BAF"/>
    <w:rsid w:val="00516420"/>
    <w:rsid w:val="00525EF8"/>
    <w:rsid w:val="00527812"/>
    <w:rsid w:val="0053518D"/>
    <w:rsid w:val="00547EFB"/>
    <w:rsid w:val="00550B98"/>
    <w:rsid w:val="00551285"/>
    <w:rsid w:val="00573C7D"/>
    <w:rsid w:val="00577417"/>
    <w:rsid w:val="00583DB6"/>
    <w:rsid w:val="005857DF"/>
    <w:rsid w:val="00586810"/>
    <w:rsid w:val="005871AB"/>
    <w:rsid w:val="0058741E"/>
    <w:rsid w:val="00591179"/>
    <w:rsid w:val="005A6320"/>
    <w:rsid w:val="005A7DA9"/>
    <w:rsid w:val="005B623F"/>
    <w:rsid w:val="005B6E83"/>
    <w:rsid w:val="005B7A69"/>
    <w:rsid w:val="005C3862"/>
    <w:rsid w:val="005C5DE4"/>
    <w:rsid w:val="005D1E55"/>
    <w:rsid w:val="005D29AD"/>
    <w:rsid w:val="005D6FC3"/>
    <w:rsid w:val="005E2A9F"/>
    <w:rsid w:val="005F34DB"/>
    <w:rsid w:val="00603B84"/>
    <w:rsid w:val="006044C5"/>
    <w:rsid w:val="006052E2"/>
    <w:rsid w:val="00606B36"/>
    <w:rsid w:val="0061390C"/>
    <w:rsid w:val="00616ABC"/>
    <w:rsid w:val="00617F68"/>
    <w:rsid w:val="006224B1"/>
    <w:rsid w:val="00626B3E"/>
    <w:rsid w:val="0063492F"/>
    <w:rsid w:val="006359A0"/>
    <w:rsid w:val="0064005C"/>
    <w:rsid w:val="0064315F"/>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1E05"/>
    <w:rsid w:val="007521C0"/>
    <w:rsid w:val="007624DE"/>
    <w:rsid w:val="0076317A"/>
    <w:rsid w:val="00771BDE"/>
    <w:rsid w:val="00773FCC"/>
    <w:rsid w:val="00775CF9"/>
    <w:rsid w:val="00775F04"/>
    <w:rsid w:val="00780610"/>
    <w:rsid w:val="007806C1"/>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6ABB"/>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4B14"/>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AF6D33"/>
    <w:rsid w:val="00B00799"/>
    <w:rsid w:val="00B04558"/>
    <w:rsid w:val="00B061CA"/>
    <w:rsid w:val="00B06C86"/>
    <w:rsid w:val="00B13991"/>
    <w:rsid w:val="00B15264"/>
    <w:rsid w:val="00B2258A"/>
    <w:rsid w:val="00B31DC7"/>
    <w:rsid w:val="00B34EE8"/>
    <w:rsid w:val="00B4068B"/>
    <w:rsid w:val="00B43100"/>
    <w:rsid w:val="00B54BAA"/>
    <w:rsid w:val="00B561AA"/>
    <w:rsid w:val="00B633B2"/>
    <w:rsid w:val="00B63EB7"/>
    <w:rsid w:val="00B64CAA"/>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5ED0"/>
    <w:rsid w:val="00C6446D"/>
    <w:rsid w:val="00C71D21"/>
    <w:rsid w:val="00C73E7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67B7"/>
    <w:rsid w:val="00D7794D"/>
    <w:rsid w:val="00D92C52"/>
    <w:rsid w:val="00D95F21"/>
    <w:rsid w:val="00D976BF"/>
    <w:rsid w:val="00D97F74"/>
    <w:rsid w:val="00DA21CF"/>
    <w:rsid w:val="00DA2838"/>
    <w:rsid w:val="00DA4D9A"/>
    <w:rsid w:val="00DB1DBC"/>
    <w:rsid w:val="00DC0A5B"/>
    <w:rsid w:val="00DC5451"/>
    <w:rsid w:val="00DC7B87"/>
    <w:rsid w:val="00DD09DE"/>
    <w:rsid w:val="00DD3EC8"/>
    <w:rsid w:val="00DD5BD6"/>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1CD1"/>
    <w:rsid w:val="00E73CA1"/>
    <w:rsid w:val="00E75A58"/>
    <w:rsid w:val="00E77A6E"/>
    <w:rsid w:val="00E8335F"/>
    <w:rsid w:val="00E85F92"/>
    <w:rsid w:val="00E9374A"/>
    <w:rsid w:val="00E96050"/>
    <w:rsid w:val="00EA4124"/>
    <w:rsid w:val="00EC0360"/>
    <w:rsid w:val="00EC3A3A"/>
    <w:rsid w:val="00EC60C4"/>
    <w:rsid w:val="00EE1A6E"/>
    <w:rsid w:val="00EE1EE6"/>
    <w:rsid w:val="00EE6904"/>
    <w:rsid w:val="00EF1A98"/>
    <w:rsid w:val="00EF1FD5"/>
    <w:rsid w:val="00F05AA8"/>
    <w:rsid w:val="00F10A60"/>
    <w:rsid w:val="00F120AD"/>
    <w:rsid w:val="00F12F85"/>
    <w:rsid w:val="00F177DF"/>
    <w:rsid w:val="00F17EA8"/>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4929"/>
    <o:shapelayout v:ext="edit">
      <o:idmap v:ext="edit" data="1"/>
    </o:shapelayout>
  </w:shapeDefaults>
  <w:decimalSymbol w:val=","/>
  <w:listSeparator w:val=";"/>
  <w14:docId w14:val="35F7CD04"/>
  <w15:docId w15:val="{F9725357-B333-4518-9C1E-C79F983D0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DB03CD-2D1F-4779-99C4-ACE724288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1921</Words>
  <Characters>10953</Characters>
  <Application>Microsoft Office Word</Application>
  <DocSecurity>0</DocSecurity>
  <Lines>91</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22</cp:revision>
  <cp:lastPrinted>2016-03-23T17:25:00Z</cp:lastPrinted>
  <dcterms:created xsi:type="dcterms:W3CDTF">2016-04-01T08:57:00Z</dcterms:created>
  <dcterms:modified xsi:type="dcterms:W3CDTF">2022-01-17T17:11:00Z</dcterms:modified>
  <cp:category>Ufficio Qualità</cp:category>
  <cp:contentStatus>Rev. 2</cp:contentStatus>
</cp:coreProperties>
</file>