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C030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581A30" w14:paraId="60B18C47" w14:textId="77777777" w:rsidTr="00394C48">
        <w:trPr>
          <w:trHeight w:val="1399"/>
        </w:trPr>
        <w:tc>
          <w:tcPr>
            <w:tcW w:w="9210" w:type="dxa"/>
            <w:shd w:val="clear" w:color="auto" w:fill="auto"/>
          </w:tcPr>
          <w:p w14:paraId="5D9BF868" w14:textId="5B897485"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7E66EA" w:rsidRPr="007E66EA">
              <w:rPr>
                <w:rFonts w:ascii="Verdana" w:hAnsi="Verdana"/>
                <w:bCs/>
                <w:lang w:val="en-US"/>
              </w:rPr>
              <w:t>Organic</w:t>
            </w:r>
            <w:r w:rsidR="007E66EA">
              <w:rPr>
                <w:rFonts w:ascii="Verdana" w:hAnsi="Verdana"/>
                <w:b/>
                <w:lang w:val="en-US"/>
              </w:rPr>
              <w:t xml:space="preserve"> </w:t>
            </w:r>
            <w:r w:rsidR="00111160" w:rsidRPr="00111160">
              <w:rPr>
                <w:rFonts w:ascii="Verdana" w:hAnsi="Verdana"/>
                <w:lang w:val="en-US"/>
              </w:rPr>
              <w:t xml:space="preserve">Mandarin juice </w:t>
            </w:r>
            <w:r w:rsidR="00050CFB">
              <w:rPr>
                <w:rFonts w:ascii="Verdana" w:hAnsi="Verdana"/>
                <w:lang w:val="en-US"/>
              </w:rPr>
              <w:t>NFC Pasteurized</w:t>
            </w:r>
          </w:p>
          <w:p w14:paraId="43958CB7" w14:textId="6E88D5A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7E66EA" w:rsidRPr="007E66EA">
              <w:rPr>
                <w:rFonts w:ascii="Verdana" w:hAnsi="Verdana"/>
                <w:bCs/>
                <w:iCs/>
                <w:lang w:val="en-US"/>
              </w:rPr>
              <w:t>Organic</w:t>
            </w:r>
            <w:r w:rsidR="007E66EA">
              <w:rPr>
                <w:rFonts w:ascii="Verdana" w:hAnsi="Verdana"/>
                <w:b/>
                <w:i/>
                <w:lang w:val="en-US"/>
              </w:rPr>
              <w:t xml:space="preserve"> </w:t>
            </w:r>
            <w:r w:rsidR="00111160" w:rsidRPr="00111160">
              <w:rPr>
                <w:rFonts w:ascii="Verdana" w:hAnsi="Verdana"/>
                <w:lang w:val="en-US"/>
              </w:rPr>
              <w:t xml:space="preserve">Mandarin juice </w:t>
            </w:r>
            <w:r w:rsidR="00050CFB">
              <w:rPr>
                <w:rFonts w:ascii="Verdana" w:hAnsi="Verdana"/>
                <w:lang w:val="en-US"/>
              </w:rPr>
              <w:t>NFC Pasteurized</w:t>
            </w:r>
          </w:p>
          <w:p w14:paraId="19AA471E" w14:textId="7CE7AB44" w:rsidR="009A7996" w:rsidRPr="009A7996" w:rsidRDefault="00853353" w:rsidP="009A799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50CFB">
              <w:rPr>
                <w:rFonts w:ascii="Verdana" w:hAnsi="Verdana"/>
                <w:lang w:val="en-US"/>
              </w:rPr>
              <w:t>SMN</w:t>
            </w:r>
            <w:r w:rsidR="007E66EA">
              <w:rPr>
                <w:rFonts w:ascii="Verdana" w:hAnsi="Verdana"/>
                <w:lang w:val="en-US"/>
              </w:rPr>
              <w:t>B</w:t>
            </w:r>
          </w:p>
          <w:p w14:paraId="3E421035" w14:textId="77777777" w:rsidR="009A7996" w:rsidRDefault="009A7996" w:rsidP="009A7996">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5B4427A3" w14:textId="1195E36A" w:rsidR="009A7996" w:rsidRPr="009A7996" w:rsidRDefault="009A7996" w:rsidP="009A7996">
            <w:pPr>
              <w:tabs>
                <w:tab w:val="left" w:pos="0"/>
              </w:tabs>
              <w:spacing w:before="100" w:beforeAutospacing="1"/>
              <w:ind w:hanging="6"/>
              <w:rPr>
                <w:rFonts w:ascii="Verdana" w:hAnsi="Verdana"/>
                <w:i/>
                <w:u w:val="single"/>
                <w:lang w:val="en-US"/>
              </w:rPr>
            </w:pPr>
          </w:p>
        </w:tc>
      </w:tr>
    </w:tbl>
    <w:p w14:paraId="165F677F" w14:textId="77777777" w:rsidR="00B13991" w:rsidRDefault="00B13991" w:rsidP="00257592">
      <w:pPr>
        <w:spacing w:before="120"/>
        <w:ind w:left="720"/>
        <w:rPr>
          <w:rFonts w:ascii="Verdana" w:hAnsi="Verdana"/>
          <w:b/>
          <w:sz w:val="8"/>
          <w:szCs w:val="8"/>
          <w:lang w:val="en-US"/>
        </w:rPr>
      </w:pPr>
    </w:p>
    <w:p w14:paraId="6512359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81A30" w14:paraId="35495150" w14:textId="77777777" w:rsidTr="00257592">
        <w:trPr>
          <w:trHeight w:val="3578"/>
        </w:trPr>
        <w:tc>
          <w:tcPr>
            <w:tcW w:w="9238" w:type="dxa"/>
            <w:shd w:val="clear" w:color="auto" w:fill="auto"/>
          </w:tcPr>
          <w:p w14:paraId="069F0CD8"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EBC8147" w14:textId="10F56BB1"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7E66EA">
              <w:rPr>
                <w:rFonts w:ascii="Verdana" w:hAnsi="Verdana"/>
                <w:lang w:val="en-US"/>
              </w:rPr>
              <w:t xml:space="preserve">Organic </w:t>
            </w:r>
            <w:r w:rsidR="00384CA5" w:rsidRPr="0032572D">
              <w:rPr>
                <w:rFonts w:ascii="Verdana" w:hAnsi="Verdana"/>
                <w:lang w:val="en-US"/>
              </w:rPr>
              <w:t>Mandarin (100%)</w:t>
            </w:r>
          </w:p>
          <w:p w14:paraId="40B84D38" w14:textId="77777777" w:rsidR="0042012D" w:rsidRPr="002C594E" w:rsidRDefault="0042012D" w:rsidP="00583DB6">
            <w:pPr>
              <w:tabs>
                <w:tab w:val="left" w:pos="284"/>
                <w:tab w:val="left" w:pos="3402"/>
              </w:tabs>
              <w:spacing w:before="120" w:after="120"/>
              <w:rPr>
                <w:rFonts w:ascii="Verdana" w:hAnsi="Verdana"/>
                <w:i/>
                <w:lang w:val="en-US"/>
              </w:rPr>
            </w:pPr>
          </w:p>
          <w:p w14:paraId="797741A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F1F45A3" w14:textId="77777777" w:rsidR="00583DB6" w:rsidRPr="002C594E" w:rsidRDefault="00583DB6" w:rsidP="00583DB6">
            <w:pPr>
              <w:tabs>
                <w:tab w:val="left" w:pos="284"/>
                <w:tab w:val="left" w:pos="3402"/>
              </w:tabs>
              <w:spacing w:before="120" w:after="120"/>
              <w:rPr>
                <w:rFonts w:ascii="Verdana" w:hAnsi="Verdana"/>
                <w:i/>
                <w:lang w:val="en-US"/>
              </w:rPr>
            </w:pPr>
          </w:p>
          <w:p w14:paraId="1DBF7C9F" w14:textId="14569F5B"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7E66EA">
              <w:rPr>
                <w:rFonts w:ascii="Verdana" w:hAnsi="Verdana"/>
                <w:lang w:val="en-US"/>
              </w:rPr>
              <w:t xml:space="preserve">Organic </w:t>
            </w:r>
            <w:r w:rsidR="00384CA5" w:rsidRPr="0032572D">
              <w:rPr>
                <w:rFonts w:ascii="Verdana" w:hAnsi="Verdana"/>
                <w:lang w:val="en-US"/>
              </w:rPr>
              <w:t>Mandarin</w:t>
            </w:r>
          </w:p>
          <w:p w14:paraId="561CA3B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2A046D">
              <w:rPr>
                <w:rFonts w:ascii="Verdana" w:hAnsi="Verdana"/>
                <w:lang w:val="en-US"/>
              </w:rPr>
              <w:t>Citrus reticulata</w:t>
            </w:r>
          </w:p>
          <w:p w14:paraId="23C1C06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AFE30B7"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384CA5" w:rsidRPr="002A046D">
              <w:rPr>
                <w:rFonts w:ascii="Verdana" w:hAnsi="Verdana"/>
                <w:lang w:val="en-US"/>
              </w:rPr>
              <w:t>mandarin common</w:t>
            </w:r>
            <w:r w:rsidR="002A046D" w:rsidRPr="002A046D">
              <w:rPr>
                <w:rFonts w:ascii="Verdana" w:hAnsi="Verdana"/>
                <w:lang w:val="en-US"/>
              </w:rPr>
              <w:t xml:space="preserve">, late </w:t>
            </w:r>
            <w:r w:rsidR="002A046D">
              <w:rPr>
                <w:rFonts w:ascii="Verdana" w:hAnsi="Verdana"/>
                <w:lang w:val="en-US"/>
              </w:rPr>
              <w:t>from</w:t>
            </w:r>
            <w:r w:rsidR="002A046D" w:rsidRPr="002A046D">
              <w:rPr>
                <w:rFonts w:ascii="Verdana" w:hAnsi="Verdana"/>
                <w:lang w:val="en-US"/>
              </w:rPr>
              <w:t xml:space="preserve"> Ciaculli</w:t>
            </w:r>
          </w:p>
          <w:p w14:paraId="649FB066"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 xml:space="preserve">Typically from </w:t>
            </w:r>
            <w:r w:rsidR="002A046D">
              <w:rPr>
                <w:rFonts w:ascii="Verdana" w:hAnsi="Verdana"/>
                <w:lang w:val="en-US"/>
              </w:rPr>
              <w:t>January</w:t>
            </w:r>
            <w:r w:rsidR="002A046D" w:rsidRPr="001F640A">
              <w:rPr>
                <w:rFonts w:ascii="Verdana" w:hAnsi="Verdana"/>
                <w:lang w:val="en-US"/>
              </w:rPr>
              <w:t xml:space="preserve"> to </w:t>
            </w:r>
            <w:r w:rsidR="002A046D">
              <w:rPr>
                <w:rFonts w:ascii="Verdana" w:hAnsi="Verdana"/>
                <w:lang w:val="en-US"/>
              </w:rPr>
              <w:t>May</w:t>
            </w:r>
          </w:p>
          <w:p w14:paraId="5D3F23A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5A488FE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2CC51B2F"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0B0AF7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8C12A0D" w14:textId="77777777" w:rsidR="00583DB6" w:rsidRDefault="00583DB6" w:rsidP="00257592">
      <w:pPr>
        <w:spacing w:before="120"/>
        <w:rPr>
          <w:rFonts w:ascii="Verdana" w:hAnsi="Verdana"/>
          <w:b/>
          <w:sz w:val="8"/>
          <w:szCs w:val="8"/>
          <w:lang w:val="en-US"/>
        </w:rPr>
      </w:pPr>
    </w:p>
    <w:p w14:paraId="0577133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428B3F7"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81A30" w14:paraId="4D56E336" w14:textId="77777777" w:rsidTr="00583DB6">
        <w:trPr>
          <w:trHeight w:val="4575"/>
        </w:trPr>
        <w:tc>
          <w:tcPr>
            <w:tcW w:w="9210" w:type="dxa"/>
            <w:tcBorders>
              <w:bottom w:val="nil"/>
            </w:tcBorders>
          </w:tcPr>
          <w:p w14:paraId="688CF12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20C70F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581A30" w14:paraId="241CC8A3" w14:textId="77777777" w:rsidTr="002A046D">
              <w:trPr>
                <w:trHeight w:hRule="exact" w:val="501"/>
              </w:trPr>
              <w:tc>
                <w:tcPr>
                  <w:tcW w:w="1295" w:type="dxa"/>
                  <w:vAlign w:val="center"/>
                </w:tcPr>
                <w:p w14:paraId="32574B24"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59EA6484"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101F14E4"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137128C0"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773510E2"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49D5A4B6"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050CFB" w:rsidRPr="00581A30" w14:paraId="56DAD1A6" w14:textId="77777777" w:rsidTr="002A046D">
              <w:trPr>
                <w:trHeight w:hRule="exact" w:val="501"/>
              </w:trPr>
              <w:tc>
                <w:tcPr>
                  <w:tcW w:w="1295" w:type="dxa"/>
                  <w:vAlign w:val="center"/>
                </w:tcPr>
                <w:p w14:paraId="7F49EBFA"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51EEE30F"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&gt;11.0</w:t>
                  </w:r>
                </w:p>
              </w:tc>
              <w:tc>
                <w:tcPr>
                  <w:tcW w:w="738" w:type="dxa"/>
                  <w:vAlign w:val="center"/>
                </w:tcPr>
                <w:p w14:paraId="54899F6C"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11,0</w:t>
                  </w:r>
                </w:p>
              </w:tc>
              <w:tc>
                <w:tcPr>
                  <w:tcW w:w="811" w:type="dxa"/>
                  <w:vAlign w:val="center"/>
                </w:tcPr>
                <w:p w14:paraId="3EB5DE6E" w14:textId="77777777" w:rsidR="00050CFB" w:rsidRPr="00F20132" w:rsidRDefault="00050CFB" w:rsidP="0010710E">
                  <w:pPr>
                    <w:jc w:val="center"/>
                    <w:rPr>
                      <w:rFonts w:ascii="Verdana" w:hAnsi="Verdana"/>
                      <w:sz w:val="16"/>
                      <w:szCs w:val="16"/>
                      <w:lang w:val="en-US"/>
                    </w:rPr>
                  </w:pPr>
                </w:p>
              </w:tc>
              <w:tc>
                <w:tcPr>
                  <w:tcW w:w="822" w:type="dxa"/>
                  <w:vAlign w:val="center"/>
                </w:tcPr>
                <w:p w14:paraId="622306E3"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w:t>
                  </w:r>
                </w:p>
              </w:tc>
              <w:tc>
                <w:tcPr>
                  <w:tcW w:w="1664" w:type="dxa"/>
                  <w:vAlign w:val="center"/>
                </w:tcPr>
                <w:p w14:paraId="74CC2600" w14:textId="77777777" w:rsidR="00050CFB" w:rsidRPr="002A046D" w:rsidRDefault="00050CFB"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050CFB" w:rsidRPr="00581A30" w14:paraId="656AF649" w14:textId="77777777" w:rsidTr="002A046D">
              <w:trPr>
                <w:trHeight w:hRule="exact" w:val="501"/>
              </w:trPr>
              <w:tc>
                <w:tcPr>
                  <w:tcW w:w="1295" w:type="dxa"/>
                  <w:vAlign w:val="center"/>
                </w:tcPr>
                <w:p w14:paraId="23A9ACB1"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3F52BE8B" w14:textId="77777777" w:rsidR="00050CFB" w:rsidRPr="00F20132" w:rsidRDefault="00050CFB" w:rsidP="0010710E">
                  <w:pPr>
                    <w:jc w:val="center"/>
                    <w:rPr>
                      <w:rFonts w:ascii="Verdana" w:hAnsi="Verdana"/>
                      <w:sz w:val="16"/>
                      <w:szCs w:val="16"/>
                      <w:lang w:val="en-US"/>
                    </w:rPr>
                  </w:pPr>
                </w:p>
              </w:tc>
              <w:tc>
                <w:tcPr>
                  <w:tcW w:w="738" w:type="dxa"/>
                  <w:vAlign w:val="center"/>
                </w:tcPr>
                <w:p w14:paraId="6464B5D5"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0,75</w:t>
                  </w:r>
                </w:p>
              </w:tc>
              <w:tc>
                <w:tcPr>
                  <w:tcW w:w="811" w:type="dxa"/>
                  <w:vAlign w:val="center"/>
                </w:tcPr>
                <w:p w14:paraId="06A09655"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1,2</w:t>
                  </w:r>
                </w:p>
              </w:tc>
              <w:tc>
                <w:tcPr>
                  <w:tcW w:w="822" w:type="dxa"/>
                  <w:vAlign w:val="center"/>
                </w:tcPr>
                <w:p w14:paraId="59B3E836"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 p/p</w:t>
                  </w:r>
                </w:p>
              </w:tc>
              <w:tc>
                <w:tcPr>
                  <w:tcW w:w="1664" w:type="dxa"/>
                  <w:vAlign w:val="center"/>
                </w:tcPr>
                <w:p w14:paraId="65E03555" w14:textId="77777777" w:rsidR="00050CFB" w:rsidRPr="002A046D" w:rsidRDefault="00050CFB"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050CFB" w:rsidRPr="00581A30" w14:paraId="0787AA2C" w14:textId="77777777" w:rsidTr="002A046D">
              <w:trPr>
                <w:trHeight w:hRule="exact" w:val="501"/>
              </w:trPr>
              <w:tc>
                <w:tcPr>
                  <w:tcW w:w="1295" w:type="dxa"/>
                  <w:vAlign w:val="center"/>
                </w:tcPr>
                <w:p w14:paraId="53774AC0"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227B87BC" w14:textId="77777777" w:rsidR="00050CFB" w:rsidRPr="00F20132" w:rsidRDefault="00050CFB" w:rsidP="0010710E">
                  <w:pPr>
                    <w:jc w:val="center"/>
                    <w:rPr>
                      <w:rFonts w:ascii="Verdana" w:hAnsi="Verdana"/>
                      <w:sz w:val="16"/>
                      <w:szCs w:val="16"/>
                      <w:lang w:val="en-US"/>
                    </w:rPr>
                  </w:pPr>
                </w:p>
              </w:tc>
              <w:tc>
                <w:tcPr>
                  <w:tcW w:w="738" w:type="dxa"/>
                  <w:vAlign w:val="center"/>
                </w:tcPr>
                <w:p w14:paraId="781304EB"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14</w:t>
                  </w:r>
                </w:p>
              </w:tc>
              <w:tc>
                <w:tcPr>
                  <w:tcW w:w="811" w:type="dxa"/>
                  <w:vAlign w:val="center"/>
                </w:tcPr>
                <w:p w14:paraId="0CB0B278"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16</w:t>
                  </w:r>
                </w:p>
              </w:tc>
              <w:tc>
                <w:tcPr>
                  <w:tcW w:w="822" w:type="dxa"/>
                  <w:vAlign w:val="center"/>
                </w:tcPr>
                <w:p w14:paraId="71BB6C40" w14:textId="77777777" w:rsidR="00050CFB" w:rsidRPr="00F20132" w:rsidRDefault="00050CFB" w:rsidP="0010710E">
                  <w:pPr>
                    <w:jc w:val="center"/>
                    <w:rPr>
                      <w:rFonts w:ascii="Verdana" w:hAnsi="Verdana"/>
                      <w:sz w:val="16"/>
                      <w:szCs w:val="16"/>
                      <w:lang w:val="en-US"/>
                    </w:rPr>
                  </w:pPr>
                </w:p>
              </w:tc>
              <w:tc>
                <w:tcPr>
                  <w:tcW w:w="1664" w:type="dxa"/>
                  <w:vAlign w:val="center"/>
                </w:tcPr>
                <w:p w14:paraId="3E34B81B" w14:textId="77777777" w:rsidR="00050CFB" w:rsidRPr="002A046D" w:rsidRDefault="00050CFB"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050CFB" w:rsidRPr="00581A30" w14:paraId="0F4E2D8A" w14:textId="77777777" w:rsidTr="002A046D">
              <w:trPr>
                <w:trHeight w:hRule="exact" w:val="501"/>
              </w:trPr>
              <w:tc>
                <w:tcPr>
                  <w:tcW w:w="1295" w:type="dxa"/>
                  <w:vAlign w:val="center"/>
                </w:tcPr>
                <w:p w14:paraId="7A97FC99"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33C276A3"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&gt;400</w:t>
                  </w:r>
                </w:p>
              </w:tc>
              <w:tc>
                <w:tcPr>
                  <w:tcW w:w="738" w:type="dxa"/>
                  <w:vAlign w:val="center"/>
                </w:tcPr>
                <w:p w14:paraId="464E2B33" w14:textId="77777777" w:rsidR="00050CFB" w:rsidRPr="00F20132" w:rsidRDefault="00050CFB" w:rsidP="0010710E">
                  <w:pPr>
                    <w:tabs>
                      <w:tab w:val="decimal" w:pos="12"/>
                    </w:tabs>
                    <w:jc w:val="center"/>
                    <w:rPr>
                      <w:rFonts w:ascii="Verdana" w:hAnsi="Verdana"/>
                      <w:sz w:val="16"/>
                      <w:szCs w:val="16"/>
                      <w:lang w:val="en-US"/>
                    </w:rPr>
                  </w:pPr>
                  <w:r w:rsidRPr="00F20132">
                    <w:rPr>
                      <w:rFonts w:ascii="Verdana" w:hAnsi="Verdana"/>
                      <w:sz w:val="16"/>
                      <w:szCs w:val="16"/>
                      <w:lang w:val="en-US"/>
                    </w:rPr>
                    <w:t>300</w:t>
                  </w:r>
                </w:p>
              </w:tc>
              <w:tc>
                <w:tcPr>
                  <w:tcW w:w="811" w:type="dxa"/>
                  <w:vAlign w:val="center"/>
                </w:tcPr>
                <w:p w14:paraId="3FDC1127" w14:textId="77777777" w:rsidR="00050CFB" w:rsidRPr="00F20132" w:rsidRDefault="00050CFB" w:rsidP="0010710E">
                  <w:pPr>
                    <w:tabs>
                      <w:tab w:val="decimal" w:pos="12"/>
                      <w:tab w:val="decimal" w:pos="417"/>
                    </w:tabs>
                    <w:jc w:val="center"/>
                    <w:rPr>
                      <w:rFonts w:ascii="Verdana" w:hAnsi="Verdana"/>
                      <w:sz w:val="16"/>
                      <w:szCs w:val="16"/>
                      <w:lang w:val="en-US"/>
                    </w:rPr>
                  </w:pPr>
                  <w:r w:rsidRPr="00F20132">
                    <w:rPr>
                      <w:rFonts w:ascii="Verdana" w:hAnsi="Verdana"/>
                      <w:sz w:val="16"/>
                      <w:szCs w:val="16"/>
                      <w:lang w:val="en-US"/>
                    </w:rPr>
                    <w:t>800</w:t>
                  </w:r>
                </w:p>
              </w:tc>
              <w:tc>
                <w:tcPr>
                  <w:tcW w:w="822" w:type="dxa"/>
                  <w:vAlign w:val="center"/>
                </w:tcPr>
                <w:p w14:paraId="788AE5E6"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mg/l</w:t>
                  </w:r>
                </w:p>
              </w:tc>
              <w:tc>
                <w:tcPr>
                  <w:tcW w:w="1664" w:type="dxa"/>
                  <w:vAlign w:val="center"/>
                </w:tcPr>
                <w:p w14:paraId="03A29581" w14:textId="77777777" w:rsidR="00050CFB" w:rsidRPr="002A046D" w:rsidRDefault="00050CFB" w:rsidP="007558C2">
                  <w:pPr>
                    <w:jc w:val="center"/>
                    <w:rPr>
                      <w:rFonts w:ascii="Verdana" w:hAnsi="Verdana"/>
                      <w:sz w:val="16"/>
                      <w:szCs w:val="16"/>
                      <w:lang w:val="en-US"/>
                    </w:rPr>
                  </w:pPr>
                  <w:r w:rsidRPr="002A046D">
                    <w:rPr>
                      <w:rFonts w:ascii="Verdana" w:hAnsi="Verdana"/>
                      <w:sz w:val="16"/>
                      <w:szCs w:val="16"/>
                      <w:lang w:val="en-US"/>
                    </w:rPr>
                    <w:t>Internal method</w:t>
                  </w:r>
                </w:p>
              </w:tc>
            </w:tr>
            <w:tr w:rsidR="00050CFB" w:rsidRPr="00581A30" w14:paraId="4009553D" w14:textId="77777777" w:rsidTr="002A046D">
              <w:trPr>
                <w:trHeight w:hRule="exact" w:val="501"/>
              </w:trPr>
              <w:tc>
                <w:tcPr>
                  <w:tcW w:w="1295" w:type="dxa"/>
                  <w:vAlign w:val="center"/>
                </w:tcPr>
                <w:p w14:paraId="4535B909"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Pulp at 1500</w:t>
                  </w:r>
                </w:p>
              </w:tc>
              <w:tc>
                <w:tcPr>
                  <w:tcW w:w="826" w:type="dxa"/>
                  <w:vAlign w:val="center"/>
                </w:tcPr>
                <w:p w14:paraId="3908670F" w14:textId="77777777" w:rsidR="00050CFB" w:rsidRPr="00F20132" w:rsidRDefault="00050CFB" w:rsidP="0010710E">
                  <w:pPr>
                    <w:jc w:val="center"/>
                    <w:rPr>
                      <w:rFonts w:ascii="Verdana" w:hAnsi="Verdana"/>
                      <w:sz w:val="16"/>
                      <w:szCs w:val="16"/>
                      <w:lang w:val="en-US"/>
                    </w:rPr>
                  </w:pPr>
                </w:p>
              </w:tc>
              <w:tc>
                <w:tcPr>
                  <w:tcW w:w="738" w:type="dxa"/>
                  <w:vAlign w:val="center"/>
                </w:tcPr>
                <w:p w14:paraId="12668DA8" w14:textId="77777777" w:rsidR="00050CFB" w:rsidRPr="00F20132" w:rsidRDefault="00050CFB" w:rsidP="0010710E">
                  <w:pPr>
                    <w:tabs>
                      <w:tab w:val="decimal" w:pos="12"/>
                    </w:tabs>
                    <w:jc w:val="center"/>
                    <w:rPr>
                      <w:rFonts w:ascii="Verdana" w:hAnsi="Verdana"/>
                      <w:sz w:val="16"/>
                      <w:szCs w:val="16"/>
                      <w:lang w:val="en-US"/>
                    </w:rPr>
                  </w:pPr>
                  <w:r w:rsidRPr="00F20132">
                    <w:rPr>
                      <w:rFonts w:ascii="Verdana" w:hAnsi="Verdana"/>
                      <w:sz w:val="16"/>
                      <w:szCs w:val="16"/>
                      <w:lang w:val="en-US"/>
                    </w:rPr>
                    <w:t>8</w:t>
                  </w:r>
                </w:p>
              </w:tc>
              <w:tc>
                <w:tcPr>
                  <w:tcW w:w="811" w:type="dxa"/>
                  <w:vAlign w:val="center"/>
                </w:tcPr>
                <w:p w14:paraId="03552C65" w14:textId="77777777" w:rsidR="00050CFB" w:rsidRPr="00F20132" w:rsidRDefault="00050CFB" w:rsidP="0010710E">
                  <w:pPr>
                    <w:tabs>
                      <w:tab w:val="decimal" w:pos="12"/>
                      <w:tab w:val="decimal" w:pos="417"/>
                    </w:tabs>
                    <w:jc w:val="center"/>
                    <w:rPr>
                      <w:rFonts w:ascii="Verdana" w:hAnsi="Verdana"/>
                      <w:sz w:val="16"/>
                      <w:szCs w:val="16"/>
                      <w:lang w:val="en-US"/>
                    </w:rPr>
                  </w:pPr>
                  <w:r w:rsidRPr="00F20132">
                    <w:rPr>
                      <w:rFonts w:ascii="Verdana" w:hAnsi="Verdana"/>
                      <w:sz w:val="16"/>
                      <w:szCs w:val="16"/>
                      <w:lang w:val="en-US"/>
                    </w:rPr>
                    <w:t>12</w:t>
                  </w:r>
                </w:p>
              </w:tc>
              <w:tc>
                <w:tcPr>
                  <w:tcW w:w="822" w:type="dxa"/>
                  <w:vAlign w:val="center"/>
                </w:tcPr>
                <w:p w14:paraId="7594C14E" w14:textId="77777777" w:rsidR="00050CFB" w:rsidRPr="00F20132" w:rsidRDefault="00050CFB" w:rsidP="0010710E">
                  <w:pPr>
                    <w:snapToGrid w:val="0"/>
                    <w:jc w:val="center"/>
                    <w:rPr>
                      <w:rFonts w:ascii="Verdana" w:hAnsi="Verdana"/>
                      <w:sz w:val="16"/>
                      <w:szCs w:val="16"/>
                      <w:lang w:val="en-US"/>
                    </w:rPr>
                  </w:pPr>
                  <w:r w:rsidRPr="00F20132">
                    <w:rPr>
                      <w:rFonts w:ascii="Verdana" w:hAnsi="Verdana"/>
                      <w:sz w:val="16"/>
                      <w:szCs w:val="16"/>
                      <w:lang w:val="en-US"/>
                    </w:rPr>
                    <w:t>% v/v</w:t>
                  </w:r>
                </w:p>
              </w:tc>
              <w:tc>
                <w:tcPr>
                  <w:tcW w:w="1664" w:type="dxa"/>
                  <w:vAlign w:val="center"/>
                </w:tcPr>
                <w:p w14:paraId="66C8CA64" w14:textId="77777777" w:rsidR="00050CFB" w:rsidRPr="002A046D" w:rsidRDefault="00050CFB" w:rsidP="007558C2">
                  <w:pPr>
                    <w:jc w:val="center"/>
                    <w:rPr>
                      <w:rFonts w:ascii="Verdana" w:hAnsi="Verdana"/>
                      <w:sz w:val="16"/>
                      <w:szCs w:val="16"/>
                      <w:lang w:val="en-US"/>
                    </w:rPr>
                  </w:pPr>
                  <w:r w:rsidRPr="002A046D">
                    <w:rPr>
                      <w:rFonts w:ascii="Verdana" w:hAnsi="Verdana"/>
                      <w:sz w:val="16"/>
                      <w:szCs w:val="16"/>
                      <w:lang w:val="en-US"/>
                    </w:rPr>
                    <w:t>IFU 60,1991</w:t>
                  </w:r>
                </w:p>
              </w:tc>
            </w:tr>
            <w:tr w:rsidR="00C82ED0" w:rsidRPr="00581A30" w14:paraId="7882ED66" w14:textId="77777777" w:rsidTr="002A046D">
              <w:trPr>
                <w:trHeight w:hRule="exact" w:val="501"/>
              </w:trPr>
              <w:tc>
                <w:tcPr>
                  <w:tcW w:w="1295" w:type="dxa"/>
                  <w:vAlign w:val="center"/>
                </w:tcPr>
                <w:p w14:paraId="715E5939" w14:textId="3C1F31FA" w:rsidR="00C82ED0" w:rsidRPr="002A046D" w:rsidRDefault="00C82ED0" w:rsidP="00C82ED0">
                  <w:pPr>
                    <w:jc w:val="center"/>
                    <w:rPr>
                      <w:rFonts w:ascii="Verdana" w:hAnsi="Verdana"/>
                      <w:i/>
                      <w:sz w:val="16"/>
                      <w:szCs w:val="16"/>
                      <w:lang w:val="en-US"/>
                    </w:rPr>
                  </w:pPr>
                  <w:r>
                    <w:rPr>
                      <w:rFonts w:ascii="Verdana" w:hAnsi="Verdana"/>
                      <w:i/>
                      <w:sz w:val="16"/>
                      <w:szCs w:val="16"/>
                      <w:lang w:val="en-US"/>
                    </w:rPr>
                    <w:t>Pulp at 3000</w:t>
                  </w:r>
                </w:p>
              </w:tc>
              <w:tc>
                <w:tcPr>
                  <w:tcW w:w="826" w:type="dxa"/>
                  <w:vAlign w:val="center"/>
                </w:tcPr>
                <w:p w14:paraId="4B91DB0A" w14:textId="77777777" w:rsidR="00C82ED0" w:rsidRPr="00F20132" w:rsidRDefault="00C82ED0" w:rsidP="00C82ED0">
                  <w:pPr>
                    <w:jc w:val="center"/>
                    <w:rPr>
                      <w:rFonts w:ascii="Verdana" w:hAnsi="Verdana"/>
                      <w:sz w:val="16"/>
                      <w:szCs w:val="16"/>
                      <w:lang w:val="en-US"/>
                    </w:rPr>
                  </w:pPr>
                </w:p>
              </w:tc>
              <w:tc>
                <w:tcPr>
                  <w:tcW w:w="738" w:type="dxa"/>
                  <w:vAlign w:val="center"/>
                </w:tcPr>
                <w:p w14:paraId="358CE7E0" w14:textId="13CD1ABD" w:rsidR="00C82ED0" w:rsidRPr="00F20132" w:rsidRDefault="00C82ED0" w:rsidP="00C82ED0">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79A83CA9" w14:textId="3E87931C" w:rsidR="00C82ED0" w:rsidRPr="00F20132" w:rsidRDefault="00C82ED0" w:rsidP="00C82ED0">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462C19C1" w14:textId="1C861112" w:rsidR="00C82ED0" w:rsidRPr="00F20132" w:rsidRDefault="00C82ED0" w:rsidP="00C82ED0">
                  <w:pPr>
                    <w:snapToGrid w:val="0"/>
                    <w:jc w:val="center"/>
                    <w:rPr>
                      <w:rFonts w:ascii="Verdana" w:hAnsi="Verdana"/>
                      <w:sz w:val="16"/>
                      <w:szCs w:val="16"/>
                      <w:lang w:val="en-US"/>
                    </w:rPr>
                  </w:pPr>
                  <w:r w:rsidRPr="00F20132">
                    <w:rPr>
                      <w:rFonts w:ascii="Verdana" w:hAnsi="Verdana"/>
                      <w:sz w:val="16"/>
                      <w:szCs w:val="16"/>
                      <w:lang w:val="en-US"/>
                    </w:rPr>
                    <w:t>% v/v</w:t>
                  </w:r>
                </w:p>
              </w:tc>
              <w:tc>
                <w:tcPr>
                  <w:tcW w:w="1664" w:type="dxa"/>
                  <w:vAlign w:val="center"/>
                </w:tcPr>
                <w:p w14:paraId="24E4CC6B" w14:textId="5E49A153" w:rsidR="00C82ED0" w:rsidRPr="002A046D" w:rsidRDefault="00C82ED0" w:rsidP="00C82ED0">
                  <w:pPr>
                    <w:jc w:val="center"/>
                    <w:rPr>
                      <w:rFonts w:ascii="Verdana" w:hAnsi="Verdana"/>
                      <w:sz w:val="16"/>
                      <w:szCs w:val="16"/>
                      <w:lang w:val="en-US"/>
                    </w:rPr>
                  </w:pPr>
                  <w:r w:rsidRPr="002A046D">
                    <w:rPr>
                      <w:rFonts w:ascii="Verdana" w:hAnsi="Verdana"/>
                      <w:sz w:val="16"/>
                      <w:szCs w:val="16"/>
                      <w:lang w:val="en-US"/>
                    </w:rPr>
                    <w:t>IFU 60,1991</w:t>
                  </w:r>
                </w:p>
              </w:tc>
            </w:tr>
          </w:tbl>
          <w:p w14:paraId="4117E91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12338AC" w14:textId="77777777" w:rsidTr="00583DB6">
        <w:trPr>
          <w:trHeight w:val="8345"/>
        </w:trPr>
        <w:tc>
          <w:tcPr>
            <w:tcW w:w="9210" w:type="dxa"/>
            <w:tcBorders>
              <w:top w:val="nil"/>
            </w:tcBorders>
          </w:tcPr>
          <w:p w14:paraId="19577B1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1170BDB" w14:textId="77777777" w:rsidTr="00953535">
              <w:trPr>
                <w:trHeight w:hRule="exact" w:val="501"/>
                <w:tblHeader/>
              </w:trPr>
              <w:tc>
                <w:tcPr>
                  <w:tcW w:w="1303" w:type="dxa"/>
                  <w:vAlign w:val="center"/>
                </w:tcPr>
                <w:p w14:paraId="4C1AE1F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E5BF08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826B05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F49241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3FAA90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233322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F20132" w:rsidRPr="00581A30" w14:paraId="7C21D37C" w14:textId="77777777" w:rsidTr="00921A7A">
              <w:trPr>
                <w:trHeight w:hRule="exact" w:val="680"/>
                <w:tblHeader/>
              </w:trPr>
              <w:tc>
                <w:tcPr>
                  <w:tcW w:w="1303" w:type="dxa"/>
                  <w:vAlign w:val="center"/>
                </w:tcPr>
                <w:p w14:paraId="4C2EB1AA"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3662B02F"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030DC45C"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4232A343"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100</w:t>
                  </w:r>
                </w:p>
              </w:tc>
              <w:tc>
                <w:tcPr>
                  <w:tcW w:w="851" w:type="dxa"/>
                  <w:vAlign w:val="center"/>
                </w:tcPr>
                <w:p w14:paraId="2BAE10C5"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C60E5D"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F20132" w:rsidRPr="00581A30" w14:paraId="61AD826F" w14:textId="77777777" w:rsidTr="00921A7A">
              <w:trPr>
                <w:trHeight w:hRule="exact" w:val="680"/>
                <w:tblHeader/>
              </w:trPr>
              <w:tc>
                <w:tcPr>
                  <w:tcW w:w="1303" w:type="dxa"/>
                  <w:vAlign w:val="center"/>
                </w:tcPr>
                <w:p w14:paraId="38BB23C0"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7E573F35"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7420D8E0"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2B2CF6B2"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7700E519"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861F97F"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F20132" w:rsidRPr="00581A30" w14:paraId="6C9ADD56" w14:textId="77777777" w:rsidTr="00921A7A">
              <w:trPr>
                <w:trHeight w:hRule="exact" w:val="680"/>
                <w:tblHeader/>
              </w:trPr>
              <w:tc>
                <w:tcPr>
                  <w:tcW w:w="1303" w:type="dxa"/>
                  <w:vAlign w:val="center"/>
                </w:tcPr>
                <w:p w14:paraId="5871BB8F"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1E35319F"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79BD5DFA"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70CB2904"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3CF17F8E"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B7433B"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F20132" w:rsidRPr="00581A30" w14:paraId="398B6ADC" w14:textId="77777777" w:rsidTr="00921A7A">
              <w:trPr>
                <w:trHeight w:hRule="exact" w:val="680"/>
                <w:tblHeader/>
              </w:trPr>
              <w:tc>
                <w:tcPr>
                  <w:tcW w:w="1303" w:type="dxa"/>
                  <w:vAlign w:val="center"/>
                </w:tcPr>
                <w:p w14:paraId="0C2A2135"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4748B68F"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Absent</w:t>
                  </w:r>
                </w:p>
              </w:tc>
              <w:tc>
                <w:tcPr>
                  <w:tcW w:w="709" w:type="dxa"/>
                  <w:vAlign w:val="center"/>
                </w:tcPr>
                <w:p w14:paraId="4B9070A7"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7F3E954D"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1EF294A0"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B3C7618"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F20132" w:rsidRPr="00581A30" w14:paraId="1ACACAA1" w14:textId="77777777" w:rsidTr="00921A7A">
              <w:trPr>
                <w:trHeight w:hRule="exact" w:val="680"/>
                <w:tblHeader/>
              </w:trPr>
              <w:tc>
                <w:tcPr>
                  <w:tcW w:w="1303" w:type="dxa"/>
                  <w:vAlign w:val="center"/>
                </w:tcPr>
                <w:p w14:paraId="348F423B"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76EC8FC5"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6C547D90"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0061E70A"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46E9297F"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9E9D62F"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F20132" w:rsidRPr="00581A30" w14:paraId="655E8200" w14:textId="77777777" w:rsidTr="00921A7A">
              <w:trPr>
                <w:trHeight w:hRule="exact" w:val="680"/>
                <w:tblHeader/>
              </w:trPr>
              <w:tc>
                <w:tcPr>
                  <w:tcW w:w="1303" w:type="dxa"/>
                  <w:vAlign w:val="center"/>
                </w:tcPr>
                <w:p w14:paraId="70CC3836"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65955285"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2C8BAF87"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05D9A783"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09FBFB6C"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2E925DE"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5AE175C"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19BF675" w14:textId="77777777" w:rsidTr="00977461">
              <w:trPr>
                <w:trHeight w:hRule="exact" w:val="510"/>
                <w:jc w:val="center"/>
              </w:trPr>
              <w:tc>
                <w:tcPr>
                  <w:tcW w:w="2228" w:type="dxa"/>
                  <w:vAlign w:val="center"/>
                </w:tcPr>
                <w:p w14:paraId="32C30AB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7F7E4C9D"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B4E303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10B16B13" w14:textId="77777777" w:rsidTr="00977461">
              <w:trPr>
                <w:trHeight w:hRule="exact" w:val="510"/>
                <w:jc w:val="center"/>
              </w:trPr>
              <w:tc>
                <w:tcPr>
                  <w:tcW w:w="2228" w:type="dxa"/>
                  <w:vAlign w:val="center"/>
                </w:tcPr>
                <w:p w14:paraId="074ACFDB"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C14C705"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2423E914"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70437B84" w14:textId="77777777" w:rsidTr="00977461">
              <w:trPr>
                <w:trHeight w:hRule="exact" w:val="510"/>
                <w:jc w:val="center"/>
              </w:trPr>
              <w:tc>
                <w:tcPr>
                  <w:tcW w:w="2228" w:type="dxa"/>
                  <w:vAlign w:val="center"/>
                </w:tcPr>
                <w:p w14:paraId="01658455"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E926ED9"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42B336A0"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5B6025FF" w14:textId="77777777" w:rsidTr="00977461">
              <w:trPr>
                <w:trHeight w:hRule="exact" w:val="510"/>
                <w:jc w:val="center"/>
              </w:trPr>
              <w:tc>
                <w:tcPr>
                  <w:tcW w:w="2228" w:type="dxa"/>
                  <w:vAlign w:val="center"/>
                </w:tcPr>
                <w:p w14:paraId="67E661F3"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C488FCE"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56C19439"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00492274" w14:textId="77777777" w:rsidTr="00977461">
              <w:trPr>
                <w:trHeight w:hRule="exact" w:val="510"/>
                <w:jc w:val="center"/>
              </w:trPr>
              <w:tc>
                <w:tcPr>
                  <w:tcW w:w="2228" w:type="dxa"/>
                  <w:vAlign w:val="center"/>
                </w:tcPr>
                <w:p w14:paraId="129E98EE"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95DAE83"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49FCBF71"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10BB6BCC" w14:textId="77777777" w:rsidR="004A7EF7" w:rsidRPr="002C594E" w:rsidRDefault="004A7EF7" w:rsidP="00853353">
            <w:pPr>
              <w:spacing w:before="100" w:beforeAutospacing="1"/>
              <w:rPr>
                <w:rFonts w:ascii="Verdana" w:hAnsi="Verdana"/>
                <w:b/>
                <w:sz w:val="8"/>
                <w:szCs w:val="8"/>
                <w:lang w:val="en-US"/>
              </w:rPr>
            </w:pPr>
          </w:p>
        </w:tc>
      </w:tr>
    </w:tbl>
    <w:p w14:paraId="3F41CBD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81A30" w14:paraId="0020C75B" w14:textId="77777777" w:rsidTr="00953535">
        <w:trPr>
          <w:trHeight w:val="3809"/>
        </w:trPr>
        <w:tc>
          <w:tcPr>
            <w:tcW w:w="9210" w:type="dxa"/>
          </w:tcPr>
          <w:p w14:paraId="5A370E8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D35F4E4"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A00951C"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3653B8C"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DAA44AC"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8195A05"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F9F3BFF"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ACD78BC"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79D88A1"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18F7B80"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881D6D0"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81AA00A" w14:textId="3B9EF711" w:rsidR="00A82A24"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C79139A" w14:textId="1F911FF4" w:rsidR="00581A30" w:rsidRPr="00581A30" w:rsidRDefault="00581A30" w:rsidP="00581A30">
            <w:pPr>
              <w:numPr>
                <w:ilvl w:val="0"/>
                <w:numId w:val="24"/>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bookmarkStart w:id="0" w:name="_GoBack"/>
            <w:bookmarkEnd w:id="0"/>
          </w:p>
          <w:p w14:paraId="507A5522"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48CA4E9" w14:textId="77777777" w:rsidR="004A7EF7" w:rsidRPr="002C594E" w:rsidRDefault="004A7EF7" w:rsidP="00257592">
      <w:pPr>
        <w:spacing w:before="120"/>
        <w:rPr>
          <w:rFonts w:ascii="Verdana" w:hAnsi="Verdana"/>
          <w:b/>
          <w:sz w:val="8"/>
          <w:szCs w:val="8"/>
          <w:lang w:val="en-US"/>
        </w:rPr>
      </w:pPr>
    </w:p>
    <w:tbl>
      <w:tblPr>
        <w:tblW w:w="90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8"/>
      </w:tblGrid>
      <w:tr w:rsidR="009F6F6D" w:rsidRPr="00050CFB" w14:paraId="16C2D151" w14:textId="77777777" w:rsidTr="009E0EBE">
        <w:trPr>
          <w:trHeight w:val="557"/>
        </w:trPr>
        <w:tc>
          <w:tcPr>
            <w:tcW w:w="9038" w:type="dxa"/>
            <w:shd w:val="clear" w:color="auto" w:fill="auto"/>
          </w:tcPr>
          <w:p w14:paraId="229F30A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01931E4"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42FE975" w14:textId="77777777" w:rsidR="00EC7F18" w:rsidRPr="002C594E" w:rsidRDefault="005D6FC3" w:rsidP="00EC7F18">
            <w:pPr>
              <w:spacing w:before="120"/>
              <w:ind w:left="284" w:hanging="284"/>
              <w:rPr>
                <w:rFonts w:ascii="Verdana" w:hAnsi="Verdana"/>
                <w:lang w:val="en-US"/>
              </w:rPr>
            </w:pPr>
            <w:r w:rsidRPr="002C594E">
              <w:rPr>
                <w:rFonts w:ascii="Verdana" w:hAnsi="Verdana"/>
                <w:lang w:val="en-US"/>
              </w:rPr>
              <w:tab/>
            </w:r>
            <w:r w:rsidR="00EC7F18" w:rsidRPr="001F640A">
              <w:rPr>
                <w:rFonts w:ascii="Verdana" w:hAnsi="Verdana"/>
                <w:lang w:val="en-US"/>
              </w:rPr>
              <w:t>D 09.01 01 – D 09.01 0</w:t>
            </w:r>
            <w:r w:rsidR="00EC7F18">
              <w:rPr>
                <w:rFonts w:ascii="Verdana" w:hAnsi="Verdana"/>
                <w:lang w:val="en-US"/>
              </w:rPr>
              <w:t>4</w:t>
            </w:r>
            <w:r w:rsidR="00EC7F18" w:rsidRPr="001F640A">
              <w:rPr>
                <w:rFonts w:ascii="Verdana" w:hAnsi="Verdana"/>
                <w:lang w:val="en-US"/>
              </w:rPr>
              <w:t xml:space="preserve"> (PACKED) or D 09.01 0</w:t>
            </w:r>
            <w:r w:rsidR="00EC7F18">
              <w:rPr>
                <w:rFonts w:ascii="Verdana" w:hAnsi="Verdana"/>
                <w:lang w:val="en-US"/>
              </w:rPr>
              <w:t>5</w:t>
            </w:r>
            <w:r w:rsidR="00EC7F18" w:rsidRPr="001F640A">
              <w:rPr>
                <w:rFonts w:ascii="Verdana" w:hAnsi="Verdana"/>
                <w:lang w:val="en-US"/>
              </w:rPr>
              <w:t xml:space="preserve"> (</w:t>
            </w:r>
            <w:r w:rsidR="00EC7F18" w:rsidRPr="001F640A">
              <w:rPr>
                <w:rFonts w:ascii="Verdana" w:hAnsi="Verdana"/>
                <w:i/>
                <w:lang w:val="en-US"/>
              </w:rPr>
              <w:t>IN TANKER</w:t>
            </w:r>
            <w:r w:rsidR="00EC7F18" w:rsidRPr="001F640A">
              <w:rPr>
                <w:rFonts w:ascii="Verdana" w:hAnsi="Verdana"/>
                <w:lang w:val="en-US"/>
              </w:rPr>
              <w:t>)</w:t>
            </w:r>
          </w:p>
          <w:p w14:paraId="0D1BE63A" w14:textId="77777777" w:rsidR="00EC7F18" w:rsidRPr="002C594E" w:rsidRDefault="00EC7F18" w:rsidP="00EC7F18">
            <w:pPr>
              <w:spacing w:before="120"/>
              <w:jc w:val="center"/>
              <w:rPr>
                <w:rFonts w:ascii="Verdana" w:hAnsi="Verdana"/>
                <w:b/>
                <w:i/>
                <w:lang w:val="en-US"/>
              </w:rPr>
            </w:pPr>
            <w:r w:rsidRPr="002C594E">
              <w:rPr>
                <w:rFonts w:ascii="Verdana" w:hAnsi="Verdana"/>
                <w:b/>
                <w:i/>
                <w:lang w:val="en-US"/>
              </w:rPr>
              <w:t>Phases of process</w:t>
            </w:r>
          </w:p>
          <w:p w14:paraId="025C05CF" w14:textId="77777777" w:rsidR="00EC7F18" w:rsidRDefault="00EC7F18" w:rsidP="00EC7F18">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1F57754C" w14:textId="77777777" w:rsidR="00EC7F18" w:rsidRDefault="00EC7F18" w:rsidP="00EC7F18">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7B62C23E" w14:textId="793BA6B2" w:rsidR="008D68FC" w:rsidRPr="002C594E" w:rsidRDefault="00EC7F18" w:rsidP="00EC7F18">
            <w:pPr>
              <w:spacing w:before="100" w:beforeAutospacing="1"/>
              <w:ind w:left="317"/>
              <w:rPr>
                <w:rFonts w:ascii="Verdana" w:hAnsi="Verdana"/>
                <w:lang w:val="en-US"/>
              </w:rPr>
            </w:pPr>
            <w:r>
              <w:rPr>
                <w:rFonts w:ascii="Verdana" w:hAnsi="Verdana"/>
                <w:lang w:val="en-US"/>
              </w:rPr>
              <w:t>tanker</w:t>
            </w:r>
          </w:p>
        </w:tc>
      </w:tr>
    </w:tbl>
    <w:p w14:paraId="4AE4CF97"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81A30" w14:paraId="566CB5D5" w14:textId="77777777" w:rsidTr="00E502AA">
        <w:trPr>
          <w:trHeight w:val="1129"/>
        </w:trPr>
        <w:tc>
          <w:tcPr>
            <w:tcW w:w="9356" w:type="dxa"/>
            <w:shd w:val="clear" w:color="auto" w:fill="auto"/>
          </w:tcPr>
          <w:p w14:paraId="46FCB26A"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7556F3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39766B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73BA81A" w14:textId="77777777" w:rsidTr="00482084">
              <w:tc>
                <w:tcPr>
                  <w:tcW w:w="1087" w:type="dxa"/>
                </w:tcPr>
                <w:p w14:paraId="724D6CD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F55BB44" w14:textId="5EA564FB"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3C6965">
                    <w:rPr>
                      <w:rFonts w:ascii="Verdana" w:hAnsi="Verdana"/>
                      <w:sz w:val="16"/>
                      <w:szCs w:val="16"/>
                      <w:lang w:val="en-US"/>
                    </w:rPr>
                    <w:t>1</w:t>
                  </w:r>
                  <w:r w:rsidR="00163F15" w:rsidRPr="002C594E">
                    <w:rPr>
                      <w:rFonts w:ascii="Verdana" w:hAnsi="Verdana"/>
                      <w:sz w:val="16"/>
                      <w:szCs w:val="16"/>
                      <w:lang w:val="en-US"/>
                    </w:rPr>
                    <w:t>4 Kg</w:t>
                  </w:r>
                </w:p>
              </w:tc>
              <w:tc>
                <w:tcPr>
                  <w:tcW w:w="4740" w:type="dxa"/>
                  <w:vAlign w:val="center"/>
                </w:tcPr>
                <w:p w14:paraId="36FDF20D" w14:textId="77777777" w:rsidR="00163F15" w:rsidRPr="002C594E" w:rsidRDefault="00163F15" w:rsidP="00172D78">
                  <w:pPr>
                    <w:spacing w:before="120"/>
                    <w:jc w:val="both"/>
                    <w:rPr>
                      <w:rFonts w:ascii="Verdana" w:hAnsi="Verdana"/>
                      <w:sz w:val="16"/>
                      <w:szCs w:val="16"/>
                      <w:lang w:val="en-US"/>
                    </w:rPr>
                  </w:pPr>
                </w:p>
              </w:tc>
            </w:tr>
            <w:tr w:rsidR="00163F15" w:rsidRPr="00D26255" w14:paraId="6945EC0B" w14:textId="77777777" w:rsidTr="00482084">
              <w:tc>
                <w:tcPr>
                  <w:tcW w:w="1087" w:type="dxa"/>
                </w:tcPr>
                <w:p w14:paraId="56ACBCF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BD95F0A" w14:textId="042C0F48"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3C6965">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1D1FD548" w14:textId="77777777" w:rsidR="00163F15" w:rsidRPr="002C594E" w:rsidRDefault="00163F15" w:rsidP="00172D78">
                  <w:pPr>
                    <w:spacing w:before="120"/>
                    <w:jc w:val="both"/>
                    <w:rPr>
                      <w:rFonts w:ascii="Verdana" w:hAnsi="Verdana"/>
                      <w:sz w:val="16"/>
                      <w:szCs w:val="16"/>
                      <w:lang w:val="en-US"/>
                    </w:rPr>
                  </w:pPr>
                </w:p>
              </w:tc>
            </w:tr>
            <w:tr w:rsidR="00163F15" w:rsidRPr="00581A30" w14:paraId="3629B11B" w14:textId="77777777" w:rsidTr="00482084">
              <w:tc>
                <w:tcPr>
                  <w:tcW w:w="1087" w:type="dxa"/>
                </w:tcPr>
                <w:p w14:paraId="3A7D476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327FE7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05B390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6A8D61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81A30" w14:paraId="08F875C9" w14:textId="77777777" w:rsidTr="00300921">
              <w:tc>
                <w:tcPr>
                  <w:tcW w:w="1087" w:type="dxa"/>
                </w:tcPr>
                <w:p w14:paraId="787C2B9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EA1A82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ABBFD7D"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81A30" w14:paraId="427C4DD4" w14:textId="77777777" w:rsidTr="00300921">
              <w:tc>
                <w:tcPr>
                  <w:tcW w:w="1087" w:type="dxa"/>
                </w:tcPr>
                <w:p w14:paraId="3ECB5D8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AD02F7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FBA4BF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9001040" w14:textId="77777777" w:rsidR="00163F15" w:rsidRPr="002C594E" w:rsidRDefault="00163F15" w:rsidP="00172D78">
                  <w:pPr>
                    <w:spacing w:before="120"/>
                    <w:jc w:val="both"/>
                    <w:rPr>
                      <w:rFonts w:ascii="Verdana" w:hAnsi="Verdana"/>
                      <w:sz w:val="16"/>
                      <w:szCs w:val="16"/>
                      <w:lang w:val="en-US"/>
                    </w:rPr>
                  </w:pPr>
                </w:p>
              </w:tc>
            </w:tr>
          </w:tbl>
          <w:p w14:paraId="35C28B0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35CF459"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F92ADBF" w14:textId="77777777" w:rsidTr="00583DB6">
              <w:trPr>
                <w:trHeight w:val="242"/>
                <w:jc w:val="center"/>
              </w:trPr>
              <w:tc>
                <w:tcPr>
                  <w:tcW w:w="1129" w:type="dxa"/>
                </w:tcPr>
                <w:p w14:paraId="2016BB8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324B83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2BB8964" w14:textId="77777777" w:rsidR="00163F15" w:rsidRPr="002C594E" w:rsidRDefault="00163F15" w:rsidP="00172D78">
                  <w:pPr>
                    <w:spacing w:before="120"/>
                    <w:jc w:val="both"/>
                    <w:rPr>
                      <w:rFonts w:ascii="Verdana" w:hAnsi="Verdana"/>
                      <w:sz w:val="16"/>
                      <w:szCs w:val="16"/>
                      <w:lang w:val="en-US"/>
                    </w:rPr>
                  </w:pPr>
                </w:p>
              </w:tc>
            </w:tr>
            <w:tr w:rsidR="00163F15" w:rsidRPr="002C594E" w14:paraId="0EB0C119" w14:textId="77777777" w:rsidTr="00583DB6">
              <w:trPr>
                <w:trHeight w:val="262"/>
                <w:jc w:val="center"/>
              </w:trPr>
              <w:tc>
                <w:tcPr>
                  <w:tcW w:w="1129" w:type="dxa"/>
                </w:tcPr>
                <w:p w14:paraId="392072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CCAB5AC"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7A84D77" w14:textId="77777777" w:rsidR="00163F15" w:rsidRPr="002C594E" w:rsidRDefault="00163F15" w:rsidP="00172D78">
                  <w:pPr>
                    <w:spacing w:before="120"/>
                    <w:jc w:val="both"/>
                    <w:rPr>
                      <w:rFonts w:ascii="Verdana" w:hAnsi="Verdana"/>
                      <w:sz w:val="16"/>
                      <w:szCs w:val="16"/>
                      <w:lang w:val="en-US"/>
                    </w:rPr>
                  </w:pPr>
                </w:p>
              </w:tc>
            </w:tr>
            <w:tr w:rsidR="00163F15" w:rsidRPr="00581A30" w14:paraId="169210D8" w14:textId="77777777" w:rsidTr="00583DB6">
              <w:trPr>
                <w:trHeight w:val="1477"/>
                <w:jc w:val="center"/>
              </w:trPr>
              <w:tc>
                <w:tcPr>
                  <w:tcW w:w="1129" w:type="dxa"/>
                </w:tcPr>
                <w:p w14:paraId="2DECA118"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9ECD4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D9BA191"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81A30" w14:paraId="69792524" w14:textId="77777777" w:rsidTr="00583DB6">
              <w:trPr>
                <w:trHeight w:val="790"/>
                <w:jc w:val="center"/>
              </w:trPr>
              <w:tc>
                <w:tcPr>
                  <w:tcW w:w="1129" w:type="dxa"/>
                </w:tcPr>
                <w:p w14:paraId="7C9CE7C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2A75088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6D3E15A" w14:textId="77777777" w:rsidR="00163F15" w:rsidRPr="002C594E" w:rsidRDefault="00163F15" w:rsidP="00172D78">
                  <w:pPr>
                    <w:spacing w:before="120"/>
                    <w:jc w:val="both"/>
                    <w:rPr>
                      <w:rFonts w:ascii="Verdana" w:hAnsi="Verdana"/>
                      <w:sz w:val="16"/>
                      <w:szCs w:val="16"/>
                      <w:lang w:val="en-US"/>
                    </w:rPr>
                  </w:pPr>
                </w:p>
              </w:tc>
            </w:tr>
          </w:tbl>
          <w:p w14:paraId="6792C20C"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42B3CC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09C644EE" w14:textId="77777777" w:rsidR="00032B8B" w:rsidRDefault="00032B8B" w:rsidP="007624DE">
            <w:pPr>
              <w:spacing w:before="120"/>
              <w:ind w:left="318" w:hanging="318"/>
              <w:rPr>
                <w:rFonts w:ascii="Verdana" w:hAnsi="Verdana"/>
                <w:b/>
                <w:lang w:val="en-US"/>
              </w:rPr>
            </w:pPr>
          </w:p>
          <w:p w14:paraId="164F144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2C911D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6BEA4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AC9CB9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A9398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B3DEA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157CD3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0687A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335C03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01CDC4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E3B238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DCDB6A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7E4CD4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FA407DD"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2CE98C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AC7EEE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325AB6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72D55D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1425D7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A08619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E94C301" w14:textId="77777777" w:rsidR="00583DB6" w:rsidRPr="002C594E" w:rsidRDefault="00583DB6" w:rsidP="00F6263E">
            <w:pPr>
              <w:spacing w:before="120"/>
              <w:ind w:left="318" w:hanging="318"/>
              <w:rPr>
                <w:rFonts w:ascii="Verdana" w:hAnsi="Verdana"/>
                <w:i/>
                <w:sz w:val="16"/>
                <w:szCs w:val="16"/>
                <w:lang w:val="en-US"/>
              </w:rPr>
            </w:pPr>
          </w:p>
          <w:p w14:paraId="2C0A05C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78DA73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054109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40C57A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88A83D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4F1C75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A786F4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4952C6F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7A8FF4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956FE91" w14:textId="77777777" w:rsidR="00384CA5" w:rsidRPr="00050CFB" w:rsidRDefault="00CE1B51" w:rsidP="00050CFB">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970F976"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E1EF63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4D8675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D0203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15D43DB" w14:textId="77777777" w:rsidR="00573C7D" w:rsidRPr="002C594E" w:rsidRDefault="00573C7D" w:rsidP="00172D78">
            <w:pPr>
              <w:spacing w:before="120"/>
              <w:rPr>
                <w:rFonts w:ascii="Verdana" w:hAnsi="Verdana"/>
                <w:i/>
                <w:sz w:val="16"/>
                <w:szCs w:val="16"/>
                <w:lang w:val="en-US"/>
              </w:rPr>
            </w:pPr>
          </w:p>
          <w:p w14:paraId="2201219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0719F0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1EDAF5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38897A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81A30" w14:paraId="3C2E6F65" w14:textId="77777777" w:rsidTr="00394C48">
        <w:trPr>
          <w:trHeight w:val="1737"/>
        </w:trPr>
        <w:tc>
          <w:tcPr>
            <w:tcW w:w="9320" w:type="dxa"/>
            <w:shd w:val="clear" w:color="auto" w:fill="auto"/>
          </w:tcPr>
          <w:p w14:paraId="4A2FA5E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0FBA75F" w14:textId="17552EC5"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2C1952">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15099F0"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C743C0C"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81A30" w14:paraId="5C4BEC20" w14:textId="77777777" w:rsidTr="00163F15">
        <w:trPr>
          <w:trHeight w:val="832"/>
        </w:trPr>
        <w:tc>
          <w:tcPr>
            <w:tcW w:w="9320" w:type="dxa"/>
            <w:shd w:val="clear" w:color="auto" w:fill="auto"/>
          </w:tcPr>
          <w:p w14:paraId="723087B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AD2DB15"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62B949D"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0F118AA"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7AE7492"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81A30" w14:paraId="4AD2FEA1" w14:textId="77777777" w:rsidTr="00394C48">
        <w:tc>
          <w:tcPr>
            <w:tcW w:w="9320" w:type="dxa"/>
            <w:shd w:val="clear" w:color="auto" w:fill="auto"/>
          </w:tcPr>
          <w:p w14:paraId="2ABAE2E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EA0686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B7F48F2" w14:textId="77777777" w:rsidR="001E1265" w:rsidRPr="002C594E" w:rsidRDefault="001E1265" w:rsidP="00172D78">
      <w:pPr>
        <w:spacing w:before="120"/>
        <w:ind w:left="-567"/>
        <w:rPr>
          <w:rFonts w:ascii="Verdana" w:hAnsi="Verdana"/>
          <w:i/>
          <w:sz w:val="16"/>
          <w:szCs w:val="16"/>
          <w:lang w:val="en-US"/>
        </w:rPr>
      </w:pPr>
    </w:p>
    <w:p w14:paraId="7D1E3950"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AE236" w14:textId="77777777" w:rsidR="007D5928" w:rsidRDefault="007D5928">
      <w:r>
        <w:separator/>
      </w:r>
    </w:p>
  </w:endnote>
  <w:endnote w:type="continuationSeparator" w:id="0">
    <w:p w14:paraId="1248540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8981B" w14:textId="77777777" w:rsidR="00237C90" w:rsidRDefault="00237C9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9DAB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C6965" w:rsidRPr="001E1265" w14:paraId="3497BB06" w14:textId="77777777" w:rsidTr="00934BEE">
      <w:tc>
        <w:tcPr>
          <w:tcW w:w="567" w:type="dxa"/>
          <w:tcBorders>
            <w:top w:val="single" w:sz="4" w:space="0" w:color="000000"/>
            <w:left w:val="single" w:sz="4" w:space="0" w:color="000000"/>
            <w:bottom w:val="single" w:sz="4" w:space="0" w:color="000000"/>
          </w:tcBorders>
          <w:vAlign w:val="center"/>
        </w:tcPr>
        <w:p w14:paraId="55A95AC0" w14:textId="01EF3B40" w:rsidR="003C6965" w:rsidRDefault="003C6965" w:rsidP="003C6965">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5D0B6CA3" w14:textId="17D76897" w:rsidR="003C6965" w:rsidRDefault="003C6965" w:rsidP="003C696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1A5390D8" w14:textId="0CD4201D" w:rsidR="003C6965" w:rsidRDefault="003C6965" w:rsidP="003C696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935E4BF" w14:textId="3AEC817E" w:rsidR="003C6965" w:rsidRDefault="00237C90" w:rsidP="00237C90">
          <w:pPr>
            <w:pStyle w:val="Pidipagina"/>
            <w:snapToGrid w:val="0"/>
            <w:jc w:val="center"/>
            <w:rPr>
              <w:rFonts w:ascii="Verdana" w:hAnsi="Verdana"/>
              <w:sz w:val="16"/>
              <w:szCs w:val="16"/>
              <w:lang w:val="en-US"/>
            </w:rPr>
          </w:pPr>
          <w:r w:rsidRPr="00237C90">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43B95E8" w14:textId="77777777" w:rsidR="003C6965" w:rsidRDefault="003C6965" w:rsidP="003C6965">
          <w:pPr>
            <w:pStyle w:val="Pidipagina"/>
            <w:snapToGrid w:val="0"/>
            <w:jc w:val="center"/>
            <w:rPr>
              <w:rFonts w:ascii="Verdana" w:hAnsi="Verdana"/>
              <w:sz w:val="16"/>
              <w:szCs w:val="16"/>
              <w:lang w:val="en-US"/>
            </w:rPr>
          </w:pPr>
          <w:r>
            <w:rPr>
              <w:rFonts w:ascii="Verdana" w:hAnsi="Verdana"/>
              <w:sz w:val="16"/>
              <w:szCs w:val="16"/>
              <w:lang w:val="en-US"/>
            </w:rPr>
            <w:t>RIZZO</w:t>
          </w:r>
        </w:p>
        <w:p w14:paraId="2395602F" w14:textId="0CF2C6AF" w:rsidR="003C6965" w:rsidRDefault="003C6965" w:rsidP="003C696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2254" w:rsidRPr="001E1265" w14:paraId="6D825A2C" w14:textId="77777777" w:rsidTr="00CF0FA3">
      <w:tc>
        <w:tcPr>
          <w:tcW w:w="567" w:type="dxa"/>
          <w:tcBorders>
            <w:top w:val="single" w:sz="4" w:space="0" w:color="000000"/>
            <w:left w:val="single" w:sz="4" w:space="0" w:color="000000"/>
            <w:bottom w:val="single" w:sz="4" w:space="0" w:color="000000"/>
          </w:tcBorders>
          <w:vAlign w:val="center"/>
        </w:tcPr>
        <w:p w14:paraId="3BEEA7C0" w14:textId="77777777" w:rsidR="00412254" w:rsidRPr="001E1265" w:rsidRDefault="0041225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DA65108"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07F8969"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37C72B08"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ECA99FC"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CCA2D1D" w14:textId="77777777" w:rsidR="00CF0FA3" w:rsidRDefault="00CF0FA3" w:rsidP="00CF0FA3">
    <w:pPr>
      <w:pStyle w:val="Pidipagina"/>
      <w:jc w:val="center"/>
    </w:pPr>
  </w:p>
  <w:p w14:paraId="3331975D"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050CFB">
      <w:rPr>
        <w:rFonts w:ascii="Verdana" w:hAnsi="Verdana"/>
        <w:noProof/>
        <w:sz w:val="16"/>
        <w:szCs w:val="16"/>
      </w:rPr>
      <w:t>2</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DDEEA23" w14:textId="77777777" w:rsidTr="001B1240">
      <w:tc>
        <w:tcPr>
          <w:tcW w:w="657" w:type="dxa"/>
          <w:tcBorders>
            <w:top w:val="single" w:sz="4" w:space="0" w:color="000000"/>
            <w:left w:val="single" w:sz="4" w:space="0" w:color="000000"/>
            <w:bottom w:val="single" w:sz="4" w:space="0" w:color="000000"/>
          </w:tcBorders>
          <w:vAlign w:val="center"/>
        </w:tcPr>
        <w:p w14:paraId="49BDD9C4"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358198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5D759E2"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19FFBC9"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18B08D7" w14:textId="77777777" w:rsidR="00E73CA1" w:rsidRPr="001B1240" w:rsidRDefault="00E73CA1" w:rsidP="001B1240">
          <w:pPr>
            <w:pStyle w:val="Pidipagina"/>
            <w:snapToGrid w:val="0"/>
            <w:jc w:val="center"/>
            <w:rPr>
              <w:rFonts w:ascii="Verdana" w:hAnsi="Verdana"/>
            </w:rPr>
          </w:pPr>
        </w:p>
      </w:tc>
    </w:tr>
    <w:tr w:rsidR="00E73CA1" w14:paraId="024DB04B" w14:textId="77777777" w:rsidTr="001B1240">
      <w:tc>
        <w:tcPr>
          <w:tcW w:w="657" w:type="dxa"/>
          <w:tcBorders>
            <w:left w:val="single" w:sz="4" w:space="0" w:color="000000"/>
            <w:bottom w:val="single" w:sz="4" w:space="0" w:color="000000"/>
          </w:tcBorders>
          <w:vAlign w:val="center"/>
        </w:tcPr>
        <w:p w14:paraId="0BC905E1"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9F32EF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15D128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A9D386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C89ECC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970D5A1"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89A442" w14:textId="77777777" w:rsidR="007D5928" w:rsidRDefault="007D5928">
      <w:r>
        <w:separator/>
      </w:r>
    </w:p>
  </w:footnote>
  <w:footnote w:type="continuationSeparator" w:id="0">
    <w:p w14:paraId="54DA5EB6"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BD268" w14:textId="77777777" w:rsidR="00237C90" w:rsidRDefault="00237C9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465298EB" w14:textId="77777777" w:rsidTr="00412254">
      <w:trPr>
        <w:trHeight w:val="838"/>
      </w:trPr>
      <w:tc>
        <w:tcPr>
          <w:tcW w:w="2836" w:type="dxa"/>
          <w:tcBorders>
            <w:top w:val="single" w:sz="4" w:space="0" w:color="000000"/>
            <w:left w:val="single" w:sz="4" w:space="0" w:color="000000"/>
            <w:bottom w:val="single" w:sz="4" w:space="0" w:color="000000"/>
          </w:tcBorders>
          <w:vAlign w:val="center"/>
        </w:tcPr>
        <w:p w14:paraId="1E31F095"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CE73CD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E163DED" w14:textId="5AA388EA" w:rsidR="00E73CA1" w:rsidRPr="00A37DFF" w:rsidRDefault="00C117A5" w:rsidP="00050CFB">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050CFB">
            <w:rPr>
              <w:rFonts w:ascii="Verdana" w:hAnsi="Verdana"/>
              <w:b/>
              <w:bCs/>
              <w:sz w:val="24"/>
              <w:szCs w:val="24"/>
            </w:rPr>
            <w:t>1</w:t>
          </w:r>
          <w:r w:rsidR="007E66EA">
            <w:rPr>
              <w:rFonts w:ascii="Verdana" w:hAnsi="Verdana"/>
              <w:b/>
              <w:bCs/>
              <w:sz w:val="24"/>
              <w:szCs w:val="24"/>
            </w:rPr>
            <w:t>6</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69C157D2"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2C29D34" w14:textId="77777777">
      <w:trPr>
        <w:trHeight w:val="838"/>
      </w:trPr>
      <w:tc>
        <w:tcPr>
          <w:tcW w:w="1896" w:type="dxa"/>
          <w:tcBorders>
            <w:top w:val="single" w:sz="4" w:space="0" w:color="000000"/>
            <w:left w:val="single" w:sz="4" w:space="0" w:color="000000"/>
            <w:bottom w:val="single" w:sz="4" w:space="0" w:color="000000"/>
          </w:tcBorders>
          <w:vAlign w:val="center"/>
        </w:tcPr>
        <w:p w14:paraId="644309C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ADA14EA"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B61531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FBE4DFB"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3F15BA0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0CF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6212"/>
    <w:rsid w:val="00207B8B"/>
    <w:rsid w:val="00207E78"/>
    <w:rsid w:val="00210CA4"/>
    <w:rsid w:val="002161FD"/>
    <w:rsid w:val="00224A9C"/>
    <w:rsid w:val="00230158"/>
    <w:rsid w:val="00237C90"/>
    <w:rsid w:val="00244AB4"/>
    <w:rsid w:val="00246900"/>
    <w:rsid w:val="00253604"/>
    <w:rsid w:val="00255994"/>
    <w:rsid w:val="00256883"/>
    <w:rsid w:val="00257592"/>
    <w:rsid w:val="00283C6B"/>
    <w:rsid w:val="00284D18"/>
    <w:rsid w:val="00285798"/>
    <w:rsid w:val="002909F8"/>
    <w:rsid w:val="0029438A"/>
    <w:rsid w:val="002A046D"/>
    <w:rsid w:val="002A4858"/>
    <w:rsid w:val="002C1952"/>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B6F7B"/>
    <w:rsid w:val="003C6483"/>
    <w:rsid w:val="003C6965"/>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1A30"/>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6EA"/>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108B"/>
    <w:rsid w:val="009A2E24"/>
    <w:rsid w:val="009A54EC"/>
    <w:rsid w:val="009A5C78"/>
    <w:rsid w:val="009A6065"/>
    <w:rsid w:val="009A7996"/>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C45DE"/>
    <w:rsid w:val="00AD0C7E"/>
    <w:rsid w:val="00AE14D6"/>
    <w:rsid w:val="00AE5F17"/>
    <w:rsid w:val="00AE6869"/>
    <w:rsid w:val="00B00799"/>
    <w:rsid w:val="00B04558"/>
    <w:rsid w:val="00B061CA"/>
    <w:rsid w:val="00B13991"/>
    <w:rsid w:val="00B15264"/>
    <w:rsid w:val="00B31DC7"/>
    <w:rsid w:val="00B34EE8"/>
    <w:rsid w:val="00B3690B"/>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2ED0"/>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C7F18"/>
    <w:rsid w:val="00EE1A6E"/>
    <w:rsid w:val="00EE1EE6"/>
    <w:rsid w:val="00EE6904"/>
    <w:rsid w:val="00EF1A98"/>
    <w:rsid w:val="00EF1FD5"/>
    <w:rsid w:val="00F05AA8"/>
    <w:rsid w:val="00F10A60"/>
    <w:rsid w:val="00F120AD"/>
    <w:rsid w:val="00F12F85"/>
    <w:rsid w:val="00F177DF"/>
    <w:rsid w:val="00F20132"/>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5343F851"/>
  <w15:docId w15:val="{26C39202-C39E-4867-9B97-C9824BF2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873467643">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E9DBF-F2C9-47C6-AEEE-A6F773F07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1948</Words>
  <Characters>11109</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2016-03-23T17:25:00Z</cp:lastPrinted>
  <dcterms:created xsi:type="dcterms:W3CDTF">2016-03-31T11:04:00Z</dcterms:created>
  <dcterms:modified xsi:type="dcterms:W3CDTF">2022-03-03T10:04:00Z</dcterms:modified>
  <cp:category>Ufficio Qualità</cp:category>
  <cp:contentStatus>Rev. 2</cp:contentStatus>
</cp:coreProperties>
</file>