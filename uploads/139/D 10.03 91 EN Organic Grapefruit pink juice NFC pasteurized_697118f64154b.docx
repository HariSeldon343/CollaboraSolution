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210F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9165DD" w14:paraId="06162570" w14:textId="77777777" w:rsidTr="00394C48">
        <w:trPr>
          <w:trHeight w:val="1399"/>
        </w:trPr>
        <w:tc>
          <w:tcPr>
            <w:tcW w:w="9210" w:type="dxa"/>
            <w:shd w:val="clear" w:color="auto" w:fill="auto"/>
          </w:tcPr>
          <w:p w14:paraId="5231B703" w14:textId="183FD979"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165DD" w:rsidRPr="009165DD">
              <w:rPr>
                <w:rFonts w:ascii="Verdana" w:hAnsi="Verdana"/>
                <w:bCs/>
                <w:lang w:val="en-US"/>
              </w:rPr>
              <w:t>Organic</w:t>
            </w:r>
            <w:r w:rsidR="009165DD">
              <w:rPr>
                <w:rFonts w:ascii="Verdana" w:hAnsi="Verdana"/>
                <w:b/>
                <w:lang w:val="en-US"/>
              </w:rPr>
              <w:t xml:space="preserve"> </w:t>
            </w:r>
            <w:r w:rsidR="00F4419B">
              <w:rPr>
                <w:rFonts w:ascii="Verdana" w:hAnsi="Verdana"/>
                <w:lang w:val="en-US"/>
              </w:rPr>
              <w:t xml:space="preserve">Pink </w:t>
            </w:r>
            <w:r w:rsidR="004F61D4" w:rsidRPr="005F6D38">
              <w:rPr>
                <w:rFonts w:ascii="Verdana" w:hAnsi="Verdana"/>
                <w:lang w:val="en-US"/>
              </w:rPr>
              <w:t>Grapefruit Juice</w:t>
            </w:r>
            <w:r w:rsidR="00D63D0D">
              <w:rPr>
                <w:rFonts w:ascii="Verdana" w:hAnsi="Verdana"/>
                <w:lang w:val="en-US"/>
              </w:rPr>
              <w:t xml:space="preserve"> NFC</w:t>
            </w:r>
          </w:p>
          <w:p w14:paraId="5846D26B" w14:textId="6994BAF1"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165DD" w:rsidRPr="009165DD">
              <w:rPr>
                <w:rFonts w:ascii="Verdana" w:hAnsi="Verdana"/>
                <w:bCs/>
                <w:i/>
                <w:lang w:val="en-US"/>
              </w:rPr>
              <w:t>Organic</w:t>
            </w:r>
            <w:r w:rsidR="009165DD">
              <w:rPr>
                <w:rFonts w:ascii="Verdana" w:hAnsi="Verdana"/>
                <w:b/>
                <w:i/>
                <w:lang w:val="en-US"/>
              </w:rPr>
              <w:t xml:space="preserve"> </w:t>
            </w:r>
            <w:r w:rsidR="00F4419B">
              <w:rPr>
                <w:rFonts w:ascii="Verdana" w:hAnsi="Verdana"/>
                <w:i/>
                <w:lang w:val="en-US"/>
              </w:rPr>
              <w:t>Pink</w:t>
            </w:r>
            <w:r w:rsidR="004F61D4" w:rsidRPr="009E1137">
              <w:rPr>
                <w:rFonts w:ascii="Verdana" w:hAnsi="Verdana"/>
                <w:i/>
                <w:lang w:val="en-US"/>
              </w:rPr>
              <w:t xml:space="preserve"> Grapefruit Juice</w:t>
            </w:r>
            <w:r w:rsidR="00D63D0D">
              <w:rPr>
                <w:rFonts w:ascii="Verdana" w:hAnsi="Verdana"/>
                <w:i/>
                <w:lang w:val="en-US"/>
              </w:rPr>
              <w:t xml:space="preserve"> NFC</w:t>
            </w:r>
          </w:p>
          <w:p w14:paraId="30033507" w14:textId="09D49083" w:rsidR="004F61D4" w:rsidRPr="00D63D0D" w:rsidRDefault="00853353" w:rsidP="00D63D0D">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D63D0D" w:rsidRPr="00D63D0D">
              <w:rPr>
                <w:rFonts w:ascii="Verdana" w:hAnsi="Verdana"/>
                <w:lang w:val="en-US"/>
              </w:rPr>
              <w:t>S</w:t>
            </w:r>
            <w:r w:rsidR="00D63D0D">
              <w:rPr>
                <w:rFonts w:ascii="Verdana" w:hAnsi="Verdana"/>
                <w:lang w:val="en-US"/>
              </w:rPr>
              <w:t>PRN</w:t>
            </w:r>
            <w:r w:rsidR="009165DD">
              <w:rPr>
                <w:rFonts w:ascii="Verdana" w:hAnsi="Verdana"/>
                <w:lang w:val="en-US"/>
              </w:rPr>
              <w:t>B</w:t>
            </w:r>
          </w:p>
        </w:tc>
      </w:tr>
    </w:tbl>
    <w:p w14:paraId="1AA6EFA3" w14:textId="77777777" w:rsidR="00B13991" w:rsidRDefault="00B13991" w:rsidP="00257592">
      <w:pPr>
        <w:spacing w:before="120"/>
        <w:ind w:left="720"/>
        <w:rPr>
          <w:rFonts w:ascii="Verdana" w:hAnsi="Verdana"/>
          <w:b/>
          <w:sz w:val="8"/>
          <w:szCs w:val="8"/>
          <w:lang w:val="en-US"/>
        </w:rPr>
      </w:pPr>
    </w:p>
    <w:p w14:paraId="114411A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B45D6" w14:paraId="642F00E5" w14:textId="77777777" w:rsidTr="00257592">
        <w:trPr>
          <w:trHeight w:val="3578"/>
        </w:trPr>
        <w:tc>
          <w:tcPr>
            <w:tcW w:w="9238" w:type="dxa"/>
            <w:shd w:val="clear" w:color="auto" w:fill="auto"/>
          </w:tcPr>
          <w:p w14:paraId="7B666B3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32D041D" w14:textId="321D60FA"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165DD">
              <w:rPr>
                <w:rFonts w:ascii="Verdana" w:hAnsi="Verdana"/>
                <w:lang w:val="en-US"/>
              </w:rPr>
              <w:t xml:space="preserve">Organic </w:t>
            </w:r>
            <w:r w:rsidR="00F4419B">
              <w:rPr>
                <w:rFonts w:ascii="Verdana" w:hAnsi="Verdana"/>
                <w:lang w:val="en-US"/>
              </w:rPr>
              <w:t xml:space="preserve">Pink </w:t>
            </w:r>
            <w:r w:rsidR="004F61D4" w:rsidRPr="005F6D38">
              <w:rPr>
                <w:rFonts w:ascii="Verdana" w:hAnsi="Verdana"/>
                <w:lang w:val="en-US"/>
              </w:rPr>
              <w:t>Grapefruit (100%)</w:t>
            </w:r>
          </w:p>
          <w:p w14:paraId="1103973E" w14:textId="77777777" w:rsidR="0042012D" w:rsidRPr="002C594E" w:rsidRDefault="0042012D" w:rsidP="00583DB6">
            <w:pPr>
              <w:tabs>
                <w:tab w:val="left" w:pos="284"/>
                <w:tab w:val="left" w:pos="3402"/>
              </w:tabs>
              <w:spacing w:before="120" w:after="120"/>
              <w:rPr>
                <w:rFonts w:ascii="Verdana" w:hAnsi="Verdana"/>
                <w:i/>
                <w:lang w:val="en-US"/>
              </w:rPr>
            </w:pPr>
          </w:p>
          <w:p w14:paraId="51CDDCA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1978055" w14:textId="77777777" w:rsidR="00583DB6" w:rsidRPr="002C594E" w:rsidRDefault="00583DB6" w:rsidP="00583DB6">
            <w:pPr>
              <w:tabs>
                <w:tab w:val="left" w:pos="284"/>
                <w:tab w:val="left" w:pos="3402"/>
              </w:tabs>
              <w:spacing w:before="120" w:after="120"/>
              <w:rPr>
                <w:rFonts w:ascii="Verdana" w:hAnsi="Verdana"/>
                <w:i/>
                <w:lang w:val="en-US"/>
              </w:rPr>
            </w:pPr>
          </w:p>
          <w:p w14:paraId="0C233285" w14:textId="627A9CB8"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165DD">
              <w:rPr>
                <w:rFonts w:ascii="Verdana" w:hAnsi="Verdana"/>
                <w:lang w:val="en-US"/>
              </w:rPr>
              <w:t xml:space="preserve">Organic </w:t>
            </w:r>
            <w:r w:rsidR="00F4419B">
              <w:rPr>
                <w:rFonts w:ascii="Verdana" w:hAnsi="Verdana"/>
                <w:lang w:val="en-US"/>
              </w:rPr>
              <w:t xml:space="preserve">Pink </w:t>
            </w:r>
            <w:r w:rsidR="004F61D4" w:rsidRPr="005F6D38">
              <w:rPr>
                <w:rFonts w:ascii="Verdana" w:hAnsi="Verdana"/>
                <w:lang w:val="en-US"/>
              </w:rPr>
              <w:t>Grapefruit</w:t>
            </w:r>
          </w:p>
          <w:p w14:paraId="3D55D28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207AB0C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DDCA86C" w14:textId="77777777" w:rsidR="000B5B8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0B5B82">
              <w:rPr>
                <w:rFonts w:ascii="Verdana" w:hAnsi="Verdana"/>
                <w:lang w:val="en-US"/>
              </w:rPr>
              <w:t>Star Ruby</w:t>
            </w:r>
          </w:p>
          <w:p w14:paraId="353600D1"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73CA13A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2A60398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488B6CF9"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7E05524"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A424195" w14:textId="77777777" w:rsidR="00583DB6" w:rsidRDefault="00583DB6" w:rsidP="00257592">
      <w:pPr>
        <w:spacing w:before="120"/>
        <w:rPr>
          <w:rFonts w:ascii="Verdana" w:hAnsi="Verdana"/>
          <w:b/>
          <w:sz w:val="8"/>
          <w:szCs w:val="8"/>
          <w:lang w:val="en-US"/>
        </w:rPr>
      </w:pPr>
    </w:p>
    <w:p w14:paraId="5ADADCA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94FBF53"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B45D6" w14:paraId="3E9A006D" w14:textId="77777777" w:rsidTr="00583DB6">
        <w:trPr>
          <w:trHeight w:val="4575"/>
        </w:trPr>
        <w:tc>
          <w:tcPr>
            <w:tcW w:w="9210" w:type="dxa"/>
            <w:tcBorders>
              <w:bottom w:val="nil"/>
            </w:tcBorders>
          </w:tcPr>
          <w:p w14:paraId="236B7FA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E0D4C2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5B45D6" w14:paraId="617BCC7A" w14:textId="77777777" w:rsidTr="000E23DD">
              <w:trPr>
                <w:trHeight w:hRule="exact" w:val="501"/>
              </w:trPr>
              <w:tc>
                <w:tcPr>
                  <w:tcW w:w="1297" w:type="dxa"/>
                  <w:vAlign w:val="center"/>
                </w:tcPr>
                <w:p w14:paraId="0F30A67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586E81E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2279C1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340D85C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05D12F9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451C15C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5B45D6" w14:paraId="47CD323A" w14:textId="77777777" w:rsidTr="000E23DD">
              <w:trPr>
                <w:trHeight w:hRule="exact" w:val="501"/>
              </w:trPr>
              <w:tc>
                <w:tcPr>
                  <w:tcW w:w="1297" w:type="dxa"/>
                  <w:vAlign w:val="center"/>
                </w:tcPr>
                <w:p w14:paraId="65606113"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3D79004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660D611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2A5378E4"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10</w:t>
                  </w:r>
                </w:p>
              </w:tc>
              <w:tc>
                <w:tcPr>
                  <w:tcW w:w="822" w:type="dxa"/>
                  <w:vAlign w:val="center"/>
                </w:tcPr>
                <w:p w14:paraId="5F51971F"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581F675D"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5B45D6" w14:paraId="1F0D40FE" w14:textId="77777777" w:rsidTr="000E23DD">
              <w:trPr>
                <w:trHeight w:hRule="exact" w:val="501"/>
              </w:trPr>
              <w:tc>
                <w:tcPr>
                  <w:tcW w:w="1297" w:type="dxa"/>
                  <w:vAlign w:val="center"/>
                </w:tcPr>
                <w:p w14:paraId="260CB3F0"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505FC1FF" w14:textId="77777777" w:rsidR="004F61D4" w:rsidRPr="005F6D38" w:rsidRDefault="004F61D4" w:rsidP="00F4419B">
                  <w:pPr>
                    <w:jc w:val="center"/>
                    <w:rPr>
                      <w:rFonts w:ascii="Verdana" w:hAnsi="Verdana"/>
                      <w:sz w:val="16"/>
                      <w:szCs w:val="16"/>
                      <w:lang w:val="en-US"/>
                    </w:rPr>
                  </w:pPr>
                </w:p>
              </w:tc>
              <w:tc>
                <w:tcPr>
                  <w:tcW w:w="737" w:type="dxa"/>
                  <w:vAlign w:val="center"/>
                </w:tcPr>
                <w:p w14:paraId="04A23C3E"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5EEDB98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60F2D01F"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5E2726ED"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3,1996</w:t>
                  </w:r>
                </w:p>
              </w:tc>
            </w:tr>
            <w:tr w:rsidR="001669DD" w:rsidRPr="005B45D6" w14:paraId="46150EB1" w14:textId="77777777" w:rsidTr="000E23DD">
              <w:trPr>
                <w:trHeight w:hRule="exact" w:val="501"/>
              </w:trPr>
              <w:tc>
                <w:tcPr>
                  <w:tcW w:w="1297" w:type="dxa"/>
                  <w:vAlign w:val="center"/>
                </w:tcPr>
                <w:p w14:paraId="5A832384" w14:textId="77777777" w:rsidR="001669DD" w:rsidRPr="005F6D38" w:rsidRDefault="001669DD" w:rsidP="00F4419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3F67796" w14:textId="77777777" w:rsidR="001669DD" w:rsidRPr="005F6D38" w:rsidRDefault="001669DD" w:rsidP="00F4419B">
                  <w:pPr>
                    <w:jc w:val="center"/>
                    <w:rPr>
                      <w:rFonts w:ascii="Verdana" w:hAnsi="Verdana"/>
                      <w:sz w:val="16"/>
                      <w:szCs w:val="16"/>
                      <w:lang w:val="en-US"/>
                    </w:rPr>
                  </w:pPr>
                </w:p>
              </w:tc>
              <w:tc>
                <w:tcPr>
                  <w:tcW w:w="737" w:type="dxa"/>
                  <w:vAlign w:val="center"/>
                </w:tcPr>
                <w:p w14:paraId="5156A044" w14:textId="77777777" w:rsidR="001669DD" w:rsidRPr="005F6D38" w:rsidRDefault="001669DD" w:rsidP="00F4419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034F2467" w14:textId="77777777" w:rsidR="001669DD" w:rsidRPr="005F6D38" w:rsidRDefault="001669DD" w:rsidP="00F4419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0E3432C7" w14:textId="77777777" w:rsidR="001669DD" w:rsidRPr="005F6D38" w:rsidRDefault="001669DD" w:rsidP="00F4419B">
                  <w:pPr>
                    <w:jc w:val="center"/>
                    <w:rPr>
                      <w:rFonts w:ascii="Verdana" w:hAnsi="Verdana"/>
                      <w:sz w:val="16"/>
                      <w:szCs w:val="16"/>
                      <w:lang w:val="en-US"/>
                    </w:rPr>
                  </w:pPr>
                </w:p>
              </w:tc>
              <w:tc>
                <w:tcPr>
                  <w:tcW w:w="1664" w:type="dxa"/>
                  <w:vAlign w:val="center"/>
                </w:tcPr>
                <w:p w14:paraId="038CA7FC" w14:textId="77777777" w:rsidR="001669DD" w:rsidRPr="005F6D38" w:rsidRDefault="001669DD" w:rsidP="00F4419B">
                  <w:pPr>
                    <w:snapToGrid w:val="0"/>
                    <w:jc w:val="center"/>
                    <w:rPr>
                      <w:rFonts w:ascii="Verdana" w:hAnsi="Verdana"/>
                      <w:sz w:val="16"/>
                      <w:szCs w:val="16"/>
                      <w:lang w:val="en-US"/>
                    </w:rPr>
                  </w:pPr>
                </w:p>
              </w:tc>
            </w:tr>
            <w:tr w:rsidR="004F61D4" w:rsidRPr="005B45D6" w14:paraId="725F8BCF" w14:textId="77777777" w:rsidTr="000E23DD">
              <w:trPr>
                <w:trHeight w:hRule="exact" w:val="501"/>
              </w:trPr>
              <w:tc>
                <w:tcPr>
                  <w:tcW w:w="1297" w:type="dxa"/>
                  <w:vAlign w:val="center"/>
                </w:tcPr>
                <w:p w14:paraId="30E17338"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540DF9CB"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3734C168"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7DEC7264"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72ED6EB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19BC92FC"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5B45D6" w14:paraId="773467A2" w14:textId="77777777" w:rsidTr="000F2D8B">
              <w:trPr>
                <w:trHeight w:hRule="exact" w:val="863"/>
              </w:trPr>
              <w:tc>
                <w:tcPr>
                  <w:tcW w:w="1297" w:type="dxa"/>
                  <w:vAlign w:val="center"/>
                </w:tcPr>
                <w:p w14:paraId="5683823A" w14:textId="77777777" w:rsidR="004F61D4" w:rsidRPr="005F6D38" w:rsidRDefault="004F61D4" w:rsidP="00D63D0D">
                  <w:pPr>
                    <w:jc w:val="center"/>
                    <w:rPr>
                      <w:rFonts w:ascii="Verdana" w:hAnsi="Verdana"/>
                      <w:i/>
                      <w:sz w:val="16"/>
                      <w:szCs w:val="16"/>
                      <w:lang w:val="en-US"/>
                    </w:rPr>
                  </w:pPr>
                  <w:r w:rsidRPr="005F6D38">
                    <w:rPr>
                      <w:rFonts w:ascii="Verdana" w:hAnsi="Verdana"/>
                      <w:i/>
                      <w:sz w:val="16"/>
                      <w:szCs w:val="16"/>
                      <w:lang w:val="en-US"/>
                    </w:rPr>
                    <w:t>Pulp</w:t>
                  </w:r>
                  <w:r w:rsidR="00582518">
                    <w:rPr>
                      <w:rFonts w:ascii="Verdana" w:hAnsi="Verdana"/>
                      <w:i/>
                      <w:sz w:val="16"/>
                      <w:szCs w:val="16"/>
                      <w:lang w:val="en-US"/>
                    </w:rPr>
                    <w:t>s</w:t>
                  </w:r>
                  <w:r w:rsidRPr="005F6D38">
                    <w:rPr>
                      <w:rFonts w:ascii="Verdana" w:hAnsi="Verdana"/>
                      <w:i/>
                      <w:sz w:val="16"/>
                      <w:szCs w:val="16"/>
                      <w:lang w:val="en-US"/>
                    </w:rPr>
                    <w:t xml:space="preserve"> at 1500</w:t>
                  </w:r>
                </w:p>
              </w:tc>
              <w:tc>
                <w:tcPr>
                  <w:tcW w:w="825" w:type="dxa"/>
                  <w:vAlign w:val="center"/>
                </w:tcPr>
                <w:p w14:paraId="0E27D8FE" w14:textId="77777777" w:rsidR="004F61D4" w:rsidRPr="005F6D38" w:rsidRDefault="004F61D4" w:rsidP="00F4419B">
                  <w:pPr>
                    <w:jc w:val="center"/>
                    <w:rPr>
                      <w:rFonts w:ascii="Verdana" w:hAnsi="Verdana"/>
                      <w:sz w:val="16"/>
                      <w:szCs w:val="16"/>
                      <w:lang w:val="en-US"/>
                    </w:rPr>
                  </w:pPr>
                </w:p>
              </w:tc>
              <w:tc>
                <w:tcPr>
                  <w:tcW w:w="737" w:type="dxa"/>
                  <w:vAlign w:val="center"/>
                </w:tcPr>
                <w:p w14:paraId="29BC4DA9"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37FC0784"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5AB9127E"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90746D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IFU 60,1991</w:t>
                  </w:r>
                </w:p>
              </w:tc>
            </w:tr>
            <w:tr w:rsidR="00582518" w:rsidRPr="005B45D6" w14:paraId="4323A3E9" w14:textId="77777777" w:rsidTr="000F2D8B">
              <w:trPr>
                <w:trHeight w:hRule="exact" w:val="863"/>
              </w:trPr>
              <w:tc>
                <w:tcPr>
                  <w:tcW w:w="1297" w:type="dxa"/>
                  <w:vAlign w:val="center"/>
                </w:tcPr>
                <w:p w14:paraId="3078BC65" w14:textId="77777777" w:rsidR="00582518" w:rsidRPr="005F6D38" w:rsidRDefault="00582518" w:rsidP="00582518">
                  <w:pPr>
                    <w:jc w:val="center"/>
                    <w:rPr>
                      <w:rFonts w:ascii="Verdana" w:hAnsi="Verdana"/>
                      <w:i/>
                      <w:sz w:val="16"/>
                      <w:szCs w:val="16"/>
                      <w:lang w:val="en-US"/>
                    </w:rPr>
                  </w:pPr>
                  <w:r w:rsidRPr="005F6D38">
                    <w:rPr>
                      <w:rFonts w:ascii="Verdana" w:hAnsi="Verdana"/>
                      <w:i/>
                      <w:sz w:val="16"/>
                      <w:szCs w:val="16"/>
                      <w:lang w:val="en-US"/>
                    </w:rPr>
                    <w:t>Pulp</w:t>
                  </w:r>
                  <w:r>
                    <w:rPr>
                      <w:rFonts w:ascii="Verdana" w:hAnsi="Verdana"/>
                      <w:i/>
                      <w:sz w:val="16"/>
                      <w:szCs w:val="16"/>
                      <w:lang w:val="en-US"/>
                    </w:rPr>
                    <w:t>s</w:t>
                  </w:r>
                  <w:r w:rsidRPr="005F6D38">
                    <w:rPr>
                      <w:rFonts w:ascii="Verdana" w:hAnsi="Verdana"/>
                      <w:i/>
                      <w:sz w:val="16"/>
                      <w:szCs w:val="16"/>
                      <w:lang w:val="en-US"/>
                    </w:rPr>
                    <w:t xml:space="preserve"> at </w:t>
                  </w:r>
                  <w:r>
                    <w:rPr>
                      <w:rFonts w:ascii="Verdana" w:hAnsi="Verdana"/>
                      <w:i/>
                      <w:sz w:val="16"/>
                      <w:szCs w:val="16"/>
                      <w:lang w:val="en-US"/>
                    </w:rPr>
                    <w:t>30</w:t>
                  </w:r>
                  <w:r w:rsidRPr="005F6D38">
                    <w:rPr>
                      <w:rFonts w:ascii="Verdana" w:hAnsi="Verdana"/>
                      <w:i/>
                      <w:sz w:val="16"/>
                      <w:szCs w:val="16"/>
                      <w:lang w:val="en-US"/>
                    </w:rPr>
                    <w:t>00</w:t>
                  </w:r>
                </w:p>
              </w:tc>
              <w:tc>
                <w:tcPr>
                  <w:tcW w:w="825" w:type="dxa"/>
                  <w:vAlign w:val="center"/>
                </w:tcPr>
                <w:p w14:paraId="22E042FD" w14:textId="77777777" w:rsidR="00582518" w:rsidRPr="005F6D38" w:rsidRDefault="00582518" w:rsidP="00582518">
                  <w:pPr>
                    <w:jc w:val="center"/>
                    <w:rPr>
                      <w:rFonts w:ascii="Verdana" w:hAnsi="Verdana"/>
                      <w:sz w:val="16"/>
                      <w:szCs w:val="16"/>
                      <w:lang w:val="en-US"/>
                    </w:rPr>
                  </w:pPr>
                </w:p>
              </w:tc>
              <w:tc>
                <w:tcPr>
                  <w:tcW w:w="737" w:type="dxa"/>
                  <w:vAlign w:val="center"/>
                </w:tcPr>
                <w:p w14:paraId="1076A4A7" w14:textId="77777777" w:rsidR="00582518" w:rsidRPr="005F6D38" w:rsidRDefault="00582518" w:rsidP="00582518">
                  <w:pPr>
                    <w:tabs>
                      <w:tab w:val="decimal" w:pos="12"/>
                    </w:tabs>
                    <w:jc w:val="center"/>
                    <w:rPr>
                      <w:rFonts w:ascii="Verdana" w:hAnsi="Verdana"/>
                      <w:sz w:val="16"/>
                      <w:szCs w:val="16"/>
                      <w:lang w:val="en-US"/>
                    </w:rPr>
                  </w:pPr>
                  <w:r>
                    <w:rPr>
                      <w:rFonts w:ascii="Verdana" w:hAnsi="Verdana"/>
                      <w:sz w:val="16"/>
                      <w:szCs w:val="16"/>
                      <w:lang w:val="en-US"/>
                    </w:rPr>
                    <w:t>2.</w:t>
                  </w:r>
                  <w:r w:rsidRPr="005F6D38">
                    <w:rPr>
                      <w:rFonts w:ascii="Verdana" w:hAnsi="Verdana"/>
                      <w:sz w:val="16"/>
                      <w:szCs w:val="16"/>
                      <w:lang w:val="en-US"/>
                    </w:rPr>
                    <w:t>5</w:t>
                  </w:r>
                </w:p>
              </w:tc>
              <w:tc>
                <w:tcPr>
                  <w:tcW w:w="811" w:type="dxa"/>
                  <w:vAlign w:val="center"/>
                </w:tcPr>
                <w:p w14:paraId="32974BBF" w14:textId="77777777" w:rsidR="00582518" w:rsidRPr="005F6D38" w:rsidRDefault="00582518" w:rsidP="00582518">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5F6D38">
                    <w:rPr>
                      <w:rFonts w:ascii="Verdana" w:hAnsi="Verdana"/>
                      <w:sz w:val="16"/>
                      <w:szCs w:val="16"/>
                      <w:lang w:val="en-US"/>
                    </w:rPr>
                    <w:t>5</w:t>
                  </w:r>
                </w:p>
              </w:tc>
              <w:tc>
                <w:tcPr>
                  <w:tcW w:w="822" w:type="dxa"/>
                  <w:vAlign w:val="center"/>
                </w:tcPr>
                <w:p w14:paraId="7141B740" w14:textId="77777777" w:rsidR="00582518" w:rsidRPr="005F6D38" w:rsidRDefault="00582518" w:rsidP="00582518">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11FFC6D" w14:textId="77777777" w:rsidR="00582518" w:rsidRPr="005F6D38" w:rsidRDefault="00582518" w:rsidP="00582518">
                  <w:pPr>
                    <w:jc w:val="center"/>
                    <w:rPr>
                      <w:rFonts w:ascii="Verdana" w:hAnsi="Verdana"/>
                      <w:sz w:val="16"/>
                      <w:szCs w:val="16"/>
                      <w:lang w:val="en-US"/>
                    </w:rPr>
                  </w:pPr>
                  <w:r w:rsidRPr="005F6D38">
                    <w:rPr>
                      <w:rFonts w:ascii="Verdana" w:hAnsi="Verdana"/>
                      <w:sz w:val="16"/>
                      <w:szCs w:val="16"/>
                      <w:lang w:val="en-US"/>
                    </w:rPr>
                    <w:t>IFU 60,1991</w:t>
                  </w:r>
                </w:p>
              </w:tc>
            </w:tr>
          </w:tbl>
          <w:p w14:paraId="4953F1F8" w14:textId="77777777" w:rsidR="003F1487"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p w14:paraId="3476919C" w14:textId="77777777" w:rsidR="00582518" w:rsidRPr="00582518" w:rsidRDefault="00582518" w:rsidP="00582518">
            <w:pPr>
              <w:rPr>
                <w:lang w:val="en-US" w:eastAsia="it-IT"/>
              </w:rPr>
            </w:pPr>
          </w:p>
          <w:p w14:paraId="43BCD155" w14:textId="77777777" w:rsidR="00582518" w:rsidRPr="00582518" w:rsidRDefault="00582518" w:rsidP="00582518">
            <w:pPr>
              <w:rPr>
                <w:lang w:val="en-US" w:eastAsia="it-IT"/>
              </w:rPr>
            </w:pPr>
          </w:p>
          <w:p w14:paraId="3DB7848B" w14:textId="77777777" w:rsidR="00582518" w:rsidRPr="00582518" w:rsidRDefault="00582518" w:rsidP="00582518">
            <w:pPr>
              <w:rPr>
                <w:lang w:val="en-US" w:eastAsia="it-IT"/>
              </w:rPr>
            </w:pPr>
          </w:p>
          <w:p w14:paraId="44649A18" w14:textId="77777777" w:rsidR="00582518" w:rsidRPr="00582518" w:rsidRDefault="00582518" w:rsidP="00582518">
            <w:pPr>
              <w:rPr>
                <w:lang w:val="en-US" w:eastAsia="it-IT"/>
              </w:rPr>
            </w:pPr>
          </w:p>
          <w:p w14:paraId="62785D23" w14:textId="77777777" w:rsidR="00582518" w:rsidRPr="00582518" w:rsidRDefault="00582518" w:rsidP="00582518">
            <w:pPr>
              <w:jc w:val="center"/>
              <w:rPr>
                <w:lang w:val="en-US" w:eastAsia="it-IT"/>
              </w:rPr>
            </w:pPr>
          </w:p>
        </w:tc>
      </w:tr>
      <w:tr w:rsidR="004A7EF7" w:rsidRPr="002C594E" w14:paraId="684AA650" w14:textId="77777777" w:rsidTr="00583DB6">
        <w:trPr>
          <w:trHeight w:val="8345"/>
        </w:trPr>
        <w:tc>
          <w:tcPr>
            <w:tcW w:w="9210" w:type="dxa"/>
            <w:tcBorders>
              <w:top w:val="nil"/>
            </w:tcBorders>
          </w:tcPr>
          <w:p w14:paraId="350F20F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501436E" w14:textId="77777777" w:rsidTr="00953535">
              <w:trPr>
                <w:trHeight w:hRule="exact" w:val="501"/>
                <w:tblHeader/>
              </w:trPr>
              <w:tc>
                <w:tcPr>
                  <w:tcW w:w="1303" w:type="dxa"/>
                  <w:vAlign w:val="center"/>
                </w:tcPr>
                <w:p w14:paraId="2070E65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640A6E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95031A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48DBAE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C48AEC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4B64CC5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23770" w:rsidRPr="005B45D6" w14:paraId="53559D11" w14:textId="77777777" w:rsidTr="004A57D5">
              <w:trPr>
                <w:trHeight w:hRule="exact" w:val="680"/>
                <w:tblHeader/>
              </w:trPr>
              <w:tc>
                <w:tcPr>
                  <w:tcW w:w="1303" w:type="dxa"/>
                  <w:vAlign w:val="center"/>
                </w:tcPr>
                <w:p w14:paraId="4C84DAE1"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1FCDD6C3"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36B4B555"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D9D4416" w14:textId="77777777" w:rsidR="00623770" w:rsidRPr="005F6D38" w:rsidRDefault="00623770" w:rsidP="00623770">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2549E16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E58E4FE"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23770" w:rsidRPr="005B45D6" w14:paraId="4993D221" w14:textId="77777777" w:rsidTr="004A57D5">
              <w:trPr>
                <w:trHeight w:hRule="exact" w:val="680"/>
                <w:tblHeader/>
              </w:trPr>
              <w:tc>
                <w:tcPr>
                  <w:tcW w:w="1303" w:type="dxa"/>
                  <w:vAlign w:val="center"/>
                </w:tcPr>
                <w:p w14:paraId="1677893E"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02D8D0D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2D170BF"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7DF2DA6" w14:textId="77777777" w:rsidR="00623770" w:rsidRPr="005F6D38" w:rsidRDefault="00623770" w:rsidP="0062377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7E7171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76E9D42"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23770" w:rsidRPr="005B45D6" w14:paraId="2528FAF1" w14:textId="77777777" w:rsidTr="004A57D5">
              <w:trPr>
                <w:trHeight w:hRule="exact" w:val="680"/>
                <w:tblHeader/>
              </w:trPr>
              <w:tc>
                <w:tcPr>
                  <w:tcW w:w="1303" w:type="dxa"/>
                  <w:vAlign w:val="center"/>
                </w:tcPr>
                <w:p w14:paraId="46F11E12"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2B1B697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5A9B44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A76BF0B" w14:textId="77777777" w:rsidR="00623770" w:rsidRPr="005F6D38" w:rsidRDefault="00623770" w:rsidP="0062377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688BF75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C9D99FA"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23770" w:rsidRPr="005B45D6" w14:paraId="300E016F" w14:textId="77777777" w:rsidTr="004A57D5">
              <w:trPr>
                <w:trHeight w:hRule="exact" w:val="680"/>
                <w:tblHeader/>
              </w:trPr>
              <w:tc>
                <w:tcPr>
                  <w:tcW w:w="1303" w:type="dxa"/>
                  <w:vAlign w:val="center"/>
                </w:tcPr>
                <w:p w14:paraId="302FB157"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30B31C84"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6259B97C"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72DB978"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030E7E5"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F3CF19E"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23770" w:rsidRPr="005B45D6" w14:paraId="6E781DDC" w14:textId="77777777" w:rsidTr="004A57D5">
              <w:trPr>
                <w:trHeight w:hRule="exact" w:val="680"/>
                <w:tblHeader/>
              </w:trPr>
              <w:tc>
                <w:tcPr>
                  <w:tcW w:w="1303" w:type="dxa"/>
                  <w:vAlign w:val="center"/>
                </w:tcPr>
                <w:p w14:paraId="2459BA4B"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214CA73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14B7A5E6"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46435E1"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7373E3F5"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FFD2B6F"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23770" w:rsidRPr="005B45D6" w14:paraId="682D34E5" w14:textId="77777777" w:rsidTr="004A57D5">
              <w:trPr>
                <w:trHeight w:hRule="exact" w:val="680"/>
                <w:tblHeader/>
              </w:trPr>
              <w:tc>
                <w:tcPr>
                  <w:tcW w:w="1303" w:type="dxa"/>
                  <w:vAlign w:val="center"/>
                </w:tcPr>
                <w:p w14:paraId="111E6747"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566CC710"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261D9A7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8BB7F0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C05FBE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C9E83A4"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9531B05"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11B94724" w14:textId="77777777" w:rsidTr="00977461">
              <w:trPr>
                <w:trHeight w:hRule="exact" w:val="510"/>
                <w:jc w:val="center"/>
              </w:trPr>
              <w:tc>
                <w:tcPr>
                  <w:tcW w:w="2228" w:type="dxa"/>
                  <w:vAlign w:val="center"/>
                </w:tcPr>
                <w:p w14:paraId="744062E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51E70A9"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BD4E74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3433DB04" w14:textId="77777777" w:rsidTr="00977461">
              <w:trPr>
                <w:trHeight w:hRule="exact" w:val="510"/>
                <w:jc w:val="center"/>
              </w:trPr>
              <w:tc>
                <w:tcPr>
                  <w:tcW w:w="2228" w:type="dxa"/>
                  <w:vAlign w:val="center"/>
                </w:tcPr>
                <w:p w14:paraId="0BEAFA56"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09268F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1BD0CC2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80B02AD" w14:textId="77777777" w:rsidTr="00977461">
              <w:trPr>
                <w:trHeight w:hRule="exact" w:val="510"/>
                <w:jc w:val="center"/>
              </w:trPr>
              <w:tc>
                <w:tcPr>
                  <w:tcW w:w="2228" w:type="dxa"/>
                  <w:vAlign w:val="center"/>
                </w:tcPr>
                <w:p w14:paraId="4465F7CD"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6E05B07"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Pinkish</w:t>
                  </w:r>
                </w:p>
              </w:tc>
              <w:tc>
                <w:tcPr>
                  <w:tcW w:w="1519" w:type="dxa"/>
                  <w:shd w:val="clear" w:color="auto" w:fill="auto"/>
                  <w:vAlign w:val="center"/>
                </w:tcPr>
                <w:p w14:paraId="3810D012"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B375B36" w14:textId="77777777" w:rsidTr="00977461">
              <w:trPr>
                <w:trHeight w:hRule="exact" w:val="510"/>
                <w:jc w:val="center"/>
              </w:trPr>
              <w:tc>
                <w:tcPr>
                  <w:tcW w:w="2228" w:type="dxa"/>
                  <w:vAlign w:val="center"/>
                </w:tcPr>
                <w:p w14:paraId="59729345"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1B88919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6146FBD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404F50ED" w14:textId="77777777" w:rsidTr="00977461">
              <w:trPr>
                <w:trHeight w:hRule="exact" w:val="510"/>
                <w:jc w:val="center"/>
              </w:trPr>
              <w:tc>
                <w:tcPr>
                  <w:tcW w:w="2228" w:type="dxa"/>
                  <w:vAlign w:val="center"/>
                </w:tcPr>
                <w:p w14:paraId="15B3221A"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1430001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108102A6"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3DE07DE6" w14:textId="77777777" w:rsidR="004A7EF7" w:rsidRPr="002C594E" w:rsidRDefault="004A7EF7" w:rsidP="00853353">
            <w:pPr>
              <w:spacing w:before="100" w:beforeAutospacing="1"/>
              <w:rPr>
                <w:rFonts w:ascii="Verdana" w:hAnsi="Verdana"/>
                <w:b/>
                <w:sz w:val="8"/>
                <w:szCs w:val="8"/>
                <w:lang w:val="en-US"/>
              </w:rPr>
            </w:pPr>
          </w:p>
        </w:tc>
      </w:tr>
    </w:tbl>
    <w:p w14:paraId="12DB290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B45D6" w14:paraId="17E03777" w14:textId="77777777" w:rsidTr="00953535">
        <w:trPr>
          <w:trHeight w:val="3809"/>
        </w:trPr>
        <w:tc>
          <w:tcPr>
            <w:tcW w:w="9210" w:type="dxa"/>
          </w:tcPr>
          <w:p w14:paraId="7CC19C79" w14:textId="77777777" w:rsidR="00146651" w:rsidRPr="002C594E" w:rsidRDefault="00146651" w:rsidP="005B45D6">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2A9CD13C"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5D13A743"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5604A595"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0B5122B8"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42AD9B4D"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192BA421"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3A444095"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76E6F9D"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2BCD1EC"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0CE162F"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D3605E8" w14:textId="77777777"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0C8D6070" w14:textId="45B01B5B" w:rsidR="00681AB6" w:rsidRDefault="00681AB6" w:rsidP="005B45D6">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10164648" w14:textId="31338D06" w:rsidR="005B45D6" w:rsidRPr="005B45D6" w:rsidRDefault="005B45D6" w:rsidP="005B45D6">
            <w:pPr>
              <w:numPr>
                <w:ilvl w:val="0"/>
                <w:numId w:val="31"/>
              </w:numPr>
              <w:spacing w:before="100" w:beforeAutospacing="1"/>
              <w:jc w:val="both"/>
              <w:rPr>
                <w:rFonts w:ascii="Verdana" w:hAnsi="Verdana"/>
                <w:lang w:val="en-US"/>
              </w:rPr>
            </w:pPr>
            <w:r>
              <w:rPr>
                <w:rFonts w:ascii="Verdana" w:hAnsi="Verdana"/>
                <w:lang w:val="en-US"/>
              </w:rPr>
              <w:t>Regulation (UE) n° 848/2018 and s.m.i. of European Parliament of 30 May 2018 on organic production and labeling of organic products;</w:t>
            </w:r>
          </w:p>
          <w:p w14:paraId="31229CA5" w14:textId="1B09ADB9" w:rsidR="003F1487" w:rsidRPr="002C594E" w:rsidRDefault="00681AB6" w:rsidP="005B45D6">
            <w:pPr>
              <w:numPr>
                <w:ilvl w:val="0"/>
                <w:numId w:val="31"/>
              </w:numPr>
              <w:spacing w:before="100" w:beforeAutospacing="1"/>
              <w:jc w:val="both"/>
              <w:rPr>
                <w:rFonts w:ascii="Verdana" w:hAnsi="Verdana"/>
                <w:lang w:val="en-US"/>
              </w:rPr>
            </w:pPr>
            <w:r>
              <w:rPr>
                <w:rFonts w:ascii="Verdana" w:hAnsi="Verdana"/>
                <w:lang w:val="en-US"/>
              </w:rPr>
              <w:t>Commission Regulation (EC) n° 889/2008 and subsequent amendments of 5 September 2008 laying down detailed rules for the implementation of Council Regulation (</w:t>
            </w:r>
            <w:r w:rsidR="005B45D6">
              <w:rPr>
                <w:rFonts w:ascii="Verdana" w:hAnsi="Verdana"/>
                <w:lang w:val="en-US"/>
              </w:rPr>
              <w:t>UE</w:t>
            </w:r>
            <w:r>
              <w:rPr>
                <w:rFonts w:ascii="Verdana" w:hAnsi="Verdana"/>
                <w:lang w:val="en-US"/>
              </w:rPr>
              <w:t>) n° 8</w:t>
            </w:r>
            <w:r w:rsidR="005B45D6">
              <w:rPr>
                <w:rFonts w:ascii="Verdana" w:hAnsi="Verdana"/>
                <w:lang w:val="en-US"/>
              </w:rPr>
              <w:t>48</w:t>
            </w:r>
            <w:r>
              <w:rPr>
                <w:rFonts w:ascii="Verdana" w:hAnsi="Verdana"/>
                <w:lang w:val="en-US"/>
              </w:rPr>
              <w:t>/20</w:t>
            </w:r>
            <w:r w:rsidR="005B45D6">
              <w:rPr>
                <w:rFonts w:ascii="Verdana" w:hAnsi="Verdana"/>
                <w:lang w:val="en-US"/>
              </w:rPr>
              <w:t>18 and s.m.i.</w:t>
            </w:r>
            <w:bookmarkStart w:id="0" w:name="_GoBack"/>
            <w:bookmarkEnd w:id="0"/>
            <w:r>
              <w:rPr>
                <w:rFonts w:ascii="Verdana" w:hAnsi="Verdana"/>
                <w:lang w:val="en-US"/>
              </w:rPr>
              <w:t xml:space="preserve"> on organic production and labeling on organic products with regard to organic production, labeling and control and subsequent amendments.</w:t>
            </w:r>
          </w:p>
        </w:tc>
      </w:tr>
    </w:tbl>
    <w:p w14:paraId="0FBC9BB0"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69DD" w14:paraId="4E86FA78" w14:textId="77777777" w:rsidTr="00F66929">
        <w:trPr>
          <w:trHeight w:val="557"/>
        </w:trPr>
        <w:tc>
          <w:tcPr>
            <w:tcW w:w="9210" w:type="dxa"/>
            <w:shd w:val="clear" w:color="auto" w:fill="auto"/>
          </w:tcPr>
          <w:p w14:paraId="51AD5F0A"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323F40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B0520D8" w14:textId="77777777" w:rsidR="00EF47B1" w:rsidRPr="002C594E" w:rsidRDefault="005D6FC3" w:rsidP="00EF47B1">
            <w:pPr>
              <w:spacing w:before="120"/>
              <w:ind w:left="284" w:hanging="284"/>
              <w:rPr>
                <w:rFonts w:ascii="Verdana" w:hAnsi="Verdana"/>
                <w:lang w:val="en-US"/>
              </w:rPr>
            </w:pPr>
            <w:r w:rsidRPr="002C594E">
              <w:rPr>
                <w:rFonts w:ascii="Verdana" w:hAnsi="Verdana"/>
                <w:lang w:val="en-US"/>
              </w:rPr>
              <w:tab/>
            </w:r>
            <w:r w:rsidR="00EF47B1" w:rsidRPr="001F640A">
              <w:rPr>
                <w:rFonts w:ascii="Verdana" w:hAnsi="Verdana"/>
                <w:lang w:val="en-US"/>
              </w:rPr>
              <w:t>D 09.01 01 – D 09.01 0</w:t>
            </w:r>
            <w:r w:rsidR="00EF47B1">
              <w:rPr>
                <w:rFonts w:ascii="Verdana" w:hAnsi="Verdana"/>
                <w:lang w:val="en-US"/>
              </w:rPr>
              <w:t>4</w:t>
            </w:r>
            <w:r w:rsidR="00EF47B1" w:rsidRPr="001F640A">
              <w:rPr>
                <w:rFonts w:ascii="Verdana" w:hAnsi="Verdana"/>
                <w:lang w:val="en-US"/>
              </w:rPr>
              <w:t xml:space="preserve"> (PACKED) or D 09.01 0</w:t>
            </w:r>
            <w:r w:rsidR="00EF47B1">
              <w:rPr>
                <w:rFonts w:ascii="Verdana" w:hAnsi="Verdana"/>
                <w:lang w:val="en-US"/>
              </w:rPr>
              <w:t>5</w:t>
            </w:r>
            <w:r w:rsidR="00EF47B1" w:rsidRPr="001F640A">
              <w:rPr>
                <w:rFonts w:ascii="Verdana" w:hAnsi="Verdana"/>
                <w:lang w:val="en-US"/>
              </w:rPr>
              <w:t xml:space="preserve"> (</w:t>
            </w:r>
            <w:r w:rsidR="00EF47B1" w:rsidRPr="001F640A">
              <w:rPr>
                <w:rFonts w:ascii="Verdana" w:hAnsi="Verdana"/>
                <w:i/>
                <w:lang w:val="en-US"/>
              </w:rPr>
              <w:t>IN TANKER</w:t>
            </w:r>
            <w:r w:rsidR="00EF47B1" w:rsidRPr="001F640A">
              <w:rPr>
                <w:rFonts w:ascii="Verdana" w:hAnsi="Verdana"/>
                <w:lang w:val="en-US"/>
              </w:rPr>
              <w:t>)</w:t>
            </w:r>
          </w:p>
          <w:p w14:paraId="0EC9E845" w14:textId="77777777" w:rsidR="00EF47B1" w:rsidRPr="002C594E" w:rsidRDefault="00EF47B1" w:rsidP="00EF47B1">
            <w:pPr>
              <w:spacing w:before="120"/>
              <w:jc w:val="center"/>
              <w:rPr>
                <w:rFonts w:ascii="Verdana" w:hAnsi="Verdana"/>
                <w:b/>
                <w:i/>
                <w:lang w:val="en-US"/>
              </w:rPr>
            </w:pPr>
            <w:r w:rsidRPr="002C594E">
              <w:rPr>
                <w:rFonts w:ascii="Verdana" w:hAnsi="Verdana"/>
                <w:b/>
                <w:i/>
                <w:lang w:val="en-US"/>
              </w:rPr>
              <w:t>Phases of process</w:t>
            </w:r>
          </w:p>
          <w:p w14:paraId="72E064D2" w14:textId="77777777" w:rsidR="00EF47B1" w:rsidRDefault="00EF47B1" w:rsidP="00EF47B1">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2588D09D" w14:textId="77777777" w:rsidR="00EF47B1" w:rsidRDefault="00EF47B1" w:rsidP="00EF47B1">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004ABED1" w14:textId="0CB7E87C" w:rsidR="008D68FC" w:rsidRPr="002C594E" w:rsidRDefault="00EF47B1" w:rsidP="00EF47B1">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2B439D52"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B45D6" w14:paraId="12BF81DB" w14:textId="77777777" w:rsidTr="00E502AA">
        <w:trPr>
          <w:trHeight w:val="1129"/>
        </w:trPr>
        <w:tc>
          <w:tcPr>
            <w:tcW w:w="9356" w:type="dxa"/>
            <w:shd w:val="clear" w:color="auto" w:fill="auto"/>
          </w:tcPr>
          <w:p w14:paraId="5BF71ED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26705F5"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55C5867"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FF4178B" w14:textId="77777777" w:rsidTr="00482084">
              <w:tc>
                <w:tcPr>
                  <w:tcW w:w="1087" w:type="dxa"/>
                </w:tcPr>
                <w:p w14:paraId="32B83D7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119B93E"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2E46B45" w14:textId="77777777" w:rsidR="00163F15" w:rsidRPr="002C594E" w:rsidRDefault="00163F15" w:rsidP="00172D78">
                  <w:pPr>
                    <w:spacing w:before="120"/>
                    <w:jc w:val="both"/>
                    <w:rPr>
                      <w:rFonts w:ascii="Verdana" w:hAnsi="Verdana"/>
                      <w:sz w:val="16"/>
                      <w:szCs w:val="16"/>
                      <w:lang w:val="en-US"/>
                    </w:rPr>
                  </w:pPr>
                </w:p>
              </w:tc>
            </w:tr>
            <w:tr w:rsidR="00163F15" w:rsidRPr="00D26255" w14:paraId="1E1172BE" w14:textId="77777777" w:rsidTr="00482084">
              <w:tc>
                <w:tcPr>
                  <w:tcW w:w="1087" w:type="dxa"/>
                </w:tcPr>
                <w:p w14:paraId="52383BC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25982E0"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EFEBFD0" w14:textId="77777777" w:rsidR="00163F15" w:rsidRPr="002C594E" w:rsidRDefault="00163F15" w:rsidP="00172D78">
                  <w:pPr>
                    <w:spacing w:before="120"/>
                    <w:jc w:val="both"/>
                    <w:rPr>
                      <w:rFonts w:ascii="Verdana" w:hAnsi="Verdana"/>
                      <w:sz w:val="16"/>
                      <w:szCs w:val="16"/>
                      <w:lang w:val="en-US"/>
                    </w:rPr>
                  </w:pPr>
                </w:p>
              </w:tc>
            </w:tr>
            <w:tr w:rsidR="00163F15" w:rsidRPr="005B45D6" w14:paraId="20475174" w14:textId="77777777" w:rsidTr="00482084">
              <w:tc>
                <w:tcPr>
                  <w:tcW w:w="1087" w:type="dxa"/>
                </w:tcPr>
                <w:p w14:paraId="1E6BB73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lastRenderedPageBreak/>
                    <w:t xml:space="preserve">External </w:t>
                  </w:r>
                  <w:r w:rsidR="009A5C78" w:rsidRPr="002C594E">
                    <w:rPr>
                      <w:rFonts w:ascii="Verdana" w:hAnsi="Verdana"/>
                      <w:sz w:val="16"/>
                      <w:szCs w:val="16"/>
                      <w:lang w:val="en-US"/>
                    </w:rPr>
                    <w:t>packaging</w:t>
                  </w:r>
                </w:p>
              </w:tc>
              <w:tc>
                <w:tcPr>
                  <w:tcW w:w="2943" w:type="dxa"/>
                </w:tcPr>
                <w:p w14:paraId="2561A5A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E1CF99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8A014B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B45D6" w14:paraId="3FCA7051" w14:textId="77777777" w:rsidTr="00300921">
              <w:tc>
                <w:tcPr>
                  <w:tcW w:w="1087" w:type="dxa"/>
                </w:tcPr>
                <w:p w14:paraId="6B0C7F9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988BE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DF73573"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B45D6" w14:paraId="0EF380EE" w14:textId="77777777" w:rsidTr="00300921">
              <w:tc>
                <w:tcPr>
                  <w:tcW w:w="1087" w:type="dxa"/>
                </w:tcPr>
                <w:p w14:paraId="5443B0D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3E4D52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CD2A60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837C7A8" w14:textId="77777777" w:rsidR="00163F15" w:rsidRPr="002C594E" w:rsidRDefault="00163F15" w:rsidP="00172D78">
                  <w:pPr>
                    <w:spacing w:before="120"/>
                    <w:jc w:val="both"/>
                    <w:rPr>
                      <w:rFonts w:ascii="Verdana" w:hAnsi="Verdana"/>
                      <w:sz w:val="16"/>
                      <w:szCs w:val="16"/>
                      <w:lang w:val="en-US"/>
                    </w:rPr>
                  </w:pPr>
                </w:p>
              </w:tc>
            </w:tr>
          </w:tbl>
          <w:p w14:paraId="2EA5D88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B711B2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843DAEE" w14:textId="77777777" w:rsidTr="00583DB6">
              <w:trPr>
                <w:trHeight w:val="242"/>
                <w:jc w:val="center"/>
              </w:trPr>
              <w:tc>
                <w:tcPr>
                  <w:tcW w:w="1129" w:type="dxa"/>
                </w:tcPr>
                <w:p w14:paraId="2D2C362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42782B1"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4ACD7D11" w14:textId="77777777" w:rsidR="00163F15" w:rsidRPr="002C594E" w:rsidRDefault="00163F15" w:rsidP="00172D78">
                  <w:pPr>
                    <w:spacing w:before="120"/>
                    <w:jc w:val="both"/>
                    <w:rPr>
                      <w:rFonts w:ascii="Verdana" w:hAnsi="Verdana"/>
                      <w:sz w:val="16"/>
                      <w:szCs w:val="16"/>
                      <w:lang w:val="en-US"/>
                    </w:rPr>
                  </w:pPr>
                </w:p>
              </w:tc>
            </w:tr>
            <w:tr w:rsidR="00163F15" w:rsidRPr="002C594E" w14:paraId="4860B0A2" w14:textId="77777777" w:rsidTr="00583DB6">
              <w:trPr>
                <w:trHeight w:val="262"/>
                <w:jc w:val="center"/>
              </w:trPr>
              <w:tc>
                <w:tcPr>
                  <w:tcW w:w="1129" w:type="dxa"/>
                </w:tcPr>
                <w:p w14:paraId="6E32A98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89FCFA2"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5ED36EC" w14:textId="77777777" w:rsidR="00163F15" w:rsidRPr="002C594E" w:rsidRDefault="00163F15" w:rsidP="00172D78">
                  <w:pPr>
                    <w:spacing w:before="120"/>
                    <w:jc w:val="both"/>
                    <w:rPr>
                      <w:rFonts w:ascii="Verdana" w:hAnsi="Verdana"/>
                      <w:sz w:val="16"/>
                      <w:szCs w:val="16"/>
                      <w:lang w:val="en-US"/>
                    </w:rPr>
                  </w:pPr>
                </w:p>
              </w:tc>
            </w:tr>
            <w:tr w:rsidR="00163F15" w:rsidRPr="005B45D6" w14:paraId="2D720FCC" w14:textId="77777777" w:rsidTr="00583DB6">
              <w:trPr>
                <w:trHeight w:val="1477"/>
                <w:jc w:val="center"/>
              </w:trPr>
              <w:tc>
                <w:tcPr>
                  <w:tcW w:w="1129" w:type="dxa"/>
                </w:tcPr>
                <w:p w14:paraId="406519D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19CD83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91ECB81"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B45D6" w14:paraId="4541D2D8" w14:textId="77777777" w:rsidTr="00583DB6">
              <w:trPr>
                <w:trHeight w:val="790"/>
                <w:jc w:val="center"/>
              </w:trPr>
              <w:tc>
                <w:tcPr>
                  <w:tcW w:w="1129" w:type="dxa"/>
                </w:tcPr>
                <w:p w14:paraId="0BD4D4C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EF2F38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975BF89" w14:textId="77777777" w:rsidR="00163F15" w:rsidRPr="002C594E" w:rsidRDefault="00163F15" w:rsidP="00172D78">
                  <w:pPr>
                    <w:spacing w:before="120"/>
                    <w:jc w:val="both"/>
                    <w:rPr>
                      <w:rFonts w:ascii="Verdana" w:hAnsi="Verdana"/>
                      <w:sz w:val="16"/>
                      <w:szCs w:val="16"/>
                      <w:lang w:val="en-US"/>
                    </w:rPr>
                  </w:pPr>
                </w:p>
              </w:tc>
            </w:tr>
          </w:tbl>
          <w:p w14:paraId="09428DC7" w14:textId="77777777" w:rsidR="009A54EC" w:rsidRPr="002C594E" w:rsidRDefault="009A54EC" w:rsidP="00172D78">
            <w:pPr>
              <w:spacing w:before="120"/>
              <w:jc w:val="center"/>
              <w:rPr>
                <w:rFonts w:ascii="Verdana" w:hAnsi="Verdana"/>
                <w:i/>
                <w:lang w:val="en-US"/>
              </w:rPr>
            </w:pPr>
          </w:p>
          <w:p w14:paraId="5945AE9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47792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006E2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18F31A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D7098D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3A3C99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4D79981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CCDB72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AF911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Production date:</w:t>
            </w:r>
          </w:p>
          <w:p w14:paraId="1033EC2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2F86F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FD318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57D2F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445CA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463C556"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2962B77"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60E490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542E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3B36C68"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552B43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0D9558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5CB44123"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A33D507" w14:textId="77777777" w:rsidR="00583DB6" w:rsidRPr="002C594E" w:rsidRDefault="00583DB6" w:rsidP="00F6263E">
            <w:pPr>
              <w:spacing w:before="120"/>
              <w:ind w:left="318" w:hanging="318"/>
              <w:rPr>
                <w:rFonts w:ascii="Verdana" w:hAnsi="Verdana"/>
                <w:i/>
                <w:sz w:val="16"/>
                <w:szCs w:val="16"/>
                <w:lang w:val="en-US"/>
              </w:rPr>
            </w:pPr>
          </w:p>
          <w:p w14:paraId="018023F2"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BEFA972"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4444C8A"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B390C1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692525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66CE23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A301ED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31B1DE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25708E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FFE360E"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66C755A" w14:textId="77777777" w:rsidR="00F66929" w:rsidRPr="00F66929" w:rsidRDefault="00F66929" w:rsidP="00F66929">
            <w:pPr>
              <w:spacing w:before="120"/>
              <w:ind w:left="360"/>
              <w:rPr>
                <w:rFonts w:ascii="Verdana" w:hAnsi="Verdana"/>
                <w:i/>
                <w:sz w:val="16"/>
                <w:szCs w:val="16"/>
                <w:lang w:val="en-US"/>
              </w:rPr>
            </w:pPr>
          </w:p>
          <w:p w14:paraId="29DED55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4AC183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928ED9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2306365"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561FED8" w14:textId="77777777" w:rsidR="00573C7D" w:rsidRPr="002C594E" w:rsidRDefault="00573C7D" w:rsidP="00172D78">
            <w:pPr>
              <w:spacing w:before="120"/>
              <w:rPr>
                <w:rFonts w:ascii="Verdana" w:hAnsi="Verdana"/>
                <w:i/>
                <w:sz w:val="16"/>
                <w:szCs w:val="16"/>
                <w:lang w:val="en-US"/>
              </w:rPr>
            </w:pPr>
          </w:p>
          <w:p w14:paraId="5B7A86B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68E5FE4"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F015FA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7E56F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B45D6" w14:paraId="73C26576" w14:textId="77777777" w:rsidTr="00394C48">
        <w:trPr>
          <w:trHeight w:val="1737"/>
        </w:trPr>
        <w:tc>
          <w:tcPr>
            <w:tcW w:w="9320" w:type="dxa"/>
            <w:shd w:val="clear" w:color="auto" w:fill="auto"/>
          </w:tcPr>
          <w:p w14:paraId="17F42DA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D889F43" w14:textId="3202EEB5"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F2388">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D529246"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3BB5E8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B45D6" w14:paraId="677B4F5F" w14:textId="77777777" w:rsidTr="00163F15">
        <w:trPr>
          <w:trHeight w:val="832"/>
        </w:trPr>
        <w:tc>
          <w:tcPr>
            <w:tcW w:w="9320" w:type="dxa"/>
            <w:shd w:val="clear" w:color="auto" w:fill="auto"/>
          </w:tcPr>
          <w:p w14:paraId="4625071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58D550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A046B7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69BF10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0A0CC94"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B45D6" w14:paraId="319EFE94" w14:textId="77777777" w:rsidTr="00394C48">
        <w:tc>
          <w:tcPr>
            <w:tcW w:w="9320" w:type="dxa"/>
            <w:shd w:val="clear" w:color="auto" w:fill="auto"/>
          </w:tcPr>
          <w:p w14:paraId="33D4EDC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AB3DFD7"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B995031" w14:textId="77777777" w:rsidR="001E1265" w:rsidRPr="002C594E" w:rsidRDefault="001E1265" w:rsidP="00172D78">
      <w:pPr>
        <w:spacing w:before="120"/>
        <w:ind w:left="-567"/>
        <w:rPr>
          <w:rFonts w:ascii="Verdana" w:hAnsi="Verdana"/>
          <w:i/>
          <w:sz w:val="16"/>
          <w:szCs w:val="16"/>
          <w:lang w:val="en-US"/>
        </w:rPr>
      </w:pPr>
    </w:p>
    <w:p w14:paraId="03A63086"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FCDD64" w14:textId="77777777" w:rsidR="00F4419B" w:rsidRDefault="00F4419B">
      <w:r>
        <w:separator/>
      </w:r>
    </w:p>
  </w:endnote>
  <w:endnote w:type="continuationSeparator" w:id="0">
    <w:p w14:paraId="08E1B316" w14:textId="77777777" w:rsidR="00F4419B" w:rsidRDefault="00F4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979699" w14:textId="77777777" w:rsidR="00BB766E" w:rsidRDefault="00BB766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E306B" w14:textId="77777777" w:rsidR="00F4419B" w:rsidRDefault="00F4419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96384" w:rsidRPr="001E1265" w14:paraId="7C2687A8" w14:textId="77777777" w:rsidTr="007E2FF3">
      <w:tc>
        <w:tcPr>
          <w:tcW w:w="567" w:type="dxa"/>
          <w:tcBorders>
            <w:top w:val="single" w:sz="4" w:space="0" w:color="000000"/>
            <w:left w:val="single" w:sz="4" w:space="0" w:color="000000"/>
            <w:bottom w:val="single" w:sz="4" w:space="0" w:color="000000"/>
          </w:tcBorders>
          <w:vAlign w:val="center"/>
        </w:tcPr>
        <w:p w14:paraId="21A43950" w14:textId="5EEEA444" w:rsidR="00096384" w:rsidRPr="001E1265" w:rsidRDefault="00096384" w:rsidP="00096384">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4376DA2" w14:textId="212E08CC" w:rsidR="00096384" w:rsidRDefault="00096384" w:rsidP="0009638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D75A2D6" w14:textId="68AF7372" w:rsidR="00096384" w:rsidRDefault="00096384" w:rsidP="0009638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F85DD32" w14:textId="79452C79" w:rsidR="00096384" w:rsidRDefault="00BB766E" w:rsidP="00096384">
          <w:pPr>
            <w:pStyle w:val="Pidipagina"/>
            <w:snapToGrid w:val="0"/>
            <w:jc w:val="center"/>
            <w:rPr>
              <w:rFonts w:ascii="Verdana" w:hAnsi="Verdana"/>
              <w:sz w:val="16"/>
              <w:szCs w:val="16"/>
              <w:lang w:val="en-US"/>
            </w:rPr>
          </w:pPr>
          <w:r>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C81E84A" w14:textId="77777777" w:rsidR="00096384" w:rsidRDefault="00096384" w:rsidP="00096384">
          <w:pPr>
            <w:pStyle w:val="Pidipagina"/>
            <w:snapToGrid w:val="0"/>
            <w:jc w:val="center"/>
            <w:rPr>
              <w:rFonts w:ascii="Verdana" w:hAnsi="Verdana"/>
              <w:sz w:val="16"/>
              <w:szCs w:val="16"/>
              <w:lang w:val="en-US"/>
            </w:rPr>
          </w:pPr>
          <w:r>
            <w:rPr>
              <w:rFonts w:ascii="Verdana" w:hAnsi="Verdana"/>
              <w:sz w:val="16"/>
              <w:szCs w:val="16"/>
              <w:lang w:val="en-US"/>
            </w:rPr>
            <w:t>RIZZO</w:t>
          </w:r>
        </w:p>
        <w:p w14:paraId="3D839637" w14:textId="1EB96BFA" w:rsidR="00096384" w:rsidRDefault="00096384" w:rsidP="0009638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72679C" w:rsidRPr="001E1265" w14:paraId="7F079421" w14:textId="77777777" w:rsidTr="00CF0FA3">
      <w:tc>
        <w:tcPr>
          <w:tcW w:w="567" w:type="dxa"/>
          <w:tcBorders>
            <w:top w:val="single" w:sz="4" w:space="0" w:color="000000"/>
            <w:left w:val="single" w:sz="4" w:space="0" w:color="000000"/>
            <w:bottom w:val="single" w:sz="4" w:space="0" w:color="000000"/>
          </w:tcBorders>
          <w:vAlign w:val="center"/>
        </w:tcPr>
        <w:p w14:paraId="6D2F2367" w14:textId="77777777" w:rsidR="0072679C" w:rsidRPr="001E1265" w:rsidRDefault="0072679C"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46E0B7F"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CBBE253"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EE6662A"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7EA3532"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0CAB571" w14:textId="77777777" w:rsidR="00F4419B" w:rsidRDefault="00F4419B" w:rsidP="00CF0FA3">
    <w:pPr>
      <w:pStyle w:val="Pidipagina"/>
      <w:jc w:val="center"/>
    </w:pPr>
  </w:p>
  <w:p w14:paraId="5B9F88D7" w14:textId="77777777" w:rsidR="00F4419B" w:rsidRPr="00CF0FA3" w:rsidRDefault="00F4419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72679C">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4419B" w14:paraId="3FD701D2" w14:textId="77777777" w:rsidTr="001B1240">
      <w:tc>
        <w:tcPr>
          <w:tcW w:w="657" w:type="dxa"/>
          <w:tcBorders>
            <w:top w:val="single" w:sz="4" w:space="0" w:color="000000"/>
            <w:left w:val="single" w:sz="4" w:space="0" w:color="000000"/>
            <w:bottom w:val="single" w:sz="4" w:space="0" w:color="000000"/>
          </w:tcBorders>
          <w:vAlign w:val="center"/>
        </w:tcPr>
        <w:p w14:paraId="53037DEE" w14:textId="77777777" w:rsidR="00F4419B" w:rsidRPr="001B1240" w:rsidRDefault="00F4419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802F372" w14:textId="77777777" w:rsidR="00F4419B" w:rsidRPr="001B1240" w:rsidRDefault="00F4419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4422A0A" w14:textId="77777777" w:rsidR="00F4419B" w:rsidRPr="001B1240" w:rsidRDefault="00F4419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953A25D" w14:textId="77777777" w:rsidR="00F4419B" w:rsidRPr="001B1240" w:rsidRDefault="00F4419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888B6BB" w14:textId="77777777" w:rsidR="00F4419B" w:rsidRPr="001B1240" w:rsidRDefault="00F4419B" w:rsidP="001B1240">
          <w:pPr>
            <w:pStyle w:val="Pidipagina"/>
            <w:snapToGrid w:val="0"/>
            <w:jc w:val="center"/>
            <w:rPr>
              <w:rFonts w:ascii="Verdana" w:hAnsi="Verdana"/>
            </w:rPr>
          </w:pPr>
        </w:p>
      </w:tc>
    </w:tr>
    <w:tr w:rsidR="00F4419B" w14:paraId="2C4138EC" w14:textId="77777777" w:rsidTr="001B1240">
      <w:tc>
        <w:tcPr>
          <w:tcW w:w="657" w:type="dxa"/>
          <w:tcBorders>
            <w:left w:val="single" w:sz="4" w:space="0" w:color="000000"/>
            <w:bottom w:val="single" w:sz="4" w:space="0" w:color="000000"/>
          </w:tcBorders>
          <w:vAlign w:val="center"/>
        </w:tcPr>
        <w:p w14:paraId="366D9F9E" w14:textId="77777777" w:rsidR="00F4419B" w:rsidRPr="001B1240" w:rsidRDefault="00F4419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691516F" w14:textId="77777777" w:rsidR="00F4419B" w:rsidRPr="001B1240" w:rsidRDefault="00F4419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FEDCB6B" w14:textId="77777777" w:rsidR="00F4419B" w:rsidRPr="001B1240" w:rsidRDefault="00F4419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0A19545" w14:textId="77777777" w:rsidR="00F4419B" w:rsidRPr="001B1240" w:rsidRDefault="00F4419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1E86A41" w14:textId="77777777" w:rsidR="00F4419B" w:rsidRPr="001B1240" w:rsidRDefault="00F4419B" w:rsidP="001B1240">
          <w:pPr>
            <w:pStyle w:val="Pidipagina"/>
            <w:snapToGrid w:val="0"/>
            <w:jc w:val="center"/>
            <w:rPr>
              <w:rFonts w:ascii="Verdana" w:hAnsi="Verdana"/>
            </w:rPr>
          </w:pPr>
          <w:r w:rsidRPr="001B1240">
            <w:rPr>
              <w:rFonts w:ascii="Verdana" w:hAnsi="Verdana"/>
            </w:rPr>
            <w:t>Approvato da</w:t>
          </w:r>
        </w:p>
      </w:tc>
    </w:tr>
  </w:tbl>
  <w:p w14:paraId="5D31927F" w14:textId="77777777" w:rsidR="00F4419B" w:rsidRDefault="00F4419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A02FD7" w14:textId="77777777" w:rsidR="00F4419B" w:rsidRDefault="00F4419B">
      <w:r>
        <w:separator/>
      </w:r>
    </w:p>
  </w:footnote>
  <w:footnote w:type="continuationSeparator" w:id="0">
    <w:p w14:paraId="1B66426B" w14:textId="77777777" w:rsidR="00F4419B" w:rsidRDefault="00F4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88E57" w14:textId="77777777" w:rsidR="00BB766E" w:rsidRDefault="00BB766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F4419B" w14:paraId="146FA9D3" w14:textId="77777777" w:rsidTr="0072679C">
      <w:trPr>
        <w:trHeight w:val="838"/>
      </w:trPr>
      <w:tc>
        <w:tcPr>
          <w:tcW w:w="2694" w:type="dxa"/>
          <w:tcBorders>
            <w:top w:val="single" w:sz="4" w:space="0" w:color="000000"/>
            <w:left w:val="single" w:sz="4" w:space="0" w:color="000000"/>
            <w:bottom w:val="single" w:sz="4" w:space="0" w:color="000000"/>
          </w:tcBorders>
          <w:vAlign w:val="center"/>
        </w:tcPr>
        <w:p w14:paraId="77169BE9" w14:textId="77777777" w:rsidR="00F4419B" w:rsidRPr="00A37DFF" w:rsidRDefault="00F4419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396827A4" w14:textId="77777777" w:rsidR="00F4419B" w:rsidRPr="004A3161" w:rsidRDefault="00F4419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BC58AED" w14:textId="77777777" w:rsidR="00F4419B" w:rsidRPr="00A37DFF" w:rsidRDefault="00F4419B" w:rsidP="009B65F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B65F5">
            <w:rPr>
              <w:rFonts w:ascii="Verdana" w:hAnsi="Verdana"/>
              <w:b/>
              <w:bCs/>
              <w:sz w:val="24"/>
              <w:szCs w:val="24"/>
            </w:rPr>
            <w:t>91</w:t>
          </w:r>
          <w:r w:rsidRPr="00A37DFF">
            <w:rPr>
              <w:rFonts w:ascii="Verdana" w:hAnsi="Verdana"/>
              <w:b/>
              <w:bCs/>
              <w:sz w:val="24"/>
              <w:szCs w:val="24"/>
            </w:rPr>
            <w:t xml:space="preserve"> EN</w:t>
          </w:r>
        </w:p>
      </w:tc>
    </w:tr>
  </w:tbl>
  <w:p w14:paraId="1AD2C3B8" w14:textId="77777777" w:rsidR="00F4419B" w:rsidRDefault="00F4419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4419B" w14:paraId="56C51D38" w14:textId="77777777">
      <w:trPr>
        <w:trHeight w:val="838"/>
      </w:trPr>
      <w:tc>
        <w:tcPr>
          <w:tcW w:w="1896" w:type="dxa"/>
          <w:tcBorders>
            <w:top w:val="single" w:sz="4" w:space="0" w:color="000000"/>
            <w:left w:val="single" w:sz="4" w:space="0" w:color="000000"/>
            <w:bottom w:val="single" w:sz="4" w:space="0" w:color="000000"/>
          </w:tcBorders>
          <w:vAlign w:val="center"/>
        </w:tcPr>
        <w:p w14:paraId="5C275A6B" w14:textId="77777777" w:rsidR="00F4419B" w:rsidRPr="004A3161" w:rsidRDefault="00F4419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CC4AA36" w14:textId="77777777" w:rsidR="00F4419B" w:rsidRPr="004A3161" w:rsidRDefault="00F4419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FC2D6AC" w14:textId="77777777" w:rsidR="00F4419B" w:rsidRPr="004A3161" w:rsidRDefault="00F4419B">
          <w:pPr>
            <w:pStyle w:val="Intestazione"/>
            <w:snapToGrid w:val="0"/>
            <w:jc w:val="center"/>
            <w:rPr>
              <w:rFonts w:ascii="Verdana" w:hAnsi="Verdana"/>
              <w:bCs/>
              <w:sz w:val="24"/>
              <w:szCs w:val="24"/>
            </w:rPr>
          </w:pPr>
          <w:r w:rsidRPr="004A3161">
            <w:rPr>
              <w:rFonts w:ascii="Verdana" w:hAnsi="Verdana"/>
              <w:bCs/>
              <w:sz w:val="24"/>
              <w:szCs w:val="24"/>
            </w:rPr>
            <w:t>P 09.01</w:t>
          </w:r>
        </w:p>
        <w:p w14:paraId="00B26479" w14:textId="77777777" w:rsidR="00F4419B" w:rsidRPr="004A3161" w:rsidRDefault="00F4419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62FECE13" w14:textId="77777777" w:rsidR="00F4419B" w:rsidRDefault="00F4419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A51CE5"/>
    <w:multiLevelType w:val="hybridMultilevel"/>
    <w:tmpl w:val="3D1CDC58"/>
    <w:lvl w:ilvl="0" w:tplc="CA56F3A8">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6384"/>
    <w:rsid w:val="000B2034"/>
    <w:rsid w:val="000B21D0"/>
    <w:rsid w:val="000B5391"/>
    <w:rsid w:val="000B5B82"/>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669DD"/>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63AA5"/>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50B98"/>
    <w:rsid w:val="00551285"/>
    <w:rsid w:val="00573C7D"/>
    <w:rsid w:val="00577417"/>
    <w:rsid w:val="00582518"/>
    <w:rsid w:val="00583DB6"/>
    <w:rsid w:val="005857DF"/>
    <w:rsid w:val="00586810"/>
    <w:rsid w:val="005871AB"/>
    <w:rsid w:val="0058741E"/>
    <w:rsid w:val="00591179"/>
    <w:rsid w:val="005A6320"/>
    <w:rsid w:val="005B45D6"/>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3770"/>
    <w:rsid w:val="00626B3E"/>
    <w:rsid w:val="0063492F"/>
    <w:rsid w:val="006359A0"/>
    <w:rsid w:val="0064005C"/>
    <w:rsid w:val="006447F8"/>
    <w:rsid w:val="00646AC2"/>
    <w:rsid w:val="006574F5"/>
    <w:rsid w:val="006661FA"/>
    <w:rsid w:val="00677F2D"/>
    <w:rsid w:val="00681AB6"/>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2679C"/>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4E49"/>
    <w:rsid w:val="0087549C"/>
    <w:rsid w:val="00877B0B"/>
    <w:rsid w:val="008A4E11"/>
    <w:rsid w:val="008B3742"/>
    <w:rsid w:val="008C61C5"/>
    <w:rsid w:val="008D68FC"/>
    <w:rsid w:val="008F3C8E"/>
    <w:rsid w:val="009100AD"/>
    <w:rsid w:val="009165D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65F5"/>
    <w:rsid w:val="009B7823"/>
    <w:rsid w:val="009D1B62"/>
    <w:rsid w:val="009D2041"/>
    <w:rsid w:val="009E1137"/>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3F49"/>
    <w:rsid w:val="00B64CAA"/>
    <w:rsid w:val="00B7130C"/>
    <w:rsid w:val="00B7140D"/>
    <w:rsid w:val="00B74878"/>
    <w:rsid w:val="00B766B8"/>
    <w:rsid w:val="00B77762"/>
    <w:rsid w:val="00B812E3"/>
    <w:rsid w:val="00B901BE"/>
    <w:rsid w:val="00B922B4"/>
    <w:rsid w:val="00B939DC"/>
    <w:rsid w:val="00B9411A"/>
    <w:rsid w:val="00B97EBE"/>
    <w:rsid w:val="00BA1A4D"/>
    <w:rsid w:val="00BB766E"/>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3D0D"/>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EF47B1"/>
    <w:rsid w:val="00F05AA8"/>
    <w:rsid w:val="00F10A60"/>
    <w:rsid w:val="00F120AD"/>
    <w:rsid w:val="00F12F85"/>
    <w:rsid w:val="00F177DF"/>
    <w:rsid w:val="00F21B82"/>
    <w:rsid w:val="00F41F8E"/>
    <w:rsid w:val="00F4419B"/>
    <w:rsid w:val="00F50C07"/>
    <w:rsid w:val="00F51564"/>
    <w:rsid w:val="00F5437E"/>
    <w:rsid w:val="00F55079"/>
    <w:rsid w:val="00F6257B"/>
    <w:rsid w:val="00F6263E"/>
    <w:rsid w:val="00F635D9"/>
    <w:rsid w:val="00F64F72"/>
    <w:rsid w:val="00F66929"/>
    <w:rsid w:val="00F75330"/>
    <w:rsid w:val="00F772D4"/>
    <w:rsid w:val="00F8523A"/>
    <w:rsid w:val="00F95BB1"/>
    <w:rsid w:val="00FB4F16"/>
    <w:rsid w:val="00FC7DA3"/>
    <w:rsid w:val="00FD4809"/>
    <w:rsid w:val="00FE19E1"/>
    <w:rsid w:val="00FE26B3"/>
    <w:rsid w:val="00FF1351"/>
    <w:rsid w:val="00FF2388"/>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2CEF7A1A"/>
  <w15:docId w15:val="{CE7B1FD3-6B48-487E-A536-B1D12560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3298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5081B0-57C9-46B3-8A45-ABC2B0D2B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1966</Words>
  <Characters>11210</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22</cp:revision>
  <cp:lastPrinted>2016-07-07T16:34:00Z</cp:lastPrinted>
  <dcterms:created xsi:type="dcterms:W3CDTF">2016-03-31T10:24:00Z</dcterms:created>
  <dcterms:modified xsi:type="dcterms:W3CDTF">2022-03-03T10:34:00Z</dcterms:modified>
  <cp:category>Ufficio Qualità</cp:category>
  <cp:contentStatus>Rev. 2</cp:contentStatus>
</cp:coreProperties>
</file>