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BCED" w14:textId="77777777" w:rsidR="002A5A56" w:rsidRPr="00A00CD2" w:rsidRDefault="002A5A56" w:rsidP="002A5A56">
      <w:pPr>
        <w:spacing w:line="36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A00CD2">
        <w:rPr>
          <w:rFonts w:asciiTheme="minorHAnsi" w:hAnsiTheme="minorHAnsi" w:cstheme="minorHAnsi"/>
          <w:sz w:val="20"/>
          <w:szCs w:val="20"/>
        </w:rPr>
        <w:t>Alla Cortese Attenzione dei</w:t>
      </w:r>
    </w:p>
    <w:p w14:paraId="39E1A55E" w14:textId="77777777" w:rsidR="002A5A56" w:rsidRPr="00A00CD2" w:rsidRDefault="002A5A56" w:rsidP="002A5A56">
      <w:pPr>
        <w:spacing w:line="36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A00CD2">
        <w:rPr>
          <w:rFonts w:asciiTheme="minorHAnsi" w:hAnsiTheme="minorHAnsi" w:cstheme="minorHAnsi"/>
          <w:sz w:val="20"/>
          <w:szCs w:val="20"/>
        </w:rPr>
        <w:t>Rappresentanti della Direzione SA8000</w:t>
      </w:r>
    </w:p>
    <w:p w14:paraId="2091D5C0" w14:textId="77777777" w:rsidR="002A5A56" w:rsidRPr="00A00CD2" w:rsidRDefault="002A5A56" w:rsidP="002A5A56">
      <w:pPr>
        <w:spacing w:after="240" w:line="36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A00CD2">
        <w:rPr>
          <w:rFonts w:asciiTheme="minorHAnsi" w:hAnsiTheme="minorHAnsi" w:cstheme="minorHAnsi"/>
          <w:sz w:val="20"/>
          <w:szCs w:val="20"/>
        </w:rPr>
        <w:t>Rappresentanti dei Lavoratori SA8000</w:t>
      </w:r>
    </w:p>
    <w:p w14:paraId="15C1EEFC" w14:textId="77777777" w:rsidR="002A5A56" w:rsidRPr="00A00CD2" w:rsidRDefault="002A5A56" w:rsidP="002A5A56">
      <w:pPr>
        <w:spacing w:after="240"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00CD2">
        <w:rPr>
          <w:rFonts w:asciiTheme="minorHAnsi" w:hAnsiTheme="minorHAnsi" w:cstheme="minorHAnsi"/>
          <w:sz w:val="20"/>
          <w:szCs w:val="20"/>
        </w:rPr>
        <w:t>Barcellona Pozzo di Gotto, lì ___________________</w:t>
      </w:r>
    </w:p>
    <w:p w14:paraId="4BF9F0EB" w14:textId="77777777" w:rsidR="002A5A56" w:rsidRPr="00A00CD2" w:rsidRDefault="002A5A56" w:rsidP="002A5A56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00CD2">
        <w:rPr>
          <w:rFonts w:asciiTheme="minorHAnsi" w:hAnsiTheme="minorHAnsi" w:cstheme="minorHAnsi"/>
          <w:sz w:val="20"/>
          <w:szCs w:val="20"/>
        </w:rPr>
        <w:t>La presente per comunicare la seguente anomalia rispetto allo standard SA8000:</w:t>
      </w:r>
    </w:p>
    <w:p w14:paraId="4E9C4A20" w14:textId="51BF51C3" w:rsidR="002A5A56" w:rsidRPr="00A00CD2" w:rsidRDefault="002A5A56" w:rsidP="002A5A56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00CD2">
        <w:rPr>
          <w:rFonts w:asciiTheme="minorHAnsi" w:hAnsiTheme="minorHAnsi" w:cstheme="minorHAnsi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CD496E6" w14:textId="77777777" w:rsidR="002A5A56" w:rsidRPr="00A00CD2" w:rsidRDefault="002A5A56" w:rsidP="002A5A56">
      <w:pPr>
        <w:spacing w:line="36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A00CD2">
        <w:rPr>
          <w:rFonts w:asciiTheme="minorHAnsi" w:hAnsiTheme="minorHAnsi" w:cstheme="minorHAnsi"/>
          <w:sz w:val="20"/>
          <w:szCs w:val="20"/>
        </w:rPr>
        <w:sym w:font="Wingdings" w:char="F0A8"/>
      </w:r>
      <w:r w:rsidRPr="00A00CD2">
        <w:rPr>
          <w:rFonts w:asciiTheme="minorHAnsi" w:hAnsiTheme="minorHAnsi" w:cstheme="minorHAnsi"/>
          <w:sz w:val="20"/>
          <w:szCs w:val="20"/>
        </w:rPr>
        <w:t xml:space="preserve">          Firmato __________________    </w:t>
      </w:r>
      <w:r w:rsidRPr="00A00CD2">
        <w:rPr>
          <w:rFonts w:asciiTheme="minorHAnsi" w:hAnsiTheme="minorHAnsi" w:cstheme="minorHAnsi"/>
          <w:sz w:val="20"/>
          <w:szCs w:val="20"/>
        </w:rPr>
        <w:sym w:font="Wingdings" w:char="F0A8"/>
      </w:r>
      <w:r w:rsidRPr="00A00CD2">
        <w:rPr>
          <w:rFonts w:asciiTheme="minorHAnsi" w:hAnsiTheme="minorHAnsi" w:cstheme="minorHAnsi"/>
          <w:sz w:val="20"/>
          <w:szCs w:val="20"/>
        </w:rPr>
        <w:t xml:space="preserve">          Anonimo </w:t>
      </w:r>
    </w:p>
    <w:p w14:paraId="62ADD742" w14:textId="77777777" w:rsidR="002A5A56" w:rsidRPr="00A00CD2" w:rsidRDefault="002A5A56" w:rsidP="002A5A56">
      <w:pPr>
        <w:jc w:val="both"/>
        <w:rPr>
          <w:rFonts w:asciiTheme="minorHAnsi" w:hAnsiTheme="minorHAnsi" w:cstheme="minorHAnsi"/>
          <w:sz w:val="20"/>
          <w:szCs w:val="20"/>
        </w:rPr>
      </w:pPr>
      <w:r w:rsidRPr="00A00CD2">
        <w:rPr>
          <w:rFonts w:asciiTheme="minorHAnsi" w:hAnsiTheme="minorHAnsi" w:cstheme="minorHAnsi"/>
          <w:sz w:val="20"/>
          <w:szCs w:val="20"/>
        </w:rPr>
        <w:t>___________________________________________________________________________</w:t>
      </w:r>
    </w:p>
    <w:p w14:paraId="4227F9C9" w14:textId="77777777" w:rsidR="002A5A56" w:rsidRPr="00A00CD2" w:rsidRDefault="002A5A56" w:rsidP="002A5A56">
      <w:pPr>
        <w:spacing w:after="240"/>
        <w:jc w:val="both"/>
        <w:rPr>
          <w:rFonts w:asciiTheme="minorHAnsi" w:hAnsiTheme="minorHAnsi" w:cstheme="minorHAnsi"/>
          <w:i/>
          <w:sz w:val="20"/>
          <w:szCs w:val="20"/>
        </w:rPr>
      </w:pPr>
      <w:r w:rsidRPr="00A00CD2">
        <w:rPr>
          <w:rFonts w:asciiTheme="minorHAnsi" w:hAnsiTheme="minorHAnsi" w:cstheme="minorHAnsi"/>
          <w:i/>
          <w:sz w:val="20"/>
          <w:szCs w:val="20"/>
        </w:rPr>
        <w:t>Spazio riservato ai rappresentanti della SA8000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9"/>
        <w:gridCol w:w="4889"/>
      </w:tblGrid>
      <w:tr w:rsidR="004B215E" w:rsidRPr="00A00CD2" w14:paraId="142515DE" w14:textId="77777777" w:rsidTr="004B215E">
        <w:tc>
          <w:tcPr>
            <w:tcW w:w="9778" w:type="dxa"/>
            <w:gridSpan w:val="2"/>
            <w:shd w:val="clear" w:color="auto" w:fill="auto"/>
            <w:vAlign w:val="center"/>
          </w:tcPr>
          <w:p w14:paraId="12A662B3" w14:textId="77777777" w:rsidR="002A5A56" w:rsidRPr="00A00CD2" w:rsidRDefault="002A5A56" w:rsidP="004B215E">
            <w:pPr>
              <w:widowControl w:val="0"/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00CD2">
              <w:rPr>
                <w:rFonts w:asciiTheme="minorHAnsi" w:hAnsiTheme="minorHAnsi" w:cstheme="minorHAnsi"/>
                <w:b/>
                <w:sz w:val="20"/>
                <w:szCs w:val="20"/>
              </w:rPr>
              <w:t>GIUDIZI</w:t>
            </w:r>
          </w:p>
        </w:tc>
      </w:tr>
      <w:tr w:rsidR="004B215E" w:rsidRPr="00A00CD2" w14:paraId="3E4A2967" w14:textId="77777777" w:rsidTr="004B215E">
        <w:tc>
          <w:tcPr>
            <w:tcW w:w="4889" w:type="dxa"/>
            <w:shd w:val="clear" w:color="auto" w:fill="auto"/>
            <w:vAlign w:val="center"/>
          </w:tcPr>
          <w:p w14:paraId="6DC498E6" w14:textId="77777777" w:rsidR="002A5A56" w:rsidRPr="00A00CD2" w:rsidRDefault="002A5A56" w:rsidP="004B215E">
            <w:pPr>
              <w:widowControl w:val="0"/>
              <w:autoSpaceDE w:val="0"/>
              <w:autoSpaceDN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00CD2">
              <w:rPr>
                <w:rFonts w:asciiTheme="minorHAnsi" w:hAnsiTheme="minorHAnsi" w:cstheme="minorHAnsi"/>
                <w:sz w:val="20"/>
                <w:szCs w:val="20"/>
              </w:rPr>
              <w:t>Rappresentante della Direzione SA8000</w:t>
            </w:r>
          </w:p>
        </w:tc>
        <w:tc>
          <w:tcPr>
            <w:tcW w:w="4889" w:type="dxa"/>
            <w:shd w:val="clear" w:color="auto" w:fill="auto"/>
            <w:vAlign w:val="center"/>
          </w:tcPr>
          <w:p w14:paraId="2A2A92B0" w14:textId="77777777" w:rsidR="002A5A56" w:rsidRPr="00A00CD2" w:rsidRDefault="002A5A56" w:rsidP="004B215E">
            <w:pPr>
              <w:widowControl w:val="0"/>
              <w:autoSpaceDE w:val="0"/>
              <w:autoSpaceDN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00CD2">
              <w:rPr>
                <w:rFonts w:asciiTheme="minorHAnsi" w:hAnsiTheme="minorHAnsi" w:cstheme="minorHAnsi"/>
                <w:sz w:val="20"/>
                <w:szCs w:val="20"/>
              </w:rPr>
              <w:t>Rappresentante dei Lavoratori SA8000</w:t>
            </w:r>
          </w:p>
        </w:tc>
      </w:tr>
      <w:tr w:rsidR="002A5A56" w:rsidRPr="00A00CD2" w14:paraId="3AAABF1D" w14:textId="77777777" w:rsidTr="004B215E">
        <w:trPr>
          <w:trHeight w:val="1488"/>
        </w:trPr>
        <w:tc>
          <w:tcPr>
            <w:tcW w:w="4889" w:type="dxa"/>
            <w:shd w:val="clear" w:color="auto" w:fill="auto"/>
            <w:vAlign w:val="center"/>
          </w:tcPr>
          <w:p w14:paraId="3E23287D" w14:textId="77777777" w:rsidR="002A5A56" w:rsidRPr="00A00CD2" w:rsidRDefault="002A5A56" w:rsidP="004B215E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89" w:type="dxa"/>
            <w:shd w:val="clear" w:color="auto" w:fill="auto"/>
            <w:vAlign w:val="center"/>
          </w:tcPr>
          <w:p w14:paraId="65D5159B" w14:textId="77777777" w:rsidR="002A5A56" w:rsidRPr="00A00CD2" w:rsidRDefault="002A5A56" w:rsidP="004B215E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B215E" w:rsidRPr="00A00CD2" w14:paraId="26002050" w14:textId="77777777" w:rsidTr="004B215E">
        <w:trPr>
          <w:trHeight w:val="567"/>
        </w:trPr>
        <w:tc>
          <w:tcPr>
            <w:tcW w:w="4889" w:type="dxa"/>
            <w:shd w:val="clear" w:color="auto" w:fill="auto"/>
            <w:vAlign w:val="center"/>
          </w:tcPr>
          <w:p w14:paraId="43729347" w14:textId="77777777" w:rsidR="002A5A56" w:rsidRPr="00A00CD2" w:rsidRDefault="002A5A56" w:rsidP="004B215E">
            <w:pPr>
              <w:widowControl w:val="0"/>
              <w:autoSpaceDE w:val="0"/>
              <w:autoSpaceDN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00CD2">
              <w:rPr>
                <w:rFonts w:asciiTheme="minorHAnsi" w:hAnsiTheme="minorHAnsi" w:cstheme="minorHAnsi"/>
                <w:sz w:val="20"/>
                <w:szCs w:val="20"/>
              </w:rPr>
              <w:t>Data __ / __ / ____</w:t>
            </w:r>
            <w:r w:rsidRPr="00A00CD2">
              <w:rPr>
                <w:rFonts w:asciiTheme="minorHAnsi" w:hAnsiTheme="minorHAnsi" w:cstheme="minorHAnsi"/>
                <w:sz w:val="20"/>
                <w:szCs w:val="20"/>
              </w:rPr>
              <w:tab/>
              <w:t>Firma ______________</w:t>
            </w:r>
          </w:p>
        </w:tc>
        <w:tc>
          <w:tcPr>
            <w:tcW w:w="4889" w:type="dxa"/>
            <w:shd w:val="clear" w:color="auto" w:fill="auto"/>
            <w:vAlign w:val="center"/>
          </w:tcPr>
          <w:p w14:paraId="1D88D92C" w14:textId="77777777" w:rsidR="002A5A56" w:rsidRPr="00A00CD2" w:rsidRDefault="002A5A56" w:rsidP="004B215E">
            <w:pPr>
              <w:widowControl w:val="0"/>
              <w:autoSpaceDE w:val="0"/>
              <w:autoSpaceDN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00CD2">
              <w:rPr>
                <w:rFonts w:asciiTheme="minorHAnsi" w:hAnsiTheme="minorHAnsi" w:cstheme="minorHAnsi"/>
                <w:sz w:val="20"/>
                <w:szCs w:val="20"/>
              </w:rPr>
              <w:t>Data __ / __ / ____</w:t>
            </w:r>
            <w:r w:rsidRPr="00A00CD2">
              <w:rPr>
                <w:rFonts w:asciiTheme="minorHAnsi" w:hAnsiTheme="minorHAnsi" w:cstheme="minorHAnsi"/>
                <w:sz w:val="20"/>
                <w:szCs w:val="20"/>
              </w:rPr>
              <w:tab/>
              <w:t>Firma ______________</w:t>
            </w:r>
          </w:p>
        </w:tc>
      </w:tr>
    </w:tbl>
    <w:p w14:paraId="6DE460CC" w14:textId="77777777" w:rsidR="002A5A56" w:rsidRPr="00A00CD2" w:rsidRDefault="002A5A56" w:rsidP="002A5A56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6D6253BD" w14:textId="77777777" w:rsidR="002A5A56" w:rsidRPr="00A00CD2" w:rsidRDefault="002A5A56" w:rsidP="002A5A56">
      <w:pPr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00CD2">
        <w:rPr>
          <w:rFonts w:asciiTheme="minorHAnsi" w:hAnsiTheme="minorHAnsi" w:cstheme="minorHAnsi"/>
          <w:sz w:val="20"/>
          <w:szCs w:val="20"/>
        </w:rPr>
        <w:t>Analisi delle cause della Non Conformità</w:t>
      </w:r>
    </w:p>
    <w:p w14:paraId="70336D92" w14:textId="33B09290" w:rsidR="002A5A56" w:rsidRPr="00A00CD2" w:rsidRDefault="002A5A56" w:rsidP="002A5A56">
      <w:pPr>
        <w:spacing w:after="240"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00CD2">
        <w:rPr>
          <w:rFonts w:asciiTheme="minorHAnsi" w:hAnsiTheme="minorHAnsi" w:cstheme="minorHAnsi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</w:t>
      </w:r>
    </w:p>
    <w:p w14:paraId="7FFF7A3D" w14:textId="77777777" w:rsidR="002A5A56" w:rsidRPr="00A00CD2" w:rsidRDefault="002A5A56" w:rsidP="002A5A56">
      <w:pPr>
        <w:spacing w:after="240" w:line="360" w:lineRule="auto"/>
        <w:jc w:val="center"/>
        <w:rPr>
          <w:rFonts w:asciiTheme="minorHAnsi" w:hAnsiTheme="minorHAnsi" w:cstheme="minorHAnsi"/>
          <w:sz w:val="20"/>
          <w:szCs w:val="20"/>
        </w:rPr>
      </w:pPr>
      <w:r w:rsidRPr="00A00CD2">
        <w:rPr>
          <w:rFonts w:asciiTheme="minorHAnsi" w:hAnsiTheme="minorHAnsi" w:cstheme="minorHAnsi"/>
          <w:sz w:val="20"/>
          <w:szCs w:val="20"/>
        </w:rPr>
        <w:sym w:font="Wingdings" w:char="F0A8"/>
      </w:r>
      <w:r w:rsidRPr="00A00CD2">
        <w:rPr>
          <w:rFonts w:asciiTheme="minorHAnsi" w:hAnsiTheme="minorHAnsi" w:cstheme="minorHAnsi"/>
          <w:sz w:val="20"/>
          <w:szCs w:val="20"/>
        </w:rPr>
        <w:t xml:space="preserve">          Azione </w:t>
      </w:r>
      <w:proofErr w:type="gramStart"/>
      <w:r w:rsidRPr="00A00CD2">
        <w:rPr>
          <w:rFonts w:asciiTheme="minorHAnsi" w:hAnsiTheme="minorHAnsi" w:cstheme="minorHAnsi"/>
          <w:sz w:val="20"/>
          <w:szCs w:val="20"/>
        </w:rPr>
        <w:t>Correttiva  n</w:t>
      </w:r>
      <w:proofErr w:type="gramEnd"/>
      <w:r w:rsidRPr="00A00CD2">
        <w:rPr>
          <w:rFonts w:asciiTheme="minorHAnsi" w:hAnsiTheme="minorHAnsi" w:cstheme="minorHAnsi"/>
          <w:sz w:val="20"/>
          <w:szCs w:val="20"/>
        </w:rPr>
        <w:t xml:space="preserve">° ____          </w:t>
      </w:r>
      <w:r w:rsidRPr="00A00CD2">
        <w:rPr>
          <w:rFonts w:asciiTheme="minorHAnsi" w:hAnsiTheme="minorHAnsi" w:cstheme="minorHAnsi"/>
          <w:sz w:val="20"/>
          <w:szCs w:val="20"/>
        </w:rPr>
        <w:sym w:font="Wingdings" w:char="F0A8"/>
      </w:r>
      <w:r w:rsidRPr="00A00CD2">
        <w:rPr>
          <w:rFonts w:asciiTheme="minorHAnsi" w:hAnsiTheme="minorHAnsi" w:cstheme="minorHAnsi"/>
          <w:sz w:val="20"/>
          <w:szCs w:val="20"/>
        </w:rPr>
        <w:t xml:space="preserve">          Azione </w:t>
      </w:r>
      <w:proofErr w:type="gramStart"/>
      <w:r w:rsidRPr="00A00CD2">
        <w:rPr>
          <w:rFonts w:asciiTheme="minorHAnsi" w:hAnsiTheme="minorHAnsi" w:cstheme="minorHAnsi"/>
          <w:sz w:val="20"/>
          <w:szCs w:val="20"/>
        </w:rPr>
        <w:t>Preventiva  n</w:t>
      </w:r>
      <w:proofErr w:type="gramEnd"/>
      <w:r w:rsidRPr="00A00CD2">
        <w:rPr>
          <w:rFonts w:asciiTheme="minorHAnsi" w:hAnsiTheme="minorHAnsi" w:cstheme="minorHAnsi"/>
          <w:sz w:val="20"/>
          <w:szCs w:val="20"/>
        </w:rPr>
        <w:t>° ____</w:t>
      </w:r>
    </w:p>
    <w:p w14:paraId="07016E46" w14:textId="77777777" w:rsidR="002A5A56" w:rsidRPr="00A00CD2" w:rsidRDefault="002A5A56" w:rsidP="002A5A56">
      <w:pPr>
        <w:spacing w:after="240"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00CD2">
        <w:rPr>
          <w:rFonts w:asciiTheme="minorHAnsi" w:hAnsiTheme="minorHAnsi" w:cstheme="minorHAnsi"/>
          <w:sz w:val="20"/>
          <w:szCs w:val="20"/>
        </w:rPr>
        <w:t>Data __ / __ / ____</w:t>
      </w:r>
      <w:r w:rsidRPr="00A00CD2">
        <w:rPr>
          <w:rFonts w:asciiTheme="minorHAnsi" w:hAnsiTheme="minorHAnsi" w:cstheme="minorHAnsi"/>
          <w:sz w:val="20"/>
          <w:szCs w:val="20"/>
        </w:rPr>
        <w:tab/>
        <w:t xml:space="preserve">            Firme ______________________</w:t>
      </w:r>
      <w:proofErr w:type="gramStart"/>
      <w:r w:rsidRPr="00A00CD2">
        <w:rPr>
          <w:rFonts w:asciiTheme="minorHAnsi" w:hAnsiTheme="minorHAnsi" w:cstheme="minorHAnsi"/>
          <w:sz w:val="20"/>
          <w:szCs w:val="20"/>
        </w:rPr>
        <w:t>_  _</w:t>
      </w:r>
      <w:proofErr w:type="gramEnd"/>
      <w:r w:rsidRPr="00A00CD2">
        <w:rPr>
          <w:rFonts w:asciiTheme="minorHAnsi" w:hAnsiTheme="minorHAnsi" w:cstheme="minorHAnsi"/>
          <w:sz w:val="20"/>
          <w:szCs w:val="20"/>
        </w:rPr>
        <w:t xml:space="preserve">______________________ </w:t>
      </w:r>
    </w:p>
    <w:p w14:paraId="5CF02D7F" w14:textId="77777777" w:rsidR="002A5A56" w:rsidRPr="00A00CD2" w:rsidRDefault="002A5A56" w:rsidP="002A5A56">
      <w:pPr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00CD2">
        <w:rPr>
          <w:rFonts w:asciiTheme="minorHAnsi" w:hAnsiTheme="minorHAnsi" w:cstheme="minorHAnsi"/>
          <w:sz w:val="20"/>
          <w:szCs w:val="20"/>
        </w:rPr>
        <w:t xml:space="preserve">Verifica efficacia azione correttiva </w:t>
      </w:r>
    </w:p>
    <w:p w14:paraId="050E5894" w14:textId="77777777" w:rsidR="002A5A56" w:rsidRPr="00A00CD2" w:rsidRDefault="002A5A56" w:rsidP="002A5A56">
      <w:pPr>
        <w:spacing w:after="240" w:line="360" w:lineRule="auto"/>
        <w:jc w:val="center"/>
        <w:rPr>
          <w:rFonts w:asciiTheme="minorHAnsi" w:hAnsiTheme="minorHAnsi" w:cstheme="minorHAnsi"/>
          <w:sz w:val="20"/>
          <w:szCs w:val="20"/>
        </w:rPr>
      </w:pPr>
      <w:r w:rsidRPr="00A00CD2">
        <w:rPr>
          <w:rFonts w:asciiTheme="minorHAnsi" w:hAnsiTheme="minorHAnsi" w:cstheme="minorHAnsi"/>
          <w:sz w:val="20"/>
          <w:szCs w:val="20"/>
        </w:rPr>
        <w:sym w:font="Wingdings" w:char="F0A8"/>
      </w:r>
      <w:r w:rsidRPr="00A00CD2">
        <w:rPr>
          <w:rFonts w:asciiTheme="minorHAnsi" w:hAnsiTheme="minorHAnsi" w:cstheme="minorHAnsi"/>
          <w:sz w:val="20"/>
          <w:szCs w:val="20"/>
        </w:rPr>
        <w:t xml:space="preserve">          POSITIVA          </w:t>
      </w:r>
      <w:r w:rsidRPr="00A00CD2">
        <w:rPr>
          <w:rFonts w:asciiTheme="minorHAnsi" w:hAnsiTheme="minorHAnsi" w:cstheme="minorHAnsi"/>
          <w:sz w:val="20"/>
          <w:szCs w:val="20"/>
        </w:rPr>
        <w:sym w:font="Wingdings" w:char="F0A8"/>
      </w:r>
      <w:r w:rsidRPr="00A00CD2">
        <w:rPr>
          <w:rFonts w:asciiTheme="minorHAnsi" w:hAnsiTheme="minorHAnsi" w:cstheme="minorHAnsi"/>
          <w:sz w:val="20"/>
          <w:szCs w:val="20"/>
        </w:rPr>
        <w:t xml:space="preserve">          NEGATIVA</w:t>
      </w:r>
    </w:p>
    <w:p w14:paraId="1268C769" w14:textId="77777777" w:rsidR="00914DF6" w:rsidRPr="00A00CD2" w:rsidRDefault="002A5A56" w:rsidP="002A5A56">
      <w:pPr>
        <w:spacing w:after="240"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00CD2">
        <w:rPr>
          <w:rFonts w:asciiTheme="minorHAnsi" w:hAnsiTheme="minorHAnsi" w:cstheme="minorHAnsi"/>
          <w:sz w:val="20"/>
          <w:szCs w:val="20"/>
        </w:rPr>
        <w:t>Data __ / __ / ____</w:t>
      </w:r>
      <w:r w:rsidRPr="00A00CD2">
        <w:rPr>
          <w:rFonts w:asciiTheme="minorHAnsi" w:hAnsiTheme="minorHAnsi" w:cstheme="minorHAnsi"/>
          <w:sz w:val="20"/>
          <w:szCs w:val="20"/>
        </w:rPr>
        <w:tab/>
        <w:t xml:space="preserve">            Firme ______________________</w:t>
      </w:r>
      <w:proofErr w:type="gramStart"/>
      <w:r w:rsidRPr="00A00CD2">
        <w:rPr>
          <w:rFonts w:asciiTheme="minorHAnsi" w:hAnsiTheme="minorHAnsi" w:cstheme="minorHAnsi"/>
          <w:sz w:val="20"/>
          <w:szCs w:val="20"/>
        </w:rPr>
        <w:t>_  _</w:t>
      </w:r>
      <w:proofErr w:type="gramEnd"/>
      <w:r w:rsidRPr="00A00CD2">
        <w:rPr>
          <w:rFonts w:asciiTheme="minorHAnsi" w:hAnsiTheme="minorHAnsi" w:cstheme="minorHAnsi"/>
          <w:sz w:val="20"/>
          <w:szCs w:val="20"/>
        </w:rPr>
        <w:t>______________________</w:t>
      </w:r>
    </w:p>
    <w:p w14:paraId="58B6CFF9" w14:textId="77777777" w:rsidR="002A5A56" w:rsidRPr="00A00CD2" w:rsidRDefault="002A5A56" w:rsidP="002A5A56">
      <w:pPr>
        <w:spacing w:line="36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A00CD2">
        <w:rPr>
          <w:rFonts w:asciiTheme="minorHAnsi" w:hAnsiTheme="minorHAnsi" w:cstheme="minorHAnsi"/>
          <w:sz w:val="20"/>
          <w:szCs w:val="20"/>
        </w:rPr>
        <w:t>La Direzione ____________________</w:t>
      </w:r>
    </w:p>
    <w:sectPr w:rsidR="002A5A56" w:rsidRPr="00A00CD2">
      <w:headerReference w:type="default" r:id="rId8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AD9C9" w14:textId="77777777" w:rsidR="004B215E" w:rsidRDefault="004B215E">
      <w:r>
        <w:separator/>
      </w:r>
    </w:p>
  </w:endnote>
  <w:endnote w:type="continuationSeparator" w:id="0">
    <w:p w14:paraId="50D4C849" w14:textId="77777777" w:rsidR="004B215E" w:rsidRDefault="004B2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57293" w14:textId="77777777" w:rsidR="004B215E" w:rsidRDefault="004B215E">
      <w:r>
        <w:separator/>
      </w:r>
    </w:p>
  </w:footnote>
  <w:footnote w:type="continuationSeparator" w:id="0">
    <w:p w14:paraId="448D62A5" w14:textId="77777777" w:rsidR="004B215E" w:rsidRDefault="004B2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551"/>
      <w:gridCol w:w="5527"/>
      <w:gridCol w:w="2692"/>
    </w:tblGrid>
    <w:tr w:rsidR="00A00CD2" w14:paraId="1F79F4AC" w14:textId="77777777" w:rsidTr="00A00CD2">
      <w:trPr>
        <w:trHeight w:val="679"/>
      </w:trPr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F7DD5E6" w14:textId="77777777" w:rsidR="00A00CD2" w:rsidRDefault="00A00CD2" w:rsidP="00A00CD2">
          <w:pPr>
            <w:spacing w:line="254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55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7F7AFC1" w14:textId="77777777" w:rsidR="00A00CD2" w:rsidRDefault="00A00CD2" w:rsidP="00A00CD2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 xml:space="preserve">COMUNICAZIONE </w:t>
          </w:r>
        </w:p>
        <w:p w14:paraId="5983B0D2" w14:textId="25E7C830" w:rsidR="00A00CD2" w:rsidRDefault="00A00CD2" w:rsidP="00A00CD2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NON CONFORMITÀ SA8000</w:t>
          </w:r>
        </w:p>
      </w:tc>
      <w:tc>
        <w:tcPr>
          <w:tcW w:w="26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C234115" w14:textId="1CB749C3" w:rsidR="00A00CD2" w:rsidRDefault="00A00CD2" w:rsidP="00A00CD2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MSA 01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5F847F78" w14:textId="6AC11155" w:rsidR="00A00CD2" w:rsidRDefault="00A00CD2" w:rsidP="00A00CD2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71118E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</w:p>
        <w:p w14:paraId="791B0B50" w14:textId="27F366D7" w:rsidR="00A00CD2" w:rsidRDefault="00A00CD2" w:rsidP="00A00CD2">
          <w:pPr>
            <w:spacing w:after="60" w:line="254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71118E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</w:t>
          </w:r>
          <w:r w:rsidR="0071118E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</w:t>
          </w:r>
          <w:r w:rsidR="0071118E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1D8DEB69" w14:textId="7D1F3AA1" w:rsidR="00A00CD2" w:rsidRDefault="00A00CD2" w:rsidP="00A00CD2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71118E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688CCB9F" w14:textId="3E642D47" w:rsidR="00A00CD2" w:rsidRDefault="00A00CD2" w:rsidP="00A00CD2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71118E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7C6C809A" w14:textId="0DE92DA5" w:rsidR="00A00CD2" w:rsidRDefault="00A00CD2" w:rsidP="00A00CD2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71118E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 </w:t>
          </w:r>
        </w:p>
        <w:p w14:paraId="698E9F16" w14:textId="77777777" w:rsidR="00A00CD2" w:rsidRDefault="00A00CD2" w:rsidP="00A00CD2">
          <w:pPr>
            <w:spacing w:line="254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1A62040C" w14:textId="77777777" w:rsidR="00A00CD2" w:rsidRDefault="00A00CD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86139B1"/>
    <w:multiLevelType w:val="hybridMultilevel"/>
    <w:tmpl w:val="1A1608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80F08"/>
    <w:multiLevelType w:val="hybridMultilevel"/>
    <w:tmpl w:val="70C48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386719">
    <w:abstractNumId w:val="0"/>
  </w:num>
  <w:num w:numId="2" w16cid:durableId="250745921">
    <w:abstractNumId w:val="1"/>
  </w:num>
  <w:num w:numId="3" w16cid:durableId="1568345253">
    <w:abstractNumId w:val="2"/>
  </w:num>
  <w:num w:numId="4" w16cid:durableId="104617223">
    <w:abstractNumId w:val="3"/>
  </w:num>
  <w:num w:numId="5" w16cid:durableId="1627734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23427"/>
    <w:rsid w:val="00050EC7"/>
    <w:rsid w:val="0005313B"/>
    <w:rsid w:val="00091C1C"/>
    <w:rsid w:val="00095D5E"/>
    <w:rsid w:val="00165D8C"/>
    <w:rsid w:val="001F1551"/>
    <w:rsid w:val="0020446B"/>
    <w:rsid w:val="00232A96"/>
    <w:rsid w:val="00264E72"/>
    <w:rsid w:val="00284145"/>
    <w:rsid w:val="002A1B96"/>
    <w:rsid w:val="002A5A56"/>
    <w:rsid w:val="002C6F87"/>
    <w:rsid w:val="00317DFF"/>
    <w:rsid w:val="003B1665"/>
    <w:rsid w:val="003C5451"/>
    <w:rsid w:val="0041253B"/>
    <w:rsid w:val="004146A3"/>
    <w:rsid w:val="00456346"/>
    <w:rsid w:val="00456BE7"/>
    <w:rsid w:val="004805E2"/>
    <w:rsid w:val="004B215E"/>
    <w:rsid w:val="004C2253"/>
    <w:rsid w:val="004C363B"/>
    <w:rsid w:val="004D6624"/>
    <w:rsid w:val="00555A9D"/>
    <w:rsid w:val="00562D52"/>
    <w:rsid w:val="00562EAE"/>
    <w:rsid w:val="006030D7"/>
    <w:rsid w:val="00650795"/>
    <w:rsid w:val="006757DE"/>
    <w:rsid w:val="006837E7"/>
    <w:rsid w:val="006A5328"/>
    <w:rsid w:val="006A59F5"/>
    <w:rsid w:val="006B6E49"/>
    <w:rsid w:val="006E3A76"/>
    <w:rsid w:val="00702FC3"/>
    <w:rsid w:val="00705ADC"/>
    <w:rsid w:val="0071118E"/>
    <w:rsid w:val="00734D11"/>
    <w:rsid w:val="007668CE"/>
    <w:rsid w:val="0078137B"/>
    <w:rsid w:val="00801655"/>
    <w:rsid w:val="00833DA7"/>
    <w:rsid w:val="00843EB8"/>
    <w:rsid w:val="008841C9"/>
    <w:rsid w:val="008A1173"/>
    <w:rsid w:val="008A6195"/>
    <w:rsid w:val="008C3117"/>
    <w:rsid w:val="008D251C"/>
    <w:rsid w:val="008F6DB1"/>
    <w:rsid w:val="00914DF6"/>
    <w:rsid w:val="009C5510"/>
    <w:rsid w:val="00A00CD2"/>
    <w:rsid w:val="00A12218"/>
    <w:rsid w:val="00AA5487"/>
    <w:rsid w:val="00AC6F19"/>
    <w:rsid w:val="00AF1410"/>
    <w:rsid w:val="00B57EDD"/>
    <w:rsid w:val="00B75D9C"/>
    <w:rsid w:val="00BD2AAA"/>
    <w:rsid w:val="00C64AB5"/>
    <w:rsid w:val="00CE6823"/>
    <w:rsid w:val="00CF3F94"/>
    <w:rsid w:val="00D42744"/>
    <w:rsid w:val="00DB0415"/>
    <w:rsid w:val="00DB0F34"/>
    <w:rsid w:val="00DC3BBE"/>
    <w:rsid w:val="00DF37CF"/>
    <w:rsid w:val="00DF7BA0"/>
    <w:rsid w:val="00E16AEE"/>
    <w:rsid w:val="00E40848"/>
    <w:rsid w:val="00E83417"/>
    <w:rsid w:val="00E83D6C"/>
    <w:rsid w:val="00E91142"/>
    <w:rsid w:val="00E93EB7"/>
    <w:rsid w:val="00EC4F22"/>
    <w:rsid w:val="00F343BA"/>
    <w:rsid w:val="00F8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E14F2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rsid w:val="002A5A56"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semiHidden/>
    <w:unhideWhenUsed/>
    <w:rsid w:val="00A00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38925B-71AF-43AA-96FD-AB353815B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Francesco San Martino</dc:creator>
  <cp:keywords>SA8000</cp:keywords>
  <cp:lastModifiedBy>Ufficio Qualità</cp:lastModifiedBy>
  <cp:revision>7</cp:revision>
  <cp:lastPrinted>2015-07-14T13:45:00Z</cp:lastPrinted>
  <dcterms:created xsi:type="dcterms:W3CDTF">2015-07-16T09:39:00Z</dcterms:created>
  <dcterms:modified xsi:type="dcterms:W3CDTF">2025-05-28T07:15:00Z</dcterms:modified>
</cp:coreProperties>
</file>