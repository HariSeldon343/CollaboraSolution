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769E8" w:rsidTr="00394C48">
        <w:trPr>
          <w:trHeight w:val="1399"/>
        </w:trPr>
        <w:tc>
          <w:tcPr>
            <w:tcW w:w="9210" w:type="dxa"/>
            <w:shd w:val="clear" w:color="auto" w:fill="auto"/>
          </w:tcPr>
          <w:p w:rsidR="00853353" w:rsidRPr="0036258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6258E" w:rsidRPr="0036258E">
              <w:rPr>
                <w:rFonts w:ascii="Verdana" w:hAnsi="Verdana"/>
                <w:lang w:val="en-US"/>
              </w:rPr>
              <w:t>Clear Extract Anthocyanins</w:t>
            </w:r>
          </w:p>
          <w:p w:rsidR="00853353" w:rsidRPr="0036258E" w:rsidRDefault="00FE19E1" w:rsidP="0036258E">
            <w:pPr>
              <w:tabs>
                <w:tab w:val="left" w:pos="3119"/>
              </w:tabs>
              <w:spacing w:before="120" w:after="120"/>
              <w:ind w:left="3119" w:hanging="3119"/>
              <w:rPr>
                <w:rFonts w:ascii="Verdana" w:hAnsi="Verdana"/>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6258E" w:rsidRPr="0036258E">
              <w:rPr>
                <w:rFonts w:ascii="Verdana" w:hAnsi="Verdana"/>
                <w:i/>
                <w:lang w:val="en-US"/>
              </w:rPr>
              <w:t>Clear Extract Anthocyanins</w:t>
            </w:r>
          </w:p>
          <w:p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6258E">
              <w:rPr>
                <w:rFonts w:ascii="Verdana" w:hAnsi="Verdana"/>
                <w:lang w:val="en-US"/>
              </w:rPr>
              <w:t>ELA</w:t>
            </w:r>
          </w:p>
          <w:p w:rsidR="004F61D4" w:rsidRPr="004F61D4" w:rsidRDefault="004F61D4" w:rsidP="004F61D4">
            <w:pPr>
              <w:tabs>
                <w:tab w:val="left" w:pos="0"/>
              </w:tabs>
              <w:spacing w:before="100" w:beforeAutospacing="1"/>
              <w:ind w:hanging="6"/>
              <w:rPr>
                <w:rFonts w:ascii="Verdana" w:hAnsi="Verdana"/>
                <w:i/>
                <w:u w:val="single"/>
                <w:lang w:val="en-US"/>
              </w:rPr>
            </w:pP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769E8"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583DB6" w:rsidRPr="0036258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6258E">
              <w:rPr>
                <w:rFonts w:ascii="Verdana" w:hAnsi="Verdana"/>
                <w:lang w:val="en-US"/>
              </w:rPr>
              <w:t>Blood orange juice concentrate</w:t>
            </w: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36258E">
              <w:rPr>
                <w:rFonts w:ascii="Verdana" w:hAnsi="Verdana"/>
                <w:lang w:val="en-US"/>
              </w:rPr>
              <w:t>Blood orange</w:t>
            </w:r>
          </w:p>
          <w:p w:rsidR="00823153" w:rsidRPr="0036258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36258E" w:rsidRPr="0036258E">
              <w:rPr>
                <w:rFonts w:ascii="Verdana" w:hAnsi="Verdana"/>
                <w:lang w:val="en-US"/>
              </w:rPr>
              <w:t>Citrus Sinensis L. Osbeck</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36258E">
              <w:rPr>
                <w:rFonts w:ascii="Verdana" w:hAnsi="Verdana"/>
                <w:lang w:val="en-US"/>
              </w:rPr>
              <w:t>Tarocco, Sanguinello, Moro</w:t>
            </w:r>
          </w:p>
          <w:p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 xml:space="preserve">Typically from </w:t>
            </w:r>
            <w:r w:rsidR="0036258E">
              <w:rPr>
                <w:rFonts w:ascii="Verdana" w:hAnsi="Verdana"/>
                <w:lang w:val="en-US"/>
              </w:rPr>
              <w:t>January to 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769E8" w:rsidTr="00880F04">
        <w:trPr>
          <w:trHeight w:val="5568"/>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4769E8"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6258E" w:rsidRPr="004769E8" w:rsidTr="000E23DD">
              <w:trPr>
                <w:trHeight w:hRule="exact" w:val="501"/>
              </w:trPr>
              <w:tc>
                <w:tcPr>
                  <w:tcW w:w="1297" w:type="dxa"/>
                  <w:vAlign w:val="center"/>
                </w:tcPr>
                <w:p w:rsidR="0036258E" w:rsidRPr="005F6D38" w:rsidRDefault="0036258E"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50</w:t>
                  </w:r>
                </w:p>
              </w:tc>
              <w:tc>
                <w:tcPr>
                  <w:tcW w:w="737"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47</w:t>
                  </w:r>
                </w:p>
              </w:tc>
              <w:tc>
                <w:tcPr>
                  <w:tcW w:w="811"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53</w:t>
                  </w:r>
                </w:p>
              </w:tc>
              <w:tc>
                <w:tcPr>
                  <w:tcW w:w="822" w:type="dxa"/>
                  <w:vAlign w:val="center"/>
                </w:tcPr>
                <w:p w:rsidR="0036258E" w:rsidRPr="005F6D38" w:rsidRDefault="0036258E"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rsidR="0036258E" w:rsidRPr="005F6D38" w:rsidRDefault="0036258E"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36258E" w:rsidRPr="004769E8" w:rsidTr="000E23DD">
              <w:trPr>
                <w:trHeight w:hRule="exact" w:val="501"/>
              </w:trPr>
              <w:tc>
                <w:tcPr>
                  <w:tcW w:w="1297" w:type="dxa"/>
                  <w:vAlign w:val="center"/>
                </w:tcPr>
                <w:p w:rsidR="0036258E" w:rsidRPr="005F6D38" w:rsidRDefault="0036258E"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5</w:t>
                  </w:r>
                </w:p>
              </w:tc>
              <w:tc>
                <w:tcPr>
                  <w:tcW w:w="737"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4</w:t>
                  </w:r>
                </w:p>
              </w:tc>
              <w:tc>
                <w:tcPr>
                  <w:tcW w:w="811"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6</w:t>
                  </w:r>
                </w:p>
              </w:tc>
              <w:tc>
                <w:tcPr>
                  <w:tcW w:w="822" w:type="dxa"/>
                  <w:vAlign w:val="center"/>
                </w:tcPr>
                <w:p w:rsidR="0036258E" w:rsidRPr="005F6D38" w:rsidRDefault="0036258E"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rsidR="0036258E" w:rsidRPr="005F6D38" w:rsidRDefault="0036258E"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36258E" w:rsidRPr="004769E8" w:rsidTr="000E23DD">
              <w:trPr>
                <w:trHeight w:hRule="exact" w:val="501"/>
              </w:trPr>
              <w:tc>
                <w:tcPr>
                  <w:tcW w:w="1297" w:type="dxa"/>
                  <w:vAlign w:val="center"/>
                </w:tcPr>
                <w:p w:rsidR="0036258E" w:rsidRPr="005F6D38" w:rsidRDefault="0036258E"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rsidR="0036258E" w:rsidRPr="00BD76FE" w:rsidRDefault="0036258E">
                  <w:pPr>
                    <w:jc w:val="center"/>
                    <w:rPr>
                      <w:rFonts w:ascii="Verdana" w:hAnsi="Verdana"/>
                      <w:sz w:val="16"/>
                      <w:szCs w:val="16"/>
                      <w:lang w:val="en-US"/>
                    </w:rPr>
                  </w:pPr>
                </w:p>
              </w:tc>
              <w:tc>
                <w:tcPr>
                  <w:tcW w:w="737"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9</w:t>
                  </w:r>
                </w:p>
              </w:tc>
              <w:tc>
                <w:tcPr>
                  <w:tcW w:w="811"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10</w:t>
                  </w:r>
                </w:p>
              </w:tc>
              <w:tc>
                <w:tcPr>
                  <w:tcW w:w="822" w:type="dxa"/>
                  <w:vAlign w:val="center"/>
                </w:tcPr>
                <w:p w:rsidR="0036258E" w:rsidRPr="005F6D38" w:rsidRDefault="0036258E" w:rsidP="009E79AB">
                  <w:pPr>
                    <w:jc w:val="center"/>
                    <w:rPr>
                      <w:rFonts w:ascii="Verdana" w:hAnsi="Verdana"/>
                      <w:sz w:val="16"/>
                      <w:szCs w:val="16"/>
                      <w:lang w:val="en-US"/>
                    </w:rPr>
                  </w:pPr>
                </w:p>
              </w:tc>
              <w:tc>
                <w:tcPr>
                  <w:tcW w:w="1664" w:type="dxa"/>
                  <w:vAlign w:val="center"/>
                </w:tcPr>
                <w:p w:rsidR="0036258E" w:rsidRPr="005F6D38" w:rsidRDefault="0036258E" w:rsidP="009E79AB">
                  <w:pPr>
                    <w:snapToGrid w:val="0"/>
                    <w:jc w:val="center"/>
                    <w:rPr>
                      <w:rFonts w:ascii="Verdana" w:hAnsi="Verdana"/>
                      <w:sz w:val="16"/>
                      <w:szCs w:val="16"/>
                      <w:lang w:val="en-US"/>
                    </w:rPr>
                  </w:pPr>
                  <w:r w:rsidRPr="00205CC3">
                    <w:rPr>
                      <w:rFonts w:ascii="Verdana" w:hAnsi="Verdana"/>
                      <w:sz w:val="16"/>
                      <w:szCs w:val="16"/>
                      <w:lang w:val="en-US"/>
                    </w:rPr>
                    <w:t>°Brix Corretto/Acidità</w:t>
                  </w:r>
                </w:p>
              </w:tc>
            </w:tr>
            <w:tr w:rsidR="0036258E" w:rsidRPr="004769E8" w:rsidTr="000E23DD">
              <w:trPr>
                <w:trHeight w:hRule="exact" w:val="501"/>
              </w:trPr>
              <w:tc>
                <w:tcPr>
                  <w:tcW w:w="1297" w:type="dxa"/>
                  <w:vAlign w:val="center"/>
                </w:tcPr>
                <w:p w:rsidR="0036258E" w:rsidRPr="005F6D38" w:rsidRDefault="0036258E"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550</w:t>
                  </w:r>
                </w:p>
              </w:tc>
              <w:tc>
                <w:tcPr>
                  <w:tcW w:w="737" w:type="dxa"/>
                  <w:vAlign w:val="center"/>
                </w:tcPr>
                <w:p w:rsidR="0036258E" w:rsidRPr="00BD76FE" w:rsidRDefault="0036258E">
                  <w:pPr>
                    <w:tabs>
                      <w:tab w:val="decimal" w:pos="12"/>
                    </w:tabs>
                    <w:jc w:val="center"/>
                    <w:rPr>
                      <w:rFonts w:ascii="Verdana" w:hAnsi="Verdana"/>
                      <w:sz w:val="16"/>
                      <w:szCs w:val="16"/>
                      <w:lang w:val="en-US"/>
                    </w:rPr>
                  </w:pPr>
                  <w:r w:rsidRPr="00BD76FE">
                    <w:rPr>
                      <w:rFonts w:ascii="Verdana" w:hAnsi="Verdana"/>
                      <w:sz w:val="16"/>
                      <w:szCs w:val="16"/>
                      <w:lang w:val="en-US"/>
                    </w:rPr>
                    <w:t>500</w:t>
                  </w:r>
                </w:p>
              </w:tc>
              <w:tc>
                <w:tcPr>
                  <w:tcW w:w="811" w:type="dxa"/>
                  <w:vAlign w:val="center"/>
                </w:tcPr>
                <w:p w:rsidR="0036258E" w:rsidRPr="00BD76FE" w:rsidRDefault="0036258E">
                  <w:pPr>
                    <w:tabs>
                      <w:tab w:val="decimal" w:pos="12"/>
                      <w:tab w:val="decimal" w:pos="417"/>
                    </w:tabs>
                    <w:jc w:val="center"/>
                    <w:rPr>
                      <w:rFonts w:ascii="Verdana" w:hAnsi="Verdana"/>
                      <w:sz w:val="16"/>
                      <w:szCs w:val="16"/>
                      <w:lang w:val="en-US"/>
                    </w:rPr>
                  </w:pPr>
                  <w:r w:rsidRPr="00BD76FE">
                    <w:rPr>
                      <w:rFonts w:ascii="Verdana" w:hAnsi="Verdana"/>
                      <w:sz w:val="16"/>
                      <w:szCs w:val="16"/>
                      <w:lang w:val="en-US"/>
                    </w:rPr>
                    <w:t>700</w:t>
                  </w:r>
                </w:p>
              </w:tc>
              <w:tc>
                <w:tcPr>
                  <w:tcW w:w="822" w:type="dxa"/>
                  <w:vAlign w:val="center"/>
                </w:tcPr>
                <w:p w:rsidR="0036258E" w:rsidRPr="005F6D38" w:rsidRDefault="0036258E"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rsidR="0036258E" w:rsidRPr="005F6D38" w:rsidRDefault="0036258E"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36258E" w:rsidRPr="004769E8" w:rsidTr="006E25D6">
              <w:trPr>
                <w:trHeight w:hRule="exact" w:val="501"/>
              </w:trPr>
              <w:tc>
                <w:tcPr>
                  <w:tcW w:w="1297" w:type="dxa"/>
                  <w:vAlign w:val="center"/>
                </w:tcPr>
                <w:p w:rsidR="0036258E" w:rsidRPr="005F6D38" w:rsidRDefault="0036258E" w:rsidP="009E79AB">
                  <w:pPr>
                    <w:jc w:val="center"/>
                    <w:rPr>
                      <w:rFonts w:ascii="Verdana" w:hAnsi="Verdana"/>
                      <w:i/>
                      <w:sz w:val="16"/>
                      <w:szCs w:val="16"/>
                      <w:lang w:val="en-US"/>
                    </w:rPr>
                  </w:pPr>
                  <w:r>
                    <w:rPr>
                      <w:rFonts w:ascii="Verdana" w:hAnsi="Verdana"/>
                      <w:i/>
                      <w:sz w:val="16"/>
                      <w:szCs w:val="16"/>
                      <w:lang w:val="en-US"/>
                    </w:rPr>
                    <w:t>Anthocyanin</w:t>
                  </w:r>
                </w:p>
              </w:tc>
              <w:tc>
                <w:tcPr>
                  <w:tcW w:w="825" w:type="dxa"/>
                  <w:vAlign w:val="center"/>
                </w:tcPr>
                <w:p w:rsidR="0036258E" w:rsidRPr="00BD76FE" w:rsidRDefault="0036258E">
                  <w:pPr>
                    <w:jc w:val="center"/>
                    <w:rPr>
                      <w:rFonts w:ascii="Verdana" w:hAnsi="Verdana"/>
                      <w:sz w:val="16"/>
                      <w:szCs w:val="16"/>
                      <w:lang w:val="en-US"/>
                    </w:rPr>
                  </w:pPr>
                  <w:r w:rsidRPr="00BD76FE">
                    <w:rPr>
                      <w:rFonts w:ascii="Verdana" w:hAnsi="Verdana"/>
                      <w:sz w:val="16"/>
                      <w:szCs w:val="16"/>
                      <w:lang w:val="en-US"/>
                    </w:rPr>
                    <w:t>400</w:t>
                  </w:r>
                </w:p>
              </w:tc>
              <w:tc>
                <w:tcPr>
                  <w:tcW w:w="737" w:type="dxa"/>
                  <w:vAlign w:val="center"/>
                </w:tcPr>
                <w:p w:rsidR="0036258E" w:rsidRPr="00BD76FE" w:rsidRDefault="0036258E">
                  <w:pPr>
                    <w:tabs>
                      <w:tab w:val="decimal" w:pos="12"/>
                    </w:tabs>
                    <w:jc w:val="center"/>
                    <w:rPr>
                      <w:rFonts w:ascii="Verdana" w:hAnsi="Verdana"/>
                      <w:sz w:val="16"/>
                      <w:szCs w:val="16"/>
                      <w:lang w:val="en-US"/>
                    </w:rPr>
                  </w:pPr>
                  <w:r w:rsidRPr="00BD76FE">
                    <w:rPr>
                      <w:rFonts w:ascii="Verdana" w:hAnsi="Verdana"/>
                      <w:sz w:val="16"/>
                      <w:szCs w:val="16"/>
                      <w:lang w:val="en-US"/>
                    </w:rPr>
                    <w:t>300</w:t>
                  </w:r>
                </w:p>
              </w:tc>
              <w:tc>
                <w:tcPr>
                  <w:tcW w:w="811" w:type="dxa"/>
                  <w:vAlign w:val="center"/>
                </w:tcPr>
                <w:p w:rsidR="0036258E" w:rsidRPr="00BD76FE" w:rsidRDefault="0036258E">
                  <w:pPr>
                    <w:tabs>
                      <w:tab w:val="decimal" w:pos="12"/>
                      <w:tab w:val="decimal" w:pos="417"/>
                    </w:tabs>
                    <w:jc w:val="center"/>
                    <w:rPr>
                      <w:rFonts w:ascii="Verdana" w:hAnsi="Verdana"/>
                      <w:sz w:val="16"/>
                      <w:szCs w:val="16"/>
                      <w:lang w:val="en-US"/>
                    </w:rPr>
                  </w:pPr>
                  <w:r w:rsidRPr="00BD76FE">
                    <w:rPr>
                      <w:rFonts w:ascii="Verdana" w:hAnsi="Verdana"/>
                      <w:sz w:val="16"/>
                      <w:szCs w:val="16"/>
                      <w:lang w:val="en-US"/>
                    </w:rPr>
                    <w:t>-</w:t>
                  </w:r>
                </w:p>
              </w:tc>
              <w:tc>
                <w:tcPr>
                  <w:tcW w:w="822" w:type="dxa"/>
                  <w:vAlign w:val="center"/>
                </w:tcPr>
                <w:p w:rsidR="0036258E" w:rsidRPr="005F6D38" w:rsidRDefault="0036258E" w:rsidP="009E79AB">
                  <w:pPr>
                    <w:snapToGrid w:val="0"/>
                    <w:jc w:val="center"/>
                    <w:rPr>
                      <w:rFonts w:ascii="Verdana" w:hAnsi="Verdana"/>
                      <w:sz w:val="16"/>
                      <w:szCs w:val="16"/>
                      <w:lang w:val="en-US"/>
                    </w:rPr>
                  </w:pPr>
                </w:p>
              </w:tc>
              <w:tc>
                <w:tcPr>
                  <w:tcW w:w="1664" w:type="dxa"/>
                  <w:vAlign w:val="center"/>
                </w:tcPr>
                <w:p w:rsidR="0036258E" w:rsidRPr="005F6D38" w:rsidRDefault="0036258E" w:rsidP="009E79AB">
                  <w:pPr>
                    <w:jc w:val="center"/>
                    <w:rPr>
                      <w:rFonts w:ascii="Verdana" w:hAnsi="Verdana"/>
                      <w:sz w:val="16"/>
                      <w:szCs w:val="16"/>
                      <w:lang w:val="en-US"/>
                    </w:rPr>
                  </w:pPr>
                  <w:r>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D76FE" w:rsidRPr="004769E8"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rsidR="00BD76FE" w:rsidRPr="005F6D38" w:rsidRDefault="00BD76FE" w:rsidP="00BD76FE">
                  <w:pPr>
                    <w:jc w:val="center"/>
                    <w:rPr>
                      <w:rFonts w:ascii="Verdana" w:hAnsi="Verdana"/>
                      <w:sz w:val="16"/>
                      <w:szCs w:val="16"/>
                      <w:lang w:val="en-US"/>
                    </w:rPr>
                  </w:pPr>
                  <w:r>
                    <w:rPr>
                      <w:rFonts w:ascii="Verdana" w:hAnsi="Verdana"/>
                      <w:sz w:val="16"/>
                      <w:szCs w:val="16"/>
                      <w:lang w:val="en-US"/>
                    </w:rPr>
                    <w:t>-</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Pr>
                      <w:rFonts w:ascii="Verdana" w:hAnsi="Verdana"/>
                      <w:sz w:val="16"/>
                      <w:szCs w:val="16"/>
                      <w:lang w:val="en-US"/>
                    </w:rPr>
                    <w:t>100</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D76FE" w:rsidRPr="007C77B2"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Pr>
                      <w:rFonts w:ascii="Verdana" w:hAnsi="Verdana"/>
                      <w:sz w:val="16"/>
                      <w:szCs w:val="16"/>
                      <w:lang w:val="en-US"/>
                    </w:rPr>
                    <w:t>50</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D76FE" w:rsidRPr="007C77B2"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Pr>
                      <w:rFonts w:ascii="Verdana" w:hAnsi="Verdana"/>
                      <w:sz w:val="16"/>
                      <w:szCs w:val="16"/>
                      <w:lang w:val="en-US"/>
                    </w:rPr>
                    <w:t>3</w:t>
                  </w:r>
                  <w:r w:rsidRPr="005F6D38">
                    <w:rPr>
                      <w:rFonts w:ascii="Verdana" w:hAnsi="Verdana"/>
                      <w:sz w:val="16"/>
                      <w:szCs w:val="16"/>
                      <w:lang w:val="en-US"/>
                    </w:rPr>
                    <w:t>0</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D76FE" w:rsidRPr="007C77B2"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D76FE" w:rsidRPr="007C77B2"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D76FE" w:rsidRPr="007C77B2" w:rsidTr="00061463">
              <w:trPr>
                <w:trHeight w:hRule="exact" w:val="680"/>
                <w:tblHeader/>
              </w:trPr>
              <w:tc>
                <w:tcPr>
                  <w:tcW w:w="1303" w:type="dxa"/>
                  <w:vAlign w:val="center"/>
                </w:tcPr>
                <w:p w:rsidR="00BD76FE" w:rsidRPr="005F6D38" w:rsidRDefault="00BD76FE" w:rsidP="00BD76FE">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rsidR="00BD76FE" w:rsidRPr="005F6D38" w:rsidRDefault="00BD76FE" w:rsidP="00BD76FE">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BD76FE" w:rsidRDefault="00BD76FE" w:rsidP="00BD76FE">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rsidTr="00977461">
              <w:trPr>
                <w:trHeight w:hRule="exact" w:val="510"/>
                <w:jc w:val="center"/>
              </w:trPr>
              <w:tc>
                <w:tcPr>
                  <w:tcW w:w="2228" w:type="dxa"/>
                  <w:vAlign w:val="center"/>
                </w:tcPr>
                <w:p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4F61D4" w:rsidRPr="005F6D38" w:rsidRDefault="0036258E"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36258E" w:rsidRPr="00F635D9" w:rsidTr="00977461">
              <w:trPr>
                <w:trHeight w:hRule="exact" w:val="510"/>
                <w:jc w:val="center"/>
              </w:trPr>
              <w:tc>
                <w:tcPr>
                  <w:tcW w:w="2228" w:type="dxa"/>
                  <w:vAlign w:val="center"/>
                </w:tcPr>
                <w:p w:rsidR="0036258E" w:rsidRPr="00F635D9" w:rsidRDefault="0036258E"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36258E" w:rsidRDefault="0036258E">
                  <w:pPr>
                    <w:jc w:val="center"/>
                    <w:rPr>
                      <w:rFonts w:ascii="Verdana" w:hAnsi="Verdana"/>
                      <w:sz w:val="16"/>
                      <w:szCs w:val="16"/>
                      <w:lang w:val="en-US"/>
                    </w:rPr>
                  </w:pPr>
                  <w:r>
                    <w:rPr>
                      <w:rFonts w:ascii="Verdana" w:hAnsi="Verdana"/>
                      <w:sz w:val="16"/>
                      <w:szCs w:val="16"/>
                      <w:lang w:val="en-US"/>
                    </w:rPr>
                    <w:t xml:space="preserve">Red </w:t>
                  </w:r>
                </w:p>
              </w:tc>
              <w:tc>
                <w:tcPr>
                  <w:tcW w:w="1519" w:type="dxa"/>
                  <w:shd w:val="clear" w:color="auto" w:fill="auto"/>
                  <w:vAlign w:val="center"/>
                </w:tcPr>
                <w:p w:rsidR="0036258E" w:rsidRPr="00A900EF" w:rsidRDefault="0036258E"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36258E" w:rsidRPr="00F635D9" w:rsidTr="00977461">
              <w:trPr>
                <w:trHeight w:hRule="exact" w:val="510"/>
                <w:jc w:val="center"/>
              </w:trPr>
              <w:tc>
                <w:tcPr>
                  <w:tcW w:w="2228" w:type="dxa"/>
                  <w:vAlign w:val="center"/>
                </w:tcPr>
                <w:p w:rsidR="0036258E" w:rsidRPr="00F635D9" w:rsidRDefault="0036258E"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36258E" w:rsidRDefault="0036258E">
                  <w:pPr>
                    <w:jc w:val="center"/>
                    <w:rPr>
                      <w:rFonts w:ascii="Verdana" w:hAnsi="Verdana"/>
                      <w:sz w:val="16"/>
                      <w:szCs w:val="16"/>
                      <w:lang w:val="en-US"/>
                    </w:rPr>
                  </w:pPr>
                  <w:r>
                    <w:rPr>
                      <w:rFonts w:ascii="Verdana" w:hAnsi="Verdana"/>
                      <w:sz w:val="16"/>
                      <w:szCs w:val="16"/>
                      <w:lang w:val="en-US"/>
                    </w:rPr>
                    <w:t>Typical of blood orange</w:t>
                  </w:r>
                </w:p>
              </w:tc>
              <w:tc>
                <w:tcPr>
                  <w:tcW w:w="1519" w:type="dxa"/>
                  <w:shd w:val="clear" w:color="auto" w:fill="auto"/>
                  <w:vAlign w:val="center"/>
                </w:tcPr>
                <w:p w:rsidR="0036258E" w:rsidRPr="00A900EF" w:rsidRDefault="0036258E"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36258E" w:rsidRPr="00F635D9" w:rsidTr="00977461">
              <w:trPr>
                <w:trHeight w:hRule="exact" w:val="510"/>
                <w:jc w:val="center"/>
              </w:trPr>
              <w:tc>
                <w:tcPr>
                  <w:tcW w:w="2228" w:type="dxa"/>
                  <w:vAlign w:val="center"/>
                </w:tcPr>
                <w:p w:rsidR="0036258E" w:rsidRPr="00F635D9" w:rsidRDefault="0036258E"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36258E" w:rsidRDefault="0036258E">
                  <w:pPr>
                    <w:jc w:val="center"/>
                    <w:rPr>
                      <w:rFonts w:ascii="Verdana" w:hAnsi="Verdana"/>
                      <w:sz w:val="16"/>
                      <w:szCs w:val="16"/>
                      <w:lang w:val="en-US"/>
                    </w:rPr>
                  </w:pPr>
                  <w:r>
                    <w:rPr>
                      <w:rFonts w:ascii="Verdana" w:hAnsi="Verdana"/>
                      <w:sz w:val="16"/>
                      <w:szCs w:val="16"/>
                      <w:lang w:val="en-US"/>
                    </w:rPr>
                    <w:t>Typical of blood orange</w:t>
                  </w:r>
                </w:p>
              </w:tc>
              <w:tc>
                <w:tcPr>
                  <w:tcW w:w="1519" w:type="dxa"/>
                  <w:shd w:val="clear" w:color="auto" w:fill="auto"/>
                  <w:vAlign w:val="center"/>
                </w:tcPr>
                <w:p w:rsidR="0036258E" w:rsidRPr="00A900EF" w:rsidRDefault="0036258E"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C77B2"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C44410" w:rsidRPr="002C594E" w:rsidRDefault="00C44410" w:rsidP="00C4441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C44410"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C44410" w:rsidP="00C4441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C77B2"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C77B2"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7C77B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C77B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7C77B2"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w:t>
                  </w:r>
                  <w:r w:rsidRPr="002C594E">
                    <w:rPr>
                      <w:rFonts w:ascii="Verdana" w:hAnsi="Verdana"/>
                      <w:i/>
                      <w:sz w:val="16"/>
                      <w:szCs w:val="16"/>
                      <w:lang w:val="en-US"/>
                    </w:rPr>
                    <w:lastRenderedPageBreak/>
                    <w:t xml:space="preserve">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C77B2"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C77B2"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C77B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7C77B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7C77B2"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C77B2"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w:t>
            </w:r>
            <w:r w:rsidR="00E73CA1" w:rsidRPr="002C594E">
              <w:rPr>
                <w:rFonts w:ascii="Verdana" w:hAnsi="Verdana"/>
                <w:lang w:val="en-US"/>
              </w:rPr>
              <w:lastRenderedPageBreak/>
              <w:t>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C77B2"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55306" w:rsidRPr="002C594E">
              <w:rPr>
                <w:rFonts w:ascii="Verdana" w:hAnsi="Verdana"/>
                <w:lang w:val="en-US"/>
              </w:rPr>
              <w:t>monthsfrom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C77B2"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C77B2"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7A5" w:rsidRDefault="00AD67A5">
      <w:r>
        <w:separator/>
      </w:r>
    </w:p>
  </w:endnote>
  <w:endnote w:type="continuationSeparator" w:id="0">
    <w:p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69E8" w:rsidRDefault="004769E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7C77B2" w:rsidRPr="001E1265" w:rsidTr="00A17F3D">
      <w:tc>
        <w:tcPr>
          <w:tcW w:w="567" w:type="dxa"/>
          <w:tcBorders>
            <w:top w:val="single" w:sz="4" w:space="0" w:color="000000"/>
            <w:left w:val="single" w:sz="4" w:space="0" w:color="000000"/>
            <w:bottom w:val="single" w:sz="4" w:space="0" w:color="000000"/>
          </w:tcBorders>
          <w:vAlign w:val="center"/>
        </w:tcPr>
        <w:p w:rsidR="007C77B2" w:rsidRPr="001E1265" w:rsidRDefault="007C77B2" w:rsidP="007C77B2">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rsidR="007C77B2" w:rsidRDefault="007C77B2" w:rsidP="007C77B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7C77B2" w:rsidRDefault="007C77B2" w:rsidP="007C77B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7C77B2" w:rsidRDefault="004769E8" w:rsidP="004769E8">
          <w:pPr>
            <w:pStyle w:val="Pidipagina"/>
            <w:snapToGrid w:val="0"/>
            <w:jc w:val="center"/>
            <w:rPr>
              <w:rFonts w:ascii="Verdana" w:hAnsi="Verdana"/>
              <w:sz w:val="16"/>
              <w:szCs w:val="16"/>
              <w:lang w:val="en-US"/>
            </w:rPr>
          </w:pPr>
          <w:r w:rsidRPr="004769E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7C77B2" w:rsidRDefault="007C77B2" w:rsidP="007C77B2">
          <w:pPr>
            <w:pStyle w:val="Pidipagina"/>
            <w:snapToGrid w:val="0"/>
            <w:jc w:val="center"/>
            <w:rPr>
              <w:rFonts w:ascii="Verdana" w:hAnsi="Verdana"/>
              <w:sz w:val="16"/>
              <w:szCs w:val="16"/>
              <w:lang w:val="en-US"/>
            </w:rPr>
          </w:pPr>
          <w:r>
            <w:rPr>
              <w:rFonts w:ascii="Verdana" w:hAnsi="Verdana"/>
              <w:sz w:val="16"/>
              <w:szCs w:val="16"/>
              <w:lang w:val="en-US"/>
            </w:rPr>
            <w:t>RIZZO</w:t>
          </w:r>
        </w:p>
        <w:p w:rsidR="007C77B2" w:rsidRDefault="007C77B2" w:rsidP="007C77B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82267" w:rsidRPr="001E1265" w:rsidTr="00CF0FA3">
      <w:tc>
        <w:tcPr>
          <w:tcW w:w="567" w:type="dxa"/>
          <w:tcBorders>
            <w:top w:val="single" w:sz="4" w:space="0" w:color="000000"/>
            <w:left w:val="single" w:sz="4" w:space="0" w:color="000000"/>
            <w:bottom w:val="single" w:sz="4" w:space="0" w:color="000000"/>
          </w:tcBorders>
          <w:vAlign w:val="center"/>
        </w:tcPr>
        <w:p w:rsidR="00282267" w:rsidRPr="001E1265" w:rsidRDefault="00282267"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282267" w:rsidRDefault="00282267">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36258E">
      <w:rPr>
        <w:rFonts w:ascii="Verdana" w:hAnsi="Verdana"/>
        <w:noProof/>
        <w:sz w:val="16"/>
        <w:szCs w:val="16"/>
      </w:rPr>
      <w:t>4</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7A5" w:rsidRDefault="00AD67A5">
      <w:r>
        <w:separator/>
      </w:r>
    </w:p>
  </w:footnote>
  <w:footnote w:type="continuationSeparator" w:id="0">
    <w:p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69E8" w:rsidRDefault="004769E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rsidTr="00282267">
      <w:trPr>
        <w:trHeight w:val="838"/>
      </w:trPr>
      <w:tc>
        <w:tcPr>
          <w:tcW w:w="2694"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4837AA" w:rsidRDefault="00C117A5" w:rsidP="0036258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837AA">
            <w:rPr>
              <w:rFonts w:ascii="Verdana" w:hAnsi="Verdana"/>
              <w:b/>
              <w:bCs/>
              <w:sz w:val="24"/>
              <w:szCs w:val="24"/>
            </w:rPr>
            <w:t>10</w:t>
          </w:r>
          <w:r w:rsidR="0036258E">
            <w:rPr>
              <w:rFonts w:ascii="Verdana" w:hAnsi="Verdana"/>
              <w:b/>
              <w:bCs/>
              <w:sz w:val="24"/>
              <w:szCs w:val="24"/>
            </w:rPr>
            <w:t>8</w:t>
          </w:r>
          <w:r w:rsidR="004837AA">
            <w:rPr>
              <w:rFonts w:ascii="Verdana" w:hAnsi="Verdana"/>
              <w:b/>
              <w:bCs/>
              <w:sz w:val="24"/>
              <w:szCs w:val="24"/>
            </w:rPr>
            <w:t xml:space="preserve"> </w:t>
          </w:r>
        </w:p>
        <w:p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891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2267"/>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6258E"/>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769E8"/>
    <w:rsid w:val="0048207C"/>
    <w:rsid w:val="00482084"/>
    <w:rsid w:val="004837AA"/>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47CB"/>
    <w:rsid w:val="006661FA"/>
    <w:rsid w:val="00677F2D"/>
    <w:rsid w:val="006850A8"/>
    <w:rsid w:val="00694538"/>
    <w:rsid w:val="0069659C"/>
    <w:rsid w:val="006A7525"/>
    <w:rsid w:val="006B1153"/>
    <w:rsid w:val="006C12D1"/>
    <w:rsid w:val="006D24CE"/>
    <w:rsid w:val="006D41CE"/>
    <w:rsid w:val="006D6A3C"/>
    <w:rsid w:val="006D7B0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C77B2"/>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D76FE"/>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9769C8E"/>
  <w15:docId w15:val="{CCD326D2-0262-41A7-9095-875CB4F6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C2CA5-5E7C-409C-92A4-BED7EB102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1898</Words>
  <Characters>10822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48</cp:revision>
  <cp:lastPrinted>2016-06-14T08:58:00Z</cp:lastPrinted>
  <dcterms:created xsi:type="dcterms:W3CDTF">2016-03-31T10:24:00Z</dcterms:created>
  <dcterms:modified xsi:type="dcterms:W3CDTF">2022-01-17T16:52:00Z</dcterms:modified>
  <cp:category>Ufficio Qualità</cp:category>
  <cp:contentStatus>Rev. 2</cp:contentStatus>
</cp:coreProperties>
</file>