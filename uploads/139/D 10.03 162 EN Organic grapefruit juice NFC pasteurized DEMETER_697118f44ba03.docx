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A8A12C2" w14:textId="77777777"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8A4E83" w14:paraId="21FAE2E1" w14:textId="77777777" w:rsidTr="00394C48">
        <w:trPr>
          <w:trHeight w:val="1399"/>
        </w:trPr>
        <w:tc>
          <w:tcPr>
            <w:tcW w:w="9210" w:type="dxa"/>
            <w:shd w:val="clear" w:color="auto" w:fill="auto"/>
          </w:tcPr>
          <w:p w14:paraId="0DFE616A" w14:textId="77777777"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B34A0D" w:rsidRPr="00B34A0D">
              <w:rPr>
                <w:rFonts w:ascii="Verdana" w:hAnsi="Verdana"/>
                <w:bCs/>
                <w:lang w:val="en-US"/>
              </w:rPr>
              <w:t>Demeter</w:t>
            </w:r>
            <w:r w:rsidR="00B34A0D">
              <w:rPr>
                <w:rFonts w:ascii="Verdana" w:hAnsi="Verdana"/>
                <w:b/>
                <w:lang w:val="en-US"/>
              </w:rPr>
              <w:t xml:space="preserve"> </w:t>
            </w:r>
            <w:r w:rsidR="004F61D4" w:rsidRPr="005F6D38">
              <w:rPr>
                <w:rFonts w:ascii="Verdana" w:hAnsi="Verdana"/>
                <w:lang w:val="en-US"/>
              </w:rPr>
              <w:t xml:space="preserve">Organic Pasteurized NFC </w:t>
            </w:r>
            <w:r w:rsidR="00F4419B">
              <w:rPr>
                <w:rFonts w:ascii="Verdana" w:hAnsi="Verdana"/>
                <w:lang w:val="en-US"/>
              </w:rPr>
              <w:t xml:space="preserve">Pink </w:t>
            </w:r>
            <w:r w:rsidR="004F61D4" w:rsidRPr="005F6D38">
              <w:rPr>
                <w:rFonts w:ascii="Verdana" w:hAnsi="Verdana"/>
                <w:lang w:val="en-US"/>
              </w:rPr>
              <w:t>Grapefruit Juice</w:t>
            </w:r>
          </w:p>
          <w:p w14:paraId="72EBD72D" w14:textId="77777777" w:rsidR="00853353" w:rsidRPr="002C594E" w:rsidRDefault="00FE19E1" w:rsidP="00583DB6">
            <w:pPr>
              <w:tabs>
                <w:tab w:val="left" w:pos="3119"/>
              </w:tabs>
              <w:spacing w:before="120" w:after="120"/>
              <w:ind w:left="3119" w:hanging="3119"/>
              <w:rPr>
                <w:rFonts w:ascii="Verdana" w:hAnsi="Verdana"/>
                <w:i/>
                <w:lang w:val="en-US"/>
              </w:rPr>
            </w:pPr>
            <w:r w:rsidRPr="002C594E">
              <w:rPr>
                <w:rFonts w:ascii="Verdana" w:hAnsi="Verdana"/>
                <w:b/>
                <w:i/>
                <w:lang w:val="en-US"/>
              </w:rPr>
              <w:t>Description</w:t>
            </w:r>
            <w:r w:rsidR="00853353" w:rsidRPr="002C594E">
              <w:rPr>
                <w:rFonts w:ascii="Verdana" w:hAnsi="Verdana"/>
                <w:b/>
                <w:i/>
                <w:lang w:val="en-US"/>
              </w:rPr>
              <w:t>:</w:t>
            </w:r>
            <w:r w:rsidR="00853353" w:rsidRPr="002C594E">
              <w:rPr>
                <w:rFonts w:ascii="Verdana" w:hAnsi="Verdana"/>
                <w:b/>
                <w:i/>
                <w:lang w:val="en-US"/>
              </w:rPr>
              <w:tab/>
            </w:r>
            <w:r w:rsidR="00B34A0D" w:rsidRPr="00B34A0D">
              <w:rPr>
                <w:rFonts w:ascii="Verdana" w:hAnsi="Verdana"/>
                <w:bCs/>
                <w:i/>
                <w:lang w:val="en-US"/>
              </w:rPr>
              <w:t>Demeter</w:t>
            </w:r>
            <w:r w:rsidR="00B34A0D">
              <w:rPr>
                <w:rFonts w:ascii="Verdana" w:hAnsi="Verdana"/>
                <w:b/>
                <w:i/>
                <w:lang w:val="en-US"/>
              </w:rPr>
              <w:t xml:space="preserve"> </w:t>
            </w:r>
            <w:r w:rsidR="004F61D4" w:rsidRPr="009E1137">
              <w:rPr>
                <w:rFonts w:ascii="Verdana" w:hAnsi="Verdana"/>
                <w:i/>
                <w:lang w:val="en-US"/>
              </w:rPr>
              <w:t>Organic Pasteurized NFC Cloudy</w:t>
            </w:r>
            <w:r w:rsidR="00F4419B">
              <w:rPr>
                <w:rFonts w:ascii="Verdana" w:hAnsi="Verdana"/>
                <w:i/>
                <w:lang w:val="en-US"/>
              </w:rPr>
              <w:t xml:space="preserve"> Pink</w:t>
            </w:r>
            <w:r w:rsidR="004F61D4" w:rsidRPr="009E1137">
              <w:rPr>
                <w:rFonts w:ascii="Verdana" w:hAnsi="Verdana"/>
                <w:i/>
                <w:lang w:val="en-US"/>
              </w:rPr>
              <w:t xml:space="preserve"> Grapefruit Juice</w:t>
            </w:r>
          </w:p>
          <w:p w14:paraId="5CAAD7FA" w14:textId="1A8960A3" w:rsidR="00853353" w:rsidRDefault="00853353" w:rsidP="00583DB6">
            <w:pPr>
              <w:tabs>
                <w:tab w:val="left" w:pos="3119"/>
              </w:tabs>
              <w:spacing w:before="120" w:after="120"/>
              <w:ind w:left="3119" w:hanging="3119"/>
              <w:rPr>
                <w:rFonts w:ascii="Verdana" w:hAnsi="Verdana"/>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CC0396" w:rsidRPr="00CC0396">
              <w:rPr>
                <w:rFonts w:ascii="Verdana" w:hAnsi="Verdana"/>
                <w:lang w:val="en-US"/>
              </w:rPr>
              <w:t>S</w:t>
            </w:r>
            <w:r w:rsidR="004F61D4" w:rsidRPr="00CC0396">
              <w:rPr>
                <w:rFonts w:ascii="Verdana" w:hAnsi="Verdana"/>
                <w:lang w:val="en-US"/>
              </w:rPr>
              <w:t>P</w:t>
            </w:r>
            <w:r w:rsidR="00CC0396">
              <w:rPr>
                <w:rFonts w:ascii="Verdana" w:hAnsi="Verdana"/>
                <w:lang w:val="en-US"/>
              </w:rPr>
              <w:t>R</w:t>
            </w:r>
            <w:r w:rsidR="004F61D4" w:rsidRPr="00CC0396">
              <w:rPr>
                <w:rFonts w:ascii="Verdana" w:hAnsi="Verdana"/>
                <w:lang w:val="en-US"/>
              </w:rPr>
              <w:t>NB</w:t>
            </w:r>
            <w:r w:rsidR="00452FDE">
              <w:rPr>
                <w:rFonts w:ascii="Verdana" w:hAnsi="Verdana"/>
                <w:lang w:val="en-US"/>
              </w:rPr>
              <w:t xml:space="preserve"> D</w:t>
            </w:r>
          </w:p>
          <w:p w14:paraId="212C6AC3" w14:textId="77777777" w:rsidR="004F61D4" w:rsidRDefault="004F61D4" w:rsidP="004F61D4">
            <w:pPr>
              <w:tabs>
                <w:tab w:val="left" w:pos="0"/>
              </w:tabs>
              <w:spacing w:before="100" w:beforeAutospacing="1"/>
              <w:ind w:hanging="6"/>
              <w:rPr>
                <w:rFonts w:ascii="Verdana" w:hAnsi="Verdana"/>
                <w:i/>
                <w:u w:val="single"/>
                <w:lang w:val="en-US"/>
              </w:rPr>
            </w:pPr>
            <w:r w:rsidRPr="005F6D38">
              <w:rPr>
                <w:rFonts w:ascii="Verdana" w:hAnsi="Verdana"/>
                <w:i/>
                <w:u w:val="single"/>
                <w:lang w:val="en-US"/>
              </w:rPr>
              <w:t>The conformity of the product is certified after sending the Certificate of conformity for Organic product</w:t>
            </w:r>
            <w:r w:rsidR="00B34A0D">
              <w:rPr>
                <w:rFonts w:ascii="Verdana" w:hAnsi="Verdana"/>
                <w:i/>
                <w:u w:val="single"/>
                <w:lang w:val="en-US"/>
              </w:rPr>
              <w:t xml:space="preserve"> and the Demeter certificate</w:t>
            </w:r>
            <w:r w:rsidRPr="005F6D38">
              <w:rPr>
                <w:rFonts w:ascii="Verdana" w:hAnsi="Verdana"/>
                <w:i/>
                <w:u w:val="single"/>
                <w:lang w:val="en-US"/>
              </w:rPr>
              <w:t>.</w:t>
            </w:r>
          </w:p>
          <w:p w14:paraId="4008859E" w14:textId="77777777" w:rsidR="004F61D4" w:rsidRPr="004F61D4" w:rsidRDefault="004F61D4" w:rsidP="004F61D4">
            <w:pPr>
              <w:tabs>
                <w:tab w:val="left" w:pos="0"/>
              </w:tabs>
              <w:spacing w:before="100" w:beforeAutospacing="1"/>
              <w:ind w:hanging="6"/>
              <w:rPr>
                <w:rFonts w:ascii="Verdana" w:hAnsi="Verdana"/>
                <w:i/>
                <w:u w:val="single"/>
                <w:lang w:val="en-US"/>
              </w:rPr>
            </w:pPr>
          </w:p>
        </w:tc>
      </w:tr>
    </w:tbl>
    <w:p w14:paraId="30DE9B78" w14:textId="77777777" w:rsidR="00B13991" w:rsidRDefault="00B13991" w:rsidP="00257592">
      <w:pPr>
        <w:spacing w:before="120"/>
        <w:ind w:left="720"/>
        <w:rPr>
          <w:rFonts w:ascii="Verdana" w:hAnsi="Verdana"/>
          <w:b/>
          <w:sz w:val="8"/>
          <w:szCs w:val="8"/>
          <w:lang w:val="en-US"/>
        </w:rPr>
      </w:pPr>
    </w:p>
    <w:p w14:paraId="66FF1A3E" w14:textId="77777777"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8A4E83" w14:paraId="774AE8D4" w14:textId="77777777" w:rsidTr="00257592">
        <w:trPr>
          <w:trHeight w:val="3578"/>
        </w:trPr>
        <w:tc>
          <w:tcPr>
            <w:tcW w:w="9238" w:type="dxa"/>
            <w:shd w:val="clear" w:color="auto" w:fill="auto"/>
          </w:tcPr>
          <w:p w14:paraId="639E9995" w14:textId="77777777" w:rsidR="00853353" w:rsidRPr="002C594E" w:rsidRDefault="00FE19E1" w:rsidP="00583DB6">
            <w:pPr>
              <w:numPr>
                <w:ilvl w:val="0"/>
                <w:numId w:val="17"/>
              </w:numPr>
              <w:spacing w:before="120" w:after="120"/>
              <w:ind w:left="284" w:hanging="284"/>
              <w:rPr>
                <w:rFonts w:ascii="Verdana" w:hAnsi="Verdana"/>
                <w:b/>
                <w:lang w:val="en-US"/>
              </w:rPr>
            </w:pPr>
            <w:r w:rsidRPr="002C594E">
              <w:rPr>
                <w:rFonts w:ascii="Verdana" w:hAnsi="Verdana"/>
                <w:b/>
                <w:lang w:val="en-US"/>
              </w:rPr>
              <w:t xml:space="preserve">Composition </w:t>
            </w:r>
          </w:p>
          <w:p w14:paraId="5676D9E5" w14:textId="77777777" w:rsidR="00F8523A" w:rsidRPr="002C594E" w:rsidRDefault="00677F2D" w:rsidP="00583DB6">
            <w:pPr>
              <w:tabs>
                <w:tab w:val="left" w:pos="284"/>
                <w:tab w:val="left" w:pos="3402"/>
              </w:tabs>
              <w:spacing w:before="120" w:after="120"/>
              <w:rPr>
                <w:rFonts w:ascii="Verdana" w:hAnsi="Verdana"/>
                <w:sz w:val="8"/>
                <w:szCs w:val="8"/>
                <w:lang w:val="en-US"/>
              </w:rPr>
            </w:pPr>
            <w:r w:rsidRPr="002C594E">
              <w:rPr>
                <w:rFonts w:ascii="Verdana" w:hAnsi="Verdana"/>
                <w:b/>
                <w:lang w:val="en-US"/>
              </w:rPr>
              <w:tab/>
            </w:r>
            <w:r w:rsidR="00FE19E1" w:rsidRPr="002C594E">
              <w:rPr>
                <w:rFonts w:ascii="Verdana" w:hAnsi="Verdana"/>
                <w:b/>
                <w:lang w:val="en-US"/>
              </w:rPr>
              <w:t>Ingredients</w:t>
            </w:r>
            <w:r w:rsidR="004A7EF7" w:rsidRPr="002C594E">
              <w:rPr>
                <w:rFonts w:ascii="Verdana" w:hAnsi="Verdana"/>
                <w:b/>
                <w:lang w:val="en-US"/>
              </w:rPr>
              <w:t>:</w:t>
            </w:r>
            <w:r w:rsidR="005D6FC3" w:rsidRPr="002C594E">
              <w:rPr>
                <w:rFonts w:ascii="Verdana" w:hAnsi="Verdana"/>
                <w:lang w:val="en-US"/>
              </w:rPr>
              <w:tab/>
            </w:r>
            <w:r w:rsidR="00B34A0D">
              <w:rPr>
                <w:rFonts w:ascii="Verdana" w:hAnsi="Verdana"/>
                <w:lang w:val="en-US"/>
              </w:rPr>
              <w:t xml:space="preserve">Demeter </w:t>
            </w:r>
            <w:r w:rsidR="004F61D4" w:rsidRPr="005F6D38">
              <w:rPr>
                <w:rFonts w:ascii="Verdana" w:hAnsi="Verdana"/>
                <w:lang w:val="en-US"/>
              </w:rPr>
              <w:t xml:space="preserve">Organic </w:t>
            </w:r>
            <w:r w:rsidR="00F4419B">
              <w:rPr>
                <w:rFonts w:ascii="Verdana" w:hAnsi="Verdana"/>
                <w:lang w:val="en-US"/>
              </w:rPr>
              <w:t xml:space="preserve">Pink </w:t>
            </w:r>
            <w:r w:rsidR="004F61D4" w:rsidRPr="005F6D38">
              <w:rPr>
                <w:rFonts w:ascii="Verdana" w:hAnsi="Verdana"/>
                <w:lang w:val="en-US"/>
              </w:rPr>
              <w:t>Grapefruit (100%)</w:t>
            </w:r>
          </w:p>
          <w:p w14:paraId="28920E32" w14:textId="77777777" w:rsidR="0042012D" w:rsidRPr="002C594E" w:rsidRDefault="0042012D" w:rsidP="00583DB6">
            <w:pPr>
              <w:tabs>
                <w:tab w:val="left" w:pos="284"/>
                <w:tab w:val="left" w:pos="3402"/>
              </w:tabs>
              <w:spacing w:before="120" w:after="120"/>
              <w:rPr>
                <w:rFonts w:ascii="Verdana" w:hAnsi="Verdana"/>
                <w:i/>
                <w:lang w:val="en-US"/>
              </w:rPr>
            </w:pPr>
          </w:p>
          <w:p w14:paraId="06374C24" w14:textId="77777777" w:rsidR="00F8523A" w:rsidRDefault="00677F2D" w:rsidP="00583DB6">
            <w:pPr>
              <w:tabs>
                <w:tab w:val="left" w:pos="284"/>
                <w:tab w:val="left" w:pos="3402"/>
              </w:tabs>
              <w:spacing w:before="120" w:after="120"/>
              <w:rPr>
                <w:rFonts w:ascii="Verdana" w:hAnsi="Verdana"/>
                <w:i/>
                <w:lang w:val="en-US"/>
              </w:rPr>
            </w:pPr>
            <w:r w:rsidRPr="002C594E">
              <w:rPr>
                <w:rFonts w:ascii="Verdana" w:hAnsi="Verdana"/>
                <w:i/>
                <w:lang w:val="en-US"/>
              </w:rPr>
              <w:tab/>
            </w:r>
            <w:r w:rsidR="00FE19E1" w:rsidRPr="002C594E">
              <w:rPr>
                <w:rFonts w:ascii="Verdana" w:hAnsi="Verdana"/>
                <w:i/>
                <w:lang w:val="en-US"/>
              </w:rPr>
              <w:t>Identification of the ingredient and guidance on the</w:t>
            </w:r>
            <w:r w:rsidR="00F8523A" w:rsidRPr="002C594E">
              <w:rPr>
                <w:rFonts w:ascii="Verdana" w:hAnsi="Verdana"/>
                <w:i/>
                <w:lang w:val="en-US"/>
              </w:rPr>
              <w:t xml:space="preserve"> </w:t>
            </w:r>
            <w:r w:rsidR="00FE19E1" w:rsidRPr="002C594E">
              <w:rPr>
                <w:rFonts w:ascii="Verdana" w:hAnsi="Verdana"/>
                <w:i/>
                <w:lang w:val="en-US"/>
              </w:rPr>
              <w:t>supply</w:t>
            </w:r>
          </w:p>
          <w:p w14:paraId="1270A87E" w14:textId="77777777" w:rsidR="00583DB6" w:rsidRPr="002C594E" w:rsidRDefault="00583DB6" w:rsidP="00583DB6">
            <w:pPr>
              <w:tabs>
                <w:tab w:val="left" w:pos="284"/>
                <w:tab w:val="left" w:pos="3402"/>
              </w:tabs>
              <w:spacing w:before="120" w:after="120"/>
              <w:rPr>
                <w:rFonts w:ascii="Verdana" w:hAnsi="Verdana"/>
                <w:i/>
                <w:lang w:val="en-US"/>
              </w:rPr>
            </w:pPr>
          </w:p>
          <w:p w14:paraId="06FCB215" w14:textId="77777777" w:rsidR="00043A0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4402B2" w:rsidRPr="002C594E">
              <w:rPr>
                <w:rFonts w:ascii="Verdana" w:hAnsi="Verdana"/>
                <w:b/>
                <w:lang w:val="en-US"/>
              </w:rPr>
              <w:t>Raw material</w:t>
            </w:r>
            <w:r w:rsidR="00F8523A" w:rsidRPr="002C594E">
              <w:rPr>
                <w:rFonts w:ascii="Verdana" w:hAnsi="Verdana"/>
                <w:b/>
                <w:lang w:val="en-US"/>
              </w:rPr>
              <w:t>:</w:t>
            </w:r>
            <w:r w:rsidR="00A86284" w:rsidRPr="002C594E">
              <w:rPr>
                <w:rFonts w:ascii="Verdana" w:hAnsi="Verdana"/>
                <w:lang w:val="en-US"/>
              </w:rPr>
              <w:t xml:space="preserve"> </w:t>
            </w:r>
            <w:r w:rsidR="00A86284" w:rsidRPr="002C594E">
              <w:rPr>
                <w:rFonts w:ascii="Verdana" w:hAnsi="Verdana"/>
                <w:lang w:val="en-US"/>
              </w:rPr>
              <w:tab/>
            </w:r>
            <w:r w:rsidR="00B34A0D">
              <w:rPr>
                <w:rFonts w:ascii="Verdana" w:hAnsi="Verdana"/>
                <w:lang w:val="en-US"/>
              </w:rPr>
              <w:t xml:space="preserve">Demeter </w:t>
            </w:r>
            <w:r w:rsidR="004F61D4" w:rsidRPr="005F6D38">
              <w:rPr>
                <w:rFonts w:ascii="Verdana" w:hAnsi="Verdana"/>
                <w:lang w:val="en-US"/>
              </w:rPr>
              <w:t xml:space="preserve">Organic </w:t>
            </w:r>
            <w:r w:rsidR="00F4419B">
              <w:rPr>
                <w:rFonts w:ascii="Verdana" w:hAnsi="Verdana"/>
                <w:lang w:val="en-US"/>
              </w:rPr>
              <w:t xml:space="preserve">Pink </w:t>
            </w:r>
            <w:r w:rsidR="004F61D4" w:rsidRPr="005F6D38">
              <w:rPr>
                <w:rFonts w:ascii="Verdana" w:hAnsi="Verdana"/>
                <w:lang w:val="en-US"/>
              </w:rPr>
              <w:t>Grapefruit</w:t>
            </w:r>
          </w:p>
          <w:p w14:paraId="27488DF9" w14:textId="77777777"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Botanical name</w:t>
            </w:r>
            <w:r w:rsidR="00F8523A" w:rsidRPr="002C594E">
              <w:rPr>
                <w:rFonts w:ascii="Verdana" w:hAnsi="Verdana"/>
                <w:b/>
                <w:lang w:val="en-US"/>
              </w:rPr>
              <w:t>:</w:t>
            </w:r>
            <w:r w:rsidR="00923109" w:rsidRPr="002C594E">
              <w:rPr>
                <w:rFonts w:ascii="Verdana" w:hAnsi="Verdana"/>
                <w:lang w:val="en-US"/>
              </w:rPr>
              <w:t xml:space="preserve"> </w:t>
            </w:r>
            <w:r w:rsidR="00923109" w:rsidRPr="002C594E">
              <w:rPr>
                <w:rFonts w:ascii="Verdana" w:hAnsi="Verdana"/>
                <w:lang w:val="en-US"/>
              </w:rPr>
              <w:tab/>
            </w:r>
            <w:r w:rsidR="004F61D4" w:rsidRPr="005F6D38">
              <w:rPr>
                <w:rFonts w:ascii="Verdana" w:hAnsi="Verdana"/>
                <w:lang w:val="en-US"/>
              </w:rPr>
              <w:t>Citrus x paradise Macfad</w:t>
            </w:r>
          </w:p>
          <w:p w14:paraId="257B41BB"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Country of origin</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Sicily (Italy</w:t>
            </w:r>
            <w:r w:rsidR="00823153" w:rsidRPr="002C594E">
              <w:rPr>
                <w:rFonts w:ascii="Verdana" w:hAnsi="Verdana"/>
                <w:lang w:val="en-US"/>
              </w:rPr>
              <w:t>)</w:t>
            </w:r>
          </w:p>
          <w:p w14:paraId="04956639" w14:textId="77777777" w:rsidR="000B5B82"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4F61D4">
              <w:rPr>
                <w:rFonts w:ascii="Verdana" w:hAnsi="Verdana"/>
                <w:b/>
                <w:lang w:val="en-US"/>
              </w:rPr>
              <w:t>Variety</w:t>
            </w:r>
            <w:r w:rsidR="00F8523A" w:rsidRPr="004F61D4">
              <w:rPr>
                <w:rFonts w:ascii="Verdana" w:hAnsi="Verdana"/>
                <w:b/>
                <w:lang w:val="en-US"/>
              </w:rPr>
              <w:t>:</w:t>
            </w:r>
            <w:r w:rsidR="00F8523A" w:rsidRPr="004F61D4">
              <w:rPr>
                <w:rFonts w:ascii="Verdana" w:hAnsi="Verdana"/>
                <w:lang w:val="en-US"/>
              </w:rPr>
              <w:t xml:space="preserve"> </w:t>
            </w:r>
            <w:r w:rsidR="00F8523A" w:rsidRPr="004F61D4">
              <w:rPr>
                <w:rFonts w:ascii="Verdana" w:hAnsi="Verdana"/>
                <w:lang w:val="en-US"/>
              </w:rPr>
              <w:tab/>
            </w:r>
            <w:r w:rsidR="000B5B82">
              <w:rPr>
                <w:rFonts w:ascii="Verdana" w:hAnsi="Verdana"/>
                <w:lang w:val="en-US"/>
              </w:rPr>
              <w:t>Star Ruby</w:t>
            </w:r>
          </w:p>
          <w:p w14:paraId="727F5087" w14:textId="77777777" w:rsidR="00207E78" w:rsidRPr="002C594E" w:rsidRDefault="00677F2D" w:rsidP="00583DB6">
            <w:pPr>
              <w:tabs>
                <w:tab w:val="left" w:pos="284"/>
                <w:tab w:val="left" w:pos="3402"/>
              </w:tabs>
              <w:spacing w:before="120" w:after="120"/>
              <w:rPr>
                <w:rFonts w:ascii="Verdana" w:hAnsi="Verdana"/>
                <w:lang w:val="en-US"/>
              </w:rPr>
            </w:pPr>
            <w:r w:rsidRPr="004F61D4">
              <w:rPr>
                <w:rFonts w:ascii="Verdana" w:hAnsi="Verdana"/>
                <w:b/>
                <w:lang w:val="en-US"/>
              </w:rPr>
              <w:tab/>
            </w:r>
            <w:r w:rsidR="00043A03" w:rsidRPr="002C594E">
              <w:rPr>
                <w:rFonts w:ascii="Verdana" w:hAnsi="Verdana"/>
                <w:b/>
                <w:lang w:val="en-US"/>
              </w:rPr>
              <w:t>Harvesting period</w:t>
            </w:r>
            <w:r w:rsidR="00823153" w:rsidRPr="002C594E">
              <w:rPr>
                <w:rFonts w:ascii="Verdana" w:hAnsi="Verdana"/>
                <w:b/>
                <w:lang w:val="en-US"/>
              </w:rPr>
              <w:t>:</w:t>
            </w:r>
            <w:r w:rsidR="00043A03" w:rsidRPr="002C594E">
              <w:rPr>
                <w:rFonts w:ascii="Verdana" w:hAnsi="Verdana"/>
                <w:lang w:val="en-US"/>
              </w:rPr>
              <w:t xml:space="preserve"> </w:t>
            </w:r>
            <w:r w:rsidR="00043A03" w:rsidRPr="002C594E">
              <w:rPr>
                <w:rFonts w:ascii="Verdana" w:hAnsi="Verdana"/>
                <w:lang w:val="en-US"/>
              </w:rPr>
              <w:tab/>
            </w:r>
            <w:r w:rsidR="004F61D4" w:rsidRPr="005F6D38">
              <w:rPr>
                <w:rFonts w:ascii="Verdana" w:hAnsi="Verdana"/>
                <w:lang w:val="en-US"/>
              </w:rPr>
              <w:t>Typically from December to April</w:t>
            </w:r>
          </w:p>
          <w:p w14:paraId="1941313F"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F8523A" w:rsidRPr="002C594E">
              <w:rPr>
                <w:rFonts w:ascii="Verdana" w:hAnsi="Verdana"/>
                <w:b/>
                <w:lang w:val="en-US"/>
              </w:rPr>
              <w:t>Determi</w:t>
            </w:r>
            <w:r w:rsidR="00043A03" w:rsidRPr="002C594E">
              <w:rPr>
                <w:rFonts w:ascii="Verdana" w:hAnsi="Verdana"/>
                <w:b/>
                <w:lang w:val="en-US"/>
              </w:rPr>
              <w:t>nation of maturity</w:t>
            </w:r>
            <w:r w:rsidR="00F8523A" w:rsidRPr="002C594E">
              <w:rPr>
                <w:rFonts w:ascii="Verdana" w:hAnsi="Verdana"/>
                <w:b/>
                <w:lang w:val="en-US"/>
              </w:rPr>
              <w:t xml:space="preserve">: </w:t>
            </w:r>
            <w:r w:rsidR="00043A03" w:rsidRPr="002C594E">
              <w:rPr>
                <w:rFonts w:ascii="Verdana" w:hAnsi="Verdana"/>
                <w:lang w:val="en-US"/>
              </w:rPr>
              <w:tab/>
            </w:r>
            <w:r w:rsidR="004F61D4" w:rsidRPr="005F6D38">
              <w:rPr>
                <w:rFonts w:ascii="Verdana" w:hAnsi="Verdana"/>
                <w:lang w:val="en-US"/>
              </w:rPr>
              <w:t>Brix, Acidity, Color (pigmentation)</w:t>
            </w:r>
          </w:p>
          <w:p w14:paraId="750B0E6F"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8B3742" w:rsidRPr="002C594E">
              <w:rPr>
                <w:rFonts w:ascii="Verdana" w:hAnsi="Verdana"/>
                <w:b/>
                <w:lang w:val="en-US"/>
              </w:rPr>
              <w:t>Packaging</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B63EB7" w:rsidRPr="001F640A">
              <w:rPr>
                <w:rFonts w:ascii="Verdana" w:hAnsi="Verdana"/>
                <w:lang w:val="en-US"/>
              </w:rPr>
              <w:t>Plastic bins of 275 Kg. ± 15 or in bulk</w:t>
            </w:r>
          </w:p>
          <w:p w14:paraId="44359C47" w14:textId="77777777" w:rsidR="00923109" w:rsidRPr="002C594E" w:rsidRDefault="00923109" w:rsidP="00583DB6">
            <w:pPr>
              <w:tabs>
                <w:tab w:val="left" w:pos="284"/>
                <w:tab w:val="left" w:pos="3402"/>
              </w:tabs>
              <w:spacing w:before="120" w:after="120"/>
              <w:rPr>
                <w:rFonts w:ascii="Verdana" w:hAnsi="Verdana"/>
                <w:i/>
                <w:sz w:val="16"/>
                <w:szCs w:val="16"/>
                <w:lang w:val="en-US"/>
              </w:rPr>
            </w:pPr>
          </w:p>
          <w:p w14:paraId="57B9359F" w14:textId="77777777" w:rsidR="00923109" w:rsidRPr="002C594E" w:rsidRDefault="00F6263E" w:rsidP="00583DB6">
            <w:pPr>
              <w:tabs>
                <w:tab w:val="left" w:pos="3402"/>
              </w:tabs>
              <w:spacing w:before="120" w:after="120"/>
              <w:ind w:left="284" w:hanging="284"/>
              <w:rPr>
                <w:rFonts w:ascii="Verdana" w:hAnsi="Verdana"/>
                <w:lang w:val="en-US"/>
              </w:rPr>
            </w:pPr>
            <w:r>
              <w:rPr>
                <w:rFonts w:ascii="Verdana" w:hAnsi="Verdana"/>
                <w:i/>
                <w:sz w:val="16"/>
                <w:szCs w:val="16"/>
                <w:lang w:val="en-US"/>
              </w:rPr>
              <w:tab/>
            </w:r>
            <w:r w:rsidR="0087549C" w:rsidRPr="002C594E">
              <w:rPr>
                <w:rFonts w:ascii="Verdana" w:hAnsi="Verdana"/>
                <w:i/>
                <w:sz w:val="16"/>
                <w:szCs w:val="16"/>
                <w:lang w:val="en-US"/>
              </w:rPr>
              <w:t>On the raw material there hasn’t been carried</w:t>
            </w:r>
            <w:r w:rsidR="00043A03" w:rsidRPr="002C594E">
              <w:rPr>
                <w:rFonts w:ascii="Verdana" w:hAnsi="Verdana"/>
                <w:i/>
                <w:sz w:val="16"/>
                <w:szCs w:val="16"/>
                <w:lang w:val="en-US"/>
              </w:rPr>
              <w:t xml:space="preserve"> out microbiological tests, chemical test aimed to detect contaminants </w:t>
            </w:r>
            <w:r w:rsidR="0087549C" w:rsidRPr="002C594E">
              <w:rPr>
                <w:rFonts w:ascii="Verdana" w:hAnsi="Verdana"/>
                <w:i/>
                <w:sz w:val="16"/>
                <w:szCs w:val="16"/>
                <w:lang w:val="en-US"/>
              </w:rPr>
              <w:t>n</w:t>
            </w:r>
            <w:r w:rsidR="00043A03" w:rsidRPr="002C594E">
              <w:rPr>
                <w:rFonts w:ascii="Verdana" w:hAnsi="Verdana"/>
                <w:i/>
                <w:sz w:val="16"/>
                <w:szCs w:val="16"/>
                <w:lang w:val="en-US"/>
              </w:rPr>
              <w:t>or panel test.</w:t>
            </w:r>
          </w:p>
        </w:tc>
      </w:tr>
    </w:tbl>
    <w:p w14:paraId="0FD30594" w14:textId="77777777" w:rsidR="00583DB6" w:rsidRDefault="00583DB6" w:rsidP="00257592">
      <w:pPr>
        <w:spacing w:before="120"/>
        <w:rPr>
          <w:rFonts w:ascii="Verdana" w:hAnsi="Verdana"/>
          <w:b/>
          <w:sz w:val="8"/>
          <w:szCs w:val="8"/>
          <w:lang w:val="en-US"/>
        </w:rPr>
      </w:pPr>
    </w:p>
    <w:p w14:paraId="2D89BC49" w14:textId="77777777"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14:paraId="1808F4DE" w14:textId="77777777"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8A4E83" w14:paraId="1EE1D0BE" w14:textId="77777777" w:rsidTr="00583DB6">
        <w:trPr>
          <w:trHeight w:val="4575"/>
        </w:trPr>
        <w:tc>
          <w:tcPr>
            <w:tcW w:w="9210" w:type="dxa"/>
            <w:tcBorders>
              <w:bottom w:val="nil"/>
            </w:tcBorders>
          </w:tcPr>
          <w:p w14:paraId="2AA6B2E7" w14:textId="77777777"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14:paraId="582A21FB" w14:textId="77777777"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
              <w:gridCol w:w="825"/>
              <w:gridCol w:w="737"/>
              <w:gridCol w:w="811"/>
              <w:gridCol w:w="822"/>
              <w:gridCol w:w="1664"/>
            </w:tblGrid>
            <w:tr w:rsidR="00953535" w:rsidRPr="000E23DD" w14:paraId="5B947120" w14:textId="77777777" w:rsidTr="000E23DD">
              <w:trPr>
                <w:trHeight w:hRule="exact" w:val="501"/>
              </w:trPr>
              <w:tc>
                <w:tcPr>
                  <w:tcW w:w="1297" w:type="dxa"/>
                  <w:vAlign w:val="center"/>
                </w:tcPr>
                <w:p w14:paraId="636680C2"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Paramet</w:t>
                  </w:r>
                  <w:r w:rsidR="000E2937" w:rsidRPr="002C594E">
                    <w:rPr>
                      <w:rFonts w:ascii="Verdana" w:hAnsi="Verdana"/>
                      <w:b/>
                      <w:i/>
                      <w:sz w:val="16"/>
                      <w:szCs w:val="16"/>
                      <w:lang w:val="en-US"/>
                    </w:rPr>
                    <w:t>ers</w:t>
                  </w:r>
                </w:p>
              </w:tc>
              <w:tc>
                <w:tcPr>
                  <w:tcW w:w="825" w:type="dxa"/>
                  <w:vAlign w:val="center"/>
                </w:tcPr>
                <w:p w14:paraId="6E6685DD"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Target</w:t>
                  </w:r>
                </w:p>
              </w:tc>
              <w:tc>
                <w:tcPr>
                  <w:tcW w:w="737" w:type="dxa"/>
                  <w:vAlign w:val="center"/>
                </w:tcPr>
                <w:p w14:paraId="6E2A64FF"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11" w:type="dxa"/>
                  <w:vAlign w:val="center"/>
                </w:tcPr>
                <w:p w14:paraId="6B717243"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22" w:type="dxa"/>
                  <w:vAlign w:val="center"/>
                </w:tcPr>
                <w:p w14:paraId="7A395645"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664" w:type="dxa"/>
                  <w:vAlign w:val="center"/>
                </w:tcPr>
                <w:p w14:paraId="04AF7E7F"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Met</w:t>
                  </w:r>
                  <w:r w:rsidR="000E2937" w:rsidRPr="002C594E">
                    <w:rPr>
                      <w:rFonts w:ascii="Verdana" w:hAnsi="Verdana"/>
                      <w:b/>
                      <w:i/>
                      <w:sz w:val="16"/>
                      <w:szCs w:val="16"/>
                      <w:lang w:val="en-US"/>
                    </w:rPr>
                    <w:t>hod</w:t>
                  </w:r>
                </w:p>
              </w:tc>
            </w:tr>
            <w:tr w:rsidR="004F61D4" w:rsidRPr="000E23DD" w14:paraId="254D8E73" w14:textId="77777777" w:rsidTr="000E23DD">
              <w:trPr>
                <w:trHeight w:hRule="exact" w:val="501"/>
              </w:trPr>
              <w:tc>
                <w:tcPr>
                  <w:tcW w:w="1297" w:type="dxa"/>
                  <w:vAlign w:val="center"/>
                </w:tcPr>
                <w:p w14:paraId="68C4D228" w14:textId="77777777" w:rsidR="004F61D4" w:rsidRPr="005F6D38" w:rsidRDefault="004F61D4" w:rsidP="00F4419B">
                  <w:pPr>
                    <w:jc w:val="center"/>
                    <w:rPr>
                      <w:rFonts w:ascii="Verdana" w:hAnsi="Verdana"/>
                      <w:i/>
                      <w:sz w:val="16"/>
                      <w:szCs w:val="16"/>
                      <w:lang w:val="en-US"/>
                    </w:rPr>
                  </w:pPr>
                  <w:r w:rsidRPr="005F6D38">
                    <w:rPr>
                      <w:rFonts w:ascii="Verdana" w:hAnsi="Verdana"/>
                      <w:i/>
                      <w:sz w:val="16"/>
                      <w:szCs w:val="16"/>
                      <w:lang w:val="en-US"/>
                    </w:rPr>
                    <w:t>Brix</w:t>
                  </w:r>
                </w:p>
              </w:tc>
              <w:tc>
                <w:tcPr>
                  <w:tcW w:w="825" w:type="dxa"/>
                  <w:vAlign w:val="center"/>
                </w:tcPr>
                <w:p w14:paraId="61BF3A32" w14:textId="77777777" w:rsidR="004F61D4" w:rsidRPr="005F6D38" w:rsidRDefault="004F61D4" w:rsidP="00F4419B">
                  <w:pPr>
                    <w:jc w:val="center"/>
                    <w:rPr>
                      <w:rFonts w:ascii="Verdana" w:hAnsi="Verdana"/>
                      <w:sz w:val="16"/>
                      <w:szCs w:val="16"/>
                      <w:lang w:val="en-US"/>
                    </w:rPr>
                  </w:pPr>
                  <w:r w:rsidRPr="005F6D38">
                    <w:rPr>
                      <w:rFonts w:ascii="Verdana" w:hAnsi="Verdana"/>
                      <w:sz w:val="16"/>
                      <w:szCs w:val="16"/>
                      <w:lang w:val="en-US"/>
                    </w:rPr>
                    <w:t>&gt;9</w:t>
                  </w:r>
                </w:p>
              </w:tc>
              <w:tc>
                <w:tcPr>
                  <w:tcW w:w="737" w:type="dxa"/>
                  <w:vAlign w:val="center"/>
                </w:tcPr>
                <w:p w14:paraId="00287F10" w14:textId="77777777" w:rsidR="004F61D4" w:rsidRPr="005F6D38" w:rsidRDefault="004F61D4" w:rsidP="00F4419B">
                  <w:pPr>
                    <w:jc w:val="center"/>
                    <w:rPr>
                      <w:rFonts w:ascii="Verdana" w:hAnsi="Verdana"/>
                      <w:sz w:val="16"/>
                      <w:szCs w:val="16"/>
                      <w:lang w:val="en-US"/>
                    </w:rPr>
                  </w:pPr>
                  <w:r w:rsidRPr="005F6D38">
                    <w:rPr>
                      <w:rFonts w:ascii="Verdana" w:hAnsi="Verdana"/>
                      <w:sz w:val="16"/>
                      <w:szCs w:val="16"/>
                      <w:lang w:val="en-US"/>
                    </w:rPr>
                    <w:t>9,0</w:t>
                  </w:r>
                </w:p>
              </w:tc>
              <w:tc>
                <w:tcPr>
                  <w:tcW w:w="811" w:type="dxa"/>
                  <w:vAlign w:val="center"/>
                </w:tcPr>
                <w:p w14:paraId="2C9F35B2" w14:textId="77777777" w:rsidR="004F61D4" w:rsidRPr="005F6D38" w:rsidRDefault="004F61D4" w:rsidP="00F4419B">
                  <w:pPr>
                    <w:jc w:val="center"/>
                    <w:rPr>
                      <w:rFonts w:ascii="Verdana" w:hAnsi="Verdana"/>
                      <w:sz w:val="16"/>
                      <w:szCs w:val="16"/>
                      <w:lang w:val="en-US"/>
                    </w:rPr>
                  </w:pPr>
                </w:p>
              </w:tc>
              <w:tc>
                <w:tcPr>
                  <w:tcW w:w="822" w:type="dxa"/>
                  <w:vAlign w:val="center"/>
                </w:tcPr>
                <w:p w14:paraId="72DBBFEF" w14:textId="77777777" w:rsidR="004F61D4" w:rsidRPr="005F6D38" w:rsidRDefault="004F61D4" w:rsidP="00F4419B">
                  <w:pPr>
                    <w:jc w:val="center"/>
                    <w:rPr>
                      <w:rFonts w:ascii="Verdana" w:hAnsi="Verdana"/>
                      <w:sz w:val="16"/>
                      <w:szCs w:val="16"/>
                      <w:lang w:val="en-US"/>
                    </w:rPr>
                  </w:pPr>
                  <w:r w:rsidRPr="005F6D38">
                    <w:rPr>
                      <w:rFonts w:ascii="Verdana" w:hAnsi="Verdana"/>
                      <w:sz w:val="16"/>
                      <w:szCs w:val="16"/>
                      <w:lang w:val="en-US"/>
                    </w:rPr>
                    <w:t>°</w:t>
                  </w:r>
                </w:p>
              </w:tc>
              <w:tc>
                <w:tcPr>
                  <w:tcW w:w="1664" w:type="dxa"/>
                  <w:vAlign w:val="center"/>
                </w:tcPr>
                <w:p w14:paraId="735F2CFB" w14:textId="77777777" w:rsidR="004F61D4" w:rsidRPr="005F6D38" w:rsidRDefault="004F61D4" w:rsidP="00F4419B">
                  <w:pPr>
                    <w:snapToGrid w:val="0"/>
                    <w:jc w:val="center"/>
                    <w:rPr>
                      <w:rFonts w:ascii="Verdana" w:hAnsi="Verdana"/>
                      <w:sz w:val="16"/>
                      <w:szCs w:val="16"/>
                      <w:lang w:val="en-US"/>
                    </w:rPr>
                  </w:pPr>
                  <w:r w:rsidRPr="005F6D38">
                    <w:rPr>
                      <w:rFonts w:ascii="Verdana" w:hAnsi="Verdana"/>
                      <w:sz w:val="16"/>
                      <w:szCs w:val="16"/>
                      <w:lang w:val="en-US"/>
                    </w:rPr>
                    <w:t>IFU 8,1991</w:t>
                  </w:r>
                </w:p>
              </w:tc>
            </w:tr>
            <w:tr w:rsidR="004F61D4" w:rsidRPr="000E23DD" w14:paraId="144770E9" w14:textId="77777777" w:rsidTr="000E23DD">
              <w:trPr>
                <w:trHeight w:hRule="exact" w:val="501"/>
              </w:trPr>
              <w:tc>
                <w:tcPr>
                  <w:tcW w:w="1297" w:type="dxa"/>
                  <w:vAlign w:val="center"/>
                </w:tcPr>
                <w:p w14:paraId="2B5E8F98" w14:textId="77777777" w:rsidR="004F61D4" w:rsidRPr="005F6D38" w:rsidRDefault="004F61D4" w:rsidP="00F4419B">
                  <w:pPr>
                    <w:jc w:val="center"/>
                    <w:rPr>
                      <w:rFonts w:ascii="Verdana" w:hAnsi="Verdana"/>
                      <w:i/>
                      <w:sz w:val="16"/>
                      <w:szCs w:val="16"/>
                      <w:lang w:val="en-US"/>
                    </w:rPr>
                  </w:pPr>
                  <w:r w:rsidRPr="005F6D38">
                    <w:rPr>
                      <w:rFonts w:ascii="Verdana" w:hAnsi="Verdana"/>
                      <w:i/>
                      <w:sz w:val="16"/>
                      <w:szCs w:val="16"/>
                      <w:lang w:val="en-US"/>
                    </w:rPr>
                    <w:t>Acidity</w:t>
                  </w:r>
                </w:p>
              </w:tc>
              <w:tc>
                <w:tcPr>
                  <w:tcW w:w="825" w:type="dxa"/>
                  <w:vAlign w:val="center"/>
                </w:tcPr>
                <w:p w14:paraId="65B78E70" w14:textId="77777777" w:rsidR="004F61D4" w:rsidRPr="005F6D38" w:rsidRDefault="004F61D4" w:rsidP="00F4419B">
                  <w:pPr>
                    <w:jc w:val="center"/>
                    <w:rPr>
                      <w:rFonts w:ascii="Verdana" w:hAnsi="Verdana"/>
                      <w:sz w:val="16"/>
                      <w:szCs w:val="16"/>
                      <w:lang w:val="en-US"/>
                    </w:rPr>
                  </w:pPr>
                </w:p>
              </w:tc>
              <w:tc>
                <w:tcPr>
                  <w:tcW w:w="737" w:type="dxa"/>
                  <w:vAlign w:val="center"/>
                </w:tcPr>
                <w:p w14:paraId="4DE03ED2" w14:textId="77777777" w:rsidR="004F61D4" w:rsidRPr="005F6D38" w:rsidRDefault="004F61D4" w:rsidP="00F4419B">
                  <w:pPr>
                    <w:jc w:val="center"/>
                    <w:rPr>
                      <w:rFonts w:ascii="Verdana" w:hAnsi="Verdana"/>
                      <w:sz w:val="16"/>
                      <w:szCs w:val="16"/>
                      <w:lang w:val="en-US"/>
                    </w:rPr>
                  </w:pPr>
                  <w:r w:rsidRPr="005F6D38">
                    <w:rPr>
                      <w:rFonts w:ascii="Verdana" w:hAnsi="Verdana"/>
                      <w:sz w:val="16"/>
                      <w:szCs w:val="16"/>
                      <w:lang w:val="en-US"/>
                    </w:rPr>
                    <w:t>0,9</w:t>
                  </w:r>
                </w:p>
              </w:tc>
              <w:tc>
                <w:tcPr>
                  <w:tcW w:w="811" w:type="dxa"/>
                  <w:vAlign w:val="center"/>
                </w:tcPr>
                <w:p w14:paraId="2ED6D9DA" w14:textId="77777777" w:rsidR="004F61D4" w:rsidRPr="005F6D38" w:rsidRDefault="004F61D4" w:rsidP="00F4419B">
                  <w:pPr>
                    <w:jc w:val="center"/>
                    <w:rPr>
                      <w:rFonts w:ascii="Verdana" w:hAnsi="Verdana"/>
                      <w:sz w:val="16"/>
                      <w:szCs w:val="16"/>
                      <w:lang w:val="en-US"/>
                    </w:rPr>
                  </w:pPr>
                  <w:r w:rsidRPr="005F6D38">
                    <w:rPr>
                      <w:rFonts w:ascii="Verdana" w:hAnsi="Verdana"/>
                      <w:sz w:val="16"/>
                      <w:szCs w:val="16"/>
                      <w:lang w:val="en-US"/>
                    </w:rPr>
                    <w:t>2,0</w:t>
                  </w:r>
                </w:p>
              </w:tc>
              <w:tc>
                <w:tcPr>
                  <w:tcW w:w="822" w:type="dxa"/>
                  <w:vAlign w:val="center"/>
                </w:tcPr>
                <w:p w14:paraId="037058B1" w14:textId="77777777" w:rsidR="004F61D4" w:rsidRPr="005F6D38" w:rsidRDefault="004F61D4" w:rsidP="00F4419B">
                  <w:pPr>
                    <w:jc w:val="center"/>
                    <w:rPr>
                      <w:rFonts w:ascii="Verdana" w:hAnsi="Verdana"/>
                      <w:sz w:val="16"/>
                      <w:szCs w:val="16"/>
                      <w:lang w:val="en-US"/>
                    </w:rPr>
                  </w:pPr>
                  <w:r w:rsidRPr="005F6D38">
                    <w:rPr>
                      <w:rFonts w:ascii="Verdana" w:hAnsi="Verdana"/>
                      <w:sz w:val="16"/>
                      <w:szCs w:val="16"/>
                      <w:lang w:val="en-US"/>
                    </w:rPr>
                    <w:t>% p/p</w:t>
                  </w:r>
                </w:p>
              </w:tc>
              <w:tc>
                <w:tcPr>
                  <w:tcW w:w="1664" w:type="dxa"/>
                  <w:vAlign w:val="center"/>
                </w:tcPr>
                <w:p w14:paraId="08071F46" w14:textId="77777777" w:rsidR="004F61D4" w:rsidRPr="005F6D38" w:rsidRDefault="004F61D4" w:rsidP="00F4419B">
                  <w:pPr>
                    <w:snapToGrid w:val="0"/>
                    <w:jc w:val="center"/>
                    <w:rPr>
                      <w:rFonts w:ascii="Verdana" w:hAnsi="Verdana"/>
                      <w:sz w:val="16"/>
                      <w:szCs w:val="16"/>
                      <w:lang w:val="en-US"/>
                    </w:rPr>
                  </w:pPr>
                  <w:r w:rsidRPr="005F6D38">
                    <w:rPr>
                      <w:rFonts w:ascii="Verdana" w:hAnsi="Verdana"/>
                      <w:sz w:val="16"/>
                      <w:szCs w:val="16"/>
                      <w:lang w:val="en-US"/>
                    </w:rPr>
                    <w:t>IFU 3,1996</w:t>
                  </w:r>
                </w:p>
              </w:tc>
            </w:tr>
            <w:tr w:rsidR="001669DD" w:rsidRPr="000E23DD" w14:paraId="6064AC8D" w14:textId="77777777" w:rsidTr="000E23DD">
              <w:trPr>
                <w:trHeight w:hRule="exact" w:val="501"/>
              </w:trPr>
              <w:tc>
                <w:tcPr>
                  <w:tcW w:w="1297" w:type="dxa"/>
                  <w:vAlign w:val="center"/>
                </w:tcPr>
                <w:p w14:paraId="13C36221" w14:textId="77777777" w:rsidR="001669DD" w:rsidRPr="005F6D38" w:rsidRDefault="001669DD" w:rsidP="00F4419B">
                  <w:pPr>
                    <w:jc w:val="center"/>
                    <w:rPr>
                      <w:rFonts w:ascii="Verdana" w:hAnsi="Verdana"/>
                      <w:i/>
                      <w:sz w:val="16"/>
                      <w:szCs w:val="16"/>
                      <w:lang w:val="en-US"/>
                    </w:rPr>
                  </w:pPr>
                  <w:r>
                    <w:rPr>
                      <w:rFonts w:ascii="Verdana" w:hAnsi="Verdana"/>
                      <w:i/>
                      <w:sz w:val="16"/>
                      <w:szCs w:val="16"/>
                      <w:lang w:val="en-US"/>
                    </w:rPr>
                    <w:t>Ratio</w:t>
                  </w:r>
                </w:p>
              </w:tc>
              <w:tc>
                <w:tcPr>
                  <w:tcW w:w="825" w:type="dxa"/>
                  <w:vAlign w:val="center"/>
                </w:tcPr>
                <w:p w14:paraId="49984A67" w14:textId="77777777" w:rsidR="001669DD" w:rsidRPr="005F6D38" w:rsidRDefault="001669DD" w:rsidP="00F4419B">
                  <w:pPr>
                    <w:jc w:val="center"/>
                    <w:rPr>
                      <w:rFonts w:ascii="Verdana" w:hAnsi="Verdana"/>
                      <w:sz w:val="16"/>
                      <w:szCs w:val="16"/>
                      <w:lang w:val="en-US"/>
                    </w:rPr>
                  </w:pPr>
                </w:p>
              </w:tc>
              <w:tc>
                <w:tcPr>
                  <w:tcW w:w="737" w:type="dxa"/>
                  <w:vAlign w:val="center"/>
                </w:tcPr>
                <w:p w14:paraId="726B3705" w14:textId="77777777" w:rsidR="001669DD" w:rsidRPr="005F6D38" w:rsidRDefault="001669DD" w:rsidP="00F4419B">
                  <w:pPr>
                    <w:tabs>
                      <w:tab w:val="decimal" w:pos="12"/>
                    </w:tabs>
                    <w:jc w:val="center"/>
                    <w:rPr>
                      <w:rFonts w:ascii="Verdana" w:hAnsi="Verdana"/>
                      <w:sz w:val="16"/>
                      <w:szCs w:val="16"/>
                      <w:lang w:val="en-US"/>
                    </w:rPr>
                  </w:pPr>
                  <w:r>
                    <w:rPr>
                      <w:rFonts w:ascii="Verdana" w:hAnsi="Verdana"/>
                      <w:sz w:val="16"/>
                      <w:szCs w:val="16"/>
                      <w:lang w:val="en-US"/>
                    </w:rPr>
                    <w:t>5</w:t>
                  </w:r>
                </w:p>
              </w:tc>
              <w:tc>
                <w:tcPr>
                  <w:tcW w:w="811" w:type="dxa"/>
                  <w:vAlign w:val="center"/>
                </w:tcPr>
                <w:p w14:paraId="162AA059" w14:textId="77777777" w:rsidR="001669DD" w:rsidRPr="005F6D38" w:rsidRDefault="001669DD" w:rsidP="00F4419B">
                  <w:pPr>
                    <w:tabs>
                      <w:tab w:val="decimal" w:pos="12"/>
                      <w:tab w:val="decimal" w:pos="417"/>
                    </w:tabs>
                    <w:jc w:val="center"/>
                    <w:rPr>
                      <w:rFonts w:ascii="Verdana" w:hAnsi="Verdana"/>
                      <w:sz w:val="16"/>
                      <w:szCs w:val="16"/>
                      <w:lang w:val="en-US"/>
                    </w:rPr>
                  </w:pPr>
                  <w:r>
                    <w:rPr>
                      <w:rFonts w:ascii="Verdana" w:hAnsi="Verdana"/>
                      <w:sz w:val="16"/>
                      <w:szCs w:val="16"/>
                      <w:lang w:val="en-US"/>
                    </w:rPr>
                    <w:t>7</w:t>
                  </w:r>
                </w:p>
              </w:tc>
              <w:tc>
                <w:tcPr>
                  <w:tcW w:w="822" w:type="dxa"/>
                  <w:vAlign w:val="center"/>
                </w:tcPr>
                <w:p w14:paraId="7C562E9A" w14:textId="77777777" w:rsidR="001669DD" w:rsidRPr="005F6D38" w:rsidRDefault="001669DD" w:rsidP="00F4419B">
                  <w:pPr>
                    <w:jc w:val="center"/>
                    <w:rPr>
                      <w:rFonts w:ascii="Verdana" w:hAnsi="Verdana"/>
                      <w:sz w:val="16"/>
                      <w:szCs w:val="16"/>
                      <w:lang w:val="en-US"/>
                    </w:rPr>
                  </w:pPr>
                </w:p>
              </w:tc>
              <w:tc>
                <w:tcPr>
                  <w:tcW w:w="1664" w:type="dxa"/>
                  <w:vAlign w:val="center"/>
                </w:tcPr>
                <w:p w14:paraId="1146B399" w14:textId="77777777" w:rsidR="001669DD" w:rsidRPr="005F6D38" w:rsidRDefault="001669DD" w:rsidP="00F4419B">
                  <w:pPr>
                    <w:snapToGrid w:val="0"/>
                    <w:jc w:val="center"/>
                    <w:rPr>
                      <w:rFonts w:ascii="Verdana" w:hAnsi="Verdana"/>
                      <w:sz w:val="16"/>
                      <w:szCs w:val="16"/>
                      <w:lang w:val="en-US"/>
                    </w:rPr>
                  </w:pPr>
                </w:p>
              </w:tc>
            </w:tr>
            <w:tr w:rsidR="004F61D4" w:rsidRPr="000E23DD" w14:paraId="583B1F05" w14:textId="77777777" w:rsidTr="000E23DD">
              <w:trPr>
                <w:trHeight w:hRule="exact" w:val="501"/>
              </w:trPr>
              <w:tc>
                <w:tcPr>
                  <w:tcW w:w="1297" w:type="dxa"/>
                  <w:vAlign w:val="center"/>
                </w:tcPr>
                <w:p w14:paraId="113C915D" w14:textId="77777777" w:rsidR="004F61D4" w:rsidRPr="005F6D38" w:rsidRDefault="004F61D4" w:rsidP="00F4419B">
                  <w:pPr>
                    <w:jc w:val="center"/>
                    <w:rPr>
                      <w:rFonts w:ascii="Verdana" w:hAnsi="Verdana"/>
                      <w:i/>
                      <w:sz w:val="16"/>
                      <w:szCs w:val="16"/>
                      <w:lang w:val="en-US"/>
                    </w:rPr>
                  </w:pPr>
                  <w:r w:rsidRPr="005F6D38">
                    <w:rPr>
                      <w:rFonts w:ascii="Verdana" w:hAnsi="Verdana"/>
                      <w:i/>
                      <w:sz w:val="16"/>
                      <w:szCs w:val="16"/>
                      <w:lang w:val="en-US"/>
                    </w:rPr>
                    <w:t>Ascorbic Acid</w:t>
                  </w:r>
                </w:p>
              </w:tc>
              <w:tc>
                <w:tcPr>
                  <w:tcW w:w="825" w:type="dxa"/>
                  <w:vAlign w:val="center"/>
                </w:tcPr>
                <w:p w14:paraId="5BA16517" w14:textId="77777777" w:rsidR="004F61D4" w:rsidRPr="005F6D38" w:rsidRDefault="004F61D4" w:rsidP="00F4419B">
                  <w:pPr>
                    <w:jc w:val="center"/>
                    <w:rPr>
                      <w:rFonts w:ascii="Verdana" w:hAnsi="Verdana"/>
                      <w:sz w:val="16"/>
                      <w:szCs w:val="16"/>
                      <w:lang w:val="en-US"/>
                    </w:rPr>
                  </w:pPr>
                  <w:r w:rsidRPr="005F6D38">
                    <w:rPr>
                      <w:rFonts w:ascii="Verdana" w:hAnsi="Verdana"/>
                      <w:sz w:val="16"/>
                      <w:szCs w:val="16"/>
                      <w:lang w:val="en-US"/>
                    </w:rPr>
                    <w:t>&gt;300</w:t>
                  </w:r>
                </w:p>
              </w:tc>
              <w:tc>
                <w:tcPr>
                  <w:tcW w:w="737" w:type="dxa"/>
                  <w:vAlign w:val="center"/>
                </w:tcPr>
                <w:p w14:paraId="59B0080F" w14:textId="77777777" w:rsidR="004F61D4" w:rsidRPr="005F6D38" w:rsidRDefault="004F61D4" w:rsidP="00F4419B">
                  <w:pPr>
                    <w:tabs>
                      <w:tab w:val="decimal" w:pos="12"/>
                    </w:tabs>
                    <w:jc w:val="center"/>
                    <w:rPr>
                      <w:rFonts w:ascii="Verdana" w:hAnsi="Verdana"/>
                      <w:sz w:val="16"/>
                      <w:szCs w:val="16"/>
                      <w:lang w:val="en-US"/>
                    </w:rPr>
                  </w:pPr>
                  <w:r w:rsidRPr="005F6D38">
                    <w:rPr>
                      <w:rFonts w:ascii="Verdana" w:hAnsi="Verdana"/>
                      <w:sz w:val="16"/>
                      <w:szCs w:val="16"/>
                      <w:lang w:val="en-US"/>
                    </w:rPr>
                    <w:t>300</w:t>
                  </w:r>
                </w:p>
              </w:tc>
              <w:tc>
                <w:tcPr>
                  <w:tcW w:w="811" w:type="dxa"/>
                  <w:vAlign w:val="center"/>
                </w:tcPr>
                <w:p w14:paraId="51320615" w14:textId="77777777" w:rsidR="004F61D4" w:rsidRPr="005F6D38" w:rsidRDefault="004F61D4" w:rsidP="00F4419B">
                  <w:pPr>
                    <w:tabs>
                      <w:tab w:val="decimal" w:pos="12"/>
                      <w:tab w:val="decimal" w:pos="417"/>
                    </w:tabs>
                    <w:jc w:val="center"/>
                    <w:rPr>
                      <w:rFonts w:ascii="Verdana" w:hAnsi="Verdana"/>
                      <w:sz w:val="16"/>
                      <w:szCs w:val="16"/>
                      <w:lang w:val="en-US"/>
                    </w:rPr>
                  </w:pPr>
                  <w:r w:rsidRPr="005F6D38">
                    <w:rPr>
                      <w:rFonts w:ascii="Verdana" w:hAnsi="Verdana"/>
                      <w:sz w:val="16"/>
                      <w:szCs w:val="16"/>
                      <w:lang w:val="en-US"/>
                    </w:rPr>
                    <w:t>600</w:t>
                  </w:r>
                </w:p>
              </w:tc>
              <w:tc>
                <w:tcPr>
                  <w:tcW w:w="822" w:type="dxa"/>
                  <w:vAlign w:val="center"/>
                </w:tcPr>
                <w:p w14:paraId="07203D48" w14:textId="77777777" w:rsidR="004F61D4" w:rsidRPr="005F6D38" w:rsidRDefault="004F61D4" w:rsidP="00F4419B">
                  <w:pPr>
                    <w:jc w:val="center"/>
                    <w:rPr>
                      <w:rFonts w:ascii="Verdana" w:hAnsi="Verdana"/>
                      <w:sz w:val="16"/>
                      <w:szCs w:val="16"/>
                      <w:lang w:val="en-US"/>
                    </w:rPr>
                  </w:pPr>
                  <w:r w:rsidRPr="005F6D38">
                    <w:rPr>
                      <w:rFonts w:ascii="Verdana" w:hAnsi="Verdana"/>
                      <w:sz w:val="16"/>
                      <w:szCs w:val="16"/>
                      <w:lang w:val="en-US"/>
                    </w:rPr>
                    <w:t>mg/l</w:t>
                  </w:r>
                </w:p>
              </w:tc>
              <w:tc>
                <w:tcPr>
                  <w:tcW w:w="1664" w:type="dxa"/>
                  <w:vAlign w:val="center"/>
                </w:tcPr>
                <w:p w14:paraId="7ADBAAF9" w14:textId="77777777" w:rsidR="004F61D4" w:rsidRPr="005F6D38" w:rsidRDefault="004F61D4" w:rsidP="00F4419B">
                  <w:pPr>
                    <w:snapToGrid w:val="0"/>
                    <w:jc w:val="center"/>
                    <w:rPr>
                      <w:rFonts w:ascii="Verdana" w:hAnsi="Verdana"/>
                      <w:sz w:val="16"/>
                      <w:szCs w:val="16"/>
                      <w:lang w:val="en-US"/>
                    </w:rPr>
                  </w:pPr>
                  <w:r w:rsidRPr="005F6D38">
                    <w:rPr>
                      <w:rFonts w:ascii="Verdana" w:hAnsi="Verdana"/>
                      <w:sz w:val="16"/>
                      <w:szCs w:val="16"/>
                      <w:lang w:val="en-US"/>
                    </w:rPr>
                    <w:t>Internal method</w:t>
                  </w:r>
                </w:p>
              </w:tc>
            </w:tr>
            <w:tr w:rsidR="004F61D4" w:rsidRPr="00B34A0D" w14:paraId="2566FF52" w14:textId="77777777" w:rsidTr="000F2D8B">
              <w:trPr>
                <w:trHeight w:hRule="exact" w:val="863"/>
              </w:trPr>
              <w:tc>
                <w:tcPr>
                  <w:tcW w:w="1297" w:type="dxa"/>
                  <w:vAlign w:val="center"/>
                </w:tcPr>
                <w:p w14:paraId="6F21F9BA" w14:textId="77777777" w:rsidR="004F61D4" w:rsidRPr="005F6D38" w:rsidRDefault="004F61D4" w:rsidP="00F4419B">
                  <w:pPr>
                    <w:jc w:val="center"/>
                    <w:rPr>
                      <w:rFonts w:ascii="Verdana" w:hAnsi="Verdana"/>
                      <w:i/>
                      <w:sz w:val="16"/>
                      <w:szCs w:val="16"/>
                      <w:lang w:val="en-US"/>
                    </w:rPr>
                  </w:pPr>
                  <w:r w:rsidRPr="005F6D38">
                    <w:rPr>
                      <w:rFonts w:ascii="Verdana" w:hAnsi="Verdana"/>
                      <w:i/>
                      <w:sz w:val="16"/>
                      <w:szCs w:val="16"/>
                      <w:lang w:val="en-US"/>
                    </w:rPr>
                    <w:t>Pulp at 1500 rpm for 10 min.</w:t>
                  </w:r>
                </w:p>
              </w:tc>
              <w:tc>
                <w:tcPr>
                  <w:tcW w:w="825" w:type="dxa"/>
                  <w:vAlign w:val="center"/>
                </w:tcPr>
                <w:p w14:paraId="05763887" w14:textId="77777777" w:rsidR="004F61D4" w:rsidRPr="005F6D38" w:rsidRDefault="004F61D4" w:rsidP="00F4419B">
                  <w:pPr>
                    <w:jc w:val="center"/>
                    <w:rPr>
                      <w:rFonts w:ascii="Verdana" w:hAnsi="Verdana"/>
                      <w:sz w:val="16"/>
                      <w:szCs w:val="16"/>
                      <w:lang w:val="en-US"/>
                    </w:rPr>
                  </w:pPr>
                </w:p>
              </w:tc>
              <w:tc>
                <w:tcPr>
                  <w:tcW w:w="737" w:type="dxa"/>
                  <w:vAlign w:val="center"/>
                </w:tcPr>
                <w:p w14:paraId="23635282" w14:textId="77777777" w:rsidR="004F61D4" w:rsidRPr="005F6D38" w:rsidRDefault="004F61D4" w:rsidP="00F4419B">
                  <w:pPr>
                    <w:tabs>
                      <w:tab w:val="decimal" w:pos="12"/>
                    </w:tabs>
                    <w:jc w:val="center"/>
                    <w:rPr>
                      <w:rFonts w:ascii="Verdana" w:hAnsi="Verdana"/>
                      <w:sz w:val="16"/>
                      <w:szCs w:val="16"/>
                      <w:lang w:val="en-US"/>
                    </w:rPr>
                  </w:pPr>
                  <w:r w:rsidRPr="005F6D38">
                    <w:rPr>
                      <w:rFonts w:ascii="Verdana" w:hAnsi="Verdana"/>
                      <w:sz w:val="16"/>
                      <w:szCs w:val="16"/>
                      <w:lang w:val="en-US"/>
                    </w:rPr>
                    <w:t>5</w:t>
                  </w:r>
                </w:p>
              </w:tc>
              <w:tc>
                <w:tcPr>
                  <w:tcW w:w="811" w:type="dxa"/>
                  <w:vAlign w:val="center"/>
                </w:tcPr>
                <w:p w14:paraId="3461194C" w14:textId="77777777" w:rsidR="004F61D4" w:rsidRPr="005F6D38" w:rsidRDefault="004F61D4" w:rsidP="00F4419B">
                  <w:pPr>
                    <w:tabs>
                      <w:tab w:val="decimal" w:pos="12"/>
                      <w:tab w:val="decimal" w:pos="417"/>
                    </w:tabs>
                    <w:jc w:val="center"/>
                    <w:rPr>
                      <w:rFonts w:ascii="Verdana" w:hAnsi="Verdana"/>
                      <w:sz w:val="16"/>
                      <w:szCs w:val="16"/>
                      <w:lang w:val="en-US"/>
                    </w:rPr>
                  </w:pPr>
                  <w:r w:rsidRPr="005F6D38">
                    <w:rPr>
                      <w:rFonts w:ascii="Verdana" w:hAnsi="Verdana"/>
                      <w:sz w:val="16"/>
                      <w:szCs w:val="16"/>
                      <w:lang w:val="en-US"/>
                    </w:rPr>
                    <w:t>15</w:t>
                  </w:r>
                </w:p>
              </w:tc>
              <w:tc>
                <w:tcPr>
                  <w:tcW w:w="822" w:type="dxa"/>
                  <w:vAlign w:val="center"/>
                </w:tcPr>
                <w:p w14:paraId="0C144ACF" w14:textId="77777777" w:rsidR="004F61D4" w:rsidRPr="005F6D38" w:rsidRDefault="004F61D4" w:rsidP="00F4419B">
                  <w:pPr>
                    <w:snapToGrid w:val="0"/>
                    <w:jc w:val="center"/>
                    <w:rPr>
                      <w:rFonts w:ascii="Verdana" w:hAnsi="Verdana"/>
                      <w:sz w:val="16"/>
                      <w:szCs w:val="16"/>
                      <w:lang w:val="en-US"/>
                    </w:rPr>
                  </w:pPr>
                  <w:r w:rsidRPr="005F6D38">
                    <w:rPr>
                      <w:rFonts w:ascii="Verdana" w:hAnsi="Verdana"/>
                      <w:sz w:val="16"/>
                      <w:szCs w:val="16"/>
                      <w:lang w:val="en-US"/>
                    </w:rPr>
                    <w:t>% v/v</w:t>
                  </w:r>
                </w:p>
              </w:tc>
              <w:tc>
                <w:tcPr>
                  <w:tcW w:w="1664" w:type="dxa"/>
                  <w:vAlign w:val="center"/>
                </w:tcPr>
                <w:p w14:paraId="0186A4A5" w14:textId="77777777" w:rsidR="004F61D4" w:rsidRPr="005F6D38" w:rsidRDefault="004F61D4" w:rsidP="00F4419B">
                  <w:pPr>
                    <w:jc w:val="center"/>
                    <w:rPr>
                      <w:rFonts w:ascii="Verdana" w:hAnsi="Verdana"/>
                      <w:sz w:val="16"/>
                      <w:szCs w:val="16"/>
                      <w:lang w:val="en-US"/>
                    </w:rPr>
                  </w:pPr>
                  <w:r w:rsidRPr="005F6D38">
                    <w:rPr>
                      <w:rFonts w:ascii="Verdana" w:hAnsi="Verdana"/>
                      <w:sz w:val="16"/>
                      <w:szCs w:val="16"/>
                      <w:lang w:val="en-US"/>
                    </w:rPr>
                    <w:t>IFU 60,1991</w:t>
                  </w:r>
                </w:p>
              </w:tc>
            </w:tr>
            <w:tr w:rsidR="0044167E" w:rsidRPr="008A4E83" w14:paraId="4AE1A766" w14:textId="77777777" w:rsidTr="000F2D8B">
              <w:trPr>
                <w:trHeight w:hRule="exact" w:val="863"/>
              </w:trPr>
              <w:tc>
                <w:tcPr>
                  <w:tcW w:w="1297" w:type="dxa"/>
                  <w:vAlign w:val="center"/>
                </w:tcPr>
                <w:p w14:paraId="7B5DBB29" w14:textId="77777777" w:rsidR="0044167E" w:rsidRPr="005F6D38" w:rsidRDefault="0044167E" w:rsidP="0044167E">
                  <w:pPr>
                    <w:jc w:val="center"/>
                    <w:rPr>
                      <w:rFonts w:ascii="Verdana" w:hAnsi="Verdana"/>
                      <w:i/>
                      <w:sz w:val="16"/>
                      <w:szCs w:val="16"/>
                      <w:lang w:val="en-US"/>
                    </w:rPr>
                  </w:pPr>
                  <w:r w:rsidRPr="005F6D38">
                    <w:rPr>
                      <w:rFonts w:ascii="Verdana" w:hAnsi="Verdana"/>
                      <w:i/>
                      <w:sz w:val="16"/>
                      <w:szCs w:val="16"/>
                      <w:lang w:val="en-US"/>
                    </w:rPr>
                    <w:t xml:space="preserve">Pulp at </w:t>
                  </w:r>
                  <w:r>
                    <w:rPr>
                      <w:rFonts w:ascii="Verdana" w:hAnsi="Verdana"/>
                      <w:i/>
                      <w:sz w:val="16"/>
                      <w:szCs w:val="16"/>
                      <w:lang w:val="en-US"/>
                    </w:rPr>
                    <w:t>30</w:t>
                  </w:r>
                  <w:r w:rsidRPr="005F6D38">
                    <w:rPr>
                      <w:rFonts w:ascii="Verdana" w:hAnsi="Verdana"/>
                      <w:i/>
                      <w:sz w:val="16"/>
                      <w:szCs w:val="16"/>
                      <w:lang w:val="en-US"/>
                    </w:rPr>
                    <w:t>00 rpm for 10 min.</w:t>
                  </w:r>
                </w:p>
              </w:tc>
              <w:tc>
                <w:tcPr>
                  <w:tcW w:w="825" w:type="dxa"/>
                  <w:vAlign w:val="center"/>
                </w:tcPr>
                <w:p w14:paraId="55E21F73" w14:textId="77777777" w:rsidR="0044167E" w:rsidRPr="005F6D38" w:rsidRDefault="0044167E" w:rsidP="0044167E">
                  <w:pPr>
                    <w:jc w:val="center"/>
                    <w:rPr>
                      <w:rFonts w:ascii="Verdana" w:hAnsi="Verdana"/>
                      <w:sz w:val="16"/>
                      <w:szCs w:val="16"/>
                      <w:lang w:val="en-US"/>
                    </w:rPr>
                  </w:pPr>
                </w:p>
              </w:tc>
              <w:tc>
                <w:tcPr>
                  <w:tcW w:w="737" w:type="dxa"/>
                  <w:vAlign w:val="center"/>
                </w:tcPr>
                <w:p w14:paraId="5EDD5146" w14:textId="77777777" w:rsidR="0044167E" w:rsidRPr="005F6D38" w:rsidRDefault="0044167E" w:rsidP="0044167E">
                  <w:pPr>
                    <w:tabs>
                      <w:tab w:val="decimal" w:pos="12"/>
                    </w:tabs>
                    <w:jc w:val="center"/>
                    <w:rPr>
                      <w:rFonts w:ascii="Verdana" w:hAnsi="Verdana"/>
                      <w:sz w:val="16"/>
                      <w:szCs w:val="16"/>
                      <w:lang w:val="en-US"/>
                    </w:rPr>
                  </w:pPr>
                  <w:r>
                    <w:rPr>
                      <w:rFonts w:ascii="Verdana" w:hAnsi="Verdana"/>
                      <w:sz w:val="16"/>
                      <w:szCs w:val="16"/>
                      <w:lang w:val="en-US"/>
                    </w:rPr>
                    <w:t>2.</w:t>
                  </w:r>
                  <w:r w:rsidRPr="005F6D38">
                    <w:rPr>
                      <w:rFonts w:ascii="Verdana" w:hAnsi="Verdana"/>
                      <w:sz w:val="16"/>
                      <w:szCs w:val="16"/>
                      <w:lang w:val="en-US"/>
                    </w:rPr>
                    <w:t>5</w:t>
                  </w:r>
                </w:p>
              </w:tc>
              <w:tc>
                <w:tcPr>
                  <w:tcW w:w="811" w:type="dxa"/>
                  <w:vAlign w:val="center"/>
                </w:tcPr>
                <w:p w14:paraId="6B83C3BE" w14:textId="77777777" w:rsidR="0044167E" w:rsidRPr="005F6D38" w:rsidRDefault="0044167E" w:rsidP="0044167E">
                  <w:pPr>
                    <w:tabs>
                      <w:tab w:val="decimal" w:pos="12"/>
                      <w:tab w:val="decimal" w:pos="417"/>
                    </w:tabs>
                    <w:jc w:val="center"/>
                    <w:rPr>
                      <w:rFonts w:ascii="Verdana" w:hAnsi="Verdana"/>
                      <w:sz w:val="16"/>
                      <w:szCs w:val="16"/>
                      <w:lang w:val="en-US"/>
                    </w:rPr>
                  </w:pPr>
                  <w:r>
                    <w:rPr>
                      <w:rFonts w:ascii="Verdana" w:hAnsi="Verdana"/>
                      <w:sz w:val="16"/>
                      <w:szCs w:val="16"/>
                      <w:lang w:val="en-US"/>
                    </w:rPr>
                    <w:t>7.</w:t>
                  </w:r>
                  <w:r w:rsidRPr="005F6D38">
                    <w:rPr>
                      <w:rFonts w:ascii="Verdana" w:hAnsi="Verdana"/>
                      <w:sz w:val="16"/>
                      <w:szCs w:val="16"/>
                      <w:lang w:val="en-US"/>
                    </w:rPr>
                    <w:t>5</w:t>
                  </w:r>
                </w:p>
              </w:tc>
              <w:tc>
                <w:tcPr>
                  <w:tcW w:w="822" w:type="dxa"/>
                  <w:vAlign w:val="center"/>
                </w:tcPr>
                <w:p w14:paraId="38F93DA5" w14:textId="77777777" w:rsidR="0044167E" w:rsidRPr="005F6D38" w:rsidRDefault="0044167E" w:rsidP="0044167E">
                  <w:pPr>
                    <w:snapToGrid w:val="0"/>
                    <w:jc w:val="center"/>
                    <w:rPr>
                      <w:rFonts w:ascii="Verdana" w:hAnsi="Verdana"/>
                      <w:sz w:val="16"/>
                      <w:szCs w:val="16"/>
                      <w:lang w:val="en-US"/>
                    </w:rPr>
                  </w:pPr>
                  <w:r w:rsidRPr="005F6D38">
                    <w:rPr>
                      <w:rFonts w:ascii="Verdana" w:hAnsi="Verdana"/>
                      <w:sz w:val="16"/>
                      <w:szCs w:val="16"/>
                      <w:lang w:val="en-US"/>
                    </w:rPr>
                    <w:t>% v/v</w:t>
                  </w:r>
                </w:p>
              </w:tc>
              <w:tc>
                <w:tcPr>
                  <w:tcW w:w="1664" w:type="dxa"/>
                  <w:vAlign w:val="center"/>
                </w:tcPr>
                <w:p w14:paraId="4CBEB2E4" w14:textId="77777777" w:rsidR="0044167E" w:rsidRPr="005F6D38" w:rsidRDefault="0044167E" w:rsidP="0044167E">
                  <w:pPr>
                    <w:jc w:val="center"/>
                    <w:rPr>
                      <w:rFonts w:ascii="Verdana" w:hAnsi="Verdana"/>
                      <w:sz w:val="16"/>
                      <w:szCs w:val="16"/>
                      <w:lang w:val="en-US"/>
                    </w:rPr>
                  </w:pPr>
                  <w:r w:rsidRPr="005F6D38">
                    <w:rPr>
                      <w:rFonts w:ascii="Verdana" w:hAnsi="Verdana"/>
                      <w:sz w:val="16"/>
                      <w:szCs w:val="16"/>
                      <w:lang w:val="en-US"/>
                    </w:rPr>
                    <w:t>IFU 60,1991</w:t>
                  </w:r>
                </w:p>
              </w:tc>
            </w:tr>
          </w:tbl>
          <w:p w14:paraId="4DDFD456" w14:textId="77777777" w:rsidR="003F1487" w:rsidRPr="00F635D9"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F635D9">
              <w:rPr>
                <w:rFonts w:ascii="Verdana" w:hAnsi="Verdana"/>
                <w:i/>
                <w:sz w:val="16"/>
                <w:szCs w:val="16"/>
                <w:lang w:val="en-US"/>
              </w:rPr>
              <w:t xml:space="preserve">* </w:t>
            </w:r>
            <w:r w:rsidR="009A6065" w:rsidRPr="00F635D9">
              <w:rPr>
                <w:rFonts w:ascii="Verdana" w:hAnsi="Verdana"/>
                <w:color w:val="212121"/>
                <w:sz w:val="16"/>
                <w:szCs w:val="16"/>
                <w:lang w:val="en-US" w:eastAsia="it-IT"/>
              </w:rPr>
              <w:t>in relation to the season</w:t>
            </w:r>
          </w:p>
        </w:tc>
      </w:tr>
      <w:tr w:rsidR="004A7EF7" w:rsidRPr="002C594E" w14:paraId="2EE917B1" w14:textId="77777777" w:rsidTr="00583DB6">
        <w:trPr>
          <w:trHeight w:val="8345"/>
        </w:trPr>
        <w:tc>
          <w:tcPr>
            <w:tcW w:w="9210" w:type="dxa"/>
            <w:tcBorders>
              <w:top w:val="nil"/>
            </w:tcBorders>
          </w:tcPr>
          <w:p w14:paraId="5811D945" w14:textId="77777777" w:rsidR="00516420" w:rsidRPr="002C594E" w:rsidRDefault="004A7EF7" w:rsidP="0042012D">
            <w:pPr>
              <w:spacing w:before="120"/>
              <w:jc w:val="center"/>
              <w:rPr>
                <w:rFonts w:ascii="Verdana" w:hAnsi="Verdana"/>
                <w:b/>
                <w:i/>
                <w:lang w:val="en-US"/>
              </w:rPr>
            </w:pPr>
            <w:r w:rsidRPr="002C594E">
              <w:rPr>
                <w:rFonts w:ascii="Verdana" w:hAnsi="Verdana"/>
                <w:b/>
                <w:i/>
                <w:lang w:val="en-US"/>
              </w:rPr>
              <w:lastRenderedPageBreak/>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2C594E" w14:paraId="6419461E" w14:textId="77777777" w:rsidTr="00953535">
              <w:trPr>
                <w:trHeight w:hRule="exact" w:val="501"/>
                <w:tblHeader/>
              </w:trPr>
              <w:tc>
                <w:tcPr>
                  <w:tcW w:w="1303" w:type="dxa"/>
                  <w:vAlign w:val="center"/>
                </w:tcPr>
                <w:p w14:paraId="3FC91A83"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14:paraId="210AE364"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14:paraId="39C237F7"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14:paraId="6AE9C0E4"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14:paraId="2499D394"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14:paraId="3C56AC35"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4E6788" w:rsidRPr="008A4E83" w14:paraId="10619088" w14:textId="77777777" w:rsidTr="00B80E20">
              <w:trPr>
                <w:trHeight w:hRule="exact" w:val="680"/>
                <w:tblHeader/>
              </w:trPr>
              <w:tc>
                <w:tcPr>
                  <w:tcW w:w="1303" w:type="dxa"/>
                  <w:vAlign w:val="center"/>
                </w:tcPr>
                <w:p w14:paraId="38A3D713" w14:textId="77777777" w:rsidR="004E6788" w:rsidRPr="005F6D38" w:rsidRDefault="004E6788" w:rsidP="004E6788">
                  <w:pPr>
                    <w:snapToGrid w:val="0"/>
                    <w:jc w:val="center"/>
                    <w:rPr>
                      <w:rFonts w:ascii="Verdana" w:hAnsi="Verdana"/>
                      <w:i/>
                      <w:sz w:val="16"/>
                      <w:szCs w:val="16"/>
                      <w:lang w:val="en-US"/>
                    </w:rPr>
                  </w:pPr>
                  <w:r w:rsidRPr="005F6D38">
                    <w:rPr>
                      <w:rFonts w:ascii="Verdana" w:hAnsi="Verdana"/>
                      <w:i/>
                      <w:sz w:val="16"/>
                      <w:szCs w:val="16"/>
                      <w:lang w:val="en-US"/>
                    </w:rPr>
                    <w:t>CMT</w:t>
                  </w:r>
                </w:p>
              </w:tc>
              <w:tc>
                <w:tcPr>
                  <w:tcW w:w="884" w:type="dxa"/>
                  <w:vAlign w:val="center"/>
                </w:tcPr>
                <w:p w14:paraId="007EB625" w14:textId="77777777" w:rsidR="004E6788" w:rsidRPr="005F6D38" w:rsidRDefault="004E6788" w:rsidP="004E6788">
                  <w:pPr>
                    <w:jc w:val="center"/>
                    <w:rPr>
                      <w:rFonts w:ascii="Verdana" w:hAnsi="Verdana"/>
                      <w:sz w:val="16"/>
                      <w:szCs w:val="16"/>
                      <w:lang w:val="en-US"/>
                    </w:rPr>
                  </w:pPr>
                  <w:r w:rsidRPr="005F6D38">
                    <w:rPr>
                      <w:rFonts w:ascii="Verdana" w:hAnsi="Verdana"/>
                      <w:sz w:val="16"/>
                      <w:szCs w:val="16"/>
                      <w:lang w:val="en-US"/>
                    </w:rPr>
                    <w:t>-</w:t>
                  </w:r>
                </w:p>
              </w:tc>
              <w:tc>
                <w:tcPr>
                  <w:tcW w:w="709" w:type="dxa"/>
                  <w:vAlign w:val="center"/>
                </w:tcPr>
                <w:p w14:paraId="181E4C70" w14:textId="77777777" w:rsidR="004E6788" w:rsidRPr="005F6D38" w:rsidRDefault="004E6788" w:rsidP="004E6788">
                  <w:pPr>
                    <w:jc w:val="center"/>
                    <w:rPr>
                      <w:rFonts w:ascii="Verdana" w:hAnsi="Verdana"/>
                      <w:sz w:val="16"/>
                      <w:szCs w:val="16"/>
                      <w:lang w:val="en-US"/>
                    </w:rPr>
                  </w:pPr>
                  <w:r w:rsidRPr="005F6D38">
                    <w:rPr>
                      <w:rFonts w:ascii="Verdana" w:hAnsi="Verdana"/>
                      <w:sz w:val="16"/>
                      <w:szCs w:val="16"/>
                      <w:lang w:val="en-US"/>
                    </w:rPr>
                    <w:t>-</w:t>
                  </w:r>
                </w:p>
              </w:tc>
              <w:tc>
                <w:tcPr>
                  <w:tcW w:w="850" w:type="dxa"/>
                  <w:vAlign w:val="center"/>
                </w:tcPr>
                <w:p w14:paraId="5D67117F" w14:textId="4F0E8341" w:rsidR="004E6788" w:rsidRPr="005F6D38" w:rsidRDefault="00D92E37" w:rsidP="004E6788">
                  <w:pPr>
                    <w:jc w:val="center"/>
                    <w:rPr>
                      <w:rFonts w:ascii="Verdana" w:hAnsi="Verdana"/>
                      <w:sz w:val="16"/>
                      <w:szCs w:val="16"/>
                      <w:lang w:val="en-US"/>
                    </w:rPr>
                  </w:pPr>
                  <w:r>
                    <w:rPr>
                      <w:rFonts w:ascii="Verdana" w:hAnsi="Verdana"/>
                      <w:sz w:val="16"/>
                      <w:szCs w:val="16"/>
                      <w:lang w:val="en-US"/>
                    </w:rPr>
                    <w:t>100</w:t>
                  </w:r>
                </w:p>
              </w:tc>
              <w:tc>
                <w:tcPr>
                  <w:tcW w:w="851" w:type="dxa"/>
                  <w:vAlign w:val="center"/>
                </w:tcPr>
                <w:p w14:paraId="56170BF1" w14:textId="77777777" w:rsidR="004E6788" w:rsidRPr="005F6D38" w:rsidRDefault="004E6788" w:rsidP="004E6788">
                  <w:pPr>
                    <w:jc w:val="center"/>
                    <w:rPr>
                      <w:rFonts w:ascii="Verdana" w:hAnsi="Verdana"/>
                      <w:sz w:val="16"/>
                      <w:szCs w:val="16"/>
                      <w:lang w:val="en-US"/>
                    </w:rPr>
                  </w:pPr>
                  <w:r w:rsidRPr="005F6D3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4D31F3C4" w14:textId="77777777" w:rsidR="004E6788" w:rsidRDefault="004E6788" w:rsidP="004E6788">
                  <w:pPr>
                    <w:snapToGrid w:val="0"/>
                    <w:jc w:val="center"/>
                    <w:rPr>
                      <w:rFonts w:ascii="Verdana" w:hAnsi="Verdana"/>
                      <w:sz w:val="16"/>
                      <w:szCs w:val="16"/>
                      <w:lang w:val="en-US"/>
                    </w:rPr>
                  </w:pPr>
                  <w:r>
                    <w:rPr>
                      <w:rFonts w:ascii="Verdana" w:hAnsi="Verdana"/>
                      <w:sz w:val="16"/>
                      <w:szCs w:val="16"/>
                      <w:lang w:val="en-US"/>
                    </w:rPr>
                    <w:t xml:space="preserve">Compact Dry TC 48 ± 3 hours / 30 ± 2 °C </w:t>
                  </w:r>
                </w:p>
              </w:tc>
            </w:tr>
            <w:tr w:rsidR="004E6788" w:rsidRPr="008A4E83" w14:paraId="12716E23" w14:textId="77777777" w:rsidTr="00B80E20">
              <w:trPr>
                <w:trHeight w:hRule="exact" w:val="680"/>
                <w:tblHeader/>
              </w:trPr>
              <w:tc>
                <w:tcPr>
                  <w:tcW w:w="1303" w:type="dxa"/>
                  <w:vAlign w:val="center"/>
                </w:tcPr>
                <w:p w14:paraId="09F25B38" w14:textId="77777777" w:rsidR="004E6788" w:rsidRPr="005F6D38" w:rsidRDefault="004E6788" w:rsidP="004E6788">
                  <w:pPr>
                    <w:snapToGrid w:val="0"/>
                    <w:jc w:val="center"/>
                    <w:rPr>
                      <w:rFonts w:ascii="Verdana" w:hAnsi="Verdana"/>
                      <w:i/>
                      <w:sz w:val="16"/>
                      <w:szCs w:val="16"/>
                      <w:lang w:val="en-US"/>
                    </w:rPr>
                  </w:pPr>
                  <w:r w:rsidRPr="005F6D38">
                    <w:rPr>
                      <w:rFonts w:ascii="Verdana" w:hAnsi="Verdana"/>
                      <w:i/>
                      <w:sz w:val="16"/>
                      <w:szCs w:val="16"/>
                      <w:lang w:val="en-US"/>
                    </w:rPr>
                    <w:t>Yeasts</w:t>
                  </w:r>
                </w:p>
              </w:tc>
              <w:tc>
                <w:tcPr>
                  <w:tcW w:w="884" w:type="dxa"/>
                  <w:vAlign w:val="center"/>
                </w:tcPr>
                <w:p w14:paraId="31A23475" w14:textId="77777777" w:rsidR="004E6788" w:rsidRPr="005F6D38" w:rsidRDefault="004E6788" w:rsidP="004E6788">
                  <w:pPr>
                    <w:jc w:val="center"/>
                    <w:rPr>
                      <w:rFonts w:ascii="Verdana" w:hAnsi="Verdana"/>
                      <w:sz w:val="16"/>
                      <w:szCs w:val="16"/>
                      <w:lang w:val="en-US"/>
                    </w:rPr>
                  </w:pPr>
                  <w:r w:rsidRPr="005F6D38">
                    <w:rPr>
                      <w:rFonts w:ascii="Verdana" w:hAnsi="Verdana"/>
                      <w:sz w:val="16"/>
                      <w:szCs w:val="16"/>
                      <w:lang w:val="en-US"/>
                    </w:rPr>
                    <w:t>-</w:t>
                  </w:r>
                </w:p>
              </w:tc>
              <w:tc>
                <w:tcPr>
                  <w:tcW w:w="709" w:type="dxa"/>
                  <w:vAlign w:val="center"/>
                </w:tcPr>
                <w:p w14:paraId="36C3406D" w14:textId="77777777" w:rsidR="004E6788" w:rsidRPr="005F6D38" w:rsidRDefault="004E6788" w:rsidP="004E6788">
                  <w:pPr>
                    <w:jc w:val="center"/>
                    <w:rPr>
                      <w:rFonts w:ascii="Verdana" w:hAnsi="Verdana"/>
                      <w:sz w:val="16"/>
                      <w:szCs w:val="16"/>
                      <w:lang w:val="en-US"/>
                    </w:rPr>
                  </w:pPr>
                  <w:r w:rsidRPr="005F6D38">
                    <w:rPr>
                      <w:rFonts w:ascii="Verdana" w:hAnsi="Verdana"/>
                      <w:sz w:val="16"/>
                      <w:szCs w:val="16"/>
                      <w:lang w:val="en-US"/>
                    </w:rPr>
                    <w:t>-</w:t>
                  </w:r>
                </w:p>
              </w:tc>
              <w:tc>
                <w:tcPr>
                  <w:tcW w:w="850" w:type="dxa"/>
                  <w:vAlign w:val="center"/>
                </w:tcPr>
                <w:p w14:paraId="7B8B59DB" w14:textId="536E6316" w:rsidR="004E6788" w:rsidRPr="005F6D38" w:rsidRDefault="00D92E37" w:rsidP="004E6788">
                  <w:pPr>
                    <w:jc w:val="center"/>
                    <w:rPr>
                      <w:rFonts w:ascii="Verdana" w:hAnsi="Verdana"/>
                      <w:sz w:val="16"/>
                      <w:szCs w:val="16"/>
                      <w:lang w:val="en-US"/>
                    </w:rPr>
                  </w:pPr>
                  <w:r>
                    <w:rPr>
                      <w:rFonts w:ascii="Verdana" w:hAnsi="Verdana"/>
                      <w:sz w:val="16"/>
                      <w:szCs w:val="16"/>
                      <w:lang w:val="en-US"/>
                    </w:rPr>
                    <w:t>10</w:t>
                  </w:r>
                </w:p>
              </w:tc>
              <w:tc>
                <w:tcPr>
                  <w:tcW w:w="851" w:type="dxa"/>
                  <w:vAlign w:val="center"/>
                </w:tcPr>
                <w:p w14:paraId="2C03129B" w14:textId="77777777" w:rsidR="004E6788" w:rsidRPr="005F6D38" w:rsidRDefault="004E6788" w:rsidP="004E6788">
                  <w:pPr>
                    <w:jc w:val="center"/>
                    <w:rPr>
                      <w:rFonts w:ascii="Verdana" w:hAnsi="Verdana"/>
                      <w:sz w:val="16"/>
                      <w:szCs w:val="16"/>
                      <w:lang w:val="en-US"/>
                    </w:rPr>
                  </w:pPr>
                  <w:r w:rsidRPr="005F6D3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0CED9B74" w14:textId="77777777" w:rsidR="004E6788" w:rsidRDefault="004E6788" w:rsidP="004E6788">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4E6788" w:rsidRPr="008A4E83" w14:paraId="3510F99A" w14:textId="77777777" w:rsidTr="00B80E20">
              <w:trPr>
                <w:trHeight w:hRule="exact" w:val="680"/>
                <w:tblHeader/>
              </w:trPr>
              <w:tc>
                <w:tcPr>
                  <w:tcW w:w="1303" w:type="dxa"/>
                  <w:vAlign w:val="center"/>
                </w:tcPr>
                <w:p w14:paraId="249AE2A6" w14:textId="77777777" w:rsidR="004E6788" w:rsidRPr="005F6D38" w:rsidRDefault="004E6788" w:rsidP="004E6788">
                  <w:pPr>
                    <w:snapToGrid w:val="0"/>
                    <w:jc w:val="center"/>
                    <w:rPr>
                      <w:rFonts w:ascii="Verdana" w:hAnsi="Verdana"/>
                      <w:i/>
                      <w:sz w:val="16"/>
                      <w:szCs w:val="16"/>
                      <w:lang w:val="en-US"/>
                    </w:rPr>
                  </w:pPr>
                  <w:r w:rsidRPr="005F6D38">
                    <w:rPr>
                      <w:rFonts w:ascii="Verdana" w:hAnsi="Verdana"/>
                      <w:i/>
                      <w:sz w:val="16"/>
                      <w:szCs w:val="16"/>
                      <w:lang w:val="en-US"/>
                    </w:rPr>
                    <w:t>Moulds</w:t>
                  </w:r>
                </w:p>
              </w:tc>
              <w:tc>
                <w:tcPr>
                  <w:tcW w:w="884" w:type="dxa"/>
                  <w:vAlign w:val="center"/>
                </w:tcPr>
                <w:p w14:paraId="64F5BB0A" w14:textId="77777777" w:rsidR="004E6788" w:rsidRPr="005F6D38" w:rsidRDefault="004E6788" w:rsidP="004E6788">
                  <w:pPr>
                    <w:jc w:val="center"/>
                    <w:rPr>
                      <w:rFonts w:ascii="Verdana" w:hAnsi="Verdana"/>
                      <w:sz w:val="16"/>
                      <w:szCs w:val="16"/>
                      <w:lang w:val="en-US"/>
                    </w:rPr>
                  </w:pPr>
                  <w:r w:rsidRPr="005F6D38">
                    <w:rPr>
                      <w:rFonts w:ascii="Verdana" w:hAnsi="Verdana"/>
                      <w:sz w:val="16"/>
                      <w:szCs w:val="16"/>
                      <w:lang w:val="en-US"/>
                    </w:rPr>
                    <w:t>-</w:t>
                  </w:r>
                </w:p>
              </w:tc>
              <w:tc>
                <w:tcPr>
                  <w:tcW w:w="709" w:type="dxa"/>
                  <w:vAlign w:val="center"/>
                </w:tcPr>
                <w:p w14:paraId="42156C70" w14:textId="77777777" w:rsidR="004E6788" w:rsidRPr="005F6D38" w:rsidRDefault="004E6788" w:rsidP="004E6788">
                  <w:pPr>
                    <w:jc w:val="center"/>
                    <w:rPr>
                      <w:rFonts w:ascii="Verdana" w:hAnsi="Verdana"/>
                      <w:sz w:val="16"/>
                      <w:szCs w:val="16"/>
                      <w:lang w:val="en-US"/>
                    </w:rPr>
                  </w:pPr>
                  <w:r w:rsidRPr="005F6D38">
                    <w:rPr>
                      <w:rFonts w:ascii="Verdana" w:hAnsi="Verdana"/>
                      <w:sz w:val="16"/>
                      <w:szCs w:val="16"/>
                      <w:lang w:val="en-US"/>
                    </w:rPr>
                    <w:t>-</w:t>
                  </w:r>
                </w:p>
              </w:tc>
              <w:tc>
                <w:tcPr>
                  <w:tcW w:w="850" w:type="dxa"/>
                  <w:vAlign w:val="center"/>
                </w:tcPr>
                <w:p w14:paraId="4AEDDD8D" w14:textId="35A0CE27" w:rsidR="004E6788" w:rsidRPr="005F6D38" w:rsidRDefault="00D92E37" w:rsidP="004E6788">
                  <w:pPr>
                    <w:jc w:val="center"/>
                    <w:rPr>
                      <w:rFonts w:ascii="Verdana" w:hAnsi="Verdana"/>
                      <w:sz w:val="16"/>
                      <w:szCs w:val="16"/>
                      <w:lang w:val="en-US"/>
                    </w:rPr>
                  </w:pPr>
                  <w:r>
                    <w:rPr>
                      <w:rFonts w:ascii="Verdana" w:hAnsi="Verdana"/>
                      <w:sz w:val="16"/>
                      <w:szCs w:val="16"/>
                      <w:lang w:val="en-US"/>
                    </w:rPr>
                    <w:t>10</w:t>
                  </w:r>
                </w:p>
              </w:tc>
              <w:tc>
                <w:tcPr>
                  <w:tcW w:w="851" w:type="dxa"/>
                  <w:vAlign w:val="center"/>
                </w:tcPr>
                <w:p w14:paraId="22595466" w14:textId="77777777" w:rsidR="004E6788" w:rsidRPr="005F6D38" w:rsidRDefault="004E6788" w:rsidP="004E6788">
                  <w:pPr>
                    <w:jc w:val="center"/>
                    <w:rPr>
                      <w:rFonts w:ascii="Verdana" w:hAnsi="Verdana"/>
                      <w:sz w:val="16"/>
                      <w:szCs w:val="16"/>
                      <w:lang w:val="en-US"/>
                    </w:rPr>
                  </w:pPr>
                  <w:r w:rsidRPr="005F6D3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58078F4A" w14:textId="77777777" w:rsidR="004E6788" w:rsidRDefault="004E6788" w:rsidP="004E6788">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4E6788" w:rsidRPr="008A4E83" w14:paraId="05FFEFDF" w14:textId="77777777" w:rsidTr="00B80E20">
              <w:trPr>
                <w:trHeight w:hRule="exact" w:val="680"/>
                <w:tblHeader/>
              </w:trPr>
              <w:tc>
                <w:tcPr>
                  <w:tcW w:w="1303" w:type="dxa"/>
                  <w:vAlign w:val="center"/>
                </w:tcPr>
                <w:p w14:paraId="67445C1D" w14:textId="77777777" w:rsidR="004E6788" w:rsidRPr="005F6D38" w:rsidRDefault="004E6788" w:rsidP="004E6788">
                  <w:pPr>
                    <w:snapToGrid w:val="0"/>
                    <w:jc w:val="center"/>
                    <w:rPr>
                      <w:rFonts w:ascii="Verdana" w:hAnsi="Verdana"/>
                      <w:i/>
                      <w:sz w:val="16"/>
                      <w:szCs w:val="16"/>
                      <w:lang w:val="en-US"/>
                    </w:rPr>
                  </w:pPr>
                  <w:r w:rsidRPr="005F6D38">
                    <w:rPr>
                      <w:rFonts w:ascii="Verdana" w:hAnsi="Verdana"/>
                      <w:i/>
                      <w:sz w:val="16"/>
                      <w:szCs w:val="16"/>
                      <w:lang w:val="en-US"/>
                    </w:rPr>
                    <w:t>Total Coliforms</w:t>
                  </w:r>
                </w:p>
              </w:tc>
              <w:tc>
                <w:tcPr>
                  <w:tcW w:w="884" w:type="dxa"/>
                  <w:vAlign w:val="center"/>
                </w:tcPr>
                <w:p w14:paraId="448EB634" w14:textId="77777777" w:rsidR="004E6788" w:rsidRPr="005F6D38" w:rsidRDefault="004E6788" w:rsidP="004E6788">
                  <w:pPr>
                    <w:jc w:val="center"/>
                    <w:rPr>
                      <w:rFonts w:ascii="Verdana" w:hAnsi="Verdana"/>
                      <w:sz w:val="16"/>
                      <w:szCs w:val="16"/>
                      <w:lang w:val="en-US"/>
                    </w:rPr>
                  </w:pPr>
                  <w:r w:rsidRPr="005F6D38">
                    <w:rPr>
                      <w:rFonts w:ascii="Verdana" w:hAnsi="Verdana"/>
                      <w:sz w:val="16"/>
                      <w:szCs w:val="16"/>
                      <w:lang w:val="en-US"/>
                    </w:rPr>
                    <w:t>Absent</w:t>
                  </w:r>
                </w:p>
              </w:tc>
              <w:tc>
                <w:tcPr>
                  <w:tcW w:w="709" w:type="dxa"/>
                  <w:vAlign w:val="center"/>
                </w:tcPr>
                <w:p w14:paraId="31F0B16C" w14:textId="77777777" w:rsidR="004E6788" w:rsidRPr="005F6D38" w:rsidRDefault="004E6788" w:rsidP="004E6788">
                  <w:pPr>
                    <w:jc w:val="center"/>
                    <w:rPr>
                      <w:rFonts w:ascii="Verdana" w:hAnsi="Verdana"/>
                      <w:sz w:val="16"/>
                      <w:szCs w:val="16"/>
                      <w:lang w:val="en-US"/>
                    </w:rPr>
                  </w:pPr>
                  <w:r w:rsidRPr="005F6D38">
                    <w:rPr>
                      <w:rFonts w:ascii="Verdana" w:hAnsi="Verdana"/>
                      <w:sz w:val="16"/>
                      <w:szCs w:val="16"/>
                      <w:lang w:val="en-US"/>
                    </w:rPr>
                    <w:t>-</w:t>
                  </w:r>
                </w:p>
              </w:tc>
              <w:tc>
                <w:tcPr>
                  <w:tcW w:w="850" w:type="dxa"/>
                  <w:vAlign w:val="center"/>
                </w:tcPr>
                <w:p w14:paraId="79D34F7A" w14:textId="77777777" w:rsidR="004E6788" w:rsidRPr="005F6D38" w:rsidRDefault="004E6788" w:rsidP="004E6788">
                  <w:pPr>
                    <w:jc w:val="center"/>
                    <w:rPr>
                      <w:rFonts w:ascii="Verdana" w:hAnsi="Verdana"/>
                      <w:sz w:val="16"/>
                      <w:szCs w:val="16"/>
                      <w:lang w:val="en-US"/>
                    </w:rPr>
                  </w:pPr>
                  <w:r w:rsidRPr="005F6D38">
                    <w:rPr>
                      <w:rFonts w:ascii="Verdana" w:hAnsi="Verdana"/>
                      <w:sz w:val="16"/>
                      <w:szCs w:val="16"/>
                      <w:lang w:val="en-US"/>
                    </w:rPr>
                    <w:t>-</w:t>
                  </w:r>
                </w:p>
              </w:tc>
              <w:tc>
                <w:tcPr>
                  <w:tcW w:w="851" w:type="dxa"/>
                  <w:vAlign w:val="center"/>
                </w:tcPr>
                <w:p w14:paraId="3A9CF3F5" w14:textId="77777777" w:rsidR="004E6788" w:rsidRPr="005F6D38" w:rsidRDefault="004E6788" w:rsidP="004E6788">
                  <w:pPr>
                    <w:jc w:val="center"/>
                    <w:rPr>
                      <w:rFonts w:ascii="Verdana" w:hAnsi="Verdana"/>
                      <w:sz w:val="16"/>
                      <w:szCs w:val="16"/>
                      <w:lang w:val="en-US"/>
                    </w:rPr>
                  </w:pPr>
                  <w:r w:rsidRPr="005F6D3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3247C291" w14:textId="77777777" w:rsidR="004E6788" w:rsidRDefault="004E6788" w:rsidP="004E6788">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4E6788" w:rsidRPr="008A4E83" w14:paraId="5660D4AF" w14:textId="77777777" w:rsidTr="00B80E20">
              <w:trPr>
                <w:trHeight w:hRule="exact" w:val="680"/>
                <w:tblHeader/>
              </w:trPr>
              <w:tc>
                <w:tcPr>
                  <w:tcW w:w="1303" w:type="dxa"/>
                  <w:vAlign w:val="center"/>
                </w:tcPr>
                <w:p w14:paraId="46A20485" w14:textId="77777777" w:rsidR="004E6788" w:rsidRPr="005F6D38" w:rsidRDefault="004E6788" w:rsidP="004E6788">
                  <w:pPr>
                    <w:snapToGrid w:val="0"/>
                    <w:jc w:val="center"/>
                    <w:rPr>
                      <w:rFonts w:ascii="Verdana" w:hAnsi="Verdana"/>
                      <w:i/>
                      <w:sz w:val="16"/>
                      <w:szCs w:val="16"/>
                      <w:lang w:val="en-US"/>
                    </w:rPr>
                  </w:pPr>
                  <w:r w:rsidRPr="005F6D38">
                    <w:rPr>
                      <w:rFonts w:ascii="Verdana" w:hAnsi="Verdana"/>
                      <w:i/>
                      <w:sz w:val="16"/>
                      <w:szCs w:val="16"/>
                      <w:lang w:val="en-US"/>
                    </w:rPr>
                    <w:t>E. Coli</w:t>
                  </w:r>
                </w:p>
              </w:tc>
              <w:tc>
                <w:tcPr>
                  <w:tcW w:w="884" w:type="dxa"/>
                  <w:vAlign w:val="center"/>
                </w:tcPr>
                <w:p w14:paraId="5094393C" w14:textId="77777777" w:rsidR="004E6788" w:rsidRPr="005F6D38" w:rsidRDefault="004E6788" w:rsidP="004E6788">
                  <w:pPr>
                    <w:jc w:val="center"/>
                    <w:rPr>
                      <w:rFonts w:ascii="Verdana" w:hAnsi="Verdana"/>
                      <w:sz w:val="16"/>
                      <w:szCs w:val="16"/>
                      <w:lang w:val="en-US"/>
                    </w:rPr>
                  </w:pPr>
                  <w:r w:rsidRPr="005F6D38">
                    <w:rPr>
                      <w:rFonts w:ascii="Verdana" w:hAnsi="Verdana"/>
                      <w:sz w:val="16"/>
                      <w:szCs w:val="16"/>
                      <w:lang w:val="en-US"/>
                    </w:rPr>
                    <w:t xml:space="preserve">Absent </w:t>
                  </w:r>
                </w:p>
              </w:tc>
              <w:tc>
                <w:tcPr>
                  <w:tcW w:w="709" w:type="dxa"/>
                  <w:vAlign w:val="center"/>
                </w:tcPr>
                <w:p w14:paraId="6164813F" w14:textId="77777777" w:rsidR="004E6788" w:rsidRPr="005F6D38" w:rsidRDefault="004E6788" w:rsidP="004E6788">
                  <w:pPr>
                    <w:jc w:val="center"/>
                    <w:rPr>
                      <w:rFonts w:ascii="Verdana" w:hAnsi="Verdana"/>
                      <w:sz w:val="16"/>
                      <w:szCs w:val="16"/>
                      <w:lang w:val="en-US"/>
                    </w:rPr>
                  </w:pPr>
                  <w:r w:rsidRPr="005F6D38">
                    <w:rPr>
                      <w:rFonts w:ascii="Verdana" w:hAnsi="Verdana"/>
                      <w:sz w:val="16"/>
                      <w:szCs w:val="16"/>
                      <w:lang w:val="en-US"/>
                    </w:rPr>
                    <w:t>-</w:t>
                  </w:r>
                </w:p>
              </w:tc>
              <w:tc>
                <w:tcPr>
                  <w:tcW w:w="850" w:type="dxa"/>
                  <w:vAlign w:val="center"/>
                </w:tcPr>
                <w:p w14:paraId="67BF2E8B" w14:textId="77777777" w:rsidR="004E6788" w:rsidRPr="005F6D38" w:rsidRDefault="004E6788" w:rsidP="004E6788">
                  <w:pPr>
                    <w:jc w:val="center"/>
                    <w:rPr>
                      <w:rFonts w:ascii="Verdana" w:hAnsi="Verdana"/>
                      <w:sz w:val="16"/>
                      <w:szCs w:val="16"/>
                      <w:lang w:val="en-US"/>
                    </w:rPr>
                  </w:pPr>
                  <w:r w:rsidRPr="005F6D38">
                    <w:rPr>
                      <w:rFonts w:ascii="Verdana" w:hAnsi="Verdana"/>
                      <w:sz w:val="16"/>
                      <w:szCs w:val="16"/>
                      <w:lang w:val="en-US"/>
                    </w:rPr>
                    <w:t>-</w:t>
                  </w:r>
                </w:p>
              </w:tc>
              <w:tc>
                <w:tcPr>
                  <w:tcW w:w="851" w:type="dxa"/>
                  <w:vAlign w:val="center"/>
                </w:tcPr>
                <w:p w14:paraId="2C69707A" w14:textId="77777777" w:rsidR="004E6788" w:rsidRPr="005F6D38" w:rsidRDefault="004E6788" w:rsidP="004E6788">
                  <w:pPr>
                    <w:jc w:val="center"/>
                    <w:rPr>
                      <w:rFonts w:ascii="Verdana" w:hAnsi="Verdana"/>
                      <w:sz w:val="16"/>
                      <w:szCs w:val="16"/>
                      <w:lang w:val="en-US"/>
                    </w:rPr>
                  </w:pPr>
                  <w:r w:rsidRPr="005F6D3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640CB3F6" w14:textId="77777777" w:rsidR="004E6788" w:rsidRDefault="004E6788" w:rsidP="004E6788">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4E6788" w:rsidRPr="008A4E83" w14:paraId="5870C7C2" w14:textId="77777777" w:rsidTr="00B80E20">
              <w:trPr>
                <w:trHeight w:hRule="exact" w:val="680"/>
                <w:tblHeader/>
              </w:trPr>
              <w:tc>
                <w:tcPr>
                  <w:tcW w:w="1303" w:type="dxa"/>
                  <w:vAlign w:val="center"/>
                </w:tcPr>
                <w:p w14:paraId="5BCC2220" w14:textId="77777777" w:rsidR="004E6788" w:rsidRPr="005F6D38" w:rsidRDefault="004E6788" w:rsidP="004E6788">
                  <w:pPr>
                    <w:snapToGrid w:val="0"/>
                    <w:jc w:val="center"/>
                    <w:rPr>
                      <w:rFonts w:ascii="Verdana" w:hAnsi="Verdana"/>
                      <w:i/>
                      <w:sz w:val="16"/>
                      <w:szCs w:val="16"/>
                      <w:lang w:val="en-US"/>
                    </w:rPr>
                  </w:pPr>
                  <w:r w:rsidRPr="005F6D38">
                    <w:rPr>
                      <w:rFonts w:ascii="Verdana" w:hAnsi="Verdana"/>
                      <w:i/>
                      <w:sz w:val="16"/>
                      <w:szCs w:val="16"/>
                      <w:lang w:val="en-US"/>
                    </w:rPr>
                    <w:t>Salmonella</w:t>
                  </w:r>
                </w:p>
              </w:tc>
              <w:tc>
                <w:tcPr>
                  <w:tcW w:w="884" w:type="dxa"/>
                  <w:vAlign w:val="center"/>
                </w:tcPr>
                <w:p w14:paraId="41461CB0" w14:textId="77777777" w:rsidR="004E6788" w:rsidRPr="005F6D38" w:rsidRDefault="004E6788" w:rsidP="004E6788">
                  <w:pPr>
                    <w:jc w:val="center"/>
                    <w:rPr>
                      <w:rFonts w:ascii="Verdana" w:hAnsi="Verdana"/>
                      <w:sz w:val="16"/>
                      <w:szCs w:val="16"/>
                      <w:lang w:val="en-US"/>
                    </w:rPr>
                  </w:pPr>
                  <w:r w:rsidRPr="005F6D38">
                    <w:rPr>
                      <w:rFonts w:ascii="Verdana" w:hAnsi="Verdana"/>
                      <w:sz w:val="16"/>
                      <w:szCs w:val="16"/>
                      <w:lang w:val="en-US"/>
                    </w:rPr>
                    <w:t xml:space="preserve">Absent </w:t>
                  </w:r>
                </w:p>
              </w:tc>
              <w:tc>
                <w:tcPr>
                  <w:tcW w:w="709" w:type="dxa"/>
                  <w:vAlign w:val="center"/>
                </w:tcPr>
                <w:p w14:paraId="39C75777" w14:textId="77777777" w:rsidR="004E6788" w:rsidRPr="005F6D38" w:rsidRDefault="004E6788" w:rsidP="004E6788">
                  <w:pPr>
                    <w:jc w:val="center"/>
                    <w:rPr>
                      <w:rFonts w:ascii="Verdana" w:hAnsi="Verdana"/>
                      <w:sz w:val="16"/>
                      <w:szCs w:val="16"/>
                      <w:lang w:val="en-US"/>
                    </w:rPr>
                  </w:pPr>
                  <w:r w:rsidRPr="005F6D38">
                    <w:rPr>
                      <w:rFonts w:ascii="Verdana" w:hAnsi="Verdana"/>
                      <w:sz w:val="16"/>
                      <w:szCs w:val="16"/>
                      <w:lang w:val="en-US"/>
                    </w:rPr>
                    <w:t>-</w:t>
                  </w:r>
                </w:p>
              </w:tc>
              <w:tc>
                <w:tcPr>
                  <w:tcW w:w="850" w:type="dxa"/>
                  <w:vAlign w:val="center"/>
                </w:tcPr>
                <w:p w14:paraId="2F734DAB" w14:textId="77777777" w:rsidR="004E6788" w:rsidRPr="005F6D38" w:rsidRDefault="004E6788" w:rsidP="004E6788">
                  <w:pPr>
                    <w:jc w:val="center"/>
                    <w:rPr>
                      <w:rFonts w:ascii="Verdana" w:hAnsi="Verdana"/>
                      <w:sz w:val="16"/>
                      <w:szCs w:val="16"/>
                      <w:lang w:val="en-US"/>
                    </w:rPr>
                  </w:pPr>
                  <w:r w:rsidRPr="005F6D38">
                    <w:rPr>
                      <w:rFonts w:ascii="Verdana" w:hAnsi="Verdana"/>
                      <w:sz w:val="16"/>
                      <w:szCs w:val="16"/>
                      <w:lang w:val="en-US"/>
                    </w:rPr>
                    <w:t>-</w:t>
                  </w:r>
                </w:p>
              </w:tc>
              <w:tc>
                <w:tcPr>
                  <w:tcW w:w="851" w:type="dxa"/>
                  <w:vAlign w:val="center"/>
                </w:tcPr>
                <w:p w14:paraId="75776000" w14:textId="77777777" w:rsidR="004E6788" w:rsidRPr="005F6D38" w:rsidRDefault="004E6788" w:rsidP="004E6788">
                  <w:pPr>
                    <w:jc w:val="center"/>
                    <w:rPr>
                      <w:rFonts w:ascii="Verdana" w:hAnsi="Verdana"/>
                      <w:sz w:val="16"/>
                      <w:szCs w:val="16"/>
                      <w:lang w:val="en-US"/>
                    </w:rPr>
                  </w:pPr>
                  <w:r w:rsidRPr="005F6D3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7FAAD9C1" w14:textId="77777777" w:rsidR="004E6788" w:rsidRDefault="004E6788" w:rsidP="004E6788">
                  <w:pPr>
                    <w:snapToGrid w:val="0"/>
                    <w:jc w:val="center"/>
                    <w:rPr>
                      <w:rFonts w:ascii="Verdana" w:hAnsi="Verdana"/>
                      <w:sz w:val="16"/>
                      <w:szCs w:val="16"/>
                      <w:lang w:val="en-US"/>
                    </w:rPr>
                  </w:pPr>
                  <w:r>
                    <w:rPr>
                      <w:rFonts w:ascii="Verdana" w:hAnsi="Verdana"/>
                      <w:sz w:val="16"/>
                      <w:szCs w:val="16"/>
                      <w:lang w:val="en-US"/>
                    </w:rPr>
                    <w:t>Compact Dry SL 20-24 hours  / 36 ± 1 °C</w:t>
                  </w:r>
                </w:p>
              </w:tc>
            </w:tr>
          </w:tbl>
          <w:p w14:paraId="79AC470C" w14:textId="77777777" w:rsidR="00516420" w:rsidRPr="00F635D9" w:rsidRDefault="0042012D" w:rsidP="00516420">
            <w:pPr>
              <w:spacing w:before="100" w:beforeAutospacing="1"/>
              <w:jc w:val="center"/>
              <w:rPr>
                <w:rFonts w:ascii="Verdana" w:hAnsi="Verdana"/>
                <w:b/>
                <w:i/>
                <w:lang w:val="en-US"/>
              </w:rPr>
            </w:pPr>
            <w:r w:rsidRPr="00F635D9">
              <w:rPr>
                <w:rFonts w:ascii="Verdana" w:hAnsi="Verdana"/>
                <w:b/>
                <w:i/>
                <w:lang w:val="en-US"/>
              </w:rPr>
              <w:t>Organoleptic</w:t>
            </w:r>
            <w:r w:rsidRPr="00F635D9">
              <w:rPr>
                <w:rStyle w:val="tgc"/>
                <w:rFonts w:ascii="Arial" w:hAnsi="Arial" w:cs="Arial"/>
                <w:color w:val="222222"/>
                <w:lang w:val="en-US"/>
              </w:rPr>
              <w:t xml:space="preserve"> </w:t>
            </w:r>
            <w:r w:rsidR="00A15021" w:rsidRPr="00F635D9">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F635D9" w14:paraId="5ABFBA51" w14:textId="77777777" w:rsidTr="00977461">
              <w:trPr>
                <w:trHeight w:hRule="exact" w:val="510"/>
                <w:jc w:val="center"/>
              </w:trPr>
              <w:tc>
                <w:tcPr>
                  <w:tcW w:w="2228" w:type="dxa"/>
                  <w:vAlign w:val="center"/>
                </w:tcPr>
                <w:p w14:paraId="612E94F0"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Characteristics</w:t>
                  </w:r>
                </w:p>
              </w:tc>
              <w:tc>
                <w:tcPr>
                  <w:tcW w:w="2439" w:type="dxa"/>
                  <w:vAlign w:val="center"/>
                </w:tcPr>
                <w:p w14:paraId="5314A583" w14:textId="77777777" w:rsidR="003F1487" w:rsidRPr="00F635D9" w:rsidRDefault="003F1487" w:rsidP="00137981">
                  <w:pPr>
                    <w:jc w:val="center"/>
                    <w:rPr>
                      <w:rFonts w:ascii="Verdana" w:hAnsi="Verdana"/>
                      <w:b/>
                      <w:i/>
                      <w:sz w:val="16"/>
                      <w:szCs w:val="16"/>
                      <w:lang w:val="en-US"/>
                    </w:rPr>
                  </w:pPr>
                  <w:r w:rsidRPr="00F635D9">
                    <w:rPr>
                      <w:rFonts w:ascii="Verdana" w:hAnsi="Verdana"/>
                      <w:b/>
                      <w:i/>
                      <w:sz w:val="16"/>
                      <w:szCs w:val="16"/>
                      <w:lang w:val="en-US"/>
                    </w:rPr>
                    <w:t>Target</w:t>
                  </w:r>
                </w:p>
              </w:tc>
              <w:tc>
                <w:tcPr>
                  <w:tcW w:w="1519" w:type="dxa"/>
                  <w:vAlign w:val="center"/>
                </w:tcPr>
                <w:p w14:paraId="5A1E62C3"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Method</w:t>
                  </w:r>
                </w:p>
              </w:tc>
            </w:tr>
            <w:tr w:rsidR="004F61D4" w:rsidRPr="00F635D9" w14:paraId="486367E9" w14:textId="77777777" w:rsidTr="00977461">
              <w:trPr>
                <w:trHeight w:hRule="exact" w:val="510"/>
                <w:jc w:val="center"/>
              </w:trPr>
              <w:tc>
                <w:tcPr>
                  <w:tcW w:w="2228" w:type="dxa"/>
                  <w:vAlign w:val="center"/>
                </w:tcPr>
                <w:p w14:paraId="085B8959" w14:textId="77777777" w:rsidR="004F61D4" w:rsidRPr="00F635D9" w:rsidRDefault="004F61D4" w:rsidP="00137981">
                  <w:pPr>
                    <w:jc w:val="center"/>
                    <w:rPr>
                      <w:rFonts w:ascii="Verdana" w:hAnsi="Verdana"/>
                      <w:i/>
                      <w:sz w:val="16"/>
                      <w:szCs w:val="16"/>
                      <w:lang w:val="en-US"/>
                    </w:rPr>
                  </w:pPr>
                  <w:r w:rsidRPr="00F635D9">
                    <w:rPr>
                      <w:rFonts w:ascii="Verdana" w:hAnsi="Verdana"/>
                      <w:i/>
                      <w:sz w:val="16"/>
                      <w:szCs w:val="16"/>
                      <w:lang w:val="en-US"/>
                    </w:rPr>
                    <w:t>General Aspect</w:t>
                  </w:r>
                </w:p>
              </w:tc>
              <w:tc>
                <w:tcPr>
                  <w:tcW w:w="2439" w:type="dxa"/>
                  <w:vAlign w:val="center"/>
                </w:tcPr>
                <w:p w14:paraId="3AB0DF98" w14:textId="77777777" w:rsidR="004F61D4" w:rsidRPr="005F6D38" w:rsidRDefault="004F61D4" w:rsidP="00F4419B">
                  <w:pPr>
                    <w:jc w:val="center"/>
                    <w:rPr>
                      <w:rFonts w:ascii="Verdana" w:hAnsi="Verdana"/>
                      <w:sz w:val="16"/>
                      <w:szCs w:val="16"/>
                      <w:lang w:val="en-US"/>
                    </w:rPr>
                  </w:pPr>
                  <w:r w:rsidRPr="005F6D38">
                    <w:rPr>
                      <w:rFonts w:ascii="Verdana" w:hAnsi="Verdana"/>
                      <w:sz w:val="16"/>
                      <w:szCs w:val="16"/>
                      <w:lang w:val="en-US"/>
                    </w:rPr>
                    <w:t>Liquid</w:t>
                  </w:r>
                </w:p>
              </w:tc>
              <w:tc>
                <w:tcPr>
                  <w:tcW w:w="1519" w:type="dxa"/>
                  <w:shd w:val="clear" w:color="auto" w:fill="auto"/>
                  <w:vAlign w:val="center"/>
                </w:tcPr>
                <w:p w14:paraId="2E7E8FE7" w14:textId="77777777" w:rsidR="004F61D4" w:rsidRPr="00A900EF" w:rsidRDefault="004F61D4" w:rsidP="00F4419B">
                  <w:pPr>
                    <w:snapToGrid w:val="0"/>
                    <w:jc w:val="center"/>
                    <w:rPr>
                      <w:rFonts w:ascii="Verdana" w:hAnsi="Verdana"/>
                      <w:sz w:val="16"/>
                      <w:szCs w:val="16"/>
                      <w:lang w:val="en-US"/>
                    </w:rPr>
                  </w:pPr>
                  <w:r w:rsidRPr="00A900EF">
                    <w:rPr>
                      <w:rFonts w:ascii="Verdana" w:hAnsi="Verdana"/>
                      <w:sz w:val="16"/>
                      <w:szCs w:val="16"/>
                      <w:lang w:val="en-US"/>
                    </w:rPr>
                    <w:t>Panel Test</w:t>
                  </w:r>
                </w:p>
              </w:tc>
            </w:tr>
            <w:tr w:rsidR="004F61D4" w:rsidRPr="00F635D9" w14:paraId="26D28D10" w14:textId="77777777" w:rsidTr="00977461">
              <w:trPr>
                <w:trHeight w:hRule="exact" w:val="510"/>
                <w:jc w:val="center"/>
              </w:trPr>
              <w:tc>
                <w:tcPr>
                  <w:tcW w:w="2228" w:type="dxa"/>
                  <w:vAlign w:val="center"/>
                </w:tcPr>
                <w:p w14:paraId="28962B11" w14:textId="77777777" w:rsidR="004F61D4" w:rsidRPr="00F635D9" w:rsidRDefault="004F61D4" w:rsidP="00137981">
                  <w:pPr>
                    <w:jc w:val="center"/>
                    <w:rPr>
                      <w:rFonts w:ascii="Verdana" w:hAnsi="Verdana"/>
                      <w:i/>
                      <w:sz w:val="16"/>
                      <w:szCs w:val="16"/>
                      <w:lang w:val="en-US"/>
                    </w:rPr>
                  </w:pPr>
                  <w:r w:rsidRPr="00F635D9">
                    <w:rPr>
                      <w:rFonts w:ascii="Verdana" w:hAnsi="Verdana"/>
                      <w:i/>
                      <w:sz w:val="16"/>
                      <w:szCs w:val="16"/>
                      <w:lang w:val="en-US"/>
                    </w:rPr>
                    <w:t>Color</w:t>
                  </w:r>
                </w:p>
              </w:tc>
              <w:tc>
                <w:tcPr>
                  <w:tcW w:w="2439" w:type="dxa"/>
                  <w:vAlign w:val="center"/>
                </w:tcPr>
                <w:p w14:paraId="23FEE15A" w14:textId="77777777" w:rsidR="004F61D4" w:rsidRPr="005F6D38" w:rsidRDefault="004F61D4" w:rsidP="00F4419B">
                  <w:pPr>
                    <w:jc w:val="center"/>
                    <w:rPr>
                      <w:rFonts w:ascii="Verdana" w:hAnsi="Verdana"/>
                      <w:sz w:val="16"/>
                      <w:szCs w:val="16"/>
                      <w:lang w:val="en-US"/>
                    </w:rPr>
                  </w:pPr>
                  <w:r w:rsidRPr="005F6D38">
                    <w:rPr>
                      <w:rFonts w:ascii="Verdana" w:hAnsi="Verdana"/>
                      <w:sz w:val="16"/>
                      <w:szCs w:val="16"/>
                      <w:lang w:val="en-US"/>
                    </w:rPr>
                    <w:t>Yellow-White</w:t>
                  </w:r>
                </w:p>
              </w:tc>
              <w:tc>
                <w:tcPr>
                  <w:tcW w:w="1519" w:type="dxa"/>
                  <w:shd w:val="clear" w:color="auto" w:fill="auto"/>
                  <w:vAlign w:val="center"/>
                </w:tcPr>
                <w:p w14:paraId="0417F9B0" w14:textId="77777777" w:rsidR="004F61D4" w:rsidRPr="00A900EF" w:rsidRDefault="004F61D4" w:rsidP="00F4419B">
                  <w:pPr>
                    <w:snapToGrid w:val="0"/>
                    <w:jc w:val="center"/>
                    <w:rPr>
                      <w:rFonts w:ascii="Verdana" w:hAnsi="Verdana"/>
                      <w:sz w:val="16"/>
                      <w:szCs w:val="16"/>
                      <w:lang w:val="en-US"/>
                    </w:rPr>
                  </w:pPr>
                  <w:r w:rsidRPr="00A900EF">
                    <w:rPr>
                      <w:rFonts w:ascii="Verdana" w:hAnsi="Verdana"/>
                      <w:sz w:val="16"/>
                      <w:szCs w:val="16"/>
                      <w:lang w:val="en-US"/>
                    </w:rPr>
                    <w:t>Panel Test</w:t>
                  </w:r>
                </w:p>
              </w:tc>
            </w:tr>
            <w:tr w:rsidR="004F61D4" w:rsidRPr="00F635D9" w14:paraId="544F5BFC" w14:textId="77777777" w:rsidTr="00977461">
              <w:trPr>
                <w:trHeight w:hRule="exact" w:val="510"/>
                <w:jc w:val="center"/>
              </w:trPr>
              <w:tc>
                <w:tcPr>
                  <w:tcW w:w="2228" w:type="dxa"/>
                  <w:vAlign w:val="center"/>
                </w:tcPr>
                <w:p w14:paraId="767A5429" w14:textId="77777777" w:rsidR="004F61D4" w:rsidRPr="00F635D9" w:rsidRDefault="004F61D4" w:rsidP="00137981">
                  <w:pPr>
                    <w:jc w:val="center"/>
                    <w:rPr>
                      <w:rFonts w:ascii="Verdana" w:hAnsi="Verdana"/>
                      <w:i/>
                      <w:sz w:val="16"/>
                      <w:szCs w:val="16"/>
                      <w:lang w:val="en-US"/>
                    </w:rPr>
                  </w:pPr>
                  <w:r w:rsidRPr="00F635D9">
                    <w:rPr>
                      <w:rFonts w:ascii="Verdana" w:hAnsi="Verdana"/>
                      <w:i/>
                      <w:sz w:val="16"/>
                      <w:szCs w:val="16"/>
                      <w:lang w:val="en-US"/>
                    </w:rPr>
                    <w:t>Taste / Aroma</w:t>
                  </w:r>
                </w:p>
              </w:tc>
              <w:tc>
                <w:tcPr>
                  <w:tcW w:w="2439" w:type="dxa"/>
                  <w:vAlign w:val="center"/>
                </w:tcPr>
                <w:p w14:paraId="4DFB8F52" w14:textId="77777777" w:rsidR="004F61D4" w:rsidRPr="005F6D38" w:rsidRDefault="004F61D4" w:rsidP="00F4419B">
                  <w:pPr>
                    <w:jc w:val="center"/>
                    <w:rPr>
                      <w:rFonts w:ascii="Verdana" w:hAnsi="Verdana"/>
                      <w:sz w:val="16"/>
                      <w:szCs w:val="16"/>
                      <w:lang w:val="en-US"/>
                    </w:rPr>
                  </w:pPr>
                  <w:r w:rsidRPr="005F6D38">
                    <w:rPr>
                      <w:rFonts w:ascii="Verdana" w:hAnsi="Verdana"/>
                      <w:sz w:val="16"/>
                      <w:szCs w:val="16"/>
                      <w:lang w:val="en-US"/>
                    </w:rPr>
                    <w:t>Characteristic of Grapefruit</w:t>
                  </w:r>
                </w:p>
              </w:tc>
              <w:tc>
                <w:tcPr>
                  <w:tcW w:w="1519" w:type="dxa"/>
                  <w:shd w:val="clear" w:color="auto" w:fill="auto"/>
                  <w:vAlign w:val="center"/>
                </w:tcPr>
                <w:p w14:paraId="46B62251" w14:textId="77777777" w:rsidR="004F61D4" w:rsidRPr="00A900EF" w:rsidRDefault="004F61D4" w:rsidP="00F4419B">
                  <w:pPr>
                    <w:snapToGrid w:val="0"/>
                    <w:jc w:val="center"/>
                    <w:rPr>
                      <w:rFonts w:ascii="Verdana" w:hAnsi="Verdana"/>
                      <w:sz w:val="16"/>
                      <w:szCs w:val="16"/>
                      <w:lang w:val="en-US"/>
                    </w:rPr>
                  </w:pPr>
                  <w:r w:rsidRPr="00A900EF">
                    <w:rPr>
                      <w:rFonts w:ascii="Verdana" w:hAnsi="Verdana"/>
                      <w:sz w:val="16"/>
                      <w:szCs w:val="16"/>
                      <w:lang w:val="en-US"/>
                    </w:rPr>
                    <w:t>Panel Test</w:t>
                  </w:r>
                </w:p>
              </w:tc>
            </w:tr>
            <w:tr w:rsidR="004F61D4" w:rsidRPr="00F635D9" w14:paraId="6D4BE975" w14:textId="77777777" w:rsidTr="00977461">
              <w:trPr>
                <w:trHeight w:hRule="exact" w:val="510"/>
                <w:jc w:val="center"/>
              </w:trPr>
              <w:tc>
                <w:tcPr>
                  <w:tcW w:w="2228" w:type="dxa"/>
                  <w:vAlign w:val="center"/>
                </w:tcPr>
                <w:p w14:paraId="0388B53B" w14:textId="77777777" w:rsidR="004F61D4" w:rsidRPr="00F635D9" w:rsidRDefault="004F61D4" w:rsidP="00137981">
                  <w:pPr>
                    <w:jc w:val="center"/>
                    <w:rPr>
                      <w:rFonts w:ascii="Verdana" w:hAnsi="Verdana"/>
                      <w:i/>
                      <w:sz w:val="16"/>
                      <w:szCs w:val="16"/>
                      <w:lang w:val="en-US"/>
                    </w:rPr>
                  </w:pPr>
                  <w:r w:rsidRPr="00F635D9">
                    <w:rPr>
                      <w:rFonts w:ascii="Verdana" w:hAnsi="Verdana"/>
                      <w:i/>
                      <w:sz w:val="16"/>
                      <w:szCs w:val="16"/>
                      <w:lang w:val="en-US"/>
                    </w:rPr>
                    <w:t>Sensation to the palate</w:t>
                  </w:r>
                </w:p>
              </w:tc>
              <w:tc>
                <w:tcPr>
                  <w:tcW w:w="2439" w:type="dxa"/>
                  <w:vAlign w:val="center"/>
                </w:tcPr>
                <w:p w14:paraId="2E9D5461" w14:textId="77777777" w:rsidR="004F61D4" w:rsidRPr="005F6D38" w:rsidRDefault="004F61D4" w:rsidP="00F4419B">
                  <w:pPr>
                    <w:jc w:val="center"/>
                    <w:rPr>
                      <w:rFonts w:ascii="Verdana" w:hAnsi="Verdana"/>
                      <w:sz w:val="16"/>
                      <w:szCs w:val="16"/>
                      <w:lang w:val="en-US"/>
                    </w:rPr>
                  </w:pPr>
                  <w:r w:rsidRPr="005F6D38">
                    <w:rPr>
                      <w:rFonts w:ascii="Verdana" w:hAnsi="Verdana"/>
                      <w:sz w:val="16"/>
                      <w:szCs w:val="16"/>
                      <w:lang w:val="en-US"/>
                    </w:rPr>
                    <w:t>Characteristic of Grapefruit</w:t>
                  </w:r>
                </w:p>
              </w:tc>
              <w:tc>
                <w:tcPr>
                  <w:tcW w:w="1519" w:type="dxa"/>
                  <w:shd w:val="clear" w:color="auto" w:fill="auto"/>
                  <w:vAlign w:val="center"/>
                </w:tcPr>
                <w:p w14:paraId="64BACCB3" w14:textId="77777777" w:rsidR="004F61D4" w:rsidRPr="00A900EF" w:rsidRDefault="004F61D4" w:rsidP="00F4419B">
                  <w:pPr>
                    <w:snapToGrid w:val="0"/>
                    <w:jc w:val="center"/>
                    <w:rPr>
                      <w:rFonts w:ascii="Verdana" w:hAnsi="Verdana"/>
                      <w:sz w:val="16"/>
                      <w:szCs w:val="16"/>
                      <w:lang w:val="en-US"/>
                    </w:rPr>
                  </w:pPr>
                  <w:r w:rsidRPr="00A900EF">
                    <w:rPr>
                      <w:rFonts w:ascii="Verdana" w:hAnsi="Verdana"/>
                      <w:sz w:val="16"/>
                      <w:szCs w:val="16"/>
                      <w:lang w:val="en-US"/>
                    </w:rPr>
                    <w:t>Panel Test</w:t>
                  </w:r>
                </w:p>
              </w:tc>
            </w:tr>
          </w:tbl>
          <w:p w14:paraId="14482611" w14:textId="77777777" w:rsidR="004A7EF7" w:rsidRPr="002C594E" w:rsidRDefault="004A7EF7" w:rsidP="00853353">
            <w:pPr>
              <w:spacing w:before="100" w:beforeAutospacing="1"/>
              <w:rPr>
                <w:rFonts w:ascii="Verdana" w:hAnsi="Verdana"/>
                <w:b/>
                <w:sz w:val="8"/>
                <w:szCs w:val="8"/>
                <w:lang w:val="en-US"/>
              </w:rPr>
            </w:pPr>
          </w:p>
        </w:tc>
      </w:tr>
    </w:tbl>
    <w:p w14:paraId="3F3EC003" w14:textId="77777777"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1669DD" w14:paraId="172FC266" w14:textId="77777777" w:rsidTr="00953535">
        <w:trPr>
          <w:trHeight w:val="3809"/>
        </w:trPr>
        <w:tc>
          <w:tcPr>
            <w:tcW w:w="9210" w:type="dxa"/>
          </w:tcPr>
          <w:p w14:paraId="6558FD58" w14:textId="77777777" w:rsidR="00146651" w:rsidRPr="002C594E" w:rsidRDefault="00146651" w:rsidP="00CA6BC4">
            <w:pPr>
              <w:pStyle w:val="Paragrafoelenco"/>
              <w:numPr>
                <w:ilvl w:val="0"/>
                <w:numId w:val="31"/>
              </w:numPr>
              <w:spacing w:before="120"/>
              <w:rPr>
                <w:rFonts w:ascii="Verdana" w:hAnsi="Verdana"/>
                <w:lang w:val="en-US"/>
              </w:rPr>
            </w:pPr>
            <w:r w:rsidRPr="002C594E">
              <w:rPr>
                <w:rFonts w:ascii="Verdana" w:hAnsi="Verdana"/>
                <w:b/>
                <w:lang w:val="en-US"/>
              </w:rPr>
              <w:t xml:space="preserve">Legal requirements for food safety product </w:t>
            </w:r>
          </w:p>
          <w:p w14:paraId="21FBF309" w14:textId="77777777" w:rsidR="00681AB6" w:rsidRDefault="00681AB6" w:rsidP="00CA6BC4">
            <w:pPr>
              <w:numPr>
                <w:ilvl w:val="0"/>
                <w:numId w:val="31"/>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 relating to fruit juice and certain similar products intended for human consumption;</w:t>
            </w:r>
          </w:p>
          <w:p w14:paraId="59A7607B" w14:textId="77777777" w:rsidR="00681AB6" w:rsidRDefault="00681AB6" w:rsidP="00CA6BC4">
            <w:pPr>
              <w:numPr>
                <w:ilvl w:val="0"/>
                <w:numId w:val="31"/>
              </w:numPr>
              <w:spacing w:before="100" w:beforeAutospacing="1"/>
              <w:jc w:val="both"/>
              <w:rPr>
                <w:rFonts w:ascii="Verdana" w:hAnsi="Verdana"/>
                <w:lang w:val="en-US"/>
              </w:rPr>
            </w:pPr>
            <w:r>
              <w:rPr>
                <w:rFonts w:ascii="Verdana" w:hAnsi="Verdana"/>
                <w:lang w:val="en-US"/>
              </w:rPr>
              <w:t>Directive 2003/89/CE and subsequent amendments of the European Parliament and of the Council of 10 November 2003 amending the Directive 2000/13/CE relating to the labeling, presentation and advertising of foodstuff;</w:t>
            </w:r>
          </w:p>
          <w:p w14:paraId="052D4214" w14:textId="77777777" w:rsidR="00681AB6" w:rsidRDefault="00681AB6" w:rsidP="00CA6BC4">
            <w:pPr>
              <w:numPr>
                <w:ilvl w:val="0"/>
                <w:numId w:val="31"/>
              </w:numPr>
              <w:spacing w:before="100" w:beforeAutospacing="1"/>
              <w:jc w:val="both"/>
              <w:rPr>
                <w:rFonts w:ascii="Verdana" w:hAnsi="Verdana"/>
                <w:lang w:val="en-US"/>
              </w:rPr>
            </w:pPr>
            <w:r>
              <w:rPr>
                <w:rFonts w:ascii="Verdana" w:hAnsi="Verdana"/>
                <w:lang w:val="en-US"/>
              </w:rPr>
              <w:t>Directive (UE) 2015/1787 and subsequent amendments of the Commission of the 06 October 2015 amending Annexes II and III of the Directive 98/83/EC of  the Council   on the quality of water intended for human consumption;</w:t>
            </w:r>
          </w:p>
          <w:p w14:paraId="344CA241" w14:textId="77777777" w:rsidR="00681AB6" w:rsidRDefault="00681AB6" w:rsidP="00CA6BC4">
            <w:pPr>
              <w:numPr>
                <w:ilvl w:val="0"/>
                <w:numId w:val="31"/>
              </w:numPr>
              <w:spacing w:before="100" w:beforeAutospacing="1"/>
              <w:jc w:val="both"/>
              <w:rPr>
                <w:rFonts w:ascii="Verdana" w:hAnsi="Verdana"/>
                <w:lang w:val="en-US"/>
              </w:rPr>
            </w:pPr>
            <w:r>
              <w:rPr>
                <w:rFonts w:ascii="Verdana" w:hAnsi="Verdana"/>
                <w:lang w:val="en-US"/>
              </w:rPr>
              <w:t>Directive 2001/111/CE and subsequent amendments of 20 December 2001 relating to certain sugar intended for human consumption;</w:t>
            </w:r>
          </w:p>
          <w:p w14:paraId="7AF958CC" w14:textId="77777777" w:rsidR="00681AB6" w:rsidRDefault="00681AB6" w:rsidP="00CA6BC4">
            <w:pPr>
              <w:numPr>
                <w:ilvl w:val="0"/>
                <w:numId w:val="31"/>
              </w:numPr>
              <w:spacing w:before="100" w:beforeAutospacing="1"/>
              <w:jc w:val="both"/>
              <w:rPr>
                <w:rFonts w:ascii="Verdana" w:hAnsi="Verdana"/>
                <w:lang w:val="en-US"/>
              </w:rPr>
            </w:pPr>
            <w:r>
              <w:rPr>
                <w:rFonts w:ascii="Verdana" w:hAnsi="Verdana"/>
                <w:lang w:val="en-US"/>
              </w:rPr>
              <w:t>Directive 2014/63/EU and subsequent amendments of the European Parliament and of the Council of 15 May 2014 amending Council Directive 2001/110/EC relating to honey;</w:t>
            </w:r>
          </w:p>
          <w:p w14:paraId="4AD08B5C" w14:textId="77777777" w:rsidR="00681AB6" w:rsidRDefault="00681AB6" w:rsidP="00CA6BC4">
            <w:pPr>
              <w:numPr>
                <w:ilvl w:val="0"/>
                <w:numId w:val="31"/>
              </w:numPr>
              <w:spacing w:before="100" w:beforeAutospacing="1"/>
              <w:jc w:val="both"/>
              <w:rPr>
                <w:rFonts w:ascii="Verdana" w:hAnsi="Verdana"/>
                <w:lang w:val="en-US"/>
              </w:rPr>
            </w:pPr>
            <w:r>
              <w:rPr>
                <w:rFonts w:ascii="Verdana" w:hAnsi="Verdana"/>
                <w:lang w:val="en-US"/>
              </w:rPr>
              <w:t>Regulation (EC) n° 1333/2008 and subsequent amendments of the European Parliament and of the Council of 16 December 2008 on food additives;</w:t>
            </w:r>
          </w:p>
          <w:p w14:paraId="3D7F2F00" w14:textId="77777777" w:rsidR="00681AB6" w:rsidRDefault="00681AB6" w:rsidP="00CA6BC4">
            <w:pPr>
              <w:numPr>
                <w:ilvl w:val="0"/>
                <w:numId w:val="31"/>
              </w:numPr>
              <w:spacing w:before="100" w:beforeAutospacing="1"/>
              <w:jc w:val="both"/>
              <w:rPr>
                <w:rFonts w:ascii="Verdana" w:hAnsi="Verdana"/>
                <w:lang w:val="en-US"/>
              </w:rPr>
            </w:pPr>
            <w:r>
              <w:rPr>
                <w:rFonts w:ascii="Verdana" w:hAnsi="Verdana"/>
                <w:lang w:val="en-US"/>
              </w:rPr>
              <w:lastRenderedPageBreak/>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14:paraId="533AE007" w14:textId="77777777" w:rsidR="00681AB6" w:rsidRDefault="00681AB6" w:rsidP="00CA6BC4">
            <w:pPr>
              <w:numPr>
                <w:ilvl w:val="0"/>
                <w:numId w:val="31"/>
              </w:numPr>
              <w:spacing w:before="100" w:beforeAutospacing="1"/>
              <w:jc w:val="both"/>
              <w:rPr>
                <w:rFonts w:ascii="Verdana" w:hAnsi="Verdana"/>
                <w:lang w:val="en-US"/>
              </w:rPr>
            </w:pPr>
            <w:r>
              <w:rPr>
                <w:rFonts w:ascii="Verdana" w:hAnsi="Verdana"/>
                <w:lang w:val="en-US"/>
              </w:rPr>
              <w:t>Commission Regulation (EU) n° 231/2012 and subsequent amendments of 9 March 2012 laying down specifications for food additives listed in Annex II and III of Regulation (EC) n° 1333/2008 of the European Parliaments and of the Council;</w:t>
            </w:r>
          </w:p>
          <w:p w14:paraId="14B13BE5" w14:textId="77777777" w:rsidR="00681AB6" w:rsidRDefault="00681AB6" w:rsidP="00CA6BC4">
            <w:pPr>
              <w:numPr>
                <w:ilvl w:val="0"/>
                <w:numId w:val="31"/>
              </w:numPr>
              <w:spacing w:before="100" w:beforeAutospacing="1"/>
              <w:jc w:val="both"/>
              <w:rPr>
                <w:rFonts w:ascii="Verdana" w:hAnsi="Verdana"/>
                <w:lang w:val="en-US"/>
              </w:rPr>
            </w:pPr>
            <w:r>
              <w:rPr>
                <w:rFonts w:ascii="Verdana" w:hAnsi="Verdana"/>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14:paraId="6E538160" w14:textId="77777777" w:rsidR="00681AB6" w:rsidRDefault="00681AB6" w:rsidP="00CA6BC4">
            <w:pPr>
              <w:numPr>
                <w:ilvl w:val="0"/>
                <w:numId w:val="31"/>
              </w:numPr>
              <w:spacing w:before="100" w:beforeAutospacing="1"/>
              <w:jc w:val="both"/>
              <w:rPr>
                <w:rFonts w:ascii="Verdana" w:hAnsi="Verdana"/>
                <w:lang w:val="en-US"/>
              </w:rPr>
            </w:pPr>
            <w:r>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14974121" w14:textId="77777777" w:rsidR="00681AB6" w:rsidRDefault="00681AB6" w:rsidP="00CA6BC4">
            <w:pPr>
              <w:numPr>
                <w:ilvl w:val="0"/>
                <w:numId w:val="31"/>
              </w:numPr>
              <w:spacing w:before="100" w:beforeAutospacing="1"/>
              <w:jc w:val="both"/>
              <w:rPr>
                <w:rFonts w:ascii="Verdana" w:hAnsi="Verdana"/>
                <w:lang w:val="en-US"/>
              </w:rPr>
            </w:pPr>
            <w:r>
              <w:rPr>
                <w:rFonts w:ascii="Verdana" w:hAnsi="Verdana"/>
                <w:lang w:val="en-US"/>
              </w:rPr>
              <w:t>The product does not contain substances that have allergenic properties for which  labeling is required as defined as in Regulation (UE) n.1169/2011 and subsequent amendments of the European Parliament and of the Council of the 25 October 2011;</w:t>
            </w:r>
          </w:p>
          <w:p w14:paraId="09AA4F35" w14:textId="77777777" w:rsidR="00681AB6" w:rsidRDefault="00681AB6" w:rsidP="00CA6BC4">
            <w:pPr>
              <w:numPr>
                <w:ilvl w:val="0"/>
                <w:numId w:val="31"/>
              </w:numPr>
              <w:spacing w:before="100" w:beforeAutospacing="1"/>
              <w:jc w:val="both"/>
              <w:rPr>
                <w:rFonts w:ascii="Verdana" w:hAnsi="Verdana"/>
                <w:lang w:val="en-US"/>
              </w:rPr>
            </w:pPr>
            <w:r>
              <w:rPr>
                <w:rFonts w:ascii="Verdana" w:hAnsi="Verdana"/>
                <w:lang w:val="en-US"/>
              </w:rPr>
              <w:t>The product was not produced and does not contain any ionized product in reference to the Directive EU 1992/2/EC and 1999/3/EC and subsequent amendments;</w:t>
            </w:r>
          </w:p>
          <w:p w14:paraId="65AD4AEA" w14:textId="66EC8C12" w:rsidR="00CA6BC4" w:rsidRDefault="00CA6BC4" w:rsidP="00CA6BC4">
            <w:pPr>
              <w:numPr>
                <w:ilvl w:val="0"/>
                <w:numId w:val="31"/>
              </w:numPr>
              <w:spacing w:before="100" w:beforeAutospacing="1"/>
              <w:jc w:val="both"/>
              <w:rPr>
                <w:rFonts w:ascii="Verdana" w:hAnsi="Verdana"/>
                <w:lang w:val="en-US"/>
              </w:rPr>
            </w:pPr>
            <w:r>
              <w:rPr>
                <w:rFonts w:ascii="Verdana" w:hAnsi="Verdana"/>
                <w:lang w:val="en-US"/>
              </w:rPr>
              <w:t xml:space="preserve">Regulation (UE) n° 848/2018 and s.m.i. of European Parliament of </w:t>
            </w:r>
            <w:r w:rsidR="008A4E83">
              <w:rPr>
                <w:rFonts w:ascii="Verdana" w:hAnsi="Verdana"/>
                <w:lang w:val="en-US"/>
              </w:rPr>
              <w:t xml:space="preserve">30 May </w:t>
            </w:r>
            <w:bookmarkStart w:id="0" w:name="_GoBack"/>
            <w:bookmarkEnd w:id="0"/>
            <w:r>
              <w:rPr>
                <w:rFonts w:ascii="Verdana" w:hAnsi="Verdana"/>
                <w:lang w:val="en-US"/>
              </w:rPr>
              <w:t>2018 on organic production and labeling of organic products;</w:t>
            </w:r>
          </w:p>
          <w:p w14:paraId="441FE8B8" w14:textId="77777777" w:rsidR="003F1487" w:rsidRPr="002C594E" w:rsidRDefault="00CA6BC4" w:rsidP="00CA6BC4">
            <w:pPr>
              <w:numPr>
                <w:ilvl w:val="0"/>
                <w:numId w:val="31"/>
              </w:numPr>
              <w:spacing w:before="100" w:beforeAutospacing="1"/>
              <w:jc w:val="both"/>
              <w:rPr>
                <w:rFonts w:ascii="Verdana" w:hAnsi="Verdana"/>
                <w:lang w:val="en-US"/>
              </w:rPr>
            </w:pPr>
            <w:r>
              <w:rPr>
                <w:rFonts w:ascii="Verdana" w:hAnsi="Verdana"/>
                <w:lang w:val="en-US"/>
              </w:rPr>
              <w:t>Commission Regulation (EU) n° 2018/1584 of 22 October 2018 amending Reg. (EC) n° 889/2008.</w:t>
            </w:r>
          </w:p>
        </w:tc>
      </w:tr>
    </w:tbl>
    <w:p w14:paraId="1E417795" w14:textId="77777777"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1669DD" w14:paraId="100C4BC5" w14:textId="77777777" w:rsidTr="00F66929">
        <w:trPr>
          <w:trHeight w:val="557"/>
        </w:trPr>
        <w:tc>
          <w:tcPr>
            <w:tcW w:w="9210" w:type="dxa"/>
            <w:shd w:val="clear" w:color="auto" w:fill="auto"/>
          </w:tcPr>
          <w:p w14:paraId="50954F44" w14:textId="77777777"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14:paraId="0B0ED021" w14:textId="77777777" w:rsidR="005D6FC3" w:rsidRPr="002C594E" w:rsidRDefault="005D6FC3" w:rsidP="00D26255">
            <w:pPr>
              <w:spacing w:before="120"/>
              <w:ind w:left="284" w:hanging="284"/>
              <w:rPr>
                <w:rFonts w:ascii="Verdana" w:hAnsi="Verdana"/>
                <w:b/>
                <w:i/>
                <w:lang w:val="en-US"/>
              </w:rPr>
            </w:pPr>
            <w:r w:rsidRPr="002C594E">
              <w:rPr>
                <w:rFonts w:ascii="Verdana" w:hAnsi="Verdana"/>
                <w:b/>
                <w:i/>
                <w:lang w:val="en-US"/>
              </w:rPr>
              <w:tab/>
            </w:r>
            <w:r w:rsidR="00E530AE" w:rsidRPr="002C594E">
              <w:rPr>
                <w:rFonts w:ascii="Verdana" w:hAnsi="Verdana"/>
                <w:b/>
                <w:i/>
                <w:lang w:val="en-US"/>
              </w:rPr>
              <w:t>Flow-chart</w:t>
            </w:r>
          </w:p>
          <w:p w14:paraId="3A905DF0" w14:textId="77777777" w:rsidR="00D92E37" w:rsidRPr="002C594E" w:rsidRDefault="005D6FC3" w:rsidP="00D92E37">
            <w:pPr>
              <w:spacing w:before="120"/>
              <w:ind w:left="284" w:hanging="284"/>
              <w:rPr>
                <w:rFonts w:ascii="Verdana" w:hAnsi="Verdana"/>
                <w:lang w:val="en-US"/>
              </w:rPr>
            </w:pPr>
            <w:r w:rsidRPr="002C594E">
              <w:rPr>
                <w:rFonts w:ascii="Verdana" w:hAnsi="Verdana"/>
                <w:lang w:val="en-US"/>
              </w:rPr>
              <w:tab/>
            </w:r>
            <w:r w:rsidR="00D92E37" w:rsidRPr="001F640A">
              <w:rPr>
                <w:rFonts w:ascii="Verdana" w:hAnsi="Verdana"/>
                <w:lang w:val="en-US"/>
              </w:rPr>
              <w:t>D 09.01 01 – D 09.01 0</w:t>
            </w:r>
            <w:r w:rsidR="00D92E37">
              <w:rPr>
                <w:rFonts w:ascii="Verdana" w:hAnsi="Verdana"/>
                <w:lang w:val="en-US"/>
              </w:rPr>
              <w:t>4</w:t>
            </w:r>
            <w:r w:rsidR="00D92E37" w:rsidRPr="001F640A">
              <w:rPr>
                <w:rFonts w:ascii="Verdana" w:hAnsi="Verdana"/>
                <w:lang w:val="en-US"/>
              </w:rPr>
              <w:t xml:space="preserve"> (PACKED) or D 09.01 0</w:t>
            </w:r>
            <w:r w:rsidR="00D92E37">
              <w:rPr>
                <w:rFonts w:ascii="Verdana" w:hAnsi="Verdana"/>
                <w:lang w:val="en-US"/>
              </w:rPr>
              <w:t>5</w:t>
            </w:r>
            <w:r w:rsidR="00D92E37" w:rsidRPr="001F640A">
              <w:rPr>
                <w:rFonts w:ascii="Verdana" w:hAnsi="Verdana"/>
                <w:lang w:val="en-US"/>
              </w:rPr>
              <w:t xml:space="preserve"> (</w:t>
            </w:r>
            <w:r w:rsidR="00D92E37" w:rsidRPr="001F640A">
              <w:rPr>
                <w:rFonts w:ascii="Verdana" w:hAnsi="Verdana"/>
                <w:i/>
                <w:lang w:val="en-US"/>
              </w:rPr>
              <w:t>IN TANKER</w:t>
            </w:r>
            <w:r w:rsidR="00D92E37" w:rsidRPr="001F640A">
              <w:rPr>
                <w:rFonts w:ascii="Verdana" w:hAnsi="Verdana"/>
                <w:lang w:val="en-US"/>
              </w:rPr>
              <w:t>)</w:t>
            </w:r>
          </w:p>
          <w:p w14:paraId="4F708858" w14:textId="77777777" w:rsidR="00D92E37" w:rsidRPr="002C594E" w:rsidRDefault="00D92E37" w:rsidP="00D92E37">
            <w:pPr>
              <w:spacing w:before="120"/>
              <w:jc w:val="center"/>
              <w:rPr>
                <w:rFonts w:ascii="Verdana" w:hAnsi="Verdana"/>
                <w:b/>
                <w:i/>
                <w:lang w:val="en-US"/>
              </w:rPr>
            </w:pPr>
            <w:r w:rsidRPr="002C594E">
              <w:rPr>
                <w:rFonts w:ascii="Verdana" w:hAnsi="Verdana"/>
                <w:b/>
                <w:i/>
                <w:lang w:val="en-US"/>
              </w:rPr>
              <w:t>Phases of process</w:t>
            </w:r>
          </w:p>
          <w:p w14:paraId="2B2B6EBD" w14:textId="77777777" w:rsidR="00D92E37" w:rsidRDefault="00D92E37" w:rsidP="00D92E37">
            <w:pPr>
              <w:pStyle w:val="PreformattatoHTML"/>
              <w:shd w:val="clear" w:color="auto" w:fill="FFFFFF"/>
              <w:spacing w:before="120"/>
              <w:ind w:left="284" w:hanging="284"/>
              <w:rPr>
                <w:rFonts w:ascii="Verdana" w:hAnsi="Verdana"/>
                <w:lang w:val="en-US"/>
              </w:rPr>
            </w:pPr>
            <w:r w:rsidRPr="001F640A">
              <w:rPr>
                <w:rFonts w:ascii="Verdana" w:hAnsi="Verdana"/>
                <w:lang w:val="en-US"/>
              </w:rPr>
              <w:t>Receiving Citrus Fruit and Unloading – Washing – Selection and Calibration – Juice Extraction – Refining –</w:t>
            </w:r>
            <w:r>
              <w:rPr>
                <w:rFonts w:ascii="Verdana" w:hAnsi="Verdana"/>
                <w:lang w:val="en-US"/>
              </w:rPr>
              <w:t xml:space="preserve"> Refrigeration – Temporary Storage -</w:t>
            </w:r>
            <w:r w:rsidRPr="001F640A">
              <w:rPr>
                <w:rFonts w:ascii="Verdana" w:hAnsi="Verdana"/>
                <w:lang w:val="en-US"/>
              </w:rPr>
              <w:t xml:space="preserve"> Sending to the Finished Products Department –</w:t>
            </w:r>
            <w:r>
              <w:rPr>
                <w:rFonts w:ascii="Verdana" w:hAnsi="Verdana"/>
                <w:lang w:val="en-US"/>
              </w:rPr>
              <w:t xml:space="preserve"> Pasteurization -  </w:t>
            </w:r>
            <w:r w:rsidRPr="001F640A">
              <w:rPr>
                <w:rFonts w:ascii="Verdana" w:hAnsi="Verdana"/>
                <w:lang w:val="en-US"/>
              </w:rPr>
              <w:t>Refrigeration – Filtration</w:t>
            </w:r>
            <w:r>
              <w:rPr>
                <w:rFonts w:ascii="Verdana" w:hAnsi="Verdana"/>
                <w:lang w:val="en-US"/>
              </w:rPr>
              <w:t xml:space="preserve"> e Magnetic Trap - </w:t>
            </w:r>
            <w:r w:rsidRPr="002C594E">
              <w:rPr>
                <w:rFonts w:ascii="Verdana" w:hAnsi="Verdana"/>
                <w:lang w:val="en-US"/>
              </w:rPr>
              <w:t>Packaging – Freezing – Storage – Loading on the truck</w:t>
            </w:r>
            <w:r>
              <w:rPr>
                <w:rFonts w:ascii="Verdana" w:hAnsi="Verdana"/>
                <w:lang w:val="en-US"/>
              </w:rPr>
              <w:t xml:space="preserve"> </w:t>
            </w:r>
          </w:p>
          <w:p w14:paraId="3C44092D" w14:textId="77777777" w:rsidR="00D92E37" w:rsidRDefault="00D92E37" w:rsidP="00D92E37">
            <w:pPr>
              <w:pStyle w:val="PreformattatoHTML"/>
              <w:shd w:val="clear" w:color="auto" w:fill="FFFFFF"/>
              <w:tabs>
                <w:tab w:val="left" w:pos="1216"/>
                <w:tab w:val="center" w:pos="4497"/>
              </w:tabs>
              <w:spacing w:before="120"/>
              <w:ind w:left="284" w:hanging="284"/>
              <w:jc w:val="center"/>
              <w:rPr>
                <w:rFonts w:ascii="Verdana" w:hAnsi="Verdana"/>
                <w:lang w:val="en-US"/>
              </w:rPr>
            </w:pPr>
            <w:r>
              <w:rPr>
                <w:rFonts w:ascii="Verdana" w:hAnsi="Verdana"/>
                <w:lang w:val="en-US"/>
              </w:rPr>
              <w:t>or</w:t>
            </w:r>
          </w:p>
          <w:p w14:paraId="3395ACA0" w14:textId="1920C5E3" w:rsidR="008D68FC" w:rsidRPr="002C594E" w:rsidRDefault="00D92E37" w:rsidP="00D92E37">
            <w:pPr>
              <w:pStyle w:val="PreformattatoHTML"/>
              <w:shd w:val="clear" w:color="auto" w:fill="FFFFFF"/>
              <w:spacing w:before="120"/>
              <w:ind w:left="284"/>
              <w:rPr>
                <w:rFonts w:ascii="Verdana" w:hAnsi="Verdana"/>
                <w:lang w:val="en-US"/>
              </w:rPr>
            </w:pPr>
            <w:r>
              <w:rPr>
                <w:rFonts w:ascii="Verdana" w:hAnsi="Verdana"/>
                <w:lang w:val="en-US"/>
              </w:rPr>
              <w:t>tanker</w:t>
            </w:r>
          </w:p>
        </w:tc>
      </w:tr>
    </w:tbl>
    <w:p w14:paraId="42C38FA5" w14:textId="77777777"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8A4E83" w14:paraId="05E6506E" w14:textId="77777777" w:rsidTr="00E502AA">
        <w:trPr>
          <w:trHeight w:val="1129"/>
        </w:trPr>
        <w:tc>
          <w:tcPr>
            <w:tcW w:w="9356" w:type="dxa"/>
            <w:shd w:val="clear" w:color="auto" w:fill="auto"/>
          </w:tcPr>
          <w:p w14:paraId="636A86EE" w14:textId="77777777"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14:paraId="08C73813" w14:textId="77777777"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14:paraId="5DBEDBAF" w14:textId="77777777"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D26255" w14:paraId="4AD111F5" w14:textId="77777777" w:rsidTr="00482084">
              <w:tc>
                <w:tcPr>
                  <w:tcW w:w="1087" w:type="dxa"/>
                </w:tcPr>
                <w:p w14:paraId="7DFEBDE9"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14:paraId="30C87EB8" w14:textId="77777777" w:rsidR="00163F15" w:rsidRPr="002C594E" w:rsidRDefault="007211D0" w:rsidP="00172D78">
                  <w:pPr>
                    <w:spacing w:before="120"/>
                    <w:rPr>
                      <w:rFonts w:ascii="Verdana" w:hAnsi="Verdana"/>
                      <w:sz w:val="16"/>
                      <w:szCs w:val="16"/>
                      <w:lang w:val="en-US"/>
                    </w:rPr>
                  </w:pPr>
                  <w:r>
                    <w:rPr>
                      <w:rFonts w:ascii="Verdana" w:hAnsi="Verdana"/>
                      <w:sz w:val="16"/>
                      <w:szCs w:val="16"/>
                      <w:lang w:val="en-US"/>
                    </w:rPr>
                    <w:t>21</w:t>
                  </w:r>
                  <w:r w:rsidR="00163F15" w:rsidRPr="002C594E">
                    <w:rPr>
                      <w:rFonts w:ascii="Verdana" w:hAnsi="Verdana"/>
                      <w:sz w:val="16"/>
                      <w:szCs w:val="16"/>
                      <w:lang w:val="en-US"/>
                    </w:rPr>
                    <w:t>4 Kg</w:t>
                  </w:r>
                </w:p>
              </w:tc>
              <w:tc>
                <w:tcPr>
                  <w:tcW w:w="4740" w:type="dxa"/>
                  <w:vAlign w:val="center"/>
                </w:tcPr>
                <w:p w14:paraId="16B2220D" w14:textId="77777777" w:rsidR="00163F15" w:rsidRPr="002C594E" w:rsidRDefault="00163F15" w:rsidP="00172D78">
                  <w:pPr>
                    <w:spacing w:before="120"/>
                    <w:jc w:val="both"/>
                    <w:rPr>
                      <w:rFonts w:ascii="Verdana" w:hAnsi="Verdana"/>
                      <w:sz w:val="16"/>
                      <w:szCs w:val="16"/>
                      <w:lang w:val="en-US"/>
                    </w:rPr>
                  </w:pPr>
                </w:p>
              </w:tc>
            </w:tr>
            <w:tr w:rsidR="00163F15" w:rsidRPr="00D26255" w14:paraId="56D15FC9" w14:textId="77777777" w:rsidTr="00482084">
              <w:tc>
                <w:tcPr>
                  <w:tcW w:w="1087" w:type="dxa"/>
                </w:tcPr>
                <w:p w14:paraId="51AAB78C"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14:paraId="1D506402" w14:textId="77777777" w:rsidR="00163F15" w:rsidRPr="002C594E" w:rsidRDefault="001B315B" w:rsidP="007211D0">
                  <w:pPr>
                    <w:spacing w:before="120"/>
                    <w:rPr>
                      <w:rFonts w:ascii="Verdana" w:hAnsi="Verdana"/>
                      <w:sz w:val="16"/>
                      <w:szCs w:val="16"/>
                      <w:lang w:val="en-US"/>
                    </w:rPr>
                  </w:pPr>
                  <w:r>
                    <w:rPr>
                      <w:rFonts w:ascii="Verdana" w:hAnsi="Verdana"/>
                      <w:sz w:val="16"/>
                      <w:szCs w:val="16"/>
                      <w:lang w:val="en-US"/>
                    </w:rPr>
                    <w:t>2</w:t>
                  </w:r>
                  <w:r w:rsidR="007211D0">
                    <w:rPr>
                      <w:rFonts w:ascii="Verdana" w:hAnsi="Verdana"/>
                      <w:sz w:val="16"/>
                      <w:szCs w:val="16"/>
                      <w:lang w:val="en-US"/>
                    </w:rPr>
                    <w:t>0</w:t>
                  </w:r>
                  <w:r w:rsidR="00163F15" w:rsidRPr="002C594E">
                    <w:rPr>
                      <w:rFonts w:ascii="Verdana" w:hAnsi="Verdana"/>
                      <w:sz w:val="16"/>
                      <w:szCs w:val="16"/>
                      <w:lang w:val="en-US"/>
                    </w:rPr>
                    <w:t xml:space="preserve">0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14:paraId="301954A7" w14:textId="77777777" w:rsidR="00163F15" w:rsidRPr="002C594E" w:rsidRDefault="00163F15" w:rsidP="00172D78">
                  <w:pPr>
                    <w:spacing w:before="120"/>
                    <w:jc w:val="both"/>
                    <w:rPr>
                      <w:rFonts w:ascii="Verdana" w:hAnsi="Verdana"/>
                      <w:sz w:val="16"/>
                      <w:szCs w:val="16"/>
                      <w:lang w:val="en-US"/>
                    </w:rPr>
                  </w:pPr>
                </w:p>
              </w:tc>
            </w:tr>
            <w:tr w:rsidR="00163F15" w:rsidRPr="008A4E83" w14:paraId="0439E220" w14:textId="77777777" w:rsidTr="00482084">
              <w:tc>
                <w:tcPr>
                  <w:tcW w:w="1087" w:type="dxa"/>
                </w:tcPr>
                <w:p w14:paraId="3954890C"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14:paraId="7B1A61D4"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14:paraId="3E28055E" w14:textId="77777777"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14:paraId="2062AAA9" w14:textId="77777777"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w:t>
                  </w:r>
                  <w:r w:rsidRPr="002C594E">
                    <w:rPr>
                      <w:rFonts w:ascii="Verdana" w:hAnsi="Verdana"/>
                      <w:i/>
                      <w:sz w:val="16"/>
                      <w:szCs w:val="16"/>
                      <w:lang w:val="en-US"/>
                    </w:rPr>
                    <w:lastRenderedPageBreak/>
                    <w:t xml:space="preserve">tampering. The drum is free of rust, painted uniformly, free of excessive bruising. The steel drums are in accordance with the M.D. 21.03.1973 and subsequent updates, the heavy metals content is less than 100 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hermetic and the suppliers tests confirm this requirement. </w:t>
                  </w:r>
                  <w:r w:rsidRPr="002C594E">
                    <w:rPr>
                      <w:rFonts w:ascii="Verdana" w:hAnsi="Verdana"/>
                      <w:i/>
                      <w:sz w:val="16"/>
                      <w:szCs w:val="16"/>
                      <w:lang w:val="en-US"/>
                    </w:rPr>
                    <w:t xml:space="preserve">The material respects the limits of global migration and specific migration of the dye, therefore, it can be used in prolonged contact with foods.  </w:t>
                  </w:r>
                </w:p>
              </w:tc>
            </w:tr>
            <w:tr w:rsidR="00163F15" w:rsidRPr="008A4E83" w14:paraId="006E891D" w14:textId="77777777" w:rsidTr="00300921">
              <w:tc>
                <w:tcPr>
                  <w:tcW w:w="1087" w:type="dxa"/>
                </w:tcPr>
                <w:p w14:paraId="3BA4991A"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lastRenderedPageBreak/>
                    <w:t xml:space="preserve">Internal </w:t>
                  </w:r>
                  <w:r w:rsidR="009A5C78" w:rsidRPr="002C594E">
                    <w:rPr>
                      <w:rFonts w:ascii="Verdana" w:hAnsi="Verdana"/>
                      <w:sz w:val="16"/>
                      <w:szCs w:val="16"/>
                      <w:lang w:val="en-US"/>
                    </w:rPr>
                    <w:t>packaging</w:t>
                  </w:r>
                </w:p>
              </w:tc>
              <w:tc>
                <w:tcPr>
                  <w:tcW w:w="2943" w:type="dxa"/>
                </w:tcPr>
                <w:p w14:paraId="34924C1E"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14:paraId="6B7EF449" w14:textId="77777777"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8A4E83" w14:paraId="50FF7C08" w14:textId="77777777" w:rsidTr="00300921">
              <w:tc>
                <w:tcPr>
                  <w:tcW w:w="1087" w:type="dxa"/>
                </w:tcPr>
                <w:p w14:paraId="2B8EC2ED"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14:paraId="1ED8CA14" w14:textId="77777777"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14:paraId="7DCD2748"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14:paraId="4268FEB0" w14:textId="77777777" w:rsidR="00163F15" w:rsidRPr="002C594E" w:rsidRDefault="00163F15" w:rsidP="00172D78">
                  <w:pPr>
                    <w:spacing w:before="120"/>
                    <w:jc w:val="both"/>
                    <w:rPr>
                      <w:rFonts w:ascii="Verdana" w:hAnsi="Verdana"/>
                      <w:sz w:val="16"/>
                      <w:szCs w:val="16"/>
                      <w:lang w:val="en-US"/>
                    </w:rPr>
                  </w:pPr>
                </w:p>
              </w:tc>
            </w:tr>
          </w:tbl>
          <w:p w14:paraId="74460D6E" w14:textId="77777777"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14:paraId="3E7E1C96" w14:textId="77777777"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14:paraId="1C39FB29" w14:textId="77777777" w:rsidTr="00583DB6">
              <w:trPr>
                <w:trHeight w:val="242"/>
                <w:jc w:val="center"/>
              </w:trPr>
              <w:tc>
                <w:tcPr>
                  <w:tcW w:w="1129" w:type="dxa"/>
                </w:tcPr>
                <w:p w14:paraId="071B886D"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14:paraId="464D8095" w14:textId="77777777" w:rsidR="00163F15" w:rsidRPr="002C594E" w:rsidRDefault="00163F15" w:rsidP="00583DB6">
                  <w:pPr>
                    <w:spacing w:before="120"/>
                    <w:rPr>
                      <w:rFonts w:ascii="Verdana" w:hAnsi="Verdana"/>
                      <w:sz w:val="16"/>
                      <w:szCs w:val="16"/>
                      <w:lang w:val="en-US"/>
                    </w:rPr>
                  </w:pPr>
                  <w:r w:rsidRPr="002C594E">
                    <w:rPr>
                      <w:rFonts w:ascii="Verdana" w:hAnsi="Verdana"/>
                      <w:sz w:val="16"/>
                      <w:szCs w:val="16"/>
                      <w:lang w:val="en-US"/>
                    </w:rPr>
                    <w:t>2</w:t>
                  </w:r>
                  <w:r w:rsidR="00F66929">
                    <w:rPr>
                      <w:rFonts w:ascii="Verdana" w:hAnsi="Verdana"/>
                      <w:sz w:val="16"/>
                      <w:szCs w:val="16"/>
                      <w:lang w:val="en-US"/>
                    </w:rPr>
                    <w:t>1</w:t>
                  </w:r>
                  <w:r w:rsidRPr="002C594E">
                    <w:rPr>
                      <w:rFonts w:ascii="Verdana" w:hAnsi="Verdana"/>
                      <w:sz w:val="16"/>
                      <w:szCs w:val="16"/>
                      <w:lang w:val="en-US"/>
                    </w:rPr>
                    <w:t xml:space="preserve"> Kg.</w:t>
                  </w:r>
                </w:p>
              </w:tc>
              <w:tc>
                <w:tcPr>
                  <w:tcW w:w="4607" w:type="dxa"/>
                  <w:vAlign w:val="center"/>
                </w:tcPr>
                <w:p w14:paraId="264ABCCE" w14:textId="77777777" w:rsidR="00163F15" w:rsidRPr="002C594E" w:rsidRDefault="00163F15" w:rsidP="00172D78">
                  <w:pPr>
                    <w:spacing w:before="120"/>
                    <w:jc w:val="both"/>
                    <w:rPr>
                      <w:rFonts w:ascii="Verdana" w:hAnsi="Verdana"/>
                      <w:sz w:val="16"/>
                      <w:szCs w:val="16"/>
                      <w:lang w:val="en-US"/>
                    </w:rPr>
                  </w:pPr>
                </w:p>
              </w:tc>
            </w:tr>
            <w:tr w:rsidR="00163F15" w:rsidRPr="002C594E" w14:paraId="5DEEA2E3" w14:textId="77777777" w:rsidTr="00583DB6">
              <w:trPr>
                <w:trHeight w:val="262"/>
                <w:jc w:val="center"/>
              </w:trPr>
              <w:tc>
                <w:tcPr>
                  <w:tcW w:w="1129" w:type="dxa"/>
                </w:tcPr>
                <w:p w14:paraId="776522F1"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14:paraId="7DFA6997" w14:textId="77777777" w:rsidR="00163F15" w:rsidRPr="002C594E" w:rsidRDefault="00F66929" w:rsidP="00583DB6">
                  <w:pPr>
                    <w:spacing w:before="120"/>
                    <w:rPr>
                      <w:rFonts w:ascii="Verdana" w:hAnsi="Verdana"/>
                      <w:sz w:val="16"/>
                      <w:szCs w:val="16"/>
                      <w:lang w:val="en-US"/>
                    </w:rPr>
                  </w:pPr>
                  <w:r>
                    <w:rPr>
                      <w:rFonts w:ascii="Verdana" w:hAnsi="Verdana"/>
                      <w:sz w:val="16"/>
                      <w:szCs w:val="16"/>
                      <w:lang w:val="en-US"/>
                    </w:rPr>
                    <w:t>20</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14:paraId="0AB1B162" w14:textId="77777777" w:rsidR="00163F15" w:rsidRPr="002C594E" w:rsidRDefault="00163F15" w:rsidP="00172D78">
                  <w:pPr>
                    <w:spacing w:before="120"/>
                    <w:jc w:val="both"/>
                    <w:rPr>
                      <w:rFonts w:ascii="Verdana" w:hAnsi="Verdana"/>
                      <w:sz w:val="16"/>
                      <w:szCs w:val="16"/>
                      <w:lang w:val="en-US"/>
                    </w:rPr>
                  </w:pPr>
                </w:p>
              </w:tc>
            </w:tr>
            <w:tr w:rsidR="00163F15" w:rsidRPr="008A4E83" w14:paraId="36F60A15" w14:textId="77777777" w:rsidTr="00583DB6">
              <w:trPr>
                <w:trHeight w:val="1477"/>
                <w:jc w:val="center"/>
              </w:trPr>
              <w:tc>
                <w:tcPr>
                  <w:tcW w:w="1129" w:type="dxa"/>
                </w:tcPr>
                <w:p w14:paraId="26EBD7B3" w14:textId="77777777"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t>Packaging</w:t>
                  </w:r>
                </w:p>
              </w:tc>
              <w:tc>
                <w:tcPr>
                  <w:tcW w:w="2977" w:type="dxa"/>
                </w:tcPr>
                <w:p w14:paraId="40BEC3D2"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14:paraId="716B284D" w14:textId="77777777"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able for food contact and meet the levels of concentration of heavy metals in terms of packaging. The material respects the limit of global migration and specific migration of the dye, therefore, it can be used in prolonged contact with foods.</w:t>
                  </w:r>
                </w:p>
              </w:tc>
            </w:tr>
            <w:tr w:rsidR="00163F15" w:rsidRPr="008A4E83" w14:paraId="4C1AB4C9" w14:textId="77777777" w:rsidTr="00583DB6">
              <w:trPr>
                <w:trHeight w:val="790"/>
                <w:jc w:val="center"/>
              </w:trPr>
              <w:tc>
                <w:tcPr>
                  <w:tcW w:w="1129" w:type="dxa"/>
                </w:tcPr>
                <w:p w14:paraId="17EDA810"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Seal type</w:t>
                  </w:r>
                </w:p>
              </w:tc>
              <w:tc>
                <w:tcPr>
                  <w:tcW w:w="2977" w:type="dxa"/>
                </w:tcPr>
                <w:p w14:paraId="13553EE3"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14:paraId="485A5279" w14:textId="77777777" w:rsidR="00163F15" w:rsidRPr="002C594E" w:rsidRDefault="00163F15" w:rsidP="00172D78">
                  <w:pPr>
                    <w:spacing w:before="120"/>
                    <w:jc w:val="both"/>
                    <w:rPr>
                      <w:rFonts w:ascii="Verdana" w:hAnsi="Verdana"/>
                      <w:sz w:val="16"/>
                      <w:szCs w:val="16"/>
                      <w:lang w:val="en-US"/>
                    </w:rPr>
                  </w:pPr>
                </w:p>
              </w:tc>
            </w:tr>
          </w:tbl>
          <w:p w14:paraId="37967224" w14:textId="77777777" w:rsidR="009A54EC" w:rsidRPr="002C594E" w:rsidRDefault="009A54EC" w:rsidP="00172D78">
            <w:pPr>
              <w:spacing w:before="120"/>
              <w:jc w:val="center"/>
              <w:rPr>
                <w:rFonts w:ascii="Verdana" w:hAnsi="Verdana"/>
                <w:i/>
                <w:lang w:val="en-US"/>
              </w:rPr>
            </w:pPr>
          </w:p>
          <w:p w14:paraId="21A590DE" w14:textId="77777777" w:rsidR="00D95F21" w:rsidRPr="002C594E" w:rsidRDefault="00E73CA1" w:rsidP="00172D78">
            <w:pPr>
              <w:spacing w:before="120"/>
              <w:jc w:val="center"/>
              <w:rPr>
                <w:rFonts w:ascii="Verdana" w:hAnsi="Verdana"/>
                <w:b/>
                <w:i/>
                <w:lang w:val="en-US"/>
              </w:rPr>
            </w:pPr>
            <w:r w:rsidRPr="002C594E">
              <w:rPr>
                <w:rFonts w:ascii="Verdana" w:hAnsi="Verdana"/>
                <w:b/>
                <w:i/>
                <w:lang w:val="en-US"/>
              </w:rPr>
              <w:t xml:space="preserve">Other </w:t>
            </w:r>
            <w:r w:rsidR="0069659C" w:rsidRPr="002C594E">
              <w:rPr>
                <w:rFonts w:ascii="Verdana" w:hAnsi="Verdana"/>
                <w:b/>
                <w:i/>
                <w:lang w:val="en-US"/>
              </w:rPr>
              <w:t>packaging’s</w:t>
            </w:r>
          </w:p>
          <w:p w14:paraId="67B35A8E"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p>
          <w:p w14:paraId="66A5E57B" w14:textId="77777777"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14:paraId="05618F1B"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14:paraId="0ABBB61C"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14:paraId="5E460598"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Indication of batch:</w:t>
            </w:r>
          </w:p>
          <w:p w14:paraId="3F51859D"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14:paraId="357FB95E"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14:paraId="7FF7231C"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Production date:</w:t>
            </w:r>
          </w:p>
          <w:p w14:paraId="470AF2D1"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14:paraId="0A120955"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14:paraId="70FCA757"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lastRenderedPageBreak/>
              <w:t>Net Weigh</w:t>
            </w:r>
            <w:r w:rsidR="00CF25D6" w:rsidRPr="002C594E">
              <w:rPr>
                <w:rFonts w:ascii="Verdana" w:hAnsi="Verdana"/>
                <w:lang w:val="en-US"/>
              </w:rPr>
              <w:t>t</w:t>
            </w:r>
            <w:r w:rsidRPr="002C594E">
              <w:rPr>
                <w:rFonts w:ascii="Verdana" w:hAnsi="Verdana"/>
                <w:lang w:val="en-US"/>
              </w:rPr>
              <w:t xml:space="preserve"> (Kg.):</w:t>
            </w:r>
          </w:p>
          <w:p w14:paraId="27ACADEB"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Gross weigh</w:t>
            </w:r>
            <w:r w:rsidR="00CF25D6" w:rsidRPr="002C594E">
              <w:rPr>
                <w:rFonts w:ascii="Verdana" w:hAnsi="Verdana"/>
                <w:lang w:val="en-US"/>
              </w:rPr>
              <w:t>t</w:t>
            </w:r>
            <w:r w:rsidRPr="002C594E">
              <w:rPr>
                <w:rFonts w:ascii="Verdana" w:hAnsi="Verdana"/>
                <w:lang w:val="en-US"/>
              </w:rPr>
              <w:t xml:space="preserve"> (Kg.):</w:t>
            </w:r>
          </w:p>
          <w:p w14:paraId="2698C6D9"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Storage conditions:</w:t>
            </w:r>
          </w:p>
          <w:p w14:paraId="4E112855" w14:textId="77777777" w:rsidR="00E73CA1" w:rsidRPr="002C594E" w:rsidRDefault="00F6263E" w:rsidP="00583DB6">
            <w:pPr>
              <w:spacing w:before="120"/>
              <w:ind w:left="318" w:hanging="318"/>
              <w:rPr>
                <w:rFonts w:ascii="Verdana" w:hAnsi="Verdana"/>
                <w:lang w:val="en-US"/>
              </w:rPr>
            </w:pPr>
            <w:r>
              <w:rPr>
                <w:rFonts w:ascii="Verdana" w:hAnsi="Verdana"/>
                <w:lang w:val="en-US"/>
              </w:rPr>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14:paraId="034512E2" w14:textId="77777777" w:rsidR="00163F15" w:rsidRPr="002C594E" w:rsidRDefault="00E73CA1" w:rsidP="001C4F19">
            <w:pPr>
              <w:spacing w:before="120"/>
              <w:jc w:val="center"/>
              <w:rPr>
                <w:rFonts w:ascii="Verdana" w:hAnsi="Verdana"/>
                <w:b/>
                <w:lang w:val="en-US"/>
              </w:rPr>
            </w:pPr>
            <w:r w:rsidRPr="002C594E">
              <w:rPr>
                <w:rFonts w:ascii="Verdana" w:hAnsi="Verdana"/>
                <w:b/>
                <w:lang w:val="en-US"/>
              </w:rPr>
              <w:t>General Notes</w:t>
            </w:r>
          </w:p>
          <w:p w14:paraId="0BF21EF4"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14:paraId="629A289E"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14:paraId="4F152C26" w14:textId="77777777"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a clear evidence of tampering. </w:t>
            </w:r>
          </w:p>
          <w:p w14:paraId="7A4B9AE6"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14:paraId="41825560"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14:paraId="40122C66" w14:textId="77777777"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14:paraId="143E2DCF" w14:textId="77777777" w:rsidR="00583DB6" w:rsidRPr="002C594E" w:rsidRDefault="00583DB6" w:rsidP="00F6263E">
            <w:pPr>
              <w:spacing w:before="120"/>
              <w:ind w:left="318" w:hanging="318"/>
              <w:rPr>
                <w:rFonts w:ascii="Verdana" w:hAnsi="Verdana"/>
                <w:i/>
                <w:sz w:val="16"/>
                <w:szCs w:val="16"/>
                <w:lang w:val="en-US"/>
              </w:rPr>
            </w:pPr>
          </w:p>
          <w:p w14:paraId="30700F21" w14:textId="77777777"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14:paraId="56012FEA" w14:textId="77777777"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14:paraId="0698166D" w14:textId="77777777"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14:paraId="13A11517"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14:paraId="25B2BD64"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14:paraId="55187B58"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14:paraId="2740CCE4"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14:paraId="7C010C35"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14:paraId="4F3E5519" w14:textId="77777777"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14:paraId="25538610" w14:textId="77777777" w:rsidR="00583DB6" w:rsidRDefault="00CE1B51" w:rsidP="00F66929">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be </w:t>
            </w:r>
            <w:r w:rsidR="00B061CA" w:rsidRPr="002C594E">
              <w:rPr>
                <w:rFonts w:ascii="Verdana" w:hAnsi="Verdana"/>
                <w:i/>
                <w:sz w:val="16"/>
                <w:szCs w:val="16"/>
                <w:lang w:val="en-US"/>
              </w:rPr>
              <w:t>conform to all legal norms and may not show signs of damage nor sign of poor maintenance.</w:t>
            </w:r>
            <w:r w:rsidR="003D4AE8" w:rsidRPr="002C594E">
              <w:rPr>
                <w:rFonts w:ascii="Verdana" w:hAnsi="Verdana"/>
                <w:i/>
                <w:sz w:val="16"/>
                <w:szCs w:val="16"/>
                <w:lang w:val="en-US"/>
              </w:rPr>
              <w:t xml:space="preserve"> </w:t>
            </w:r>
          </w:p>
          <w:p w14:paraId="104ACF75" w14:textId="77777777" w:rsidR="00F66929" w:rsidRPr="00F66929" w:rsidRDefault="00F66929" w:rsidP="00F66929">
            <w:pPr>
              <w:spacing w:before="120"/>
              <w:ind w:left="360"/>
              <w:rPr>
                <w:rFonts w:ascii="Verdana" w:hAnsi="Verdana"/>
                <w:i/>
                <w:sz w:val="16"/>
                <w:szCs w:val="16"/>
                <w:lang w:val="en-US"/>
              </w:rPr>
            </w:pPr>
          </w:p>
          <w:p w14:paraId="21058576" w14:textId="77777777" w:rsidR="00CE1B51" w:rsidRPr="002C594E" w:rsidRDefault="00F6263E"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14:paraId="6BDDBE0E"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loads </w:t>
            </w:r>
            <w:r w:rsidR="003D4AE8" w:rsidRPr="002C594E">
              <w:rPr>
                <w:rFonts w:ascii="Verdana" w:hAnsi="Verdana"/>
                <w:i/>
                <w:sz w:val="16"/>
                <w:szCs w:val="16"/>
                <w:lang w:val="en-US"/>
              </w:rPr>
              <w:t>;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14:paraId="34D11626"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14:paraId="544B7B68" w14:textId="77777777"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 xml:space="preserve">valve must be cleaned and sterilized completely </w:t>
            </w:r>
            <w:r w:rsidR="003D4AE8" w:rsidRPr="002C594E">
              <w:rPr>
                <w:rFonts w:ascii="Verdana" w:hAnsi="Verdana"/>
                <w:i/>
                <w:sz w:val="16"/>
                <w:szCs w:val="16"/>
                <w:lang w:val="en-US"/>
              </w:rPr>
              <w:lastRenderedPageBreak/>
              <w:t>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14:paraId="6ECA292F" w14:textId="77777777" w:rsidR="00573C7D" w:rsidRPr="002C594E" w:rsidRDefault="00573C7D" w:rsidP="00172D78">
            <w:pPr>
              <w:spacing w:before="120"/>
              <w:rPr>
                <w:rFonts w:ascii="Verdana" w:hAnsi="Verdana"/>
                <w:i/>
                <w:sz w:val="16"/>
                <w:szCs w:val="16"/>
                <w:lang w:val="en-US"/>
              </w:rPr>
            </w:pPr>
          </w:p>
          <w:p w14:paraId="5C9AD932" w14:textId="77777777" w:rsidR="00F95BB1" w:rsidRPr="002C594E" w:rsidRDefault="00AC1C70" w:rsidP="00AC1C70">
            <w:pPr>
              <w:spacing w:before="120"/>
              <w:ind w:left="318" w:hanging="318"/>
              <w:rPr>
                <w:rFonts w:ascii="Verdana" w:hAnsi="Verdana"/>
                <w:b/>
                <w:lang w:val="en-US"/>
              </w:rPr>
            </w:pPr>
            <w:r w:rsidRPr="002C594E">
              <w:rPr>
                <w:rFonts w:ascii="Verdana" w:hAnsi="Verdana"/>
                <w:b/>
                <w:i/>
                <w:lang w:val="en-US"/>
              </w:rPr>
              <w:t>5b</w:t>
            </w:r>
            <w:r w:rsidRPr="002C594E">
              <w:rPr>
                <w:rFonts w:ascii="Verdana" w:hAnsi="Verdana"/>
                <w:b/>
                <w:i/>
                <w:lang w:val="en-US"/>
              </w:rPr>
              <w:tab/>
            </w:r>
            <w:r w:rsidR="00DD6E23" w:rsidRPr="002C594E">
              <w:rPr>
                <w:rFonts w:ascii="Verdana" w:hAnsi="Verdana"/>
                <w:b/>
                <w:i/>
                <w:lang w:val="en-US"/>
              </w:rPr>
              <w:t>Unauthorized</w:t>
            </w:r>
            <w:r w:rsidR="00DD6E23" w:rsidRPr="002C594E">
              <w:rPr>
                <w:rFonts w:ascii="Verdana" w:hAnsi="Verdana"/>
                <w:b/>
                <w:lang w:val="en-US"/>
              </w:rPr>
              <w:t xml:space="preserve"> </w:t>
            </w:r>
            <w:r w:rsidR="003D4AE8" w:rsidRPr="002C594E">
              <w:rPr>
                <w:rFonts w:ascii="Verdana" w:hAnsi="Verdana"/>
                <w:b/>
                <w:lang w:val="en-US"/>
              </w:rPr>
              <w:t>p</w:t>
            </w:r>
            <w:r w:rsidR="00DD6E23" w:rsidRPr="002C594E">
              <w:rPr>
                <w:rFonts w:ascii="Verdana" w:hAnsi="Verdana"/>
                <w:b/>
                <w:lang w:val="en-US"/>
              </w:rPr>
              <w:t>revious cargoes</w:t>
            </w:r>
          </w:p>
          <w:p w14:paraId="3B8B4D5F" w14:textId="77777777"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equent amendments and additions.</w:t>
            </w:r>
          </w:p>
          <w:p w14:paraId="6A24192A" w14:textId="77777777"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14:paraId="6FA83C36" w14:textId="77777777"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8A4E83" w14:paraId="71786628" w14:textId="77777777" w:rsidTr="00394C48">
        <w:trPr>
          <w:trHeight w:val="1737"/>
        </w:trPr>
        <w:tc>
          <w:tcPr>
            <w:tcW w:w="9320" w:type="dxa"/>
            <w:shd w:val="clear" w:color="auto" w:fill="auto"/>
          </w:tcPr>
          <w:p w14:paraId="241AE2EC" w14:textId="77777777"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14:paraId="36804297" w14:textId="793A205B" w:rsidR="00155306" w:rsidRPr="002C594E" w:rsidRDefault="00785869"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B2304D">
              <w:rPr>
                <w:rFonts w:ascii="Verdana" w:hAnsi="Verdana"/>
                <w:lang w:val="en-US"/>
              </w:rPr>
              <w:t>24</w:t>
            </w:r>
            <w:r w:rsidR="00163F15" w:rsidRPr="002C594E">
              <w:rPr>
                <w:rFonts w:ascii="Verdana" w:hAnsi="Verdana"/>
                <w:lang w:val="en-US"/>
              </w:rPr>
              <w:t xml:space="preserve"> </w:t>
            </w:r>
            <w:r w:rsidR="00155306" w:rsidRPr="002C594E">
              <w:rPr>
                <w:rFonts w:ascii="Verdana" w:hAnsi="Verdana"/>
                <w:lang w:val="en-US"/>
              </w:rPr>
              <w:t>months</w:t>
            </w:r>
            <w:r w:rsidR="00163F15" w:rsidRPr="002C594E">
              <w:rPr>
                <w:rFonts w:ascii="Verdana" w:hAnsi="Verdana"/>
                <w:lang w:val="en-US"/>
              </w:rPr>
              <w:t xml:space="preserve"> </w:t>
            </w:r>
            <w:r w:rsidR="00155306" w:rsidRPr="002C594E">
              <w:rPr>
                <w:rFonts w:ascii="Verdana" w:hAnsi="Verdana"/>
                <w:lang w:val="en-US"/>
              </w:rPr>
              <w:t>from date of production</w:t>
            </w:r>
            <w:r w:rsidR="00E11376" w:rsidRPr="002C594E">
              <w:rPr>
                <w:rFonts w:ascii="Verdana" w:hAnsi="Verdana"/>
                <w:lang w:val="en-US"/>
              </w:rPr>
              <w:t>;</w:t>
            </w:r>
            <w:r w:rsidR="00155306" w:rsidRPr="002C594E">
              <w:rPr>
                <w:rFonts w:ascii="Verdana" w:hAnsi="Verdana"/>
                <w:lang w:val="en-US"/>
              </w:rPr>
              <w:t xml:space="preserve"> proper storage and packag</w:t>
            </w:r>
            <w:r w:rsidR="00E11376" w:rsidRPr="002C594E">
              <w:rPr>
                <w:rFonts w:ascii="Verdana" w:hAnsi="Verdana"/>
                <w:lang w:val="en-US"/>
              </w:rPr>
              <w:t>ing</w:t>
            </w:r>
            <w:r w:rsidR="00155306" w:rsidRPr="002C594E">
              <w:rPr>
                <w:rFonts w:ascii="Verdana" w:hAnsi="Verdana"/>
                <w:lang w:val="en-US"/>
              </w:rPr>
              <w:t xml:space="preserve"> integrity</w:t>
            </w:r>
            <w:r w:rsidR="00E11376" w:rsidRPr="002C594E">
              <w:rPr>
                <w:rFonts w:ascii="Verdana" w:hAnsi="Verdana"/>
                <w:lang w:val="en-US"/>
              </w:rPr>
              <w:t>;</w:t>
            </w:r>
            <w:r w:rsidR="00155306" w:rsidRPr="002C594E">
              <w:rPr>
                <w:rFonts w:ascii="Verdana" w:hAnsi="Verdana"/>
                <w:lang w:val="en-US"/>
              </w:rPr>
              <w:t xml:space="preserve"> at temperature of -20 °C ± 2  (for Frozen Packaged product).</w:t>
            </w:r>
            <w:r w:rsidRPr="002C594E">
              <w:rPr>
                <w:rFonts w:ascii="Verdana" w:hAnsi="Verdana"/>
                <w:lang w:val="en-US"/>
              </w:rPr>
              <w:br/>
            </w:r>
          </w:p>
          <w:p w14:paraId="71875FF0" w14:textId="77777777" w:rsidR="006447F8" w:rsidRPr="002C594E" w:rsidRDefault="00785869" w:rsidP="001E1265">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155306" w:rsidRPr="002C594E">
              <w:rPr>
                <w:rFonts w:ascii="Verdana" w:hAnsi="Verdana"/>
                <w:lang w:val="en-US"/>
              </w:rPr>
              <w:t>7 days from date of production at a temperature</w:t>
            </w:r>
            <w:r w:rsidR="00E11376" w:rsidRPr="002C594E">
              <w:rPr>
                <w:rFonts w:ascii="Verdana" w:hAnsi="Verdana"/>
                <w:lang w:val="en-US"/>
              </w:rPr>
              <w:t xml:space="preserve"> of +0 °C ± 2 (for the product refrigerated in t</w:t>
            </w:r>
            <w:r w:rsidR="00155306" w:rsidRPr="002C594E">
              <w:rPr>
                <w:rFonts w:ascii="Verdana" w:hAnsi="Verdana"/>
                <w:lang w:val="en-US"/>
              </w:rPr>
              <w:t>anker).</w:t>
            </w:r>
          </w:p>
        </w:tc>
      </w:tr>
    </w:tbl>
    <w:p w14:paraId="32F402FE" w14:textId="77777777"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8A4E83" w14:paraId="6920AC95" w14:textId="77777777" w:rsidTr="00163F15">
        <w:trPr>
          <w:trHeight w:val="832"/>
        </w:trPr>
        <w:tc>
          <w:tcPr>
            <w:tcW w:w="9320" w:type="dxa"/>
            <w:shd w:val="clear" w:color="auto" w:fill="auto"/>
          </w:tcPr>
          <w:p w14:paraId="5623AADB"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14:paraId="315E7292" w14:textId="77777777" w:rsidR="0061390C" w:rsidRPr="002C594E" w:rsidRDefault="000B21D0" w:rsidP="006D24CE">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 xml:space="preserve">The product should be stored in cold </w:t>
            </w:r>
            <w:r w:rsidR="00A37DFF" w:rsidRPr="002C594E">
              <w:rPr>
                <w:rFonts w:ascii="Verdana" w:hAnsi="Verdana"/>
                <w:lang w:val="en-US"/>
              </w:rPr>
              <w:t>storage room</w:t>
            </w:r>
            <w:r w:rsidR="0061390C" w:rsidRPr="002C594E">
              <w:rPr>
                <w:rFonts w:ascii="Verdana" w:hAnsi="Verdana"/>
                <w:lang w:val="en-US"/>
              </w:rPr>
              <w:t xml:space="preserve"> and transported on refrigerated truck at a temperature of -20°C ± 2 (for Frozen Packaged product).</w:t>
            </w:r>
          </w:p>
          <w:p w14:paraId="0F5E0ACE" w14:textId="77777777"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The product must be transported in tanker at a temperature of 0°C ± 2 (for the product Refrigerated in Tanker).</w:t>
            </w:r>
          </w:p>
          <w:p w14:paraId="25D14A6B" w14:textId="77777777"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14:paraId="2589B56F" w14:textId="77777777"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8A4E83" w14:paraId="4EAB3C77" w14:textId="77777777" w:rsidTr="00394C48">
        <w:tc>
          <w:tcPr>
            <w:tcW w:w="9320" w:type="dxa"/>
            <w:shd w:val="clear" w:color="auto" w:fill="auto"/>
          </w:tcPr>
          <w:p w14:paraId="2F022CFB"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14:paraId="018461DE" w14:textId="77777777"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14:paraId="1A3B91A0" w14:textId="77777777" w:rsidR="001E1265" w:rsidRPr="002C594E" w:rsidRDefault="001E1265" w:rsidP="00172D78">
      <w:pPr>
        <w:spacing w:before="120"/>
        <w:ind w:left="-567"/>
        <w:rPr>
          <w:rFonts w:ascii="Verdana" w:hAnsi="Verdana"/>
          <w:i/>
          <w:sz w:val="16"/>
          <w:szCs w:val="16"/>
          <w:lang w:val="en-US"/>
        </w:rPr>
      </w:pPr>
    </w:p>
    <w:p w14:paraId="7A4E77BF" w14:textId="77777777"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7CAE862" w14:textId="77777777" w:rsidR="00F4419B" w:rsidRDefault="00F4419B">
      <w:r>
        <w:separator/>
      </w:r>
    </w:p>
  </w:endnote>
  <w:endnote w:type="continuationSeparator" w:id="0">
    <w:p w14:paraId="5E8B2808" w14:textId="77777777" w:rsidR="00F4419B" w:rsidRDefault="00F441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051DB6" w14:textId="77777777" w:rsidR="00A05E84" w:rsidRDefault="00A05E84">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97762C" w14:textId="77777777" w:rsidR="00F4419B" w:rsidRDefault="00F4419B" w:rsidP="00CF0FA3">
    <w:pPr>
      <w:pStyle w:val="Pidipagina"/>
      <w:jc w:val="right"/>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2977"/>
      <w:gridCol w:w="2268"/>
      <w:gridCol w:w="1984"/>
    </w:tblGrid>
    <w:tr w:rsidR="00452FDE" w:rsidRPr="001E1265" w14:paraId="455B3360" w14:textId="77777777" w:rsidTr="00CF0FA3">
      <w:tc>
        <w:tcPr>
          <w:tcW w:w="567" w:type="dxa"/>
          <w:tcBorders>
            <w:top w:val="single" w:sz="4" w:space="0" w:color="000000"/>
            <w:left w:val="single" w:sz="4" w:space="0" w:color="000000"/>
            <w:bottom w:val="single" w:sz="4" w:space="0" w:color="000000"/>
          </w:tcBorders>
          <w:vAlign w:val="center"/>
        </w:tcPr>
        <w:p w14:paraId="2B9D7032" w14:textId="5F9C6DD8" w:rsidR="00452FDE" w:rsidRPr="001E1265" w:rsidRDefault="00452FDE" w:rsidP="00452FDE">
          <w:pPr>
            <w:pStyle w:val="Pidipagina"/>
            <w:snapToGrid w:val="0"/>
            <w:jc w:val="center"/>
            <w:rPr>
              <w:rFonts w:ascii="Verdana" w:hAnsi="Verdana"/>
              <w:sz w:val="16"/>
              <w:szCs w:val="16"/>
              <w:lang w:val="en-US"/>
            </w:rPr>
          </w:pPr>
          <w:r>
            <w:rPr>
              <w:rFonts w:ascii="Verdana" w:hAnsi="Verdana"/>
              <w:sz w:val="16"/>
              <w:szCs w:val="16"/>
              <w:lang w:val="en-US"/>
            </w:rPr>
            <w:t>2</w:t>
          </w:r>
        </w:p>
      </w:tc>
      <w:tc>
        <w:tcPr>
          <w:tcW w:w="1560" w:type="dxa"/>
          <w:tcBorders>
            <w:top w:val="single" w:sz="4" w:space="0" w:color="000000"/>
            <w:left w:val="single" w:sz="4" w:space="0" w:color="000000"/>
            <w:bottom w:val="single" w:sz="4" w:space="0" w:color="000000"/>
          </w:tcBorders>
          <w:vAlign w:val="center"/>
        </w:tcPr>
        <w:p w14:paraId="51E5EB88" w14:textId="1DBBB973" w:rsidR="00452FDE" w:rsidRDefault="00452FDE" w:rsidP="00452FDE">
          <w:pPr>
            <w:pStyle w:val="Pidipagina"/>
            <w:snapToGrid w:val="0"/>
            <w:jc w:val="center"/>
            <w:rPr>
              <w:rFonts w:ascii="Verdana" w:hAnsi="Verdana"/>
              <w:sz w:val="16"/>
              <w:szCs w:val="16"/>
              <w:lang w:val="en-US"/>
            </w:rPr>
          </w:pPr>
          <w:r>
            <w:rPr>
              <w:rFonts w:ascii="Verdana" w:hAnsi="Verdana"/>
              <w:sz w:val="16"/>
              <w:szCs w:val="16"/>
              <w:lang w:val="en-US"/>
            </w:rPr>
            <w:t>24/08/2021</w:t>
          </w:r>
        </w:p>
      </w:tc>
      <w:tc>
        <w:tcPr>
          <w:tcW w:w="2977" w:type="dxa"/>
          <w:tcBorders>
            <w:top w:val="single" w:sz="4" w:space="0" w:color="000000"/>
            <w:left w:val="single" w:sz="4" w:space="0" w:color="000000"/>
            <w:bottom w:val="single" w:sz="4" w:space="0" w:color="000000"/>
          </w:tcBorders>
          <w:vAlign w:val="center"/>
        </w:tcPr>
        <w:p w14:paraId="7C89912D" w14:textId="5D0DA76C" w:rsidR="00452FDE" w:rsidRDefault="00452FDE" w:rsidP="00452FDE">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2268" w:type="dxa"/>
          <w:tcBorders>
            <w:top w:val="single" w:sz="4" w:space="0" w:color="000000"/>
            <w:left w:val="single" w:sz="4" w:space="0" w:color="000000"/>
            <w:bottom w:val="single" w:sz="4" w:space="0" w:color="000000"/>
          </w:tcBorders>
          <w:vAlign w:val="center"/>
        </w:tcPr>
        <w:p w14:paraId="65781EA4" w14:textId="328A9F65" w:rsidR="00452FDE" w:rsidRDefault="00A05E84" w:rsidP="00A05E84">
          <w:pPr>
            <w:pStyle w:val="Pidipagina"/>
            <w:snapToGrid w:val="0"/>
            <w:jc w:val="center"/>
            <w:rPr>
              <w:rFonts w:ascii="Verdana" w:hAnsi="Verdana"/>
              <w:sz w:val="16"/>
              <w:szCs w:val="16"/>
              <w:lang w:val="en-US"/>
            </w:rPr>
          </w:pPr>
          <w:r w:rsidRPr="00A05E84">
            <w:rPr>
              <w:rFonts w:ascii="Verdana" w:hAnsi="Verdana"/>
              <w:sz w:val="16"/>
              <w:szCs w:val="16"/>
              <w:lang w:val="en-US"/>
            </w:rPr>
            <w:t>DE FRANCESCO LOREDANA</w:t>
          </w:r>
        </w:p>
      </w:tc>
      <w:tc>
        <w:tcPr>
          <w:tcW w:w="1984" w:type="dxa"/>
          <w:tcBorders>
            <w:top w:val="single" w:sz="4" w:space="0" w:color="000000"/>
            <w:left w:val="single" w:sz="4" w:space="0" w:color="000000"/>
            <w:bottom w:val="single" w:sz="4" w:space="0" w:color="000000"/>
            <w:right w:val="single" w:sz="4" w:space="0" w:color="000000"/>
          </w:tcBorders>
          <w:vAlign w:val="center"/>
        </w:tcPr>
        <w:p w14:paraId="38CE5DA7" w14:textId="77777777" w:rsidR="00452FDE" w:rsidRDefault="00452FDE" w:rsidP="00452FDE">
          <w:pPr>
            <w:pStyle w:val="Pidipagina"/>
            <w:snapToGrid w:val="0"/>
            <w:jc w:val="center"/>
            <w:rPr>
              <w:rFonts w:ascii="Verdana" w:hAnsi="Verdana"/>
              <w:sz w:val="16"/>
              <w:szCs w:val="16"/>
              <w:lang w:val="en-US"/>
            </w:rPr>
          </w:pPr>
          <w:r>
            <w:rPr>
              <w:rFonts w:ascii="Verdana" w:hAnsi="Verdana"/>
              <w:sz w:val="16"/>
              <w:szCs w:val="16"/>
              <w:lang w:val="en-US"/>
            </w:rPr>
            <w:t xml:space="preserve">RIZZO </w:t>
          </w:r>
        </w:p>
        <w:p w14:paraId="4C3C6E2B" w14:textId="5FEB9832" w:rsidR="00452FDE" w:rsidRDefault="00452FDE" w:rsidP="00452FDE">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1F131C" w:rsidRPr="001E1265" w14:paraId="3DFD2FBB" w14:textId="77777777" w:rsidTr="00CF0FA3">
      <w:tc>
        <w:tcPr>
          <w:tcW w:w="567" w:type="dxa"/>
          <w:tcBorders>
            <w:top w:val="single" w:sz="4" w:space="0" w:color="000000"/>
            <w:left w:val="single" w:sz="4" w:space="0" w:color="000000"/>
            <w:bottom w:val="single" w:sz="4" w:space="0" w:color="000000"/>
          </w:tcBorders>
          <w:vAlign w:val="center"/>
        </w:tcPr>
        <w:p w14:paraId="56CEB5DA" w14:textId="77777777" w:rsidR="001F131C" w:rsidRPr="001E1265" w:rsidRDefault="001F131C" w:rsidP="005D1E55">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14:paraId="53234D14" w14:textId="77777777" w:rsidR="001F131C" w:rsidRDefault="001F131C">
          <w:pPr>
            <w:pStyle w:val="Pidipagina"/>
            <w:snapToGrid w:val="0"/>
            <w:jc w:val="center"/>
            <w:rPr>
              <w:rFonts w:ascii="Verdana" w:hAnsi="Verdana"/>
              <w:sz w:val="16"/>
              <w:szCs w:val="16"/>
              <w:lang w:val="en-US"/>
            </w:rPr>
          </w:pPr>
          <w:r>
            <w:rPr>
              <w:rFonts w:ascii="Verdana" w:hAnsi="Verdana"/>
              <w:sz w:val="16"/>
              <w:szCs w:val="16"/>
              <w:lang w:val="en-US"/>
            </w:rPr>
            <w:t>Date</w:t>
          </w:r>
        </w:p>
      </w:tc>
      <w:tc>
        <w:tcPr>
          <w:tcW w:w="2977" w:type="dxa"/>
          <w:tcBorders>
            <w:top w:val="single" w:sz="4" w:space="0" w:color="000000"/>
            <w:left w:val="single" w:sz="4" w:space="0" w:color="000000"/>
            <w:bottom w:val="single" w:sz="4" w:space="0" w:color="000000"/>
          </w:tcBorders>
          <w:vAlign w:val="center"/>
        </w:tcPr>
        <w:p w14:paraId="0C50CCCA" w14:textId="77777777" w:rsidR="001F131C" w:rsidRDefault="001F131C">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2268" w:type="dxa"/>
          <w:tcBorders>
            <w:top w:val="single" w:sz="4" w:space="0" w:color="000000"/>
            <w:left w:val="single" w:sz="4" w:space="0" w:color="000000"/>
            <w:bottom w:val="single" w:sz="4" w:space="0" w:color="000000"/>
          </w:tcBorders>
          <w:vAlign w:val="center"/>
        </w:tcPr>
        <w:p w14:paraId="12CD10AA" w14:textId="77777777" w:rsidR="001F131C" w:rsidRDefault="001F131C">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14:paraId="600514D6" w14:textId="77777777" w:rsidR="001F131C" w:rsidRDefault="001F131C">
          <w:pPr>
            <w:pStyle w:val="Pidipagina"/>
            <w:snapToGrid w:val="0"/>
            <w:jc w:val="center"/>
            <w:rPr>
              <w:rFonts w:ascii="Verdana" w:hAnsi="Verdana"/>
              <w:sz w:val="16"/>
              <w:szCs w:val="16"/>
              <w:lang w:val="en-US"/>
            </w:rPr>
          </w:pPr>
          <w:r>
            <w:rPr>
              <w:rFonts w:ascii="Verdana" w:hAnsi="Verdana"/>
              <w:sz w:val="16"/>
              <w:szCs w:val="16"/>
              <w:lang w:val="en-US"/>
            </w:rPr>
            <w:t>Approved by</w:t>
          </w:r>
        </w:p>
      </w:tc>
    </w:tr>
  </w:tbl>
  <w:p w14:paraId="351CF88B" w14:textId="77777777" w:rsidR="00F4419B" w:rsidRDefault="00F4419B" w:rsidP="00CF0FA3">
    <w:pPr>
      <w:pStyle w:val="Pidipagina"/>
      <w:jc w:val="center"/>
    </w:pPr>
  </w:p>
  <w:p w14:paraId="3377BDA5" w14:textId="77777777" w:rsidR="00F4419B" w:rsidRPr="00CF0FA3" w:rsidRDefault="00F4419B"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Pr="00CF0FA3">
      <w:rPr>
        <w:rFonts w:ascii="Verdana" w:hAnsi="Verdana"/>
        <w:sz w:val="16"/>
        <w:szCs w:val="16"/>
      </w:rPr>
      <w:fldChar w:fldCharType="begin"/>
    </w:r>
    <w:r w:rsidRPr="00CF0FA3">
      <w:rPr>
        <w:rFonts w:ascii="Verdana" w:hAnsi="Verdana"/>
        <w:sz w:val="16"/>
        <w:szCs w:val="16"/>
      </w:rPr>
      <w:instrText xml:space="preserve"> PAGE   \* MERGEFORMAT </w:instrText>
    </w:r>
    <w:r w:rsidRPr="00CF0FA3">
      <w:rPr>
        <w:rFonts w:ascii="Verdana" w:hAnsi="Verdana"/>
        <w:sz w:val="16"/>
        <w:szCs w:val="16"/>
      </w:rPr>
      <w:fldChar w:fldCharType="separate"/>
    </w:r>
    <w:r w:rsidR="00CC0396">
      <w:rPr>
        <w:rFonts w:ascii="Verdana" w:hAnsi="Verdana"/>
        <w:noProof/>
        <w:sz w:val="16"/>
        <w:szCs w:val="16"/>
      </w:rPr>
      <w:t>2</w:t>
    </w:r>
    <w:r w:rsidRPr="00CF0FA3">
      <w:rPr>
        <w:rFonts w:ascii="Verdana" w:hAnsi="Verdan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F4419B" w14:paraId="1F928150" w14:textId="77777777" w:rsidTr="001B1240">
      <w:tc>
        <w:tcPr>
          <w:tcW w:w="657" w:type="dxa"/>
          <w:tcBorders>
            <w:top w:val="single" w:sz="4" w:space="0" w:color="000000"/>
            <w:left w:val="single" w:sz="4" w:space="0" w:color="000000"/>
            <w:bottom w:val="single" w:sz="4" w:space="0" w:color="000000"/>
          </w:tcBorders>
          <w:vAlign w:val="center"/>
        </w:tcPr>
        <w:p w14:paraId="20976CE4" w14:textId="77777777" w:rsidR="00F4419B" w:rsidRPr="001B1240" w:rsidRDefault="00F4419B"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6C39344D" w14:textId="77777777" w:rsidR="00F4419B" w:rsidRPr="001B1240" w:rsidRDefault="00F4419B"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69986721" w14:textId="77777777" w:rsidR="00F4419B" w:rsidRPr="001B1240" w:rsidRDefault="00F4419B"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16B95241" w14:textId="77777777" w:rsidR="00F4419B" w:rsidRPr="001B1240" w:rsidRDefault="00F4419B"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5E95455A" w14:textId="77777777" w:rsidR="00F4419B" w:rsidRPr="001B1240" w:rsidRDefault="00F4419B" w:rsidP="001B1240">
          <w:pPr>
            <w:pStyle w:val="Pidipagina"/>
            <w:snapToGrid w:val="0"/>
            <w:jc w:val="center"/>
            <w:rPr>
              <w:rFonts w:ascii="Verdana" w:hAnsi="Verdana"/>
            </w:rPr>
          </w:pPr>
        </w:p>
      </w:tc>
    </w:tr>
    <w:tr w:rsidR="00F4419B" w14:paraId="0F4DA9C3" w14:textId="77777777" w:rsidTr="001B1240">
      <w:tc>
        <w:tcPr>
          <w:tcW w:w="657" w:type="dxa"/>
          <w:tcBorders>
            <w:left w:val="single" w:sz="4" w:space="0" w:color="000000"/>
            <w:bottom w:val="single" w:sz="4" w:space="0" w:color="000000"/>
          </w:tcBorders>
          <w:vAlign w:val="center"/>
        </w:tcPr>
        <w:p w14:paraId="527797F4" w14:textId="77777777" w:rsidR="00F4419B" w:rsidRPr="001B1240" w:rsidRDefault="00F4419B"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510D46D4" w14:textId="77777777" w:rsidR="00F4419B" w:rsidRPr="001B1240" w:rsidRDefault="00F4419B"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05630F08" w14:textId="77777777" w:rsidR="00F4419B" w:rsidRPr="001B1240" w:rsidRDefault="00F4419B"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44445B7B" w14:textId="77777777" w:rsidR="00F4419B" w:rsidRPr="001B1240" w:rsidRDefault="00F4419B"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0D7652A8" w14:textId="77777777" w:rsidR="00F4419B" w:rsidRPr="001B1240" w:rsidRDefault="00F4419B" w:rsidP="001B1240">
          <w:pPr>
            <w:pStyle w:val="Pidipagina"/>
            <w:snapToGrid w:val="0"/>
            <w:jc w:val="center"/>
            <w:rPr>
              <w:rFonts w:ascii="Verdana" w:hAnsi="Verdana"/>
            </w:rPr>
          </w:pPr>
          <w:r w:rsidRPr="001B1240">
            <w:rPr>
              <w:rFonts w:ascii="Verdana" w:hAnsi="Verdana"/>
            </w:rPr>
            <w:t>Approvato da</w:t>
          </w:r>
        </w:p>
      </w:tc>
    </w:tr>
  </w:tbl>
  <w:p w14:paraId="31765031" w14:textId="77777777" w:rsidR="00F4419B" w:rsidRDefault="00F4419B">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F54C550" w14:textId="77777777" w:rsidR="00F4419B" w:rsidRDefault="00F4419B">
      <w:r>
        <w:separator/>
      </w:r>
    </w:p>
  </w:footnote>
  <w:footnote w:type="continuationSeparator" w:id="0">
    <w:p w14:paraId="58640F5B" w14:textId="77777777" w:rsidR="00F4419B" w:rsidRDefault="00F441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B3C998" w14:textId="77777777" w:rsidR="00A05E84" w:rsidRDefault="00A05E84">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14" w:type="dxa"/>
      <w:tblInd w:w="-72" w:type="dxa"/>
      <w:tblLayout w:type="fixed"/>
      <w:tblCellMar>
        <w:left w:w="70" w:type="dxa"/>
        <w:right w:w="70" w:type="dxa"/>
      </w:tblCellMar>
      <w:tblLook w:val="0000" w:firstRow="0" w:lastRow="0" w:firstColumn="0" w:lastColumn="0" w:noHBand="0" w:noVBand="0"/>
    </w:tblPr>
    <w:tblGrid>
      <w:gridCol w:w="2836"/>
      <w:gridCol w:w="4110"/>
      <w:gridCol w:w="2268"/>
    </w:tblGrid>
    <w:tr w:rsidR="00F4419B" w14:paraId="1DB2533B" w14:textId="77777777" w:rsidTr="001F131C">
      <w:trPr>
        <w:trHeight w:val="838"/>
      </w:trPr>
      <w:tc>
        <w:tcPr>
          <w:tcW w:w="2836" w:type="dxa"/>
          <w:tcBorders>
            <w:top w:val="single" w:sz="4" w:space="0" w:color="000000"/>
            <w:left w:val="single" w:sz="4" w:space="0" w:color="000000"/>
            <w:bottom w:val="single" w:sz="4" w:space="0" w:color="000000"/>
          </w:tcBorders>
          <w:vAlign w:val="center"/>
        </w:tcPr>
        <w:p w14:paraId="565763BA" w14:textId="77777777" w:rsidR="00F4419B" w:rsidRPr="00A37DFF" w:rsidRDefault="00F4419B"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Agrumi-Gel s.r.l.</w:t>
          </w:r>
        </w:p>
      </w:tc>
      <w:tc>
        <w:tcPr>
          <w:tcW w:w="4110" w:type="dxa"/>
          <w:tcBorders>
            <w:top w:val="single" w:sz="4" w:space="0" w:color="000000"/>
            <w:left w:val="single" w:sz="4" w:space="0" w:color="000000"/>
            <w:bottom w:val="single" w:sz="4" w:space="0" w:color="000000"/>
          </w:tcBorders>
          <w:vAlign w:val="center"/>
        </w:tcPr>
        <w:p w14:paraId="7199C72F" w14:textId="77777777" w:rsidR="00F4419B" w:rsidRPr="004A3161" w:rsidRDefault="00F4419B"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14:paraId="337B5681" w14:textId="77777777" w:rsidR="00F4419B" w:rsidRPr="00A37DFF" w:rsidRDefault="00F4419B" w:rsidP="009B65F5">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sidR="00B34A0D">
            <w:rPr>
              <w:rFonts w:ascii="Verdana" w:hAnsi="Verdana"/>
              <w:b/>
              <w:bCs/>
              <w:sz w:val="24"/>
              <w:szCs w:val="24"/>
            </w:rPr>
            <w:t>162</w:t>
          </w:r>
          <w:r w:rsidRPr="00A37DFF">
            <w:rPr>
              <w:rFonts w:ascii="Verdana" w:hAnsi="Verdana"/>
              <w:b/>
              <w:bCs/>
              <w:sz w:val="24"/>
              <w:szCs w:val="24"/>
            </w:rPr>
            <w:t xml:space="preserve"> EN</w:t>
          </w:r>
        </w:p>
      </w:tc>
    </w:tr>
  </w:tbl>
  <w:p w14:paraId="5D2FB308" w14:textId="77777777" w:rsidR="00F4419B" w:rsidRDefault="00F4419B">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F4419B" w14:paraId="50F51499" w14:textId="77777777">
      <w:trPr>
        <w:trHeight w:val="838"/>
      </w:trPr>
      <w:tc>
        <w:tcPr>
          <w:tcW w:w="1896" w:type="dxa"/>
          <w:tcBorders>
            <w:top w:val="single" w:sz="4" w:space="0" w:color="000000"/>
            <w:left w:val="single" w:sz="4" w:space="0" w:color="000000"/>
            <w:bottom w:val="single" w:sz="4" w:space="0" w:color="000000"/>
          </w:tcBorders>
          <w:vAlign w:val="center"/>
        </w:tcPr>
        <w:p w14:paraId="5C8EC914" w14:textId="77777777" w:rsidR="00F4419B" w:rsidRPr="004A3161" w:rsidRDefault="00F4419B"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14:paraId="6CC4F3C2" w14:textId="77777777" w:rsidR="00F4419B" w:rsidRPr="004A3161" w:rsidRDefault="00F4419B">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5AC83E1B" w14:textId="77777777" w:rsidR="00F4419B" w:rsidRPr="004A3161" w:rsidRDefault="00F4419B">
          <w:pPr>
            <w:pStyle w:val="Intestazione"/>
            <w:snapToGrid w:val="0"/>
            <w:jc w:val="center"/>
            <w:rPr>
              <w:rFonts w:ascii="Verdana" w:hAnsi="Verdana"/>
              <w:bCs/>
              <w:sz w:val="24"/>
              <w:szCs w:val="24"/>
            </w:rPr>
          </w:pPr>
          <w:r w:rsidRPr="004A3161">
            <w:rPr>
              <w:rFonts w:ascii="Verdana" w:hAnsi="Verdana"/>
              <w:bCs/>
              <w:sz w:val="24"/>
              <w:szCs w:val="24"/>
            </w:rPr>
            <w:t>P 09.01</w:t>
          </w:r>
        </w:p>
        <w:p w14:paraId="4F03698D" w14:textId="77777777" w:rsidR="00F4419B" w:rsidRPr="004A3161" w:rsidRDefault="00F4419B">
          <w:pPr>
            <w:pStyle w:val="Intestazione"/>
            <w:jc w:val="center"/>
            <w:rPr>
              <w:rFonts w:ascii="Verdana" w:hAnsi="Verdana"/>
              <w:bCs/>
              <w:sz w:val="24"/>
              <w:szCs w:val="24"/>
            </w:rPr>
          </w:pPr>
          <w:r w:rsidRPr="004A3161">
            <w:rPr>
              <w:rFonts w:ascii="Verdana" w:hAnsi="Verdana"/>
              <w:bCs/>
              <w:sz w:val="24"/>
              <w:szCs w:val="24"/>
            </w:rPr>
            <w:t xml:space="preserve">Pag. </w:t>
          </w:r>
          <w:r w:rsidRPr="004A3161">
            <w:rPr>
              <w:rFonts w:ascii="Verdana" w:hAnsi="Verdana"/>
              <w:bCs/>
              <w:sz w:val="24"/>
              <w:szCs w:val="24"/>
            </w:rPr>
            <w:fldChar w:fldCharType="begin"/>
          </w:r>
          <w:r w:rsidRPr="004A3161">
            <w:rPr>
              <w:rFonts w:ascii="Verdana" w:hAnsi="Verdana"/>
              <w:bCs/>
              <w:sz w:val="24"/>
              <w:szCs w:val="24"/>
            </w:rPr>
            <w:instrText xml:space="preserve"> PAGE </w:instrText>
          </w:r>
          <w:r w:rsidRPr="004A3161">
            <w:rPr>
              <w:rFonts w:ascii="Verdana" w:hAnsi="Verdana"/>
              <w:bCs/>
              <w:sz w:val="24"/>
              <w:szCs w:val="24"/>
            </w:rPr>
            <w:fldChar w:fldCharType="separate"/>
          </w:r>
          <w:r>
            <w:rPr>
              <w:rFonts w:ascii="Verdana" w:hAnsi="Verdana"/>
              <w:bCs/>
              <w:noProof/>
              <w:sz w:val="24"/>
              <w:szCs w:val="24"/>
            </w:rPr>
            <w:t>1</w:t>
          </w:r>
          <w:r w:rsidRPr="004A3161">
            <w:rPr>
              <w:rFonts w:ascii="Verdana" w:hAnsi="Verdana"/>
              <w:bCs/>
              <w:sz w:val="24"/>
              <w:szCs w:val="24"/>
            </w:rPr>
            <w:fldChar w:fldCharType="end"/>
          </w:r>
          <w:r w:rsidRPr="004A3161">
            <w:rPr>
              <w:rFonts w:ascii="Verdana" w:hAnsi="Verdana"/>
              <w:bCs/>
              <w:sz w:val="24"/>
              <w:szCs w:val="24"/>
            </w:rPr>
            <w:t>/6</w:t>
          </w:r>
        </w:p>
      </w:tc>
    </w:tr>
  </w:tbl>
  <w:p w14:paraId="65240B45" w14:textId="77777777" w:rsidR="00F4419B" w:rsidRDefault="00F4419B">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3A51CE5"/>
    <w:multiLevelType w:val="hybridMultilevel"/>
    <w:tmpl w:val="3D1CDC58"/>
    <w:lvl w:ilvl="0" w:tplc="CA56F3A8">
      <w:start w:val="1"/>
      <w:numFmt w:val="bullet"/>
      <w:lvlText w:val="o"/>
      <w:lvlJc w:val="left"/>
      <w:pPr>
        <w:ind w:left="720" w:hanging="360"/>
      </w:pPr>
      <w:rPr>
        <w:rFonts w:ascii="Courier New" w:hAnsi="Courier New" w:cs="Courier New" w:hint="default"/>
        <w:b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39664D1E"/>
    <w:multiLevelType w:val="hybridMultilevel"/>
    <w:tmpl w:val="82CC46E6"/>
    <w:lvl w:ilvl="0" w:tplc="04100003">
      <w:start w:val="1"/>
      <w:numFmt w:val="bullet"/>
      <w:lvlText w:val="o"/>
      <w:lvlJc w:val="left"/>
      <w:pPr>
        <w:ind w:left="720" w:hanging="360"/>
      </w:pPr>
      <w:rPr>
        <w:rFonts w:ascii="Courier New" w:hAnsi="Courier New" w:cs="Courier New" w:hint="default"/>
        <w:b w:val="0"/>
      </w:r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abstractNum w:abstractNumId="19"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1"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3"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4"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5"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6"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7"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8"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30"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16"/>
  </w:num>
  <w:num w:numId="6">
    <w:abstractNumId w:val="15"/>
  </w:num>
  <w:num w:numId="7">
    <w:abstractNumId w:val="26"/>
  </w:num>
  <w:num w:numId="8">
    <w:abstractNumId w:val="20"/>
  </w:num>
  <w:num w:numId="9">
    <w:abstractNumId w:val="25"/>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3"/>
  </w:num>
  <w:num w:numId="15">
    <w:abstractNumId w:val="27"/>
  </w:num>
  <w:num w:numId="16">
    <w:abstractNumId w:val="24"/>
  </w:num>
  <w:num w:numId="17">
    <w:abstractNumId w:val="17"/>
  </w:num>
  <w:num w:numId="18">
    <w:abstractNumId w:val="21"/>
  </w:num>
  <w:num w:numId="19">
    <w:abstractNumId w:val="30"/>
  </w:num>
  <w:num w:numId="20">
    <w:abstractNumId w:val="9"/>
  </w:num>
  <w:num w:numId="21">
    <w:abstractNumId w:val="6"/>
  </w:num>
  <w:num w:numId="22">
    <w:abstractNumId w:val="22"/>
  </w:num>
  <w:num w:numId="23">
    <w:abstractNumId w:val="10"/>
  </w:num>
  <w:num w:numId="24">
    <w:abstractNumId w:val="28"/>
  </w:num>
  <w:num w:numId="25">
    <w:abstractNumId w:val="5"/>
  </w:num>
  <w:num w:numId="26">
    <w:abstractNumId w:val="12"/>
  </w:num>
  <w:num w:numId="27">
    <w:abstractNumId w:val="23"/>
  </w:num>
  <w:num w:numId="28">
    <w:abstractNumId w:val="19"/>
  </w:num>
  <w:num w:numId="29">
    <w:abstractNumId w:val="11"/>
  </w:num>
  <w:num w:numId="30">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4"/>
  </w:num>
  <w:num w:numId="3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29025"/>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43A03"/>
    <w:rsid w:val="000440FC"/>
    <w:rsid w:val="00056338"/>
    <w:rsid w:val="00065814"/>
    <w:rsid w:val="000677DC"/>
    <w:rsid w:val="000814D0"/>
    <w:rsid w:val="0008295C"/>
    <w:rsid w:val="00084AAE"/>
    <w:rsid w:val="00087A3A"/>
    <w:rsid w:val="00087ED5"/>
    <w:rsid w:val="00091FF2"/>
    <w:rsid w:val="00092190"/>
    <w:rsid w:val="00092BE3"/>
    <w:rsid w:val="00092F94"/>
    <w:rsid w:val="000B2034"/>
    <w:rsid w:val="000B21D0"/>
    <w:rsid w:val="000B5391"/>
    <w:rsid w:val="000B5B82"/>
    <w:rsid w:val="000C547C"/>
    <w:rsid w:val="000C561D"/>
    <w:rsid w:val="000E0D1F"/>
    <w:rsid w:val="000E23DD"/>
    <w:rsid w:val="000E2937"/>
    <w:rsid w:val="000E6B74"/>
    <w:rsid w:val="000F1924"/>
    <w:rsid w:val="000F2D8B"/>
    <w:rsid w:val="000F6823"/>
    <w:rsid w:val="00137981"/>
    <w:rsid w:val="00145FD8"/>
    <w:rsid w:val="00146651"/>
    <w:rsid w:val="00151C7D"/>
    <w:rsid w:val="00155306"/>
    <w:rsid w:val="00163F15"/>
    <w:rsid w:val="001669DD"/>
    <w:rsid w:val="00172D78"/>
    <w:rsid w:val="0017350C"/>
    <w:rsid w:val="00176BCD"/>
    <w:rsid w:val="00186FC8"/>
    <w:rsid w:val="00187C00"/>
    <w:rsid w:val="001B1240"/>
    <w:rsid w:val="001B315B"/>
    <w:rsid w:val="001C1798"/>
    <w:rsid w:val="001C4F19"/>
    <w:rsid w:val="001C5AB5"/>
    <w:rsid w:val="001E1265"/>
    <w:rsid w:val="001F131C"/>
    <w:rsid w:val="001F3354"/>
    <w:rsid w:val="001F5E16"/>
    <w:rsid w:val="00206212"/>
    <w:rsid w:val="00207B8B"/>
    <w:rsid w:val="00207E78"/>
    <w:rsid w:val="00210CA4"/>
    <w:rsid w:val="00224A9C"/>
    <w:rsid w:val="00230158"/>
    <w:rsid w:val="00244AB4"/>
    <w:rsid w:val="00253604"/>
    <w:rsid w:val="00255994"/>
    <w:rsid w:val="00256883"/>
    <w:rsid w:val="00257592"/>
    <w:rsid w:val="00283C6B"/>
    <w:rsid w:val="00284D18"/>
    <w:rsid w:val="00285798"/>
    <w:rsid w:val="002909F8"/>
    <w:rsid w:val="0029438A"/>
    <w:rsid w:val="002C543B"/>
    <w:rsid w:val="002C594E"/>
    <w:rsid w:val="002D688D"/>
    <w:rsid w:val="002E0E49"/>
    <w:rsid w:val="002E6BF0"/>
    <w:rsid w:val="002E72E7"/>
    <w:rsid w:val="00300921"/>
    <w:rsid w:val="00317764"/>
    <w:rsid w:val="0032333A"/>
    <w:rsid w:val="0033494F"/>
    <w:rsid w:val="00346252"/>
    <w:rsid w:val="00355740"/>
    <w:rsid w:val="00357954"/>
    <w:rsid w:val="00363AA5"/>
    <w:rsid w:val="003743E6"/>
    <w:rsid w:val="003924BA"/>
    <w:rsid w:val="00393A7B"/>
    <w:rsid w:val="00394C48"/>
    <w:rsid w:val="0039509E"/>
    <w:rsid w:val="003A086E"/>
    <w:rsid w:val="003A2B72"/>
    <w:rsid w:val="003B0093"/>
    <w:rsid w:val="003C6483"/>
    <w:rsid w:val="003D4AE8"/>
    <w:rsid w:val="003D63C7"/>
    <w:rsid w:val="003E16B4"/>
    <w:rsid w:val="003E5EDC"/>
    <w:rsid w:val="003F1487"/>
    <w:rsid w:val="003F2F65"/>
    <w:rsid w:val="003F3772"/>
    <w:rsid w:val="00400335"/>
    <w:rsid w:val="00400C42"/>
    <w:rsid w:val="004052BE"/>
    <w:rsid w:val="00413D6A"/>
    <w:rsid w:val="0042012D"/>
    <w:rsid w:val="00423D2B"/>
    <w:rsid w:val="004260B0"/>
    <w:rsid w:val="004402B2"/>
    <w:rsid w:val="00440633"/>
    <w:rsid w:val="0044167E"/>
    <w:rsid w:val="00444A3D"/>
    <w:rsid w:val="00452FDE"/>
    <w:rsid w:val="00454F59"/>
    <w:rsid w:val="00455621"/>
    <w:rsid w:val="00457D66"/>
    <w:rsid w:val="00461A80"/>
    <w:rsid w:val="00462266"/>
    <w:rsid w:val="0048207C"/>
    <w:rsid w:val="00482084"/>
    <w:rsid w:val="004862FA"/>
    <w:rsid w:val="004936C6"/>
    <w:rsid w:val="004A3161"/>
    <w:rsid w:val="004A7EF7"/>
    <w:rsid w:val="004B6F61"/>
    <w:rsid w:val="004D46BF"/>
    <w:rsid w:val="004E0899"/>
    <w:rsid w:val="004E122D"/>
    <w:rsid w:val="004E6788"/>
    <w:rsid w:val="004F248C"/>
    <w:rsid w:val="004F2CB3"/>
    <w:rsid w:val="004F61D4"/>
    <w:rsid w:val="005020D4"/>
    <w:rsid w:val="00504753"/>
    <w:rsid w:val="00506781"/>
    <w:rsid w:val="00512BAF"/>
    <w:rsid w:val="00516420"/>
    <w:rsid w:val="00527812"/>
    <w:rsid w:val="0053518D"/>
    <w:rsid w:val="00550B98"/>
    <w:rsid w:val="00551285"/>
    <w:rsid w:val="00573C7D"/>
    <w:rsid w:val="00577417"/>
    <w:rsid w:val="00583DB6"/>
    <w:rsid w:val="005857DF"/>
    <w:rsid w:val="00586810"/>
    <w:rsid w:val="005871AB"/>
    <w:rsid w:val="0058741E"/>
    <w:rsid w:val="00591179"/>
    <w:rsid w:val="005A6320"/>
    <w:rsid w:val="005B623F"/>
    <w:rsid w:val="005B6E83"/>
    <w:rsid w:val="005B7A69"/>
    <w:rsid w:val="005C3862"/>
    <w:rsid w:val="005C5DE4"/>
    <w:rsid w:val="005D1E55"/>
    <w:rsid w:val="005D6FC3"/>
    <w:rsid w:val="005E2A9F"/>
    <w:rsid w:val="005F34DB"/>
    <w:rsid w:val="00603B84"/>
    <w:rsid w:val="006044C5"/>
    <w:rsid w:val="006052E2"/>
    <w:rsid w:val="00606B36"/>
    <w:rsid w:val="0061390C"/>
    <w:rsid w:val="00616ABC"/>
    <w:rsid w:val="00617F68"/>
    <w:rsid w:val="006224B1"/>
    <w:rsid w:val="00626B3E"/>
    <w:rsid w:val="0063492F"/>
    <w:rsid w:val="006359A0"/>
    <w:rsid w:val="0064005C"/>
    <w:rsid w:val="006447F8"/>
    <w:rsid w:val="00646AC2"/>
    <w:rsid w:val="006574F5"/>
    <w:rsid w:val="006661FA"/>
    <w:rsid w:val="00677F2D"/>
    <w:rsid w:val="00681AB6"/>
    <w:rsid w:val="006850A8"/>
    <w:rsid w:val="00694538"/>
    <w:rsid w:val="0069659C"/>
    <w:rsid w:val="006A7525"/>
    <w:rsid w:val="006B1153"/>
    <w:rsid w:val="006C12D1"/>
    <w:rsid w:val="006D24CE"/>
    <w:rsid w:val="006D41CE"/>
    <w:rsid w:val="006D6A3C"/>
    <w:rsid w:val="006D7B0F"/>
    <w:rsid w:val="006E17BB"/>
    <w:rsid w:val="006E4DD6"/>
    <w:rsid w:val="0070077A"/>
    <w:rsid w:val="00704194"/>
    <w:rsid w:val="007211D0"/>
    <w:rsid w:val="0072245C"/>
    <w:rsid w:val="00723EFE"/>
    <w:rsid w:val="00723F07"/>
    <w:rsid w:val="007326DF"/>
    <w:rsid w:val="00733EC4"/>
    <w:rsid w:val="00734DF0"/>
    <w:rsid w:val="00741F01"/>
    <w:rsid w:val="007506EF"/>
    <w:rsid w:val="007521C0"/>
    <w:rsid w:val="007624DE"/>
    <w:rsid w:val="0076317A"/>
    <w:rsid w:val="00771BDE"/>
    <w:rsid w:val="00773FCC"/>
    <w:rsid w:val="00775CF9"/>
    <w:rsid w:val="00775F04"/>
    <w:rsid w:val="007806C1"/>
    <w:rsid w:val="00785869"/>
    <w:rsid w:val="00786DC6"/>
    <w:rsid w:val="00797E5A"/>
    <w:rsid w:val="007A0232"/>
    <w:rsid w:val="007A2390"/>
    <w:rsid w:val="007A2BB6"/>
    <w:rsid w:val="007A5690"/>
    <w:rsid w:val="007A5AB0"/>
    <w:rsid w:val="007A5BC3"/>
    <w:rsid w:val="007B084D"/>
    <w:rsid w:val="007B6CD3"/>
    <w:rsid w:val="007B79B6"/>
    <w:rsid w:val="007C1229"/>
    <w:rsid w:val="007C1B8F"/>
    <w:rsid w:val="007C6724"/>
    <w:rsid w:val="007D27EF"/>
    <w:rsid w:val="007D5928"/>
    <w:rsid w:val="007E6A4A"/>
    <w:rsid w:val="007F42C5"/>
    <w:rsid w:val="007F676A"/>
    <w:rsid w:val="00807702"/>
    <w:rsid w:val="008114CB"/>
    <w:rsid w:val="00823153"/>
    <w:rsid w:val="00823E8A"/>
    <w:rsid w:val="00824084"/>
    <w:rsid w:val="00824D19"/>
    <w:rsid w:val="0082741E"/>
    <w:rsid w:val="00832699"/>
    <w:rsid w:val="0083313B"/>
    <w:rsid w:val="00834344"/>
    <w:rsid w:val="00840713"/>
    <w:rsid w:val="00853353"/>
    <w:rsid w:val="008577AC"/>
    <w:rsid w:val="00866CC4"/>
    <w:rsid w:val="008708A6"/>
    <w:rsid w:val="00871D57"/>
    <w:rsid w:val="00874E49"/>
    <w:rsid w:val="0087549C"/>
    <w:rsid w:val="00877B0B"/>
    <w:rsid w:val="008A4E11"/>
    <w:rsid w:val="008A4E83"/>
    <w:rsid w:val="008B3742"/>
    <w:rsid w:val="008C61C5"/>
    <w:rsid w:val="008D68FC"/>
    <w:rsid w:val="008F3C8E"/>
    <w:rsid w:val="009100AD"/>
    <w:rsid w:val="0092072B"/>
    <w:rsid w:val="00923109"/>
    <w:rsid w:val="00933C9F"/>
    <w:rsid w:val="00953535"/>
    <w:rsid w:val="009717DC"/>
    <w:rsid w:val="00977461"/>
    <w:rsid w:val="00977F6A"/>
    <w:rsid w:val="009835D4"/>
    <w:rsid w:val="00983625"/>
    <w:rsid w:val="00984137"/>
    <w:rsid w:val="00991A1F"/>
    <w:rsid w:val="009A108B"/>
    <w:rsid w:val="009A2E24"/>
    <w:rsid w:val="009A54EC"/>
    <w:rsid w:val="009A5C78"/>
    <w:rsid w:val="009A6065"/>
    <w:rsid w:val="009B65F5"/>
    <w:rsid w:val="009B7823"/>
    <w:rsid w:val="009D1B62"/>
    <w:rsid w:val="009D2041"/>
    <w:rsid w:val="009E1137"/>
    <w:rsid w:val="009E26BA"/>
    <w:rsid w:val="009F6F6D"/>
    <w:rsid w:val="00A05E84"/>
    <w:rsid w:val="00A15021"/>
    <w:rsid w:val="00A17A10"/>
    <w:rsid w:val="00A27C92"/>
    <w:rsid w:val="00A362A0"/>
    <w:rsid w:val="00A37DFF"/>
    <w:rsid w:val="00A523C1"/>
    <w:rsid w:val="00A6328A"/>
    <w:rsid w:val="00A707B7"/>
    <w:rsid w:val="00A77F87"/>
    <w:rsid w:val="00A80D66"/>
    <w:rsid w:val="00A86284"/>
    <w:rsid w:val="00A86CA1"/>
    <w:rsid w:val="00A914F8"/>
    <w:rsid w:val="00A91F4F"/>
    <w:rsid w:val="00A93EAE"/>
    <w:rsid w:val="00A96B84"/>
    <w:rsid w:val="00AA5D0E"/>
    <w:rsid w:val="00AB499C"/>
    <w:rsid w:val="00AB7838"/>
    <w:rsid w:val="00AC1C70"/>
    <w:rsid w:val="00AC23D9"/>
    <w:rsid w:val="00AD0C7E"/>
    <w:rsid w:val="00AE14D6"/>
    <w:rsid w:val="00AE5F17"/>
    <w:rsid w:val="00AE6869"/>
    <w:rsid w:val="00B00799"/>
    <w:rsid w:val="00B04558"/>
    <w:rsid w:val="00B061CA"/>
    <w:rsid w:val="00B13991"/>
    <w:rsid w:val="00B15264"/>
    <w:rsid w:val="00B2304D"/>
    <w:rsid w:val="00B31DC7"/>
    <w:rsid w:val="00B34A0D"/>
    <w:rsid w:val="00B34EE8"/>
    <w:rsid w:val="00B4068B"/>
    <w:rsid w:val="00B43100"/>
    <w:rsid w:val="00B54BAA"/>
    <w:rsid w:val="00B561AA"/>
    <w:rsid w:val="00B633B2"/>
    <w:rsid w:val="00B63EB7"/>
    <w:rsid w:val="00B63F49"/>
    <w:rsid w:val="00B64CAA"/>
    <w:rsid w:val="00B7130C"/>
    <w:rsid w:val="00B7140D"/>
    <w:rsid w:val="00B74878"/>
    <w:rsid w:val="00B766B8"/>
    <w:rsid w:val="00B77762"/>
    <w:rsid w:val="00B812E3"/>
    <w:rsid w:val="00B901BE"/>
    <w:rsid w:val="00B922B4"/>
    <w:rsid w:val="00B939DC"/>
    <w:rsid w:val="00B9411A"/>
    <w:rsid w:val="00B97EBE"/>
    <w:rsid w:val="00BA1A4D"/>
    <w:rsid w:val="00BC2E32"/>
    <w:rsid w:val="00BD3EBF"/>
    <w:rsid w:val="00BD53B8"/>
    <w:rsid w:val="00BE25AC"/>
    <w:rsid w:val="00BE3108"/>
    <w:rsid w:val="00BF4FA5"/>
    <w:rsid w:val="00BF628B"/>
    <w:rsid w:val="00C117A5"/>
    <w:rsid w:val="00C124DB"/>
    <w:rsid w:val="00C2305A"/>
    <w:rsid w:val="00C23BF2"/>
    <w:rsid w:val="00C24D3C"/>
    <w:rsid w:val="00C268DB"/>
    <w:rsid w:val="00C26DBB"/>
    <w:rsid w:val="00C270D3"/>
    <w:rsid w:val="00C3274A"/>
    <w:rsid w:val="00C36C3A"/>
    <w:rsid w:val="00C6446D"/>
    <w:rsid w:val="00C71D21"/>
    <w:rsid w:val="00C73E71"/>
    <w:rsid w:val="00C7474A"/>
    <w:rsid w:val="00C7733F"/>
    <w:rsid w:val="00C83149"/>
    <w:rsid w:val="00C84692"/>
    <w:rsid w:val="00C84E03"/>
    <w:rsid w:val="00C879E6"/>
    <w:rsid w:val="00CA304A"/>
    <w:rsid w:val="00CA6BC4"/>
    <w:rsid w:val="00CB5761"/>
    <w:rsid w:val="00CC0396"/>
    <w:rsid w:val="00CE1B51"/>
    <w:rsid w:val="00CF0FA3"/>
    <w:rsid w:val="00CF12AA"/>
    <w:rsid w:val="00CF25D6"/>
    <w:rsid w:val="00D05198"/>
    <w:rsid w:val="00D13102"/>
    <w:rsid w:val="00D155E3"/>
    <w:rsid w:val="00D26255"/>
    <w:rsid w:val="00D27E37"/>
    <w:rsid w:val="00D438A4"/>
    <w:rsid w:val="00D4399F"/>
    <w:rsid w:val="00D43B8F"/>
    <w:rsid w:val="00D45B18"/>
    <w:rsid w:val="00D56F5B"/>
    <w:rsid w:val="00D6603D"/>
    <w:rsid w:val="00D7794D"/>
    <w:rsid w:val="00D92C52"/>
    <w:rsid w:val="00D92E37"/>
    <w:rsid w:val="00D95F21"/>
    <w:rsid w:val="00D976BF"/>
    <w:rsid w:val="00D97F74"/>
    <w:rsid w:val="00DA2838"/>
    <w:rsid w:val="00DA4D9A"/>
    <w:rsid w:val="00DB1DBC"/>
    <w:rsid w:val="00DC0A5B"/>
    <w:rsid w:val="00DC5451"/>
    <w:rsid w:val="00DC7B87"/>
    <w:rsid w:val="00DD09DE"/>
    <w:rsid w:val="00DD6E23"/>
    <w:rsid w:val="00DE45BB"/>
    <w:rsid w:val="00DE5C26"/>
    <w:rsid w:val="00DF4C35"/>
    <w:rsid w:val="00E07261"/>
    <w:rsid w:val="00E11376"/>
    <w:rsid w:val="00E14115"/>
    <w:rsid w:val="00E1541D"/>
    <w:rsid w:val="00E164E4"/>
    <w:rsid w:val="00E20684"/>
    <w:rsid w:val="00E32766"/>
    <w:rsid w:val="00E502AA"/>
    <w:rsid w:val="00E530AE"/>
    <w:rsid w:val="00E548E0"/>
    <w:rsid w:val="00E67F4D"/>
    <w:rsid w:val="00E73CA1"/>
    <w:rsid w:val="00E75A58"/>
    <w:rsid w:val="00E77A6E"/>
    <w:rsid w:val="00E8335F"/>
    <w:rsid w:val="00E85F92"/>
    <w:rsid w:val="00E9374A"/>
    <w:rsid w:val="00E96050"/>
    <w:rsid w:val="00EA4124"/>
    <w:rsid w:val="00EC1FAC"/>
    <w:rsid w:val="00EC3A3A"/>
    <w:rsid w:val="00EC60C4"/>
    <w:rsid w:val="00EE1A6E"/>
    <w:rsid w:val="00EE1EE6"/>
    <w:rsid w:val="00EE6904"/>
    <w:rsid w:val="00EF1A98"/>
    <w:rsid w:val="00EF1FD5"/>
    <w:rsid w:val="00F05AA8"/>
    <w:rsid w:val="00F10A60"/>
    <w:rsid w:val="00F120AD"/>
    <w:rsid w:val="00F12F85"/>
    <w:rsid w:val="00F177DF"/>
    <w:rsid w:val="00F21B82"/>
    <w:rsid w:val="00F41F8E"/>
    <w:rsid w:val="00F4419B"/>
    <w:rsid w:val="00F50C07"/>
    <w:rsid w:val="00F51564"/>
    <w:rsid w:val="00F5437E"/>
    <w:rsid w:val="00F55079"/>
    <w:rsid w:val="00F6257B"/>
    <w:rsid w:val="00F6263E"/>
    <w:rsid w:val="00F635D9"/>
    <w:rsid w:val="00F64F72"/>
    <w:rsid w:val="00F66929"/>
    <w:rsid w:val="00F75330"/>
    <w:rsid w:val="00F772D4"/>
    <w:rsid w:val="00F8523A"/>
    <w:rsid w:val="00F95BB1"/>
    <w:rsid w:val="00FB4F16"/>
    <w:rsid w:val="00FC7DA3"/>
    <w:rsid w:val="00FD4809"/>
    <w:rsid w:val="00FE19E1"/>
    <w:rsid w:val="00FE26B3"/>
    <w:rsid w:val="00FF1351"/>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29025"/>
    <o:shapelayout v:ext="edit">
      <o:idmap v:ext="edit" data="1"/>
    </o:shapelayout>
  </w:shapeDefaults>
  <w:decimalSymbol w:val=","/>
  <w:listSeparator w:val=";"/>
  <w14:docId w14:val="23D7AA4B"/>
  <w15:docId w15:val="{E15F3B5E-31CC-41B6-8943-EA407DBD9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 w:id="1329865353">
      <w:bodyDiv w:val="1"/>
      <w:marLeft w:val="0"/>
      <w:marRight w:val="0"/>
      <w:marTop w:val="0"/>
      <w:marBottom w:val="0"/>
      <w:divBdr>
        <w:top w:val="none" w:sz="0" w:space="0" w:color="auto"/>
        <w:left w:val="none" w:sz="0" w:space="0" w:color="auto"/>
        <w:bottom w:val="none" w:sz="0" w:space="0" w:color="auto"/>
        <w:right w:val="none" w:sz="0" w:space="0" w:color="auto"/>
      </w:divBdr>
    </w:div>
    <w:div w:id="1895580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1E1046C-A91A-45D3-B7AF-3D07F1E219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7</Pages>
  <Words>1966</Words>
  <Characters>11208</Characters>
  <Application>Microsoft Office Word</Application>
  <DocSecurity>0</DocSecurity>
  <Lines>93</Lines>
  <Paragraphs>26</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13148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STriolo</cp:lastModifiedBy>
  <cp:revision>23</cp:revision>
  <cp:lastPrinted>2016-07-07T16:34:00Z</cp:lastPrinted>
  <dcterms:created xsi:type="dcterms:W3CDTF">2016-03-31T10:24:00Z</dcterms:created>
  <dcterms:modified xsi:type="dcterms:W3CDTF">2022-03-03T10:48:00Z</dcterms:modified>
  <cp:category>Ufficio Qualità</cp:category>
  <cp:contentStatus>Rev. 2</cp:contentStatus>
</cp:coreProperties>
</file>