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F93F9" w14:textId="77777777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F82777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316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F82777" w14:paraId="54EBF32F" w14:textId="77777777" w:rsidTr="00B62EC8">
        <w:trPr>
          <w:tblHeader/>
        </w:trPr>
        <w:tc>
          <w:tcPr>
            <w:tcW w:w="3032" w:type="dxa"/>
          </w:tcPr>
          <w:p w14:paraId="122C6F48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4DB5DCFF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139FA0EB" w14:textId="77777777" w:rsidTr="00B62EC8">
        <w:tc>
          <w:tcPr>
            <w:tcW w:w="3032" w:type="dxa"/>
          </w:tcPr>
          <w:p w14:paraId="7ADD3606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136E9039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7CA30D48" w14:textId="77777777" w:rsidTr="00B62EC8">
        <w:tc>
          <w:tcPr>
            <w:tcW w:w="3032" w:type="dxa"/>
          </w:tcPr>
          <w:p w14:paraId="6DED126A" w14:textId="20050E6B" w:rsidR="009B2CD2" w:rsidRPr="00F82777" w:rsidRDefault="009B2CD2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F82777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 I</w:t>
            </w:r>
            <w:r w:rsidR="00B62EC8" w:rsidRPr="00F82777">
              <w:rPr>
                <w:rFonts w:asciiTheme="minorHAnsi" w:hAnsiTheme="minorHAnsi" w:cstheme="minorHAnsi"/>
                <w:sz w:val="22"/>
                <w:szCs w:val="22"/>
              </w:rPr>
              <w:t>VA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 e Cod</w:t>
            </w:r>
            <w:r w:rsidR="00F32C9B"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F82777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3AE84B71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41EED165" w14:textId="77777777" w:rsidTr="00B62EC8">
        <w:tc>
          <w:tcPr>
            <w:tcW w:w="3032" w:type="dxa"/>
          </w:tcPr>
          <w:p w14:paraId="16417E31" w14:textId="77777777" w:rsidR="009B2CD2" w:rsidRPr="00F82777" w:rsidRDefault="00F32C9B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F82777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6992DB2A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F82777" w14:paraId="42B3C75F" w14:textId="77777777" w:rsidTr="00B62EC8">
        <w:tc>
          <w:tcPr>
            <w:tcW w:w="3032" w:type="dxa"/>
          </w:tcPr>
          <w:p w14:paraId="01E3E231" w14:textId="77777777" w:rsidR="00F32C9B" w:rsidRPr="00F82777" w:rsidRDefault="00F32C9B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1E6924C1" w14:textId="77777777" w:rsidR="00F32C9B" w:rsidRPr="00F82777" w:rsidRDefault="00F32C9B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46966783" w14:textId="77777777" w:rsidTr="00B62EC8">
        <w:tc>
          <w:tcPr>
            <w:tcW w:w="3032" w:type="dxa"/>
          </w:tcPr>
          <w:p w14:paraId="05F46E64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0D3BB4DE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F82777" w14:paraId="12C5A70C" w14:textId="77777777" w:rsidTr="00B62EC8">
        <w:tc>
          <w:tcPr>
            <w:tcW w:w="3032" w:type="dxa"/>
          </w:tcPr>
          <w:p w14:paraId="130DF5A4" w14:textId="77777777" w:rsidR="00F32C9B" w:rsidRPr="00F82777" w:rsidRDefault="00F32C9B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19956162" w14:textId="77777777" w:rsidR="00F32C9B" w:rsidRPr="00F82777" w:rsidRDefault="00F32C9B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2C4E1ED9" w14:textId="77777777" w:rsidTr="00B62EC8">
        <w:tc>
          <w:tcPr>
            <w:tcW w:w="3032" w:type="dxa"/>
          </w:tcPr>
          <w:p w14:paraId="43A644E9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F82777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5CAE7868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641DB890" w14:textId="77777777" w:rsidTr="00B62EC8">
        <w:tc>
          <w:tcPr>
            <w:tcW w:w="3032" w:type="dxa"/>
          </w:tcPr>
          <w:p w14:paraId="4C024858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F82777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0E9E25D3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1A5EA6A8" w14:textId="77777777" w:rsidTr="00B62EC8">
        <w:tc>
          <w:tcPr>
            <w:tcW w:w="3032" w:type="dxa"/>
          </w:tcPr>
          <w:p w14:paraId="633E4CE5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F82777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6818CC33" w14:textId="77777777" w:rsidR="009B2CD2" w:rsidRPr="00F82777" w:rsidRDefault="009B2CD2" w:rsidP="00B62EC8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02FD10B2" w14:textId="77777777" w:rsidTr="00B62EC8">
        <w:tc>
          <w:tcPr>
            <w:tcW w:w="3032" w:type="dxa"/>
          </w:tcPr>
          <w:p w14:paraId="3C2C449D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F82777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0950FCC0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109DABC3" w14:textId="77777777" w:rsidTr="00B62EC8">
        <w:tc>
          <w:tcPr>
            <w:tcW w:w="3032" w:type="dxa"/>
          </w:tcPr>
          <w:p w14:paraId="41761FF5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6BB4C2AF" w14:textId="77777777" w:rsidR="009B2CD2" w:rsidRPr="00F82777" w:rsidRDefault="009B2CD2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F82777" w14:paraId="7DD4B0CA" w14:textId="77777777" w:rsidTr="00B62EC8">
        <w:tc>
          <w:tcPr>
            <w:tcW w:w="3032" w:type="dxa"/>
          </w:tcPr>
          <w:p w14:paraId="0BD318CE" w14:textId="77777777" w:rsidR="00036420" w:rsidRPr="00F82777" w:rsidRDefault="00036420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3C6B5CD2" w14:textId="77777777" w:rsidR="00036420" w:rsidRPr="00F82777" w:rsidRDefault="00036420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F82777" w14:paraId="7601F626" w14:textId="77777777" w:rsidTr="00B62EC8">
        <w:tc>
          <w:tcPr>
            <w:tcW w:w="3032" w:type="dxa"/>
          </w:tcPr>
          <w:p w14:paraId="638F20AE" w14:textId="77777777" w:rsidR="00D2242E" w:rsidRPr="00F82777" w:rsidRDefault="00D2242E" w:rsidP="00B62EC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04E59140" w14:textId="77777777" w:rsidR="00D2242E" w:rsidRPr="00F82777" w:rsidRDefault="00D2242E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F82777" w14:paraId="4ECEADD8" w14:textId="77777777" w:rsidTr="00B62EC8">
        <w:tc>
          <w:tcPr>
            <w:tcW w:w="3032" w:type="dxa"/>
          </w:tcPr>
          <w:p w14:paraId="444D0EF5" w14:textId="77777777" w:rsidR="005560C9" w:rsidRPr="00F82777" w:rsidRDefault="00F967CF" w:rsidP="00B62EC8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5B43B048" w14:textId="77777777" w:rsidR="005560C9" w:rsidRPr="00F82777" w:rsidRDefault="00F967CF" w:rsidP="00B62EC8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F82777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69F022B0" w14:textId="77777777" w:rsidR="009B2CD2" w:rsidRPr="00F82777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3C6FB75E" w14:textId="77777777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8277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F82777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</w:p>
    <w:p w14:paraId="24DA6D89" w14:textId="77777777" w:rsidR="009B2CD2" w:rsidRPr="00F82777" w:rsidRDefault="00080E78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4647F2D">
          <v:rect id="_x0000_s1038" style="position:absolute;left:0;text-align:left;margin-left:439.15pt;margin-top:12.5pt;width:29.75pt;height:17pt;z-index:251671552" strokecolor="#c0504d" strokeweight=".25pt">
            <v:shadow color="#868686"/>
            <v:textbox style="mso-next-textbox:#_x0000_s1038">
              <w:txbxContent>
                <w:p w14:paraId="69607E8C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E6FC694">
          <v:rect id="_x0000_s1026" style="position:absolute;left:0;text-align:left;margin-left:403.05pt;margin-top:12.5pt;width:29.75pt;height:17pt;z-index:251659264" strokecolor="#9bbb59" strokeweight="1pt">
            <v:shadow color="#868686"/>
            <v:textbox style="mso-next-textbox:#_x0000_s1026">
              <w:txbxContent>
                <w:p w14:paraId="78A6EBB4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F8277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F8277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F8277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F8277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F8277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F8277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F8277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6AA8F92F" w14:textId="77777777" w:rsidR="009B2CD2" w:rsidRPr="00F82777" w:rsidRDefault="00080E78" w:rsidP="00F32C9B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121DE74">
          <v:rect id="_x0000_s1029" style="position:absolute;left:0;text-align:left;margin-left:433.8pt;margin-top:15.65pt;width:35.45pt;height:17pt;z-index:251662336" strokecolor="#f79646" strokeweight="1pt">
            <v:shadow color="#868686"/>
            <v:textbox style="mso-next-textbox:#_x0000_s1029">
              <w:txbxContent>
                <w:p w14:paraId="325ABA7B" w14:textId="77777777" w:rsidR="009B2CD2" w:rsidRPr="005503A5" w:rsidRDefault="009B2CD2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&gt; 6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B5FD4F1">
          <v:rect id="_x0000_s1028" style="position:absolute;left:0;text-align:left;margin-left:391.8pt;margin-top:15.65pt;width:35.45pt;height:17pt;z-index:251661312" strokecolor="#8064a2" strokeweight="1pt">
            <v:shadow color="#868686"/>
            <v:textbox style="mso-next-textbox:#_x0000_s1028">
              <w:txbxContent>
                <w:p w14:paraId="65D8AB8C" w14:textId="77777777" w:rsidR="009B2CD2" w:rsidRPr="005503A5" w:rsidRDefault="009B2CD2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3 - 6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679025D">
          <v:rect id="_x0000_s1027" style="position:absolute;left:0;text-align:left;margin-left:350.55pt;margin-top:15.65pt;width:35.45pt;height:17pt;z-index:251660288" strokecolor="#4bacc6" strokeweight="1pt">
            <v:shadow color="#868686"/>
            <v:textbox style="mso-next-textbox:#_x0000_s1027">
              <w:txbxContent>
                <w:p w14:paraId="004F344C" w14:textId="77777777" w:rsidR="009B2CD2" w:rsidRPr="005503A5" w:rsidRDefault="009B2CD2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0 - 2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1. L'azienda è dotata di manuale di autocontrollo igienico sanitario? </w:t>
      </w:r>
    </w:p>
    <w:p w14:paraId="6F6C66CC" w14:textId="77777777" w:rsidR="009B2CD2" w:rsidRPr="00F82777" w:rsidRDefault="009B2CD2" w:rsidP="00F32C9B">
      <w:pPr>
        <w:spacing w:line="360" w:lineRule="auto"/>
        <w:ind w:left="720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Se si, quanti punti</w:t>
      </w:r>
      <w:r w:rsidR="00F32C9B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critici sono stati individuati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? </w:t>
      </w:r>
    </w:p>
    <w:p w14:paraId="2CB0A170" w14:textId="77777777" w:rsidR="009B2CD2" w:rsidRPr="00F82777" w:rsidRDefault="00F32C9B" w:rsidP="00F32C9B">
      <w:pPr>
        <w:widowControl w:val="0"/>
        <w:numPr>
          <w:ilvl w:val="0"/>
          <w:numId w:val="11"/>
        </w:numPr>
        <w:autoSpaceDE/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Quali sono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?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....................................................................................</w:t>
      </w:r>
    </w:p>
    <w:p w14:paraId="0F2E0CF3" w14:textId="77777777" w:rsidR="00F32C9B" w:rsidRPr="00F82777" w:rsidRDefault="00F32C9B" w:rsidP="00F32C9B">
      <w:pPr>
        <w:widowControl w:val="0"/>
        <w:autoSpaceDE/>
        <w:spacing w:line="360" w:lineRule="auto"/>
        <w:ind w:left="1785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.....................................................................................................</w:t>
      </w:r>
    </w:p>
    <w:p w14:paraId="74B36FC9" w14:textId="77777777" w:rsidR="009B2CD2" w:rsidRPr="00F82777" w:rsidRDefault="009B2CD2" w:rsidP="00F32C9B">
      <w:pPr>
        <w:widowControl w:val="0"/>
        <w:numPr>
          <w:ilvl w:val="0"/>
          <w:numId w:val="11"/>
        </w:numPr>
        <w:autoSpaceDE/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Quali monitoraggi vengono effettua</w:t>
      </w:r>
      <w:r w:rsidR="00F32C9B" w:rsidRPr="00F82777">
        <w:rPr>
          <w:rFonts w:asciiTheme="minorHAnsi" w:hAnsiTheme="minorHAnsi" w:cstheme="minorHAnsi"/>
          <w:bCs/>
          <w:iCs/>
          <w:sz w:val="22"/>
          <w:szCs w:val="22"/>
        </w:rPr>
        <w:t>ti sui punti critici monitorati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>?</w:t>
      </w:r>
      <w:r w:rsidR="00F32C9B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..........</w:t>
      </w:r>
    </w:p>
    <w:p w14:paraId="22D463FD" w14:textId="77777777" w:rsidR="00F32C9B" w:rsidRPr="00F82777" w:rsidRDefault="00F32C9B" w:rsidP="00F32C9B">
      <w:pPr>
        <w:widowControl w:val="0"/>
        <w:autoSpaceDE/>
        <w:spacing w:line="360" w:lineRule="auto"/>
        <w:ind w:left="1785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.....................................................................................................</w:t>
      </w:r>
    </w:p>
    <w:p w14:paraId="490C9F07" w14:textId="77777777" w:rsidR="009B2CD2" w:rsidRPr="00F82777" w:rsidRDefault="00080E78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B5C50F8">
          <v:rect id="_x0000_s1073" style="position:absolute;margin-left:438.4pt;margin-top:15pt;width:29.75pt;height:17pt;z-index:251706368" strokecolor="#c0504d" strokeweight=".25pt">
            <v:shadow color="#868686"/>
            <v:textbox style="mso-next-textbox:#_x0000_s1073">
              <w:txbxContent>
                <w:p w14:paraId="07308ACD" w14:textId="77777777" w:rsidR="00F32C9B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F9B3A38">
          <v:rect id="_x0000_s1072" style="position:absolute;margin-left:402.3pt;margin-top:15pt;width:29.75pt;height:17pt;z-index:251705344" strokecolor="#9bbb59" strokeweight="1pt">
            <v:shadow color="#868686"/>
            <v:textbox style="mso-next-textbox:#_x0000_s1072">
              <w:txbxContent>
                <w:p w14:paraId="5F1C1AD3" w14:textId="77777777" w:rsidR="00F32C9B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F32C9B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  </w:t>
      </w:r>
      <w:r w:rsidR="00F32C9B" w:rsidRPr="00F82777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F32C9B" w:rsidRPr="00F82777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.....................................................................................................</w:t>
      </w:r>
    </w:p>
    <w:p w14:paraId="043D9947" w14:textId="77777777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2. </w:t>
      </w:r>
      <w:proofErr w:type="gramStart"/>
      <w:r w:rsidRPr="00F82777">
        <w:rPr>
          <w:rFonts w:asciiTheme="minorHAnsi" w:hAnsiTheme="minorHAnsi" w:cstheme="minorHAnsi"/>
          <w:bCs/>
          <w:iCs/>
          <w:sz w:val="22"/>
          <w:szCs w:val="22"/>
        </w:rPr>
        <w:t>E'</w:t>
      </w:r>
      <w:proofErr w:type="gramEnd"/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garantita la rintracciabilità del</w:t>
      </w:r>
      <w:r w:rsidR="006141B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>prodo</w:t>
      </w:r>
      <w:r w:rsidR="00F32C9B" w:rsidRPr="00F82777">
        <w:rPr>
          <w:rFonts w:asciiTheme="minorHAnsi" w:hAnsiTheme="minorHAnsi" w:cstheme="minorHAnsi"/>
          <w:bCs/>
          <w:iCs/>
          <w:sz w:val="22"/>
          <w:szCs w:val="22"/>
        </w:rPr>
        <w:t>tto fino al produttore primario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? </w:t>
      </w:r>
    </w:p>
    <w:p w14:paraId="4A2DE214" w14:textId="77777777" w:rsidR="009B2CD2" w:rsidRPr="00F82777" w:rsidRDefault="00F32C9B" w:rsidP="00F32C9B">
      <w:pPr>
        <w:spacing w:line="360" w:lineRule="auto"/>
        <w:ind w:left="709" w:firstLine="709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a) Se si, in che modo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? 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..........................................................................</w:t>
      </w:r>
    </w:p>
    <w:p w14:paraId="5D46F653" w14:textId="77777777" w:rsidR="00F32C9B" w:rsidRPr="00F82777" w:rsidRDefault="00F32C9B" w:rsidP="00F32C9B">
      <w:pPr>
        <w:spacing w:line="360" w:lineRule="auto"/>
        <w:ind w:left="709" w:firstLine="709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lastRenderedPageBreak/>
        <w:t>..........................................................................................................</w:t>
      </w:r>
    </w:p>
    <w:p w14:paraId="0664BEEC" w14:textId="77777777" w:rsidR="009B2CD2" w:rsidRPr="00F82777" w:rsidRDefault="00080E78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1156790">
          <v:rect id="_x0000_s1075" style="position:absolute;margin-left:438.4pt;margin-top:16.85pt;width:29.75pt;height:17pt;z-index:251708416" strokecolor="#c0504d" strokeweight=".25pt">
            <v:shadow color="#868686"/>
            <v:textbox style="mso-next-textbox:#_x0000_s1075">
              <w:txbxContent>
                <w:p w14:paraId="6803224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D32C465">
          <v:rect id="_x0000_s1074" style="position:absolute;margin-left:402.3pt;margin-top:16.85pt;width:29.75pt;height:17pt;z-index:251707392" strokecolor="#9bbb59" strokeweight="1pt">
            <v:shadow color="#868686"/>
            <v:textbox style="mso-next-textbox:#_x0000_s1074">
              <w:txbxContent>
                <w:p w14:paraId="708D9E11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F32C9B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..........................................................................................................</w:t>
      </w:r>
    </w:p>
    <w:p w14:paraId="61FD255F" w14:textId="77777777" w:rsidR="009B2CD2" w:rsidRPr="00F82777" w:rsidRDefault="009B2CD2" w:rsidP="005503A5">
      <w:pPr>
        <w:spacing w:line="360" w:lineRule="auto"/>
        <w:ind w:left="851" w:hanging="142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3.</w:t>
      </w:r>
      <w:r w:rsidR="00F967CF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L’ azienda è dotata di un laboratorio interno</w:t>
      </w:r>
      <w:r w:rsidR="005503A5" w:rsidRPr="00F82777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478F8BD9" w14:textId="77777777" w:rsidR="009B2CD2" w:rsidRPr="00F82777" w:rsidRDefault="00080E78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FA542AA">
          <v:rect id="_x0000_s1077" style="position:absolute;margin-left:440.65pt;margin-top:16.85pt;width:29.75pt;height:17pt;z-index:251710464" strokecolor="#c0504d" strokeweight=".25pt">
            <v:shadow color="#868686"/>
            <v:textbox style="mso-next-textbox:#_x0000_s1077">
              <w:txbxContent>
                <w:p w14:paraId="0DA541E2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1FB43DC">
          <v:rect id="_x0000_s1076" style="position:absolute;margin-left:404.55pt;margin-top:16.85pt;width:29.75pt;height:17pt;z-index:251709440" strokecolor="#9bbb59" strokeweight="1pt">
            <v:shadow color="#868686"/>
            <v:textbox style="mso-next-textbox:#_x0000_s1076">
              <w:txbxContent>
                <w:p w14:paraId="1EB7AE41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68F4D19B" w14:textId="77777777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4. </w:t>
      </w:r>
      <w:r w:rsidR="00F967CF" w:rsidRPr="00F82777">
        <w:rPr>
          <w:rFonts w:asciiTheme="minorHAnsi" w:hAnsiTheme="minorHAnsi" w:cstheme="minorHAnsi"/>
          <w:bCs/>
          <w:iCs/>
          <w:sz w:val="22"/>
          <w:szCs w:val="22"/>
        </w:rPr>
        <w:t>L’ azienda si affida ad un laboratorio esterno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? </w:t>
      </w:r>
    </w:p>
    <w:p w14:paraId="131A15FB" w14:textId="77777777" w:rsidR="00F967CF" w:rsidRPr="00F82777" w:rsidRDefault="00F967CF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ab/>
        <w:t>Se SI, quale: ................................................................................</w:t>
      </w:r>
    </w:p>
    <w:p w14:paraId="6AC9FC86" w14:textId="77777777" w:rsidR="009B2CD2" w:rsidRPr="00F82777" w:rsidRDefault="00080E78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F670911">
          <v:rect id="_x0000_s1078" style="position:absolute;margin-left:404.55pt;margin-top:13.1pt;width:29.75pt;height:17pt;z-index:251711488" strokecolor="#9bbb59" strokeweight="1pt">
            <v:shadow color="#868686"/>
            <v:textbox style="mso-next-textbox:#_x0000_s1078">
              <w:txbxContent>
                <w:p w14:paraId="5531B1E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ED3A937">
          <v:rect id="_x0000_s1079" style="position:absolute;margin-left:440.65pt;margin-top:13.1pt;width:29.75pt;height:17pt;z-index:251712512" strokecolor="#c0504d" strokeweight=".25pt">
            <v:shadow color="#868686"/>
            <v:textbox style="mso-next-textbox:#_x0000_s1079">
              <w:txbxContent>
                <w:p w14:paraId="50F5F4A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</w:p>
    <w:p w14:paraId="61E97F50" w14:textId="4115A00B" w:rsidR="009B2CD2" w:rsidRPr="00F82777" w:rsidRDefault="009B2CD2" w:rsidP="005503A5">
      <w:pPr>
        <w:spacing w:line="360" w:lineRule="auto"/>
        <w:ind w:left="709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5.</w:t>
      </w:r>
      <w:r w:rsidR="005503A5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F82777">
        <w:rPr>
          <w:rFonts w:asciiTheme="minorHAnsi" w:hAnsiTheme="minorHAnsi" w:cstheme="minorHAnsi"/>
          <w:bCs/>
          <w:iCs/>
          <w:sz w:val="22"/>
          <w:szCs w:val="22"/>
        </w:rPr>
        <w:t>È</w:t>
      </w:r>
      <w:r w:rsidR="00B82548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stato implementato un piano di lotta contro gli infestanti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55C609C9" w14:textId="77777777" w:rsidR="009B2CD2" w:rsidRPr="00F82777" w:rsidRDefault="00080E78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90F8D3B">
          <v:rect id="_x0000_s1109" style="position:absolute;margin-left:404.55pt;margin-top:10.1pt;width:29.75pt;height:17pt;z-index:251738112" strokecolor="#9bbb59" strokeweight="1pt">
            <v:shadow color="#868686"/>
            <v:textbox style="mso-next-textbox:#_x0000_s1109">
              <w:txbxContent>
                <w:p w14:paraId="6605371E" w14:textId="77777777" w:rsidR="00B82548" w:rsidRPr="005503A5" w:rsidRDefault="00B82548" w:rsidP="00B82548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4A9D9C9">
          <v:rect id="_x0000_s1110" style="position:absolute;margin-left:440.65pt;margin-top:10.1pt;width:29.75pt;height:17pt;z-index:251739136" strokecolor="#c0504d" strokeweight=".25pt">
            <v:shadow color="#868686"/>
            <v:textbox style="mso-next-textbox:#_x0000_s1110">
              <w:txbxContent>
                <w:p w14:paraId="00954733" w14:textId="77777777" w:rsidR="00B82548" w:rsidRPr="005503A5" w:rsidRDefault="00B82548" w:rsidP="00B82548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2972492D" w14:textId="0EFFDC5E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6. </w:t>
      </w:r>
      <w:r w:rsidR="00F82777">
        <w:rPr>
          <w:rFonts w:asciiTheme="minorHAnsi" w:hAnsiTheme="minorHAnsi" w:cstheme="minorHAnsi"/>
          <w:bCs/>
          <w:iCs/>
          <w:sz w:val="22"/>
          <w:szCs w:val="22"/>
        </w:rPr>
        <w:t>È</w:t>
      </w:r>
      <w:r w:rsidR="00B82548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stato implementato un piano di controllo delle acque?</w:t>
      </w:r>
    </w:p>
    <w:p w14:paraId="206DFF11" w14:textId="77777777" w:rsidR="009B2CD2" w:rsidRPr="00F82777" w:rsidRDefault="00080E78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314ED8E">
          <v:rect id="_x0000_s1112" style="position:absolute;margin-left:440.65pt;margin-top:15.35pt;width:29.75pt;height:17pt;z-index:251741184" strokecolor="#c0504d" strokeweight=".25pt">
            <v:shadow color="#868686"/>
            <v:textbox style="mso-next-textbox:#_x0000_s1112">
              <w:txbxContent>
                <w:p w14:paraId="17914C86" w14:textId="77777777" w:rsidR="001C2E67" w:rsidRPr="005503A5" w:rsidRDefault="001C2E67" w:rsidP="001C2E67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4EA2C0A">
          <v:rect id="_x0000_s1111" style="position:absolute;margin-left:404.55pt;margin-top:15.35pt;width:29.75pt;height:17pt;z-index:251740160" strokecolor="#9bbb59" strokeweight="1pt">
            <v:shadow color="#868686"/>
            <v:textbox style="mso-next-textbox:#_x0000_s1111">
              <w:txbxContent>
                <w:p w14:paraId="5259F079" w14:textId="77777777" w:rsidR="001C2E67" w:rsidRPr="005503A5" w:rsidRDefault="001C2E67" w:rsidP="001C2E67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36DF0019" w14:textId="77777777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ab/>
        <w:t>7.</w:t>
      </w:r>
      <w:r w:rsidR="005503A5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1C2E67" w:rsidRPr="00F82777">
        <w:rPr>
          <w:rFonts w:asciiTheme="minorHAnsi" w:hAnsiTheme="minorHAnsi" w:cstheme="minorHAnsi"/>
          <w:bCs/>
          <w:iCs/>
          <w:sz w:val="22"/>
          <w:szCs w:val="22"/>
        </w:rPr>
        <w:t>Viene verificato periodicamente il piano HACCP?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24139F84" w14:textId="77777777" w:rsidR="009B2CD2" w:rsidRPr="00F82777" w:rsidRDefault="00080E78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6A85219">
          <v:rect id="_x0000_s1036" style="position:absolute;margin-left:249.25pt;margin-top:15.4pt;width:64.6pt;height:20.4pt;z-index:251669504" strokecolor="#4bacc6" strokeweight="1pt">
            <v:shadow color="#868686"/>
            <v:textbox style="mso-next-textbox:#_x0000_s1036">
              <w:txbxContent>
                <w:p w14:paraId="2D98C17D" w14:textId="77777777" w:rsidR="009B2CD2" w:rsidRPr="005503A5" w:rsidRDefault="00131471" w:rsidP="009B2CD2">
                  <w:pPr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</w:rPr>
                    <w:t>ANNUALE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2627A72">
          <v:rect id="_x0000_s1035" style="position:absolute;margin-left:322.95pt;margin-top:15.4pt;width:72.1pt;height:20.4pt;z-index:251668480" strokecolor="#f79646" strokeweight="1pt">
            <v:shadow color="#868686"/>
            <v:textbox style="mso-next-textbox:#_x0000_s1035">
              <w:txbxContent>
                <w:p w14:paraId="379B989D" w14:textId="77777777" w:rsidR="009B2CD2" w:rsidRPr="005503A5" w:rsidRDefault="00131471" w:rsidP="009B2CD2">
                  <w:pPr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</w:rPr>
                    <w:t>BIENNALE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70060CB">
          <v:rect id="_x0000_s1037" style="position:absolute;margin-left:401.65pt;margin-top:14.65pt;width:66.65pt;height:20.4pt;z-index:251670528" strokecolor="#8064a2" strokeweight="1pt">
            <v:shadow color="#868686"/>
            <v:textbox style="mso-next-textbox:#_x0000_s1037">
              <w:txbxContent>
                <w:p w14:paraId="4C63EDEE" w14:textId="77777777" w:rsidR="009B2CD2" w:rsidRPr="005503A5" w:rsidRDefault="00131471" w:rsidP="009B2CD2">
                  <w:pPr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</w:rPr>
                    <w:t>TRIENNALE</w:t>
                  </w:r>
                </w:p>
              </w:txbxContent>
            </v:textbox>
          </v:rect>
        </w:pict>
      </w:r>
    </w:p>
    <w:p w14:paraId="1FDB5C07" w14:textId="618A4085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ab/>
        <w:t>8.</w:t>
      </w:r>
      <w:r w:rsidR="005503A5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1C2E67" w:rsidRPr="00F82777">
        <w:rPr>
          <w:rFonts w:asciiTheme="minorHAnsi" w:hAnsiTheme="minorHAnsi" w:cstheme="minorHAnsi"/>
          <w:bCs/>
          <w:iCs/>
          <w:sz w:val="22"/>
          <w:szCs w:val="22"/>
        </w:rPr>
        <w:t>Se SI, con quale frequenza?</w:t>
      </w:r>
    </w:p>
    <w:p w14:paraId="3D66408D" w14:textId="77777777" w:rsidR="009B2CD2" w:rsidRPr="00F82777" w:rsidRDefault="00080E78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48E55D6">
          <v:rect id="_x0000_s1080" style="position:absolute;margin-left:401.65pt;margin-top:11.6pt;width:29.75pt;height:17pt;z-index:251713536" strokecolor="#9bbb59" strokeweight="1pt">
            <v:shadow color="#868686"/>
            <v:textbox style="mso-next-textbox:#_x0000_s1080">
              <w:txbxContent>
                <w:p w14:paraId="40DB7A5F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37FE9F4">
          <v:rect id="_x0000_s1081" style="position:absolute;margin-left:437.75pt;margin-top:11.6pt;width:29.75pt;height:17pt;z-index:251714560" strokecolor="#c0504d" strokeweight=".25pt">
            <v:shadow color="#868686"/>
            <v:textbox style="mso-next-textbox:#_x0000_s1081">
              <w:txbxContent>
                <w:p w14:paraId="74CDD409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</w:p>
    <w:p w14:paraId="16C72A0E" w14:textId="77777777" w:rsidR="009B2CD2" w:rsidRPr="00F82777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9. Utilizza o favorisce il ricorso al lavoro infantile?</w:t>
      </w:r>
    </w:p>
    <w:p w14:paraId="71A523D7" w14:textId="77777777" w:rsidR="009B2CD2" w:rsidRPr="00F82777" w:rsidRDefault="00080E78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D3F0F1C">
          <v:rect id="_x0000_s1085" style="position:absolute;margin-left:438.55pt;margin-top:14.6pt;width:29.75pt;height:17pt;z-index:251716608" strokecolor="#c0504d" strokeweight=".25pt">
            <v:shadow color="#868686"/>
            <v:textbox style="mso-next-textbox:#_x0000_s1085">
              <w:txbxContent>
                <w:p w14:paraId="67FB3915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7335401">
          <v:rect id="_x0000_s1084" style="position:absolute;margin-left:402.45pt;margin-top:14.6pt;width:29.75pt;height:17pt;z-index:251715584" strokecolor="#9bbb59" strokeweight="1pt">
            <v:shadow color="#868686"/>
            <v:textbox style="mso-next-textbox:#_x0000_s1084">
              <w:txbxContent>
                <w:p w14:paraId="750BC687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675CD741" w14:textId="77777777" w:rsidR="009B2CD2" w:rsidRPr="00F82777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10. Ricorre all’utilizzo di forme di lavoro coercitive?</w:t>
      </w:r>
    </w:p>
    <w:p w14:paraId="6FBAC508" w14:textId="77777777" w:rsidR="009B2CD2" w:rsidRPr="00F82777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B25BDBD" w14:textId="77777777" w:rsidR="009B2CD2" w:rsidRPr="00F82777" w:rsidRDefault="00080E78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72A71FF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36C182C6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2640FFE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2257D956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11. Ha un rappresentante della Direzione che sia responsabile della salute e della sicurezza di tutto il personale e dell’implementazione dei fattori di sicurezza e salute previsti nel D.Lgs81/2008?</w:t>
      </w:r>
    </w:p>
    <w:p w14:paraId="21ECE2FD" w14:textId="77777777" w:rsidR="009B2CD2" w:rsidRPr="00F8277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7CCC9F9" w14:textId="77777777" w:rsidR="009B2CD2" w:rsidRPr="00F82777" w:rsidRDefault="00080E78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3C63A45">
          <v:rect id="_x0000_s1089" style="position:absolute;left:0;text-align:left;margin-left:438.55pt;margin-top:52.1pt;width:29.75pt;height:17pt;z-index:251720704" strokecolor="#c0504d" strokeweight=".25pt">
            <v:shadow color="#868686"/>
            <v:textbox style="mso-next-textbox:#_x0000_s1089">
              <w:txbxContent>
                <w:p w14:paraId="7A4213DD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6B64F59">
          <v:rect id="_x0000_s1088" style="position:absolute;left:0;text-align:left;margin-left:402.45pt;margin-top:52.1pt;width:29.75pt;height:17pt;z-index:251719680" strokecolor="#9bbb59" strokeweight="1pt">
            <v:shadow color="#868686"/>
            <v:textbox style="mso-next-textbox:#_x0000_s1088">
              <w:txbxContent>
                <w:p w14:paraId="462DFEE1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12. Ha un documento di valutazione dei rischi da interferenze recante una valutazione ricognitiva dei rischi standard relativi alla tipologia della prestazione che potrebbero potenzialment</w:t>
      </w:r>
      <w:r w:rsidR="00A90699" w:rsidRPr="00F82777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266D0291" w14:textId="77777777" w:rsidR="009B2CD2" w:rsidRPr="00F8277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F08357D" w14:textId="77777777" w:rsidR="009B2CD2" w:rsidRPr="00F82777" w:rsidRDefault="00080E78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B0EBA8F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749241C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F17E6C1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7D9115E0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13.</w:t>
      </w:r>
      <w:r w:rsidR="005560C9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38F8DAD2" w14:textId="77777777" w:rsidR="009B2CD2" w:rsidRPr="00F8277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DEF7F09" w14:textId="77777777" w:rsidR="009B2CD2" w:rsidRPr="00F82777" w:rsidRDefault="00080E78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2FC35AE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42A50D72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0A43D8F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49752234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14. Rispetta il diritto di tutto il personale a formare e aderire ai sindacati liberamente scelti e il diritto alla contrattazione collettiva?</w:t>
      </w:r>
    </w:p>
    <w:p w14:paraId="27E94075" w14:textId="77777777" w:rsidR="009B2CD2" w:rsidRPr="00F8277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A5A8738" w14:textId="77777777" w:rsidR="009B2CD2" w:rsidRPr="00F82777" w:rsidRDefault="00080E78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17DA7FA0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09D25DED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45EED73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09BF0EEF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15.</w:t>
      </w:r>
      <w:r w:rsidR="005503A5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3E024A75" w14:textId="77777777" w:rsidR="00131471" w:rsidRPr="00F82777" w:rsidRDefault="00131471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8EF3F8B" w14:textId="77777777" w:rsidR="009B2CD2" w:rsidRPr="00F82777" w:rsidRDefault="00080E78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8C823D4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567A2434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11347B1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71525CE8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16.</w:t>
      </w:r>
      <w:r w:rsidR="006E2F3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0D65BDEC" w14:textId="77777777" w:rsidR="009B2CD2" w:rsidRPr="00F8277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333B51E" w14:textId="77777777" w:rsidR="009B2CD2" w:rsidRPr="00F82777" w:rsidRDefault="00080E78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BB23CAD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7C676AF7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FCE7790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04DA783B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17.</w:t>
      </w:r>
      <w:r w:rsidR="006E2F3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F82777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41B80415" w14:textId="77777777" w:rsidR="006E2F3A" w:rsidRPr="00F82777" w:rsidRDefault="006E2F3A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B817EB5" w14:textId="77777777" w:rsidR="009B2CD2" w:rsidRPr="00F82777" w:rsidRDefault="00080E78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ECDAA6D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46D5B3DC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30FECA3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3777E601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18.</w:t>
      </w:r>
      <w:r w:rsidR="006E2F3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41E6C0DE" w14:textId="77777777" w:rsidR="009B2CD2" w:rsidRPr="00F8277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C81D9B1" w14:textId="77777777" w:rsidR="009B2CD2" w:rsidRPr="00F82777" w:rsidRDefault="00080E78" w:rsidP="006E2F3A">
      <w:pPr>
        <w:spacing w:line="360" w:lineRule="auto"/>
        <w:ind w:left="708" w:firstLine="1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4F62FA3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081B59F0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38E54F6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2AE1C70F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19.</w:t>
      </w:r>
      <w:r w:rsidR="006E2F3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L’orario di lavoro è conforme a quello previsto dalle leggi vigenti e dagli </w:t>
      </w:r>
      <w:r w:rsidR="006E2F3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standard</w:t>
      </w:r>
      <w:r w:rsidR="006E2F3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dell’industria?</w:t>
      </w:r>
    </w:p>
    <w:p w14:paraId="2C893B5C" w14:textId="77777777" w:rsidR="009B2CD2" w:rsidRPr="00F82777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7B70D05" w14:textId="77777777" w:rsidR="009B2CD2" w:rsidRPr="00F82777" w:rsidRDefault="00080E78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65E258D">
          <v:rect id="_x0000_s1106" style="position:absolute;left:0;text-align:left;margin-left:395.55pt;margin-top:51.35pt;width:29.75pt;height:17pt;z-index:251736064" strokecolor="#9bbb59" strokeweight="1pt">
            <v:shadow color="#868686"/>
            <v:textbox style="mso-next-textbox:#_x0000_s1106">
              <w:txbxContent>
                <w:p w14:paraId="00B3E57B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277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4D3774E">
          <v:rect id="_x0000_s1107" style="position:absolute;left:0;text-align:left;margin-left:431.65pt;margin-top:51.35pt;width:29.75pt;height:17pt;z-index:251737088" strokecolor="#c0504d" strokeweight=".25pt">
            <v:shadow color="#868686"/>
            <v:textbox style="mso-next-textbox:#_x0000_s1107">
              <w:txbxContent>
                <w:p w14:paraId="4F0B630E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20.</w:t>
      </w:r>
      <w:r w:rsidR="006E2F3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347B2F11" w14:textId="77777777" w:rsidR="009B2CD2" w:rsidRPr="00F8277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4C96621" w14:textId="77777777" w:rsidR="009B2CD2" w:rsidRPr="00F82777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21.</w:t>
      </w:r>
      <w:r w:rsidR="006E2F3A"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6D6000B6" w14:textId="77777777" w:rsidR="009B2CD2" w:rsidRPr="00F82777" w:rsidRDefault="006E2F3A" w:rsidP="006E2F3A">
      <w:pPr>
        <w:numPr>
          <w:ilvl w:val="0"/>
          <w:numId w:val="14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F82777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F8277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F82777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F82777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170848B8" w14:textId="77777777" w:rsidR="009B2CD2" w:rsidRPr="00F82777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13C69A0" w14:textId="3E548BB7" w:rsidR="00D2242E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F8277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F82777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p w14:paraId="4C80C6AB" w14:textId="77777777" w:rsidR="00F82777" w:rsidRPr="00F82777" w:rsidRDefault="00F82777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</w:p>
    <w:tbl>
      <w:tblPr>
        <w:tblW w:w="964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F82777" w14:paraId="305CCE1B" w14:textId="77777777" w:rsidTr="006E2F3A">
        <w:trPr>
          <w:trHeight w:val="448"/>
          <w:tblHeader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65AD1B94" w14:textId="77777777" w:rsidR="009B2CD2" w:rsidRPr="00F82777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D07F1A7" w14:textId="77777777" w:rsidR="009B2CD2" w:rsidRPr="00F82777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62626E" w:rsidRPr="00F82777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CE7B4A" w14:textId="77777777" w:rsidR="009B2CD2" w:rsidRPr="00F82777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F82777" w14:paraId="195D454A" w14:textId="77777777" w:rsidTr="005560C9">
        <w:trPr>
          <w:trHeight w:val="498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735B9DF9" w14:textId="77777777" w:rsidR="009B2CD2" w:rsidRPr="00F82777" w:rsidRDefault="009B2CD2" w:rsidP="0062626E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1CC85431" w14:textId="77777777" w:rsidR="009B2CD2" w:rsidRPr="00F82777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4C52A3A8" w14:textId="77777777" w:rsidR="009B2CD2" w:rsidRPr="00F82777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7CEBD449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2A37F8E2" w14:textId="77777777" w:rsidR="009B2CD2" w:rsidRPr="00F82777" w:rsidRDefault="009B2CD2" w:rsidP="0062626E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4053B724" w14:textId="77777777" w:rsidR="009B2CD2" w:rsidRPr="00F82777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6A5AD07" w14:textId="77777777" w:rsidR="009B2CD2" w:rsidRPr="00F82777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626E" w:rsidRPr="00F82777" w14:paraId="6B9FFD6A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E3BE030" w14:textId="77777777" w:rsidR="0062626E" w:rsidRPr="00F82777" w:rsidRDefault="0062626E" w:rsidP="0062626E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A149263" w14:textId="77777777" w:rsidR="0062626E" w:rsidRPr="00F82777" w:rsidRDefault="0062626E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240D108" w14:textId="77777777" w:rsidR="0062626E" w:rsidRPr="00F82777" w:rsidRDefault="0062626E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626E" w:rsidRPr="00F82777" w14:paraId="0DDD8F7A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3C9BFB8" w14:textId="77777777" w:rsidR="0062626E" w:rsidRPr="00F82777" w:rsidRDefault="0062626E" w:rsidP="0062626E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lastRenderedPageBreak/>
              <w:t>Certificazione Prodotto Biologico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1DCCEB8F" w14:textId="77777777" w:rsidR="0062626E" w:rsidRPr="00F82777" w:rsidRDefault="0062626E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9758E36" w14:textId="77777777" w:rsidR="0062626E" w:rsidRPr="00F82777" w:rsidRDefault="0062626E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2777" w14:paraId="7A09FCB2" w14:textId="77777777" w:rsidTr="005560C9">
        <w:trPr>
          <w:trHeight w:val="448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07D5F757" w14:textId="77777777" w:rsidR="009B2CD2" w:rsidRPr="00F82777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F8277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F8277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F82777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F82777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F82777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F82777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F82777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F82777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367E8B0A" w14:textId="77777777" w:rsidR="009B2CD2" w:rsidRPr="00F82777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2FA8CE95" w14:textId="77777777" w:rsidR="009B2CD2" w:rsidRPr="00F82777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F82777" w14:paraId="70720322" w14:textId="77777777" w:rsidTr="005560C9">
        <w:trPr>
          <w:trHeight w:val="442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6C303F4F" w14:textId="77777777" w:rsidR="006E2F3A" w:rsidRPr="00F82777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F8277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F8277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F8277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F82777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F82777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F82777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11F9A347" w14:textId="77777777" w:rsidR="006E2F3A" w:rsidRPr="00F82777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0F98BB9" w14:textId="77777777" w:rsidR="006E2F3A" w:rsidRPr="00F82777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0EF21C4" w14:textId="0BBE764B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F82777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 xml:space="preserve">Si prega allegare copia del documento di certificazione </w:t>
      </w:r>
    </w:p>
    <w:p w14:paraId="50EF4421" w14:textId="77777777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06157D5C" w14:textId="03526A23" w:rsidR="009B2CD2" w:rsidRPr="00F82777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  <w:r w:rsidRPr="00F82777">
        <w:rPr>
          <w:rFonts w:asciiTheme="minorHAnsi" w:hAnsiTheme="minorHAnsi" w:cstheme="minorHAnsi"/>
          <w:i/>
          <w:iCs/>
          <w:sz w:val="22"/>
          <w:szCs w:val="22"/>
        </w:rPr>
        <w:t xml:space="preserve">* In caso di fornitura di </w:t>
      </w:r>
      <w:r w:rsidR="00131471" w:rsidRPr="00F82777">
        <w:rPr>
          <w:rFonts w:asciiTheme="minorHAnsi" w:hAnsiTheme="minorHAnsi" w:cstheme="minorHAnsi"/>
          <w:i/>
          <w:iCs/>
          <w:sz w:val="22"/>
          <w:szCs w:val="22"/>
        </w:rPr>
        <w:t>succo</w:t>
      </w:r>
      <w:r w:rsidRPr="00F82777">
        <w:rPr>
          <w:rFonts w:asciiTheme="minorHAnsi" w:hAnsiTheme="minorHAnsi" w:cstheme="minorHAnsi"/>
          <w:i/>
          <w:iCs/>
          <w:sz w:val="22"/>
          <w:szCs w:val="22"/>
        </w:rPr>
        <w:t xml:space="preserve"> biologic</w:t>
      </w:r>
      <w:r w:rsidR="00131471" w:rsidRPr="00F82777">
        <w:rPr>
          <w:rFonts w:asciiTheme="minorHAnsi" w:hAnsiTheme="minorHAnsi" w:cstheme="minorHAnsi"/>
          <w:i/>
          <w:iCs/>
          <w:sz w:val="22"/>
          <w:szCs w:val="22"/>
        </w:rPr>
        <w:t>o</w:t>
      </w:r>
      <w:r w:rsidRPr="00F82777">
        <w:rPr>
          <w:rFonts w:asciiTheme="minorHAnsi" w:hAnsiTheme="minorHAnsi" w:cstheme="minorHAnsi"/>
          <w:i/>
          <w:iCs/>
          <w:sz w:val="22"/>
          <w:szCs w:val="22"/>
        </w:rPr>
        <w:t xml:space="preserve"> citare ed allegare l'attestato di idoneità aziendale al metodo di Produzione Biologico (Reg. CE 834/2007)</w:t>
      </w:r>
    </w:p>
    <w:p w14:paraId="1F554820" w14:textId="77777777" w:rsidR="00131471" w:rsidRPr="00F82777" w:rsidRDefault="00131471" w:rsidP="00184875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5BCBA5C" w14:textId="77777777" w:rsidR="009B2CD2" w:rsidRPr="00F82777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F82777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544620E1" w14:textId="77777777" w:rsidR="009B2CD2" w:rsidRPr="00F82777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1684031" w14:textId="0207C6E5" w:rsidR="005560C9" w:rsidRPr="00F82777" w:rsidRDefault="009B2CD2" w:rsidP="005560C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82777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F82777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F82777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F82777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F82777">
        <w:rPr>
          <w:rFonts w:asciiTheme="minorHAnsi" w:hAnsiTheme="minorHAnsi" w:cstheme="minorHAnsi"/>
          <w:sz w:val="22"/>
          <w:szCs w:val="22"/>
        </w:rPr>
        <w:t>il</w:t>
      </w:r>
      <w:r w:rsidR="006E2F3A" w:rsidRPr="00F82777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F82777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F82777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F82777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F82777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F82777">
        <w:rPr>
          <w:rFonts w:asciiTheme="minorHAnsi" w:hAnsiTheme="minorHAnsi" w:cstheme="minorHAnsi"/>
          <w:sz w:val="22"/>
          <w:szCs w:val="22"/>
        </w:rPr>
        <w:t>..........</w:t>
      </w:r>
      <w:r w:rsidR="006E2F3A" w:rsidRPr="00F82777">
        <w:rPr>
          <w:rFonts w:asciiTheme="minorHAnsi" w:hAnsiTheme="minorHAnsi" w:cstheme="minorHAnsi"/>
          <w:sz w:val="22"/>
          <w:szCs w:val="22"/>
        </w:rPr>
        <w:t>...</w:t>
      </w:r>
      <w:r w:rsidR="005560C9" w:rsidRPr="00F82777">
        <w:rPr>
          <w:rFonts w:asciiTheme="minorHAnsi" w:hAnsiTheme="minorHAnsi" w:cstheme="minorHAnsi"/>
          <w:sz w:val="22"/>
          <w:szCs w:val="22"/>
        </w:rPr>
        <w:t>.........</w:t>
      </w:r>
      <w:r w:rsidR="006E2F3A" w:rsidRPr="00F82777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F82777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37735338" w14:textId="77777777" w:rsidR="009B2CD2" w:rsidRPr="00F82777" w:rsidRDefault="009B2CD2" w:rsidP="00F32C9B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340EEB08" w14:textId="7F65F67C" w:rsidR="009B2CD2" w:rsidRPr="00B87134" w:rsidRDefault="009B2CD2" w:rsidP="00B87134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F82777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3B5B617B" w14:textId="2B580394" w:rsidR="009B2CD2" w:rsidRPr="00F82777" w:rsidRDefault="009B2CD2" w:rsidP="00F32C9B">
      <w:pPr>
        <w:widowControl w:val="0"/>
        <w:numPr>
          <w:ilvl w:val="0"/>
          <w:numId w:val="12"/>
        </w:numPr>
        <w:autoSpaceDE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82777">
        <w:rPr>
          <w:rFonts w:asciiTheme="minorHAnsi" w:hAnsiTheme="minorHAnsi" w:cstheme="minorHAnsi"/>
          <w:sz w:val="22"/>
          <w:szCs w:val="22"/>
        </w:rPr>
        <w:t xml:space="preserve">che la materia prima fornita all’industria </w:t>
      </w:r>
      <w:proofErr w:type="spellStart"/>
      <w:r w:rsidRPr="00F82777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Pr="00F82777">
        <w:rPr>
          <w:rFonts w:asciiTheme="minorHAnsi" w:hAnsiTheme="minorHAnsi" w:cstheme="minorHAnsi"/>
          <w:sz w:val="22"/>
          <w:szCs w:val="22"/>
        </w:rPr>
        <w:t xml:space="preserve"> </w:t>
      </w:r>
      <w:r w:rsidR="00B87134">
        <w:rPr>
          <w:rFonts w:asciiTheme="minorHAnsi" w:hAnsiTheme="minorHAnsi" w:cstheme="minorHAnsi"/>
          <w:sz w:val="22"/>
          <w:szCs w:val="22"/>
        </w:rPr>
        <w:t>S</w:t>
      </w:r>
      <w:r w:rsidR="005560C9" w:rsidRPr="00F82777">
        <w:rPr>
          <w:rFonts w:asciiTheme="minorHAnsi" w:hAnsiTheme="minorHAnsi" w:cstheme="minorHAnsi"/>
          <w:sz w:val="22"/>
          <w:szCs w:val="22"/>
        </w:rPr>
        <w:t>.r.l.</w:t>
      </w:r>
      <w:r w:rsidRPr="00F82777">
        <w:rPr>
          <w:rFonts w:asciiTheme="minorHAnsi" w:hAnsiTheme="minorHAnsi" w:cstheme="minorHAnsi"/>
          <w:sz w:val="22"/>
          <w:szCs w:val="22"/>
        </w:rPr>
        <w:t xml:space="preserve"> è di origine italiana e priva di organismi geneticamente modificati (OGM).</w:t>
      </w:r>
    </w:p>
    <w:p w14:paraId="3BB781C7" w14:textId="77777777" w:rsidR="00036420" w:rsidRPr="00F82777" w:rsidRDefault="00036420" w:rsidP="005560C9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09FA7DD2" w14:textId="77777777" w:rsidR="009B2CD2" w:rsidRPr="00F82777" w:rsidRDefault="005560C9" w:rsidP="005560C9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F82777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69B9A28D" w14:textId="77777777" w:rsidR="009B2CD2" w:rsidRPr="00F82777" w:rsidRDefault="009B2CD2" w:rsidP="00F32C9B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82777">
        <w:rPr>
          <w:rFonts w:asciiTheme="minorHAnsi" w:hAnsiTheme="minorHAnsi" w:cstheme="minorHAnsi"/>
          <w:i/>
          <w:sz w:val="22"/>
          <w:szCs w:val="22"/>
        </w:rPr>
        <w:t>Lì</w:t>
      </w:r>
      <w:r w:rsidR="005560C9" w:rsidRPr="00F82777">
        <w:rPr>
          <w:rFonts w:asciiTheme="minorHAnsi" w:hAnsiTheme="minorHAnsi" w:cstheme="minorHAnsi"/>
          <w:i/>
          <w:sz w:val="22"/>
          <w:szCs w:val="22"/>
        </w:rPr>
        <w:t xml:space="preserve"> ............................. ... / ... / ......</w:t>
      </w:r>
    </w:p>
    <w:p w14:paraId="119DDD15" w14:textId="77777777" w:rsidR="009B2CD2" w:rsidRPr="00F82777" w:rsidRDefault="009B2CD2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0372AA5" w14:textId="77777777" w:rsidR="00392D5F" w:rsidRPr="00F82777" w:rsidRDefault="00036420" w:rsidP="00F32C9B">
      <w:pPr>
        <w:widowControl w:val="0"/>
        <w:numPr>
          <w:ilvl w:val="0"/>
          <w:numId w:val="12"/>
        </w:numPr>
        <w:autoSpaceDE/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F82777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0F6BE8BE" w14:textId="05ADF534" w:rsidR="00392D5F" w:rsidRPr="00F82777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2777">
        <w:rPr>
          <w:rFonts w:asciiTheme="minorHAnsi" w:hAnsiTheme="minorHAnsi" w:cstheme="minorHAnsi"/>
          <w:sz w:val="22"/>
          <w:szCs w:val="22"/>
        </w:rPr>
        <w:t>conformarsi a tutti i requisiti dello Standard SA</w:t>
      </w:r>
      <w:r w:rsidR="00B87134">
        <w:rPr>
          <w:rFonts w:asciiTheme="minorHAnsi" w:hAnsiTheme="minorHAnsi" w:cstheme="minorHAnsi"/>
          <w:sz w:val="22"/>
          <w:szCs w:val="22"/>
        </w:rPr>
        <w:t xml:space="preserve"> </w:t>
      </w:r>
      <w:r w:rsidRPr="00F82777">
        <w:rPr>
          <w:rFonts w:asciiTheme="minorHAnsi" w:hAnsiTheme="minorHAnsi" w:cstheme="minorHAnsi"/>
          <w:sz w:val="22"/>
          <w:szCs w:val="22"/>
        </w:rPr>
        <w:t>8000 e ad esigere lo stesso da parte dei subfornitori;</w:t>
      </w:r>
    </w:p>
    <w:p w14:paraId="39CC6A9C" w14:textId="69167388" w:rsidR="00392D5F" w:rsidRPr="00F82777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2777">
        <w:rPr>
          <w:rFonts w:asciiTheme="minorHAnsi" w:hAnsiTheme="minorHAnsi" w:cstheme="minorHAnsi"/>
          <w:sz w:val="22"/>
          <w:szCs w:val="22"/>
        </w:rPr>
        <w:t>partecipare alle attività di monitoraggio, come richiesto dall’</w:t>
      </w:r>
      <w:proofErr w:type="spellStart"/>
      <w:r w:rsidRPr="00F82777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F82777">
        <w:rPr>
          <w:rFonts w:asciiTheme="minorHAnsi" w:hAnsiTheme="minorHAnsi" w:cstheme="minorHAnsi"/>
          <w:sz w:val="22"/>
          <w:szCs w:val="22"/>
        </w:rPr>
        <w:t xml:space="preserve"> </w:t>
      </w:r>
      <w:r w:rsidR="00B87134">
        <w:rPr>
          <w:rFonts w:asciiTheme="minorHAnsi" w:hAnsiTheme="minorHAnsi" w:cstheme="minorHAnsi"/>
          <w:sz w:val="22"/>
          <w:szCs w:val="22"/>
        </w:rPr>
        <w:t>S</w:t>
      </w:r>
      <w:r w:rsidR="00036420" w:rsidRPr="00F82777">
        <w:rPr>
          <w:rFonts w:asciiTheme="minorHAnsi" w:hAnsiTheme="minorHAnsi" w:cstheme="minorHAnsi"/>
          <w:sz w:val="22"/>
          <w:szCs w:val="22"/>
        </w:rPr>
        <w:t>.r.l.</w:t>
      </w:r>
      <w:r w:rsidRPr="00F82777">
        <w:rPr>
          <w:rFonts w:asciiTheme="minorHAnsi" w:hAnsiTheme="minorHAnsi" w:cstheme="minorHAnsi"/>
          <w:sz w:val="22"/>
          <w:szCs w:val="22"/>
        </w:rPr>
        <w:t>;</w:t>
      </w:r>
    </w:p>
    <w:p w14:paraId="7222B53D" w14:textId="77777777" w:rsidR="00392D5F" w:rsidRPr="00F82777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2777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F82777">
        <w:rPr>
          <w:rFonts w:asciiTheme="minorHAnsi" w:hAnsiTheme="minorHAnsi" w:cstheme="minorHAnsi"/>
          <w:sz w:val="22"/>
          <w:szCs w:val="22"/>
        </w:rPr>
        <w:t xml:space="preserve"> </w:t>
      </w:r>
      <w:r w:rsidRPr="00F82777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SA8000;</w:t>
      </w:r>
    </w:p>
    <w:p w14:paraId="388FEBCF" w14:textId="490A2A32" w:rsidR="00392D5F" w:rsidRPr="00F82777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2777">
        <w:rPr>
          <w:rFonts w:asciiTheme="minorHAnsi" w:hAnsiTheme="minorHAnsi" w:cstheme="minorHAnsi"/>
          <w:sz w:val="22"/>
          <w:szCs w:val="22"/>
        </w:rPr>
        <w:lastRenderedPageBreak/>
        <w:t>informare l’</w:t>
      </w:r>
      <w:proofErr w:type="spellStart"/>
      <w:r w:rsidRPr="00F82777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F82777">
        <w:rPr>
          <w:rFonts w:asciiTheme="minorHAnsi" w:hAnsiTheme="minorHAnsi" w:cstheme="minorHAnsi"/>
          <w:sz w:val="22"/>
          <w:szCs w:val="22"/>
        </w:rPr>
        <w:t xml:space="preserve"> </w:t>
      </w:r>
      <w:r w:rsidR="00B87134">
        <w:rPr>
          <w:rFonts w:asciiTheme="minorHAnsi" w:hAnsiTheme="minorHAnsi" w:cstheme="minorHAnsi"/>
          <w:sz w:val="22"/>
          <w:szCs w:val="22"/>
        </w:rPr>
        <w:t>S</w:t>
      </w:r>
      <w:r w:rsidR="00036420" w:rsidRPr="00F82777">
        <w:rPr>
          <w:rFonts w:asciiTheme="minorHAnsi" w:hAnsiTheme="minorHAnsi" w:cstheme="minorHAnsi"/>
          <w:sz w:val="22"/>
          <w:szCs w:val="22"/>
        </w:rPr>
        <w:t>.r.l.</w:t>
      </w:r>
      <w:r w:rsidRPr="00F82777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F82777">
        <w:rPr>
          <w:rFonts w:asciiTheme="minorHAnsi" w:hAnsiTheme="minorHAnsi" w:cstheme="minorHAnsi"/>
          <w:sz w:val="22"/>
          <w:szCs w:val="22"/>
        </w:rPr>
        <w:t>stivo</w:t>
      </w:r>
      <w:r w:rsidRPr="00F82777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fornitori/subappaltatori e sub-fornitori.</w:t>
      </w:r>
    </w:p>
    <w:p w14:paraId="0456276A" w14:textId="77777777" w:rsidR="008122D5" w:rsidRPr="00F82777" w:rsidRDefault="008122D5" w:rsidP="008122D5">
      <w:pPr>
        <w:numPr>
          <w:ilvl w:val="0"/>
          <w:numId w:val="16"/>
        </w:numPr>
        <w:autoSpaceDE/>
        <w:autoSpaceDN w:val="0"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2777">
        <w:rPr>
          <w:rFonts w:asciiTheme="minorHAnsi" w:hAnsiTheme="minorHAnsi" w:cstheme="minorHAnsi"/>
          <w:sz w:val="22"/>
          <w:szCs w:val="22"/>
        </w:rPr>
        <w:t>Fornire i vari certificati di cui alla sezione C del presente questionario ad ogni relativo rinnovo.</w:t>
      </w:r>
    </w:p>
    <w:p w14:paraId="4DBDB9BF" w14:textId="77777777" w:rsidR="00036420" w:rsidRPr="00F82777" w:rsidRDefault="00036420" w:rsidP="00642FF2">
      <w:pPr>
        <w:spacing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028BA4A4" w14:textId="77777777" w:rsidR="00036420" w:rsidRPr="00F82777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F82777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4237C94C" w14:textId="77777777" w:rsidR="00036420" w:rsidRPr="00F82777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82777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71323868" w14:textId="77777777" w:rsidR="00392D5F" w:rsidRPr="00F82777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EAAEFC9" w14:textId="77777777" w:rsidR="00392D5F" w:rsidRPr="00F82777" w:rsidRDefault="00036420" w:rsidP="00F32C9B">
      <w:pPr>
        <w:pStyle w:val="Paragrafoelenco"/>
        <w:numPr>
          <w:ilvl w:val="0"/>
          <w:numId w:val="12"/>
        </w:numPr>
        <w:suppressAutoHyphens w:val="0"/>
        <w:autoSpaceDN w:val="0"/>
        <w:adjustRightInd w:val="0"/>
        <w:spacing w:line="36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82777">
        <w:rPr>
          <w:rFonts w:asciiTheme="minorHAnsi" w:hAnsiTheme="minorHAnsi" w:cstheme="minorHAnsi"/>
          <w:sz w:val="22"/>
          <w:szCs w:val="22"/>
        </w:rPr>
        <w:t>c</w:t>
      </w:r>
      <w:r w:rsidR="00392D5F" w:rsidRPr="00F82777">
        <w:rPr>
          <w:rFonts w:asciiTheme="minorHAnsi" w:hAnsiTheme="minorHAnsi" w:cstheme="minorHAnsi"/>
          <w:sz w:val="22"/>
          <w:szCs w:val="22"/>
        </w:rPr>
        <w:t xml:space="preserve">he il prodotto consegnato è esente da Allergeni, vedi lista 2007/68/CE del 27 Novembre 2007 in conformità alla direttiva 2000/13/CE del 20 Marzo 2000 e successive modifiche ed integrazioni </w:t>
      </w:r>
      <w:r w:rsidR="00392D5F" w:rsidRPr="00F82777">
        <w:rPr>
          <w:rFonts w:asciiTheme="minorHAnsi" w:hAnsiTheme="minorHAnsi" w:cstheme="minorHAnsi"/>
          <w:i/>
          <w:iCs/>
          <w:sz w:val="22"/>
          <w:szCs w:val="22"/>
        </w:rPr>
        <w:t>(cereali, crostacei e prodotti derivati, uova e prodotti derivati, pesce e prodotti derivati, arachidi e prodotti derivati, soia e prodotti derivati, latte e prodotti derivati, frutta a guscio, sedano e prodotti derivati, senape e prodotti derivati, semi di sesa</w:t>
      </w:r>
      <w:r w:rsidR="006141BA" w:rsidRPr="00F82777">
        <w:rPr>
          <w:rFonts w:asciiTheme="minorHAnsi" w:hAnsiTheme="minorHAnsi" w:cstheme="minorHAnsi"/>
          <w:i/>
          <w:iCs/>
          <w:sz w:val="22"/>
          <w:szCs w:val="22"/>
        </w:rPr>
        <w:t>m</w:t>
      </w:r>
      <w:r w:rsidR="00392D5F" w:rsidRPr="00F82777">
        <w:rPr>
          <w:rFonts w:asciiTheme="minorHAnsi" w:hAnsiTheme="minorHAnsi" w:cstheme="minorHAnsi"/>
          <w:i/>
          <w:iCs/>
          <w:sz w:val="22"/>
          <w:szCs w:val="22"/>
        </w:rPr>
        <w:t>o e prodotti derivati, anidride solforosa e solfiti in concentrazioni superiori a 10mg/Kg o 10 mg/l espressi come SO2, lupini e prodotti derivati, molluschi e prodotti derivati)</w:t>
      </w:r>
      <w:r w:rsidR="006141BA" w:rsidRPr="00F8277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392D5F" w:rsidRPr="00F82777">
        <w:rPr>
          <w:rFonts w:asciiTheme="minorHAnsi" w:hAnsiTheme="minorHAnsi" w:cstheme="minorHAnsi"/>
          <w:sz w:val="22"/>
          <w:szCs w:val="22"/>
        </w:rPr>
        <w:t>e che durante il processo produttivo, comprendente anche lo stoccaggio ed il trasporto, non vi è possibilità di contaminazione incrociata.</w:t>
      </w:r>
    </w:p>
    <w:p w14:paraId="6EBDAB30" w14:textId="77777777" w:rsidR="00036420" w:rsidRPr="00F82777" w:rsidRDefault="00036420" w:rsidP="00F32C9B">
      <w:pPr>
        <w:spacing w:line="360" w:lineRule="auto"/>
        <w:ind w:left="5672" w:firstLine="709"/>
        <w:jc w:val="both"/>
        <w:rPr>
          <w:rFonts w:asciiTheme="minorHAnsi" w:hAnsiTheme="minorHAnsi" w:cstheme="minorHAnsi"/>
          <w:sz w:val="22"/>
          <w:szCs w:val="22"/>
        </w:rPr>
      </w:pPr>
    </w:p>
    <w:p w14:paraId="7D5D40FA" w14:textId="77777777" w:rsidR="00036420" w:rsidRPr="00F82777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F82777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7D92B06D" w14:textId="77777777" w:rsidR="00036420" w:rsidRPr="00F82777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82777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7F873E4E" w14:textId="77777777" w:rsidR="00392D5F" w:rsidRPr="00F82777" w:rsidRDefault="00392D5F" w:rsidP="00036420">
      <w:pPr>
        <w:spacing w:line="360" w:lineRule="auto"/>
        <w:ind w:left="5672" w:firstLine="709"/>
        <w:jc w:val="both"/>
        <w:rPr>
          <w:rFonts w:asciiTheme="minorHAnsi" w:hAnsiTheme="minorHAnsi" w:cstheme="minorHAnsi"/>
          <w:sz w:val="22"/>
          <w:szCs w:val="22"/>
        </w:rPr>
      </w:pPr>
      <w:r w:rsidRPr="00F82777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570736B6" w14:textId="26018FD1" w:rsidR="00392D5F" w:rsidRPr="00B87134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F82777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Si prega di allegare</w:t>
      </w:r>
      <w:r w:rsidRPr="00F82777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:</w:t>
      </w:r>
    </w:p>
    <w:p w14:paraId="4ACAB617" w14:textId="77777777" w:rsidR="00392D5F" w:rsidRPr="00F82777" w:rsidRDefault="00392D5F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/>
          <w:iCs/>
          <w:sz w:val="22"/>
          <w:szCs w:val="22"/>
        </w:rPr>
        <w:t>Flow Chart</w:t>
      </w:r>
      <w:r w:rsidR="006141BA" w:rsidRPr="00F82777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(Diagramma di flusso).</w:t>
      </w:r>
    </w:p>
    <w:p w14:paraId="5DB87642" w14:textId="77777777" w:rsidR="00392D5F" w:rsidRPr="00F82777" w:rsidRDefault="00392D5F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219D7088" w14:textId="321FF388" w:rsidR="007F4F80" w:rsidRPr="00F82777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F8277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F82777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2FF2CF39" w14:textId="77777777" w:rsidR="005C0497" w:rsidRPr="00F82777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F82777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RESPONSABILITA’ SOCIALE E DI CONDIZIONI LAVORATIVE.</w:t>
      </w:r>
    </w:p>
    <w:p w14:paraId="110491EE" w14:textId="24F6FBA0" w:rsidR="005C0497" w:rsidRPr="00F82777" w:rsidRDefault="00034380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2777">
        <w:rPr>
          <w:rFonts w:asciiTheme="minorHAnsi" w:hAnsiTheme="minorHAnsi" w:cstheme="minorHAnsi"/>
          <w:bCs/>
          <w:iCs/>
          <w:sz w:val="22"/>
          <w:szCs w:val="22"/>
        </w:rPr>
        <w:t xml:space="preserve">D 02.01 - </w:t>
      </w:r>
      <w:r w:rsidR="005C0497" w:rsidRPr="00F82777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5C995D62" w14:textId="77777777" w:rsidR="006141BA" w:rsidRPr="00F82777" w:rsidRDefault="006141BA" w:rsidP="00B87134">
      <w:pPr>
        <w:spacing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5F3C200B" w14:textId="0ECE6A0C" w:rsidR="006141BA" w:rsidRPr="00F82777" w:rsidRDefault="005C0497" w:rsidP="00B87134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F82777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20A63485" w14:textId="77777777" w:rsidR="006141BA" w:rsidRPr="00F82777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73CB2C04" w14:textId="5B531696" w:rsidR="005C0497" w:rsidRPr="00B87134" w:rsidRDefault="005C0497" w:rsidP="00B87134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82777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B87134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ECB27" w14:textId="77777777" w:rsidR="00120042" w:rsidRDefault="00120042">
      <w:r>
        <w:separator/>
      </w:r>
    </w:p>
  </w:endnote>
  <w:endnote w:type="continuationSeparator" w:id="0">
    <w:p w14:paraId="5BE50D56" w14:textId="77777777" w:rsidR="00120042" w:rsidRDefault="00120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6A973FF4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C406E2E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ECFB2C1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1095A00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ECE7B35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259657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62841A6D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77D61D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020162E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9FFB3B5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19E0E28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91E17B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00F6B346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4A02A" w14:textId="77777777" w:rsidR="00120042" w:rsidRDefault="00120042">
      <w:r>
        <w:separator/>
      </w:r>
    </w:p>
  </w:footnote>
  <w:footnote w:type="continuationSeparator" w:id="0">
    <w:p w14:paraId="18E84039" w14:textId="77777777" w:rsidR="00120042" w:rsidRDefault="00120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6"/>
      <w:gridCol w:w="5244"/>
      <w:gridCol w:w="2694"/>
    </w:tblGrid>
    <w:tr w:rsidR="001B1240" w:rsidRPr="00B62EC8" w14:paraId="4B1DFA6D" w14:textId="77777777" w:rsidTr="00B62EC8">
      <w:trPr>
        <w:trHeight w:val="838"/>
        <w:jc w:val="center"/>
      </w:trPr>
      <w:tc>
        <w:tcPr>
          <w:tcW w:w="19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0770022" w14:textId="0993CF83" w:rsidR="001B1240" w:rsidRPr="00B62EC8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B62EC8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 xml:space="preserve">Agrumi-Gel </w:t>
          </w:r>
          <w:r w:rsidR="00080E78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S</w:t>
          </w:r>
          <w:r w:rsidRPr="00B62EC8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.r.l.</w:t>
          </w:r>
        </w:p>
      </w:tc>
      <w:tc>
        <w:tcPr>
          <w:tcW w:w="524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4CD904" w14:textId="77777777" w:rsidR="001B1240" w:rsidRPr="00B62EC8" w:rsidRDefault="00C102DD" w:rsidP="00B306AE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B62EC8">
            <w:rPr>
              <w:rFonts w:asciiTheme="minorHAnsi" w:hAnsiTheme="minorHAnsi" w:cstheme="minorHAnsi"/>
              <w:b/>
              <w:bCs/>
              <w:sz w:val="28"/>
              <w:szCs w:val="28"/>
            </w:rPr>
            <w:t>QUESTIONARIO DEI FORNITORI</w:t>
          </w:r>
          <w:r w:rsidR="000144F9" w:rsidRPr="00B62EC8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 DI </w:t>
          </w:r>
          <w:r w:rsidR="00B306AE" w:rsidRPr="00B62EC8">
            <w:rPr>
              <w:rFonts w:asciiTheme="minorHAnsi" w:hAnsiTheme="minorHAnsi" w:cstheme="minorHAnsi"/>
              <w:b/>
              <w:bCs/>
              <w:sz w:val="28"/>
              <w:szCs w:val="28"/>
            </w:rPr>
            <w:t>SUCCH</w:t>
          </w:r>
          <w:r w:rsidR="000144F9" w:rsidRPr="00B62EC8">
            <w:rPr>
              <w:rFonts w:asciiTheme="minorHAnsi" w:hAnsiTheme="minorHAnsi" w:cstheme="minorHAnsi"/>
              <w:b/>
              <w:bCs/>
              <w:sz w:val="28"/>
              <w:szCs w:val="28"/>
            </w:rPr>
            <w:t>I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092F03" w14:textId="3A900054" w:rsidR="00B62EC8" w:rsidRPr="00B62EC8" w:rsidRDefault="00B62EC8" w:rsidP="00B62EC8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B62EC8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B62EC8">
            <w:rPr>
              <w:rFonts w:asciiTheme="minorHAnsi" w:hAnsiTheme="minorHAnsi" w:cstheme="minorHAnsi"/>
              <w:b/>
              <w:bCs/>
              <w:sz w:val="18"/>
              <w:lang w:val="en-US"/>
            </w:rPr>
            <w:t>M 06.05</w:t>
          </w:r>
          <w:r w:rsidRPr="00B62EC8">
            <w:rPr>
              <w:rFonts w:asciiTheme="minorHAnsi" w:hAnsiTheme="minorHAnsi" w:cstheme="minorHAnsi"/>
              <w:b/>
              <w:bCs/>
              <w:sz w:val="18"/>
              <w:lang w:val="en-US"/>
            </w:rPr>
            <w:t>.02</w:t>
          </w:r>
          <w:r w:rsidRPr="00B62EC8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665D72F5" w14:textId="30143DBE" w:rsidR="00B62EC8" w:rsidRPr="00B62EC8" w:rsidRDefault="00B62EC8" w:rsidP="00B62EC8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  <w:lang w:val="en-US"/>
            </w:rPr>
          </w:pPr>
          <w:r w:rsidRPr="00B62EC8">
            <w:rPr>
              <w:rFonts w:asciiTheme="minorHAnsi" w:hAnsiTheme="minorHAnsi" w:cstheme="minorHAnsi"/>
              <w:sz w:val="18"/>
              <w:lang w:val="en-US"/>
            </w:rPr>
            <w:t xml:space="preserve">Rev.  </w:t>
          </w:r>
          <w:r w:rsidRPr="00B62EC8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</w:t>
          </w:r>
          <w:r w:rsidR="00F82777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2</w:t>
          </w:r>
        </w:p>
        <w:p w14:paraId="2A101E49" w14:textId="77777777" w:rsidR="00B62EC8" w:rsidRPr="00B62EC8" w:rsidRDefault="00B62EC8" w:rsidP="00B62EC8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B62EC8">
            <w:rPr>
              <w:rFonts w:asciiTheme="minorHAnsi" w:hAnsiTheme="minorHAnsi" w:cstheme="minorHAnsi"/>
              <w:sz w:val="18"/>
            </w:rPr>
            <w:t xml:space="preserve">Data </w:t>
          </w:r>
          <w:r w:rsidRPr="00B62EC8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4766A4F8" w14:textId="77777777" w:rsidR="00B62EC8" w:rsidRPr="00B62EC8" w:rsidRDefault="00B62EC8" w:rsidP="00B62EC8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B62EC8">
            <w:rPr>
              <w:rFonts w:asciiTheme="minorHAnsi" w:hAnsiTheme="minorHAnsi" w:cstheme="minorHAnsi"/>
              <w:sz w:val="18"/>
            </w:rPr>
            <w:t>Emesso da: Elsa Liga</w:t>
          </w:r>
        </w:p>
        <w:p w14:paraId="47D39EC0" w14:textId="77777777" w:rsidR="00B62EC8" w:rsidRPr="00B62EC8" w:rsidRDefault="00B62EC8" w:rsidP="00B62EC8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62EC8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1C7E11BB" w14:textId="77777777" w:rsidR="00B62EC8" w:rsidRPr="00B62EC8" w:rsidRDefault="00B62EC8" w:rsidP="00B62EC8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62EC8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0C30E716" w14:textId="2B7AEE94" w:rsidR="00B62EC8" w:rsidRPr="00B62EC8" w:rsidRDefault="00B62EC8" w:rsidP="00B62EC8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B62EC8">
            <w:rPr>
              <w:rFonts w:asciiTheme="minorHAnsi" w:hAnsiTheme="minorHAnsi" w:cstheme="minorHAnsi"/>
              <w:sz w:val="18"/>
            </w:rPr>
            <w:t xml:space="preserve">Pag. </w:t>
          </w:r>
          <w:r w:rsidRPr="00B62EC8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B62EC8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B62EC8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B62EC8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B62EC8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B62EC8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B62EC8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B62EC8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B62EC8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B62EC8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B62EC8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81D13B8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585D9FC8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B58529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EC25D99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8D790B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3B697942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1AC7AE73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5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0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820727">
    <w:abstractNumId w:val="0"/>
  </w:num>
  <w:num w:numId="2" w16cid:durableId="1860047963">
    <w:abstractNumId w:val="1"/>
  </w:num>
  <w:num w:numId="3" w16cid:durableId="1767575420">
    <w:abstractNumId w:val="2"/>
  </w:num>
  <w:num w:numId="4" w16cid:durableId="1248926006">
    <w:abstractNumId w:val="3"/>
  </w:num>
  <w:num w:numId="5" w16cid:durableId="846865255">
    <w:abstractNumId w:val="10"/>
  </w:num>
  <w:num w:numId="6" w16cid:durableId="558588904">
    <w:abstractNumId w:val="8"/>
  </w:num>
  <w:num w:numId="7" w16cid:durableId="433404534">
    <w:abstractNumId w:val="13"/>
  </w:num>
  <w:num w:numId="8" w16cid:durableId="426972681">
    <w:abstractNumId w:val="11"/>
  </w:num>
  <w:num w:numId="9" w16cid:durableId="1059983585">
    <w:abstractNumId w:val="12"/>
  </w:num>
  <w:num w:numId="10" w16cid:durableId="736362624">
    <w:abstractNumId w:val="7"/>
  </w:num>
  <w:num w:numId="11" w16cid:durableId="538199700">
    <w:abstractNumId w:val="4"/>
  </w:num>
  <w:num w:numId="12" w16cid:durableId="1766536403">
    <w:abstractNumId w:val="14"/>
  </w:num>
  <w:num w:numId="13" w16cid:durableId="1939606292">
    <w:abstractNumId w:val="6"/>
  </w:num>
  <w:num w:numId="14" w16cid:durableId="853962264">
    <w:abstractNumId w:val="9"/>
  </w:num>
  <w:num w:numId="15" w16cid:durableId="1758013843">
    <w:abstractNumId w:val="5"/>
  </w:num>
  <w:num w:numId="16" w16cid:durableId="1644654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65814"/>
    <w:rsid w:val="00080E78"/>
    <w:rsid w:val="000814D0"/>
    <w:rsid w:val="0008295C"/>
    <w:rsid w:val="000834AE"/>
    <w:rsid w:val="00092BE3"/>
    <w:rsid w:val="000E0D1F"/>
    <w:rsid w:val="00120042"/>
    <w:rsid w:val="00131471"/>
    <w:rsid w:val="00176BCD"/>
    <w:rsid w:val="00184875"/>
    <w:rsid w:val="001B1240"/>
    <w:rsid w:val="001C2E67"/>
    <w:rsid w:val="001C5AB5"/>
    <w:rsid w:val="00207B8B"/>
    <w:rsid w:val="00253604"/>
    <w:rsid w:val="0029438A"/>
    <w:rsid w:val="002D688D"/>
    <w:rsid w:val="002E6BF0"/>
    <w:rsid w:val="002E72E7"/>
    <w:rsid w:val="0031721E"/>
    <w:rsid w:val="0032333A"/>
    <w:rsid w:val="00346252"/>
    <w:rsid w:val="00392D5F"/>
    <w:rsid w:val="0039509E"/>
    <w:rsid w:val="003A2B72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C0AC8"/>
    <w:rsid w:val="004D46BF"/>
    <w:rsid w:val="005503A5"/>
    <w:rsid w:val="005560C9"/>
    <w:rsid w:val="00577417"/>
    <w:rsid w:val="005857DF"/>
    <w:rsid w:val="0058741E"/>
    <w:rsid w:val="00591179"/>
    <w:rsid w:val="005A6320"/>
    <w:rsid w:val="005C0497"/>
    <w:rsid w:val="005D1E55"/>
    <w:rsid w:val="00606B36"/>
    <w:rsid w:val="006141BA"/>
    <w:rsid w:val="00617F68"/>
    <w:rsid w:val="006224B1"/>
    <w:rsid w:val="0062626E"/>
    <w:rsid w:val="006359A0"/>
    <w:rsid w:val="00642FF2"/>
    <w:rsid w:val="00646AC2"/>
    <w:rsid w:val="006574F5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41F01"/>
    <w:rsid w:val="00775CF9"/>
    <w:rsid w:val="007A5AB0"/>
    <w:rsid w:val="007A5BC3"/>
    <w:rsid w:val="007B6CD3"/>
    <w:rsid w:val="007C6724"/>
    <w:rsid w:val="007F4F80"/>
    <w:rsid w:val="007F676A"/>
    <w:rsid w:val="008122D5"/>
    <w:rsid w:val="0082741E"/>
    <w:rsid w:val="0083313B"/>
    <w:rsid w:val="00840713"/>
    <w:rsid w:val="0084385F"/>
    <w:rsid w:val="008708A6"/>
    <w:rsid w:val="00871D57"/>
    <w:rsid w:val="00933C9F"/>
    <w:rsid w:val="009717DC"/>
    <w:rsid w:val="00984137"/>
    <w:rsid w:val="009B2CD2"/>
    <w:rsid w:val="009D1B62"/>
    <w:rsid w:val="009D2041"/>
    <w:rsid w:val="00A17A10"/>
    <w:rsid w:val="00A523C1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2EC8"/>
    <w:rsid w:val="00B64CAA"/>
    <w:rsid w:val="00B7130C"/>
    <w:rsid w:val="00B74878"/>
    <w:rsid w:val="00B812E3"/>
    <w:rsid w:val="00B82548"/>
    <w:rsid w:val="00B87134"/>
    <w:rsid w:val="00B9411A"/>
    <w:rsid w:val="00BA1A4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CF2DC8"/>
    <w:rsid w:val="00D05198"/>
    <w:rsid w:val="00D2242E"/>
    <w:rsid w:val="00D976BF"/>
    <w:rsid w:val="00DC0A5B"/>
    <w:rsid w:val="00DC5451"/>
    <w:rsid w:val="00DE5C26"/>
    <w:rsid w:val="00E20684"/>
    <w:rsid w:val="00E75A58"/>
    <w:rsid w:val="00E96C6F"/>
    <w:rsid w:val="00EA4124"/>
    <w:rsid w:val="00F03FAB"/>
    <w:rsid w:val="00F10A60"/>
    <w:rsid w:val="00F21B82"/>
    <w:rsid w:val="00F32C9B"/>
    <w:rsid w:val="00F37AB3"/>
    <w:rsid w:val="00F41F8E"/>
    <w:rsid w:val="00F50C07"/>
    <w:rsid w:val="00F55079"/>
    <w:rsid w:val="00F64F72"/>
    <w:rsid w:val="00F82777"/>
    <w:rsid w:val="00F967CF"/>
    <w:rsid w:val="00FC7DA3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8C69AF7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1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60B32-0C7C-45DA-8B61-E6D134A72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Dr. Rosaria Pipitone</dc:creator>
  <cp:lastModifiedBy>Qualita</cp:lastModifiedBy>
  <cp:revision>15</cp:revision>
  <cp:lastPrinted>2014-12-15T14:23:00Z</cp:lastPrinted>
  <dcterms:created xsi:type="dcterms:W3CDTF">2014-12-15T14:57:00Z</dcterms:created>
  <dcterms:modified xsi:type="dcterms:W3CDTF">2022-12-29T09:02:00Z</dcterms:modified>
</cp:coreProperties>
</file>