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5F9D2DB6" w:rsidR="0092742B" w:rsidRDefault="00D312E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288541" wp14:editId="38E5B6A8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9525" t="9525" r="9525" b="9525"/>
                <wp:wrapNone/>
                <wp:docPr id="121831919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63B2B8" id="Rectangle 21" o:spid="_x0000_s1026" style="position:absolute;margin-left:89.55pt;margin-top:13.65pt;width:12.75pt;height:10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"/>
            </w:pict>
          </mc:Fallback>
        </mc:AlternateConten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EB1E171" w:rsidR="0092742B" w:rsidRDefault="00D312E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288541" wp14:editId="07A1366E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9525" t="9525" r="9525" b="9525"/>
                <wp:wrapNone/>
                <wp:docPr id="7309516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3C02C" id="Rectangle 22" o:spid="_x0000_s1026" style="position:absolute;margin-left:89.55pt;margin-top:1.2pt;width:12.75pt;height:10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PFOUA3QAAAAgB&#10;AAAPAAAAAAAAAAAAAAAAAGIEAABkcnMvZG93bnJldi54bWxQSwUGAAAAAAQABADzAAAAbAUAAAAA&#10;"/>
            </w:pict>
          </mc:Fallback>
        </mc:AlternateConten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F1D2248" w:rsidR="0092742B" w:rsidRDefault="00D312E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288541" wp14:editId="0E2E3E6A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9525" t="9525" r="9525" b="9525"/>
                <wp:wrapNone/>
                <wp:docPr id="128912719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13A7C" id="Rectangle 23" o:spid="_x0000_s1026" style="position:absolute;margin-left:89.55pt;margin-top:1.45pt;width:12.75pt;height:1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cuU7q3QAAAAgB&#10;AAAPAAAAAAAAAAAAAAAAAGIEAABkcnMvZG93bnJldi54bWxQSwUGAAAAAAQABADzAAAAbAUAAAAA&#10;"/>
            </w:pict>
          </mc:Fallback>
        </mc:AlternateConten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03B9B5FF" w:rsidR="001E558C" w:rsidRDefault="00D312E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5288541" wp14:editId="6FEA1F25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9525" t="9525" r="9525" b="9525"/>
                <wp:wrapNone/>
                <wp:docPr id="101318954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E2A20" id="Rectangle 24" o:spid="_x0000_s1026" style="position:absolute;margin-left:89.55pt;margin-top:2.45pt;width:12.75pt;height:10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JWq/a3QAAAAgB&#10;AAAPAAAAAAAAAAAAAAAAAGIEAABkcnMvZG93bnJldi54bWxQSwUGAAAAAAQABADzAAAAbAUAAAAA&#10;"/>
            </w:pict>
          </mc:Fallback>
        </mc:AlternateConten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77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1984"/>
        <w:gridCol w:w="1560"/>
        <w:gridCol w:w="1984"/>
      </w:tblGrid>
      <w:tr w:rsidR="004757FC" w:rsidRPr="00B10C6B" w14:paraId="7BBD098D" w14:textId="77777777" w:rsidTr="00DA31CD"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2A2BA1" w:rsidRPr="00B10C6B" w14:paraId="18DED456" w14:textId="77777777" w:rsidTr="002A2BA1">
        <w:trPr>
          <w:trHeight w:val="1417"/>
        </w:trPr>
        <w:tc>
          <w:tcPr>
            <w:tcW w:w="5246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00157F20" w:rsidR="002A2BA1" w:rsidRPr="002A2BA1" w:rsidRDefault="006E0A38" w:rsidP="002A2BA1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Inserimento della microbiologia nei certificati di analisi M 10.01 A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2A2BA1" w:rsidRDefault="002A2BA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2A2BA1" w:rsidRDefault="002A2BA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1CCC9ED4" w:rsidR="002A2BA1" w:rsidRPr="00B10C6B" w:rsidRDefault="002A2BA1" w:rsidP="002A2BA1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4C303B8" w:rsidR="002A2BA1" w:rsidRPr="00B10C6B" w:rsidRDefault="002A2BA1" w:rsidP="005856A9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03/04/2024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159A0981" w:rsidR="002A2BA1" w:rsidRPr="00B10C6B" w:rsidRDefault="006E0A38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Roberta Micalizzi</w:t>
            </w:r>
          </w:p>
        </w:tc>
      </w:tr>
      <w:tr w:rsidR="002A2BA1" w:rsidRPr="00B10C6B" w14:paraId="5D90DD58" w14:textId="77777777" w:rsidTr="00DA31CD">
        <w:trPr>
          <w:trHeight w:val="279"/>
        </w:trPr>
        <w:tc>
          <w:tcPr>
            <w:tcW w:w="5246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2A2BA1" w:rsidRPr="00B10C6B" w:rsidRDefault="002A2BA1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0FF91F2F" w:rsidR="002A2BA1" w:rsidRPr="00B10C6B" w:rsidRDefault="002A2BA1" w:rsidP="002A2BA1">
            <w:pPr>
              <w:tabs>
                <w:tab w:val="left" w:pos="222"/>
              </w:tabs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2A2BA1" w:rsidRPr="00B10C6B" w:rsidRDefault="002A2BA1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2A2BA1" w:rsidRPr="00B10C6B" w:rsidRDefault="002A2BA1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2BA1" w:rsidRPr="00B10C6B" w14:paraId="262BCEB9" w14:textId="77777777" w:rsidTr="00A82E60">
        <w:trPr>
          <w:trHeight w:val="1475"/>
        </w:trPr>
        <w:tc>
          <w:tcPr>
            <w:tcW w:w="52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2A2BA1" w:rsidRPr="00B10C6B" w:rsidRDefault="002A2BA1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2A2BA1" w:rsidRPr="00B10C6B" w:rsidRDefault="002A2BA1" w:rsidP="002A2BA1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41B188C" w:rsidR="002A2BA1" w:rsidRPr="00B10C6B" w:rsidRDefault="002A2BA1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ora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2A2BA1" w:rsidRPr="00B10C6B" w:rsidRDefault="002A2BA1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D10A70" w:rsidRPr="00B10C6B" w14:paraId="6845B75C" w14:textId="77777777" w:rsidTr="00A55CE5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041D66" w:rsidRPr="00B10C6B" w14:paraId="01CAA512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16B50DC" w:rsidR="00041D66" w:rsidRPr="00F221BD" w:rsidRDefault="006E0A38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  <w:r w:rsidR="00041D66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7BFDAC7A" w:rsidR="00041D66" w:rsidRDefault="006E0A38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4F2E6956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1D09EE34" w:rsidR="00041D66" w:rsidRDefault="006E0A38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B865288" w:rsidR="00041D66" w:rsidRDefault="006E0A38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041D66" w:rsidRDefault="00041D66" w:rsidP="00041D66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0F5E8A4" w:rsidR="00BC6A09" w:rsidRPr="00B10C6B" w:rsidRDefault="002A2BA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03/04/2024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4C95B7B" w:rsidR="00BC6A09" w:rsidRPr="00B10C6B" w:rsidRDefault="002A2BA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03/04/2024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232ECEA0" w:rsidR="00E451EB" w:rsidRPr="00B10C6B" w:rsidRDefault="006E0A38" w:rsidP="002A2BA1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3C5A57F" w:rsidR="007002F8" w:rsidRPr="00B10C6B" w:rsidRDefault="006E0A3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Compilazione COA (Analisi chimiche e microbiologiche)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189876D0" w:rsidR="004757FC" w:rsidRPr="00B10C6B" w:rsidRDefault="00D312E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8CDC3D" wp14:editId="1902B9A4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-6985</wp:posOffset>
                      </wp:positionV>
                      <wp:extent cx="161925" cy="133350"/>
                      <wp:effectExtent l="7620" t="6350" r="11430" b="12700"/>
                      <wp:wrapNone/>
                      <wp:docPr id="1014942562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DC9FB" id="Rectangle 6" o:spid="_x0000_s1026" style="position:absolute;margin-left:48.15pt;margin-top:-.55pt;width:12.75pt;height:10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DaaM8t3QAAAAgB&#10;AAAPAAAAAAAAAAAAAAAAAGIEAABkcnMvZG93bnJldi54bWxQSwUGAAAAAAQABADzAAAAbAUAAAAA&#10;"/>
                  </w:pict>
                </mc:Fallback>
              </mc:AlternateConten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45859B54" w:rsidR="004757FC" w:rsidRPr="00B10C6B" w:rsidRDefault="00D312E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CE9F0E5" wp14:editId="3F29E6BC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11430" t="12065" r="7620" b="6985"/>
                      <wp:wrapNone/>
                      <wp:docPr id="19557399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318D2" id="Rectangle 7" o:spid="_x0000_s1026" style="position:absolute;margin-left:48.45pt;margin-top:.8pt;width:12.75pt;height:10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"/>
                  </w:pict>
                </mc:Fallback>
              </mc:AlternateConten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6E0A38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E8543A">
                  <w:t>‬</w:t>
                </w:r>
                <w:r w:rsidR="00E8543A">
                  <w:t>‬</w:t>
                </w:r>
                <w:r w:rsidR="003A063A">
                  <w:t>‬</w:t>
                </w:r>
                <w:r w:rsidR="003A063A">
                  <w:t>‬</w:t>
                </w:r>
                <w:r w:rsidR="00F840CD">
                  <w:t>‬</w:t>
                </w:r>
                <w:r w:rsidR="00F840CD">
                  <w:t>‬</w:t>
                </w:r>
                <w:r w:rsidR="00D312EA">
                  <w:t>‬</w:t>
                </w:r>
                <w:r w:rsidR="00D312EA">
                  <w:t>‬</w:t>
                </w:r>
                <w:r w:rsidR="002A2BA1">
                  <w:t>‬</w:t>
                </w:r>
                <w:r w:rsidR="002A2BA1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5C5F6DBB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6E0A38">
              <w:rPr>
                <w:rFonts w:asciiTheme="minorHAnsi" w:hAnsiTheme="minorHAnsi" w:cstheme="minorHAnsi"/>
                <w:sz w:val="22"/>
                <w:szCs w:val="22"/>
              </w:rPr>
              <w:t xml:space="preserve">Roberta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2F88FC5C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2A2B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E0A38">
              <w:rPr>
                <w:rFonts w:asciiTheme="minorHAnsi" w:hAnsiTheme="minorHAnsi" w:cstheme="minorHAnsi"/>
                <w:sz w:val="22"/>
                <w:szCs w:val="22"/>
              </w:rPr>
              <w:t>Micalizzi</w:t>
            </w:r>
          </w:p>
          <w:p w14:paraId="426E7723" w14:textId="32D31FA5" w:rsidR="001D0C1F" w:rsidRPr="00B10C6B" w:rsidRDefault="00F840CD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D0C1F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97FB0"/>
    <w:multiLevelType w:val="hybridMultilevel"/>
    <w:tmpl w:val="D50CD3C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B60A7"/>
    <w:multiLevelType w:val="hybridMultilevel"/>
    <w:tmpl w:val="703C0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65AE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F9C5F50"/>
    <w:multiLevelType w:val="hybridMultilevel"/>
    <w:tmpl w:val="1CEE32EE"/>
    <w:lvl w:ilvl="0" w:tplc="C25267F8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1216115713">
    <w:abstractNumId w:val="11"/>
  </w:num>
  <w:num w:numId="11" w16cid:durableId="15848024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9498455">
    <w:abstractNumId w:val="12"/>
  </w:num>
  <w:num w:numId="13" w16cid:durableId="1323699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26"/>
    <w:rsid w:val="000038CE"/>
    <w:rsid w:val="00007FEA"/>
    <w:rsid w:val="00011411"/>
    <w:rsid w:val="00041D66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466C3"/>
    <w:rsid w:val="002863B0"/>
    <w:rsid w:val="0029053E"/>
    <w:rsid w:val="002A2BA1"/>
    <w:rsid w:val="002E1EBF"/>
    <w:rsid w:val="00336898"/>
    <w:rsid w:val="00395F8E"/>
    <w:rsid w:val="003A063A"/>
    <w:rsid w:val="003A114F"/>
    <w:rsid w:val="003D5763"/>
    <w:rsid w:val="003F1BFA"/>
    <w:rsid w:val="003F3F92"/>
    <w:rsid w:val="00432843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856A9"/>
    <w:rsid w:val="005A2C1C"/>
    <w:rsid w:val="005C0B7E"/>
    <w:rsid w:val="005D1816"/>
    <w:rsid w:val="005F0227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E0A38"/>
    <w:rsid w:val="006F3014"/>
    <w:rsid w:val="006F792A"/>
    <w:rsid w:val="007002F8"/>
    <w:rsid w:val="0072039A"/>
    <w:rsid w:val="007265C7"/>
    <w:rsid w:val="00726E9B"/>
    <w:rsid w:val="00741B0E"/>
    <w:rsid w:val="00755B95"/>
    <w:rsid w:val="007D505B"/>
    <w:rsid w:val="007E0E84"/>
    <w:rsid w:val="007E48A1"/>
    <w:rsid w:val="007F20FF"/>
    <w:rsid w:val="0080280A"/>
    <w:rsid w:val="008418B2"/>
    <w:rsid w:val="008556A3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55CE5"/>
    <w:rsid w:val="00A8149E"/>
    <w:rsid w:val="00A82C55"/>
    <w:rsid w:val="00A82E60"/>
    <w:rsid w:val="00A93006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65E61"/>
    <w:rsid w:val="00C814E5"/>
    <w:rsid w:val="00CC1BC9"/>
    <w:rsid w:val="00CE163F"/>
    <w:rsid w:val="00D10A70"/>
    <w:rsid w:val="00D154D9"/>
    <w:rsid w:val="00D159BB"/>
    <w:rsid w:val="00D26231"/>
    <w:rsid w:val="00D312EA"/>
    <w:rsid w:val="00D407F8"/>
    <w:rsid w:val="00D66468"/>
    <w:rsid w:val="00D72BE8"/>
    <w:rsid w:val="00D74998"/>
    <w:rsid w:val="00D75EC4"/>
    <w:rsid w:val="00D84394"/>
    <w:rsid w:val="00D91DFD"/>
    <w:rsid w:val="00D95E34"/>
    <w:rsid w:val="00DA31CD"/>
    <w:rsid w:val="00DD00D0"/>
    <w:rsid w:val="00DF7926"/>
    <w:rsid w:val="00E40792"/>
    <w:rsid w:val="00E4283E"/>
    <w:rsid w:val="00E451EB"/>
    <w:rsid w:val="00E57C44"/>
    <w:rsid w:val="00E61035"/>
    <w:rsid w:val="00E8543A"/>
    <w:rsid w:val="00ED4D9B"/>
    <w:rsid w:val="00F0191D"/>
    <w:rsid w:val="00F221BD"/>
    <w:rsid w:val="00F42F76"/>
    <w:rsid w:val="00F5509A"/>
    <w:rsid w:val="00F66DAC"/>
    <w:rsid w:val="00F840CD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7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4</cp:revision>
  <cp:lastPrinted>2024-05-16T10:11:00Z</cp:lastPrinted>
  <dcterms:created xsi:type="dcterms:W3CDTF">2024-05-16T09:34:00Z</dcterms:created>
  <dcterms:modified xsi:type="dcterms:W3CDTF">2024-05-16T10:15:00Z</dcterms:modified>
</cp:coreProperties>
</file>