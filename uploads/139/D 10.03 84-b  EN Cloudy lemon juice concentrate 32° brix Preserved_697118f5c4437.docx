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13CF1"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050395" w14:paraId="22497EAD" w14:textId="77777777" w:rsidTr="00394C48">
        <w:trPr>
          <w:trHeight w:val="1399"/>
        </w:trPr>
        <w:tc>
          <w:tcPr>
            <w:tcW w:w="9210" w:type="dxa"/>
            <w:shd w:val="clear" w:color="auto" w:fill="auto"/>
          </w:tcPr>
          <w:p w14:paraId="64FBF6CA" w14:textId="77777777" w:rsidR="00853353" w:rsidRPr="00050395" w:rsidRDefault="00FE19E1" w:rsidP="00583DB6">
            <w:pPr>
              <w:tabs>
                <w:tab w:val="left" w:pos="3119"/>
              </w:tabs>
              <w:spacing w:before="120" w:after="120"/>
              <w:ind w:left="3119" w:hanging="3119"/>
              <w:rPr>
                <w:rFonts w:asciiTheme="minorHAnsi" w:hAnsiTheme="minorHAnsi" w:cstheme="minorHAnsi"/>
                <w:sz w:val="22"/>
                <w:szCs w:val="22"/>
                <w:lang w:val="en-US"/>
              </w:rPr>
            </w:pPr>
            <w:r w:rsidRPr="00050395">
              <w:rPr>
                <w:rFonts w:asciiTheme="minorHAnsi" w:hAnsiTheme="minorHAnsi" w:cstheme="minorHAnsi"/>
                <w:b/>
                <w:sz w:val="22"/>
                <w:szCs w:val="22"/>
                <w:lang w:val="en-US"/>
              </w:rPr>
              <w:t>Name of product</w:t>
            </w:r>
            <w:r w:rsidR="005D6FC3" w:rsidRPr="00050395">
              <w:rPr>
                <w:rFonts w:asciiTheme="minorHAnsi" w:hAnsiTheme="minorHAnsi" w:cstheme="minorHAnsi"/>
                <w:b/>
                <w:sz w:val="22"/>
                <w:szCs w:val="22"/>
                <w:lang w:val="en-US"/>
              </w:rPr>
              <w:t>:</w:t>
            </w:r>
            <w:r w:rsidR="00853353" w:rsidRPr="00050395">
              <w:rPr>
                <w:rFonts w:asciiTheme="minorHAnsi" w:hAnsiTheme="minorHAnsi" w:cstheme="minorHAnsi"/>
                <w:b/>
                <w:sz w:val="22"/>
                <w:szCs w:val="22"/>
                <w:lang w:val="en-US"/>
              </w:rPr>
              <w:tab/>
            </w:r>
            <w:r w:rsidR="0047564B" w:rsidRPr="00050395">
              <w:rPr>
                <w:rFonts w:asciiTheme="minorHAnsi" w:hAnsiTheme="minorHAnsi" w:cstheme="minorHAnsi"/>
                <w:sz w:val="22"/>
                <w:szCs w:val="22"/>
                <w:lang w:val="en-US"/>
              </w:rPr>
              <w:t>Cloudy</w:t>
            </w:r>
            <w:r w:rsidR="002D402B" w:rsidRPr="00050395">
              <w:rPr>
                <w:rFonts w:asciiTheme="minorHAnsi" w:hAnsiTheme="minorHAnsi" w:cstheme="minorHAnsi"/>
                <w:sz w:val="22"/>
                <w:szCs w:val="22"/>
                <w:lang w:val="en-US"/>
              </w:rPr>
              <w:t xml:space="preserve"> Lemon</w:t>
            </w:r>
            <w:r w:rsidR="00517C42" w:rsidRPr="00050395">
              <w:rPr>
                <w:rFonts w:asciiTheme="minorHAnsi" w:hAnsiTheme="minorHAnsi" w:cstheme="minorHAnsi"/>
                <w:sz w:val="22"/>
                <w:szCs w:val="22"/>
                <w:lang w:val="en-US"/>
              </w:rPr>
              <w:t xml:space="preserve"> juice concentrate 32°bx </w:t>
            </w:r>
            <w:r w:rsidR="0047564B" w:rsidRPr="00050395">
              <w:rPr>
                <w:rFonts w:asciiTheme="minorHAnsi" w:hAnsiTheme="minorHAnsi" w:cstheme="minorHAnsi"/>
                <w:sz w:val="22"/>
                <w:szCs w:val="22"/>
                <w:lang w:val="en-US"/>
              </w:rPr>
              <w:t>Preserved</w:t>
            </w:r>
          </w:p>
          <w:p w14:paraId="31378C5C" w14:textId="77777777" w:rsidR="00853353" w:rsidRPr="00050395" w:rsidRDefault="00FE19E1" w:rsidP="00583DB6">
            <w:pPr>
              <w:tabs>
                <w:tab w:val="left" w:pos="3119"/>
              </w:tabs>
              <w:spacing w:before="120" w:after="120"/>
              <w:ind w:left="3119" w:hanging="3119"/>
              <w:rPr>
                <w:rFonts w:asciiTheme="minorHAnsi" w:hAnsiTheme="minorHAnsi" w:cstheme="minorHAnsi"/>
                <w:i/>
                <w:sz w:val="22"/>
                <w:szCs w:val="22"/>
                <w:lang w:val="en-US"/>
              </w:rPr>
            </w:pPr>
            <w:r w:rsidRPr="00050395">
              <w:rPr>
                <w:rFonts w:asciiTheme="minorHAnsi" w:hAnsiTheme="minorHAnsi" w:cstheme="minorHAnsi"/>
                <w:b/>
                <w:i/>
                <w:sz w:val="22"/>
                <w:szCs w:val="22"/>
                <w:lang w:val="en-US"/>
              </w:rPr>
              <w:t>Description</w:t>
            </w:r>
            <w:r w:rsidR="00853353" w:rsidRPr="00050395">
              <w:rPr>
                <w:rFonts w:asciiTheme="minorHAnsi" w:hAnsiTheme="minorHAnsi" w:cstheme="minorHAnsi"/>
                <w:b/>
                <w:i/>
                <w:sz w:val="22"/>
                <w:szCs w:val="22"/>
                <w:lang w:val="en-US"/>
              </w:rPr>
              <w:t>:</w:t>
            </w:r>
            <w:r w:rsidR="00853353" w:rsidRPr="00050395">
              <w:rPr>
                <w:rFonts w:asciiTheme="minorHAnsi" w:hAnsiTheme="minorHAnsi" w:cstheme="minorHAnsi"/>
                <w:b/>
                <w:i/>
                <w:sz w:val="22"/>
                <w:szCs w:val="22"/>
                <w:lang w:val="en-US"/>
              </w:rPr>
              <w:tab/>
            </w:r>
            <w:r w:rsidR="002D402B" w:rsidRPr="00050395">
              <w:rPr>
                <w:rFonts w:asciiTheme="minorHAnsi" w:hAnsiTheme="minorHAnsi" w:cstheme="minorHAnsi"/>
                <w:i/>
                <w:sz w:val="22"/>
                <w:szCs w:val="22"/>
                <w:lang w:val="en-US"/>
              </w:rPr>
              <w:t>Cloudy</w:t>
            </w:r>
            <w:r w:rsidR="00517C42" w:rsidRPr="00050395">
              <w:rPr>
                <w:rFonts w:asciiTheme="minorHAnsi" w:hAnsiTheme="minorHAnsi" w:cstheme="minorHAnsi"/>
                <w:i/>
                <w:sz w:val="22"/>
                <w:szCs w:val="22"/>
                <w:lang w:val="en-US"/>
              </w:rPr>
              <w:t xml:space="preserve"> lemon juice concentrate 32°bx </w:t>
            </w:r>
            <w:r w:rsidR="0047564B" w:rsidRPr="00050395">
              <w:rPr>
                <w:rFonts w:asciiTheme="minorHAnsi" w:hAnsiTheme="minorHAnsi" w:cstheme="minorHAnsi"/>
                <w:i/>
                <w:sz w:val="22"/>
                <w:szCs w:val="22"/>
                <w:lang w:val="en-US"/>
              </w:rPr>
              <w:t>Preserved</w:t>
            </w:r>
          </w:p>
          <w:p w14:paraId="3B106B41" w14:textId="77777777" w:rsidR="00853353" w:rsidRPr="00050395" w:rsidRDefault="00853353" w:rsidP="00583DB6">
            <w:pPr>
              <w:tabs>
                <w:tab w:val="left" w:pos="3119"/>
              </w:tabs>
              <w:spacing w:before="120" w:after="120"/>
              <w:ind w:left="3119" w:hanging="3119"/>
              <w:rPr>
                <w:rFonts w:asciiTheme="minorHAnsi" w:hAnsiTheme="minorHAnsi" w:cstheme="minorHAnsi"/>
                <w:sz w:val="22"/>
                <w:szCs w:val="22"/>
                <w:lang w:val="en-US"/>
              </w:rPr>
            </w:pPr>
            <w:r w:rsidRPr="00050395">
              <w:rPr>
                <w:rFonts w:asciiTheme="minorHAnsi" w:hAnsiTheme="minorHAnsi" w:cstheme="minorHAnsi"/>
                <w:b/>
                <w:sz w:val="22"/>
                <w:szCs w:val="22"/>
                <w:lang w:val="en-US"/>
              </w:rPr>
              <w:t>Id</w:t>
            </w:r>
            <w:r w:rsidR="00FE19E1" w:rsidRPr="00050395">
              <w:rPr>
                <w:rFonts w:asciiTheme="minorHAnsi" w:hAnsiTheme="minorHAnsi" w:cstheme="minorHAnsi"/>
                <w:b/>
                <w:sz w:val="22"/>
                <w:szCs w:val="22"/>
                <w:lang w:val="en-US"/>
              </w:rPr>
              <w:t>entification of batch</w:t>
            </w:r>
            <w:r w:rsidRPr="00050395">
              <w:rPr>
                <w:rFonts w:asciiTheme="minorHAnsi" w:hAnsiTheme="minorHAnsi" w:cstheme="minorHAnsi"/>
                <w:b/>
                <w:sz w:val="22"/>
                <w:szCs w:val="22"/>
                <w:lang w:val="en-US"/>
              </w:rPr>
              <w:t>:</w:t>
            </w:r>
            <w:r w:rsidRPr="00050395">
              <w:rPr>
                <w:rFonts w:asciiTheme="minorHAnsi" w:hAnsiTheme="minorHAnsi" w:cstheme="minorHAnsi"/>
                <w:b/>
                <w:sz w:val="22"/>
                <w:szCs w:val="22"/>
                <w:lang w:val="en-US"/>
              </w:rPr>
              <w:tab/>
            </w:r>
            <w:r w:rsidR="00517C42" w:rsidRPr="00050395">
              <w:rPr>
                <w:rFonts w:asciiTheme="minorHAnsi" w:hAnsiTheme="minorHAnsi" w:cstheme="minorHAnsi"/>
                <w:sz w:val="22"/>
                <w:szCs w:val="22"/>
                <w:lang w:val="en-US"/>
              </w:rPr>
              <w:t>CLS</w:t>
            </w:r>
          </w:p>
          <w:p w14:paraId="7FEF818A" w14:textId="77777777" w:rsidR="004F61D4" w:rsidRPr="00050395" w:rsidRDefault="004F61D4" w:rsidP="00517C42">
            <w:pPr>
              <w:tabs>
                <w:tab w:val="left" w:pos="0"/>
              </w:tabs>
              <w:spacing w:before="100" w:beforeAutospacing="1"/>
              <w:rPr>
                <w:rFonts w:asciiTheme="minorHAnsi" w:hAnsiTheme="minorHAnsi" w:cstheme="minorHAnsi"/>
                <w:i/>
                <w:sz w:val="22"/>
                <w:szCs w:val="22"/>
                <w:u w:val="single"/>
                <w:lang w:val="en-US"/>
              </w:rPr>
            </w:pPr>
          </w:p>
        </w:tc>
      </w:tr>
    </w:tbl>
    <w:p w14:paraId="788D69EB" w14:textId="77777777" w:rsidR="00B13991" w:rsidRPr="00050395" w:rsidRDefault="00B13991" w:rsidP="00257592">
      <w:pPr>
        <w:spacing w:before="120"/>
        <w:ind w:left="720"/>
        <w:rPr>
          <w:rFonts w:asciiTheme="minorHAnsi" w:hAnsiTheme="minorHAnsi" w:cstheme="minorHAnsi"/>
          <w:b/>
          <w:sz w:val="8"/>
          <w:szCs w:val="8"/>
          <w:lang w:val="en-US"/>
        </w:rPr>
      </w:pPr>
    </w:p>
    <w:p w14:paraId="6425499D" w14:textId="77777777" w:rsidR="00583DB6" w:rsidRPr="00050395" w:rsidRDefault="00583DB6" w:rsidP="00257592">
      <w:pPr>
        <w:spacing w:before="120"/>
        <w:ind w:left="720"/>
        <w:rPr>
          <w:rFonts w:asciiTheme="minorHAnsi" w:hAnsiTheme="minorHAnsi" w:cstheme="minorHAnsi"/>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BE4AA9" w14:paraId="5BFF2CD1" w14:textId="77777777" w:rsidTr="00257592">
        <w:trPr>
          <w:trHeight w:val="3578"/>
        </w:trPr>
        <w:tc>
          <w:tcPr>
            <w:tcW w:w="9238" w:type="dxa"/>
            <w:shd w:val="clear" w:color="auto" w:fill="auto"/>
          </w:tcPr>
          <w:p w14:paraId="058605F3" w14:textId="77777777" w:rsidR="00853353" w:rsidRPr="00050395" w:rsidRDefault="00FE19E1" w:rsidP="00583DB6">
            <w:pPr>
              <w:numPr>
                <w:ilvl w:val="0"/>
                <w:numId w:val="17"/>
              </w:numPr>
              <w:spacing w:before="120" w:after="120"/>
              <w:ind w:left="284" w:hanging="284"/>
              <w:rPr>
                <w:rFonts w:asciiTheme="minorHAnsi" w:hAnsiTheme="minorHAnsi" w:cstheme="minorHAnsi"/>
                <w:b/>
                <w:sz w:val="22"/>
                <w:szCs w:val="22"/>
                <w:lang w:val="en-US"/>
              </w:rPr>
            </w:pPr>
            <w:r w:rsidRPr="00050395">
              <w:rPr>
                <w:rFonts w:asciiTheme="minorHAnsi" w:hAnsiTheme="minorHAnsi" w:cstheme="minorHAnsi"/>
                <w:b/>
                <w:sz w:val="22"/>
                <w:szCs w:val="22"/>
                <w:lang w:val="en-US"/>
              </w:rPr>
              <w:t xml:space="preserve">Composition </w:t>
            </w:r>
          </w:p>
          <w:p w14:paraId="019EDCB3" w14:textId="77777777" w:rsidR="00F8523A" w:rsidRPr="00050395" w:rsidRDefault="00677F2D" w:rsidP="00583DB6">
            <w:pPr>
              <w:tabs>
                <w:tab w:val="left" w:pos="284"/>
                <w:tab w:val="left" w:pos="3402"/>
              </w:tabs>
              <w:spacing w:before="120" w:after="120"/>
              <w:rPr>
                <w:rFonts w:asciiTheme="minorHAnsi" w:hAnsiTheme="minorHAnsi" w:cstheme="minorHAnsi"/>
                <w:sz w:val="22"/>
                <w:szCs w:val="22"/>
                <w:lang w:val="en-US"/>
              </w:rPr>
            </w:pPr>
            <w:r w:rsidRPr="00050395">
              <w:rPr>
                <w:rFonts w:asciiTheme="minorHAnsi" w:hAnsiTheme="minorHAnsi" w:cstheme="minorHAnsi"/>
                <w:b/>
                <w:sz w:val="22"/>
                <w:szCs w:val="22"/>
                <w:lang w:val="en-US"/>
              </w:rPr>
              <w:tab/>
            </w:r>
            <w:r w:rsidR="00FE19E1" w:rsidRPr="00050395">
              <w:rPr>
                <w:rFonts w:asciiTheme="minorHAnsi" w:hAnsiTheme="minorHAnsi" w:cstheme="minorHAnsi"/>
                <w:b/>
                <w:sz w:val="22"/>
                <w:szCs w:val="22"/>
                <w:lang w:val="en-US"/>
              </w:rPr>
              <w:t>Ingredients</w:t>
            </w:r>
            <w:r w:rsidR="004A7EF7" w:rsidRPr="00050395">
              <w:rPr>
                <w:rFonts w:asciiTheme="minorHAnsi" w:hAnsiTheme="minorHAnsi" w:cstheme="minorHAnsi"/>
                <w:b/>
                <w:sz w:val="22"/>
                <w:szCs w:val="22"/>
                <w:lang w:val="en-US"/>
              </w:rPr>
              <w:t>:</w:t>
            </w:r>
            <w:r w:rsidR="005D6FC3" w:rsidRPr="00050395">
              <w:rPr>
                <w:rFonts w:asciiTheme="minorHAnsi" w:hAnsiTheme="minorHAnsi" w:cstheme="minorHAnsi"/>
                <w:sz w:val="22"/>
                <w:szCs w:val="22"/>
                <w:lang w:val="en-US"/>
              </w:rPr>
              <w:tab/>
            </w:r>
            <w:r w:rsidR="00517C42" w:rsidRPr="00050395">
              <w:rPr>
                <w:rFonts w:asciiTheme="minorHAnsi" w:hAnsiTheme="minorHAnsi" w:cstheme="minorHAnsi"/>
                <w:sz w:val="22"/>
                <w:szCs w:val="22"/>
              </w:rPr>
              <w:t>Lemon (100%)</w:t>
            </w:r>
          </w:p>
          <w:p w14:paraId="468572F4" w14:textId="77777777" w:rsidR="0042012D" w:rsidRPr="00050395" w:rsidRDefault="0042012D" w:rsidP="00583DB6">
            <w:pPr>
              <w:tabs>
                <w:tab w:val="left" w:pos="284"/>
                <w:tab w:val="left" w:pos="3402"/>
              </w:tabs>
              <w:spacing w:before="120" w:after="120"/>
              <w:rPr>
                <w:rFonts w:asciiTheme="minorHAnsi" w:hAnsiTheme="minorHAnsi" w:cstheme="minorHAnsi"/>
                <w:i/>
                <w:sz w:val="22"/>
                <w:szCs w:val="22"/>
                <w:lang w:val="en-US"/>
              </w:rPr>
            </w:pPr>
          </w:p>
          <w:p w14:paraId="0897CFC4" w14:textId="77777777" w:rsidR="00F8523A" w:rsidRPr="00050395" w:rsidRDefault="00677F2D" w:rsidP="00583DB6">
            <w:pPr>
              <w:tabs>
                <w:tab w:val="left" w:pos="284"/>
                <w:tab w:val="left" w:pos="3402"/>
              </w:tabs>
              <w:spacing w:before="120" w:after="120"/>
              <w:rPr>
                <w:rFonts w:asciiTheme="minorHAnsi" w:hAnsiTheme="minorHAnsi" w:cstheme="minorHAnsi"/>
                <w:i/>
                <w:sz w:val="22"/>
                <w:szCs w:val="22"/>
                <w:lang w:val="en-US"/>
              </w:rPr>
            </w:pPr>
            <w:r w:rsidRPr="00050395">
              <w:rPr>
                <w:rFonts w:asciiTheme="minorHAnsi" w:hAnsiTheme="minorHAnsi" w:cstheme="minorHAnsi"/>
                <w:i/>
                <w:sz w:val="22"/>
                <w:szCs w:val="22"/>
                <w:lang w:val="en-US"/>
              </w:rPr>
              <w:tab/>
            </w:r>
            <w:r w:rsidR="00FE19E1" w:rsidRPr="00050395">
              <w:rPr>
                <w:rFonts w:asciiTheme="minorHAnsi" w:hAnsiTheme="minorHAnsi" w:cstheme="minorHAnsi"/>
                <w:i/>
                <w:sz w:val="22"/>
                <w:szCs w:val="22"/>
                <w:lang w:val="en-US"/>
              </w:rPr>
              <w:t>Identification of the ingredient and guidance on the</w:t>
            </w:r>
            <w:r w:rsidR="00F8523A" w:rsidRPr="00050395">
              <w:rPr>
                <w:rFonts w:asciiTheme="minorHAnsi" w:hAnsiTheme="minorHAnsi" w:cstheme="minorHAnsi"/>
                <w:i/>
                <w:sz w:val="22"/>
                <w:szCs w:val="22"/>
                <w:lang w:val="en-US"/>
              </w:rPr>
              <w:t xml:space="preserve"> </w:t>
            </w:r>
            <w:r w:rsidR="00FE19E1" w:rsidRPr="00050395">
              <w:rPr>
                <w:rFonts w:asciiTheme="minorHAnsi" w:hAnsiTheme="minorHAnsi" w:cstheme="minorHAnsi"/>
                <w:i/>
                <w:sz w:val="22"/>
                <w:szCs w:val="22"/>
                <w:lang w:val="en-US"/>
              </w:rPr>
              <w:t>supply</w:t>
            </w:r>
          </w:p>
          <w:p w14:paraId="430A37F8" w14:textId="77777777" w:rsidR="00583DB6" w:rsidRPr="00050395" w:rsidRDefault="00583DB6" w:rsidP="00583DB6">
            <w:pPr>
              <w:tabs>
                <w:tab w:val="left" w:pos="284"/>
                <w:tab w:val="left" w:pos="3402"/>
              </w:tabs>
              <w:spacing w:before="120" w:after="120"/>
              <w:rPr>
                <w:rFonts w:asciiTheme="minorHAnsi" w:hAnsiTheme="minorHAnsi" w:cstheme="minorHAnsi"/>
                <w:i/>
                <w:sz w:val="22"/>
                <w:szCs w:val="22"/>
                <w:lang w:val="en-US"/>
              </w:rPr>
            </w:pPr>
          </w:p>
          <w:p w14:paraId="7A11ED8C" w14:textId="77777777" w:rsidR="00043A03" w:rsidRPr="00050395" w:rsidRDefault="00677F2D" w:rsidP="00583DB6">
            <w:pPr>
              <w:tabs>
                <w:tab w:val="left" w:pos="284"/>
                <w:tab w:val="left" w:pos="3402"/>
              </w:tabs>
              <w:spacing w:before="120" w:after="120"/>
              <w:rPr>
                <w:rFonts w:asciiTheme="minorHAnsi" w:hAnsiTheme="minorHAnsi" w:cstheme="minorHAnsi"/>
                <w:sz w:val="22"/>
                <w:szCs w:val="22"/>
                <w:lang w:val="en-US"/>
              </w:rPr>
            </w:pPr>
            <w:r w:rsidRPr="00050395">
              <w:rPr>
                <w:rFonts w:asciiTheme="minorHAnsi" w:hAnsiTheme="minorHAnsi" w:cstheme="minorHAnsi"/>
                <w:b/>
                <w:sz w:val="22"/>
                <w:szCs w:val="22"/>
                <w:lang w:val="en-US"/>
              </w:rPr>
              <w:tab/>
            </w:r>
            <w:r w:rsidR="004402B2" w:rsidRPr="00050395">
              <w:rPr>
                <w:rFonts w:asciiTheme="minorHAnsi" w:hAnsiTheme="minorHAnsi" w:cstheme="minorHAnsi"/>
                <w:b/>
                <w:sz w:val="22"/>
                <w:szCs w:val="22"/>
                <w:lang w:val="en-US"/>
              </w:rPr>
              <w:t>Raw material</w:t>
            </w:r>
            <w:r w:rsidR="00F8523A" w:rsidRPr="00050395">
              <w:rPr>
                <w:rFonts w:asciiTheme="minorHAnsi" w:hAnsiTheme="minorHAnsi" w:cstheme="minorHAnsi"/>
                <w:b/>
                <w:sz w:val="22"/>
                <w:szCs w:val="22"/>
                <w:lang w:val="en-US"/>
              </w:rPr>
              <w:t>:</w:t>
            </w:r>
            <w:r w:rsidR="00A86284" w:rsidRPr="00050395">
              <w:rPr>
                <w:rFonts w:asciiTheme="minorHAnsi" w:hAnsiTheme="minorHAnsi" w:cstheme="minorHAnsi"/>
                <w:sz w:val="22"/>
                <w:szCs w:val="22"/>
                <w:lang w:val="en-US"/>
              </w:rPr>
              <w:t xml:space="preserve"> </w:t>
            </w:r>
            <w:r w:rsidR="00A86284" w:rsidRPr="00050395">
              <w:rPr>
                <w:rFonts w:asciiTheme="minorHAnsi" w:hAnsiTheme="minorHAnsi" w:cstheme="minorHAnsi"/>
                <w:sz w:val="22"/>
                <w:szCs w:val="22"/>
                <w:lang w:val="en-US"/>
              </w:rPr>
              <w:tab/>
            </w:r>
            <w:r w:rsidR="00517C42" w:rsidRPr="00050395">
              <w:rPr>
                <w:rFonts w:asciiTheme="minorHAnsi" w:hAnsiTheme="minorHAnsi" w:cstheme="minorHAnsi"/>
                <w:sz w:val="22"/>
                <w:szCs w:val="22"/>
                <w:lang w:val="en-US"/>
              </w:rPr>
              <w:t>Lemon</w:t>
            </w:r>
          </w:p>
          <w:p w14:paraId="1CD30681" w14:textId="77777777" w:rsidR="00823153" w:rsidRPr="00050395" w:rsidRDefault="00677F2D" w:rsidP="00583DB6">
            <w:pPr>
              <w:tabs>
                <w:tab w:val="left" w:pos="284"/>
                <w:tab w:val="left" w:pos="3402"/>
              </w:tabs>
              <w:spacing w:before="120" w:after="120"/>
              <w:rPr>
                <w:rFonts w:asciiTheme="minorHAnsi" w:hAnsiTheme="minorHAnsi" w:cstheme="minorHAnsi"/>
                <w:sz w:val="22"/>
                <w:szCs w:val="22"/>
                <w:lang w:val="en-US"/>
              </w:rPr>
            </w:pPr>
            <w:r w:rsidRPr="00050395">
              <w:rPr>
                <w:rFonts w:asciiTheme="minorHAnsi" w:hAnsiTheme="minorHAnsi" w:cstheme="minorHAnsi"/>
                <w:b/>
                <w:sz w:val="22"/>
                <w:szCs w:val="22"/>
                <w:lang w:val="en-US"/>
              </w:rPr>
              <w:tab/>
            </w:r>
            <w:r w:rsidR="00043A03" w:rsidRPr="00050395">
              <w:rPr>
                <w:rFonts w:asciiTheme="minorHAnsi" w:hAnsiTheme="minorHAnsi" w:cstheme="minorHAnsi"/>
                <w:b/>
                <w:sz w:val="22"/>
                <w:szCs w:val="22"/>
                <w:lang w:val="en-US"/>
              </w:rPr>
              <w:t>Botanical name</w:t>
            </w:r>
            <w:r w:rsidR="00F8523A" w:rsidRPr="00050395">
              <w:rPr>
                <w:rFonts w:asciiTheme="minorHAnsi" w:hAnsiTheme="minorHAnsi" w:cstheme="minorHAnsi"/>
                <w:b/>
                <w:sz w:val="22"/>
                <w:szCs w:val="22"/>
                <w:lang w:val="en-US"/>
              </w:rPr>
              <w:t>:</w:t>
            </w:r>
            <w:r w:rsidR="00923109" w:rsidRPr="00050395">
              <w:rPr>
                <w:rFonts w:asciiTheme="minorHAnsi" w:hAnsiTheme="minorHAnsi" w:cstheme="minorHAnsi"/>
                <w:sz w:val="22"/>
                <w:szCs w:val="22"/>
                <w:lang w:val="en-US"/>
              </w:rPr>
              <w:t xml:space="preserve"> </w:t>
            </w:r>
            <w:r w:rsidR="00923109" w:rsidRPr="00050395">
              <w:rPr>
                <w:rFonts w:asciiTheme="minorHAnsi" w:hAnsiTheme="minorHAnsi" w:cstheme="minorHAnsi"/>
                <w:sz w:val="22"/>
                <w:szCs w:val="22"/>
                <w:lang w:val="en-US"/>
              </w:rPr>
              <w:tab/>
            </w:r>
            <w:r w:rsidR="0087111D" w:rsidRPr="00050395">
              <w:rPr>
                <w:rFonts w:asciiTheme="minorHAnsi" w:hAnsiTheme="minorHAnsi" w:cstheme="minorHAnsi"/>
                <w:sz w:val="22"/>
                <w:szCs w:val="22"/>
                <w:lang w:val="en-US"/>
              </w:rPr>
              <w:t>Citrus le</w:t>
            </w:r>
            <w:r w:rsidR="00517C42" w:rsidRPr="00050395">
              <w:rPr>
                <w:rFonts w:asciiTheme="minorHAnsi" w:hAnsiTheme="minorHAnsi" w:cstheme="minorHAnsi"/>
                <w:sz w:val="22"/>
                <w:szCs w:val="22"/>
                <w:lang w:val="en-US"/>
              </w:rPr>
              <w:t xml:space="preserve">mon (L.) Burm. </w:t>
            </w:r>
            <w:proofErr w:type="spellStart"/>
            <w:r w:rsidR="00517C42" w:rsidRPr="00050395">
              <w:rPr>
                <w:rFonts w:asciiTheme="minorHAnsi" w:hAnsiTheme="minorHAnsi" w:cstheme="minorHAnsi"/>
                <w:sz w:val="22"/>
                <w:szCs w:val="22"/>
                <w:lang w:val="en-US"/>
              </w:rPr>
              <w:t>Lf</w:t>
            </w:r>
            <w:proofErr w:type="spellEnd"/>
            <w:r w:rsidR="00517C42" w:rsidRPr="00050395">
              <w:rPr>
                <w:rFonts w:asciiTheme="minorHAnsi" w:hAnsiTheme="minorHAnsi" w:cstheme="minorHAnsi"/>
                <w:sz w:val="22"/>
                <w:szCs w:val="22"/>
                <w:lang w:val="en-US"/>
              </w:rPr>
              <w:t>.</w:t>
            </w:r>
          </w:p>
          <w:p w14:paraId="66AD330A" w14:textId="77777777" w:rsidR="00F8523A" w:rsidRPr="00050395" w:rsidRDefault="00677F2D" w:rsidP="00583DB6">
            <w:pPr>
              <w:tabs>
                <w:tab w:val="left" w:pos="284"/>
                <w:tab w:val="left" w:pos="3402"/>
              </w:tabs>
              <w:spacing w:before="120" w:after="120"/>
              <w:rPr>
                <w:rFonts w:asciiTheme="minorHAnsi" w:hAnsiTheme="minorHAnsi" w:cstheme="minorHAnsi"/>
                <w:sz w:val="22"/>
                <w:szCs w:val="22"/>
                <w:lang w:val="en-US"/>
              </w:rPr>
            </w:pPr>
            <w:r w:rsidRPr="00050395">
              <w:rPr>
                <w:rFonts w:asciiTheme="minorHAnsi" w:hAnsiTheme="minorHAnsi" w:cstheme="minorHAnsi"/>
                <w:b/>
                <w:sz w:val="22"/>
                <w:szCs w:val="22"/>
                <w:lang w:val="en-US"/>
              </w:rPr>
              <w:tab/>
            </w:r>
            <w:r w:rsidR="00043A03" w:rsidRPr="00050395">
              <w:rPr>
                <w:rFonts w:asciiTheme="minorHAnsi" w:hAnsiTheme="minorHAnsi" w:cstheme="minorHAnsi"/>
                <w:b/>
                <w:sz w:val="22"/>
                <w:szCs w:val="22"/>
                <w:lang w:val="en-US"/>
              </w:rPr>
              <w:t>Country of origin</w:t>
            </w:r>
            <w:r w:rsidR="00F8523A" w:rsidRPr="00050395">
              <w:rPr>
                <w:rFonts w:asciiTheme="minorHAnsi" w:hAnsiTheme="minorHAnsi" w:cstheme="minorHAnsi"/>
                <w:b/>
                <w:sz w:val="22"/>
                <w:szCs w:val="22"/>
                <w:lang w:val="en-US"/>
              </w:rPr>
              <w:t>:</w:t>
            </w:r>
            <w:r w:rsidR="00F8523A" w:rsidRPr="00050395">
              <w:rPr>
                <w:rFonts w:asciiTheme="minorHAnsi" w:hAnsiTheme="minorHAnsi" w:cstheme="minorHAnsi"/>
                <w:sz w:val="22"/>
                <w:szCs w:val="22"/>
                <w:lang w:val="en-US"/>
              </w:rPr>
              <w:t xml:space="preserve"> </w:t>
            </w:r>
            <w:r w:rsidR="00F8523A" w:rsidRPr="00050395">
              <w:rPr>
                <w:rFonts w:asciiTheme="minorHAnsi" w:hAnsiTheme="minorHAnsi" w:cstheme="minorHAnsi"/>
                <w:sz w:val="22"/>
                <w:szCs w:val="22"/>
                <w:lang w:val="en-US"/>
              </w:rPr>
              <w:tab/>
            </w:r>
            <w:r w:rsidR="00043A03" w:rsidRPr="00050395">
              <w:rPr>
                <w:rFonts w:asciiTheme="minorHAnsi" w:hAnsiTheme="minorHAnsi" w:cstheme="minorHAnsi"/>
                <w:sz w:val="22"/>
                <w:szCs w:val="22"/>
                <w:lang w:val="en-US"/>
              </w:rPr>
              <w:t>Sicily (Italy</w:t>
            </w:r>
            <w:r w:rsidR="00823153" w:rsidRPr="00050395">
              <w:rPr>
                <w:rFonts w:asciiTheme="minorHAnsi" w:hAnsiTheme="minorHAnsi" w:cstheme="minorHAnsi"/>
                <w:sz w:val="22"/>
                <w:szCs w:val="22"/>
                <w:lang w:val="en-US"/>
              </w:rPr>
              <w:t>)</w:t>
            </w:r>
          </w:p>
          <w:p w14:paraId="1D8BFEF8" w14:textId="77777777" w:rsidR="00823153" w:rsidRPr="00050395" w:rsidRDefault="00677F2D" w:rsidP="00583DB6">
            <w:pPr>
              <w:tabs>
                <w:tab w:val="left" w:pos="284"/>
                <w:tab w:val="left" w:pos="3402"/>
              </w:tabs>
              <w:spacing w:before="120" w:after="120"/>
              <w:rPr>
                <w:rFonts w:asciiTheme="minorHAnsi" w:hAnsiTheme="minorHAnsi" w:cstheme="minorHAnsi"/>
                <w:sz w:val="22"/>
                <w:szCs w:val="22"/>
              </w:rPr>
            </w:pPr>
            <w:r w:rsidRPr="00050395">
              <w:rPr>
                <w:rFonts w:asciiTheme="minorHAnsi" w:hAnsiTheme="minorHAnsi" w:cstheme="minorHAnsi"/>
                <w:b/>
                <w:sz w:val="22"/>
                <w:szCs w:val="22"/>
                <w:lang w:val="en-US"/>
              </w:rPr>
              <w:tab/>
            </w:r>
            <w:proofErr w:type="spellStart"/>
            <w:r w:rsidR="00043A03" w:rsidRPr="00050395">
              <w:rPr>
                <w:rFonts w:asciiTheme="minorHAnsi" w:hAnsiTheme="minorHAnsi" w:cstheme="minorHAnsi"/>
                <w:b/>
                <w:sz w:val="22"/>
                <w:szCs w:val="22"/>
              </w:rPr>
              <w:t>Variety</w:t>
            </w:r>
            <w:proofErr w:type="spellEnd"/>
            <w:r w:rsidR="00F8523A" w:rsidRPr="00050395">
              <w:rPr>
                <w:rFonts w:asciiTheme="minorHAnsi" w:hAnsiTheme="minorHAnsi" w:cstheme="minorHAnsi"/>
                <w:b/>
                <w:sz w:val="22"/>
                <w:szCs w:val="22"/>
              </w:rPr>
              <w:t>:</w:t>
            </w:r>
            <w:r w:rsidR="00F8523A" w:rsidRPr="00050395">
              <w:rPr>
                <w:rFonts w:asciiTheme="minorHAnsi" w:hAnsiTheme="minorHAnsi" w:cstheme="minorHAnsi"/>
                <w:sz w:val="22"/>
                <w:szCs w:val="22"/>
              </w:rPr>
              <w:t xml:space="preserve"> </w:t>
            </w:r>
            <w:r w:rsidR="00F8523A" w:rsidRPr="00050395">
              <w:rPr>
                <w:rFonts w:asciiTheme="minorHAnsi" w:hAnsiTheme="minorHAnsi" w:cstheme="minorHAnsi"/>
                <w:sz w:val="22"/>
                <w:szCs w:val="22"/>
              </w:rPr>
              <w:tab/>
            </w:r>
            <w:r w:rsidR="00517C42" w:rsidRPr="00050395">
              <w:rPr>
                <w:rFonts w:asciiTheme="minorHAnsi" w:hAnsiTheme="minorHAnsi" w:cstheme="minorHAnsi"/>
                <w:sz w:val="22"/>
                <w:szCs w:val="22"/>
              </w:rPr>
              <w:t xml:space="preserve">Femminello Comune: </w:t>
            </w:r>
            <w:proofErr w:type="spellStart"/>
            <w:r w:rsidR="00517C42" w:rsidRPr="00050395">
              <w:rPr>
                <w:rFonts w:asciiTheme="minorHAnsi" w:hAnsiTheme="minorHAnsi" w:cstheme="minorHAnsi"/>
                <w:sz w:val="22"/>
                <w:szCs w:val="22"/>
              </w:rPr>
              <w:t>Primofiore</w:t>
            </w:r>
            <w:proofErr w:type="spellEnd"/>
            <w:r w:rsidR="00517C42" w:rsidRPr="00050395">
              <w:rPr>
                <w:rFonts w:asciiTheme="minorHAnsi" w:hAnsiTheme="minorHAnsi" w:cstheme="minorHAnsi"/>
                <w:sz w:val="22"/>
                <w:szCs w:val="22"/>
              </w:rPr>
              <w:t xml:space="preserve"> – Verdello - </w:t>
            </w:r>
            <w:r w:rsidR="00517C42" w:rsidRPr="00050395">
              <w:rPr>
                <w:rFonts w:asciiTheme="minorHAnsi" w:hAnsiTheme="minorHAnsi" w:cstheme="minorHAnsi"/>
                <w:sz w:val="22"/>
                <w:szCs w:val="22"/>
              </w:rPr>
              <w:br/>
            </w:r>
            <w:r w:rsidR="00517C42" w:rsidRPr="00050395">
              <w:rPr>
                <w:rFonts w:asciiTheme="minorHAnsi" w:hAnsiTheme="minorHAnsi" w:cstheme="minorHAnsi"/>
                <w:sz w:val="22"/>
                <w:szCs w:val="22"/>
              </w:rPr>
              <w:tab/>
            </w:r>
            <w:r w:rsidR="00517C42" w:rsidRPr="00050395">
              <w:rPr>
                <w:rFonts w:asciiTheme="minorHAnsi" w:hAnsiTheme="minorHAnsi" w:cstheme="minorHAnsi"/>
                <w:sz w:val="22"/>
                <w:szCs w:val="22"/>
              </w:rPr>
              <w:tab/>
              <w:t>Bianchetto</w:t>
            </w:r>
          </w:p>
          <w:p w14:paraId="1EC13EFF" w14:textId="77777777" w:rsidR="00207E78" w:rsidRPr="00050395" w:rsidRDefault="00677F2D" w:rsidP="00583DB6">
            <w:pPr>
              <w:tabs>
                <w:tab w:val="left" w:pos="284"/>
                <w:tab w:val="left" w:pos="3402"/>
              </w:tabs>
              <w:spacing w:before="120" w:after="120"/>
              <w:rPr>
                <w:rFonts w:asciiTheme="minorHAnsi" w:hAnsiTheme="minorHAnsi" w:cstheme="minorHAnsi"/>
                <w:sz w:val="22"/>
                <w:szCs w:val="22"/>
                <w:lang w:val="en-US"/>
              </w:rPr>
            </w:pPr>
            <w:r w:rsidRPr="00050395">
              <w:rPr>
                <w:rFonts w:asciiTheme="minorHAnsi" w:hAnsiTheme="minorHAnsi" w:cstheme="minorHAnsi"/>
                <w:b/>
                <w:sz w:val="22"/>
                <w:szCs w:val="22"/>
              </w:rPr>
              <w:tab/>
            </w:r>
            <w:r w:rsidR="00043A03" w:rsidRPr="00050395">
              <w:rPr>
                <w:rFonts w:asciiTheme="minorHAnsi" w:hAnsiTheme="minorHAnsi" w:cstheme="minorHAnsi"/>
                <w:b/>
                <w:sz w:val="22"/>
                <w:szCs w:val="22"/>
                <w:lang w:val="en-US"/>
              </w:rPr>
              <w:t>Harvesting period</w:t>
            </w:r>
            <w:r w:rsidR="00823153" w:rsidRPr="00050395">
              <w:rPr>
                <w:rFonts w:asciiTheme="minorHAnsi" w:hAnsiTheme="minorHAnsi" w:cstheme="minorHAnsi"/>
                <w:b/>
                <w:sz w:val="22"/>
                <w:szCs w:val="22"/>
                <w:lang w:val="en-US"/>
              </w:rPr>
              <w:t>:</w:t>
            </w:r>
            <w:r w:rsidR="00043A03" w:rsidRPr="00050395">
              <w:rPr>
                <w:rFonts w:asciiTheme="minorHAnsi" w:hAnsiTheme="minorHAnsi" w:cstheme="minorHAnsi"/>
                <w:sz w:val="22"/>
                <w:szCs w:val="22"/>
                <w:lang w:val="en-US"/>
              </w:rPr>
              <w:t xml:space="preserve"> </w:t>
            </w:r>
            <w:r w:rsidR="00043A03" w:rsidRPr="00050395">
              <w:rPr>
                <w:rFonts w:asciiTheme="minorHAnsi" w:hAnsiTheme="minorHAnsi" w:cstheme="minorHAnsi"/>
                <w:sz w:val="22"/>
                <w:szCs w:val="22"/>
                <w:lang w:val="en-US"/>
              </w:rPr>
              <w:tab/>
            </w:r>
            <w:proofErr w:type="spellStart"/>
            <w:r w:rsidR="009C0C52" w:rsidRPr="00050395">
              <w:rPr>
                <w:rFonts w:asciiTheme="minorHAnsi" w:hAnsiTheme="minorHAnsi" w:cstheme="minorHAnsi"/>
                <w:sz w:val="22"/>
                <w:szCs w:val="22"/>
                <w:lang w:val="en-US"/>
              </w:rPr>
              <w:t>Tipically</w:t>
            </w:r>
            <w:proofErr w:type="spellEnd"/>
            <w:r w:rsidR="009C0C52" w:rsidRPr="00050395">
              <w:rPr>
                <w:rFonts w:asciiTheme="minorHAnsi" w:hAnsiTheme="minorHAnsi" w:cstheme="minorHAnsi"/>
                <w:sz w:val="22"/>
                <w:szCs w:val="22"/>
                <w:lang w:val="en-US"/>
              </w:rPr>
              <w:t xml:space="preserve"> from November to July</w:t>
            </w:r>
          </w:p>
          <w:p w14:paraId="769A7A60" w14:textId="77777777" w:rsidR="00F8523A" w:rsidRPr="00050395" w:rsidRDefault="00677F2D" w:rsidP="00583DB6">
            <w:pPr>
              <w:tabs>
                <w:tab w:val="left" w:pos="284"/>
                <w:tab w:val="left" w:pos="3402"/>
              </w:tabs>
              <w:spacing w:before="120" w:after="120"/>
              <w:rPr>
                <w:rFonts w:asciiTheme="minorHAnsi" w:hAnsiTheme="minorHAnsi" w:cstheme="minorHAnsi"/>
                <w:sz w:val="22"/>
                <w:szCs w:val="22"/>
                <w:lang w:val="en-US"/>
              </w:rPr>
            </w:pPr>
            <w:r w:rsidRPr="00050395">
              <w:rPr>
                <w:rFonts w:asciiTheme="minorHAnsi" w:hAnsiTheme="minorHAnsi" w:cstheme="minorHAnsi"/>
                <w:b/>
                <w:sz w:val="22"/>
                <w:szCs w:val="22"/>
                <w:lang w:val="en-US"/>
              </w:rPr>
              <w:tab/>
            </w:r>
            <w:r w:rsidR="00F8523A" w:rsidRPr="00050395">
              <w:rPr>
                <w:rFonts w:asciiTheme="minorHAnsi" w:hAnsiTheme="minorHAnsi" w:cstheme="minorHAnsi"/>
                <w:b/>
                <w:sz w:val="22"/>
                <w:szCs w:val="22"/>
                <w:lang w:val="en-US"/>
              </w:rPr>
              <w:t>Determi</w:t>
            </w:r>
            <w:r w:rsidR="00043A03" w:rsidRPr="00050395">
              <w:rPr>
                <w:rFonts w:asciiTheme="minorHAnsi" w:hAnsiTheme="minorHAnsi" w:cstheme="minorHAnsi"/>
                <w:b/>
                <w:sz w:val="22"/>
                <w:szCs w:val="22"/>
                <w:lang w:val="en-US"/>
              </w:rPr>
              <w:t>nation of maturity</w:t>
            </w:r>
            <w:r w:rsidR="00F8523A" w:rsidRPr="00050395">
              <w:rPr>
                <w:rFonts w:asciiTheme="minorHAnsi" w:hAnsiTheme="minorHAnsi" w:cstheme="minorHAnsi"/>
                <w:b/>
                <w:sz w:val="22"/>
                <w:szCs w:val="22"/>
                <w:lang w:val="en-US"/>
              </w:rPr>
              <w:t xml:space="preserve">: </w:t>
            </w:r>
            <w:r w:rsidR="00043A03" w:rsidRPr="00050395">
              <w:rPr>
                <w:rFonts w:asciiTheme="minorHAnsi" w:hAnsiTheme="minorHAnsi" w:cstheme="minorHAnsi"/>
                <w:sz w:val="22"/>
                <w:szCs w:val="22"/>
                <w:lang w:val="en-US"/>
              </w:rPr>
              <w:tab/>
            </w:r>
            <w:r w:rsidR="009C0C52" w:rsidRPr="00050395">
              <w:rPr>
                <w:rFonts w:asciiTheme="minorHAnsi" w:hAnsiTheme="minorHAnsi" w:cstheme="minorHAnsi"/>
                <w:sz w:val="22"/>
                <w:szCs w:val="22"/>
                <w:lang w:val="en-US"/>
              </w:rPr>
              <w:t>Brix, Acidity, Color (pigmentation)</w:t>
            </w:r>
          </w:p>
          <w:p w14:paraId="1F55A87E" w14:textId="77777777" w:rsidR="00F8523A" w:rsidRPr="00050395" w:rsidRDefault="00677F2D" w:rsidP="00583DB6">
            <w:pPr>
              <w:tabs>
                <w:tab w:val="left" w:pos="284"/>
                <w:tab w:val="left" w:pos="3402"/>
              </w:tabs>
              <w:spacing w:before="120" w:after="120"/>
              <w:rPr>
                <w:rFonts w:asciiTheme="minorHAnsi" w:hAnsiTheme="minorHAnsi" w:cstheme="minorHAnsi"/>
                <w:sz w:val="22"/>
                <w:szCs w:val="22"/>
                <w:lang w:val="en-US"/>
              </w:rPr>
            </w:pPr>
            <w:r w:rsidRPr="00050395">
              <w:rPr>
                <w:rFonts w:asciiTheme="minorHAnsi" w:hAnsiTheme="minorHAnsi" w:cstheme="minorHAnsi"/>
                <w:b/>
                <w:sz w:val="22"/>
                <w:szCs w:val="22"/>
                <w:lang w:val="en-US"/>
              </w:rPr>
              <w:tab/>
            </w:r>
            <w:r w:rsidR="008B3742" w:rsidRPr="00050395">
              <w:rPr>
                <w:rFonts w:asciiTheme="minorHAnsi" w:hAnsiTheme="minorHAnsi" w:cstheme="minorHAnsi"/>
                <w:b/>
                <w:sz w:val="22"/>
                <w:szCs w:val="22"/>
                <w:lang w:val="en-US"/>
              </w:rPr>
              <w:t>Packaging</w:t>
            </w:r>
            <w:r w:rsidR="00F8523A" w:rsidRPr="00050395">
              <w:rPr>
                <w:rFonts w:asciiTheme="minorHAnsi" w:hAnsiTheme="minorHAnsi" w:cstheme="minorHAnsi"/>
                <w:b/>
                <w:sz w:val="22"/>
                <w:szCs w:val="22"/>
                <w:lang w:val="en-US"/>
              </w:rPr>
              <w:t>:</w:t>
            </w:r>
            <w:r w:rsidR="00F8523A" w:rsidRPr="00050395">
              <w:rPr>
                <w:rFonts w:asciiTheme="minorHAnsi" w:hAnsiTheme="minorHAnsi" w:cstheme="minorHAnsi"/>
                <w:sz w:val="22"/>
                <w:szCs w:val="22"/>
                <w:lang w:val="en-US"/>
              </w:rPr>
              <w:t xml:space="preserve"> </w:t>
            </w:r>
            <w:r w:rsidR="00F8523A" w:rsidRPr="00050395">
              <w:rPr>
                <w:rFonts w:asciiTheme="minorHAnsi" w:hAnsiTheme="minorHAnsi" w:cstheme="minorHAnsi"/>
                <w:sz w:val="22"/>
                <w:szCs w:val="22"/>
                <w:lang w:val="en-US"/>
              </w:rPr>
              <w:tab/>
            </w:r>
            <w:r w:rsidR="00B63EB7" w:rsidRPr="00050395">
              <w:rPr>
                <w:rFonts w:asciiTheme="minorHAnsi" w:hAnsiTheme="minorHAnsi" w:cstheme="minorHAnsi"/>
                <w:sz w:val="22"/>
                <w:szCs w:val="22"/>
                <w:lang w:val="en-US"/>
              </w:rPr>
              <w:t>Plastic bins of 275 Kg. ± 15 or in bulk</w:t>
            </w:r>
          </w:p>
          <w:p w14:paraId="342DA7BD" w14:textId="77777777" w:rsidR="00923109" w:rsidRPr="00050395" w:rsidRDefault="00923109" w:rsidP="00583DB6">
            <w:pPr>
              <w:tabs>
                <w:tab w:val="left" w:pos="284"/>
                <w:tab w:val="left" w:pos="3402"/>
              </w:tabs>
              <w:spacing w:before="120" w:after="120"/>
              <w:rPr>
                <w:rFonts w:asciiTheme="minorHAnsi" w:hAnsiTheme="minorHAnsi" w:cstheme="minorHAnsi"/>
                <w:i/>
                <w:sz w:val="22"/>
                <w:szCs w:val="22"/>
                <w:lang w:val="en-US"/>
              </w:rPr>
            </w:pPr>
          </w:p>
          <w:p w14:paraId="5688DFD1" w14:textId="77777777" w:rsidR="00923109" w:rsidRPr="00050395" w:rsidRDefault="00F6263E" w:rsidP="00583DB6">
            <w:pPr>
              <w:tabs>
                <w:tab w:val="left" w:pos="3402"/>
              </w:tabs>
              <w:spacing w:before="120" w:after="120"/>
              <w:ind w:left="284" w:hanging="284"/>
              <w:rPr>
                <w:rFonts w:asciiTheme="minorHAnsi" w:hAnsiTheme="minorHAnsi" w:cstheme="minorHAnsi"/>
                <w:sz w:val="22"/>
                <w:szCs w:val="22"/>
                <w:lang w:val="en-US"/>
              </w:rPr>
            </w:pPr>
            <w:r w:rsidRPr="00050395">
              <w:rPr>
                <w:rFonts w:asciiTheme="minorHAnsi" w:hAnsiTheme="minorHAnsi" w:cstheme="minorHAnsi"/>
                <w:i/>
                <w:sz w:val="22"/>
                <w:szCs w:val="22"/>
                <w:lang w:val="en-US"/>
              </w:rPr>
              <w:tab/>
            </w:r>
            <w:r w:rsidR="0087549C" w:rsidRPr="00050395">
              <w:rPr>
                <w:rFonts w:asciiTheme="minorHAnsi" w:hAnsiTheme="minorHAnsi" w:cstheme="minorHAnsi"/>
                <w:i/>
                <w:sz w:val="22"/>
                <w:szCs w:val="22"/>
                <w:lang w:val="en-US"/>
              </w:rPr>
              <w:t>On the raw material there hasn’t been carried</w:t>
            </w:r>
            <w:r w:rsidR="00043A03" w:rsidRPr="00050395">
              <w:rPr>
                <w:rFonts w:asciiTheme="minorHAnsi" w:hAnsiTheme="minorHAnsi" w:cstheme="minorHAnsi"/>
                <w:i/>
                <w:sz w:val="22"/>
                <w:szCs w:val="22"/>
                <w:lang w:val="en-US"/>
              </w:rPr>
              <w:t xml:space="preserve"> out microbiological tests, chemical test aimed to detect contaminants </w:t>
            </w:r>
            <w:r w:rsidR="0087549C" w:rsidRPr="00050395">
              <w:rPr>
                <w:rFonts w:asciiTheme="minorHAnsi" w:hAnsiTheme="minorHAnsi" w:cstheme="minorHAnsi"/>
                <w:i/>
                <w:sz w:val="22"/>
                <w:szCs w:val="22"/>
                <w:lang w:val="en-US"/>
              </w:rPr>
              <w:t>n</w:t>
            </w:r>
            <w:r w:rsidR="00043A03" w:rsidRPr="00050395">
              <w:rPr>
                <w:rFonts w:asciiTheme="minorHAnsi" w:hAnsiTheme="minorHAnsi" w:cstheme="minorHAnsi"/>
                <w:i/>
                <w:sz w:val="22"/>
                <w:szCs w:val="22"/>
                <w:lang w:val="en-US"/>
              </w:rPr>
              <w:t>or panel test.</w:t>
            </w:r>
          </w:p>
        </w:tc>
      </w:tr>
    </w:tbl>
    <w:p w14:paraId="67672A3C" w14:textId="77777777" w:rsidR="00583DB6" w:rsidRPr="00050395" w:rsidRDefault="00583DB6" w:rsidP="00257592">
      <w:pPr>
        <w:spacing w:before="120"/>
        <w:rPr>
          <w:rFonts w:asciiTheme="minorHAnsi" w:hAnsiTheme="minorHAnsi" w:cstheme="minorHAnsi"/>
          <w:b/>
          <w:sz w:val="8"/>
          <w:szCs w:val="8"/>
          <w:lang w:val="en-US"/>
        </w:rPr>
      </w:pPr>
    </w:p>
    <w:p w14:paraId="7BCC379B" w14:textId="77777777" w:rsidR="00583DB6" w:rsidRPr="00050395" w:rsidRDefault="00583DB6">
      <w:pPr>
        <w:suppressAutoHyphens w:val="0"/>
        <w:autoSpaceDE/>
        <w:rPr>
          <w:rFonts w:asciiTheme="minorHAnsi" w:hAnsiTheme="minorHAnsi" w:cstheme="minorHAnsi"/>
          <w:b/>
          <w:sz w:val="8"/>
          <w:szCs w:val="8"/>
          <w:lang w:val="en-US"/>
        </w:rPr>
      </w:pPr>
      <w:r w:rsidRPr="00050395">
        <w:rPr>
          <w:rFonts w:asciiTheme="minorHAnsi" w:hAnsiTheme="minorHAnsi" w:cstheme="minorHAnsi"/>
          <w:b/>
          <w:sz w:val="8"/>
          <w:szCs w:val="8"/>
          <w:lang w:val="en-US"/>
        </w:rPr>
        <w:br w:type="page"/>
      </w:r>
    </w:p>
    <w:p w14:paraId="647E2028" w14:textId="77777777" w:rsidR="00853353" w:rsidRPr="00050395" w:rsidRDefault="00853353" w:rsidP="00257592">
      <w:pPr>
        <w:spacing w:before="120"/>
        <w:rPr>
          <w:rFonts w:asciiTheme="minorHAnsi" w:hAnsiTheme="minorHAnsi" w:cstheme="minorHAnsi"/>
          <w:b/>
          <w:sz w:val="8"/>
          <w:szCs w:val="8"/>
          <w:lang w:val="en-US"/>
        </w:rPr>
      </w:pPr>
    </w:p>
    <w:tbl>
      <w:tblPr>
        <w:tblStyle w:val="Grigliatabella"/>
        <w:tblW w:w="0" w:type="auto"/>
        <w:tblLook w:val="04A0" w:firstRow="1" w:lastRow="0" w:firstColumn="1" w:lastColumn="0" w:noHBand="0" w:noVBand="1"/>
      </w:tblPr>
      <w:tblGrid>
        <w:gridCol w:w="9210"/>
      </w:tblGrid>
      <w:tr w:rsidR="004A7EF7" w:rsidRPr="00BE4AA9" w14:paraId="72726318" w14:textId="77777777" w:rsidTr="00583DB6">
        <w:trPr>
          <w:trHeight w:val="4575"/>
        </w:trPr>
        <w:tc>
          <w:tcPr>
            <w:tcW w:w="9210" w:type="dxa"/>
            <w:tcBorders>
              <w:bottom w:val="nil"/>
            </w:tcBorders>
          </w:tcPr>
          <w:p w14:paraId="55A47945" w14:textId="77777777" w:rsidR="00D56F5B" w:rsidRPr="00050395" w:rsidRDefault="00D56F5B" w:rsidP="001E1265">
            <w:pPr>
              <w:pStyle w:val="Paragrafoelenco"/>
              <w:numPr>
                <w:ilvl w:val="0"/>
                <w:numId w:val="17"/>
              </w:numPr>
              <w:spacing w:before="120"/>
              <w:ind w:left="284" w:hanging="284"/>
              <w:rPr>
                <w:rFonts w:asciiTheme="minorHAnsi" w:hAnsiTheme="minorHAnsi" w:cstheme="minorHAnsi"/>
                <w:b/>
                <w:sz w:val="22"/>
                <w:szCs w:val="22"/>
                <w:lang w:val="en-US"/>
              </w:rPr>
            </w:pPr>
            <w:r w:rsidRPr="00050395">
              <w:rPr>
                <w:rFonts w:asciiTheme="minorHAnsi" w:hAnsiTheme="minorHAnsi" w:cstheme="minorHAnsi"/>
                <w:b/>
                <w:sz w:val="22"/>
                <w:szCs w:val="22"/>
                <w:lang w:val="en-US"/>
              </w:rPr>
              <w:t xml:space="preserve">Physical, </w:t>
            </w:r>
            <w:r w:rsidR="00977461" w:rsidRPr="00050395">
              <w:rPr>
                <w:rFonts w:asciiTheme="minorHAnsi" w:hAnsiTheme="minorHAnsi" w:cstheme="minorHAnsi"/>
                <w:b/>
                <w:sz w:val="22"/>
                <w:szCs w:val="22"/>
                <w:lang w:val="en-US"/>
              </w:rPr>
              <w:t>organoleptic</w:t>
            </w:r>
            <w:r w:rsidRPr="00050395">
              <w:rPr>
                <w:rFonts w:asciiTheme="minorHAnsi" w:hAnsiTheme="minorHAnsi" w:cstheme="minorHAnsi"/>
                <w:b/>
                <w:sz w:val="22"/>
                <w:szCs w:val="22"/>
                <w:lang w:val="en-US"/>
              </w:rPr>
              <w:t>, chemical and microbiological parameters</w:t>
            </w:r>
          </w:p>
          <w:p w14:paraId="21CD24A2" w14:textId="77777777" w:rsidR="0053518D" w:rsidRPr="00050395" w:rsidRDefault="00D56F5B" w:rsidP="005D6FC3">
            <w:pPr>
              <w:spacing w:before="120"/>
              <w:ind w:left="720"/>
              <w:jc w:val="center"/>
              <w:rPr>
                <w:rFonts w:asciiTheme="minorHAnsi" w:hAnsiTheme="minorHAnsi" w:cstheme="minorHAnsi"/>
                <w:b/>
                <w:i/>
                <w:sz w:val="22"/>
                <w:szCs w:val="22"/>
                <w:lang w:val="en-US"/>
              </w:rPr>
            </w:pPr>
            <w:r w:rsidRPr="00050395">
              <w:rPr>
                <w:rFonts w:asciiTheme="minorHAnsi" w:hAnsiTheme="minorHAnsi" w:cstheme="minorHAnsi"/>
                <w:b/>
                <w:i/>
                <w:sz w:val="22"/>
                <w:szCs w:val="22"/>
                <w:lang w:val="en-US"/>
              </w:rPr>
              <w:t xml:space="preserve">Chemical-Physical Parameters </w:t>
            </w: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5"/>
              <w:gridCol w:w="825"/>
              <w:gridCol w:w="737"/>
              <w:gridCol w:w="811"/>
              <w:gridCol w:w="822"/>
              <w:gridCol w:w="1664"/>
            </w:tblGrid>
            <w:tr w:rsidR="00953535" w:rsidRPr="00050395" w14:paraId="0E6C65BF" w14:textId="77777777" w:rsidTr="00050395">
              <w:trPr>
                <w:trHeight w:hRule="exact" w:val="501"/>
                <w:jc w:val="center"/>
              </w:trPr>
              <w:tc>
                <w:tcPr>
                  <w:tcW w:w="1585" w:type="dxa"/>
                  <w:vAlign w:val="center"/>
                </w:tcPr>
                <w:p w14:paraId="56032927" w14:textId="77777777" w:rsidR="00953535" w:rsidRPr="00050395" w:rsidRDefault="00953535" w:rsidP="00953535">
                  <w:pPr>
                    <w:jc w:val="center"/>
                    <w:rPr>
                      <w:rFonts w:asciiTheme="minorHAnsi" w:hAnsiTheme="minorHAnsi" w:cstheme="minorHAnsi"/>
                      <w:b/>
                      <w:i/>
                      <w:lang w:val="en-US"/>
                    </w:rPr>
                  </w:pPr>
                  <w:r w:rsidRPr="00050395">
                    <w:rPr>
                      <w:rFonts w:asciiTheme="minorHAnsi" w:hAnsiTheme="minorHAnsi" w:cstheme="minorHAnsi"/>
                      <w:b/>
                      <w:i/>
                      <w:lang w:val="en-US"/>
                    </w:rPr>
                    <w:t>Paramet</w:t>
                  </w:r>
                  <w:r w:rsidR="000E2937" w:rsidRPr="00050395">
                    <w:rPr>
                      <w:rFonts w:asciiTheme="minorHAnsi" w:hAnsiTheme="minorHAnsi" w:cstheme="minorHAnsi"/>
                      <w:b/>
                      <w:i/>
                      <w:lang w:val="en-US"/>
                    </w:rPr>
                    <w:t>ers</w:t>
                  </w:r>
                </w:p>
              </w:tc>
              <w:tc>
                <w:tcPr>
                  <w:tcW w:w="825" w:type="dxa"/>
                  <w:vAlign w:val="center"/>
                </w:tcPr>
                <w:p w14:paraId="524E8FE3" w14:textId="77777777" w:rsidR="00953535" w:rsidRPr="00050395" w:rsidRDefault="00953535" w:rsidP="00953535">
                  <w:pPr>
                    <w:jc w:val="center"/>
                    <w:rPr>
                      <w:rFonts w:asciiTheme="minorHAnsi" w:hAnsiTheme="minorHAnsi" w:cstheme="minorHAnsi"/>
                      <w:b/>
                      <w:bCs/>
                      <w:i/>
                      <w:lang w:val="en-US"/>
                    </w:rPr>
                  </w:pPr>
                  <w:r w:rsidRPr="00050395">
                    <w:rPr>
                      <w:rFonts w:asciiTheme="minorHAnsi" w:hAnsiTheme="minorHAnsi" w:cstheme="minorHAnsi"/>
                      <w:b/>
                      <w:bCs/>
                      <w:i/>
                      <w:lang w:val="en-US"/>
                    </w:rPr>
                    <w:t>Target</w:t>
                  </w:r>
                </w:p>
              </w:tc>
              <w:tc>
                <w:tcPr>
                  <w:tcW w:w="737" w:type="dxa"/>
                  <w:vAlign w:val="center"/>
                </w:tcPr>
                <w:p w14:paraId="2AF2E5B0" w14:textId="77777777" w:rsidR="00953535" w:rsidRPr="00050395" w:rsidRDefault="00953535" w:rsidP="00953535">
                  <w:pPr>
                    <w:jc w:val="center"/>
                    <w:rPr>
                      <w:rFonts w:asciiTheme="minorHAnsi" w:hAnsiTheme="minorHAnsi" w:cstheme="minorHAnsi"/>
                      <w:b/>
                      <w:bCs/>
                      <w:i/>
                      <w:lang w:val="en-US"/>
                    </w:rPr>
                  </w:pPr>
                  <w:r w:rsidRPr="00050395">
                    <w:rPr>
                      <w:rFonts w:asciiTheme="minorHAnsi" w:hAnsiTheme="minorHAnsi" w:cstheme="minorHAnsi"/>
                      <w:b/>
                      <w:bCs/>
                      <w:i/>
                      <w:lang w:val="en-US"/>
                    </w:rPr>
                    <w:t>Min</w:t>
                  </w:r>
                </w:p>
              </w:tc>
              <w:tc>
                <w:tcPr>
                  <w:tcW w:w="811" w:type="dxa"/>
                  <w:vAlign w:val="center"/>
                </w:tcPr>
                <w:p w14:paraId="43624BD5" w14:textId="77777777" w:rsidR="00953535" w:rsidRPr="00050395" w:rsidRDefault="00953535" w:rsidP="00953535">
                  <w:pPr>
                    <w:jc w:val="center"/>
                    <w:rPr>
                      <w:rFonts w:asciiTheme="minorHAnsi" w:hAnsiTheme="minorHAnsi" w:cstheme="minorHAnsi"/>
                      <w:b/>
                      <w:bCs/>
                      <w:i/>
                      <w:lang w:val="en-US"/>
                    </w:rPr>
                  </w:pPr>
                  <w:r w:rsidRPr="00050395">
                    <w:rPr>
                      <w:rFonts w:asciiTheme="minorHAnsi" w:hAnsiTheme="minorHAnsi" w:cstheme="minorHAnsi"/>
                      <w:b/>
                      <w:bCs/>
                      <w:i/>
                      <w:lang w:val="en-US"/>
                    </w:rPr>
                    <w:t>Max</w:t>
                  </w:r>
                </w:p>
              </w:tc>
              <w:tc>
                <w:tcPr>
                  <w:tcW w:w="822" w:type="dxa"/>
                  <w:vAlign w:val="center"/>
                </w:tcPr>
                <w:p w14:paraId="2D03FB61" w14:textId="77777777" w:rsidR="00953535" w:rsidRPr="00050395" w:rsidRDefault="00953535" w:rsidP="00953535">
                  <w:pPr>
                    <w:jc w:val="center"/>
                    <w:rPr>
                      <w:rFonts w:asciiTheme="minorHAnsi" w:hAnsiTheme="minorHAnsi" w:cstheme="minorHAnsi"/>
                      <w:b/>
                      <w:bCs/>
                      <w:i/>
                      <w:lang w:val="en-US"/>
                    </w:rPr>
                  </w:pPr>
                  <w:r w:rsidRPr="00050395">
                    <w:rPr>
                      <w:rFonts w:asciiTheme="minorHAnsi" w:hAnsiTheme="minorHAnsi" w:cstheme="minorHAnsi"/>
                      <w:b/>
                      <w:bCs/>
                      <w:i/>
                      <w:lang w:val="en-US"/>
                    </w:rPr>
                    <w:t>Unit</w:t>
                  </w:r>
                </w:p>
              </w:tc>
              <w:tc>
                <w:tcPr>
                  <w:tcW w:w="1664" w:type="dxa"/>
                  <w:vAlign w:val="center"/>
                </w:tcPr>
                <w:p w14:paraId="0CCF7948" w14:textId="77777777" w:rsidR="00953535" w:rsidRPr="00050395" w:rsidRDefault="00953535" w:rsidP="00953535">
                  <w:pPr>
                    <w:jc w:val="center"/>
                    <w:rPr>
                      <w:rFonts w:asciiTheme="minorHAnsi" w:hAnsiTheme="minorHAnsi" w:cstheme="minorHAnsi"/>
                      <w:b/>
                      <w:i/>
                      <w:lang w:val="en-US"/>
                    </w:rPr>
                  </w:pPr>
                  <w:r w:rsidRPr="00050395">
                    <w:rPr>
                      <w:rFonts w:asciiTheme="minorHAnsi" w:hAnsiTheme="minorHAnsi" w:cstheme="minorHAnsi"/>
                      <w:b/>
                      <w:i/>
                      <w:lang w:val="en-US"/>
                    </w:rPr>
                    <w:t>Met</w:t>
                  </w:r>
                  <w:r w:rsidR="000E2937" w:rsidRPr="00050395">
                    <w:rPr>
                      <w:rFonts w:asciiTheme="minorHAnsi" w:hAnsiTheme="minorHAnsi" w:cstheme="minorHAnsi"/>
                      <w:b/>
                      <w:i/>
                      <w:lang w:val="en-US"/>
                    </w:rPr>
                    <w:t>hod</w:t>
                  </w:r>
                </w:p>
              </w:tc>
            </w:tr>
            <w:tr w:rsidR="00517C42" w:rsidRPr="00050395" w14:paraId="5B4E3B4A" w14:textId="77777777" w:rsidTr="00050395">
              <w:trPr>
                <w:trHeight w:hRule="exact" w:val="501"/>
                <w:jc w:val="center"/>
              </w:trPr>
              <w:tc>
                <w:tcPr>
                  <w:tcW w:w="1585" w:type="dxa"/>
                  <w:vAlign w:val="center"/>
                </w:tcPr>
                <w:p w14:paraId="6F8818C4" w14:textId="77777777" w:rsidR="00517C42" w:rsidRPr="00050395" w:rsidRDefault="00517C42" w:rsidP="009E79AB">
                  <w:pPr>
                    <w:jc w:val="center"/>
                    <w:rPr>
                      <w:rFonts w:asciiTheme="minorHAnsi" w:hAnsiTheme="minorHAnsi" w:cstheme="minorHAnsi"/>
                      <w:i/>
                      <w:lang w:val="en-US"/>
                    </w:rPr>
                  </w:pPr>
                  <w:r w:rsidRPr="00050395">
                    <w:rPr>
                      <w:rFonts w:asciiTheme="minorHAnsi" w:hAnsiTheme="minorHAnsi" w:cstheme="minorHAnsi"/>
                      <w:i/>
                      <w:lang w:val="en-US"/>
                    </w:rPr>
                    <w:t>Brix</w:t>
                  </w:r>
                </w:p>
              </w:tc>
              <w:tc>
                <w:tcPr>
                  <w:tcW w:w="825" w:type="dxa"/>
                  <w:vAlign w:val="center"/>
                </w:tcPr>
                <w:p w14:paraId="532B02E0" w14:textId="77777777" w:rsidR="00517C42" w:rsidRPr="00050395" w:rsidRDefault="00517C42" w:rsidP="009E79AB">
                  <w:pPr>
                    <w:jc w:val="center"/>
                    <w:rPr>
                      <w:rFonts w:asciiTheme="minorHAnsi" w:hAnsiTheme="minorHAnsi" w:cstheme="minorHAnsi"/>
                      <w:lang w:val="en-US"/>
                    </w:rPr>
                  </w:pPr>
                  <w:r w:rsidRPr="00050395">
                    <w:rPr>
                      <w:rFonts w:asciiTheme="minorHAnsi" w:hAnsiTheme="minorHAnsi" w:cstheme="minorHAnsi"/>
                      <w:lang w:val="en-US"/>
                    </w:rPr>
                    <w:t>32</w:t>
                  </w:r>
                </w:p>
              </w:tc>
              <w:tc>
                <w:tcPr>
                  <w:tcW w:w="737" w:type="dxa"/>
                  <w:vAlign w:val="center"/>
                </w:tcPr>
                <w:p w14:paraId="341A25F7" w14:textId="77777777" w:rsidR="00517C42" w:rsidRPr="00050395" w:rsidRDefault="00517C42" w:rsidP="009E79AB">
                  <w:pPr>
                    <w:jc w:val="center"/>
                    <w:rPr>
                      <w:rFonts w:asciiTheme="minorHAnsi" w:hAnsiTheme="minorHAnsi" w:cstheme="minorHAnsi"/>
                      <w:lang w:val="en-US"/>
                    </w:rPr>
                  </w:pPr>
                  <w:r w:rsidRPr="00050395">
                    <w:rPr>
                      <w:rFonts w:asciiTheme="minorHAnsi" w:hAnsiTheme="minorHAnsi" w:cstheme="minorHAnsi"/>
                      <w:lang w:val="en-US"/>
                    </w:rPr>
                    <w:t>31</w:t>
                  </w:r>
                </w:p>
              </w:tc>
              <w:tc>
                <w:tcPr>
                  <w:tcW w:w="811" w:type="dxa"/>
                  <w:vAlign w:val="center"/>
                </w:tcPr>
                <w:p w14:paraId="6A2F3F5B" w14:textId="77777777" w:rsidR="00517C42" w:rsidRPr="00050395" w:rsidRDefault="00517C42" w:rsidP="009E79AB">
                  <w:pPr>
                    <w:jc w:val="center"/>
                    <w:rPr>
                      <w:rFonts w:asciiTheme="minorHAnsi" w:hAnsiTheme="minorHAnsi" w:cstheme="minorHAnsi"/>
                      <w:lang w:val="en-US"/>
                    </w:rPr>
                  </w:pPr>
                  <w:r w:rsidRPr="00050395">
                    <w:rPr>
                      <w:rFonts w:asciiTheme="minorHAnsi" w:hAnsiTheme="minorHAnsi" w:cstheme="minorHAnsi"/>
                      <w:lang w:val="en-US"/>
                    </w:rPr>
                    <w:t>33</w:t>
                  </w:r>
                </w:p>
              </w:tc>
              <w:tc>
                <w:tcPr>
                  <w:tcW w:w="822" w:type="dxa"/>
                  <w:vAlign w:val="center"/>
                </w:tcPr>
                <w:p w14:paraId="319E82F7" w14:textId="77777777" w:rsidR="00517C42" w:rsidRPr="00050395" w:rsidRDefault="00517C42" w:rsidP="009E79AB">
                  <w:pPr>
                    <w:jc w:val="center"/>
                    <w:rPr>
                      <w:rFonts w:asciiTheme="minorHAnsi" w:hAnsiTheme="minorHAnsi" w:cstheme="minorHAnsi"/>
                      <w:lang w:val="en-US"/>
                    </w:rPr>
                  </w:pPr>
                  <w:r w:rsidRPr="00050395">
                    <w:rPr>
                      <w:rFonts w:asciiTheme="minorHAnsi" w:hAnsiTheme="minorHAnsi" w:cstheme="minorHAnsi"/>
                      <w:lang w:val="en-US"/>
                    </w:rPr>
                    <w:t>°</w:t>
                  </w:r>
                </w:p>
              </w:tc>
              <w:tc>
                <w:tcPr>
                  <w:tcW w:w="1664" w:type="dxa"/>
                  <w:vAlign w:val="center"/>
                </w:tcPr>
                <w:p w14:paraId="29130FB4" w14:textId="64805853" w:rsidR="00517C42" w:rsidRPr="00050395" w:rsidRDefault="00517C42" w:rsidP="009E79AB">
                  <w:pPr>
                    <w:snapToGrid w:val="0"/>
                    <w:jc w:val="center"/>
                    <w:rPr>
                      <w:rFonts w:asciiTheme="minorHAnsi" w:hAnsiTheme="minorHAnsi" w:cstheme="minorHAnsi"/>
                      <w:lang w:val="en-US"/>
                    </w:rPr>
                  </w:pPr>
                  <w:r w:rsidRPr="00050395">
                    <w:rPr>
                      <w:rFonts w:asciiTheme="minorHAnsi" w:hAnsiTheme="minorHAnsi" w:cstheme="minorHAnsi"/>
                      <w:lang w:val="en-US"/>
                    </w:rPr>
                    <w:t>IFU 8,</w:t>
                  </w:r>
                  <w:r w:rsidR="00050395">
                    <w:rPr>
                      <w:rFonts w:asciiTheme="minorHAnsi" w:hAnsiTheme="minorHAnsi" w:cstheme="minorHAnsi"/>
                      <w:lang w:val="en-US"/>
                    </w:rPr>
                    <w:t xml:space="preserve"> 2017</w:t>
                  </w:r>
                </w:p>
              </w:tc>
            </w:tr>
            <w:tr w:rsidR="00517C42" w:rsidRPr="00050395" w14:paraId="473026E1" w14:textId="77777777" w:rsidTr="00050395">
              <w:trPr>
                <w:trHeight w:hRule="exact" w:val="501"/>
                <w:jc w:val="center"/>
              </w:trPr>
              <w:tc>
                <w:tcPr>
                  <w:tcW w:w="1585" w:type="dxa"/>
                  <w:vAlign w:val="center"/>
                </w:tcPr>
                <w:p w14:paraId="634569FC" w14:textId="77777777" w:rsidR="00517C42" w:rsidRPr="00050395" w:rsidRDefault="00517C42" w:rsidP="009E79AB">
                  <w:pPr>
                    <w:jc w:val="center"/>
                    <w:rPr>
                      <w:rFonts w:asciiTheme="minorHAnsi" w:hAnsiTheme="minorHAnsi" w:cstheme="minorHAnsi"/>
                      <w:i/>
                      <w:lang w:val="en-US"/>
                    </w:rPr>
                  </w:pPr>
                  <w:r w:rsidRPr="00050395">
                    <w:rPr>
                      <w:rFonts w:asciiTheme="minorHAnsi" w:hAnsiTheme="minorHAnsi" w:cstheme="minorHAnsi"/>
                      <w:i/>
                      <w:lang w:val="en-US"/>
                    </w:rPr>
                    <w:t>Acidity</w:t>
                  </w:r>
                </w:p>
              </w:tc>
              <w:tc>
                <w:tcPr>
                  <w:tcW w:w="825" w:type="dxa"/>
                  <w:vAlign w:val="center"/>
                </w:tcPr>
                <w:p w14:paraId="78FFDC28" w14:textId="77777777" w:rsidR="00517C42" w:rsidRPr="00050395" w:rsidRDefault="00517C42" w:rsidP="009E79AB">
                  <w:pPr>
                    <w:jc w:val="center"/>
                    <w:rPr>
                      <w:rFonts w:asciiTheme="minorHAnsi" w:hAnsiTheme="minorHAnsi" w:cstheme="minorHAnsi"/>
                      <w:lang w:val="en-US"/>
                    </w:rPr>
                  </w:pPr>
                </w:p>
              </w:tc>
              <w:tc>
                <w:tcPr>
                  <w:tcW w:w="737" w:type="dxa"/>
                  <w:vAlign w:val="center"/>
                </w:tcPr>
                <w:p w14:paraId="0AADF527" w14:textId="77777777" w:rsidR="00517C42" w:rsidRPr="00050395" w:rsidRDefault="00517C42" w:rsidP="009E79AB">
                  <w:pPr>
                    <w:jc w:val="center"/>
                    <w:rPr>
                      <w:rFonts w:asciiTheme="minorHAnsi" w:hAnsiTheme="minorHAnsi" w:cstheme="minorHAnsi"/>
                      <w:lang w:val="en-US"/>
                    </w:rPr>
                  </w:pPr>
                  <w:r w:rsidRPr="00050395">
                    <w:rPr>
                      <w:rFonts w:asciiTheme="minorHAnsi" w:hAnsiTheme="minorHAnsi" w:cstheme="minorHAnsi"/>
                      <w:lang w:val="en-US"/>
                    </w:rPr>
                    <w:t>19</w:t>
                  </w:r>
                </w:p>
              </w:tc>
              <w:tc>
                <w:tcPr>
                  <w:tcW w:w="811" w:type="dxa"/>
                  <w:vAlign w:val="center"/>
                </w:tcPr>
                <w:p w14:paraId="4EA28E24" w14:textId="77777777" w:rsidR="00517C42" w:rsidRPr="00050395" w:rsidRDefault="00517C42" w:rsidP="009E79AB">
                  <w:pPr>
                    <w:jc w:val="center"/>
                    <w:rPr>
                      <w:rFonts w:asciiTheme="minorHAnsi" w:hAnsiTheme="minorHAnsi" w:cstheme="minorHAnsi"/>
                      <w:lang w:val="en-US"/>
                    </w:rPr>
                  </w:pPr>
                  <w:r w:rsidRPr="00050395">
                    <w:rPr>
                      <w:rFonts w:asciiTheme="minorHAnsi" w:hAnsiTheme="minorHAnsi" w:cstheme="minorHAnsi"/>
                      <w:lang w:val="en-US"/>
                    </w:rPr>
                    <w:t>22</w:t>
                  </w:r>
                </w:p>
              </w:tc>
              <w:tc>
                <w:tcPr>
                  <w:tcW w:w="822" w:type="dxa"/>
                  <w:vAlign w:val="center"/>
                </w:tcPr>
                <w:p w14:paraId="4D33E507" w14:textId="77777777" w:rsidR="00517C42" w:rsidRPr="00050395" w:rsidRDefault="00517C42" w:rsidP="009E79AB">
                  <w:pPr>
                    <w:jc w:val="center"/>
                    <w:rPr>
                      <w:rFonts w:asciiTheme="minorHAnsi" w:hAnsiTheme="minorHAnsi" w:cstheme="minorHAnsi"/>
                      <w:lang w:val="en-US"/>
                    </w:rPr>
                  </w:pPr>
                  <w:r w:rsidRPr="00050395">
                    <w:rPr>
                      <w:rFonts w:asciiTheme="minorHAnsi" w:hAnsiTheme="minorHAnsi" w:cstheme="minorHAnsi"/>
                      <w:lang w:val="en-US"/>
                    </w:rPr>
                    <w:t>% p/p</w:t>
                  </w:r>
                </w:p>
              </w:tc>
              <w:tc>
                <w:tcPr>
                  <w:tcW w:w="1664" w:type="dxa"/>
                  <w:vAlign w:val="center"/>
                </w:tcPr>
                <w:p w14:paraId="5AE6113D" w14:textId="4EA1C2F5" w:rsidR="00517C42" w:rsidRPr="00050395" w:rsidRDefault="00517C42" w:rsidP="009E79AB">
                  <w:pPr>
                    <w:snapToGrid w:val="0"/>
                    <w:jc w:val="center"/>
                    <w:rPr>
                      <w:rFonts w:asciiTheme="minorHAnsi" w:hAnsiTheme="minorHAnsi" w:cstheme="minorHAnsi"/>
                      <w:lang w:val="en-US"/>
                    </w:rPr>
                  </w:pPr>
                  <w:r w:rsidRPr="00050395">
                    <w:rPr>
                      <w:rFonts w:asciiTheme="minorHAnsi" w:hAnsiTheme="minorHAnsi" w:cstheme="minorHAnsi"/>
                      <w:lang w:val="en-US"/>
                    </w:rPr>
                    <w:t>IFU 3,</w:t>
                  </w:r>
                  <w:r w:rsidR="00050395">
                    <w:rPr>
                      <w:rFonts w:asciiTheme="minorHAnsi" w:hAnsiTheme="minorHAnsi" w:cstheme="minorHAnsi"/>
                      <w:lang w:val="en-US"/>
                    </w:rPr>
                    <w:t xml:space="preserve"> 2017</w:t>
                  </w:r>
                </w:p>
              </w:tc>
            </w:tr>
            <w:tr w:rsidR="00517C42" w:rsidRPr="00050395" w14:paraId="6DCA8DA2" w14:textId="77777777" w:rsidTr="00050395">
              <w:trPr>
                <w:trHeight w:hRule="exact" w:val="501"/>
                <w:jc w:val="center"/>
              </w:trPr>
              <w:tc>
                <w:tcPr>
                  <w:tcW w:w="1585" w:type="dxa"/>
                  <w:vAlign w:val="center"/>
                </w:tcPr>
                <w:p w14:paraId="1D5057CA" w14:textId="77777777" w:rsidR="00517C42" w:rsidRPr="00050395" w:rsidRDefault="00517C42" w:rsidP="009E79AB">
                  <w:pPr>
                    <w:jc w:val="center"/>
                    <w:rPr>
                      <w:rFonts w:asciiTheme="minorHAnsi" w:hAnsiTheme="minorHAnsi" w:cstheme="minorHAnsi"/>
                      <w:i/>
                      <w:lang w:val="en-US"/>
                    </w:rPr>
                  </w:pPr>
                  <w:r w:rsidRPr="00050395">
                    <w:rPr>
                      <w:rFonts w:asciiTheme="minorHAnsi" w:hAnsiTheme="minorHAnsi" w:cstheme="minorHAnsi"/>
                      <w:i/>
                      <w:lang w:val="en-US"/>
                    </w:rPr>
                    <w:t>Ascorbic Acid</w:t>
                  </w:r>
                </w:p>
              </w:tc>
              <w:tc>
                <w:tcPr>
                  <w:tcW w:w="825" w:type="dxa"/>
                  <w:vAlign w:val="center"/>
                </w:tcPr>
                <w:p w14:paraId="2E448FE4" w14:textId="77777777" w:rsidR="00517C42" w:rsidRPr="00050395" w:rsidRDefault="00517C42" w:rsidP="009E79AB">
                  <w:pPr>
                    <w:jc w:val="center"/>
                    <w:rPr>
                      <w:rFonts w:asciiTheme="minorHAnsi" w:hAnsiTheme="minorHAnsi" w:cstheme="minorHAnsi"/>
                      <w:lang w:val="en-US"/>
                    </w:rPr>
                  </w:pPr>
                  <w:r w:rsidRPr="00050395">
                    <w:rPr>
                      <w:rFonts w:asciiTheme="minorHAnsi" w:hAnsiTheme="minorHAnsi" w:cstheme="minorHAnsi"/>
                      <w:lang w:val="en-US"/>
                    </w:rPr>
                    <w:t>&gt;400</w:t>
                  </w:r>
                </w:p>
              </w:tc>
              <w:tc>
                <w:tcPr>
                  <w:tcW w:w="737" w:type="dxa"/>
                  <w:vAlign w:val="center"/>
                </w:tcPr>
                <w:p w14:paraId="1750D773" w14:textId="77777777" w:rsidR="00517C42" w:rsidRPr="00050395" w:rsidRDefault="00517C42" w:rsidP="009E79AB">
                  <w:pPr>
                    <w:tabs>
                      <w:tab w:val="decimal" w:pos="12"/>
                    </w:tabs>
                    <w:jc w:val="center"/>
                    <w:rPr>
                      <w:rFonts w:asciiTheme="minorHAnsi" w:hAnsiTheme="minorHAnsi" w:cstheme="minorHAnsi"/>
                      <w:lang w:val="en-US"/>
                    </w:rPr>
                  </w:pPr>
                  <w:r w:rsidRPr="00050395">
                    <w:rPr>
                      <w:rFonts w:asciiTheme="minorHAnsi" w:hAnsiTheme="minorHAnsi" w:cstheme="minorHAnsi"/>
                      <w:lang w:val="en-US"/>
                    </w:rPr>
                    <w:t>300</w:t>
                  </w:r>
                </w:p>
              </w:tc>
              <w:tc>
                <w:tcPr>
                  <w:tcW w:w="811" w:type="dxa"/>
                  <w:vAlign w:val="center"/>
                </w:tcPr>
                <w:p w14:paraId="13662468" w14:textId="77777777" w:rsidR="00517C42" w:rsidRPr="00050395" w:rsidRDefault="00517C42" w:rsidP="009E79AB">
                  <w:pPr>
                    <w:tabs>
                      <w:tab w:val="decimal" w:pos="12"/>
                      <w:tab w:val="decimal" w:pos="417"/>
                    </w:tabs>
                    <w:jc w:val="center"/>
                    <w:rPr>
                      <w:rFonts w:asciiTheme="minorHAnsi" w:hAnsiTheme="minorHAnsi" w:cstheme="minorHAnsi"/>
                      <w:lang w:val="en-US"/>
                    </w:rPr>
                  </w:pPr>
                  <w:r w:rsidRPr="00050395">
                    <w:rPr>
                      <w:rFonts w:asciiTheme="minorHAnsi" w:hAnsiTheme="minorHAnsi" w:cstheme="minorHAnsi"/>
                      <w:lang w:val="en-US"/>
                    </w:rPr>
                    <w:t>800</w:t>
                  </w:r>
                </w:p>
              </w:tc>
              <w:tc>
                <w:tcPr>
                  <w:tcW w:w="822" w:type="dxa"/>
                  <w:vAlign w:val="center"/>
                </w:tcPr>
                <w:p w14:paraId="508F6426" w14:textId="77777777" w:rsidR="00517C42" w:rsidRPr="00050395" w:rsidRDefault="00517C42" w:rsidP="009E79AB">
                  <w:pPr>
                    <w:jc w:val="center"/>
                    <w:rPr>
                      <w:rFonts w:asciiTheme="minorHAnsi" w:hAnsiTheme="minorHAnsi" w:cstheme="minorHAnsi"/>
                      <w:lang w:val="en-US"/>
                    </w:rPr>
                  </w:pPr>
                  <w:r w:rsidRPr="00050395">
                    <w:rPr>
                      <w:rFonts w:asciiTheme="minorHAnsi" w:hAnsiTheme="minorHAnsi" w:cstheme="minorHAnsi"/>
                      <w:lang w:val="en-US"/>
                    </w:rPr>
                    <w:t>mg/l</w:t>
                  </w:r>
                </w:p>
              </w:tc>
              <w:tc>
                <w:tcPr>
                  <w:tcW w:w="1664" w:type="dxa"/>
                  <w:vAlign w:val="center"/>
                </w:tcPr>
                <w:p w14:paraId="2801F2C1" w14:textId="77777777" w:rsidR="00517C42" w:rsidRPr="00050395" w:rsidRDefault="00517C42" w:rsidP="009E79AB">
                  <w:pPr>
                    <w:snapToGrid w:val="0"/>
                    <w:jc w:val="center"/>
                    <w:rPr>
                      <w:rFonts w:asciiTheme="minorHAnsi" w:hAnsiTheme="minorHAnsi" w:cstheme="minorHAnsi"/>
                      <w:lang w:val="en-US"/>
                    </w:rPr>
                  </w:pPr>
                  <w:r w:rsidRPr="00050395">
                    <w:rPr>
                      <w:rFonts w:asciiTheme="minorHAnsi" w:hAnsiTheme="minorHAnsi" w:cstheme="minorHAnsi"/>
                      <w:lang w:val="en-US"/>
                    </w:rPr>
                    <w:t>Internal method</w:t>
                  </w:r>
                </w:p>
              </w:tc>
            </w:tr>
            <w:tr w:rsidR="00517C42" w:rsidRPr="00050395" w14:paraId="326A2A0C" w14:textId="77777777" w:rsidTr="00050395">
              <w:trPr>
                <w:trHeight w:hRule="exact" w:val="721"/>
                <w:jc w:val="center"/>
              </w:trPr>
              <w:tc>
                <w:tcPr>
                  <w:tcW w:w="1585" w:type="dxa"/>
                  <w:vAlign w:val="center"/>
                </w:tcPr>
                <w:p w14:paraId="0EA8708C" w14:textId="77777777" w:rsidR="00517C42" w:rsidRPr="00050395" w:rsidRDefault="00517C42" w:rsidP="009E79AB">
                  <w:pPr>
                    <w:jc w:val="center"/>
                    <w:rPr>
                      <w:rFonts w:asciiTheme="minorHAnsi" w:hAnsiTheme="minorHAnsi" w:cstheme="minorHAnsi"/>
                      <w:i/>
                      <w:lang w:val="en-US"/>
                    </w:rPr>
                  </w:pPr>
                  <w:r w:rsidRPr="00050395">
                    <w:rPr>
                      <w:rFonts w:asciiTheme="minorHAnsi" w:hAnsiTheme="minorHAnsi" w:cstheme="minorHAnsi"/>
                      <w:i/>
                      <w:lang w:val="en-US"/>
                    </w:rPr>
                    <w:t>Pulp at 1500 rpm for 10 min.</w:t>
                  </w:r>
                </w:p>
              </w:tc>
              <w:tc>
                <w:tcPr>
                  <w:tcW w:w="825" w:type="dxa"/>
                  <w:vAlign w:val="center"/>
                </w:tcPr>
                <w:p w14:paraId="6EF26587" w14:textId="77777777" w:rsidR="00517C42" w:rsidRPr="00050395" w:rsidRDefault="002D402B" w:rsidP="009E79AB">
                  <w:pPr>
                    <w:jc w:val="center"/>
                    <w:rPr>
                      <w:rFonts w:asciiTheme="minorHAnsi" w:hAnsiTheme="minorHAnsi" w:cstheme="minorHAnsi"/>
                      <w:lang w:val="en-US"/>
                    </w:rPr>
                  </w:pPr>
                  <w:r w:rsidRPr="00050395">
                    <w:rPr>
                      <w:rFonts w:asciiTheme="minorHAnsi" w:hAnsiTheme="minorHAnsi" w:cstheme="minorHAnsi"/>
                      <w:lang w:val="en-US"/>
                    </w:rPr>
                    <w:t>2</w:t>
                  </w:r>
                </w:p>
              </w:tc>
              <w:tc>
                <w:tcPr>
                  <w:tcW w:w="737" w:type="dxa"/>
                  <w:vAlign w:val="center"/>
                </w:tcPr>
                <w:p w14:paraId="642DCE7F" w14:textId="77777777" w:rsidR="00517C42" w:rsidRPr="00050395" w:rsidRDefault="002D402B" w:rsidP="009E79AB">
                  <w:pPr>
                    <w:tabs>
                      <w:tab w:val="decimal" w:pos="12"/>
                    </w:tabs>
                    <w:jc w:val="center"/>
                    <w:rPr>
                      <w:rFonts w:asciiTheme="minorHAnsi" w:hAnsiTheme="minorHAnsi" w:cstheme="minorHAnsi"/>
                      <w:lang w:val="en-US"/>
                    </w:rPr>
                  </w:pPr>
                  <w:r w:rsidRPr="00050395">
                    <w:rPr>
                      <w:rFonts w:asciiTheme="minorHAnsi" w:hAnsiTheme="minorHAnsi" w:cstheme="minorHAnsi"/>
                      <w:lang w:val="en-US"/>
                    </w:rPr>
                    <w:t>1</w:t>
                  </w:r>
                </w:p>
              </w:tc>
              <w:tc>
                <w:tcPr>
                  <w:tcW w:w="811" w:type="dxa"/>
                  <w:vAlign w:val="center"/>
                </w:tcPr>
                <w:p w14:paraId="4C57D20D" w14:textId="77777777" w:rsidR="00517C42" w:rsidRPr="00050395" w:rsidRDefault="002D402B" w:rsidP="009E79AB">
                  <w:pPr>
                    <w:tabs>
                      <w:tab w:val="decimal" w:pos="12"/>
                      <w:tab w:val="decimal" w:pos="417"/>
                    </w:tabs>
                    <w:jc w:val="center"/>
                    <w:rPr>
                      <w:rFonts w:asciiTheme="minorHAnsi" w:hAnsiTheme="minorHAnsi" w:cstheme="minorHAnsi"/>
                      <w:lang w:val="en-US"/>
                    </w:rPr>
                  </w:pPr>
                  <w:r w:rsidRPr="00050395">
                    <w:rPr>
                      <w:rFonts w:asciiTheme="minorHAnsi" w:hAnsiTheme="minorHAnsi" w:cstheme="minorHAnsi"/>
                      <w:lang w:val="en-US"/>
                    </w:rPr>
                    <w:t>4</w:t>
                  </w:r>
                </w:p>
              </w:tc>
              <w:tc>
                <w:tcPr>
                  <w:tcW w:w="822" w:type="dxa"/>
                  <w:vAlign w:val="center"/>
                </w:tcPr>
                <w:p w14:paraId="6022167C" w14:textId="77777777" w:rsidR="00517C42" w:rsidRPr="00050395" w:rsidRDefault="00517C42" w:rsidP="009E79AB">
                  <w:pPr>
                    <w:snapToGrid w:val="0"/>
                    <w:jc w:val="center"/>
                    <w:rPr>
                      <w:rFonts w:asciiTheme="minorHAnsi" w:hAnsiTheme="minorHAnsi" w:cstheme="minorHAnsi"/>
                      <w:lang w:val="en-US"/>
                    </w:rPr>
                  </w:pPr>
                  <w:r w:rsidRPr="00050395">
                    <w:rPr>
                      <w:rFonts w:asciiTheme="minorHAnsi" w:hAnsiTheme="minorHAnsi" w:cstheme="minorHAnsi"/>
                      <w:lang w:val="en-US"/>
                    </w:rPr>
                    <w:t>% v/v</w:t>
                  </w:r>
                </w:p>
              </w:tc>
              <w:tc>
                <w:tcPr>
                  <w:tcW w:w="1664" w:type="dxa"/>
                  <w:vAlign w:val="center"/>
                </w:tcPr>
                <w:p w14:paraId="16C5841E" w14:textId="335007A4" w:rsidR="00517C42" w:rsidRPr="00050395" w:rsidRDefault="00517C42" w:rsidP="009E79AB">
                  <w:pPr>
                    <w:jc w:val="center"/>
                    <w:rPr>
                      <w:rFonts w:asciiTheme="minorHAnsi" w:hAnsiTheme="minorHAnsi" w:cstheme="minorHAnsi"/>
                      <w:lang w:val="en-US"/>
                    </w:rPr>
                  </w:pPr>
                  <w:r w:rsidRPr="00050395">
                    <w:rPr>
                      <w:rFonts w:asciiTheme="minorHAnsi" w:hAnsiTheme="minorHAnsi" w:cstheme="minorHAnsi"/>
                      <w:lang w:val="en-US"/>
                    </w:rPr>
                    <w:t>IFU 60,</w:t>
                  </w:r>
                  <w:r w:rsidR="00050395">
                    <w:rPr>
                      <w:rFonts w:asciiTheme="minorHAnsi" w:hAnsiTheme="minorHAnsi" w:cstheme="minorHAnsi"/>
                      <w:lang w:val="en-US"/>
                    </w:rPr>
                    <w:t xml:space="preserve"> 2005</w:t>
                  </w:r>
                </w:p>
              </w:tc>
            </w:tr>
            <w:tr w:rsidR="00B42CE3" w:rsidRPr="00050395" w14:paraId="2FEF84D0" w14:textId="77777777" w:rsidTr="00050395">
              <w:trPr>
                <w:trHeight w:hRule="exact" w:val="721"/>
                <w:jc w:val="center"/>
              </w:trPr>
              <w:tc>
                <w:tcPr>
                  <w:tcW w:w="1585" w:type="dxa"/>
                  <w:vAlign w:val="center"/>
                </w:tcPr>
                <w:p w14:paraId="2DDBDC36" w14:textId="77777777" w:rsidR="00B42CE3" w:rsidRPr="00050395" w:rsidRDefault="00B42CE3" w:rsidP="00B42CE3">
                  <w:pPr>
                    <w:jc w:val="center"/>
                    <w:rPr>
                      <w:rFonts w:asciiTheme="minorHAnsi" w:hAnsiTheme="minorHAnsi" w:cstheme="minorHAnsi"/>
                      <w:i/>
                      <w:lang w:val="en-US"/>
                    </w:rPr>
                  </w:pPr>
                  <w:r w:rsidRPr="00050395">
                    <w:rPr>
                      <w:rFonts w:asciiTheme="minorHAnsi" w:hAnsiTheme="minorHAnsi" w:cstheme="minorHAnsi"/>
                      <w:i/>
                      <w:lang w:val="en-US"/>
                    </w:rPr>
                    <w:t>Pulp at 3000 rpm for 10 min.</w:t>
                  </w:r>
                </w:p>
              </w:tc>
              <w:tc>
                <w:tcPr>
                  <w:tcW w:w="825" w:type="dxa"/>
                  <w:vAlign w:val="center"/>
                </w:tcPr>
                <w:p w14:paraId="669BD2E4" w14:textId="77777777" w:rsidR="00B42CE3" w:rsidRPr="00050395" w:rsidRDefault="00B42CE3" w:rsidP="00B42CE3">
                  <w:pPr>
                    <w:jc w:val="center"/>
                    <w:rPr>
                      <w:rFonts w:asciiTheme="minorHAnsi" w:hAnsiTheme="minorHAnsi" w:cstheme="minorHAnsi"/>
                      <w:lang w:val="en-US"/>
                    </w:rPr>
                  </w:pPr>
                  <w:r w:rsidRPr="00050395">
                    <w:rPr>
                      <w:rFonts w:asciiTheme="minorHAnsi" w:hAnsiTheme="minorHAnsi" w:cstheme="minorHAnsi"/>
                      <w:lang w:val="en-US"/>
                    </w:rPr>
                    <w:t>1</w:t>
                  </w:r>
                </w:p>
              </w:tc>
              <w:tc>
                <w:tcPr>
                  <w:tcW w:w="737" w:type="dxa"/>
                  <w:vAlign w:val="center"/>
                </w:tcPr>
                <w:p w14:paraId="02F6556A" w14:textId="77777777" w:rsidR="00B42CE3" w:rsidRPr="00050395" w:rsidRDefault="00B42CE3" w:rsidP="00B42CE3">
                  <w:pPr>
                    <w:tabs>
                      <w:tab w:val="decimal" w:pos="12"/>
                    </w:tabs>
                    <w:jc w:val="center"/>
                    <w:rPr>
                      <w:rFonts w:asciiTheme="minorHAnsi" w:hAnsiTheme="minorHAnsi" w:cstheme="minorHAnsi"/>
                      <w:lang w:val="en-US"/>
                    </w:rPr>
                  </w:pPr>
                  <w:r w:rsidRPr="00050395">
                    <w:rPr>
                      <w:rFonts w:asciiTheme="minorHAnsi" w:hAnsiTheme="minorHAnsi" w:cstheme="minorHAnsi"/>
                      <w:lang w:val="en-US"/>
                    </w:rPr>
                    <w:t>0.5</w:t>
                  </w:r>
                </w:p>
              </w:tc>
              <w:tc>
                <w:tcPr>
                  <w:tcW w:w="811" w:type="dxa"/>
                  <w:vAlign w:val="center"/>
                </w:tcPr>
                <w:p w14:paraId="3F377C27" w14:textId="77777777" w:rsidR="00B42CE3" w:rsidRPr="00050395" w:rsidRDefault="00B42CE3" w:rsidP="00B42CE3">
                  <w:pPr>
                    <w:tabs>
                      <w:tab w:val="decimal" w:pos="12"/>
                      <w:tab w:val="decimal" w:pos="417"/>
                    </w:tabs>
                    <w:jc w:val="center"/>
                    <w:rPr>
                      <w:rFonts w:asciiTheme="minorHAnsi" w:hAnsiTheme="minorHAnsi" w:cstheme="minorHAnsi"/>
                      <w:lang w:val="en-US"/>
                    </w:rPr>
                  </w:pPr>
                  <w:r w:rsidRPr="00050395">
                    <w:rPr>
                      <w:rFonts w:asciiTheme="minorHAnsi" w:hAnsiTheme="minorHAnsi" w:cstheme="minorHAnsi"/>
                      <w:lang w:val="en-US"/>
                    </w:rPr>
                    <w:t>2</w:t>
                  </w:r>
                </w:p>
              </w:tc>
              <w:tc>
                <w:tcPr>
                  <w:tcW w:w="822" w:type="dxa"/>
                  <w:vAlign w:val="center"/>
                </w:tcPr>
                <w:p w14:paraId="4EA2CA4C" w14:textId="77777777" w:rsidR="00B42CE3" w:rsidRPr="00050395" w:rsidRDefault="00B42CE3" w:rsidP="00B42CE3">
                  <w:pPr>
                    <w:snapToGrid w:val="0"/>
                    <w:jc w:val="center"/>
                    <w:rPr>
                      <w:rFonts w:asciiTheme="minorHAnsi" w:hAnsiTheme="minorHAnsi" w:cstheme="minorHAnsi"/>
                      <w:lang w:val="en-US"/>
                    </w:rPr>
                  </w:pPr>
                  <w:r w:rsidRPr="00050395">
                    <w:rPr>
                      <w:rFonts w:asciiTheme="minorHAnsi" w:hAnsiTheme="minorHAnsi" w:cstheme="minorHAnsi"/>
                      <w:lang w:val="en-US"/>
                    </w:rPr>
                    <w:t>% v/v</w:t>
                  </w:r>
                </w:p>
              </w:tc>
              <w:tc>
                <w:tcPr>
                  <w:tcW w:w="1664" w:type="dxa"/>
                  <w:vAlign w:val="center"/>
                </w:tcPr>
                <w:p w14:paraId="5637A631" w14:textId="5CC544F0" w:rsidR="00B42CE3" w:rsidRPr="00050395" w:rsidRDefault="00B42CE3" w:rsidP="00B42CE3">
                  <w:pPr>
                    <w:jc w:val="center"/>
                    <w:rPr>
                      <w:rFonts w:asciiTheme="minorHAnsi" w:hAnsiTheme="minorHAnsi" w:cstheme="minorHAnsi"/>
                      <w:lang w:val="en-US"/>
                    </w:rPr>
                  </w:pPr>
                  <w:r w:rsidRPr="00050395">
                    <w:rPr>
                      <w:rFonts w:asciiTheme="minorHAnsi" w:hAnsiTheme="minorHAnsi" w:cstheme="minorHAnsi"/>
                      <w:lang w:val="en-US"/>
                    </w:rPr>
                    <w:t>IFU 60,</w:t>
                  </w:r>
                  <w:r w:rsidR="00050395">
                    <w:rPr>
                      <w:rFonts w:asciiTheme="minorHAnsi" w:hAnsiTheme="minorHAnsi" w:cstheme="minorHAnsi"/>
                      <w:lang w:val="en-US"/>
                    </w:rPr>
                    <w:t xml:space="preserve"> 2005</w:t>
                  </w:r>
                </w:p>
              </w:tc>
            </w:tr>
          </w:tbl>
          <w:p w14:paraId="12C6DF54" w14:textId="77777777" w:rsidR="003F1487" w:rsidRPr="00050395" w:rsidRDefault="00F6263E" w:rsidP="00F6263E">
            <w:pPr>
              <w:pStyle w:val="PreformattatoHTML"/>
              <w:shd w:val="clear" w:color="auto" w:fill="FFFFFF"/>
              <w:spacing w:before="120"/>
              <w:ind w:left="284" w:hanging="284"/>
              <w:rPr>
                <w:rFonts w:asciiTheme="minorHAnsi" w:hAnsiTheme="minorHAnsi" w:cstheme="minorHAnsi"/>
                <w:color w:val="212121"/>
                <w:sz w:val="16"/>
                <w:szCs w:val="16"/>
                <w:lang w:val="en-US" w:eastAsia="it-IT"/>
              </w:rPr>
            </w:pPr>
            <w:r w:rsidRPr="00050395">
              <w:rPr>
                <w:rFonts w:asciiTheme="minorHAnsi" w:hAnsiTheme="minorHAnsi" w:cstheme="minorHAnsi"/>
                <w:i/>
                <w:sz w:val="16"/>
                <w:szCs w:val="16"/>
                <w:lang w:val="en-US"/>
              </w:rPr>
              <w:tab/>
            </w:r>
            <w:r w:rsidR="003F1487" w:rsidRPr="00050395">
              <w:rPr>
                <w:rFonts w:asciiTheme="minorHAnsi" w:hAnsiTheme="minorHAnsi" w:cstheme="minorHAnsi"/>
                <w:i/>
                <w:sz w:val="18"/>
                <w:szCs w:val="18"/>
                <w:lang w:val="en-US"/>
              </w:rPr>
              <w:t xml:space="preserve">* </w:t>
            </w:r>
            <w:proofErr w:type="gramStart"/>
            <w:r w:rsidR="009A6065" w:rsidRPr="00050395">
              <w:rPr>
                <w:rFonts w:asciiTheme="minorHAnsi" w:hAnsiTheme="minorHAnsi" w:cstheme="minorHAnsi"/>
                <w:color w:val="212121"/>
                <w:sz w:val="18"/>
                <w:szCs w:val="18"/>
                <w:lang w:val="en-US" w:eastAsia="it-IT"/>
              </w:rPr>
              <w:t>in</w:t>
            </w:r>
            <w:proofErr w:type="gramEnd"/>
            <w:r w:rsidR="009A6065" w:rsidRPr="00050395">
              <w:rPr>
                <w:rFonts w:asciiTheme="minorHAnsi" w:hAnsiTheme="minorHAnsi" w:cstheme="minorHAnsi"/>
                <w:color w:val="212121"/>
                <w:sz w:val="18"/>
                <w:szCs w:val="18"/>
                <w:lang w:val="en-US" w:eastAsia="it-IT"/>
              </w:rPr>
              <w:t xml:space="preserve"> relation to the season</w:t>
            </w:r>
          </w:p>
        </w:tc>
      </w:tr>
      <w:tr w:rsidR="004A7EF7" w:rsidRPr="00050395" w14:paraId="2A74064D" w14:textId="77777777" w:rsidTr="00583DB6">
        <w:trPr>
          <w:trHeight w:val="8345"/>
        </w:trPr>
        <w:tc>
          <w:tcPr>
            <w:tcW w:w="9210" w:type="dxa"/>
            <w:tcBorders>
              <w:top w:val="nil"/>
            </w:tcBorders>
          </w:tcPr>
          <w:p w14:paraId="295077CC" w14:textId="77777777" w:rsidR="00516420" w:rsidRPr="00050395" w:rsidRDefault="004A7EF7" w:rsidP="0042012D">
            <w:pPr>
              <w:spacing w:before="120"/>
              <w:jc w:val="center"/>
              <w:rPr>
                <w:rFonts w:asciiTheme="minorHAnsi" w:hAnsiTheme="minorHAnsi" w:cstheme="minorHAnsi"/>
                <w:b/>
                <w:i/>
                <w:sz w:val="22"/>
                <w:szCs w:val="22"/>
                <w:lang w:val="en-US"/>
              </w:rPr>
            </w:pPr>
            <w:r w:rsidRPr="00050395">
              <w:rPr>
                <w:rFonts w:asciiTheme="minorHAnsi" w:hAnsiTheme="minorHAnsi" w:cstheme="minorHAnsi"/>
                <w:b/>
                <w:i/>
                <w:sz w:val="22"/>
                <w:szCs w:val="22"/>
                <w:lang w:val="en-US"/>
              </w:rPr>
              <w:t>Microbiologic</w:t>
            </w:r>
            <w:r w:rsidR="003F2F65" w:rsidRPr="00050395">
              <w:rPr>
                <w:rFonts w:asciiTheme="minorHAnsi" w:hAnsiTheme="minorHAnsi" w:cstheme="minorHAnsi"/>
                <w:b/>
                <w:i/>
                <w:sz w:val="22"/>
                <w:szCs w:val="22"/>
                <w:lang w:val="en-US"/>
              </w:rPr>
              <w:t xml:space="preserve"> Parameters</w:t>
            </w:r>
          </w:p>
          <w:tbl>
            <w:tblPr>
              <w:tblW w:w="6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2061"/>
            </w:tblGrid>
            <w:tr w:rsidR="00953535" w:rsidRPr="00050395" w14:paraId="6D530EAE" w14:textId="77777777" w:rsidTr="00050395">
              <w:trPr>
                <w:trHeight w:hRule="exact" w:val="501"/>
                <w:tblHeader/>
                <w:jc w:val="center"/>
              </w:trPr>
              <w:tc>
                <w:tcPr>
                  <w:tcW w:w="1303" w:type="dxa"/>
                  <w:vAlign w:val="center"/>
                </w:tcPr>
                <w:p w14:paraId="0F108C21" w14:textId="77777777" w:rsidR="00953535" w:rsidRPr="00050395" w:rsidRDefault="00953535" w:rsidP="00137981">
                  <w:pPr>
                    <w:jc w:val="center"/>
                    <w:rPr>
                      <w:rFonts w:asciiTheme="minorHAnsi" w:hAnsiTheme="minorHAnsi" w:cstheme="minorHAnsi"/>
                      <w:b/>
                      <w:i/>
                      <w:sz w:val="18"/>
                      <w:szCs w:val="18"/>
                      <w:lang w:val="en-US"/>
                    </w:rPr>
                  </w:pPr>
                  <w:r w:rsidRPr="00050395">
                    <w:rPr>
                      <w:rFonts w:asciiTheme="minorHAnsi" w:hAnsiTheme="minorHAnsi" w:cstheme="minorHAnsi"/>
                      <w:b/>
                      <w:i/>
                      <w:sz w:val="18"/>
                      <w:szCs w:val="18"/>
                      <w:lang w:val="en-US"/>
                    </w:rPr>
                    <w:t>Organism</w:t>
                  </w:r>
                </w:p>
              </w:tc>
              <w:tc>
                <w:tcPr>
                  <w:tcW w:w="884" w:type="dxa"/>
                  <w:vAlign w:val="center"/>
                </w:tcPr>
                <w:p w14:paraId="08DC7840" w14:textId="77777777" w:rsidR="00953535" w:rsidRPr="00050395" w:rsidRDefault="00953535" w:rsidP="00137981">
                  <w:pPr>
                    <w:jc w:val="center"/>
                    <w:rPr>
                      <w:rFonts w:asciiTheme="minorHAnsi" w:hAnsiTheme="minorHAnsi" w:cstheme="minorHAnsi"/>
                      <w:b/>
                      <w:i/>
                      <w:sz w:val="18"/>
                      <w:szCs w:val="18"/>
                      <w:lang w:val="en-US"/>
                    </w:rPr>
                  </w:pPr>
                  <w:r w:rsidRPr="00050395">
                    <w:rPr>
                      <w:rFonts w:asciiTheme="minorHAnsi" w:hAnsiTheme="minorHAnsi" w:cstheme="minorHAnsi"/>
                      <w:b/>
                      <w:i/>
                      <w:sz w:val="18"/>
                      <w:szCs w:val="18"/>
                      <w:lang w:val="en-US"/>
                    </w:rPr>
                    <w:t>Target</w:t>
                  </w:r>
                </w:p>
              </w:tc>
              <w:tc>
                <w:tcPr>
                  <w:tcW w:w="709" w:type="dxa"/>
                  <w:vAlign w:val="center"/>
                </w:tcPr>
                <w:p w14:paraId="0CFDF3D0" w14:textId="77777777" w:rsidR="00953535" w:rsidRPr="00050395" w:rsidRDefault="00953535" w:rsidP="00137981">
                  <w:pPr>
                    <w:jc w:val="center"/>
                    <w:rPr>
                      <w:rFonts w:asciiTheme="minorHAnsi" w:hAnsiTheme="minorHAnsi" w:cstheme="minorHAnsi"/>
                      <w:b/>
                      <w:i/>
                      <w:sz w:val="18"/>
                      <w:szCs w:val="18"/>
                      <w:lang w:val="en-US"/>
                    </w:rPr>
                  </w:pPr>
                  <w:r w:rsidRPr="00050395">
                    <w:rPr>
                      <w:rFonts w:asciiTheme="minorHAnsi" w:hAnsiTheme="minorHAnsi" w:cstheme="minorHAnsi"/>
                      <w:b/>
                      <w:i/>
                      <w:sz w:val="18"/>
                      <w:szCs w:val="18"/>
                      <w:lang w:val="en-US"/>
                    </w:rPr>
                    <w:t>Min</w:t>
                  </w:r>
                </w:p>
              </w:tc>
              <w:tc>
                <w:tcPr>
                  <w:tcW w:w="850" w:type="dxa"/>
                  <w:vAlign w:val="center"/>
                </w:tcPr>
                <w:p w14:paraId="057F2DC2" w14:textId="77777777" w:rsidR="00953535" w:rsidRPr="00050395" w:rsidRDefault="00953535" w:rsidP="00137981">
                  <w:pPr>
                    <w:jc w:val="center"/>
                    <w:rPr>
                      <w:rFonts w:asciiTheme="minorHAnsi" w:hAnsiTheme="minorHAnsi" w:cstheme="minorHAnsi"/>
                      <w:b/>
                      <w:i/>
                      <w:sz w:val="18"/>
                      <w:szCs w:val="18"/>
                      <w:lang w:val="en-US"/>
                    </w:rPr>
                  </w:pPr>
                  <w:r w:rsidRPr="00050395">
                    <w:rPr>
                      <w:rFonts w:asciiTheme="minorHAnsi" w:hAnsiTheme="minorHAnsi" w:cstheme="minorHAnsi"/>
                      <w:b/>
                      <w:i/>
                      <w:sz w:val="18"/>
                      <w:szCs w:val="18"/>
                      <w:lang w:val="en-US"/>
                    </w:rPr>
                    <w:t>Max</w:t>
                  </w:r>
                </w:p>
              </w:tc>
              <w:tc>
                <w:tcPr>
                  <w:tcW w:w="851" w:type="dxa"/>
                  <w:vAlign w:val="center"/>
                </w:tcPr>
                <w:p w14:paraId="7B0B31FB" w14:textId="77777777" w:rsidR="00953535" w:rsidRPr="00050395" w:rsidRDefault="00953535" w:rsidP="00137981">
                  <w:pPr>
                    <w:jc w:val="center"/>
                    <w:rPr>
                      <w:rFonts w:asciiTheme="minorHAnsi" w:hAnsiTheme="minorHAnsi" w:cstheme="minorHAnsi"/>
                      <w:b/>
                      <w:i/>
                      <w:sz w:val="18"/>
                      <w:szCs w:val="18"/>
                      <w:lang w:val="en-US"/>
                    </w:rPr>
                  </w:pPr>
                  <w:r w:rsidRPr="00050395">
                    <w:rPr>
                      <w:rFonts w:asciiTheme="minorHAnsi" w:hAnsiTheme="minorHAnsi" w:cstheme="minorHAnsi"/>
                      <w:b/>
                      <w:i/>
                      <w:sz w:val="18"/>
                      <w:szCs w:val="18"/>
                      <w:lang w:val="en-US"/>
                    </w:rPr>
                    <w:t>Unit</w:t>
                  </w:r>
                </w:p>
              </w:tc>
              <w:tc>
                <w:tcPr>
                  <w:tcW w:w="2061" w:type="dxa"/>
                  <w:vAlign w:val="center"/>
                </w:tcPr>
                <w:p w14:paraId="77896776" w14:textId="77777777" w:rsidR="00953535" w:rsidRPr="00050395" w:rsidRDefault="00953535" w:rsidP="00137981">
                  <w:pPr>
                    <w:jc w:val="center"/>
                    <w:rPr>
                      <w:rFonts w:asciiTheme="minorHAnsi" w:hAnsiTheme="minorHAnsi" w:cstheme="minorHAnsi"/>
                      <w:b/>
                      <w:i/>
                      <w:sz w:val="18"/>
                      <w:szCs w:val="18"/>
                      <w:lang w:val="en-US"/>
                    </w:rPr>
                  </w:pPr>
                  <w:r w:rsidRPr="00050395">
                    <w:rPr>
                      <w:rFonts w:asciiTheme="minorHAnsi" w:hAnsiTheme="minorHAnsi" w:cstheme="minorHAnsi"/>
                      <w:b/>
                      <w:i/>
                      <w:sz w:val="18"/>
                      <w:szCs w:val="18"/>
                      <w:lang w:val="en-US"/>
                    </w:rPr>
                    <w:t>Met</w:t>
                  </w:r>
                  <w:r w:rsidR="003F2F65" w:rsidRPr="00050395">
                    <w:rPr>
                      <w:rFonts w:asciiTheme="minorHAnsi" w:hAnsiTheme="minorHAnsi" w:cstheme="minorHAnsi"/>
                      <w:b/>
                      <w:i/>
                      <w:sz w:val="18"/>
                      <w:szCs w:val="18"/>
                      <w:lang w:val="en-US"/>
                    </w:rPr>
                    <w:t>hod</w:t>
                  </w:r>
                </w:p>
              </w:tc>
            </w:tr>
            <w:tr w:rsidR="00911ACB" w:rsidRPr="00BE4AA9" w14:paraId="13F935B6" w14:textId="77777777" w:rsidTr="00050395">
              <w:trPr>
                <w:trHeight w:hRule="exact" w:val="680"/>
                <w:tblHeader/>
                <w:jc w:val="center"/>
              </w:trPr>
              <w:tc>
                <w:tcPr>
                  <w:tcW w:w="1303" w:type="dxa"/>
                  <w:vAlign w:val="center"/>
                </w:tcPr>
                <w:p w14:paraId="266709F2" w14:textId="77777777" w:rsidR="00911ACB" w:rsidRPr="00050395" w:rsidRDefault="00911ACB" w:rsidP="00911ACB">
                  <w:pPr>
                    <w:snapToGrid w:val="0"/>
                    <w:jc w:val="center"/>
                    <w:rPr>
                      <w:rFonts w:asciiTheme="minorHAnsi" w:hAnsiTheme="minorHAnsi" w:cstheme="minorHAnsi"/>
                      <w:i/>
                      <w:sz w:val="18"/>
                      <w:szCs w:val="18"/>
                      <w:lang w:val="en-US"/>
                    </w:rPr>
                  </w:pPr>
                  <w:r w:rsidRPr="00050395">
                    <w:rPr>
                      <w:rFonts w:asciiTheme="minorHAnsi" w:hAnsiTheme="minorHAnsi" w:cstheme="minorHAnsi"/>
                      <w:i/>
                      <w:sz w:val="18"/>
                      <w:szCs w:val="18"/>
                      <w:lang w:val="en-US"/>
                    </w:rPr>
                    <w:t>CMT</w:t>
                  </w:r>
                </w:p>
              </w:tc>
              <w:tc>
                <w:tcPr>
                  <w:tcW w:w="884" w:type="dxa"/>
                  <w:vAlign w:val="center"/>
                </w:tcPr>
                <w:p w14:paraId="59F54F92" w14:textId="77777777" w:rsidR="00911ACB" w:rsidRPr="00050395" w:rsidRDefault="00911ACB" w:rsidP="00911ACB">
                  <w:pPr>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w:t>
                  </w:r>
                </w:p>
              </w:tc>
              <w:tc>
                <w:tcPr>
                  <w:tcW w:w="709" w:type="dxa"/>
                  <w:vAlign w:val="center"/>
                </w:tcPr>
                <w:p w14:paraId="32FA78E5" w14:textId="77777777" w:rsidR="00911ACB" w:rsidRPr="00050395" w:rsidRDefault="00911ACB" w:rsidP="00911ACB">
                  <w:pPr>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w:t>
                  </w:r>
                </w:p>
              </w:tc>
              <w:tc>
                <w:tcPr>
                  <w:tcW w:w="850" w:type="dxa"/>
                  <w:vAlign w:val="center"/>
                </w:tcPr>
                <w:p w14:paraId="4DFCAF66" w14:textId="77777777" w:rsidR="00911ACB" w:rsidRPr="00050395" w:rsidRDefault="00911ACB" w:rsidP="00911ACB">
                  <w:pPr>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100</w:t>
                  </w:r>
                </w:p>
              </w:tc>
              <w:tc>
                <w:tcPr>
                  <w:tcW w:w="851" w:type="dxa"/>
                  <w:vAlign w:val="center"/>
                </w:tcPr>
                <w:p w14:paraId="71E1BD75" w14:textId="77777777" w:rsidR="00911ACB" w:rsidRPr="00050395" w:rsidRDefault="00911ACB" w:rsidP="00911ACB">
                  <w:pPr>
                    <w:jc w:val="center"/>
                    <w:rPr>
                      <w:rFonts w:asciiTheme="minorHAnsi" w:hAnsiTheme="minorHAnsi" w:cstheme="minorHAnsi"/>
                      <w:sz w:val="18"/>
                      <w:szCs w:val="18"/>
                      <w:lang w:val="en-US"/>
                    </w:rPr>
                  </w:pPr>
                  <w:proofErr w:type="spellStart"/>
                  <w:r w:rsidRPr="00050395">
                    <w:rPr>
                      <w:rFonts w:asciiTheme="minorHAnsi" w:hAnsiTheme="minorHAnsi" w:cstheme="minorHAnsi"/>
                      <w:sz w:val="18"/>
                      <w:szCs w:val="18"/>
                      <w:lang w:val="en-US"/>
                    </w:rPr>
                    <w:t>cfu</w:t>
                  </w:r>
                  <w:proofErr w:type="spellEnd"/>
                  <w:r w:rsidRPr="00050395">
                    <w:rPr>
                      <w:rFonts w:asciiTheme="minorHAnsi" w:hAnsiTheme="minorHAnsi" w:cstheme="minorHAnsi"/>
                      <w:sz w:val="18"/>
                      <w:szCs w:val="18"/>
                      <w:lang w:val="en-US"/>
                    </w:rPr>
                    <w:t>/ml</w:t>
                  </w:r>
                </w:p>
              </w:tc>
              <w:tc>
                <w:tcPr>
                  <w:tcW w:w="2061" w:type="dxa"/>
                  <w:tcBorders>
                    <w:top w:val="single" w:sz="4" w:space="0" w:color="auto"/>
                    <w:left w:val="single" w:sz="4" w:space="0" w:color="auto"/>
                    <w:bottom w:val="single" w:sz="4" w:space="0" w:color="auto"/>
                    <w:right w:val="single" w:sz="4" w:space="0" w:color="auto"/>
                  </w:tcBorders>
                  <w:vAlign w:val="center"/>
                </w:tcPr>
                <w:p w14:paraId="7C2E36CC" w14:textId="77777777" w:rsidR="00911ACB" w:rsidRPr="00050395" w:rsidRDefault="00911ACB" w:rsidP="00911ACB">
                  <w:pPr>
                    <w:snapToGrid w:val="0"/>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 xml:space="preserve">Compact Dry TC 48 ± 3 hours / 30 ± 2 °C </w:t>
                  </w:r>
                </w:p>
              </w:tc>
            </w:tr>
            <w:tr w:rsidR="00911ACB" w:rsidRPr="00BE4AA9" w14:paraId="72C73695" w14:textId="77777777" w:rsidTr="00050395">
              <w:trPr>
                <w:trHeight w:hRule="exact" w:val="680"/>
                <w:tblHeader/>
                <w:jc w:val="center"/>
              </w:trPr>
              <w:tc>
                <w:tcPr>
                  <w:tcW w:w="1303" w:type="dxa"/>
                  <w:vAlign w:val="center"/>
                </w:tcPr>
                <w:p w14:paraId="5A8E357F" w14:textId="77777777" w:rsidR="00911ACB" w:rsidRPr="00050395" w:rsidRDefault="00911ACB" w:rsidP="00911ACB">
                  <w:pPr>
                    <w:snapToGrid w:val="0"/>
                    <w:jc w:val="center"/>
                    <w:rPr>
                      <w:rFonts w:asciiTheme="minorHAnsi" w:hAnsiTheme="minorHAnsi" w:cstheme="minorHAnsi"/>
                      <w:i/>
                      <w:sz w:val="18"/>
                      <w:szCs w:val="18"/>
                      <w:lang w:val="en-US"/>
                    </w:rPr>
                  </w:pPr>
                  <w:r w:rsidRPr="00050395">
                    <w:rPr>
                      <w:rFonts w:asciiTheme="minorHAnsi" w:hAnsiTheme="minorHAnsi" w:cstheme="minorHAnsi"/>
                      <w:i/>
                      <w:sz w:val="18"/>
                      <w:szCs w:val="18"/>
                      <w:lang w:val="en-US"/>
                    </w:rPr>
                    <w:t>Yeasts</w:t>
                  </w:r>
                </w:p>
              </w:tc>
              <w:tc>
                <w:tcPr>
                  <w:tcW w:w="884" w:type="dxa"/>
                  <w:vAlign w:val="center"/>
                </w:tcPr>
                <w:p w14:paraId="1CA733B0" w14:textId="77777777" w:rsidR="00911ACB" w:rsidRPr="00050395" w:rsidRDefault="00911ACB" w:rsidP="00911ACB">
                  <w:pPr>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w:t>
                  </w:r>
                </w:p>
              </w:tc>
              <w:tc>
                <w:tcPr>
                  <w:tcW w:w="709" w:type="dxa"/>
                  <w:vAlign w:val="center"/>
                </w:tcPr>
                <w:p w14:paraId="5576A5A7" w14:textId="77777777" w:rsidR="00911ACB" w:rsidRPr="00050395" w:rsidRDefault="00911ACB" w:rsidP="00911ACB">
                  <w:pPr>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w:t>
                  </w:r>
                </w:p>
              </w:tc>
              <w:tc>
                <w:tcPr>
                  <w:tcW w:w="850" w:type="dxa"/>
                  <w:vAlign w:val="center"/>
                </w:tcPr>
                <w:p w14:paraId="43BDD2C8" w14:textId="77777777" w:rsidR="00911ACB" w:rsidRPr="00050395" w:rsidRDefault="00911ACB" w:rsidP="00911ACB">
                  <w:pPr>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10</w:t>
                  </w:r>
                </w:p>
              </w:tc>
              <w:tc>
                <w:tcPr>
                  <w:tcW w:w="851" w:type="dxa"/>
                  <w:vAlign w:val="center"/>
                </w:tcPr>
                <w:p w14:paraId="644C17B3" w14:textId="77777777" w:rsidR="00911ACB" w:rsidRPr="00050395" w:rsidRDefault="00911ACB" w:rsidP="00911ACB">
                  <w:pPr>
                    <w:jc w:val="center"/>
                    <w:rPr>
                      <w:rFonts w:asciiTheme="minorHAnsi" w:hAnsiTheme="minorHAnsi" w:cstheme="minorHAnsi"/>
                      <w:sz w:val="18"/>
                      <w:szCs w:val="18"/>
                      <w:lang w:val="en-US"/>
                    </w:rPr>
                  </w:pPr>
                  <w:proofErr w:type="spellStart"/>
                  <w:r w:rsidRPr="00050395">
                    <w:rPr>
                      <w:rFonts w:asciiTheme="minorHAnsi" w:hAnsiTheme="minorHAnsi" w:cstheme="minorHAnsi"/>
                      <w:sz w:val="18"/>
                      <w:szCs w:val="18"/>
                      <w:lang w:val="en-US"/>
                    </w:rPr>
                    <w:t>cfu</w:t>
                  </w:r>
                  <w:proofErr w:type="spellEnd"/>
                  <w:r w:rsidRPr="00050395">
                    <w:rPr>
                      <w:rFonts w:asciiTheme="minorHAnsi" w:hAnsiTheme="minorHAnsi" w:cstheme="minorHAnsi"/>
                      <w:sz w:val="18"/>
                      <w:szCs w:val="18"/>
                      <w:lang w:val="en-US"/>
                    </w:rPr>
                    <w:t>/ml</w:t>
                  </w:r>
                </w:p>
              </w:tc>
              <w:tc>
                <w:tcPr>
                  <w:tcW w:w="2061" w:type="dxa"/>
                  <w:tcBorders>
                    <w:top w:val="single" w:sz="4" w:space="0" w:color="auto"/>
                    <w:left w:val="single" w:sz="4" w:space="0" w:color="auto"/>
                    <w:bottom w:val="single" w:sz="4" w:space="0" w:color="auto"/>
                    <w:right w:val="single" w:sz="4" w:space="0" w:color="auto"/>
                  </w:tcBorders>
                  <w:vAlign w:val="center"/>
                </w:tcPr>
                <w:p w14:paraId="56360E16" w14:textId="77777777" w:rsidR="00911ACB" w:rsidRPr="00050395" w:rsidRDefault="00911ACB" w:rsidP="00911ACB">
                  <w:pPr>
                    <w:snapToGrid w:val="0"/>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Compact Dry YM 3-7 days / 25 - 30 °C</w:t>
                  </w:r>
                </w:p>
              </w:tc>
            </w:tr>
            <w:tr w:rsidR="00911ACB" w:rsidRPr="00BE4AA9" w14:paraId="40F58843" w14:textId="77777777" w:rsidTr="00050395">
              <w:trPr>
                <w:trHeight w:hRule="exact" w:val="680"/>
                <w:tblHeader/>
                <w:jc w:val="center"/>
              </w:trPr>
              <w:tc>
                <w:tcPr>
                  <w:tcW w:w="1303" w:type="dxa"/>
                  <w:vAlign w:val="center"/>
                </w:tcPr>
                <w:p w14:paraId="5F85F51A" w14:textId="77777777" w:rsidR="00911ACB" w:rsidRPr="00050395" w:rsidRDefault="00911ACB" w:rsidP="00911ACB">
                  <w:pPr>
                    <w:snapToGrid w:val="0"/>
                    <w:jc w:val="center"/>
                    <w:rPr>
                      <w:rFonts w:asciiTheme="minorHAnsi" w:hAnsiTheme="minorHAnsi" w:cstheme="minorHAnsi"/>
                      <w:i/>
                      <w:sz w:val="18"/>
                      <w:szCs w:val="18"/>
                      <w:lang w:val="en-US"/>
                    </w:rPr>
                  </w:pPr>
                  <w:proofErr w:type="spellStart"/>
                  <w:r w:rsidRPr="00050395">
                    <w:rPr>
                      <w:rFonts w:asciiTheme="minorHAnsi" w:hAnsiTheme="minorHAnsi" w:cstheme="minorHAnsi"/>
                      <w:i/>
                      <w:sz w:val="18"/>
                      <w:szCs w:val="18"/>
                      <w:lang w:val="en-US"/>
                    </w:rPr>
                    <w:t>Moulds</w:t>
                  </w:r>
                  <w:proofErr w:type="spellEnd"/>
                </w:p>
              </w:tc>
              <w:tc>
                <w:tcPr>
                  <w:tcW w:w="884" w:type="dxa"/>
                  <w:vAlign w:val="center"/>
                </w:tcPr>
                <w:p w14:paraId="3118D3C4" w14:textId="77777777" w:rsidR="00911ACB" w:rsidRPr="00050395" w:rsidRDefault="00911ACB" w:rsidP="00911ACB">
                  <w:pPr>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w:t>
                  </w:r>
                </w:p>
              </w:tc>
              <w:tc>
                <w:tcPr>
                  <w:tcW w:w="709" w:type="dxa"/>
                  <w:vAlign w:val="center"/>
                </w:tcPr>
                <w:p w14:paraId="2080E092" w14:textId="77777777" w:rsidR="00911ACB" w:rsidRPr="00050395" w:rsidRDefault="00911ACB" w:rsidP="00911ACB">
                  <w:pPr>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w:t>
                  </w:r>
                </w:p>
              </w:tc>
              <w:tc>
                <w:tcPr>
                  <w:tcW w:w="850" w:type="dxa"/>
                  <w:vAlign w:val="center"/>
                </w:tcPr>
                <w:p w14:paraId="0B33F6C4" w14:textId="77777777" w:rsidR="00911ACB" w:rsidRPr="00050395" w:rsidRDefault="00911ACB" w:rsidP="00911ACB">
                  <w:pPr>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10</w:t>
                  </w:r>
                </w:p>
              </w:tc>
              <w:tc>
                <w:tcPr>
                  <w:tcW w:w="851" w:type="dxa"/>
                  <w:vAlign w:val="center"/>
                </w:tcPr>
                <w:p w14:paraId="638E79BE" w14:textId="77777777" w:rsidR="00911ACB" w:rsidRPr="00050395" w:rsidRDefault="00911ACB" w:rsidP="00911ACB">
                  <w:pPr>
                    <w:jc w:val="center"/>
                    <w:rPr>
                      <w:rFonts w:asciiTheme="minorHAnsi" w:hAnsiTheme="minorHAnsi" w:cstheme="minorHAnsi"/>
                      <w:sz w:val="18"/>
                      <w:szCs w:val="18"/>
                      <w:lang w:val="en-US"/>
                    </w:rPr>
                  </w:pPr>
                  <w:proofErr w:type="spellStart"/>
                  <w:r w:rsidRPr="00050395">
                    <w:rPr>
                      <w:rFonts w:asciiTheme="minorHAnsi" w:hAnsiTheme="minorHAnsi" w:cstheme="minorHAnsi"/>
                      <w:sz w:val="18"/>
                      <w:szCs w:val="18"/>
                      <w:lang w:val="en-US"/>
                    </w:rPr>
                    <w:t>cfu</w:t>
                  </w:r>
                  <w:proofErr w:type="spellEnd"/>
                  <w:r w:rsidRPr="00050395">
                    <w:rPr>
                      <w:rFonts w:asciiTheme="minorHAnsi" w:hAnsiTheme="minorHAnsi" w:cstheme="minorHAnsi"/>
                      <w:sz w:val="18"/>
                      <w:szCs w:val="18"/>
                      <w:lang w:val="en-US"/>
                    </w:rPr>
                    <w:t>/ml</w:t>
                  </w:r>
                </w:p>
              </w:tc>
              <w:tc>
                <w:tcPr>
                  <w:tcW w:w="2061" w:type="dxa"/>
                  <w:tcBorders>
                    <w:top w:val="single" w:sz="4" w:space="0" w:color="auto"/>
                    <w:left w:val="single" w:sz="4" w:space="0" w:color="auto"/>
                    <w:bottom w:val="single" w:sz="4" w:space="0" w:color="auto"/>
                    <w:right w:val="single" w:sz="4" w:space="0" w:color="auto"/>
                  </w:tcBorders>
                  <w:vAlign w:val="center"/>
                </w:tcPr>
                <w:p w14:paraId="6BE1653B" w14:textId="77777777" w:rsidR="00911ACB" w:rsidRPr="00050395" w:rsidRDefault="00911ACB" w:rsidP="00911ACB">
                  <w:pPr>
                    <w:snapToGrid w:val="0"/>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Compact Dry YM 3-7 days / 25 - 30 °C</w:t>
                  </w:r>
                </w:p>
              </w:tc>
            </w:tr>
            <w:tr w:rsidR="00911ACB" w:rsidRPr="00BE4AA9" w14:paraId="5E99CF78" w14:textId="77777777" w:rsidTr="00050395">
              <w:trPr>
                <w:trHeight w:hRule="exact" w:val="680"/>
                <w:tblHeader/>
                <w:jc w:val="center"/>
              </w:trPr>
              <w:tc>
                <w:tcPr>
                  <w:tcW w:w="1303" w:type="dxa"/>
                  <w:vAlign w:val="center"/>
                </w:tcPr>
                <w:p w14:paraId="267947AF" w14:textId="77777777" w:rsidR="00911ACB" w:rsidRPr="00050395" w:rsidRDefault="00911ACB" w:rsidP="00911ACB">
                  <w:pPr>
                    <w:snapToGrid w:val="0"/>
                    <w:jc w:val="center"/>
                    <w:rPr>
                      <w:rFonts w:asciiTheme="minorHAnsi" w:hAnsiTheme="minorHAnsi" w:cstheme="minorHAnsi"/>
                      <w:i/>
                      <w:sz w:val="18"/>
                      <w:szCs w:val="18"/>
                      <w:lang w:val="en-US"/>
                    </w:rPr>
                  </w:pPr>
                  <w:r w:rsidRPr="00050395">
                    <w:rPr>
                      <w:rFonts w:asciiTheme="minorHAnsi" w:hAnsiTheme="minorHAnsi" w:cstheme="minorHAnsi"/>
                      <w:i/>
                      <w:sz w:val="18"/>
                      <w:szCs w:val="18"/>
                      <w:lang w:val="en-US"/>
                    </w:rPr>
                    <w:t>Total Coliforms</w:t>
                  </w:r>
                </w:p>
              </w:tc>
              <w:tc>
                <w:tcPr>
                  <w:tcW w:w="884" w:type="dxa"/>
                  <w:vAlign w:val="center"/>
                </w:tcPr>
                <w:p w14:paraId="15BFDA25" w14:textId="77777777" w:rsidR="00911ACB" w:rsidRPr="00050395" w:rsidRDefault="00911ACB" w:rsidP="00911ACB">
                  <w:pPr>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Absent</w:t>
                  </w:r>
                </w:p>
              </w:tc>
              <w:tc>
                <w:tcPr>
                  <w:tcW w:w="709" w:type="dxa"/>
                  <w:vAlign w:val="center"/>
                </w:tcPr>
                <w:p w14:paraId="7C20818C" w14:textId="77777777" w:rsidR="00911ACB" w:rsidRPr="00050395" w:rsidRDefault="00911ACB" w:rsidP="00911ACB">
                  <w:pPr>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w:t>
                  </w:r>
                </w:p>
              </w:tc>
              <w:tc>
                <w:tcPr>
                  <w:tcW w:w="850" w:type="dxa"/>
                  <w:vAlign w:val="center"/>
                </w:tcPr>
                <w:p w14:paraId="0616DC56" w14:textId="77777777" w:rsidR="00911ACB" w:rsidRPr="00050395" w:rsidRDefault="00911ACB" w:rsidP="00911ACB">
                  <w:pPr>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w:t>
                  </w:r>
                </w:p>
              </w:tc>
              <w:tc>
                <w:tcPr>
                  <w:tcW w:w="851" w:type="dxa"/>
                  <w:vAlign w:val="center"/>
                </w:tcPr>
                <w:p w14:paraId="360F881D" w14:textId="77777777" w:rsidR="00911ACB" w:rsidRPr="00050395" w:rsidRDefault="00911ACB" w:rsidP="00911ACB">
                  <w:pPr>
                    <w:jc w:val="center"/>
                    <w:rPr>
                      <w:rFonts w:asciiTheme="minorHAnsi" w:hAnsiTheme="minorHAnsi" w:cstheme="minorHAnsi"/>
                      <w:sz w:val="18"/>
                      <w:szCs w:val="18"/>
                      <w:lang w:val="en-US"/>
                    </w:rPr>
                  </w:pPr>
                  <w:proofErr w:type="spellStart"/>
                  <w:r w:rsidRPr="00050395">
                    <w:rPr>
                      <w:rFonts w:asciiTheme="minorHAnsi" w:hAnsiTheme="minorHAnsi" w:cstheme="minorHAnsi"/>
                      <w:sz w:val="18"/>
                      <w:szCs w:val="18"/>
                      <w:lang w:val="en-US"/>
                    </w:rPr>
                    <w:t>cfu</w:t>
                  </w:r>
                  <w:proofErr w:type="spellEnd"/>
                  <w:r w:rsidRPr="00050395">
                    <w:rPr>
                      <w:rFonts w:asciiTheme="minorHAnsi" w:hAnsiTheme="minorHAnsi" w:cstheme="minorHAnsi"/>
                      <w:sz w:val="18"/>
                      <w:szCs w:val="18"/>
                      <w:lang w:val="en-US"/>
                    </w:rPr>
                    <w:t>/ml</w:t>
                  </w:r>
                </w:p>
              </w:tc>
              <w:tc>
                <w:tcPr>
                  <w:tcW w:w="2061" w:type="dxa"/>
                  <w:tcBorders>
                    <w:top w:val="single" w:sz="4" w:space="0" w:color="auto"/>
                    <w:left w:val="single" w:sz="4" w:space="0" w:color="auto"/>
                    <w:bottom w:val="single" w:sz="4" w:space="0" w:color="auto"/>
                    <w:right w:val="single" w:sz="4" w:space="0" w:color="auto"/>
                  </w:tcBorders>
                  <w:vAlign w:val="center"/>
                </w:tcPr>
                <w:p w14:paraId="0CE59535" w14:textId="77777777" w:rsidR="00911ACB" w:rsidRPr="00050395" w:rsidRDefault="00911ACB" w:rsidP="00911ACB">
                  <w:pPr>
                    <w:snapToGrid w:val="0"/>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 xml:space="preserve">Compact Dry EC 24 ± 2 hours / 37 ± 1 °C </w:t>
                  </w:r>
                </w:p>
              </w:tc>
            </w:tr>
            <w:tr w:rsidR="00911ACB" w:rsidRPr="00BE4AA9" w14:paraId="7F07EABF" w14:textId="77777777" w:rsidTr="00050395">
              <w:trPr>
                <w:trHeight w:hRule="exact" w:val="680"/>
                <w:tblHeader/>
                <w:jc w:val="center"/>
              </w:trPr>
              <w:tc>
                <w:tcPr>
                  <w:tcW w:w="1303" w:type="dxa"/>
                  <w:vAlign w:val="center"/>
                </w:tcPr>
                <w:p w14:paraId="4DB917CB" w14:textId="77777777" w:rsidR="00911ACB" w:rsidRPr="00050395" w:rsidRDefault="00911ACB" w:rsidP="00911ACB">
                  <w:pPr>
                    <w:snapToGrid w:val="0"/>
                    <w:jc w:val="center"/>
                    <w:rPr>
                      <w:rFonts w:asciiTheme="minorHAnsi" w:hAnsiTheme="minorHAnsi" w:cstheme="minorHAnsi"/>
                      <w:i/>
                      <w:sz w:val="18"/>
                      <w:szCs w:val="18"/>
                      <w:lang w:val="en-US"/>
                    </w:rPr>
                  </w:pPr>
                  <w:r w:rsidRPr="00050395">
                    <w:rPr>
                      <w:rFonts w:asciiTheme="minorHAnsi" w:hAnsiTheme="minorHAnsi" w:cstheme="minorHAnsi"/>
                      <w:i/>
                      <w:sz w:val="18"/>
                      <w:szCs w:val="18"/>
                      <w:lang w:val="en-US"/>
                    </w:rPr>
                    <w:t>E. Coli</w:t>
                  </w:r>
                </w:p>
              </w:tc>
              <w:tc>
                <w:tcPr>
                  <w:tcW w:w="884" w:type="dxa"/>
                  <w:vAlign w:val="center"/>
                </w:tcPr>
                <w:p w14:paraId="50D2A17C" w14:textId="77777777" w:rsidR="00911ACB" w:rsidRPr="00050395" w:rsidRDefault="00911ACB" w:rsidP="00911ACB">
                  <w:pPr>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 xml:space="preserve">Absent </w:t>
                  </w:r>
                </w:p>
              </w:tc>
              <w:tc>
                <w:tcPr>
                  <w:tcW w:w="709" w:type="dxa"/>
                  <w:vAlign w:val="center"/>
                </w:tcPr>
                <w:p w14:paraId="3B89EA9D" w14:textId="77777777" w:rsidR="00911ACB" w:rsidRPr="00050395" w:rsidRDefault="00911ACB" w:rsidP="00911ACB">
                  <w:pPr>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w:t>
                  </w:r>
                </w:p>
              </w:tc>
              <w:tc>
                <w:tcPr>
                  <w:tcW w:w="850" w:type="dxa"/>
                  <w:vAlign w:val="center"/>
                </w:tcPr>
                <w:p w14:paraId="34FA5756" w14:textId="77777777" w:rsidR="00911ACB" w:rsidRPr="00050395" w:rsidRDefault="00911ACB" w:rsidP="00911ACB">
                  <w:pPr>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w:t>
                  </w:r>
                </w:p>
              </w:tc>
              <w:tc>
                <w:tcPr>
                  <w:tcW w:w="851" w:type="dxa"/>
                  <w:vAlign w:val="center"/>
                </w:tcPr>
                <w:p w14:paraId="02F550F8" w14:textId="77777777" w:rsidR="00911ACB" w:rsidRPr="00050395" w:rsidRDefault="00911ACB" w:rsidP="00911ACB">
                  <w:pPr>
                    <w:jc w:val="center"/>
                    <w:rPr>
                      <w:rFonts w:asciiTheme="minorHAnsi" w:hAnsiTheme="minorHAnsi" w:cstheme="minorHAnsi"/>
                      <w:sz w:val="18"/>
                      <w:szCs w:val="18"/>
                      <w:lang w:val="en-US"/>
                    </w:rPr>
                  </w:pPr>
                  <w:proofErr w:type="spellStart"/>
                  <w:r w:rsidRPr="00050395">
                    <w:rPr>
                      <w:rFonts w:asciiTheme="minorHAnsi" w:hAnsiTheme="minorHAnsi" w:cstheme="minorHAnsi"/>
                      <w:sz w:val="18"/>
                      <w:szCs w:val="18"/>
                      <w:lang w:val="en-US"/>
                    </w:rPr>
                    <w:t>cfu</w:t>
                  </w:r>
                  <w:proofErr w:type="spellEnd"/>
                  <w:r w:rsidRPr="00050395">
                    <w:rPr>
                      <w:rFonts w:asciiTheme="minorHAnsi" w:hAnsiTheme="minorHAnsi" w:cstheme="minorHAnsi"/>
                      <w:sz w:val="18"/>
                      <w:szCs w:val="18"/>
                      <w:lang w:val="en-US"/>
                    </w:rPr>
                    <w:t>/ml</w:t>
                  </w:r>
                </w:p>
              </w:tc>
              <w:tc>
                <w:tcPr>
                  <w:tcW w:w="2061" w:type="dxa"/>
                  <w:tcBorders>
                    <w:top w:val="single" w:sz="4" w:space="0" w:color="auto"/>
                    <w:left w:val="single" w:sz="4" w:space="0" w:color="auto"/>
                    <w:bottom w:val="single" w:sz="4" w:space="0" w:color="auto"/>
                    <w:right w:val="single" w:sz="4" w:space="0" w:color="auto"/>
                  </w:tcBorders>
                  <w:vAlign w:val="center"/>
                </w:tcPr>
                <w:p w14:paraId="182FDB97" w14:textId="77777777" w:rsidR="00911ACB" w:rsidRPr="00050395" w:rsidRDefault="00911ACB" w:rsidP="00911ACB">
                  <w:pPr>
                    <w:snapToGrid w:val="0"/>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 xml:space="preserve">Compact Dry EC 24 ± 2 hours / 37 ± 1 °C </w:t>
                  </w:r>
                </w:p>
              </w:tc>
            </w:tr>
            <w:tr w:rsidR="00911ACB" w:rsidRPr="00BE4AA9" w14:paraId="23D0348E" w14:textId="77777777" w:rsidTr="00050395">
              <w:trPr>
                <w:trHeight w:hRule="exact" w:val="680"/>
                <w:tblHeader/>
                <w:jc w:val="center"/>
              </w:trPr>
              <w:tc>
                <w:tcPr>
                  <w:tcW w:w="1303" w:type="dxa"/>
                  <w:vAlign w:val="center"/>
                </w:tcPr>
                <w:p w14:paraId="6DC5AFBF" w14:textId="77777777" w:rsidR="00911ACB" w:rsidRPr="00050395" w:rsidRDefault="00911ACB" w:rsidP="00911ACB">
                  <w:pPr>
                    <w:snapToGrid w:val="0"/>
                    <w:jc w:val="center"/>
                    <w:rPr>
                      <w:rFonts w:asciiTheme="minorHAnsi" w:hAnsiTheme="minorHAnsi" w:cstheme="minorHAnsi"/>
                      <w:i/>
                      <w:sz w:val="18"/>
                      <w:szCs w:val="18"/>
                      <w:lang w:val="en-US"/>
                    </w:rPr>
                  </w:pPr>
                  <w:r w:rsidRPr="00050395">
                    <w:rPr>
                      <w:rFonts w:asciiTheme="minorHAnsi" w:hAnsiTheme="minorHAnsi" w:cstheme="minorHAnsi"/>
                      <w:i/>
                      <w:sz w:val="18"/>
                      <w:szCs w:val="18"/>
                      <w:lang w:val="en-US"/>
                    </w:rPr>
                    <w:t>Salmonella</w:t>
                  </w:r>
                </w:p>
              </w:tc>
              <w:tc>
                <w:tcPr>
                  <w:tcW w:w="884" w:type="dxa"/>
                  <w:vAlign w:val="center"/>
                </w:tcPr>
                <w:p w14:paraId="53F43715" w14:textId="77777777" w:rsidR="00911ACB" w:rsidRPr="00050395" w:rsidRDefault="00911ACB" w:rsidP="00911ACB">
                  <w:pPr>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 xml:space="preserve">Absent </w:t>
                  </w:r>
                </w:p>
              </w:tc>
              <w:tc>
                <w:tcPr>
                  <w:tcW w:w="709" w:type="dxa"/>
                  <w:vAlign w:val="center"/>
                </w:tcPr>
                <w:p w14:paraId="5AF214D7" w14:textId="77777777" w:rsidR="00911ACB" w:rsidRPr="00050395" w:rsidRDefault="00911ACB" w:rsidP="00911ACB">
                  <w:pPr>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w:t>
                  </w:r>
                </w:p>
              </w:tc>
              <w:tc>
                <w:tcPr>
                  <w:tcW w:w="850" w:type="dxa"/>
                  <w:vAlign w:val="center"/>
                </w:tcPr>
                <w:p w14:paraId="141671BF" w14:textId="77777777" w:rsidR="00911ACB" w:rsidRPr="00050395" w:rsidRDefault="00911ACB" w:rsidP="00911ACB">
                  <w:pPr>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w:t>
                  </w:r>
                </w:p>
              </w:tc>
              <w:tc>
                <w:tcPr>
                  <w:tcW w:w="851" w:type="dxa"/>
                  <w:vAlign w:val="center"/>
                </w:tcPr>
                <w:p w14:paraId="3C16669B" w14:textId="77777777" w:rsidR="00911ACB" w:rsidRPr="00050395" w:rsidRDefault="00911ACB" w:rsidP="00911ACB">
                  <w:pPr>
                    <w:jc w:val="center"/>
                    <w:rPr>
                      <w:rFonts w:asciiTheme="minorHAnsi" w:hAnsiTheme="minorHAnsi" w:cstheme="minorHAnsi"/>
                      <w:sz w:val="18"/>
                      <w:szCs w:val="18"/>
                      <w:lang w:val="en-US"/>
                    </w:rPr>
                  </w:pPr>
                  <w:proofErr w:type="spellStart"/>
                  <w:r w:rsidRPr="00050395">
                    <w:rPr>
                      <w:rFonts w:asciiTheme="minorHAnsi" w:hAnsiTheme="minorHAnsi" w:cstheme="minorHAnsi"/>
                      <w:sz w:val="18"/>
                      <w:szCs w:val="18"/>
                      <w:lang w:val="en-US"/>
                    </w:rPr>
                    <w:t>cfu</w:t>
                  </w:r>
                  <w:proofErr w:type="spellEnd"/>
                  <w:r w:rsidRPr="00050395">
                    <w:rPr>
                      <w:rFonts w:asciiTheme="minorHAnsi" w:hAnsiTheme="minorHAnsi" w:cstheme="minorHAnsi"/>
                      <w:sz w:val="18"/>
                      <w:szCs w:val="18"/>
                      <w:lang w:val="en-US"/>
                    </w:rPr>
                    <w:t>/ml</w:t>
                  </w:r>
                </w:p>
              </w:tc>
              <w:tc>
                <w:tcPr>
                  <w:tcW w:w="2061" w:type="dxa"/>
                  <w:tcBorders>
                    <w:top w:val="single" w:sz="4" w:space="0" w:color="auto"/>
                    <w:left w:val="single" w:sz="4" w:space="0" w:color="auto"/>
                    <w:bottom w:val="single" w:sz="4" w:space="0" w:color="auto"/>
                    <w:right w:val="single" w:sz="4" w:space="0" w:color="auto"/>
                  </w:tcBorders>
                  <w:vAlign w:val="center"/>
                </w:tcPr>
                <w:p w14:paraId="426B2751" w14:textId="4A83EE1B" w:rsidR="00911ACB" w:rsidRPr="00050395" w:rsidRDefault="00911ACB" w:rsidP="00911ACB">
                  <w:pPr>
                    <w:snapToGrid w:val="0"/>
                    <w:jc w:val="center"/>
                    <w:rPr>
                      <w:rFonts w:asciiTheme="minorHAnsi" w:hAnsiTheme="minorHAnsi" w:cstheme="minorHAnsi"/>
                      <w:sz w:val="18"/>
                      <w:szCs w:val="18"/>
                      <w:lang w:val="en-US"/>
                    </w:rPr>
                  </w:pPr>
                  <w:r w:rsidRPr="00050395">
                    <w:rPr>
                      <w:rFonts w:asciiTheme="minorHAnsi" w:hAnsiTheme="minorHAnsi" w:cstheme="minorHAnsi"/>
                      <w:sz w:val="18"/>
                      <w:szCs w:val="18"/>
                      <w:lang w:val="en-US"/>
                    </w:rPr>
                    <w:t>Compact Dry SL 20-24 hours / 36 ± 1 °C</w:t>
                  </w:r>
                </w:p>
              </w:tc>
            </w:tr>
          </w:tbl>
          <w:p w14:paraId="057CF52B" w14:textId="77777777" w:rsidR="00516420" w:rsidRPr="00050395" w:rsidRDefault="0042012D" w:rsidP="00516420">
            <w:pPr>
              <w:spacing w:before="100" w:beforeAutospacing="1"/>
              <w:jc w:val="center"/>
              <w:rPr>
                <w:rFonts w:asciiTheme="minorHAnsi" w:hAnsiTheme="minorHAnsi" w:cstheme="minorHAnsi"/>
                <w:b/>
                <w:i/>
                <w:sz w:val="22"/>
                <w:szCs w:val="22"/>
                <w:lang w:val="en-US"/>
              </w:rPr>
            </w:pPr>
            <w:r w:rsidRPr="00050395">
              <w:rPr>
                <w:rFonts w:asciiTheme="minorHAnsi" w:hAnsiTheme="minorHAnsi" w:cstheme="minorHAnsi"/>
                <w:b/>
                <w:i/>
                <w:sz w:val="22"/>
                <w:szCs w:val="22"/>
                <w:lang w:val="en-US"/>
              </w:rPr>
              <w:t>Organoleptic</w:t>
            </w:r>
            <w:r w:rsidRPr="00050395">
              <w:rPr>
                <w:rStyle w:val="tgc"/>
                <w:rFonts w:asciiTheme="minorHAnsi" w:hAnsiTheme="minorHAnsi" w:cstheme="minorHAnsi"/>
                <w:color w:val="222222"/>
                <w:sz w:val="22"/>
                <w:szCs w:val="22"/>
                <w:lang w:val="en-US"/>
              </w:rPr>
              <w:t xml:space="preserve"> </w:t>
            </w:r>
            <w:r w:rsidR="00A15021" w:rsidRPr="00050395">
              <w:rPr>
                <w:rFonts w:asciiTheme="minorHAnsi" w:hAnsiTheme="minorHAnsi" w:cstheme="minorHAnsi"/>
                <w:b/>
                <w:i/>
                <w:sz w:val="22"/>
                <w:szCs w:val="22"/>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050395" w14:paraId="665E089D" w14:textId="77777777" w:rsidTr="00977461">
              <w:trPr>
                <w:trHeight w:hRule="exact" w:val="510"/>
                <w:jc w:val="center"/>
              </w:trPr>
              <w:tc>
                <w:tcPr>
                  <w:tcW w:w="2228" w:type="dxa"/>
                  <w:vAlign w:val="center"/>
                </w:tcPr>
                <w:p w14:paraId="25D63456" w14:textId="77777777" w:rsidR="003F1487" w:rsidRPr="00050395" w:rsidRDefault="00091FF2" w:rsidP="00137981">
                  <w:pPr>
                    <w:jc w:val="center"/>
                    <w:rPr>
                      <w:rFonts w:asciiTheme="minorHAnsi" w:hAnsiTheme="minorHAnsi" w:cstheme="minorHAnsi"/>
                      <w:b/>
                      <w:i/>
                      <w:lang w:val="en-US"/>
                    </w:rPr>
                  </w:pPr>
                  <w:r w:rsidRPr="00050395">
                    <w:rPr>
                      <w:rFonts w:asciiTheme="minorHAnsi" w:hAnsiTheme="minorHAnsi" w:cstheme="minorHAnsi"/>
                      <w:b/>
                      <w:i/>
                      <w:lang w:val="en-US"/>
                    </w:rPr>
                    <w:t>Characteristics</w:t>
                  </w:r>
                </w:p>
              </w:tc>
              <w:tc>
                <w:tcPr>
                  <w:tcW w:w="2439" w:type="dxa"/>
                  <w:vAlign w:val="center"/>
                </w:tcPr>
                <w:p w14:paraId="25A2862F" w14:textId="77777777" w:rsidR="003F1487" w:rsidRPr="00050395" w:rsidRDefault="003F1487" w:rsidP="00137981">
                  <w:pPr>
                    <w:jc w:val="center"/>
                    <w:rPr>
                      <w:rFonts w:asciiTheme="minorHAnsi" w:hAnsiTheme="minorHAnsi" w:cstheme="minorHAnsi"/>
                      <w:b/>
                      <w:i/>
                      <w:lang w:val="en-US"/>
                    </w:rPr>
                  </w:pPr>
                  <w:r w:rsidRPr="00050395">
                    <w:rPr>
                      <w:rFonts w:asciiTheme="minorHAnsi" w:hAnsiTheme="minorHAnsi" w:cstheme="minorHAnsi"/>
                      <w:b/>
                      <w:i/>
                      <w:lang w:val="en-US"/>
                    </w:rPr>
                    <w:t>Target</w:t>
                  </w:r>
                </w:p>
              </w:tc>
              <w:tc>
                <w:tcPr>
                  <w:tcW w:w="1519" w:type="dxa"/>
                  <w:vAlign w:val="center"/>
                </w:tcPr>
                <w:p w14:paraId="670282BA" w14:textId="77777777" w:rsidR="003F1487" w:rsidRPr="00050395" w:rsidRDefault="00091FF2" w:rsidP="00137981">
                  <w:pPr>
                    <w:jc w:val="center"/>
                    <w:rPr>
                      <w:rFonts w:asciiTheme="minorHAnsi" w:hAnsiTheme="minorHAnsi" w:cstheme="minorHAnsi"/>
                      <w:b/>
                      <w:i/>
                      <w:lang w:val="en-US"/>
                    </w:rPr>
                  </w:pPr>
                  <w:r w:rsidRPr="00050395">
                    <w:rPr>
                      <w:rFonts w:asciiTheme="minorHAnsi" w:hAnsiTheme="minorHAnsi" w:cstheme="minorHAnsi"/>
                      <w:b/>
                      <w:i/>
                      <w:lang w:val="en-US"/>
                    </w:rPr>
                    <w:t>Method</w:t>
                  </w:r>
                </w:p>
              </w:tc>
            </w:tr>
            <w:tr w:rsidR="00517C42" w:rsidRPr="00050395" w14:paraId="4D655BD9" w14:textId="77777777" w:rsidTr="00977461">
              <w:trPr>
                <w:trHeight w:hRule="exact" w:val="510"/>
                <w:jc w:val="center"/>
              </w:trPr>
              <w:tc>
                <w:tcPr>
                  <w:tcW w:w="2228" w:type="dxa"/>
                  <w:vAlign w:val="center"/>
                </w:tcPr>
                <w:p w14:paraId="407D5038" w14:textId="77777777" w:rsidR="00517C42" w:rsidRPr="00050395" w:rsidRDefault="00517C42" w:rsidP="00137981">
                  <w:pPr>
                    <w:jc w:val="center"/>
                    <w:rPr>
                      <w:rFonts w:asciiTheme="minorHAnsi" w:hAnsiTheme="minorHAnsi" w:cstheme="minorHAnsi"/>
                      <w:i/>
                      <w:lang w:val="en-US"/>
                    </w:rPr>
                  </w:pPr>
                  <w:r w:rsidRPr="00050395">
                    <w:rPr>
                      <w:rFonts w:asciiTheme="minorHAnsi" w:hAnsiTheme="minorHAnsi" w:cstheme="minorHAnsi"/>
                      <w:i/>
                      <w:lang w:val="en-US"/>
                    </w:rPr>
                    <w:t>General Aspect</w:t>
                  </w:r>
                </w:p>
              </w:tc>
              <w:tc>
                <w:tcPr>
                  <w:tcW w:w="2439" w:type="dxa"/>
                  <w:vAlign w:val="center"/>
                </w:tcPr>
                <w:p w14:paraId="227B3E60" w14:textId="77777777" w:rsidR="00517C42" w:rsidRPr="00050395" w:rsidRDefault="00D9377F" w:rsidP="009E79AB">
                  <w:pPr>
                    <w:jc w:val="center"/>
                    <w:rPr>
                      <w:rFonts w:asciiTheme="minorHAnsi" w:hAnsiTheme="minorHAnsi" w:cstheme="minorHAnsi"/>
                      <w:lang w:val="en-US"/>
                    </w:rPr>
                  </w:pPr>
                  <w:r w:rsidRPr="00050395">
                    <w:rPr>
                      <w:rFonts w:asciiTheme="minorHAnsi" w:hAnsiTheme="minorHAnsi" w:cstheme="minorHAnsi"/>
                      <w:lang w:val="en-US"/>
                    </w:rPr>
                    <w:t>Dense</w:t>
                  </w:r>
                </w:p>
              </w:tc>
              <w:tc>
                <w:tcPr>
                  <w:tcW w:w="1519" w:type="dxa"/>
                  <w:shd w:val="clear" w:color="auto" w:fill="auto"/>
                  <w:vAlign w:val="center"/>
                </w:tcPr>
                <w:p w14:paraId="6D14AE08" w14:textId="77777777" w:rsidR="00517C42" w:rsidRPr="00050395" w:rsidRDefault="00517C42" w:rsidP="009E79AB">
                  <w:pPr>
                    <w:snapToGrid w:val="0"/>
                    <w:jc w:val="center"/>
                    <w:rPr>
                      <w:rFonts w:asciiTheme="minorHAnsi" w:hAnsiTheme="minorHAnsi" w:cstheme="minorHAnsi"/>
                      <w:lang w:val="en-US"/>
                    </w:rPr>
                  </w:pPr>
                  <w:r w:rsidRPr="00050395">
                    <w:rPr>
                      <w:rFonts w:asciiTheme="minorHAnsi" w:hAnsiTheme="minorHAnsi" w:cstheme="minorHAnsi"/>
                      <w:lang w:val="en-US"/>
                    </w:rPr>
                    <w:t>Panel Test</w:t>
                  </w:r>
                </w:p>
              </w:tc>
            </w:tr>
            <w:tr w:rsidR="00517C42" w:rsidRPr="00050395" w14:paraId="604D1AA6" w14:textId="77777777" w:rsidTr="00977461">
              <w:trPr>
                <w:trHeight w:hRule="exact" w:val="510"/>
                <w:jc w:val="center"/>
              </w:trPr>
              <w:tc>
                <w:tcPr>
                  <w:tcW w:w="2228" w:type="dxa"/>
                  <w:vAlign w:val="center"/>
                </w:tcPr>
                <w:p w14:paraId="44815FE2" w14:textId="77777777" w:rsidR="00517C42" w:rsidRPr="00050395" w:rsidRDefault="00517C42" w:rsidP="00137981">
                  <w:pPr>
                    <w:jc w:val="center"/>
                    <w:rPr>
                      <w:rFonts w:asciiTheme="minorHAnsi" w:hAnsiTheme="minorHAnsi" w:cstheme="minorHAnsi"/>
                      <w:i/>
                      <w:lang w:val="en-US"/>
                    </w:rPr>
                  </w:pPr>
                  <w:r w:rsidRPr="00050395">
                    <w:rPr>
                      <w:rFonts w:asciiTheme="minorHAnsi" w:hAnsiTheme="minorHAnsi" w:cstheme="minorHAnsi"/>
                      <w:i/>
                      <w:lang w:val="en-US"/>
                    </w:rPr>
                    <w:t>Color</w:t>
                  </w:r>
                </w:p>
              </w:tc>
              <w:tc>
                <w:tcPr>
                  <w:tcW w:w="2439" w:type="dxa"/>
                  <w:vAlign w:val="center"/>
                </w:tcPr>
                <w:p w14:paraId="324848F4" w14:textId="77777777" w:rsidR="00517C42" w:rsidRPr="00050395" w:rsidRDefault="00517C42" w:rsidP="009E79AB">
                  <w:pPr>
                    <w:jc w:val="center"/>
                    <w:rPr>
                      <w:rFonts w:asciiTheme="minorHAnsi" w:hAnsiTheme="minorHAnsi" w:cstheme="minorHAnsi"/>
                      <w:lang w:val="en-US"/>
                    </w:rPr>
                  </w:pPr>
                  <w:r w:rsidRPr="00050395">
                    <w:rPr>
                      <w:rFonts w:asciiTheme="minorHAnsi" w:hAnsiTheme="minorHAnsi" w:cstheme="minorHAnsi"/>
                      <w:lang w:val="en-US"/>
                    </w:rPr>
                    <w:t>Yellow</w:t>
                  </w:r>
                </w:p>
              </w:tc>
              <w:tc>
                <w:tcPr>
                  <w:tcW w:w="1519" w:type="dxa"/>
                  <w:shd w:val="clear" w:color="auto" w:fill="auto"/>
                  <w:vAlign w:val="center"/>
                </w:tcPr>
                <w:p w14:paraId="1A23890B" w14:textId="77777777" w:rsidR="00517C42" w:rsidRPr="00050395" w:rsidRDefault="00517C42" w:rsidP="009E79AB">
                  <w:pPr>
                    <w:snapToGrid w:val="0"/>
                    <w:jc w:val="center"/>
                    <w:rPr>
                      <w:rFonts w:asciiTheme="minorHAnsi" w:hAnsiTheme="minorHAnsi" w:cstheme="minorHAnsi"/>
                      <w:lang w:val="en-US"/>
                    </w:rPr>
                  </w:pPr>
                  <w:r w:rsidRPr="00050395">
                    <w:rPr>
                      <w:rFonts w:asciiTheme="minorHAnsi" w:hAnsiTheme="minorHAnsi" w:cstheme="minorHAnsi"/>
                      <w:lang w:val="en-US"/>
                    </w:rPr>
                    <w:t>Panel Test</w:t>
                  </w:r>
                </w:p>
              </w:tc>
            </w:tr>
            <w:tr w:rsidR="00517C42" w:rsidRPr="00050395" w14:paraId="5821F6AA" w14:textId="77777777" w:rsidTr="00977461">
              <w:trPr>
                <w:trHeight w:hRule="exact" w:val="510"/>
                <w:jc w:val="center"/>
              </w:trPr>
              <w:tc>
                <w:tcPr>
                  <w:tcW w:w="2228" w:type="dxa"/>
                  <w:vAlign w:val="center"/>
                </w:tcPr>
                <w:p w14:paraId="0904403A" w14:textId="77777777" w:rsidR="00517C42" w:rsidRPr="00050395" w:rsidRDefault="00517C42" w:rsidP="00137981">
                  <w:pPr>
                    <w:jc w:val="center"/>
                    <w:rPr>
                      <w:rFonts w:asciiTheme="minorHAnsi" w:hAnsiTheme="minorHAnsi" w:cstheme="minorHAnsi"/>
                      <w:i/>
                      <w:lang w:val="en-US"/>
                    </w:rPr>
                  </w:pPr>
                  <w:r w:rsidRPr="00050395">
                    <w:rPr>
                      <w:rFonts w:asciiTheme="minorHAnsi" w:hAnsiTheme="minorHAnsi" w:cstheme="minorHAnsi"/>
                      <w:i/>
                      <w:lang w:val="en-US"/>
                    </w:rPr>
                    <w:t>Taste / Aroma</w:t>
                  </w:r>
                </w:p>
              </w:tc>
              <w:tc>
                <w:tcPr>
                  <w:tcW w:w="2439" w:type="dxa"/>
                  <w:vAlign w:val="center"/>
                </w:tcPr>
                <w:p w14:paraId="0320B675" w14:textId="77777777" w:rsidR="00517C42" w:rsidRPr="00050395" w:rsidRDefault="00517C42" w:rsidP="009E79AB">
                  <w:pPr>
                    <w:jc w:val="center"/>
                    <w:rPr>
                      <w:rFonts w:asciiTheme="minorHAnsi" w:hAnsiTheme="minorHAnsi" w:cstheme="minorHAnsi"/>
                      <w:lang w:val="en-US"/>
                    </w:rPr>
                  </w:pPr>
                  <w:r w:rsidRPr="00050395">
                    <w:rPr>
                      <w:rFonts w:asciiTheme="minorHAnsi" w:hAnsiTheme="minorHAnsi" w:cstheme="minorHAnsi"/>
                      <w:lang w:val="en-US"/>
                    </w:rPr>
                    <w:t>Characteristic of Lemons</w:t>
                  </w:r>
                </w:p>
              </w:tc>
              <w:tc>
                <w:tcPr>
                  <w:tcW w:w="1519" w:type="dxa"/>
                  <w:shd w:val="clear" w:color="auto" w:fill="auto"/>
                  <w:vAlign w:val="center"/>
                </w:tcPr>
                <w:p w14:paraId="190461A0" w14:textId="77777777" w:rsidR="00517C42" w:rsidRPr="00050395" w:rsidRDefault="00517C42" w:rsidP="009E79AB">
                  <w:pPr>
                    <w:snapToGrid w:val="0"/>
                    <w:jc w:val="center"/>
                    <w:rPr>
                      <w:rFonts w:asciiTheme="minorHAnsi" w:hAnsiTheme="minorHAnsi" w:cstheme="minorHAnsi"/>
                      <w:lang w:val="en-US"/>
                    </w:rPr>
                  </w:pPr>
                  <w:r w:rsidRPr="00050395">
                    <w:rPr>
                      <w:rFonts w:asciiTheme="minorHAnsi" w:hAnsiTheme="minorHAnsi" w:cstheme="minorHAnsi"/>
                      <w:lang w:val="en-US"/>
                    </w:rPr>
                    <w:t>Panel Test</w:t>
                  </w:r>
                </w:p>
              </w:tc>
            </w:tr>
            <w:tr w:rsidR="00517C42" w:rsidRPr="00050395" w14:paraId="69546D14" w14:textId="77777777" w:rsidTr="00977461">
              <w:trPr>
                <w:trHeight w:hRule="exact" w:val="510"/>
                <w:jc w:val="center"/>
              </w:trPr>
              <w:tc>
                <w:tcPr>
                  <w:tcW w:w="2228" w:type="dxa"/>
                  <w:vAlign w:val="center"/>
                </w:tcPr>
                <w:p w14:paraId="2A00C9CD" w14:textId="77777777" w:rsidR="00517C42" w:rsidRPr="00050395" w:rsidRDefault="00517C42" w:rsidP="00137981">
                  <w:pPr>
                    <w:jc w:val="center"/>
                    <w:rPr>
                      <w:rFonts w:asciiTheme="minorHAnsi" w:hAnsiTheme="minorHAnsi" w:cstheme="minorHAnsi"/>
                      <w:i/>
                      <w:lang w:val="en-US"/>
                    </w:rPr>
                  </w:pPr>
                  <w:r w:rsidRPr="00050395">
                    <w:rPr>
                      <w:rFonts w:asciiTheme="minorHAnsi" w:hAnsiTheme="minorHAnsi" w:cstheme="minorHAnsi"/>
                      <w:i/>
                      <w:lang w:val="en-US"/>
                    </w:rPr>
                    <w:t>Sensation to the palate</w:t>
                  </w:r>
                </w:p>
              </w:tc>
              <w:tc>
                <w:tcPr>
                  <w:tcW w:w="2439" w:type="dxa"/>
                  <w:vAlign w:val="center"/>
                </w:tcPr>
                <w:p w14:paraId="7B4A827A" w14:textId="77777777" w:rsidR="00517C42" w:rsidRPr="00050395" w:rsidRDefault="00517C42" w:rsidP="009E79AB">
                  <w:pPr>
                    <w:jc w:val="center"/>
                    <w:rPr>
                      <w:rFonts w:asciiTheme="minorHAnsi" w:hAnsiTheme="minorHAnsi" w:cstheme="minorHAnsi"/>
                      <w:lang w:val="en-US"/>
                    </w:rPr>
                  </w:pPr>
                  <w:r w:rsidRPr="00050395">
                    <w:rPr>
                      <w:rFonts w:asciiTheme="minorHAnsi" w:hAnsiTheme="minorHAnsi" w:cstheme="minorHAnsi"/>
                      <w:lang w:val="en-US"/>
                    </w:rPr>
                    <w:t>Characteristic of Lemons</w:t>
                  </w:r>
                </w:p>
              </w:tc>
              <w:tc>
                <w:tcPr>
                  <w:tcW w:w="1519" w:type="dxa"/>
                  <w:shd w:val="clear" w:color="auto" w:fill="auto"/>
                  <w:vAlign w:val="center"/>
                </w:tcPr>
                <w:p w14:paraId="747C8DAF" w14:textId="77777777" w:rsidR="00517C42" w:rsidRPr="00050395" w:rsidRDefault="00517C42" w:rsidP="009E79AB">
                  <w:pPr>
                    <w:snapToGrid w:val="0"/>
                    <w:jc w:val="center"/>
                    <w:rPr>
                      <w:rFonts w:asciiTheme="minorHAnsi" w:hAnsiTheme="minorHAnsi" w:cstheme="minorHAnsi"/>
                      <w:lang w:val="en-US"/>
                    </w:rPr>
                  </w:pPr>
                  <w:r w:rsidRPr="00050395">
                    <w:rPr>
                      <w:rFonts w:asciiTheme="minorHAnsi" w:hAnsiTheme="minorHAnsi" w:cstheme="minorHAnsi"/>
                      <w:lang w:val="en-US"/>
                    </w:rPr>
                    <w:t>Panel Test</w:t>
                  </w:r>
                </w:p>
              </w:tc>
            </w:tr>
          </w:tbl>
          <w:p w14:paraId="66E997DE" w14:textId="77777777" w:rsidR="004A7EF7" w:rsidRPr="00050395" w:rsidRDefault="004A7EF7" w:rsidP="00853353">
            <w:pPr>
              <w:spacing w:before="100" w:beforeAutospacing="1"/>
              <w:rPr>
                <w:rFonts w:asciiTheme="minorHAnsi" w:hAnsiTheme="minorHAnsi" w:cstheme="minorHAnsi"/>
                <w:b/>
                <w:sz w:val="8"/>
                <w:szCs w:val="8"/>
                <w:lang w:val="en-US"/>
              </w:rPr>
            </w:pPr>
          </w:p>
        </w:tc>
      </w:tr>
    </w:tbl>
    <w:p w14:paraId="40228BF8" w14:textId="77777777" w:rsidR="004A7EF7" w:rsidRPr="00050395" w:rsidRDefault="004A7EF7" w:rsidP="00257592">
      <w:pPr>
        <w:spacing w:before="120"/>
        <w:rPr>
          <w:rFonts w:asciiTheme="minorHAnsi" w:hAnsiTheme="minorHAnsi" w:cstheme="minorHAnsi"/>
          <w:b/>
          <w:sz w:val="8"/>
          <w:szCs w:val="8"/>
          <w:lang w:val="en-US"/>
        </w:rPr>
      </w:pPr>
    </w:p>
    <w:tbl>
      <w:tblPr>
        <w:tblStyle w:val="Grigliatabella"/>
        <w:tblW w:w="0" w:type="auto"/>
        <w:tblLook w:val="04A0" w:firstRow="1" w:lastRow="0" w:firstColumn="1" w:lastColumn="0" w:noHBand="0" w:noVBand="1"/>
      </w:tblPr>
      <w:tblGrid>
        <w:gridCol w:w="9210"/>
      </w:tblGrid>
      <w:tr w:rsidR="004A7EF7" w:rsidRPr="00BE4AA9" w14:paraId="1B82A582" w14:textId="77777777" w:rsidTr="00953535">
        <w:trPr>
          <w:trHeight w:val="3809"/>
        </w:trPr>
        <w:tc>
          <w:tcPr>
            <w:tcW w:w="9210" w:type="dxa"/>
          </w:tcPr>
          <w:p w14:paraId="08607453" w14:textId="77777777" w:rsidR="00146651" w:rsidRPr="00050395" w:rsidRDefault="00146651" w:rsidP="001E1265">
            <w:pPr>
              <w:pStyle w:val="Paragrafoelenco"/>
              <w:numPr>
                <w:ilvl w:val="0"/>
                <w:numId w:val="17"/>
              </w:numPr>
              <w:spacing w:before="120"/>
              <w:ind w:left="284" w:hanging="284"/>
              <w:rPr>
                <w:rFonts w:asciiTheme="minorHAnsi" w:hAnsiTheme="minorHAnsi" w:cstheme="minorHAnsi"/>
                <w:sz w:val="22"/>
                <w:szCs w:val="22"/>
                <w:lang w:val="en-US"/>
              </w:rPr>
            </w:pPr>
            <w:r w:rsidRPr="00050395">
              <w:rPr>
                <w:rFonts w:asciiTheme="minorHAnsi" w:hAnsiTheme="minorHAnsi" w:cstheme="minorHAnsi"/>
                <w:b/>
                <w:sz w:val="22"/>
                <w:szCs w:val="22"/>
                <w:lang w:val="en-US"/>
              </w:rPr>
              <w:lastRenderedPageBreak/>
              <w:t xml:space="preserve">Legal requirements for food safety product </w:t>
            </w:r>
          </w:p>
          <w:p w14:paraId="775B55B6" w14:textId="77777777" w:rsidR="00944B5F" w:rsidRPr="00050395" w:rsidRDefault="00944B5F" w:rsidP="00944B5F">
            <w:pPr>
              <w:numPr>
                <w:ilvl w:val="0"/>
                <w:numId w:val="24"/>
              </w:numPr>
              <w:spacing w:before="100" w:beforeAutospacing="1"/>
              <w:jc w:val="both"/>
              <w:rPr>
                <w:rFonts w:asciiTheme="minorHAnsi" w:hAnsiTheme="minorHAnsi" w:cstheme="minorHAnsi"/>
                <w:lang w:val="en-US"/>
              </w:rPr>
            </w:pPr>
            <w:r w:rsidRPr="00050395">
              <w:rPr>
                <w:rFonts w:asciiTheme="minorHAnsi" w:hAnsiTheme="minorHAnsi" w:cstheme="minorHAnsi"/>
                <w:lang w:val="en-US"/>
              </w:rPr>
              <w:t>Directive 2012/12/UE and subsequent amendments of the European Parliament and of the Council of 19 April 2012 amending the Directive 2001/112/CE of Council relating to fruit juice and certain similar products intended for human consumption;</w:t>
            </w:r>
          </w:p>
          <w:p w14:paraId="05F424DA" w14:textId="77777777" w:rsidR="00944B5F" w:rsidRPr="00050395" w:rsidRDefault="00944B5F" w:rsidP="00944B5F">
            <w:pPr>
              <w:numPr>
                <w:ilvl w:val="0"/>
                <w:numId w:val="24"/>
              </w:numPr>
              <w:spacing w:before="100" w:beforeAutospacing="1"/>
              <w:jc w:val="both"/>
              <w:rPr>
                <w:rFonts w:asciiTheme="minorHAnsi" w:hAnsiTheme="minorHAnsi" w:cstheme="minorHAnsi"/>
                <w:lang w:val="en-US"/>
              </w:rPr>
            </w:pPr>
            <w:r w:rsidRPr="00050395">
              <w:rPr>
                <w:rFonts w:asciiTheme="minorHAnsi" w:hAnsiTheme="minorHAnsi" w:cstheme="minorHAnsi"/>
                <w:lang w:val="en-US"/>
              </w:rPr>
              <w:t>Directive 2003/89/CE and subsequent amendments of the European Parliament and of the Council of 10 November 2003 amending the Directive 2000/13/CE relating to the labeling, presentation and advertising of foodstuff;</w:t>
            </w:r>
          </w:p>
          <w:p w14:paraId="02366AE2" w14:textId="240BB888" w:rsidR="00944B5F" w:rsidRPr="00050395" w:rsidRDefault="00944B5F" w:rsidP="00944B5F">
            <w:pPr>
              <w:numPr>
                <w:ilvl w:val="0"/>
                <w:numId w:val="24"/>
              </w:numPr>
              <w:spacing w:before="100" w:beforeAutospacing="1"/>
              <w:jc w:val="both"/>
              <w:rPr>
                <w:rFonts w:asciiTheme="minorHAnsi" w:hAnsiTheme="minorHAnsi" w:cstheme="minorHAnsi"/>
                <w:lang w:val="en-US"/>
              </w:rPr>
            </w:pPr>
            <w:r w:rsidRPr="00050395">
              <w:rPr>
                <w:rFonts w:asciiTheme="minorHAnsi" w:hAnsiTheme="minorHAnsi" w:cstheme="minorHAnsi"/>
                <w:lang w:val="en-US"/>
              </w:rPr>
              <w:t>Directive (UE) 2015/1787 and subsequent amendments of the Commission of the 06 October 2015 amending Annexes II and III of the Directive 98/83/EC of the Council   on the quality of water intended for human consumption;</w:t>
            </w:r>
          </w:p>
          <w:p w14:paraId="7CAF0F9A" w14:textId="77777777" w:rsidR="00944B5F" w:rsidRPr="00050395" w:rsidRDefault="00944B5F" w:rsidP="00944B5F">
            <w:pPr>
              <w:numPr>
                <w:ilvl w:val="0"/>
                <w:numId w:val="24"/>
              </w:numPr>
              <w:spacing w:before="100" w:beforeAutospacing="1"/>
              <w:jc w:val="both"/>
              <w:rPr>
                <w:rFonts w:asciiTheme="minorHAnsi" w:hAnsiTheme="minorHAnsi" w:cstheme="minorHAnsi"/>
                <w:lang w:val="en-US"/>
              </w:rPr>
            </w:pPr>
            <w:r w:rsidRPr="00050395">
              <w:rPr>
                <w:rFonts w:asciiTheme="minorHAnsi" w:hAnsiTheme="minorHAnsi" w:cstheme="minorHAnsi"/>
                <w:lang w:val="en-US"/>
              </w:rPr>
              <w:t>Directive 2001/111/CE and subsequent amendments of 20 December 2001 relating to certain sugar intended for human consumption;</w:t>
            </w:r>
          </w:p>
          <w:p w14:paraId="62F68D4B" w14:textId="77777777" w:rsidR="00944B5F" w:rsidRPr="00050395" w:rsidRDefault="00944B5F" w:rsidP="00944B5F">
            <w:pPr>
              <w:numPr>
                <w:ilvl w:val="0"/>
                <w:numId w:val="24"/>
              </w:numPr>
              <w:spacing w:before="100" w:beforeAutospacing="1"/>
              <w:jc w:val="both"/>
              <w:rPr>
                <w:rFonts w:asciiTheme="minorHAnsi" w:hAnsiTheme="minorHAnsi" w:cstheme="minorHAnsi"/>
                <w:lang w:val="en-US"/>
              </w:rPr>
            </w:pPr>
            <w:r w:rsidRPr="00050395">
              <w:rPr>
                <w:rFonts w:asciiTheme="minorHAnsi" w:hAnsiTheme="minorHAnsi" w:cstheme="minorHAnsi"/>
                <w:lang w:val="en-US"/>
              </w:rPr>
              <w:t>Directive 2014/63/EU and subsequent amendments of the European Parliament and of the Council of 15 May 2014 amending Council Directive 2001/110/EC relating to honey;</w:t>
            </w:r>
          </w:p>
          <w:p w14:paraId="27975AE0" w14:textId="77777777" w:rsidR="00944B5F" w:rsidRPr="00050395" w:rsidRDefault="00944B5F" w:rsidP="00944B5F">
            <w:pPr>
              <w:numPr>
                <w:ilvl w:val="0"/>
                <w:numId w:val="24"/>
              </w:numPr>
              <w:spacing w:before="100" w:beforeAutospacing="1"/>
              <w:jc w:val="both"/>
              <w:rPr>
                <w:rFonts w:asciiTheme="minorHAnsi" w:hAnsiTheme="minorHAnsi" w:cstheme="minorHAnsi"/>
                <w:lang w:val="en-US"/>
              </w:rPr>
            </w:pPr>
            <w:r w:rsidRPr="00050395">
              <w:rPr>
                <w:rFonts w:asciiTheme="minorHAnsi" w:hAnsiTheme="minorHAnsi" w:cstheme="minorHAnsi"/>
                <w:lang w:val="en-US"/>
              </w:rPr>
              <w:t>Regulation (EC) n° 1333/2008 and subsequent amendments of the European Parliament and of the Council of 16 December 2008 on food additives;</w:t>
            </w:r>
          </w:p>
          <w:p w14:paraId="74861B0A" w14:textId="77777777" w:rsidR="00944B5F" w:rsidRPr="00050395" w:rsidRDefault="00944B5F" w:rsidP="00944B5F">
            <w:pPr>
              <w:numPr>
                <w:ilvl w:val="0"/>
                <w:numId w:val="24"/>
              </w:numPr>
              <w:spacing w:before="100" w:beforeAutospacing="1"/>
              <w:jc w:val="both"/>
              <w:rPr>
                <w:rFonts w:asciiTheme="minorHAnsi" w:hAnsiTheme="minorHAnsi" w:cstheme="minorHAnsi"/>
                <w:lang w:val="en-US"/>
              </w:rPr>
            </w:pPr>
            <w:r w:rsidRPr="00050395">
              <w:rPr>
                <w:rFonts w:asciiTheme="minorHAnsi" w:hAnsiTheme="minorHAnsi" w:cstheme="minorHAnsi"/>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57C83C67" w14:textId="77777777" w:rsidR="00944B5F" w:rsidRPr="00050395" w:rsidRDefault="00944B5F" w:rsidP="00944B5F">
            <w:pPr>
              <w:numPr>
                <w:ilvl w:val="0"/>
                <w:numId w:val="24"/>
              </w:numPr>
              <w:spacing w:before="100" w:beforeAutospacing="1"/>
              <w:jc w:val="both"/>
              <w:rPr>
                <w:rFonts w:asciiTheme="minorHAnsi" w:hAnsiTheme="minorHAnsi" w:cstheme="minorHAnsi"/>
                <w:lang w:val="en-US"/>
              </w:rPr>
            </w:pPr>
            <w:r w:rsidRPr="00050395">
              <w:rPr>
                <w:rFonts w:asciiTheme="minorHAnsi" w:hAnsiTheme="minorHAnsi" w:cstheme="minorHAnsi"/>
                <w:lang w:val="en-US"/>
              </w:rPr>
              <w:t>Commission Regulation (EU) n° 231/2012 and subsequent amendments of 9 March 2012 laying down specifications for food additives listed in Annex II and III of Regulation (EC) n° 1333/2008 of the European Parliaments and of the Council;</w:t>
            </w:r>
          </w:p>
          <w:p w14:paraId="37C2194E" w14:textId="77777777" w:rsidR="00944B5F" w:rsidRPr="00050395" w:rsidRDefault="00944B5F" w:rsidP="00944B5F">
            <w:pPr>
              <w:numPr>
                <w:ilvl w:val="0"/>
                <w:numId w:val="24"/>
              </w:numPr>
              <w:spacing w:before="100" w:beforeAutospacing="1"/>
              <w:jc w:val="both"/>
              <w:rPr>
                <w:rFonts w:asciiTheme="minorHAnsi" w:hAnsiTheme="minorHAnsi" w:cstheme="minorHAnsi"/>
                <w:lang w:val="en-US"/>
              </w:rPr>
            </w:pPr>
            <w:r w:rsidRPr="00050395">
              <w:rPr>
                <w:rFonts w:asciiTheme="minorHAnsi" w:hAnsiTheme="minorHAnsi" w:cstheme="minorHAnsi"/>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2C518FAB" w14:textId="77777777" w:rsidR="00944B5F" w:rsidRPr="00050395" w:rsidRDefault="00944B5F" w:rsidP="00944B5F">
            <w:pPr>
              <w:numPr>
                <w:ilvl w:val="0"/>
                <w:numId w:val="24"/>
              </w:numPr>
              <w:spacing w:before="100" w:beforeAutospacing="1"/>
              <w:jc w:val="both"/>
              <w:rPr>
                <w:rFonts w:asciiTheme="minorHAnsi" w:hAnsiTheme="minorHAnsi" w:cstheme="minorHAnsi"/>
                <w:lang w:val="en-US"/>
              </w:rPr>
            </w:pPr>
            <w:r w:rsidRPr="00050395">
              <w:rPr>
                <w:rFonts w:asciiTheme="minorHAnsi" w:hAnsiTheme="minorHAnsi" w:cstheme="minorHAnsi"/>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0014DCA" w14:textId="70B30F59" w:rsidR="00944B5F" w:rsidRPr="00050395" w:rsidRDefault="00944B5F" w:rsidP="00944B5F">
            <w:pPr>
              <w:numPr>
                <w:ilvl w:val="0"/>
                <w:numId w:val="24"/>
              </w:numPr>
              <w:spacing w:before="100" w:beforeAutospacing="1"/>
              <w:jc w:val="both"/>
              <w:rPr>
                <w:rFonts w:asciiTheme="minorHAnsi" w:hAnsiTheme="minorHAnsi" w:cstheme="minorHAnsi"/>
                <w:lang w:val="en-US"/>
              </w:rPr>
            </w:pPr>
            <w:r w:rsidRPr="00050395">
              <w:rPr>
                <w:rFonts w:asciiTheme="minorHAnsi" w:hAnsiTheme="minorHAnsi" w:cstheme="minorHAnsi"/>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5D1220D6" w14:textId="77777777" w:rsidR="003F1487" w:rsidRPr="00050395" w:rsidRDefault="00944B5F" w:rsidP="00944B5F">
            <w:pPr>
              <w:numPr>
                <w:ilvl w:val="0"/>
                <w:numId w:val="24"/>
              </w:numPr>
              <w:spacing w:before="100" w:beforeAutospacing="1"/>
              <w:jc w:val="both"/>
              <w:rPr>
                <w:rFonts w:asciiTheme="minorHAnsi" w:hAnsiTheme="minorHAnsi" w:cstheme="minorHAnsi"/>
                <w:lang w:val="en-US"/>
              </w:rPr>
            </w:pPr>
            <w:r w:rsidRPr="00050395">
              <w:rPr>
                <w:rFonts w:asciiTheme="minorHAnsi" w:hAnsiTheme="minorHAnsi" w:cstheme="minorHAnsi"/>
                <w:lang w:val="en-US"/>
              </w:rPr>
              <w:t>The product was not produced and does not contain any ionized product in reference to the Directive EU 1992/2/EC and 1999/3/EC and subsequent amendments;</w:t>
            </w:r>
          </w:p>
        </w:tc>
      </w:tr>
    </w:tbl>
    <w:p w14:paraId="7E14380D" w14:textId="77777777" w:rsidR="004A7EF7" w:rsidRPr="00050395" w:rsidRDefault="004A7EF7" w:rsidP="00257592">
      <w:pPr>
        <w:spacing w:before="120"/>
        <w:rPr>
          <w:rFonts w:asciiTheme="minorHAnsi" w:hAnsiTheme="minorHAnsi" w:cstheme="minorHAnsi"/>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BE4AA9" w14:paraId="06092A65" w14:textId="77777777" w:rsidTr="00F66929">
        <w:trPr>
          <w:trHeight w:val="557"/>
        </w:trPr>
        <w:tc>
          <w:tcPr>
            <w:tcW w:w="9210" w:type="dxa"/>
            <w:shd w:val="clear" w:color="auto" w:fill="auto"/>
          </w:tcPr>
          <w:p w14:paraId="68B74408" w14:textId="77777777" w:rsidR="009F6F6D" w:rsidRPr="00050395" w:rsidRDefault="00C2305A" w:rsidP="001E1265">
            <w:pPr>
              <w:pStyle w:val="Paragrafoelenco"/>
              <w:numPr>
                <w:ilvl w:val="0"/>
                <w:numId w:val="17"/>
              </w:numPr>
              <w:spacing w:before="120"/>
              <w:ind w:left="284" w:hanging="284"/>
              <w:rPr>
                <w:rFonts w:asciiTheme="minorHAnsi" w:hAnsiTheme="minorHAnsi" w:cstheme="minorHAnsi"/>
                <w:b/>
                <w:sz w:val="22"/>
                <w:szCs w:val="22"/>
                <w:lang w:val="en-US"/>
              </w:rPr>
            </w:pPr>
            <w:r w:rsidRPr="00050395">
              <w:rPr>
                <w:rFonts w:asciiTheme="minorHAnsi" w:hAnsiTheme="minorHAnsi" w:cstheme="minorHAnsi"/>
                <w:b/>
                <w:sz w:val="22"/>
                <w:szCs w:val="22"/>
                <w:lang w:val="en-US"/>
              </w:rPr>
              <w:t>T</w:t>
            </w:r>
            <w:r w:rsidR="00953535" w:rsidRPr="00050395">
              <w:rPr>
                <w:rFonts w:asciiTheme="minorHAnsi" w:hAnsiTheme="minorHAnsi" w:cstheme="minorHAnsi"/>
                <w:b/>
                <w:sz w:val="22"/>
                <w:szCs w:val="22"/>
                <w:lang w:val="en-US"/>
              </w:rPr>
              <w:t>r</w:t>
            </w:r>
            <w:r w:rsidR="00E530AE" w:rsidRPr="00050395">
              <w:rPr>
                <w:rFonts w:asciiTheme="minorHAnsi" w:hAnsiTheme="minorHAnsi" w:cstheme="minorHAnsi"/>
                <w:b/>
                <w:sz w:val="22"/>
                <w:szCs w:val="22"/>
                <w:lang w:val="en-US"/>
              </w:rPr>
              <w:t>eatment</w:t>
            </w:r>
            <w:r w:rsidRPr="00050395">
              <w:rPr>
                <w:rFonts w:asciiTheme="minorHAnsi" w:hAnsiTheme="minorHAnsi" w:cstheme="minorHAnsi"/>
                <w:b/>
                <w:sz w:val="22"/>
                <w:szCs w:val="22"/>
                <w:lang w:val="en-US"/>
              </w:rPr>
              <w:t xml:space="preserve"> methods</w:t>
            </w:r>
          </w:p>
          <w:p w14:paraId="59B9C3BE" w14:textId="77777777" w:rsidR="00D9377F" w:rsidRPr="00050395" w:rsidRDefault="005D6FC3" w:rsidP="00D9377F">
            <w:pPr>
              <w:spacing w:before="120"/>
              <w:ind w:left="284" w:hanging="284"/>
              <w:rPr>
                <w:rFonts w:asciiTheme="minorHAnsi" w:hAnsiTheme="minorHAnsi" w:cstheme="minorHAnsi"/>
                <w:b/>
                <w:i/>
                <w:sz w:val="22"/>
                <w:szCs w:val="22"/>
                <w:lang w:val="en-US"/>
              </w:rPr>
            </w:pPr>
            <w:r w:rsidRPr="00050395">
              <w:rPr>
                <w:rFonts w:asciiTheme="minorHAnsi" w:hAnsiTheme="minorHAnsi" w:cstheme="minorHAnsi"/>
                <w:b/>
                <w:i/>
                <w:sz w:val="22"/>
                <w:szCs w:val="22"/>
                <w:lang w:val="en-US"/>
              </w:rPr>
              <w:tab/>
            </w:r>
            <w:r w:rsidR="00D9377F" w:rsidRPr="00050395">
              <w:rPr>
                <w:rFonts w:asciiTheme="minorHAnsi" w:hAnsiTheme="minorHAnsi" w:cstheme="minorHAnsi"/>
                <w:b/>
                <w:i/>
                <w:sz w:val="22"/>
                <w:szCs w:val="22"/>
                <w:lang w:val="en-US"/>
              </w:rPr>
              <w:t>Flow-chart</w:t>
            </w:r>
          </w:p>
          <w:p w14:paraId="46972BE3" w14:textId="77777777" w:rsidR="00D9377F" w:rsidRPr="00050395" w:rsidRDefault="00D9377F" w:rsidP="00D9377F">
            <w:pPr>
              <w:tabs>
                <w:tab w:val="left" w:pos="284"/>
              </w:tabs>
              <w:spacing w:before="120"/>
              <w:rPr>
                <w:rFonts w:asciiTheme="minorHAnsi" w:hAnsiTheme="minorHAnsi" w:cstheme="minorHAnsi"/>
                <w:sz w:val="22"/>
                <w:szCs w:val="22"/>
                <w:lang w:val="en-US"/>
              </w:rPr>
            </w:pPr>
            <w:r w:rsidRPr="00050395">
              <w:rPr>
                <w:rFonts w:asciiTheme="minorHAnsi" w:hAnsiTheme="minorHAnsi" w:cstheme="minorHAnsi"/>
                <w:sz w:val="22"/>
                <w:szCs w:val="22"/>
                <w:lang w:val="en-US"/>
              </w:rPr>
              <w:tab/>
              <w:t>D 09.01 01 – D 09.01 13</w:t>
            </w:r>
          </w:p>
          <w:p w14:paraId="307B7177" w14:textId="77777777" w:rsidR="00D9377F" w:rsidRPr="00050395" w:rsidRDefault="00D9377F" w:rsidP="00D9377F">
            <w:pPr>
              <w:spacing w:before="120"/>
              <w:ind w:left="284"/>
              <w:rPr>
                <w:rFonts w:asciiTheme="minorHAnsi" w:hAnsiTheme="minorHAnsi" w:cstheme="minorHAnsi"/>
                <w:b/>
                <w:i/>
                <w:sz w:val="22"/>
                <w:szCs w:val="22"/>
                <w:lang w:val="en-US"/>
              </w:rPr>
            </w:pPr>
            <w:r w:rsidRPr="00050395">
              <w:rPr>
                <w:rFonts w:asciiTheme="minorHAnsi" w:hAnsiTheme="minorHAnsi" w:cstheme="minorHAnsi"/>
                <w:b/>
                <w:i/>
                <w:sz w:val="22"/>
                <w:szCs w:val="22"/>
                <w:lang w:val="en-US"/>
              </w:rPr>
              <w:t>Phases of process</w:t>
            </w:r>
          </w:p>
          <w:p w14:paraId="0ABCBF72" w14:textId="6858E61B" w:rsidR="008D68FC" w:rsidRPr="00050395" w:rsidRDefault="00D9377F" w:rsidP="00D9377F">
            <w:pPr>
              <w:spacing w:before="100" w:beforeAutospacing="1"/>
              <w:ind w:left="284"/>
              <w:rPr>
                <w:rFonts w:asciiTheme="minorHAnsi" w:hAnsiTheme="minorHAnsi" w:cstheme="minorHAnsi"/>
                <w:sz w:val="22"/>
                <w:szCs w:val="22"/>
                <w:lang w:val="en-US"/>
              </w:rPr>
            </w:pPr>
            <w:r w:rsidRPr="00050395">
              <w:rPr>
                <w:rFonts w:asciiTheme="minorHAnsi" w:hAnsiTheme="minorHAnsi" w:cstheme="minorHAnsi"/>
                <w:sz w:val="22"/>
                <w:szCs w:val="22"/>
                <w:lang w:val="en-US"/>
              </w:rPr>
              <w:t xml:space="preserve">Receiving Citrus Fruit and Unloading – Washing – Selection and Calibration – Juice Extraction – Refining –preheating – Refining – Centrifugation -   Sending to the Finished Products Department – Pasteurization – Concentration - Refrigeration – Filtration </w:t>
            </w:r>
            <w:r w:rsidR="00887971" w:rsidRPr="00050395">
              <w:rPr>
                <w:rFonts w:asciiTheme="minorHAnsi" w:hAnsiTheme="minorHAnsi" w:cstheme="minorHAnsi"/>
                <w:sz w:val="22"/>
                <w:szCs w:val="22"/>
                <w:lang w:val="en-US"/>
              </w:rPr>
              <w:t xml:space="preserve">and magnetic trap </w:t>
            </w:r>
            <w:r w:rsidR="001929C4" w:rsidRPr="00050395">
              <w:rPr>
                <w:rFonts w:asciiTheme="minorHAnsi" w:hAnsiTheme="minorHAnsi" w:cstheme="minorHAnsi"/>
                <w:sz w:val="22"/>
                <w:szCs w:val="22"/>
                <w:lang w:val="en-US"/>
              </w:rPr>
              <w:t xml:space="preserve">- </w:t>
            </w:r>
            <w:r w:rsidRPr="00050395">
              <w:rPr>
                <w:rFonts w:asciiTheme="minorHAnsi" w:hAnsiTheme="minorHAnsi" w:cstheme="minorHAnsi"/>
                <w:sz w:val="22"/>
                <w:szCs w:val="22"/>
                <w:lang w:val="en-US"/>
              </w:rPr>
              <w:t>Packing – Freezing – Storage – Loading on the truck</w:t>
            </w:r>
          </w:p>
        </w:tc>
      </w:tr>
    </w:tbl>
    <w:p w14:paraId="28AC1E17" w14:textId="77777777" w:rsidR="009F6F6D" w:rsidRPr="00050395" w:rsidRDefault="009F6F6D" w:rsidP="00257592">
      <w:pPr>
        <w:spacing w:before="120"/>
        <w:rPr>
          <w:rFonts w:asciiTheme="minorHAnsi" w:hAnsiTheme="minorHAnsi" w:cstheme="minorHAnsi"/>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BE4AA9" w14:paraId="60CBFDD0" w14:textId="77777777" w:rsidTr="00E502AA">
        <w:trPr>
          <w:trHeight w:val="1129"/>
        </w:trPr>
        <w:tc>
          <w:tcPr>
            <w:tcW w:w="9356" w:type="dxa"/>
            <w:shd w:val="clear" w:color="auto" w:fill="auto"/>
          </w:tcPr>
          <w:p w14:paraId="6E0B1113" w14:textId="77777777" w:rsidR="00163F15" w:rsidRPr="00050395" w:rsidRDefault="009A5C78" w:rsidP="007624DE">
            <w:pPr>
              <w:pStyle w:val="Paragrafoelenco"/>
              <w:numPr>
                <w:ilvl w:val="0"/>
                <w:numId w:val="17"/>
              </w:numPr>
              <w:spacing w:before="120"/>
              <w:ind w:left="318" w:hanging="284"/>
              <w:rPr>
                <w:rFonts w:asciiTheme="minorHAnsi" w:hAnsiTheme="minorHAnsi" w:cstheme="minorHAnsi"/>
                <w:b/>
                <w:sz w:val="22"/>
                <w:szCs w:val="22"/>
                <w:lang w:val="en-US"/>
              </w:rPr>
            </w:pPr>
            <w:r w:rsidRPr="00050395">
              <w:rPr>
                <w:rFonts w:asciiTheme="minorHAnsi" w:hAnsiTheme="minorHAnsi" w:cstheme="minorHAnsi"/>
                <w:b/>
                <w:sz w:val="22"/>
                <w:szCs w:val="22"/>
                <w:lang w:val="en-US"/>
              </w:rPr>
              <w:t>Packaging</w:t>
            </w:r>
          </w:p>
          <w:p w14:paraId="399AF300" w14:textId="77777777" w:rsidR="00B34EE8" w:rsidRPr="00050395" w:rsidRDefault="00482084" w:rsidP="00172D78">
            <w:pPr>
              <w:spacing w:before="120"/>
              <w:ind w:left="318" w:hanging="318"/>
              <w:rPr>
                <w:rFonts w:asciiTheme="minorHAnsi" w:hAnsiTheme="minorHAnsi" w:cstheme="minorHAnsi"/>
                <w:i/>
                <w:sz w:val="22"/>
                <w:szCs w:val="22"/>
                <w:lang w:val="en-US"/>
              </w:rPr>
            </w:pPr>
            <w:r w:rsidRPr="00050395">
              <w:rPr>
                <w:rFonts w:asciiTheme="minorHAnsi" w:hAnsiTheme="minorHAnsi" w:cstheme="minorHAnsi"/>
                <w:i/>
                <w:sz w:val="22"/>
                <w:szCs w:val="22"/>
                <w:lang w:val="en-US"/>
              </w:rPr>
              <w:tab/>
            </w:r>
            <w:r w:rsidR="00091FF2" w:rsidRPr="00050395">
              <w:rPr>
                <w:rFonts w:asciiTheme="minorHAnsi" w:hAnsiTheme="minorHAnsi" w:cstheme="minorHAnsi"/>
                <w:i/>
                <w:sz w:val="22"/>
                <w:szCs w:val="22"/>
                <w:lang w:val="en-US"/>
              </w:rPr>
              <w:t>On customer request</w:t>
            </w:r>
            <w:r w:rsidR="00F05AA8" w:rsidRPr="00050395">
              <w:rPr>
                <w:rFonts w:asciiTheme="minorHAnsi" w:hAnsiTheme="minorHAnsi" w:cstheme="minorHAnsi"/>
                <w:i/>
                <w:sz w:val="22"/>
                <w:szCs w:val="22"/>
                <w:lang w:val="en-US"/>
              </w:rPr>
              <w:t xml:space="preserve"> </w:t>
            </w:r>
          </w:p>
          <w:p w14:paraId="08690C76" w14:textId="77777777" w:rsidR="00163F15" w:rsidRPr="00050395" w:rsidRDefault="00091FF2" w:rsidP="00172D78">
            <w:pPr>
              <w:spacing w:before="120"/>
              <w:ind w:left="318" w:hanging="318"/>
              <w:jc w:val="center"/>
              <w:rPr>
                <w:rFonts w:asciiTheme="minorHAnsi" w:hAnsiTheme="minorHAnsi" w:cstheme="minorHAnsi"/>
                <w:b/>
                <w:i/>
                <w:sz w:val="22"/>
                <w:szCs w:val="22"/>
                <w:lang w:val="en-US"/>
              </w:rPr>
            </w:pPr>
            <w:r w:rsidRPr="00050395">
              <w:rPr>
                <w:rFonts w:asciiTheme="minorHAnsi" w:hAnsiTheme="minorHAnsi" w:cstheme="minorHAnsi"/>
                <w:b/>
                <w:i/>
                <w:sz w:val="22"/>
                <w:szCs w:val="22"/>
                <w:lang w:val="en-US"/>
              </w:rPr>
              <w:lastRenderedPageBreak/>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050395" w14:paraId="6DD9CADB" w14:textId="77777777" w:rsidTr="00482084">
              <w:tc>
                <w:tcPr>
                  <w:tcW w:w="1087" w:type="dxa"/>
                </w:tcPr>
                <w:p w14:paraId="410FCCF4" w14:textId="77777777" w:rsidR="00163F15" w:rsidRPr="00050395" w:rsidRDefault="00423D2B" w:rsidP="00172D78">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Gross weigh</w:t>
                  </w:r>
                  <w:r w:rsidR="00CF25D6" w:rsidRPr="00050395">
                    <w:rPr>
                      <w:rFonts w:asciiTheme="minorHAnsi" w:hAnsiTheme="minorHAnsi" w:cstheme="minorHAnsi"/>
                      <w:sz w:val="18"/>
                      <w:szCs w:val="18"/>
                      <w:lang w:val="en-US"/>
                    </w:rPr>
                    <w:t>t</w:t>
                  </w:r>
                </w:p>
              </w:tc>
              <w:tc>
                <w:tcPr>
                  <w:tcW w:w="2943" w:type="dxa"/>
                </w:tcPr>
                <w:p w14:paraId="16368E6D" w14:textId="7006BC61" w:rsidR="00163F15" w:rsidRPr="00050395" w:rsidRDefault="007C62A2" w:rsidP="00172D78">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2</w:t>
                  </w:r>
                  <w:r w:rsidR="00F4440A" w:rsidRPr="00050395">
                    <w:rPr>
                      <w:rFonts w:asciiTheme="minorHAnsi" w:hAnsiTheme="minorHAnsi" w:cstheme="minorHAnsi"/>
                      <w:sz w:val="18"/>
                      <w:szCs w:val="18"/>
                      <w:lang w:val="en-US"/>
                    </w:rPr>
                    <w:t>6</w:t>
                  </w:r>
                  <w:r w:rsidR="00163F15" w:rsidRPr="00050395">
                    <w:rPr>
                      <w:rFonts w:asciiTheme="minorHAnsi" w:hAnsiTheme="minorHAnsi" w:cstheme="minorHAnsi"/>
                      <w:sz w:val="18"/>
                      <w:szCs w:val="18"/>
                      <w:lang w:val="en-US"/>
                    </w:rPr>
                    <w:t>4 Kg</w:t>
                  </w:r>
                </w:p>
              </w:tc>
              <w:tc>
                <w:tcPr>
                  <w:tcW w:w="4740" w:type="dxa"/>
                  <w:vAlign w:val="center"/>
                </w:tcPr>
                <w:p w14:paraId="4602A0A6" w14:textId="77777777" w:rsidR="00163F15" w:rsidRPr="00050395" w:rsidRDefault="00163F15" w:rsidP="00172D78">
                  <w:pPr>
                    <w:spacing w:before="120"/>
                    <w:jc w:val="both"/>
                    <w:rPr>
                      <w:rFonts w:asciiTheme="minorHAnsi" w:hAnsiTheme="minorHAnsi" w:cstheme="minorHAnsi"/>
                      <w:sz w:val="18"/>
                      <w:szCs w:val="18"/>
                      <w:lang w:val="en-US"/>
                    </w:rPr>
                  </w:pPr>
                </w:p>
              </w:tc>
            </w:tr>
            <w:tr w:rsidR="00163F15" w:rsidRPr="00050395" w14:paraId="59757E69" w14:textId="77777777" w:rsidTr="00482084">
              <w:tc>
                <w:tcPr>
                  <w:tcW w:w="1087" w:type="dxa"/>
                </w:tcPr>
                <w:p w14:paraId="5748297F" w14:textId="77777777" w:rsidR="00163F15" w:rsidRPr="00050395" w:rsidRDefault="00423D2B" w:rsidP="00172D78">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Net weigh</w:t>
                  </w:r>
                  <w:r w:rsidR="00CF25D6" w:rsidRPr="00050395">
                    <w:rPr>
                      <w:rFonts w:asciiTheme="minorHAnsi" w:hAnsiTheme="minorHAnsi" w:cstheme="minorHAnsi"/>
                      <w:sz w:val="18"/>
                      <w:szCs w:val="18"/>
                      <w:lang w:val="en-US"/>
                    </w:rPr>
                    <w:t>t</w:t>
                  </w:r>
                </w:p>
              </w:tc>
              <w:tc>
                <w:tcPr>
                  <w:tcW w:w="2943" w:type="dxa"/>
                </w:tcPr>
                <w:p w14:paraId="066CC362" w14:textId="3A1D3DBC" w:rsidR="00163F15" w:rsidRPr="00050395" w:rsidRDefault="001B315B" w:rsidP="007211D0">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2</w:t>
                  </w:r>
                  <w:r w:rsidR="00F4440A" w:rsidRPr="00050395">
                    <w:rPr>
                      <w:rFonts w:asciiTheme="minorHAnsi" w:hAnsiTheme="minorHAnsi" w:cstheme="minorHAnsi"/>
                      <w:sz w:val="18"/>
                      <w:szCs w:val="18"/>
                      <w:lang w:val="en-US"/>
                    </w:rPr>
                    <w:t>5</w:t>
                  </w:r>
                  <w:r w:rsidR="00163F15" w:rsidRPr="00050395">
                    <w:rPr>
                      <w:rFonts w:asciiTheme="minorHAnsi" w:hAnsiTheme="minorHAnsi" w:cstheme="minorHAnsi"/>
                      <w:sz w:val="18"/>
                      <w:szCs w:val="18"/>
                      <w:lang w:val="en-US"/>
                    </w:rPr>
                    <w:t>0 Kg. ± 1 %</w:t>
                  </w:r>
                </w:p>
              </w:tc>
              <w:tc>
                <w:tcPr>
                  <w:tcW w:w="4740" w:type="dxa"/>
                  <w:vAlign w:val="center"/>
                </w:tcPr>
                <w:p w14:paraId="15903CB4" w14:textId="77777777" w:rsidR="00163F15" w:rsidRPr="00050395" w:rsidRDefault="00163F15" w:rsidP="00172D78">
                  <w:pPr>
                    <w:spacing w:before="120"/>
                    <w:jc w:val="both"/>
                    <w:rPr>
                      <w:rFonts w:asciiTheme="minorHAnsi" w:hAnsiTheme="minorHAnsi" w:cstheme="minorHAnsi"/>
                      <w:sz w:val="18"/>
                      <w:szCs w:val="18"/>
                      <w:lang w:val="en-US"/>
                    </w:rPr>
                  </w:pPr>
                </w:p>
              </w:tc>
            </w:tr>
            <w:tr w:rsidR="00163F15" w:rsidRPr="00BE4AA9" w14:paraId="6653399A" w14:textId="77777777" w:rsidTr="00482084">
              <w:tc>
                <w:tcPr>
                  <w:tcW w:w="1087" w:type="dxa"/>
                </w:tcPr>
                <w:p w14:paraId="0B7F64C1" w14:textId="77777777" w:rsidR="00163F15" w:rsidRPr="00050395" w:rsidRDefault="00423D2B" w:rsidP="00172D78">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 xml:space="preserve">External </w:t>
                  </w:r>
                  <w:r w:rsidR="009A5C78" w:rsidRPr="00050395">
                    <w:rPr>
                      <w:rFonts w:asciiTheme="minorHAnsi" w:hAnsiTheme="minorHAnsi" w:cstheme="minorHAnsi"/>
                      <w:sz w:val="18"/>
                      <w:szCs w:val="18"/>
                      <w:lang w:val="en-US"/>
                    </w:rPr>
                    <w:t>packaging</w:t>
                  </w:r>
                </w:p>
              </w:tc>
              <w:tc>
                <w:tcPr>
                  <w:tcW w:w="2943" w:type="dxa"/>
                </w:tcPr>
                <w:p w14:paraId="3148F517" w14:textId="77777777" w:rsidR="00163F15" w:rsidRPr="00050395" w:rsidRDefault="00423D2B" w:rsidP="00172D78">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Metal conical drums</w:t>
                  </w:r>
                </w:p>
                <w:p w14:paraId="56EF36F1" w14:textId="77777777" w:rsidR="00423D2B" w:rsidRPr="00050395" w:rsidRDefault="00E8335F" w:rsidP="00172D78">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w:t>
                  </w:r>
                  <w:r w:rsidR="00423D2B" w:rsidRPr="00050395">
                    <w:rPr>
                      <w:rFonts w:asciiTheme="minorHAnsi" w:hAnsiTheme="minorHAnsi" w:cstheme="minorHAnsi"/>
                      <w:sz w:val="18"/>
                      <w:szCs w:val="18"/>
                      <w:lang w:val="en-US"/>
                    </w:rPr>
                    <w:t>NEW)</w:t>
                  </w:r>
                </w:p>
              </w:tc>
              <w:tc>
                <w:tcPr>
                  <w:tcW w:w="4740" w:type="dxa"/>
                  <w:vAlign w:val="center"/>
                </w:tcPr>
                <w:p w14:paraId="321B8F3F" w14:textId="77777777" w:rsidR="00163F15" w:rsidRPr="00050395" w:rsidRDefault="00F6257B" w:rsidP="00172D78">
                  <w:pPr>
                    <w:spacing w:before="120"/>
                    <w:jc w:val="both"/>
                    <w:rPr>
                      <w:rFonts w:asciiTheme="minorHAnsi" w:hAnsiTheme="minorHAnsi" w:cstheme="minorHAnsi"/>
                      <w:i/>
                      <w:sz w:val="18"/>
                      <w:szCs w:val="18"/>
                      <w:lang w:val="en-US"/>
                    </w:rPr>
                  </w:pPr>
                  <w:r w:rsidRPr="00050395">
                    <w:rPr>
                      <w:rFonts w:asciiTheme="minorHAnsi" w:hAnsiTheme="minorHAnsi" w:cstheme="minorHAnsi"/>
                      <w:i/>
                      <w:sz w:val="18"/>
                      <w:szCs w:val="18"/>
                      <w:lang w:val="en-US"/>
                    </w:rPr>
                    <w:t>The drums are sealed and the internal paint is food. The cover is of metal and sealed with a metal ring in turn</w:t>
                  </w:r>
                  <w:r w:rsidR="00C2305A" w:rsidRPr="00050395">
                    <w:rPr>
                      <w:rFonts w:asciiTheme="minorHAnsi" w:hAnsiTheme="minorHAnsi" w:cstheme="minorHAnsi"/>
                      <w:i/>
                      <w:sz w:val="18"/>
                      <w:szCs w:val="18"/>
                      <w:lang w:val="en-US"/>
                    </w:rPr>
                    <w:t xml:space="preserve"> </w:t>
                  </w:r>
                  <w:r w:rsidRPr="00050395">
                    <w:rPr>
                      <w:rFonts w:asciiTheme="minorHAnsi" w:hAnsiTheme="minorHAnsi" w:cstheme="minorHAnsi"/>
                      <w:i/>
                      <w:sz w:val="18"/>
                      <w:szCs w:val="18"/>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050395">
                    <w:rPr>
                      <w:rFonts w:asciiTheme="minorHAnsi" w:hAnsiTheme="minorHAnsi" w:cstheme="minorHAnsi"/>
                      <w:i/>
                      <w:sz w:val="18"/>
                      <w:szCs w:val="18"/>
                      <w:lang w:val="en-US"/>
                    </w:rPr>
                    <w:t>produced in accordance with</w:t>
                  </w:r>
                  <w:r w:rsidRPr="00050395">
                    <w:rPr>
                      <w:rFonts w:asciiTheme="minorHAnsi" w:hAnsiTheme="minorHAnsi" w:cstheme="minorHAnsi"/>
                      <w:i/>
                      <w:sz w:val="18"/>
                      <w:szCs w:val="18"/>
                      <w:lang w:val="en-US"/>
                    </w:rPr>
                    <w:t xml:space="preserve"> the good manufacturing practices as per the regulations 1935/2004/EC and 10/2011/EC. </w:t>
                  </w:r>
                  <w:r w:rsidR="00C2305A" w:rsidRPr="00050395">
                    <w:rPr>
                      <w:rFonts w:asciiTheme="minorHAnsi" w:hAnsiTheme="minorHAnsi" w:cstheme="minorHAnsi"/>
                      <w:i/>
                      <w:sz w:val="18"/>
                      <w:szCs w:val="18"/>
                      <w:lang w:val="en-US"/>
                    </w:rPr>
                    <w:t xml:space="preserve">The drums design is hermetic and the </w:t>
                  </w:r>
                  <w:proofErr w:type="gramStart"/>
                  <w:r w:rsidR="00C2305A" w:rsidRPr="00050395">
                    <w:rPr>
                      <w:rFonts w:asciiTheme="minorHAnsi" w:hAnsiTheme="minorHAnsi" w:cstheme="minorHAnsi"/>
                      <w:i/>
                      <w:sz w:val="18"/>
                      <w:szCs w:val="18"/>
                      <w:lang w:val="en-US"/>
                    </w:rPr>
                    <w:t>suppliers</w:t>
                  </w:r>
                  <w:proofErr w:type="gramEnd"/>
                  <w:r w:rsidR="00C2305A" w:rsidRPr="00050395">
                    <w:rPr>
                      <w:rFonts w:asciiTheme="minorHAnsi" w:hAnsiTheme="minorHAnsi" w:cstheme="minorHAnsi"/>
                      <w:i/>
                      <w:sz w:val="18"/>
                      <w:szCs w:val="18"/>
                      <w:lang w:val="en-US"/>
                    </w:rPr>
                    <w:t xml:space="preserve"> tests confirm this requirement. </w:t>
                  </w:r>
                  <w:r w:rsidRPr="00050395">
                    <w:rPr>
                      <w:rFonts w:asciiTheme="minorHAnsi" w:hAnsiTheme="minorHAnsi" w:cstheme="minorHAnsi"/>
                      <w:i/>
                      <w:sz w:val="18"/>
                      <w:szCs w:val="18"/>
                      <w:lang w:val="en-US"/>
                    </w:rPr>
                    <w:t xml:space="preserve">The material respects the limits of global migration and specific migration of the </w:t>
                  </w:r>
                  <w:proofErr w:type="gramStart"/>
                  <w:r w:rsidRPr="00050395">
                    <w:rPr>
                      <w:rFonts w:asciiTheme="minorHAnsi" w:hAnsiTheme="minorHAnsi" w:cstheme="minorHAnsi"/>
                      <w:i/>
                      <w:sz w:val="18"/>
                      <w:szCs w:val="18"/>
                      <w:lang w:val="en-US"/>
                    </w:rPr>
                    <w:t>dye,</w:t>
                  </w:r>
                  <w:proofErr w:type="gramEnd"/>
                  <w:r w:rsidRPr="00050395">
                    <w:rPr>
                      <w:rFonts w:asciiTheme="minorHAnsi" w:hAnsiTheme="minorHAnsi" w:cstheme="minorHAnsi"/>
                      <w:i/>
                      <w:sz w:val="18"/>
                      <w:szCs w:val="18"/>
                      <w:lang w:val="en-US"/>
                    </w:rPr>
                    <w:t xml:space="preserve"> therefore, it can be used in prolonged contact with foods.  </w:t>
                  </w:r>
                </w:p>
              </w:tc>
            </w:tr>
            <w:tr w:rsidR="00163F15" w:rsidRPr="00BE4AA9" w14:paraId="3FD14441" w14:textId="77777777" w:rsidTr="00300921">
              <w:tc>
                <w:tcPr>
                  <w:tcW w:w="1087" w:type="dxa"/>
                </w:tcPr>
                <w:p w14:paraId="21D5C15B" w14:textId="77777777" w:rsidR="00163F15" w:rsidRPr="00050395" w:rsidRDefault="006D6A3C" w:rsidP="00300921">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 xml:space="preserve">Internal </w:t>
                  </w:r>
                  <w:r w:rsidR="009A5C78" w:rsidRPr="00050395">
                    <w:rPr>
                      <w:rFonts w:asciiTheme="minorHAnsi" w:hAnsiTheme="minorHAnsi" w:cstheme="minorHAnsi"/>
                      <w:sz w:val="18"/>
                      <w:szCs w:val="18"/>
                      <w:lang w:val="en-US"/>
                    </w:rPr>
                    <w:t>packaging</w:t>
                  </w:r>
                </w:p>
              </w:tc>
              <w:tc>
                <w:tcPr>
                  <w:tcW w:w="2943" w:type="dxa"/>
                </w:tcPr>
                <w:p w14:paraId="206795EE" w14:textId="77777777" w:rsidR="00163F15" w:rsidRPr="00050395" w:rsidRDefault="006D6A3C" w:rsidP="00300921">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Double polyethylene and tra</w:t>
                  </w:r>
                  <w:r w:rsidR="00C2305A" w:rsidRPr="00050395">
                    <w:rPr>
                      <w:rFonts w:asciiTheme="minorHAnsi" w:hAnsiTheme="minorHAnsi" w:cstheme="minorHAnsi"/>
                      <w:sz w:val="18"/>
                      <w:szCs w:val="18"/>
                      <w:lang w:val="en-US"/>
                    </w:rPr>
                    <w:t>n</w:t>
                  </w:r>
                  <w:r w:rsidRPr="00050395">
                    <w:rPr>
                      <w:rFonts w:asciiTheme="minorHAnsi" w:hAnsiTheme="minorHAnsi" w:cstheme="minorHAnsi"/>
                      <w:sz w:val="18"/>
                      <w:szCs w:val="18"/>
                      <w:lang w:val="en-US"/>
                    </w:rPr>
                    <w:t>sparent bag for food</w:t>
                  </w:r>
                </w:p>
              </w:tc>
              <w:tc>
                <w:tcPr>
                  <w:tcW w:w="4740" w:type="dxa"/>
                </w:tcPr>
                <w:p w14:paraId="40EF8515" w14:textId="77777777" w:rsidR="00163F15" w:rsidRPr="00050395" w:rsidRDefault="006D6A3C" w:rsidP="00300921">
                  <w:pPr>
                    <w:spacing w:before="120"/>
                    <w:rPr>
                      <w:rFonts w:asciiTheme="minorHAnsi" w:hAnsiTheme="minorHAnsi" w:cstheme="minorHAnsi"/>
                      <w:sz w:val="18"/>
                      <w:szCs w:val="18"/>
                      <w:lang w:val="en-US"/>
                    </w:rPr>
                  </w:pPr>
                  <w:r w:rsidRPr="00050395">
                    <w:rPr>
                      <w:rFonts w:asciiTheme="minorHAnsi" w:hAnsiTheme="minorHAnsi" w:cstheme="minorHAnsi"/>
                      <w:i/>
                      <w:sz w:val="18"/>
                      <w:szCs w:val="18"/>
                      <w:lang w:val="en-US"/>
                    </w:rPr>
                    <w:t xml:space="preserve">All inner bags are new and compounds of </w:t>
                  </w:r>
                  <w:proofErr w:type="gramStart"/>
                  <w:r w:rsidRPr="00050395">
                    <w:rPr>
                      <w:rFonts w:asciiTheme="minorHAnsi" w:hAnsiTheme="minorHAnsi" w:cstheme="minorHAnsi"/>
                      <w:i/>
                      <w:sz w:val="18"/>
                      <w:szCs w:val="18"/>
                      <w:lang w:val="en-US"/>
                    </w:rPr>
                    <w:t>low density</w:t>
                  </w:r>
                  <w:proofErr w:type="gramEnd"/>
                  <w:r w:rsidRPr="00050395">
                    <w:rPr>
                      <w:rFonts w:asciiTheme="minorHAnsi" w:hAnsiTheme="minorHAnsi" w:cstheme="minorHAnsi"/>
                      <w:i/>
                      <w:sz w:val="18"/>
                      <w:szCs w:val="18"/>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050395">
                    <w:rPr>
                      <w:rFonts w:asciiTheme="minorHAnsi" w:hAnsiTheme="minorHAnsi" w:cstheme="minorHAnsi"/>
                      <w:i/>
                      <w:sz w:val="18"/>
                      <w:szCs w:val="18"/>
                      <w:lang w:val="en-US"/>
                    </w:rPr>
                    <w:t>dye,</w:t>
                  </w:r>
                  <w:proofErr w:type="gramEnd"/>
                  <w:r w:rsidRPr="00050395">
                    <w:rPr>
                      <w:rFonts w:asciiTheme="minorHAnsi" w:hAnsiTheme="minorHAnsi" w:cstheme="minorHAnsi"/>
                      <w:i/>
                      <w:sz w:val="18"/>
                      <w:szCs w:val="18"/>
                      <w:lang w:val="en-US"/>
                    </w:rPr>
                    <w:t xml:space="preserve"> therefore, it can be used in prolonged contact with foods.</w:t>
                  </w:r>
                </w:p>
              </w:tc>
            </w:tr>
            <w:tr w:rsidR="00163F15" w:rsidRPr="00BE4AA9" w14:paraId="39AEFA59" w14:textId="77777777" w:rsidTr="00300921">
              <w:tc>
                <w:tcPr>
                  <w:tcW w:w="1087" w:type="dxa"/>
                </w:tcPr>
                <w:p w14:paraId="5A345258" w14:textId="77777777" w:rsidR="00163F15" w:rsidRPr="00050395" w:rsidRDefault="008114CB" w:rsidP="00300921">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Seal type</w:t>
                  </w:r>
                </w:p>
              </w:tc>
              <w:tc>
                <w:tcPr>
                  <w:tcW w:w="2943" w:type="dxa"/>
                </w:tcPr>
                <w:p w14:paraId="2447E6EB" w14:textId="77777777" w:rsidR="008114CB" w:rsidRPr="00050395" w:rsidRDefault="008114CB" w:rsidP="00300921">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N° 2 numbered plastic seals, one per each batch</w:t>
                  </w:r>
                </w:p>
                <w:p w14:paraId="75727CE4" w14:textId="77777777" w:rsidR="00163F15" w:rsidRPr="00050395" w:rsidRDefault="008114CB" w:rsidP="00300921">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N° 1 not numbered plastic seal for the drum’s cover</w:t>
                  </w:r>
                </w:p>
              </w:tc>
              <w:tc>
                <w:tcPr>
                  <w:tcW w:w="4740" w:type="dxa"/>
                  <w:vAlign w:val="center"/>
                </w:tcPr>
                <w:p w14:paraId="442E2785" w14:textId="77777777" w:rsidR="00163F15" w:rsidRPr="00050395" w:rsidRDefault="00163F15" w:rsidP="00172D78">
                  <w:pPr>
                    <w:spacing w:before="120"/>
                    <w:jc w:val="both"/>
                    <w:rPr>
                      <w:rFonts w:asciiTheme="minorHAnsi" w:hAnsiTheme="minorHAnsi" w:cstheme="minorHAnsi"/>
                      <w:sz w:val="18"/>
                      <w:szCs w:val="18"/>
                      <w:lang w:val="en-US"/>
                    </w:rPr>
                  </w:pPr>
                </w:p>
              </w:tc>
            </w:tr>
          </w:tbl>
          <w:p w14:paraId="08C70ACB" w14:textId="77777777" w:rsidR="007D27EF" w:rsidRPr="00050395" w:rsidRDefault="00F6263E" w:rsidP="00F6263E">
            <w:pPr>
              <w:spacing w:before="120"/>
              <w:ind w:left="318" w:hanging="318"/>
              <w:rPr>
                <w:rFonts w:asciiTheme="minorHAnsi" w:hAnsiTheme="minorHAnsi" w:cstheme="minorHAnsi"/>
                <w:i/>
                <w:sz w:val="18"/>
                <w:szCs w:val="18"/>
                <w:lang w:val="en-US"/>
              </w:rPr>
            </w:pPr>
            <w:r w:rsidRPr="00050395">
              <w:rPr>
                <w:rFonts w:asciiTheme="minorHAnsi" w:hAnsiTheme="minorHAnsi" w:cstheme="minorHAnsi"/>
                <w:i/>
                <w:sz w:val="16"/>
                <w:szCs w:val="16"/>
                <w:lang w:val="en-US"/>
              </w:rPr>
              <w:tab/>
            </w:r>
            <w:r w:rsidR="007D27EF" w:rsidRPr="00050395">
              <w:rPr>
                <w:rFonts w:asciiTheme="minorHAnsi" w:hAnsiTheme="minorHAnsi" w:cstheme="minorHAnsi"/>
                <w:i/>
                <w:sz w:val="18"/>
                <w:szCs w:val="18"/>
                <w:lang w:val="en-US"/>
              </w:rPr>
              <w:t xml:space="preserve">Possible variation on demand: </w:t>
            </w:r>
            <w:r w:rsidR="009A54EC" w:rsidRPr="00050395">
              <w:rPr>
                <w:rFonts w:asciiTheme="minorHAnsi" w:hAnsiTheme="minorHAnsi" w:cstheme="minorHAnsi"/>
                <w:i/>
                <w:sz w:val="18"/>
                <w:szCs w:val="18"/>
                <w:lang w:val="en-US"/>
              </w:rPr>
              <w:t>G</w:t>
            </w:r>
            <w:r w:rsidR="007D27EF" w:rsidRPr="00050395">
              <w:rPr>
                <w:rFonts w:asciiTheme="minorHAnsi" w:hAnsiTheme="minorHAnsi" w:cstheme="minorHAnsi"/>
                <w:i/>
                <w:sz w:val="18"/>
                <w:szCs w:val="18"/>
                <w:lang w:val="en-US"/>
              </w:rPr>
              <w:t xml:space="preserve">rey metal </w:t>
            </w:r>
            <w:r w:rsidR="00E8335F" w:rsidRPr="00050395">
              <w:rPr>
                <w:rFonts w:asciiTheme="minorHAnsi" w:hAnsiTheme="minorHAnsi" w:cstheme="minorHAnsi"/>
                <w:i/>
                <w:sz w:val="18"/>
                <w:szCs w:val="18"/>
                <w:lang w:val="en-US"/>
              </w:rPr>
              <w:t>cylindrical</w:t>
            </w:r>
            <w:r w:rsidR="00DF4C35" w:rsidRPr="00050395">
              <w:rPr>
                <w:rFonts w:asciiTheme="minorHAnsi" w:hAnsiTheme="minorHAnsi" w:cstheme="minorHAnsi"/>
                <w:i/>
                <w:sz w:val="18"/>
                <w:szCs w:val="18"/>
                <w:lang w:val="en-US"/>
              </w:rPr>
              <w:t xml:space="preserve"> drums, b</w:t>
            </w:r>
            <w:r w:rsidR="007D27EF" w:rsidRPr="00050395">
              <w:rPr>
                <w:rFonts w:asciiTheme="minorHAnsi" w:hAnsiTheme="minorHAnsi" w:cstheme="minorHAnsi"/>
                <w:i/>
                <w:sz w:val="18"/>
                <w:szCs w:val="18"/>
                <w:lang w:val="en-US"/>
              </w:rPr>
              <w:t>lue</w:t>
            </w:r>
            <w:r w:rsidR="00DF4C35" w:rsidRPr="00050395">
              <w:rPr>
                <w:rFonts w:asciiTheme="minorHAnsi" w:hAnsiTheme="minorHAnsi" w:cstheme="minorHAnsi"/>
                <w:i/>
                <w:sz w:val="18"/>
                <w:szCs w:val="18"/>
                <w:lang w:val="en-US"/>
              </w:rPr>
              <w:t xml:space="preserve"> or green metal conical drums, b</w:t>
            </w:r>
            <w:r w:rsidR="009A54EC" w:rsidRPr="00050395">
              <w:rPr>
                <w:rFonts w:asciiTheme="minorHAnsi" w:hAnsiTheme="minorHAnsi" w:cstheme="minorHAnsi"/>
                <w:i/>
                <w:sz w:val="18"/>
                <w:szCs w:val="18"/>
                <w:lang w:val="en-US"/>
              </w:rPr>
              <w:t>lue polyethylene bag, n</w:t>
            </w:r>
            <w:r w:rsidR="007D27EF" w:rsidRPr="00050395">
              <w:rPr>
                <w:rFonts w:asciiTheme="minorHAnsi" w:hAnsiTheme="minorHAnsi" w:cstheme="minorHAnsi"/>
                <w:i/>
                <w:sz w:val="18"/>
                <w:szCs w:val="18"/>
                <w:lang w:val="en-US"/>
              </w:rPr>
              <w:t>umbe</w:t>
            </w:r>
            <w:r w:rsidR="00C2305A" w:rsidRPr="00050395">
              <w:rPr>
                <w:rFonts w:asciiTheme="minorHAnsi" w:hAnsiTheme="minorHAnsi" w:cstheme="minorHAnsi"/>
                <w:i/>
                <w:sz w:val="18"/>
                <w:szCs w:val="18"/>
                <w:lang w:val="en-US"/>
              </w:rPr>
              <w:t>red plastic seal for the drums</w:t>
            </w:r>
            <w:r w:rsidR="007D27EF" w:rsidRPr="00050395">
              <w:rPr>
                <w:rFonts w:asciiTheme="minorHAnsi" w:hAnsiTheme="minorHAnsi" w:cstheme="minorHAnsi"/>
                <w:i/>
                <w:sz w:val="18"/>
                <w:szCs w:val="18"/>
                <w:lang w:val="en-US"/>
              </w:rPr>
              <w:t xml:space="preserve"> cover, </w:t>
            </w:r>
            <w:r w:rsidR="009A54EC" w:rsidRPr="00050395">
              <w:rPr>
                <w:rFonts w:asciiTheme="minorHAnsi" w:hAnsiTheme="minorHAnsi" w:cstheme="minorHAnsi"/>
                <w:i/>
                <w:sz w:val="18"/>
                <w:szCs w:val="18"/>
                <w:lang w:val="en-US"/>
              </w:rPr>
              <w:t>n</w:t>
            </w:r>
            <w:r w:rsidR="007D27EF" w:rsidRPr="00050395">
              <w:rPr>
                <w:rFonts w:asciiTheme="minorHAnsi" w:hAnsiTheme="minorHAnsi" w:cstheme="minorHAnsi"/>
                <w:i/>
                <w:sz w:val="18"/>
                <w:szCs w:val="18"/>
                <w:lang w:val="en-US"/>
              </w:rPr>
              <w:t>umbered metal seals.</w:t>
            </w:r>
          </w:p>
          <w:p w14:paraId="56F5B4C8" w14:textId="77777777" w:rsidR="00163F15" w:rsidRPr="00050395" w:rsidRDefault="007D27EF" w:rsidP="00172D78">
            <w:pPr>
              <w:spacing w:before="120"/>
              <w:jc w:val="center"/>
              <w:rPr>
                <w:rFonts w:asciiTheme="minorHAnsi" w:hAnsiTheme="minorHAnsi" w:cstheme="minorHAnsi"/>
                <w:b/>
                <w:i/>
                <w:lang w:val="en-US"/>
              </w:rPr>
            </w:pPr>
            <w:r w:rsidRPr="00050395">
              <w:rPr>
                <w:rFonts w:asciiTheme="minorHAnsi" w:hAnsiTheme="minorHAnsi" w:cstheme="minorHAnsi"/>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050395" w14:paraId="4F0955FB" w14:textId="77777777" w:rsidTr="00583DB6">
              <w:trPr>
                <w:trHeight w:val="242"/>
                <w:jc w:val="center"/>
              </w:trPr>
              <w:tc>
                <w:tcPr>
                  <w:tcW w:w="1129" w:type="dxa"/>
                </w:tcPr>
                <w:p w14:paraId="2B254ED9" w14:textId="77777777" w:rsidR="00163F15" w:rsidRPr="00050395" w:rsidRDefault="007D27EF" w:rsidP="00583DB6">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Gross weigh</w:t>
                  </w:r>
                  <w:r w:rsidR="00CF25D6" w:rsidRPr="00050395">
                    <w:rPr>
                      <w:rFonts w:asciiTheme="minorHAnsi" w:hAnsiTheme="minorHAnsi" w:cstheme="minorHAnsi"/>
                      <w:sz w:val="18"/>
                      <w:szCs w:val="18"/>
                      <w:lang w:val="en-US"/>
                    </w:rPr>
                    <w:t>t</w:t>
                  </w:r>
                </w:p>
              </w:tc>
              <w:tc>
                <w:tcPr>
                  <w:tcW w:w="2977" w:type="dxa"/>
                </w:tcPr>
                <w:p w14:paraId="514EADC7" w14:textId="46406CE6" w:rsidR="00163F15" w:rsidRPr="00050395" w:rsidRDefault="00163F15" w:rsidP="00583DB6">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2</w:t>
                  </w:r>
                  <w:r w:rsidR="00F4440A" w:rsidRPr="00050395">
                    <w:rPr>
                      <w:rFonts w:asciiTheme="minorHAnsi" w:hAnsiTheme="minorHAnsi" w:cstheme="minorHAnsi"/>
                      <w:sz w:val="18"/>
                      <w:szCs w:val="18"/>
                      <w:lang w:val="en-US"/>
                    </w:rPr>
                    <w:t>6</w:t>
                  </w:r>
                  <w:r w:rsidRPr="00050395">
                    <w:rPr>
                      <w:rFonts w:asciiTheme="minorHAnsi" w:hAnsiTheme="minorHAnsi" w:cstheme="minorHAnsi"/>
                      <w:sz w:val="18"/>
                      <w:szCs w:val="18"/>
                      <w:lang w:val="en-US"/>
                    </w:rPr>
                    <w:t xml:space="preserve"> Kg.</w:t>
                  </w:r>
                </w:p>
              </w:tc>
              <w:tc>
                <w:tcPr>
                  <w:tcW w:w="4607" w:type="dxa"/>
                  <w:vAlign w:val="center"/>
                </w:tcPr>
                <w:p w14:paraId="526D880E" w14:textId="77777777" w:rsidR="00163F15" w:rsidRPr="00050395" w:rsidRDefault="00163F15" w:rsidP="00172D78">
                  <w:pPr>
                    <w:spacing w:before="120"/>
                    <w:jc w:val="both"/>
                    <w:rPr>
                      <w:rFonts w:asciiTheme="minorHAnsi" w:hAnsiTheme="minorHAnsi" w:cstheme="minorHAnsi"/>
                      <w:sz w:val="18"/>
                      <w:szCs w:val="18"/>
                      <w:lang w:val="en-US"/>
                    </w:rPr>
                  </w:pPr>
                </w:p>
              </w:tc>
            </w:tr>
            <w:tr w:rsidR="00163F15" w:rsidRPr="00050395" w14:paraId="41355ED5" w14:textId="77777777" w:rsidTr="00583DB6">
              <w:trPr>
                <w:trHeight w:val="262"/>
                <w:jc w:val="center"/>
              </w:trPr>
              <w:tc>
                <w:tcPr>
                  <w:tcW w:w="1129" w:type="dxa"/>
                </w:tcPr>
                <w:p w14:paraId="3434504E" w14:textId="77777777" w:rsidR="00163F15" w:rsidRPr="00050395" w:rsidRDefault="007D27EF" w:rsidP="00583DB6">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Net weigh</w:t>
                  </w:r>
                  <w:r w:rsidR="00CF25D6" w:rsidRPr="00050395">
                    <w:rPr>
                      <w:rFonts w:asciiTheme="minorHAnsi" w:hAnsiTheme="minorHAnsi" w:cstheme="minorHAnsi"/>
                      <w:sz w:val="18"/>
                      <w:szCs w:val="18"/>
                      <w:lang w:val="en-US"/>
                    </w:rPr>
                    <w:t>t</w:t>
                  </w:r>
                </w:p>
              </w:tc>
              <w:tc>
                <w:tcPr>
                  <w:tcW w:w="2977" w:type="dxa"/>
                </w:tcPr>
                <w:p w14:paraId="55F99D2C" w14:textId="5057EE32" w:rsidR="00163F15" w:rsidRPr="00050395" w:rsidRDefault="00F66929" w:rsidP="00583DB6">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2</w:t>
                  </w:r>
                  <w:r w:rsidR="00F4440A" w:rsidRPr="00050395">
                    <w:rPr>
                      <w:rFonts w:asciiTheme="minorHAnsi" w:hAnsiTheme="minorHAnsi" w:cstheme="minorHAnsi"/>
                      <w:sz w:val="18"/>
                      <w:szCs w:val="18"/>
                      <w:lang w:val="en-US"/>
                    </w:rPr>
                    <w:t>5</w:t>
                  </w:r>
                  <w:r w:rsidR="00163F15" w:rsidRPr="00050395">
                    <w:rPr>
                      <w:rFonts w:asciiTheme="minorHAnsi" w:hAnsiTheme="minorHAnsi" w:cstheme="minorHAnsi"/>
                      <w:sz w:val="18"/>
                      <w:szCs w:val="18"/>
                      <w:lang w:val="en-US"/>
                    </w:rPr>
                    <w:t xml:space="preserve"> Kg. ± 1 %</w:t>
                  </w:r>
                </w:p>
              </w:tc>
              <w:tc>
                <w:tcPr>
                  <w:tcW w:w="4607" w:type="dxa"/>
                  <w:vAlign w:val="center"/>
                </w:tcPr>
                <w:p w14:paraId="640F7CD8" w14:textId="77777777" w:rsidR="00163F15" w:rsidRPr="00050395" w:rsidRDefault="00163F15" w:rsidP="00172D78">
                  <w:pPr>
                    <w:spacing w:before="120"/>
                    <w:jc w:val="both"/>
                    <w:rPr>
                      <w:rFonts w:asciiTheme="minorHAnsi" w:hAnsiTheme="minorHAnsi" w:cstheme="minorHAnsi"/>
                      <w:sz w:val="18"/>
                      <w:szCs w:val="18"/>
                      <w:lang w:val="en-US"/>
                    </w:rPr>
                  </w:pPr>
                </w:p>
              </w:tc>
            </w:tr>
            <w:tr w:rsidR="00163F15" w:rsidRPr="00BE4AA9" w14:paraId="0F16ACD2" w14:textId="77777777" w:rsidTr="00583DB6">
              <w:trPr>
                <w:trHeight w:val="1477"/>
                <w:jc w:val="center"/>
              </w:trPr>
              <w:tc>
                <w:tcPr>
                  <w:tcW w:w="1129" w:type="dxa"/>
                </w:tcPr>
                <w:p w14:paraId="3783EE97" w14:textId="77777777" w:rsidR="00163F15" w:rsidRPr="00050395" w:rsidRDefault="009A5C78" w:rsidP="00583DB6">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Packaging</w:t>
                  </w:r>
                </w:p>
              </w:tc>
              <w:tc>
                <w:tcPr>
                  <w:tcW w:w="2977" w:type="dxa"/>
                </w:tcPr>
                <w:p w14:paraId="5B64EF32" w14:textId="77777777" w:rsidR="00163F15" w:rsidRPr="00050395" w:rsidRDefault="007D27EF" w:rsidP="00583DB6">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Plastic pails (NEW)</w:t>
                  </w:r>
                </w:p>
              </w:tc>
              <w:tc>
                <w:tcPr>
                  <w:tcW w:w="4607" w:type="dxa"/>
                  <w:vAlign w:val="center"/>
                </w:tcPr>
                <w:p w14:paraId="4A3930EC" w14:textId="77777777" w:rsidR="00163F15" w:rsidRPr="00050395" w:rsidRDefault="00210CA4" w:rsidP="00172D78">
                  <w:pPr>
                    <w:spacing w:before="120"/>
                    <w:jc w:val="both"/>
                    <w:rPr>
                      <w:rFonts w:asciiTheme="minorHAnsi" w:hAnsiTheme="minorHAnsi" w:cstheme="minorHAnsi"/>
                      <w:i/>
                      <w:sz w:val="18"/>
                      <w:szCs w:val="18"/>
                      <w:lang w:val="en-US"/>
                    </w:rPr>
                  </w:pPr>
                  <w:r w:rsidRPr="00050395">
                    <w:rPr>
                      <w:rFonts w:asciiTheme="minorHAnsi" w:hAnsiTheme="minorHAnsi" w:cstheme="minorHAnsi"/>
                      <w:i/>
                      <w:sz w:val="18"/>
                      <w:szCs w:val="18"/>
                      <w:lang w:val="en-US"/>
                    </w:rPr>
                    <w:t xml:space="preserve">Plastic pails, as per the technical sheet provided </w:t>
                  </w:r>
                  <w:r w:rsidR="009A54EC" w:rsidRPr="00050395">
                    <w:rPr>
                      <w:rFonts w:asciiTheme="minorHAnsi" w:hAnsiTheme="minorHAnsi" w:cstheme="minorHAnsi"/>
                      <w:i/>
                      <w:sz w:val="18"/>
                      <w:szCs w:val="18"/>
                      <w:lang w:val="en-US"/>
                    </w:rPr>
                    <w:t xml:space="preserve">to </w:t>
                  </w:r>
                  <w:r w:rsidRPr="00050395">
                    <w:rPr>
                      <w:rFonts w:asciiTheme="minorHAnsi" w:hAnsiTheme="minorHAnsi" w:cstheme="minorHAnsi"/>
                      <w:i/>
                      <w:sz w:val="18"/>
                      <w:szCs w:val="18"/>
                      <w:lang w:val="en-US"/>
                    </w:rPr>
                    <w:t>us by the supplier, are produced with materials and dyes sui</w:t>
                  </w:r>
                  <w:r w:rsidR="00C2305A" w:rsidRPr="00050395">
                    <w:rPr>
                      <w:rFonts w:asciiTheme="minorHAnsi" w:hAnsiTheme="minorHAnsi" w:cstheme="minorHAnsi"/>
                      <w:i/>
                      <w:sz w:val="18"/>
                      <w:szCs w:val="18"/>
                      <w:lang w:val="en-US"/>
                    </w:rPr>
                    <w:t>t</w:t>
                  </w:r>
                  <w:r w:rsidRPr="00050395">
                    <w:rPr>
                      <w:rFonts w:asciiTheme="minorHAnsi" w:hAnsiTheme="minorHAnsi" w:cstheme="minorHAnsi"/>
                      <w:i/>
                      <w:sz w:val="18"/>
                      <w:szCs w:val="18"/>
                      <w:lang w:val="en-US"/>
                    </w:rPr>
                    <w:t xml:space="preserve">able for food contact and meet the levels of concentration of heavy metals in terms of packaging. The material respects the limit of global migration and specific migration of the </w:t>
                  </w:r>
                  <w:proofErr w:type="gramStart"/>
                  <w:r w:rsidRPr="00050395">
                    <w:rPr>
                      <w:rFonts w:asciiTheme="minorHAnsi" w:hAnsiTheme="minorHAnsi" w:cstheme="minorHAnsi"/>
                      <w:i/>
                      <w:sz w:val="18"/>
                      <w:szCs w:val="18"/>
                      <w:lang w:val="en-US"/>
                    </w:rPr>
                    <w:t>dye,</w:t>
                  </w:r>
                  <w:proofErr w:type="gramEnd"/>
                  <w:r w:rsidRPr="00050395">
                    <w:rPr>
                      <w:rFonts w:asciiTheme="minorHAnsi" w:hAnsiTheme="minorHAnsi" w:cstheme="minorHAnsi"/>
                      <w:i/>
                      <w:sz w:val="18"/>
                      <w:szCs w:val="18"/>
                      <w:lang w:val="en-US"/>
                    </w:rPr>
                    <w:t xml:space="preserve"> therefore, it can be used in prolonged contact with foods.</w:t>
                  </w:r>
                </w:p>
              </w:tc>
            </w:tr>
            <w:tr w:rsidR="00163F15" w:rsidRPr="00BE4AA9" w14:paraId="631D067C" w14:textId="77777777" w:rsidTr="00583DB6">
              <w:trPr>
                <w:trHeight w:val="790"/>
                <w:jc w:val="center"/>
              </w:trPr>
              <w:tc>
                <w:tcPr>
                  <w:tcW w:w="1129" w:type="dxa"/>
                </w:tcPr>
                <w:p w14:paraId="73F0BB05" w14:textId="77777777" w:rsidR="00163F15" w:rsidRPr="00050395" w:rsidRDefault="007D27EF" w:rsidP="00583DB6">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Seal type</w:t>
                  </w:r>
                </w:p>
              </w:tc>
              <w:tc>
                <w:tcPr>
                  <w:tcW w:w="2977" w:type="dxa"/>
                </w:tcPr>
                <w:p w14:paraId="75439AA3" w14:textId="77777777" w:rsidR="00163F15" w:rsidRPr="00050395" w:rsidRDefault="007D27EF" w:rsidP="00583DB6">
                  <w:pPr>
                    <w:spacing w:before="120"/>
                    <w:rPr>
                      <w:rFonts w:asciiTheme="minorHAnsi" w:hAnsiTheme="minorHAnsi" w:cstheme="minorHAnsi"/>
                      <w:sz w:val="18"/>
                      <w:szCs w:val="18"/>
                      <w:lang w:val="en-US"/>
                    </w:rPr>
                  </w:pPr>
                  <w:r w:rsidRPr="00050395">
                    <w:rPr>
                      <w:rFonts w:asciiTheme="minorHAnsi" w:hAnsiTheme="minorHAnsi" w:cstheme="minorHAnsi"/>
                      <w:sz w:val="18"/>
                      <w:szCs w:val="18"/>
                      <w:lang w:val="en-US"/>
                    </w:rPr>
                    <w:t>Lid pressure closure with a warranty seal</w:t>
                  </w:r>
                </w:p>
              </w:tc>
              <w:tc>
                <w:tcPr>
                  <w:tcW w:w="4607" w:type="dxa"/>
                  <w:vAlign w:val="center"/>
                </w:tcPr>
                <w:p w14:paraId="3D9047BE" w14:textId="77777777" w:rsidR="00163F15" w:rsidRPr="00050395" w:rsidRDefault="00163F15" w:rsidP="00172D78">
                  <w:pPr>
                    <w:spacing w:before="120"/>
                    <w:jc w:val="both"/>
                    <w:rPr>
                      <w:rFonts w:asciiTheme="minorHAnsi" w:hAnsiTheme="minorHAnsi" w:cstheme="minorHAnsi"/>
                      <w:sz w:val="18"/>
                      <w:szCs w:val="18"/>
                      <w:lang w:val="en-US"/>
                    </w:rPr>
                  </w:pPr>
                </w:p>
              </w:tc>
            </w:tr>
          </w:tbl>
          <w:p w14:paraId="59CF1A81" w14:textId="77777777" w:rsidR="00D95F21" w:rsidRPr="00050395" w:rsidRDefault="00E73CA1" w:rsidP="00172D78">
            <w:pPr>
              <w:spacing w:before="120"/>
              <w:jc w:val="center"/>
              <w:rPr>
                <w:rFonts w:asciiTheme="minorHAnsi" w:hAnsiTheme="minorHAnsi" w:cstheme="minorHAnsi"/>
                <w:b/>
                <w:i/>
                <w:lang w:val="en-US"/>
              </w:rPr>
            </w:pPr>
            <w:r w:rsidRPr="00050395">
              <w:rPr>
                <w:rFonts w:asciiTheme="minorHAnsi" w:hAnsiTheme="minorHAnsi" w:cstheme="minorHAnsi"/>
                <w:b/>
                <w:i/>
                <w:lang w:val="en-US"/>
              </w:rPr>
              <w:t xml:space="preserve">Other </w:t>
            </w:r>
            <w:r w:rsidR="0069659C" w:rsidRPr="00050395">
              <w:rPr>
                <w:rFonts w:asciiTheme="minorHAnsi" w:hAnsiTheme="minorHAnsi" w:cstheme="minorHAnsi"/>
                <w:b/>
                <w:i/>
                <w:lang w:val="en-US"/>
              </w:rPr>
              <w:t>packaging’s</w:t>
            </w:r>
          </w:p>
          <w:p w14:paraId="7938B9BA" w14:textId="77777777" w:rsidR="00E73CA1" w:rsidRPr="00050395" w:rsidRDefault="00F6263E" w:rsidP="00F6263E">
            <w:pPr>
              <w:spacing w:before="120"/>
              <w:ind w:left="318" w:hanging="318"/>
              <w:rPr>
                <w:rFonts w:asciiTheme="minorHAnsi" w:hAnsiTheme="minorHAnsi" w:cstheme="minorHAnsi"/>
                <w:lang w:val="en-US"/>
              </w:rPr>
            </w:pPr>
            <w:r w:rsidRPr="00050395">
              <w:rPr>
                <w:rFonts w:asciiTheme="minorHAnsi" w:hAnsiTheme="minorHAnsi" w:cstheme="minorHAnsi"/>
                <w:lang w:val="en-US"/>
              </w:rPr>
              <w:tab/>
            </w:r>
            <w:r w:rsidR="00E73CA1" w:rsidRPr="00050395">
              <w:rPr>
                <w:rFonts w:asciiTheme="minorHAnsi" w:hAnsiTheme="minorHAnsi" w:cstheme="minorHAnsi"/>
                <w:lang w:val="en-US"/>
              </w:rPr>
              <w:t xml:space="preserve">On customer request the product </w:t>
            </w:r>
            <w:r w:rsidR="009A54EC" w:rsidRPr="00050395">
              <w:rPr>
                <w:rFonts w:asciiTheme="minorHAnsi" w:hAnsiTheme="minorHAnsi" w:cstheme="minorHAnsi"/>
                <w:lang w:val="en-US"/>
              </w:rPr>
              <w:t>may</w:t>
            </w:r>
            <w:r w:rsidR="00E73CA1" w:rsidRPr="00050395">
              <w:rPr>
                <w:rFonts w:asciiTheme="minorHAnsi" w:hAnsiTheme="minorHAnsi" w:cstheme="minorHAnsi"/>
                <w:lang w:val="en-US"/>
              </w:rPr>
              <w:t xml:space="preserve"> also </w:t>
            </w:r>
            <w:r w:rsidR="009A54EC" w:rsidRPr="00050395">
              <w:rPr>
                <w:rFonts w:asciiTheme="minorHAnsi" w:hAnsiTheme="minorHAnsi" w:cstheme="minorHAnsi"/>
                <w:lang w:val="en-US"/>
              </w:rPr>
              <w:t>be pack</w:t>
            </w:r>
            <w:r w:rsidR="00E73CA1" w:rsidRPr="00050395">
              <w:rPr>
                <w:rFonts w:asciiTheme="minorHAnsi" w:hAnsiTheme="minorHAnsi" w:cstheme="minorHAnsi"/>
                <w:lang w:val="en-US"/>
              </w:rPr>
              <w:t xml:space="preserve">ed in </w:t>
            </w:r>
            <w:proofErr w:type="spellStart"/>
            <w:r w:rsidR="00E73CA1" w:rsidRPr="00050395">
              <w:rPr>
                <w:rFonts w:asciiTheme="minorHAnsi" w:hAnsiTheme="minorHAnsi" w:cstheme="minorHAnsi"/>
                <w:lang w:val="en-US"/>
              </w:rPr>
              <w:t>Octabins</w:t>
            </w:r>
            <w:proofErr w:type="spellEnd"/>
            <w:r w:rsidR="00E73CA1" w:rsidRPr="00050395">
              <w:rPr>
                <w:rFonts w:asciiTheme="minorHAnsi" w:hAnsiTheme="minorHAnsi" w:cstheme="minorHAnsi"/>
                <w:lang w:val="en-US"/>
              </w:rPr>
              <w:t xml:space="preserve"> or aseptic bags (in drums or in carton boxes)</w:t>
            </w:r>
          </w:p>
          <w:p w14:paraId="1039FFDF" w14:textId="77777777" w:rsidR="00E73CA1" w:rsidRPr="00050395" w:rsidRDefault="007624DE" w:rsidP="007624DE">
            <w:pPr>
              <w:spacing w:before="120"/>
              <w:ind w:left="318" w:hanging="318"/>
              <w:rPr>
                <w:rFonts w:asciiTheme="minorHAnsi" w:hAnsiTheme="minorHAnsi" w:cstheme="minorHAnsi"/>
                <w:b/>
                <w:lang w:val="en-US"/>
              </w:rPr>
            </w:pPr>
            <w:r w:rsidRPr="00050395">
              <w:rPr>
                <w:rFonts w:asciiTheme="minorHAnsi" w:hAnsiTheme="minorHAnsi" w:cstheme="minorHAnsi"/>
                <w:b/>
                <w:lang w:val="en-US"/>
              </w:rPr>
              <w:t>5a</w:t>
            </w:r>
            <w:r w:rsidRPr="00050395">
              <w:rPr>
                <w:rFonts w:asciiTheme="minorHAnsi" w:hAnsiTheme="minorHAnsi" w:cstheme="minorHAnsi"/>
                <w:b/>
                <w:lang w:val="en-US"/>
              </w:rPr>
              <w:tab/>
            </w:r>
            <w:r w:rsidR="00E73CA1" w:rsidRPr="00050395">
              <w:rPr>
                <w:rFonts w:asciiTheme="minorHAnsi" w:hAnsiTheme="minorHAnsi" w:cstheme="minorHAnsi"/>
                <w:b/>
                <w:lang w:val="en-US"/>
              </w:rPr>
              <w:t>Labeling</w:t>
            </w:r>
          </w:p>
          <w:p w14:paraId="1C19C5B0" w14:textId="77777777" w:rsidR="00E73CA1" w:rsidRPr="00050395" w:rsidRDefault="00F6263E" w:rsidP="00F6263E">
            <w:pPr>
              <w:spacing w:before="120"/>
              <w:ind w:left="318" w:hanging="318"/>
              <w:rPr>
                <w:rFonts w:asciiTheme="minorHAnsi" w:hAnsiTheme="minorHAnsi" w:cstheme="minorHAnsi"/>
                <w:lang w:val="en-US"/>
              </w:rPr>
            </w:pPr>
            <w:r w:rsidRPr="00050395">
              <w:rPr>
                <w:rFonts w:asciiTheme="minorHAnsi" w:hAnsiTheme="minorHAnsi" w:cstheme="minorHAnsi"/>
                <w:lang w:val="en-US"/>
              </w:rPr>
              <w:tab/>
            </w:r>
            <w:r w:rsidR="00E73CA1" w:rsidRPr="00050395">
              <w:rPr>
                <w:rFonts w:asciiTheme="minorHAnsi" w:hAnsiTheme="minorHAnsi" w:cstheme="minorHAnsi"/>
                <w:lang w:val="en-US"/>
              </w:rPr>
              <w:t>The external package is supplied with a label giving at least the following information:</w:t>
            </w:r>
          </w:p>
          <w:p w14:paraId="23C1A2D7" w14:textId="77777777" w:rsidR="00E73CA1" w:rsidRPr="0005039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050395">
              <w:rPr>
                <w:rFonts w:asciiTheme="minorHAnsi" w:hAnsiTheme="minorHAnsi" w:cstheme="minorHAnsi"/>
                <w:lang w:val="en-US"/>
              </w:rPr>
              <w:lastRenderedPageBreak/>
              <w:t>Product name (with indication</w:t>
            </w:r>
            <w:r w:rsidRPr="00050395">
              <w:rPr>
                <w:rFonts w:asciiTheme="minorHAnsi" w:hAnsiTheme="minorHAnsi" w:cstheme="minorHAnsi"/>
                <w:i/>
                <w:lang w:val="en-US"/>
              </w:rPr>
              <w:t xml:space="preserve"> of origin coming from </w:t>
            </w:r>
            <w:r w:rsidR="009A54EC" w:rsidRPr="00050395">
              <w:rPr>
                <w:rFonts w:asciiTheme="minorHAnsi" w:hAnsiTheme="minorHAnsi" w:cstheme="minorHAnsi"/>
                <w:i/>
                <w:lang w:val="en-US"/>
              </w:rPr>
              <w:t>o</w:t>
            </w:r>
            <w:r w:rsidRPr="00050395">
              <w:rPr>
                <w:rFonts w:asciiTheme="minorHAnsi" w:hAnsiTheme="minorHAnsi" w:cstheme="minorHAnsi"/>
                <w:i/>
                <w:lang w:val="en-US"/>
              </w:rPr>
              <w:t>rganic farming</w:t>
            </w:r>
            <w:r w:rsidRPr="00050395">
              <w:rPr>
                <w:rFonts w:asciiTheme="minorHAnsi" w:hAnsiTheme="minorHAnsi" w:cstheme="minorHAnsi"/>
                <w:lang w:val="en-US"/>
              </w:rPr>
              <w:t>):</w:t>
            </w:r>
          </w:p>
          <w:p w14:paraId="5690EAE5" w14:textId="77777777" w:rsidR="00E73CA1" w:rsidRPr="0005039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050395">
              <w:rPr>
                <w:rFonts w:asciiTheme="minorHAnsi" w:hAnsiTheme="minorHAnsi" w:cstheme="minorHAnsi"/>
                <w:lang w:val="en-US"/>
              </w:rPr>
              <w:t>Indication of batch:</w:t>
            </w:r>
          </w:p>
          <w:p w14:paraId="10903666" w14:textId="77777777" w:rsidR="00E73CA1" w:rsidRPr="0005039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050395">
              <w:rPr>
                <w:rFonts w:asciiTheme="minorHAnsi" w:hAnsiTheme="minorHAnsi" w:cstheme="minorHAnsi"/>
                <w:lang w:val="en-US"/>
              </w:rPr>
              <w:t>Ingredients:</w:t>
            </w:r>
          </w:p>
          <w:p w14:paraId="0783AD6B" w14:textId="77777777" w:rsidR="00E73CA1" w:rsidRPr="0005039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050395">
              <w:rPr>
                <w:rFonts w:asciiTheme="minorHAnsi" w:hAnsiTheme="minorHAnsi" w:cstheme="minorHAnsi"/>
                <w:lang w:val="en-US"/>
              </w:rPr>
              <w:t>Producer name:</w:t>
            </w:r>
          </w:p>
          <w:p w14:paraId="61A0847C" w14:textId="77777777" w:rsidR="00E73CA1" w:rsidRPr="0005039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050395">
              <w:rPr>
                <w:rFonts w:asciiTheme="minorHAnsi" w:hAnsiTheme="minorHAnsi" w:cstheme="minorHAnsi"/>
                <w:lang w:val="en-US"/>
              </w:rPr>
              <w:t>Production date:</w:t>
            </w:r>
          </w:p>
          <w:p w14:paraId="6607861A" w14:textId="77777777" w:rsidR="00E73CA1" w:rsidRPr="0005039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050395">
              <w:rPr>
                <w:rFonts w:asciiTheme="minorHAnsi" w:hAnsiTheme="minorHAnsi" w:cstheme="minorHAnsi"/>
                <w:lang w:val="en-US"/>
              </w:rPr>
              <w:t>Packaging date:</w:t>
            </w:r>
          </w:p>
          <w:p w14:paraId="49B0735A" w14:textId="77777777" w:rsidR="00E73CA1" w:rsidRPr="0005039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050395">
              <w:rPr>
                <w:rFonts w:asciiTheme="minorHAnsi" w:hAnsiTheme="minorHAnsi" w:cstheme="minorHAnsi"/>
                <w:lang w:val="en-US"/>
              </w:rPr>
              <w:t>Expiry date:</w:t>
            </w:r>
          </w:p>
          <w:p w14:paraId="114630B8" w14:textId="77777777" w:rsidR="00E73CA1" w:rsidRPr="0005039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050395">
              <w:rPr>
                <w:rFonts w:asciiTheme="minorHAnsi" w:hAnsiTheme="minorHAnsi" w:cstheme="minorHAnsi"/>
                <w:lang w:val="en-US"/>
              </w:rPr>
              <w:t>Net Weigh</w:t>
            </w:r>
            <w:r w:rsidR="00CF25D6" w:rsidRPr="00050395">
              <w:rPr>
                <w:rFonts w:asciiTheme="minorHAnsi" w:hAnsiTheme="minorHAnsi" w:cstheme="minorHAnsi"/>
                <w:lang w:val="en-US"/>
              </w:rPr>
              <w:t>t</w:t>
            </w:r>
            <w:r w:rsidRPr="00050395">
              <w:rPr>
                <w:rFonts w:asciiTheme="minorHAnsi" w:hAnsiTheme="minorHAnsi" w:cstheme="minorHAnsi"/>
                <w:lang w:val="en-US"/>
              </w:rPr>
              <w:t xml:space="preserve"> (Kg.):</w:t>
            </w:r>
          </w:p>
          <w:p w14:paraId="4CC7C155" w14:textId="77777777" w:rsidR="00E73CA1" w:rsidRPr="0005039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050395">
              <w:rPr>
                <w:rFonts w:asciiTheme="minorHAnsi" w:hAnsiTheme="minorHAnsi" w:cstheme="minorHAnsi"/>
                <w:lang w:val="en-US"/>
              </w:rPr>
              <w:t>Gross weigh</w:t>
            </w:r>
            <w:r w:rsidR="00CF25D6" w:rsidRPr="00050395">
              <w:rPr>
                <w:rFonts w:asciiTheme="minorHAnsi" w:hAnsiTheme="minorHAnsi" w:cstheme="minorHAnsi"/>
                <w:lang w:val="en-US"/>
              </w:rPr>
              <w:t>t</w:t>
            </w:r>
            <w:r w:rsidRPr="00050395">
              <w:rPr>
                <w:rFonts w:asciiTheme="minorHAnsi" w:hAnsiTheme="minorHAnsi" w:cstheme="minorHAnsi"/>
                <w:lang w:val="en-US"/>
              </w:rPr>
              <w:t xml:space="preserve"> (Kg.):</w:t>
            </w:r>
          </w:p>
          <w:p w14:paraId="2650C674" w14:textId="77777777" w:rsidR="00E73CA1" w:rsidRPr="0005039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050395">
              <w:rPr>
                <w:rFonts w:asciiTheme="minorHAnsi" w:hAnsiTheme="minorHAnsi" w:cstheme="minorHAnsi"/>
                <w:lang w:val="en-US"/>
              </w:rPr>
              <w:t>Storage conditions:</w:t>
            </w:r>
          </w:p>
          <w:p w14:paraId="03DA0B30" w14:textId="77777777" w:rsidR="00E73CA1" w:rsidRPr="00050395" w:rsidRDefault="00F6263E" w:rsidP="00583DB6">
            <w:pPr>
              <w:spacing w:before="120"/>
              <w:ind w:left="318" w:hanging="318"/>
              <w:rPr>
                <w:rFonts w:asciiTheme="minorHAnsi" w:hAnsiTheme="minorHAnsi" w:cstheme="minorHAnsi"/>
                <w:lang w:val="en-US"/>
              </w:rPr>
            </w:pPr>
            <w:r w:rsidRPr="00050395">
              <w:rPr>
                <w:rFonts w:asciiTheme="minorHAnsi" w:hAnsiTheme="minorHAnsi" w:cstheme="minorHAnsi"/>
                <w:lang w:val="en-US"/>
              </w:rPr>
              <w:tab/>
            </w:r>
            <w:r w:rsidR="00C2305A" w:rsidRPr="00050395">
              <w:rPr>
                <w:rFonts w:asciiTheme="minorHAnsi" w:hAnsiTheme="minorHAnsi" w:cstheme="minorHAnsi"/>
                <w:lang w:val="en-US"/>
              </w:rPr>
              <w:t>O</w:t>
            </w:r>
            <w:r w:rsidR="00E73CA1" w:rsidRPr="00050395">
              <w:rPr>
                <w:rFonts w:asciiTheme="minorHAnsi" w:hAnsiTheme="minorHAnsi" w:cstheme="minorHAnsi"/>
                <w:lang w:val="en-US"/>
              </w:rPr>
              <w:t>n customer requ</w:t>
            </w:r>
            <w:r w:rsidR="00C2305A" w:rsidRPr="00050395">
              <w:rPr>
                <w:rFonts w:asciiTheme="minorHAnsi" w:hAnsiTheme="minorHAnsi" w:cstheme="minorHAnsi"/>
                <w:lang w:val="en-US"/>
              </w:rPr>
              <w:t>est and approval by Agrumi-Gel S</w:t>
            </w:r>
            <w:r w:rsidR="00E73CA1" w:rsidRPr="00050395">
              <w:rPr>
                <w:rFonts w:asciiTheme="minorHAnsi" w:hAnsiTheme="minorHAnsi" w:cstheme="minorHAnsi"/>
                <w:lang w:val="en-US"/>
              </w:rPr>
              <w:t xml:space="preserve">.r.l. the label </w:t>
            </w:r>
            <w:r w:rsidR="00482084" w:rsidRPr="00050395">
              <w:rPr>
                <w:rFonts w:asciiTheme="minorHAnsi" w:hAnsiTheme="minorHAnsi" w:cstheme="minorHAnsi"/>
                <w:lang w:val="en-US"/>
              </w:rPr>
              <w:t>may bear</w:t>
            </w:r>
            <w:r w:rsidR="00E73CA1" w:rsidRPr="00050395">
              <w:rPr>
                <w:rFonts w:asciiTheme="minorHAnsi" w:hAnsiTheme="minorHAnsi" w:cstheme="minorHAnsi"/>
                <w:lang w:val="en-US"/>
              </w:rPr>
              <w:t xml:space="preserve"> more information.</w:t>
            </w:r>
          </w:p>
          <w:p w14:paraId="5EEBE902" w14:textId="77777777" w:rsidR="00163F15" w:rsidRPr="00050395" w:rsidRDefault="00E73CA1" w:rsidP="001C4F19">
            <w:pPr>
              <w:spacing w:before="120"/>
              <w:jc w:val="center"/>
              <w:rPr>
                <w:rFonts w:asciiTheme="minorHAnsi" w:hAnsiTheme="minorHAnsi" w:cstheme="minorHAnsi"/>
                <w:b/>
                <w:lang w:val="en-US"/>
              </w:rPr>
            </w:pPr>
            <w:r w:rsidRPr="00050395">
              <w:rPr>
                <w:rFonts w:asciiTheme="minorHAnsi" w:hAnsiTheme="minorHAnsi" w:cstheme="minorHAnsi"/>
                <w:b/>
                <w:lang w:val="en-US"/>
              </w:rPr>
              <w:t>General Notes</w:t>
            </w:r>
          </w:p>
          <w:p w14:paraId="1B56D0E3" w14:textId="77777777" w:rsidR="00E73CA1" w:rsidRPr="00050395" w:rsidRDefault="00F6263E" w:rsidP="00F6263E">
            <w:pPr>
              <w:spacing w:before="120"/>
              <w:ind w:left="318" w:hanging="318"/>
              <w:rPr>
                <w:rFonts w:asciiTheme="minorHAnsi" w:hAnsiTheme="minorHAnsi" w:cstheme="minorHAnsi"/>
                <w:i/>
                <w:lang w:val="en-US"/>
              </w:rPr>
            </w:pPr>
            <w:r w:rsidRPr="00050395">
              <w:rPr>
                <w:rFonts w:asciiTheme="minorHAnsi" w:hAnsiTheme="minorHAnsi" w:cstheme="minorHAnsi"/>
                <w:i/>
                <w:lang w:val="en-US"/>
              </w:rPr>
              <w:tab/>
            </w:r>
            <w:r w:rsidR="00E73CA1" w:rsidRPr="00050395">
              <w:rPr>
                <w:rFonts w:asciiTheme="minorHAnsi" w:hAnsiTheme="minorHAnsi" w:cstheme="minorHAnsi"/>
                <w:i/>
                <w:lang w:val="en-US"/>
              </w:rPr>
              <w:t xml:space="preserve">The product in drums </w:t>
            </w:r>
            <w:r w:rsidR="00482084" w:rsidRPr="00050395">
              <w:rPr>
                <w:rFonts w:asciiTheme="minorHAnsi" w:hAnsiTheme="minorHAnsi" w:cstheme="minorHAnsi"/>
                <w:i/>
                <w:lang w:val="en-US"/>
              </w:rPr>
              <w:t>may</w:t>
            </w:r>
            <w:r w:rsidR="00E73CA1" w:rsidRPr="00050395">
              <w:rPr>
                <w:rFonts w:asciiTheme="minorHAnsi" w:hAnsiTheme="minorHAnsi" w:cstheme="minorHAnsi"/>
                <w:i/>
                <w:lang w:val="en-US"/>
              </w:rPr>
              <w:t xml:space="preserve"> also be supplied without pallets. The </w:t>
            </w:r>
            <w:r w:rsidR="00482084" w:rsidRPr="00050395">
              <w:rPr>
                <w:rFonts w:asciiTheme="minorHAnsi" w:hAnsiTheme="minorHAnsi" w:cstheme="minorHAnsi"/>
                <w:i/>
                <w:lang w:val="en-US"/>
              </w:rPr>
              <w:t>final</w:t>
            </w:r>
            <w:r w:rsidR="00E73CA1" w:rsidRPr="00050395">
              <w:rPr>
                <w:rFonts w:asciiTheme="minorHAnsi" w:hAnsiTheme="minorHAnsi" w:cstheme="minorHAnsi"/>
                <w:i/>
                <w:lang w:val="en-US"/>
              </w:rPr>
              <w:t xml:space="preserve"> products supplied on pallets are secured </w:t>
            </w:r>
            <w:r w:rsidR="009A54EC" w:rsidRPr="00050395">
              <w:rPr>
                <w:rFonts w:asciiTheme="minorHAnsi" w:hAnsiTheme="minorHAnsi" w:cstheme="minorHAnsi"/>
                <w:i/>
                <w:lang w:val="en-US"/>
              </w:rPr>
              <w:t>by</w:t>
            </w:r>
            <w:r w:rsidR="00E73CA1" w:rsidRPr="00050395">
              <w:rPr>
                <w:rFonts w:asciiTheme="minorHAnsi" w:hAnsiTheme="minorHAnsi" w:cstheme="minorHAnsi"/>
                <w:i/>
                <w:lang w:val="en-US"/>
              </w:rPr>
              <w:t xml:space="preserve"> strapp</w:t>
            </w:r>
            <w:r w:rsidR="00454F59" w:rsidRPr="00050395">
              <w:rPr>
                <w:rFonts w:asciiTheme="minorHAnsi" w:hAnsiTheme="minorHAnsi" w:cstheme="minorHAnsi"/>
                <w:i/>
                <w:lang w:val="en-US"/>
              </w:rPr>
              <w:t>ing and wrapping</w:t>
            </w:r>
            <w:r w:rsidR="00482084" w:rsidRPr="00050395">
              <w:rPr>
                <w:rFonts w:asciiTheme="minorHAnsi" w:hAnsiTheme="minorHAnsi" w:cstheme="minorHAnsi"/>
                <w:i/>
                <w:lang w:val="en-US"/>
              </w:rPr>
              <w:t xml:space="preserve"> material</w:t>
            </w:r>
            <w:r w:rsidR="00E73CA1" w:rsidRPr="00050395">
              <w:rPr>
                <w:rFonts w:asciiTheme="minorHAnsi" w:hAnsiTheme="minorHAnsi" w:cstheme="minorHAnsi"/>
                <w:i/>
                <w:lang w:val="en-US"/>
              </w:rPr>
              <w:t xml:space="preserve">. The pallets are in good conditions, they are free from splinters and free of obvious signs of moisture and molds. </w:t>
            </w:r>
            <w:r w:rsidR="00482084" w:rsidRPr="00050395">
              <w:rPr>
                <w:rFonts w:asciiTheme="minorHAnsi" w:hAnsiTheme="minorHAnsi" w:cstheme="minorHAnsi"/>
                <w:i/>
                <w:lang w:val="en-US"/>
              </w:rPr>
              <w:t xml:space="preserve">They are free of </w:t>
            </w:r>
            <w:r w:rsidR="00E73CA1" w:rsidRPr="00050395">
              <w:rPr>
                <w:rFonts w:asciiTheme="minorHAnsi" w:hAnsiTheme="minorHAnsi" w:cstheme="minorHAnsi"/>
                <w:i/>
                <w:lang w:val="en-US"/>
              </w:rPr>
              <w:t xml:space="preserve">protruding </w:t>
            </w:r>
            <w:r w:rsidR="00482084" w:rsidRPr="00050395">
              <w:rPr>
                <w:rFonts w:asciiTheme="minorHAnsi" w:hAnsiTheme="minorHAnsi" w:cstheme="minorHAnsi"/>
                <w:i/>
                <w:lang w:val="en-US"/>
              </w:rPr>
              <w:t xml:space="preserve">or easily removable </w:t>
            </w:r>
            <w:r w:rsidR="00E73CA1" w:rsidRPr="00050395">
              <w:rPr>
                <w:rFonts w:asciiTheme="minorHAnsi" w:hAnsiTheme="minorHAnsi" w:cstheme="minorHAnsi"/>
                <w:i/>
                <w:lang w:val="en-US"/>
              </w:rPr>
              <w:t xml:space="preserve">nails. </w:t>
            </w:r>
          </w:p>
          <w:p w14:paraId="6C98622A" w14:textId="77777777" w:rsidR="00E73CA1" w:rsidRPr="00050395" w:rsidRDefault="00F6263E" w:rsidP="00F6263E">
            <w:pPr>
              <w:spacing w:before="120"/>
              <w:ind w:left="318" w:hanging="318"/>
              <w:rPr>
                <w:rFonts w:asciiTheme="minorHAnsi" w:hAnsiTheme="minorHAnsi" w:cstheme="minorHAnsi"/>
                <w:i/>
                <w:lang w:val="en-US"/>
              </w:rPr>
            </w:pPr>
            <w:r w:rsidRPr="00050395">
              <w:rPr>
                <w:rFonts w:asciiTheme="minorHAnsi" w:hAnsiTheme="minorHAnsi" w:cstheme="minorHAnsi"/>
                <w:i/>
                <w:lang w:val="en-US"/>
              </w:rPr>
              <w:tab/>
            </w:r>
            <w:r w:rsidR="00E73CA1" w:rsidRPr="00050395">
              <w:rPr>
                <w:rFonts w:asciiTheme="minorHAnsi" w:hAnsiTheme="minorHAnsi" w:cstheme="minorHAnsi"/>
                <w:i/>
                <w:lang w:val="en-US"/>
              </w:rPr>
              <w:t xml:space="preserve">To ensure the maximum safety during all phases of transportation and handling, all packaging </w:t>
            </w:r>
            <w:proofErr w:type="gramStart"/>
            <w:r w:rsidR="00E73CA1" w:rsidRPr="00050395">
              <w:rPr>
                <w:rFonts w:asciiTheme="minorHAnsi" w:hAnsiTheme="minorHAnsi" w:cstheme="minorHAnsi"/>
                <w:i/>
                <w:lang w:val="en-US"/>
              </w:rPr>
              <w:t>are</w:t>
            </w:r>
            <w:proofErr w:type="gramEnd"/>
            <w:r w:rsidR="00E73CA1" w:rsidRPr="00050395">
              <w:rPr>
                <w:rFonts w:asciiTheme="minorHAnsi" w:hAnsiTheme="minorHAnsi" w:cstheme="minorHAnsi"/>
                <w:i/>
                <w:lang w:val="en-US"/>
              </w:rPr>
              <w:t xml:space="preserve"> suitable for food and specifically designed for its intended use. </w:t>
            </w:r>
          </w:p>
          <w:p w14:paraId="2CFACCF6" w14:textId="77777777" w:rsidR="00E73CA1" w:rsidRPr="00050395" w:rsidRDefault="00F6263E" w:rsidP="00F6263E">
            <w:pPr>
              <w:spacing w:before="120"/>
              <w:ind w:left="318" w:hanging="284"/>
              <w:rPr>
                <w:rFonts w:asciiTheme="minorHAnsi" w:hAnsiTheme="minorHAnsi" w:cstheme="minorHAnsi"/>
                <w:i/>
                <w:lang w:val="en-US"/>
              </w:rPr>
            </w:pPr>
            <w:r w:rsidRPr="00050395">
              <w:rPr>
                <w:rFonts w:asciiTheme="minorHAnsi" w:hAnsiTheme="minorHAnsi" w:cstheme="minorHAnsi"/>
                <w:i/>
                <w:lang w:val="en-US"/>
              </w:rPr>
              <w:tab/>
            </w:r>
            <w:r w:rsidR="00E73CA1" w:rsidRPr="00050395">
              <w:rPr>
                <w:rFonts w:asciiTheme="minorHAnsi" w:hAnsiTheme="minorHAnsi" w:cstheme="minorHAnsi"/>
                <w:i/>
                <w:lang w:val="en-US"/>
              </w:rPr>
              <w:t xml:space="preserve">For each type </w:t>
            </w:r>
            <w:r w:rsidR="00CA304A" w:rsidRPr="00050395">
              <w:rPr>
                <w:rFonts w:asciiTheme="minorHAnsi" w:hAnsiTheme="minorHAnsi" w:cstheme="minorHAnsi"/>
                <w:i/>
                <w:lang w:val="en-US"/>
              </w:rPr>
              <w:t>of</w:t>
            </w:r>
            <w:r w:rsidR="00E73CA1" w:rsidRPr="00050395">
              <w:rPr>
                <w:rFonts w:asciiTheme="minorHAnsi" w:hAnsiTheme="minorHAnsi" w:cstheme="minorHAnsi"/>
                <w:i/>
                <w:lang w:val="en-US"/>
              </w:rPr>
              <w:t xml:space="preserve"> packaging </w:t>
            </w:r>
            <w:r w:rsidR="009A54EC" w:rsidRPr="00050395">
              <w:rPr>
                <w:rFonts w:asciiTheme="minorHAnsi" w:hAnsiTheme="minorHAnsi" w:cstheme="minorHAnsi"/>
                <w:i/>
                <w:lang w:val="en-US"/>
              </w:rPr>
              <w:t xml:space="preserve">a system </w:t>
            </w:r>
            <w:r w:rsidR="00E73CA1" w:rsidRPr="00050395">
              <w:rPr>
                <w:rFonts w:asciiTheme="minorHAnsi" w:hAnsiTheme="minorHAnsi" w:cstheme="minorHAnsi"/>
                <w:i/>
                <w:lang w:val="en-US"/>
              </w:rPr>
              <w:t xml:space="preserve">is provided to ensure that the product cannot be tampered without </w:t>
            </w:r>
            <w:proofErr w:type="gramStart"/>
            <w:r w:rsidR="00E73CA1" w:rsidRPr="00050395">
              <w:rPr>
                <w:rFonts w:asciiTheme="minorHAnsi" w:hAnsiTheme="minorHAnsi" w:cstheme="minorHAnsi"/>
                <w:i/>
                <w:lang w:val="en-US"/>
              </w:rPr>
              <w:t>a clear evidence of tampering</w:t>
            </w:r>
            <w:proofErr w:type="gramEnd"/>
            <w:r w:rsidR="00E73CA1" w:rsidRPr="00050395">
              <w:rPr>
                <w:rFonts w:asciiTheme="minorHAnsi" w:hAnsiTheme="minorHAnsi" w:cstheme="minorHAnsi"/>
                <w:i/>
                <w:lang w:val="en-US"/>
              </w:rPr>
              <w:t xml:space="preserve">. </w:t>
            </w:r>
          </w:p>
          <w:p w14:paraId="2C95BBD5" w14:textId="77777777" w:rsidR="00E73CA1" w:rsidRPr="00050395" w:rsidRDefault="00F6263E" w:rsidP="00F6263E">
            <w:pPr>
              <w:spacing w:before="120"/>
              <w:ind w:left="318" w:hanging="318"/>
              <w:rPr>
                <w:rFonts w:asciiTheme="minorHAnsi" w:hAnsiTheme="minorHAnsi" w:cstheme="minorHAnsi"/>
                <w:i/>
                <w:lang w:val="en-US"/>
              </w:rPr>
            </w:pPr>
            <w:r w:rsidRPr="00050395">
              <w:rPr>
                <w:rFonts w:asciiTheme="minorHAnsi" w:hAnsiTheme="minorHAnsi" w:cstheme="minorHAnsi"/>
                <w:i/>
                <w:lang w:val="en-US"/>
              </w:rPr>
              <w:tab/>
            </w:r>
            <w:r w:rsidR="00E73CA1" w:rsidRPr="00050395">
              <w:rPr>
                <w:rFonts w:asciiTheme="minorHAnsi" w:hAnsiTheme="minorHAnsi" w:cstheme="minorHAnsi"/>
                <w:i/>
                <w:lang w:val="en-US"/>
              </w:rPr>
              <w:t xml:space="preserve">For each type of package </w:t>
            </w:r>
            <w:r w:rsidR="009A54EC" w:rsidRPr="00050395">
              <w:rPr>
                <w:rFonts w:asciiTheme="minorHAnsi" w:hAnsiTheme="minorHAnsi" w:cstheme="minorHAnsi"/>
                <w:i/>
                <w:lang w:val="en-US"/>
              </w:rPr>
              <w:t xml:space="preserve">on request, there </w:t>
            </w:r>
            <w:r w:rsidR="00E73CA1" w:rsidRPr="00050395">
              <w:rPr>
                <w:rFonts w:asciiTheme="minorHAnsi" w:hAnsiTheme="minorHAnsi" w:cstheme="minorHAnsi"/>
                <w:i/>
                <w:lang w:val="en-US"/>
              </w:rPr>
              <w:t>is provided, the data sheet of the supplier.</w:t>
            </w:r>
          </w:p>
          <w:p w14:paraId="07539247" w14:textId="77777777" w:rsidR="00E73CA1" w:rsidRPr="00050395" w:rsidRDefault="00F6263E" w:rsidP="00F6263E">
            <w:pPr>
              <w:spacing w:before="120"/>
              <w:ind w:left="318" w:hanging="318"/>
              <w:rPr>
                <w:rFonts w:asciiTheme="minorHAnsi" w:hAnsiTheme="minorHAnsi" w:cstheme="minorHAnsi"/>
                <w:i/>
                <w:lang w:val="en-US"/>
              </w:rPr>
            </w:pPr>
            <w:r w:rsidRPr="00050395">
              <w:rPr>
                <w:rFonts w:asciiTheme="minorHAnsi" w:hAnsiTheme="minorHAnsi" w:cstheme="minorHAnsi"/>
                <w:i/>
                <w:lang w:val="en-US"/>
              </w:rPr>
              <w:tab/>
            </w:r>
            <w:r w:rsidR="009A54EC" w:rsidRPr="00050395">
              <w:rPr>
                <w:rFonts w:asciiTheme="minorHAnsi" w:hAnsiTheme="minorHAnsi" w:cstheme="minorHAnsi"/>
                <w:i/>
                <w:lang w:val="en-US"/>
              </w:rPr>
              <w:t>A</w:t>
            </w:r>
            <w:r w:rsidR="00E73CA1" w:rsidRPr="00050395">
              <w:rPr>
                <w:rFonts w:asciiTheme="minorHAnsi" w:hAnsiTheme="minorHAnsi" w:cstheme="minorHAnsi"/>
                <w:i/>
                <w:lang w:val="en-US"/>
              </w:rPr>
              <w:t xml:space="preserve">ll packages </w:t>
            </w:r>
            <w:r w:rsidR="009A54EC" w:rsidRPr="00050395">
              <w:rPr>
                <w:rFonts w:asciiTheme="minorHAnsi" w:hAnsiTheme="minorHAnsi" w:cstheme="minorHAnsi"/>
                <w:i/>
                <w:lang w:val="en-US"/>
              </w:rPr>
              <w:t>have passed</w:t>
            </w:r>
            <w:r w:rsidR="00E73CA1" w:rsidRPr="00050395">
              <w:rPr>
                <w:rFonts w:asciiTheme="minorHAnsi" w:hAnsiTheme="minorHAnsi" w:cstheme="minorHAnsi"/>
                <w:i/>
                <w:lang w:val="en-US"/>
              </w:rPr>
              <w:t xml:space="preserve"> a careful analysis of risks within the HACCP plan. </w:t>
            </w:r>
          </w:p>
          <w:p w14:paraId="2C1F749A" w14:textId="77777777" w:rsidR="00E73CA1" w:rsidRPr="00050395" w:rsidRDefault="00F6263E" w:rsidP="00F6263E">
            <w:pPr>
              <w:spacing w:before="120"/>
              <w:ind w:left="318" w:hanging="318"/>
              <w:rPr>
                <w:rFonts w:asciiTheme="minorHAnsi" w:hAnsiTheme="minorHAnsi" w:cstheme="minorHAnsi"/>
                <w:i/>
                <w:lang w:val="en-US"/>
              </w:rPr>
            </w:pPr>
            <w:r w:rsidRPr="00050395">
              <w:rPr>
                <w:rFonts w:asciiTheme="minorHAnsi" w:hAnsiTheme="minorHAnsi" w:cstheme="minorHAnsi"/>
                <w:i/>
                <w:lang w:val="en-US"/>
              </w:rPr>
              <w:tab/>
            </w:r>
            <w:r w:rsidR="00E73CA1" w:rsidRPr="00050395">
              <w:rPr>
                <w:rFonts w:asciiTheme="minorHAnsi" w:hAnsiTheme="minorHAnsi" w:cstheme="minorHAnsi"/>
                <w:i/>
                <w:lang w:val="en-US"/>
              </w:rPr>
              <w:t xml:space="preserve">All packages </w:t>
            </w:r>
            <w:r w:rsidR="009A54EC" w:rsidRPr="00050395">
              <w:rPr>
                <w:rFonts w:asciiTheme="minorHAnsi" w:hAnsiTheme="minorHAnsi" w:cstheme="minorHAnsi"/>
                <w:i/>
                <w:lang w:val="en-US"/>
              </w:rPr>
              <w:t>are</w:t>
            </w:r>
            <w:r w:rsidR="00E73CA1" w:rsidRPr="00050395">
              <w:rPr>
                <w:rFonts w:asciiTheme="minorHAnsi" w:hAnsiTheme="minorHAnsi" w:cstheme="minorHAnsi"/>
                <w:i/>
                <w:lang w:val="en-US"/>
              </w:rPr>
              <w:t xml:space="preserve"> stored in order to minimize the risk of contamination and spoilage.</w:t>
            </w:r>
          </w:p>
          <w:p w14:paraId="4DC9045F" w14:textId="77777777" w:rsidR="00583DB6" w:rsidRPr="00050395" w:rsidRDefault="00583DB6" w:rsidP="00F6263E">
            <w:pPr>
              <w:spacing w:before="120"/>
              <w:ind w:left="318" w:hanging="318"/>
              <w:rPr>
                <w:rFonts w:asciiTheme="minorHAnsi" w:hAnsiTheme="minorHAnsi" w:cstheme="minorHAnsi"/>
                <w:i/>
                <w:lang w:val="en-US"/>
              </w:rPr>
            </w:pPr>
          </w:p>
          <w:p w14:paraId="33B994D7" w14:textId="77777777" w:rsidR="00163F15" w:rsidRPr="00050395" w:rsidRDefault="003D4AE8" w:rsidP="00583DB6">
            <w:pPr>
              <w:spacing w:before="120"/>
              <w:jc w:val="center"/>
              <w:rPr>
                <w:rFonts w:asciiTheme="minorHAnsi" w:hAnsiTheme="minorHAnsi" w:cstheme="minorHAnsi"/>
                <w:i/>
                <w:lang w:val="en-US"/>
              </w:rPr>
            </w:pPr>
            <w:r w:rsidRPr="00050395">
              <w:rPr>
                <w:rFonts w:asciiTheme="minorHAnsi" w:hAnsiTheme="minorHAnsi" w:cstheme="minorHAnsi"/>
                <w:b/>
                <w:i/>
                <w:lang w:val="en-US"/>
              </w:rPr>
              <w:t>Tankers</w:t>
            </w:r>
          </w:p>
          <w:p w14:paraId="718FDE42" w14:textId="77777777" w:rsidR="003D4AE8" w:rsidRPr="00050395" w:rsidRDefault="00F6263E" w:rsidP="00F6263E">
            <w:pPr>
              <w:spacing w:before="120"/>
              <w:ind w:left="318" w:hanging="318"/>
              <w:rPr>
                <w:rFonts w:asciiTheme="minorHAnsi" w:hAnsiTheme="minorHAnsi" w:cstheme="minorHAnsi"/>
                <w:lang w:val="en-US"/>
              </w:rPr>
            </w:pPr>
            <w:r w:rsidRPr="00050395">
              <w:rPr>
                <w:rFonts w:asciiTheme="minorHAnsi" w:hAnsiTheme="minorHAnsi" w:cstheme="minorHAnsi"/>
                <w:lang w:val="en-US"/>
              </w:rPr>
              <w:tab/>
            </w:r>
            <w:r w:rsidR="003D4AE8" w:rsidRPr="00050395">
              <w:rPr>
                <w:rFonts w:asciiTheme="minorHAnsi" w:hAnsiTheme="minorHAnsi" w:cstheme="minorHAnsi"/>
                <w:lang w:val="en-US"/>
              </w:rPr>
              <w:t xml:space="preserve">The product can also be supplied in tanker. For this type of </w:t>
            </w:r>
            <w:proofErr w:type="gramStart"/>
            <w:r w:rsidR="003D4AE8" w:rsidRPr="00050395">
              <w:rPr>
                <w:rFonts w:asciiTheme="minorHAnsi" w:hAnsiTheme="minorHAnsi" w:cstheme="minorHAnsi"/>
                <w:lang w:val="en-US"/>
              </w:rPr>
              <w:t>transport</w:t>
            </w:r>
            <w:proofErr w:type="gramEnd"/>
            <w:r w:rsidR="003D4AE8" w:rsidRPr="00050395">
              <w:rPr>
                <w:rFonts w:asciiTheme="minorHAnsi" w:hAnsiTheme="minorHAnsi" w:cstheme="minorHAnsi"/>
                <w:lang w:val="en-US"/>
              </w:rPr>
              <w:t xml:space="preserve"> </w:t>
            </w:r>
            <w:r w:rsidR="009A54EC" w:rsidRPr="00050395">
              <w:rPr>
                <w:rFonts w:asciiTheme="minorHAnsi" w:hAnsiTheme="minorHAnsi" w:cstheme="minorHAnsi"/>
                <w:lang w:val="en-US"/>
              </w:rPr>
              <w:t>the requirements are</w:t>
            </w:r>
            <w:r w:rsidR="003D4AE8" w:rsidRPr="00050395">
              <w:rPr>
                <w:rFonts w:asciiTheme="minorHAnsi" w:hAnsiTheme="minorHAnsi" w:cstheme="minorHAnsi"/>
                <w:lang w:val="en-US"/>
              </w:rPr>
              <w:t xml:space="preserve">, </w:t>
            </w:r>
            <w:r w:rsidR="00256883" w:rsidRPr="00050395">
              <w:rPr>
                <w:rFonts w:asciiTheme="minorHAnsi" w:hAnsiTheme="minorHAnsi" w:cstheme="minorHAnsi"/>
                <w:lang w:val="en-US"/>
              </w:rPr>
              <w:t>besides a purchase order</w:t>
            </w:r>
            <w:r w:rsidR="00C2305A" w:rsidRPr="00050395">
              <w:rPr>
                <w:rFonts w:asciiTheme="minorHAnsi" w:hAnsiTheme="minorHAnsi" w:cstheme="minorHAnsi"/>
                <w:lang w:val="en-US"/>
              </w:rPr>
              <w:t xml:space="preserve">, the respect of </w:t>
            </w:r>
            <w:r w:rsidR="003D4AE8" w:rsidRPr="00050395">
              <w:rPr>
                <w:rFonts w:asciiTheme="minorHAnsi" w:hAnsiTheme="minorHAnsi" w:cstheme="minorHAnsi"/>
                <w:lang w:val="en-US"/>
              </w:rPr>
              <w:t xml:space="preserve">following conditions: </w:t>
            </w:r>
          </w:p>
          <w:p w14:paraId="374E883B" w14:textId="77777777" w:rsidR="00B061CA" w:rsidRPr="00050395" w:rsidRDefault="003D4AE8" w:rsidP="00172D78">
            <w:pPr>
              <w:pStyle w:val="Paragrafoelenco"/>
              <w:numPr>
                <w:ilvl w:val="0"/>
                <w:numId w:val="29"/>
              </w:numPr>
              <w:spacing w:before="120"/>
              <w:rPr>
                <w:rFonts w:asciiTheme="minorHAnsi" w:hAnsiTheme="minorHAnsi" w:cstheme="minorHAnsi"/>
                <w:i/>
                <w:lang w:val="en-US"/>
              </w:rPr>
            </w:pPr>
            <w:r w:rsidRPr="00050395">
              <w:rPr>
                <w:rFonts w:asciiTheme="minorHAnsi" w:hAnsiTheme="minorHAnsi" w:cstheme="minorHAnsi"/>
                <w:i/>
                <w:lang w:val="en-US"/>
              </w:rPr>
              <w:t xml:space="preserve">The vehicle must </w:t>
            </w:r>
            <w:r w:rsidR="00256883" w:rsidRPr="00050395">
              <w:rPr>
                <w:rFonts w:asciiTheme="minorHAnsi" w:hAnsiTheme="minorHAnsi" w:cstheme="minorHAnsi"/>
                <w:i/>
                <w:lang w:val="en-US"/>
              </w:rPr>
              <w:t xml:space="preserve">exclusively </w:t>
            </w:r>
            <w:r w:rsidRPr="00050395">
              <w:rPr>
                <w:rFonts w:asciiTheme="minorHAnsi" w:hAnsiTheme="minorHAnsi" w:cstheme="minorHAnsi"/>
                <w:i/>
                <w:lang w:val="en-US"/>
              </w:rPr>
              <w:t xml:space="preserve">be used for food transportation and must have a </w:t>
            </w:r>
            <w:r w:rsidR="00C83149" w:rsidRPr="00050395">
              <w:rPr>
                <w:rFonts w:asciiTheme="minorHAnsi" w:hAnsiTheme="minorHAnsi" w:cstheme="minorHAnsi"/>
                <w:i/>
                <w:lang w:val="en-US"/>
              </w:rPr>
              <w:t xml:space="preserve">clearly visible </w:t>
            </w:r>
            <w:r w:rsidR="00E8335F" w:rsidRPr="00050395">
              <w:rPr>
                <w:rFonts w:asciiTheme="minorHAnsi" w:hAnsiTheme="minorHAnsi" w:cstheme="minorHAnsi"/>
                <w:i/>
                <w:lang w:val="en-US"/>
              </w:rPr>
              <w:t>labeling</w:t>
            </w:r>
            <w:r w:rsidRPr="00050395">
              <w:rPr>
                <w:rFonts w:asciiTheme="minorHAnsi" w:hAnsiTheme="minorHAnsi" w:cstheme="minorHAnsi"/>
                <w:i/>
                <w:lang w:val="en-US"/>
              </w:rPr>
              <w:t xml:space="preserve"> </w:t>
            </w:r>
            <w:r w:rsidR="00256883" w:rsidRPr="00050395">
              <w:rPr>
                <w:rFonts w:asciiTheme="minorHAnsi" w:hAnsiTheme="minorHAnsi" w:cstheme="minorHAnsi"/>
                <w:i/>
                <w:lang w:val="en-US"/>
              </w:rPr>
              <w:t>indissolubly</w:t>
            </w:r>
            <w:r w:rsidRPr="00050395">
              <w:rPr>
                <w:rFonts w:asciiTheme="minorHAnsi" w:hAnsiTheme="minorHAnsi" w:cstheme="minorHAnsi"/>
                <w:i/>
                <w:lang w:val="en-US"/>
              </w:rPr>
              <w:t xml:space="preserve"> </w:t>
            </w:r>
            <w:r w:rsidR="00C83149" w:rsidRPr="00050395">
              <w:rPr>
                <w:rFonts w:asciiTheme="minorHAnsi" w:hAnsiTheme="minorHAnsi" w:cstheme="minorHAnsi"/>
                <w:i/>
                <w:lang w:val="en-US"/>
              </w:rPr>
              <w:t>fixed</w:t>
            </w:r>
            <w:r w:rsidRPr="00050395">
              <w:rPr>
                <w:rFonts w:asciiTheme="minorHAnsi" w:hAnsiTheme="minorHAnsi" w:cstheme="minorHAnsi"/>
                <w:i/>
                <w:lang w:val="en-US"/>
              </w:rPr>
              <w:t xml:space="preserve"> to specify it; the parts </w:t>
            </w:r>
            <w:r w:rsidR="00C83149" w:rsidRPr="00050395">
              <w:rPr>
                <w:rFonts w:asciiTheme="minorHAnsi" w:hAnsiTheme="minorHAnsi" w:cstheme="minorHAnsi"/>
                <w:i/>
                <w:lang w:val="en-US"/>
              </w:rPr>
              <w:t xml:space="preserve">which are </w:t>
            </w:r>
            <w:r w:rsidRPr="00050395">
              <w:rPr>
                <w:rFonts w:asciiTheme="minorHAnsi" w:hAnsiTheme="minorHAnsi" w:cstheme="minorHAnsi"/>
                <w:i/>
                <w:lang w:val="en-US"/>
              </w:rPr>
              <w:t xml:space="preserve">in contact with the product </w:t>
            </w:r>
            <w:r w:rsidR="00C83149" w:rsidRPr="00050395">
              <w:rPr>
                <w:rFonts w:asciiTheme="minorHAnsi" w:hAnsiTheme="minorHAnsi" w:cstheme="minorHAnsi"/>
                <w:i/>
                <w:lang w:val="en-US"/>
              </w:rPr>
              <w:t>may</w:t>
            </w:r>
            <w:r w:rsidRPr="00050395">
              <w:rPr>
                <w:rFonts w:asciiTheme="minorHAnsi" w:hAnsiTheme="minorHAnsi" w:cstheme="minorHAnsi"/>
                <w:i/>
                <w:lang w:val="en-US"/>
              </w:rPr>
              <w:t xml:space="preserve"> not have any negative effect </w:t>
            </w:r>
            <w:r w:rsidR="00B061CA" w:rsidRPr="00050395">
              <w:rPr>
                <w:rFonts w:asciiTheme="minorHAnsi" w:hAnsiTheme="minorHAnsi" w:cstheme="minorHAnsi"/>
                <w:i/>
                <w:lang w:val="en-US"/>
              </w:rPr>
              <w:t xml:space="preserve">on the product </w:t>
            </w:r>
            <w:r w:rsidRPr="00050395">
              <w:rPr>
                <w:rFonts w:asciiTheme="minorHAnsi" w:hAnsiTheme="minorHAnsi" w:cstheme="minorHAnsi"/>
                <w:i/>
                <w:lang w:val="en-US"/>
              </w:rPr>
              <w:t>(chemical, physical, sensorial or hygienic); the vehicle of transport and all the piping system</w:t>
            </w:r>
            <w:r w:rsidR="00C83149" w:rsidRPr="00050395">
              <w:rPr>
                <w:rFonts w:asciiTheme="minorHAnsi" w:hAnsiTheme="minorHAnsi" w:cstheme="minorHAnsi"/>
                <w:i/>
                <w:lang w:val="en-US"/>
              </w:rPr>
              <w:t>s</w:t>
            </w:r>
            <w:r w:rsidR="00256883" w:rsidRPr="00050395">
              <w:rPr>
                <w:rFonts w:asciiTheme="minorHAnsi" w:hAnsiTheme="minorHAnsi" w:cstheme="minorHAnsi"/>
                <w:i/>
                <w:lang w:val="en-US"/>
              </w:rPr>
              <w:t xml:space="preserve"> must be easy to clean</w:t>
            </w:r>
            <w:r w:rsidRPr="00050395">
              <w:rPr>
                <w:rFonts w:asciiTheme="minorHAnsi" w:hAnsiTheme="minorHAnsi" w:cstheme="minorHAnsi"/>
                <w:i/>
                <w:lang w:val="en-US"/>
              </w:rPr>
              <w:t xml:space="preserve"> and</w:t>
            </w:r>
            <w:r w:rsidR="00B061CA" w:rsidRPr="00050395">
              <w:rPr>
                <w:rFonts w:asciiTheme="minorHAnsi" w:hAnsiTheme="minorHAnsi" w:cstheme="minorHAnsi"/>
                <w:i/>
                <w:lang w:val="en-US"/>
              </w:rPr>
              <w:t xml:space="preserve"> disinfect,</w:t>
            </w:r>
            <w:r w:rsidRPr="00050395">
              <w:rPr>
                <w:rFonts w:asciiTheme="minorHAnsi" w:hAnsiTheme="minorHAnsi" w:cstheme="minorHAnsi"/>
                <w:i/>
                <w:lang w:val="en-US"/>
              </w:rPr>
              <w:t xml:space="preserve"> </w:t>
            </w:r>
            <w:r w:rsidR="005B623F" w:rsidRPr="00050395">
              <w:rPr>
                <w:rFonts w:asciiTheme="minorHAnsi" w:hAnsiTheme="minorHAnsi" w:cstheme="minorHAnsi"/>
                <w:i/>
                <w:lang w:val="en-US"/>
              </w:rPr>
              <w:t xml:space="preserve">and </w:t>
            </w:r>
            <w:r w:rsidR="00C268DB" w:rsidRPr="00050395">
              <w:rPr>
                <w:rFonts w:asciiTheme="minorHAnsi" w:hAnsiTheme="minorHAnsi" w:cstheme="minorHAnsi"/>
                <w:i/>
                <w:lang w:val="en-US"/>
              </w:rPr>
              <w:t>restored</w:t>
            </w:r>
            <w:r w:rsidR="005B623F" w:rsidRPr="00050395">
              <w:rPr>
                <w:rFonts w:asciiTheme="minorHAnsi" w:hAnsiTheme="minorHAnsi" w:cstheme="minorHAnsi"/>
                <w:i/>
                <w:lang w:val="en-US"/>
              </w:rPr>
              <w:t xml:space="preserve">; </w:t>
            </w:r>
          </w:p>
          <w:p w14:paraId="5ACD1BD2" w14:textId="77777777" w:rsidR="00B061CA" w:rsidRPr="00050395" w:rsidRDefault="00B061CA" w:rsidP="00172D78">
            <w:pPr>
              <w:pStyle w:val="Paragrafoelenco"/>
              <w:numPr>
                <w:ilvl w:val="0"/>
                <w:numId w:val="29"/>
              </w:numPr>
              <w:spacing w:before="120"/>
              <w:rPr>
                <w:rFonts w:asciiTheme="minorHAnsi" w:hAnsiTheme="minorHAnsi" w:cstheme="minorHAnsi"/>
                <w:i/>
                <w:lang w:val="en-US"/>
              </w:rPr>
            </w:pPr>
            <w:r w:rsidRPr="00050395">
              <w:rPr>
                <w:rFonts w:asciiTheme="minorHAnsi" w:hAnsiTheme="minorHAnsi" w:cstheme="minorHAnsi"/>
                <w:i/>
                <w:lang w:val="en-US"/>
              </w:rPr>
              <w:t>T</w:t>
            </w:r>
            <w:r w:rsidR="003D4AE8" w:rsidRPr="00050395">
              <w:rPr>
                <w:rFonts w:asciiTheme="minorHAnsi" w:hAnsiTheme="minorHAnsi" w:cstheme="minorHAnsi"/>
                <w:i/>
                <w:lang w:val="en-US"/>
              </w:rPr>
              <w:t xml:space="preserve">he </w:t>
            </w:r>
            <w:r w:rsidR="00AD0C7E" w:rsidRPr="00050395">
              <w:rPr>
                <w:rFonts w:asciiTheme="minorHAnsi" w:hAnsiTheme="minorHAnsi" w:cstheme="minorHAnsi"/>
                <w:i/>
                <w:lang w:val="en-US"/>
              </w:rPr>
              <w:t xml:space="preserve">transported </w:t>
            </w:r>
            <w:r w:rsidR="003D4AE8" w:rsidRPr="00050395">
              <w:rPr>
                <w:rFonts w:asciiTheme="minorHAnsi" w:hAnsiTheme="minorHAnsi" w:cstheme="minorHAnsi"/>
                <w:i/>
                <w:lang w:val="en-US"/>
              </w:rPr>
              <w:t xml:space="preserve">products and </w:t>
            </w:r>
            <w:r w:rsidRPr="00050395">
              <w:rPr>
                <w:rFonts w:asciiTheme="minorHAnsi" w:hAnsiTheme="minorHAnsi" w:cstheme="minorHAnsi"/>
                <w:i/>
                <w:lang w:val="en-US"/>
              </w:rPr>
              <w:t>so the</w:t>
            </w:r>
            <w:r w:rsidR="003D4AE8" w:rsidRPr="00050395">
              <w:rPr>
                <w:rFonts w:asciiTheme="minorHAnsi" w:hAnsiTheme="minorHAnsi" w:cstheme="minorHAnsi"/>
                <w:i/>
                <w:lang w:val="en-US"/>
              </w:rPr>
              <w:t xml:space="preserve"> products </w:t>
            </w:r>
            <w:r w:rsidRPr="00050395">
              <w:rPr>
                <w:rFonts w:asciiTheme="minorHAnsi" w:hAnsiTheme="minorHAnsi" w:cstheme="minorHAnsi"/>
                <w:i/>
                <w:lang w:val="en-US"/>
              </w:rPr>
              <w:t>designated</w:t>
            </w:r>
            <w:r w:rsidR="003D4AE8" w:rsidRPr="00050395">
              <w:rPr>
                <w:rFonts w:asciiTheme="minorHAnsi" w:hAnsiTheme="minorHAnsi" w:cstheme="minorHAnsi"/>
                <w:i/>
                <w:lang w:val="en-US"/>
              </w:rPr>
              <w:t xml:space="preserve"> for cleaning and </w:t>
            </w:r>
            <w:r w:rsidR="00C268DB" w:rsidRPr="00050395">
              <w:rPr>
                <w:rFonts w:asciiTheme="minorHAnsi" w:hAnsiTheme="minorHAnsi" w:cstheme="minorHAnsi"/>
                <w:i/>
                <w:lang w:val="en-US"/>
              </w:rPr>
              <w:t>restoration</w:t>
            </w:r>
            <w:r w:rsidRPr="00050395">
              <w:rPr>
                <w:rFonts w:asciiTheme="minorHAnsi" w:hAnsiTheme="minorHAnsi" w:cstheme="minorHAnsi"/>
                <w:i/>
                <w:lang w:val="en-US"/>
              </w:rPr>
              <w:t xml:space="preserve"> of the vehicle</w:t>
            </w:r>
            <w:r w:rsidR="003D4AE8" w:rsidRPr="00050395">
              <w:rPr>
                <w:rFonts w:asciiTheme="minorHAnsi" w:hAnsiTheme="minorHAnsi" w:cstheme="minorHAnsi"/>
                <w:i/>
                <w:lang w:val="en-US"/>
              </w:rPr>
              <w:t xml:space="preserve"> must be </w:t>
            </w:r>
            <w:r w:rsidRPr="00050395">
              <w:rPr>
                <w:rFonts w:asciiTheme="minorHAnsi" w:hAnsiTheme="minorHAnsi" w:cstheme="minorHAnsi"/>
                <w:i/>
                <w:lang w:val="en-US"/>
              </w:rPr>
              <w:t xml:space="preserve">completely and easily unloaded from the </w:t>
            </w:r>
            <w:r w:rsidR="00C268DB" w:rsidRPr="00050395">
              <w:rPr>
                <w:rFonts w:asciiTheme="minorHAnsi" w:hAnsiTheme="minorHAnsi" w:cstheme="minorHAnsi"/>
                <w:i/>
                <w:lang w:val="en-US"/>
              </w:rPr>
              <w:t>outlet valve</w:t>
            </w:r>
            <w:r w:rsidRPr="00050395">
              <w:rPr>
                <w:rFonts w:asciiTheme="minorHAnsi" w:hAnsiTheme="minorHAnsi" w:cstheme="minorHAnsi"/>
                <w:i/>
                <w:lang w:val="en-US"/>
              </w:rPr>
              <w:t xml:space="preserve"> DN 65 – for low viscosity products; </w:t>
            </w:r>
            <w:r w:rsidR="003D4AE8" w:rsidRPr="00050395">
              <w:rPr>
                <w:rFonts w:asciiTheme="minorHAnsi" w:hAnsiTheme="minorHAnsi" w:cstheme="minorHAnsi"/>
                <w:i/>
                <w:lang w:val="en-US"/>
              </w:rPr>
              <w:t xml:space="preserve">and from </w:t>
            </w:r>
            <w:r w:rsidR="00C268DB" w:rsidRPr="00050395">
              <w:rPr>
                <w:rFonts w:asciiTheme="minorHAnsi" w:hAnsiTheme="minorHAnsi" w:cstheme="minorHAnsi"/>
                <w:i/>
                <w:lang w:val="en-US"/>
              </w:rPr>
              <w:t xml:space="preserve">outlet valve </w:t>
            </w:r>
            <w:r w:rsidRPr="00050395">
              <w:rPr>
                <w:rFonts w:asciiTheme="minorHAnsi" w:hAnsiTheme="minorHAnsi" w:cstheme="minorHAnsi"/>
                <w:i/>
                <w:lang w:val="en-US"/>
              </w:rPr>
              <w:t>DN 80 and DN 100</w:t>
            </w:r>
            <w:r w:rsidR="003D4AE8" w:rsidRPr="00050395">
              <w:rPr>
                <w:rFonts w:asciiTheme="minorHAnsi" w:hAnsiTheme="minorHAnsi" w:cstheme="minorHAnsi"/>
                <w:i/>
                <w:lang w:val="en-US"/>
              </w:rPr>
              <w:t xml:space="preserve"> for medium-high viscosity products; </w:t>
            </w:r>
          </w:p>
          <w:p w14:paraId="09B11FB5" w14:textId="77777777" w:rsidR="00B061CA" w:rsidRPr="00050395" w:rsidRDefault="00CE1B51" w:rsidP="00172D78">
            <w:pPr>
              <w:pStyle w:val="Paragrafoelenco"/>
              <w:numPr>
                <w:ilvl w:val="0"/>
                <w:numId w:val="29"/>
              </w:numPr>
              <w:spacing w:before="120"/>
              <w:rPr>
                <w:rFonts w:asciiTheme="minorHAnsi" w:hAnsiTheme="minorHAnsi" w:cstheme="minorHAnsi"/>
                <w:i/>
                <w:lang w:val="en-US"/>
              </w:rPr>
            </w:pPr>
            <w:r w:rsidRPr="00050395">
              <w:rPr>
                <w:rFonts w:asciiTheme="minorHAnsi" w:hAnsiTheme="minorHAnsi" w:cstheme="minorHAnsi"/>
                <w:i/>
                <w:lang w:val="en-US"/>
              </w:rPr>
              <w:t>T</w:t>
            </w:r>
            <w:r w:rsidR="00B061CA" w:rsidRPr="00050395">
              <w:rPr>
                <w:rFonts w:asciiTheme="minorHAnsi" w:hAnsiTheme="minorHAnsi" w:cstheme="minorHAnsi"/>
                <w:i/>
                <w:lang w:val="en-US"/>
              </w:rPr>
              <w:t>he tanker</w:t>
            </w:r>
            <w:r w:rsidR="003D4AE8" w:rsidRPr="00050395">
              <w:rPr>
                <w:rFonts w:asciiTheme="minorHAnsi" w:hAnsiTheme="minorHAnsi" w:cstheme="minorHAnsi"/>
                <w:i/>
                <w:lang w:val="en-US"/>
              </w:rPr>
              <w:t xml:space="preserve"> shall have a degree of insulation such as to limit the increase in temperature of t</w:t>
            </w:r>
            <w:r w:rsidRPr="00050395">
              <w:rPr>
                <w:rFonts w:asciiTheme="minorHAnsi" w:hAnsiTheme="minorHAnsi" w:cstheme="minorHAnsi"/>
                <w:i/>
                <w:lang w:val="en-US"/>
              </w:rPr>
              <w:t>he product inside the MAX 1° C/d</w:t>
            </w:r>
            <w:r w:rsidR="003D4AE8" w:rsidRPr="00050395">
              <w:rPr>
                <w:rFonts w:asciiTheme="minorHAnsi" w:hAnsiTheme="minorHAnsi" w:cstheme="minorHAnsi"/>
                <w:i/>
                <w:lang w:val="en-US"/>
              </w:rPr>
              <w:t>ay; the driver of the tanker must have the possibil</w:t>
            </w:r>
            <w:r w:rsidR="00B061CA" w:rsidRPr="00050395">
              <w:rPr>
                <w:rFonts w:asciiTheme="minorHAnsi" w:hAnsiTheme="minorHAnsi" w:cstheme="minorHAnsi"/>
                <w:i/>
                <w:lang w:val="en-US"/>
              </w:rPr>
              <w:t>ity to control the temperature;</w:t>
            </w:r>
          </w:p>
          <w:p w14:paraId="6B1A231D" w14:textId="77777777" w:rsidR="00B061CA" w:rsidRPr="00050395" w:rsidRDefault="00CE1B51" w:rsidP="00172D78">
            <w:pPr>
              <w:pStyle w:val="Paragrafoelenco"/>
              <w:numPr>
                <w:ilvl w:val="0"/>
                <w:numId w:val="29"/>
              </w:numPr>
              <w:spacing w:before="120"/>
              <w:rPr>
                <w:rFonts w:asciiTheme="minorHAnsi" w:hAnsiTheme="minorHAnsi" w:cstheme="minorHAnsi"/>
                <w:i/>
                <w:lang w:val="en-US"/>
              </w:rPr>
            </w:pPr>
            <w:r w:rsidRPr="00050395">
              <w:rPr>
                <w:rFonts w:asciiTheme="minorHAnsi" w:hAnsiTheme="minorHAnsi" w:cstheme="minorHAnsi"/>
                <w:i/>
                <w:lang w:val="en-US"/>
              </w:rPr>
              <w:t>T</w:t>
            </w:r>
            <w:r w:rsidR="003D4AE8" w:rsidRPr="00050395">
              <w:rPr>
                <w:rFonts w:asciiTheme="minorHAnsi" w:hAnsiTheme="minorHAnsi" w:cstheme="minorHAnsi"/>
                <w:i/>
                <w:lang w:val="en-US"/>
              </w:rPr>
              <w:t xml:space="preserve">he tanker must have </w:t>
            </w:r>
            <w:r w:rsidR="00B061CA" w:rsidRPr="00050395">
              <w:rPr>
                <w:rFonts w:asciiTheme="minorHAnsi" w:hAnsiTheme="minorHAnsi" w:cstheme="minorHAnsi"/>
                <w:i/>
                <w:lang w:val="en-US"/>
              </w:rPr>
              <w:t>openings which allo</w:t>
            </w:r>
            <w:r w:rsidRPr="00050395">
              <w:rPr>
                <w:rFonts w:asciiTheme="minorHAnsi" w:hAnsiTheme="minorHAnsi" w:cstheme="minorHAnsi"/>
                <w:i/>
                <w:lang w:val="en-US"/>
              </w:rPr>
              <w:t>w</w:t>
            </w:r>
            <w:r w:rsidR="00B061CA" w:rsidRPr="00050395">
              <w:rPr>
                <w:rFonts w:asciiTheme="minorHAnsi" w:hAnsiTheme="minorHAnsi" w:cstheme="minorHAnsi"/>
                <w:i/>
                <w:lang w:val="en-US"/>
              </w:rPr>
              <w:t xml:space="preserve"> an easy access for sampling;</w:t>
            </w:r>
          </w:p>
          <w:p w14:paraId="64C210DC" w14:textId="77777777" w:rsidR="00B061CA" w:rsidRPr="00050395" w:rsidRDefault="00B061CA" w:rsidP="00172D78">
            <w:pPr>
              <w:pStyle w:val="Paragrafoelenco"/>
              <w:numPr>
                <w:ilvl w:val="0"/>
                <w:numId w:val="29"/>
              </w:numPr>
              <w:spacing w:before="120"/>
              <w:rPr>
                <w:rFonts w:asciiTheme="minorHAnsi" w:hAnsiTheme="minorHAnsi" w:cstheme="minorHAnsi"/>
                <w:i/>
                <w:lang w:val="en-US"/>
              </w:rPr>
            </w:pPr>
            <w:r w:rsidRPr="00050395">
              <w:rPr>
                <w:rFonts w:asciiTheme="minorHAnsi" w:hAnsiTheme="minorHAnsi" w:cstheme="minorHAnsi"/>
                <w:i/>
                <w:lang w:val="en-US"/>
              </w:rPr>
              <w:t xml:space="preserve">The tanker must </w:t>
            </w:r>
            <w:r w:rsidR="003D4AE8" w:rsidRPr="00050395">
              <w:rPr>
                <w:rFonts w:asciiTheme="minorHAnsi" w:hAnsiTheme="minorHAnsi" w:cstheme="minorHAnsi"/>
                <w:i/>
                <w:lang w:val="en-US"/>
              </w:rPr>
              <w:t xml:space="preserve">be provided with relief valves equipped with a special filter to prevent intrusion of foreign bodies; </w:t>
            </w:r>
          </w:p>
          <w:p w14:paraId="040DB58C" w14:textId="77777777" w:rsidR="00B061CA" w:rsidRPr="00050395" w:rsidRDefault="00CE1B51" w:rsidP="00172D78">
            <w:pPr>
              <w:pStyle w:val="Paragrafoelenco"/>
              <w:numPr>
                <w:ilvl w:val="0"/>
                <w:numId w:val="29"/>
              </w:numPr>
              <w:spacing w:before="120"/>
              <w:rPr>
                <w:rFonts w:asciiTheme="minorHAnsi" w:hAnsiTheme="minorHAnsi" w:cstheme="minorHAnsi"/>
                <w:i/>
                <w:lang w:val="en-US"/>
              </w:rPr>
            </w:pPr>
            <w:r w:rsidRPr="00050395">
              <w:rPr>
                <w:rFonts w:asciiTheme="minorHAnsi" w:hAnsiTheme="minorHAnsi" w:cstheme="minorHAnsi"/>
                <w:i/>
                <w:lang w:val="en-US"/>
              </w:rPr>
              <w:t>T</w:t>
            </w:r>
            <w:r w:rsidR="003D4AE8" w:rsidRPr="00050395">
              <w:rPr>
                <w:rFonts w:asciiTheme="minorHAnsi" w:hAnsiTheme="minorHAnsi" w:cstheme="minorHAnsi"/>
                <w:i/>
                <w:lang w:val="en-US"/>
              </w:rPr>
              <w:t>he tanker must be equipped with ladders and safety railing</w:t>
            </w:r>
            <w:r w:rsidR="00B061CA" w:rsidRPr="00050395">
              <w:rPr>
                <w:rFonts w:asciiTheme="minorHAnsi" w:hAnsiTheme="minorHAnsi" w:cstheme="minorHAnsi"/>
                <w:i/>
                <w:lang w:val="en-US"/>
              </w:rPr>
              <w:t xml:space="preserve"> and</w:t>
            </w:r>
            <w:r w:rsidR="003D4AE8" w:rsidRPr="00050395">
              <w:rPr>
                <w:rFonts w:asciiTheme="minorHAnsi" w:hAnsiTheme="minorHAnsi" w:cstheme="minorHAnsi"/>
                <w:i/>
                <w:lang w:val="en-US"/>
              </w:rPr>
              <w:t xml:space="preserve"> in good condition; </w:t>
            </w:r>
            <w:r w:rsidR="00B061CA" w:rsidRPr="00050395">
              <w:rPr>
                <w:rFonts w:asciiTheme="minorHAnsi" w:hAnsiTheme="minorHAnsi" w:cstheme="minorHAnsi"/>
                <w:i/>
                <w:lang w:val="en-US"/>
              </w:rPr>
              <w:t xml:space="preserve">the </w:t>
            </w:r>
            <w:r w:rsidRPr="00050395">
              <w:rPr>
                <w:rFonts w:asciiTheme="minorHAnsi" w:hAnsiTheme="minorHAnsi" w:cstheme="minorHAnsi"/>
                <w:i/>
                <w:lang w:val="en-US"/>
              </w:rPr>
              <w:t xml:space="preserve">possibility to sterilize the </w:t>
            </w:r>
            <w:r w:rsidR="00B061CA" w:rsidRPr="00050395">
              <w:rPr>
                <w:rFonts w:asciiTheme="minorHAnsi" w:hAnsiTheme="minorHAnsi" w:cstheme="minorHAnsi"/>
                <w:i/>
                <w:lang w:val="en-US"/>
              </w:rPr>
              <w:t xml:space="preserve">gaskets must be </w:t>
            </w:r>
            <w:r w:rsidRPr="00050395">
              <w:rPr>
                <w:rFonts w:asciiTheme="minorHAnsi" w:hAnsiTheme="minorHAnsi" w:cstheme="minorHAnsi"/>
                <w:i/>
                <w:lang w:val="en-US"/>
              </w:rPr>
              <w:t>given</w:t>
            </w:r>
            <w:r w:rsidR="003D4AE8" w:rsidRPr="00050395">
              <w:rPr>
                <w:rFonts w:asciiTheme="minorHAnsi" w:hAnsiTheme="minorHAnsi" w:cstheme="minorHAnsi"/>
                <w:i/>
                <w:lang w:val="en-US"/>
              </w:rPr>
              <w:t xml:space="preserve">; </w:t>
            </w:r>
          </w:p>
          <w:p w14:paraId="1CFA655F" w14:textId="77777777" w:rsidR="00087A3A" w:rsidRPr="00050395" w:rsidRDefault="00CE1B51" w:rsidP="00172D78">
            <w:pPr>
              <w:pStyle w:val="Paragrafoelenco"/>
              <w:numPr>
                <w:ilvl w:val="0"/>
                <w:numId w:val="29"/>
              </w:numPr>
              <w:spacing w:before="120"/>
              <w:rPr>
                <w:rFonts w:asciiTheme="minorHAnsi" w:hAnsiTheme="minorHAnsi" w:cstheme="minorHAnsi"/>
                <w:i/>
                <w:lang w:val="en-US"/>
              </w:rPr>
            </w:pPr>
            <w:r w:rsidRPr="00050395">
              <w:rPr>
                <w:rFonts w:asciiTheme="minorHAnsi" w:hAnsiTheme="minorHAnsi" w:cstheme="minorHAnsi"/>
                <w:i/>
                <w:lang w:val="en-US"/>
              </w:rPr>
              <w:t>D</w:t>
            </w:r>
            <w:r w:rsidR="003D4AE8" w:rsidRPr="00050395">
              <w:rPr>
                <w:rFonts w:asciiTheme="minorHAnsi" w:hAnsiTheme="minorHAnsi" w:cstheme="minorHAnsi"/>
                <w:i/>
                <w:lang w:val="en-US"/>
              </w:rPr>
              <w:t xml:space="preserve">uring the loading and unloading </w:t>
            </w:r>
            <w:r w:rsidR="00B061CA" w:rsidRPr="00050395">
              <w:rPr>
                <w:rFonts w:asciiTheme="minorHAnsi" w:hAnsiTheme="minorHAnsi" w:cstheme="minorHAnsi"/>
                <w:i/>
                <w:lang w:val="en-US"/>
              </w:rPr>
              <w:t>of the delivery an</w:t>
            </w:r>
            <w:r w:rsidR="003D4AE8" w:rsidRPr="00050395">
              <w:rPr>
                <w:rFonts w:asciiTheme="minorHAnsi" w:hAnsiTheme="minorHAnsi" w:cstheme="minorHAnsi"/>
                <w:i/>
                <w:lang w:val="en-US"/>
              </w:rPr>
              <w:t xml:space="preserve"> appropriate retina anti-insect </w:t>
            </w:r>
            <w:r w:rsidR="00B061CA" w:rsidRPr="00050395">
              <w:rPr>
                <w:rFonts w:asciiTheme="minorHAnsi" w:hAnsiTheme="minorHAnsi" w:cstheme="minorHAnsi"/>
                <w:i/>
                <w:lang w:val="en-US"/>
              </w:rPr>
              <w:t xml:space="preserve">must be applied </w:t>
            </w:r>
            <w:r w:rsidR="003D4AE8" w:rsidRPr="00050395">
              <w:rPr>
                <w:rFonts w:asciiTheme="minorHAnsi" w:hAnsiTheme="minorHAnsi" w:cstheme="minorHAnsi"/>
                <w:i/>
                <w:lang w:val="en-US"/>
              </w:rPr>
              <w:t xml:space="preserve">on the openings of the tanker to avoid any possible intrusion of foreign bodies; </w:t>
            </w:r>
          </w:p>
          <w:p w14:paraId="4D0FB91D" w14:textId="77777777" w:rsidR="00583DB6" w:rsidRPr="00050395" w:rsidRDefault="00CE1B51" w:rsidP="00F66929">
            <w:pPr>
              <w:pStyle w:val="Paragrafoelenco"/>
              <w:numPr>
                <w:ilvl w:val="0"/>
                <w:numId w:val="29"/>
              </w:numPr>
              <w:spacing w:before="120"/>
              <w:rPr>
                <w:rFonts w:asciiTheme="minorHAnsi" w:hAnsiTheme="minorHAnsi" w:cstheme="minorHAnsi"/>
                <w:i/>
                <w:lang w:val="en-US"/>
              </w:rPr>
            </w:pPr>
            <w:r w:rsidRPr="00050395">
              <w:rPr>
                <w:rFonts w:asciiTheme="minorHAnsi" w:hAnsiTheme="minorHAnsi" w:cstheme="minorHAnsi"/>
                <w:i/>
                <w:lang w:val="en-US"/>
              </w:rPr>
              <w:t>T</w:t>
            </w:r>
            <w:r w:rsidR="003D4AE8" w:rsidRPr="00050395">
              <w:rPr>
                <w:rFonts w:asciiTheme="minorHAnsi" w:hAnsiTheme="minorHAnsi" w:cstheme="minorHAnsi"/>
                <w:i/>
                <w:lang w:val="en-US"/>
              </w:rPr>
              <w:t xml:space="preserve">he tanker must be </w:t>
            </w:r>
            <w:proofErr w:type="gramStart"/>
            <w:r w:rsidR="00B061CA" w:rsidRPr="00050395">
              <w:rPr>
                <w:rFonts w:asciiTheme="minorHAnsi" w:hAnsiTheme="minorHAnsi" w:cstheme="minorHAnsi"/>
                <w:i/>
                <w:lang w:val="en-US"/>
              </w:rPr>
              <w:t>conform</w:t>
            </w:r>
            <w:proofErr w:type="gramEnd"/>
            <w:r w:rsidR="00B061CA" w:rsidRPr="00050395">
              <w:rPr>
                <w:rFonts w:asciiTheme="minorHAnsi" w:hAnsiTheme="minorHAnsi" w:cstheme="minorHAnsi"/>
                <w:i/>
                <w:lang w:val="en-US"/>
              </w:rPr>
              <w:t xml:space="preserve"> to all legal norms and may not show signs of damage nor sign of poor maintenance.</w:t>
            </w:r>
            <w:r w:rsidR="003D4AE8" w:rsidRPr="00050395">
              <w:rPr>
                <w:rFonts w:asciiTheme="minorHAnsi" w:hAnsiTheme="minorHAnsi" w:cstheme="minorHAnsi"/>
                <w:i/>
                <w:lang w:val="en-US"/>
              </w:rPr>
              <w:t xml:space="preserve"> </w:t>
            </w:r>
          </w:p>
          <w:p w14:paraId="6F3D71F0" w14:textId="77777777" w:rsidR="00F66929" w:rsidRPr="00050395" w:rsidRDefault="00F66929" w:rsidP="00F66929">
            <w:pPr>
              <w:spacing w:before="120"/>
              <w:ind w:left="360"/>
              <w:rPr>
                <w:rFonts w:asciiTheme="minorHAnsi" w:hAnsiTheme="minorHAnsi" w:cstheme="minorHAnsi"/>
                <w:i/>
                <w:lang w:val="en-US"/>
              </w:rPr>
            </w:pPr>
          </w:p>
          <w:p w14:paraId="2348ED50" w14:textId="77777777" w:rsidR="002D2467" w:rsidRPr="00050395" w:rsidRDefault="002D2467" w:rsidP="00F66929">
            <w:pPr>
              <w:spacing w:before="120"/>
              <w:ind w:left="360"/>
              <w:rPr>
                <w:rFonts w:asciiTheme="minorHAnsi" w:hAnsiTheme="minorHAnsi" w:cstheme="minorHAnsi"/>
                <w:i/>
                <w:lang w:val="en-US"/>
              </w:rPr>
            </w:pPr>
          </w:p>
          <w:p w14:paraId="3FC4E9E8" w14:textId="77777777" w:rsidR="00CE1B51" w:rsidRPr="00050395" w:rsidRDefault="00F6263E" w:rsidP="00583DB6">
            <w:pPr>
              <w:spacing w:before="120"/>
              <w:ind w:left="318" w:hanging="318"/>
              <w:rPr>
                <w:rFonts w:asciiTheme="minorHAnsi" w:hAnsiTheme="minorHAnsi" w:cstheme="minorHAnsi"/>
                <w:lang w:val="en-US"/>
              </w:rPr>
            </w:pPr>
            <w:r w:rsidRPr="00050395">
              <w:rPr>
                <w:rFonts w:asciiTheme="minorHAnsi" w:hAnsiTheme="minorHAnsi" w:cstheme="minorHAnsi"/>
                <w:lang w:val="en-US"/>
              </w:rPr>
              <w:tab/>
            </w:r>
            <w:r w:rsidR="00CE1B51" w:rsidRPr="00050395">
              <w:rPr>
                <w:rFonts w:asciiTheme="minorHAnsi" w:hAnsiTheme="minorHAnsi" w:cstheme="minorHAnsi"/>
                <w:lang w:val="en-US"/>
              </w:rPr>
              <w:t>For the collection of the delivery the driver must show up at the indicated place on site with an original cleaning/washing certificate. The</w:t>
            </w:r>
            <w:r w:rsidR="003D4AE8" w:rsidRPr="00050395">
              <w:rPr>
                <w:rFonts w:asciiTheme="minorHAnsi" w:hAnsiTheme="minorHAnsi" w:cstheme="minorHAnsi"/>
                <w:lang w:val="en-US"/>
              </w:rPr>
              <w:t xml:space="preserve"> washing certificate </w:t>
            </w:r>
            <w:r w:rsidR="00CE1B51" w:rsidRPr="00050395">
              <w:rPr>
                <w:rFonts w:asciiTheme="minorHAnsi" w:hAnsiTheme="minorHAnsi" w:cstheme="minorHAnsi"/>
                <w:lang w:val="en-US"/>
              </w:rPr>
              <w:t>may</w:t>
            </w:r>
            <w:r w:rsidR="003D4AE8" w:rsidRPr="00050395">
              <w:rPr>
                <w:rFonts w:asciiTheme="minorHAnsi" w:hAnsiTheme="minorHAnsi" w:cstheme="minorHAnsi"/>
                <w:lang w:val="en-US"/>
              </w:rPr>
              <w:t xml:space="preserve"> not be issued more than 48 hours </w:t>
            </w:r>
            <w:r w:rsidR="00CE1B51" w:rsidRPr="00050395">
              <w:rPr>
                <w:rFonts w:asciiTheme="minorHAnsi" w:hAnsiTheme="minorHAnsi" w:cstheme="minorHAnsi"/>
                <w:lang w:val="en-US"/>
              </w:rPr>
              <w:t xml:space="preserve">before </w:t>
            </w:r>
            <w:r w:rsidR="003D4AE8" w:rsidRPr="00050395">
              <w:rPr>
                <w:rFonts w:asciiTheme="minorHAnsi" w:hAnsiTheme="minorHAnsi" w:cstheme="minorHAnsi"/>
                <w:lang w:val="en-US"/>
              </w:rPr>
              <w:t xml:space="preserve">the loading. </w:t>
            </w:r>
          </w:p>
          <w:p w14:paraId="004E4CF1" w14:textId="77777777" w:rsidR="00C268DB" w:rsidRPr="00050395" w:rsidRDefault="00F6263E" w:rsidP="00F6263E">
            <w:pPr>
              <w:spacing w:before="120"/>
              <w:ind w:left="318" w:hanging="318"/>
              <w:rPr>
                <w:rFonts w:asciiTheme="minorHAnsi" w:hAnsiTheme="minorHAnsi" w:cstheme="minorHAnsi"/>
                <w:i/>
                <w:lang w:val="en-US"/>
              </w:rPr>
            </w:pPr>
            <w:r w:rsidRPr="00050395">
              <w:rPr>
                <w:rFonts w:asciiTheme="minorHAnsi" w:hAnsiTheme="minorHAnsi" w:cstheme="minorHAnsi"/>
                <w:i/>
                <w:lang w:val="en-US"/>
              </w:rPr>
              <w:tab/>
            </w:r>
            <w:r w:rsidR="003D4AE8" w:rsidRPr="00050395">
              <w:rPr>
                <w:rFonts w:asciiTheme="minorHAnsi" w:hAnsiTheme="minorHAnsi" w:cstheme="minorHAnsi"/>
                <w:i/>
                <w:lang w:val="en-US"/>
              </w:rPr>
              <w:t xml:space="preserve">The certificate must include: the number of seals placed to the closing filler; indication of </w:t>
            </w:r>
            <w:r w:rsidR="00CE1B51" w:rsidRPr="00050395">
              <w:rPr>
                <w:rFonts w:asciiTheme="minorHAnsi" w:hAnsiTheme="minorHAnsi" w:cstheme="minorHAnsi"/>
                <w:i/>
                <w:lang w:val="en-US"/>
              </w:rPr>
              <w:t xml:space="preserve">the products of the 3 (three) previous </w:t>
            </w:r>
            <w:proofErr w:type="gramStart"/>
            <w:r w:rsidR="00CE1B51" w:rsidRPr="00050395">
              <w:rPr>
                <w:rFonts w:asciiTheme="minorHAnsi" w:hAnsiTheme="minorHAnsi" w:cstheme="minorHAnsi"/>
                <w:i/>
                <w:lang w:val="en-US"/>
              </w:rPr>
              <w:t xml:space="preserve">loads </w:t>
            </w:r>
            <w:r w:rsidR="003D4AE8" w:rsidRPr="00050395">
              <w:rPr>
                <w:rFonts w:asciiTheme="minorHAnsi" w:hAnsiTheme="minorHAnsi" w:cstheme="minorHAnsi"/>
                <w:i/>
                <w:lang w:val="en-US"/>
              </w:rPr>
              <w:t>;</w:t>
            </w:r>
            <w:proofErr w:type="gramEnd"/>
            <w:r w:rsidR="003D4AE8" w:rsidRPr="00050395">
              <w:rPr>
                <w:rFonts w:asciiTheme="minorHAnsi" w:hAnsiTheme="minorHAnsi" w:cstheme="minorHAnsi"/>
                <w:i/>
                <w:lang w:val="en-US"/>
              </w:rPr>
              <w:t xml:space="preserve"> the name of the carrier; date and time of beginning and end</w:t>
            </w:r>
            <w:r w:rsidR="00CE1B51" w:rsidRPr="00050395">
              <w:rPr>
                <w:rFonts w:asciiTheme="minorHAnsi" w:hAnsiTheme="minorHAnsi" w:cstheme="minorHAnsi"/>
                <w:i/>
                <w:lang w:val="en-US"/>
              </w:rPr>
              <w:t>ing of the cleaning process</w:t>
            </w:r>
            <w:r w:rsidR="003D4AE8" w:rsidRPr="00050395">
              <w:rPr>
                <w:rFonts w:asciiTheme="minorHAnsi" w:hAnsiTheme="minorHAnsi" w:cstheme="minorHAnsi"/>
                <w:i/>
                <w:lang w:val="en-US"/>
              </w:rPr>
              <w:t xml:space="preserve">; the type of cleaning and the products </w:t>
            </w:r>
            <w:r w:rsidR="00CE1B51" w:rsidRPr="00050395">
              <w:rPr>
                <w:rFonts w:asciiTheme="minorHAnsi" w:hAnsiTheme="minorHAnsi" w:cstheme="minorHAnsi"/>
                <w:i/>
                <w:lang w:val="en-US"/>
              </w:rPr>
              <w:t>which were applied</w:t>
            </w:r>
            <w:r w:rsidR="003D4AE8" w:rsidRPr="00050395">
              <w:rPr>
                <w:rFonts w:asciiTheme="minorHAnsi" w:hAnsiTheme="minorHAnsi" w:cstheme="minorHAnsi"/>
                <w:i/>
                <w:lang w:val="en-US"/>
              </w:rPr>
              <w:t xml:space="preserve">; details of </w:t>
            </w:r>
            <w:r w:rsidR="00CE1B51" w:rsidRPr="00050395">
              <w:rPr>
                <w:rFonts w:asciiTheme="minorHAnsi" w:hAnsiTheme="minorHAnsi" w:cstheme="minorHAnsi"/>
                <w:i/>
                <w:lang w:val="en-US"/>
              </w:rPr>
              <w:t xml:space="preserve">the </w:t>
            </w:r>
            <w:r w:rsidR="003D4AE8" w:rsidRPr="00050395">
              <w:rPr>
                <w:rFonts w:asciiTheme="minorHAnsi" w:hAnsiTheme="minorHAnsi" w:cstheme="minorHAnsi"/>
                <w:i/>
                <w:lang w:val="en-US"/>
              </w:rPr>
              <w:t>cleaned parts; stamp and signature of the washing station.</w:t>
            </w:r>
          </w:p>
          <w:p w14:paraId="56EA5CFE" w14:textId="77777777" w:rsidR="00C268DB" w:rsidRPr="00050395" w:rsidRDefault="00F6263E" w:rsidP="00F6263E">
            <w:pPr>
              <w:spacing w:before="120"/>
              <w:ind w:left="318" w:hanging="318"/>
              <w:rPr>
                <w:rFonts w:asciiTheme="minorHAnsi" w:hAnsiTheme="minorHAnsi" w:cstheme="minorHAnsi"/>
                <w:i/>
                <w:lang w:val="en-US"/>
              </w:rPr>
            </w:pPr>
            <w:r w:rsidRPr="00050395">
              <w:rPr>
                <w:rFonts w:asciiTheme="minorHAnsi" w:hAnsiTheme="minorHAnsi" w:cstheme="minorHAnsi"/>
                <w:i/>
                <w:lang w:val="en-US"/>
              </w:rPr>
              <w:tab/>
            </w:r>
            <w:r w:rsidR="003D4AE8" w:rsidRPr="00050395">
              <w:rPr>
                <w:rFonts w:asciiTheme="minorHAnsi" w:hAnsiTheme="minorHAnsi" w:cstheme="minorHAnsi"/>
                <w:i/>
                <w:lang w:val="en-US"/>
              </w:rPr>
              <w:t xml:space="preserve">All </w:t>
            </w:r>
            <w:r w:rsidR="00C268DB" w:rsidRPr="00050395">
              <w:rPr>
                <w:rFonts w:asciiTheme="minorHAnsi" w:hAnsiTheme="minorHAnsi" w:cstheme="minorHAnsi"/>
                <w:i/>
                <w:lang w:val="en-US"/>
              </w:rPr>
              <w:t xml:space="preserve">cleaning </w:t>
            </w:r>
            <w:r w:rsidR="003D4AE8" w:rsidRPr="00050395">
              <w:rPr>
                <w:rFonts w:asciiTheme="minorHAnsi" w:hAnsiTheme="minorHAnsi" w:cstheme="minorHAnsi"/>
                <w:i/>
                <w:lang w:val="en-US"/>
              </w:rPr>
              <w:t>agents and</w:t>
            </w:r>
            <w:r w:rsidR="00C268DB" w:rsidRPr="00050395">
              <w:rPr>
                <w:rFonts w:asciiTheme="minorHAnsi" w:hAnsiTheme="minorHAnsi" w:cstheme="minorHAnsi"/>
                <w:i/>
                <w:lang w:val="en-US"/>
              </w:rPr>
              <w:t xml:space="preserve"> also</w:t>
            </w:r>
            <w:r w:rsidR="003D4AE8" w:rsidRPr="00050395">
              <w:rPr>
                <w:rFonts w:asciiTheme="minorHAnsi" w:hAnsiTheme="minorHAnsi" w:cstheme="minorHAnsi"/>
                <w:i/>
                <w:lang w:val="en-US"/>
              </w:rPr>
              <w:t xml:space="preserve"> </w:t>
            </w:r>
            <w:r w:rsidR="00C268DB" w:rsidRPr="00050395">
              <w:rPr>
                <w:rFonts w:asciiTheme="minorHAnsi" w:hAnsiTheme="minorHAnsi" w:cstheme="minorHAnsi"/>
                <w:i/>
                <w:lang w:val="en-US"/>
              </w:rPr>
              <w:t xml:space="preserve">of </w:t>
            </w:r>
            <w:r w:rsidR="003D4AE8" w:rsidRPr="00050395">
              <w:rPr>
                <w:rFonts w:asciiTheme="minorHAnsi" w:hAnsiTheme="minorHAnsi" w:cstheme="minorHAnsi"/>
                <w:i/>
                <w:lang w:val="en-US"/>
              </w:rPr>
              <w:t>disinfection must be approved for food use and the water must be potable (Quality standard EEC 98/83 and updates).</w:t>
            </w:r>
          </w:p>
          <w:p w14:paraId="77FE52E4" w14:textId="77777777" w:rsidR="00DD6E23" w:rsidRPr="00050395" w:rsidRDefault="00F6263E" w:rsidP="00F6263E">
            <w:pPr>
              <w:spacing w:before="120"/>
              <w:ind w:left="318" w:hanging="318"/>
              <w:rPr>
                <w:rFonts w:asciiTheme="minorHAnsi" w:hAnsiTheme="minorHAnsi" w:cstheme="minorHAnsi"/>
                <w:i/>
                <w:lang w:val="en-US"/>
              </w:rPr>
            </w:pPr>
            <w:r w:rsidRPr="00050395">
              <w:rPr>
                <w:rFonts w:asciiTheme="minorHAnsi" w:hAnsiTheme="minorHAnsi" w:cstheme="minorHAnsi"/>
                <w:i/>
                <w:lang w:val="en-US"/>
              </w:rPr>
              <w:tab/>
            </w:r>
            <w:r w:rsidR="003D4AE8" w:rsidRPr="00050395">
              <w:rPr>
                <w:rFonts w:asciiTheme="minorHAnsi" w:hAnsiTheme="minorHAnsi" w:cstheme="minorHAnsi"/>
                <w:i/>
                <w:lang w:val="en-US"/>
              </w:rPr>
              <w:t xml:space="preserve">Tankers </w:t>
            </w:r>
            <w:r w:rsidR="00DD6E23" w:rsidRPr="00050395">
              <w:rPr>
                <w:rFonts w:asciiTheme="minorHAnsi" w:hAnsiTheme="minorHAnsi" w:cstheme="minorHAnsi"/>
                <w:i/>
                <w:lang w:val="en-US"/>
              </w:rPr>
              <w:t xml:space="preserve">which have a </w:t>
            </w:r>
            <w:r w:rsidR="003D4AE8" w:rsidRPr="00050395">
              <w:rPr>
                <w:rFonts w:asciiTheme="minorHAnsi" w:hAnsiTheme="minorHAnsi" w:cstheme="minorHAnsi"/>
                <w:i/>
                <w:lang w:val="en-US"/>
              </w:rPr>
              <w:t>multi camera system</w:t>
            </w:r>
            <w:r w:rsidR="00DD6E23" w:rsidRPr="00050395">
              <w:rPr>
                <w:rFonts w:asciiTheme="minorHAnsi" w:hAnsiTheme="minorHAnsi" w:cstheme="minorHAnsi"/>
                <w:i/>
                <w:lang w:val="en-US"/>
              </w:rPr>
              <w:t xml:space="preserve"> with</w:t>
            </w:r>
            <w:r w:rsidR="003D4AE8" w:rsidRPr="00050395">
              <w:rPr>
                <w:rFonts w:asciiTheme="minorHAnsi" w:hAnsiTheme="minorHAnsi" w:cstheme="minorHAnsi"/>
                <w:i/>
                <w:lang w:val="en-US"/>
              </w:rPr>
              <w:t xml:space="preserve"> </w:t>
            </w:r>
            <w:r w:rsidR="00DD6E23" w:rsidRPr="00050395">
              <w:rPr>
                <w:rFonts w:asciiTheme="minorHAnsi" w:hAnsiTheme="minorHAnsi" w:cstheme="minorHAnsi"/>
                <w:i/>
                <w:lang w:val="en-US"/>
              </w:rPr>
              <w:t xml:space="preserve">connecting </w:t>
            </w:r>
            <w:r w:rsidR="003D4AE8" w:rsidRPr="00050395">
              <w:rPr>
                <w:rFonts w:asciiTheme="minorHAnsi" w:hAnsiTheme="minorHAnsi" w:cstheme="minorHAnsi"/>
                <w:i/>
                <w:lang w:val="en-US"/>
              </w:rPr>
              <w:t>valve must be cleaned and sterilized completely even</w:t>
            </w:r>
            <w:r w:rsidR="00DD6E23" w:rsidRPr="00050395">
              <w:rPr>
                <w:rFonts w:asciiTheme="minorHAnsi" w:hAnsiTheme="minorHAnsi" w:cstheme="minorHAnsi"/>
                <w:i/>
                <w:lang w:val="en-US"/>
              </w:rPr>
              <w:t xml:space="preserve"> though </w:t>
            </w:r>
            <w:r w:rsidR="003D4AE8" w:rsidRPr="00050395">
              <w:rPr>
                <w:rFonts w:asciiTheme="minorHAnsi" w:hAnsiTheme="minorHAnsi" w:cstheme="minorHAnsi"/>
                <w:i/>
                <w:lang w:val="en-US"/>
              </w:rPr>
              <w:t xml:space="preserve">they </w:t>
            </w:r>
            <w:r w:rsidR="00DD6E23" w:rsidRPr="00050395">
              <w:rPr>
                <w:rFonts w:asciiTheme="minorHAnsi" w:hAnsiTheme="minorHAnsi" w:cstheme="minorHAnsi"/>
                <w:i/>
                <w:lang w:val="en-US"/>
              </w:rPr>
              <w:t>were used partially</w:t>
            </w:r>
            <w:r w:rsidR="003D4AE8" w:rsidRPr="00050395">
              <w:rPr>
                <w:rFonts w:asciiTheme="minorHAnsi" w:hAnsiTheme="minorHAnsi" w:cstheme="minorHAnsi"/>
                <w:i/>
                <w:lang w:val="en-US"/>
              </w:rPr>
              <w:t xml:space="preserve">. The washing </w:t>
            </w:r>
            <w:r w:rsidR="00DD6E23" w:rsidRPr="00050395">
              <w:rPr>
                <w:rFonts w:asciiTheme="minorHAnsi" w:hAnsiTheme="minorHAnsi" w:cstheme="minorHAnsi"/>
                <w:i/>
                <w:lang w:val="en-US"/>
              </w:rPr>
              <w:t>process in</w:t>
            </w:r>
            <w:r w:rsidR="003D4AE8" w:rsidRPr="00050395">
              <w:rPr>
                <w:rFonts w:asciiTheme="minorHAnsi" w:hAnsiTheme="minorHAnsi" w:cstheme="minorHAnsi"/>
                <w:i/>
                <w:lang w:val="en-US"/>
              </w:rPr>
              <w:t xml:space="preserve"> sectors </w:t>
            </w:r>
            <w:r w:rsidR="00DD6E23" w:rsidRPr="00050395">
              <w:rPr>
                <w:rFonts w:asciiTheme="minorHAnsi" w:hAnsiTheme="minorHAnsi" w:cstheme="minorHAnsi"/>
                <w:i/>
                <w:lang w:val="en-US"/>
              </w:rPr>
              <w:t xml:space="preserve">may only be allowed </w:t>
            </w:r>
            <w:r w:rsidR="007C1229" w:rsidRPr="00050395">
              <w:rPr>
                <w:rFonts w:asciiTheme="minorHAnsi" w:hAnsiTheme="minorHAnsi" w:cstheme="minorHAnsi"/>
                <w:i/>
                <w:lang w:val="en-US"/>
              </w:rPr>
              <w:t xml:space="preserve">if </w:t>
            </w:r>
            <w:r w:rsidR="003D4AE8" w:rsidRPr="00050395">
              <w:rPr>
                <w:rFonts w:asciiTheme="minorHAnsi" w:hAnsiTheme="minorHAnsi" w:cstheme="minorHAnsi"/>
                <w:i/>
                <w:lang w:val="en-US"/>
              </w:rPr>
              <w:t xml:space="preserve">the </w:t>
            </w:r>
            <w:r w:rsidR="007C1229" w:rsidRPr="00050395">
              <w:rPr>
                <w:rFonts w:asciiTheme="minorHAnsi" w:hAnsiTheme="minorHAnsi" w:cstheme="minorHAnsi"/>
                <w:i/>
                <w:lang w:val="en-US"/>
              </w:rPr>
              <w:t xml:space="preserve">air </w:t>
            </w:r>
            <w:r w:rsidR="003D4AE8" w:rsidRPr="00050395">
              <w:rPr>
                <w:rFonts w:asciiTheme="minorHAnsi" w:hAnsiTheme="minorHAnsi" w:cstheme="minorHAnsi"/>
                <w:i/>
                <w:lang w:val="en-US"/>
              </w:rPr>
              <w:t>pipelines</w:t>
            </w:r>
            <w:r w:rsidR="007C1229" w:rsidRPr="00050395">
              <w:rPr>
                <w:rFonts w:asciiTheme="minorHAnsi" w:hAnsiTheme="minorHAnsi" w:cstheme="minorHAnsi"/>
                <w:i/>
                <w:lang w:val="en-US"/>
              </w:rPr>
              <w:t xml:space="preserve"> and connecting valves </w:t>
            </w:r>
            <w:r w:rsidR="003D4AE8" w:rsidRPr="00050395">
              <w:rPr>
                <w:rFonts w:asciiTheme="minorHAnsi" w:hAnsiTheme="minorHAnsi" w:cstheme="minorHAnsi"/>
                <w:i/>
                <w:lang w:val="en-US"/>
              </w:rPr>
              <w:t xml:space="preserve">are </w:t>
            </w:r>
            <w:r w:rsidR="00DD6E23" w:rsidRPr="00050395">
              <w:rPr>
                <w:rFonts w:asciiTheme="minorHAnsi" w:hAnsiTheme="minorHAnsi" w:cstheme="minorHAnsi"/>
                <w:i/>
                <w:lang w:val="en-US"/>
              </w:rPr>
              <w:t xml:space="preserve">completely </w:t>
            </w:r>
            <w:r w:rsidR="003D4AE8" w:rsidRPr="00050395">
              <w:rPr>
                <w:rFonts w:asciiTheme="minorHAnsi" w:hAnsiTheme="minorHAnsi" w:cstheme="minorHAnsi"/>
                <w:i/>
                <w:lang w:val="en-US"/>
              </w:rPr>
              <w:t>separate</w:t>
            </w:r>
            <w:r w:rsidR="00DD6E23" w:rsidRPr="00050395">
              <w:rPr>
                <w:rFonts w:asciiTheme="minorHAnsi" w:hAnsiTheme="minorHAnsi" w:cstheme="minorHAnsi"/>
                <w:i/>
                <w:lang w:val="en-US"/>
              </w:rPr>
              <w:t xml:space="preserve">. </w:t>
            </w:r>
          </w:p>
          <w:p w14:paraId="72BEDC27" w14:textId="77777777" w:rsidR="00573C7D" w:rsidRPr="00050395" w:rsidRDefault="00573C7D" w:rsidP="00172D78">
            <w:pPr>
              <w:spacing w:before="120"/>
              <w:rPr>
                <w:rFonts w:asciiTheme="minorHAnsi" w:hAnsiTheme="minorHAnsi" w:cstheme="minorHAnsi"/>
                <w:i/>
                <w:lang w:val="en-US"/>
              </w:rPr>
            </w:pPr>
          </w:p>
          <w:p w14:paraId="1F10B097" w14:textId="77777777" w:rsidR="00F95BB1" w:rsidRPr="00050395" w:rsidRDefault="00AC1C70" w:rsidP="00AC1C70">
            <w:pPr>
              <w:spacing w:before="120"/>
              <w:ind w:left="318" w:hanging="318"/>
              <w:rPr>
                <w:rFonts w:asciiTheme="minorHAnsi" w:hAnsiTheme="minorHAnsi" w:cstheme="minorHAnsi"/>
                <w:b/>
                <w:lang w:val="en-US"/>
              </w:rPr>
            </w:pPr>
            <w:r w:rsidRPr="00050395">
              <w:rPr>
                <w:rFonts w:asciiTheme="minorHAnsi" w:hAnsiTheme="minorHAnsi" w:cstheme="minorHAnsi"/>
                <w:b/>
                <w:i/>
                <w:lang w:val="en-US"/>
              </w:rPr>
              <w:t>5b</w:t>
            </w:r>
            <w:r w:rsidRPr="00050395">
              <w:rPr>
                <w:rFonts w:asciiTheme="minorHAnsi" w:hAnsiTheme="minorHAnsi" w:cstheme="minorHAnsi"/>
                <w:b/>
                <w:i/>
                <w:lang w:val="en-US"/>
              </w:rPr>
              <w:tab/>
            </w:r>
            <w:r w:rsidR="00DD6E23" w:rsidRPr="00050395">
              <w:rPr>
                <w:rFonts w:asciiTheme="minorHAnsi" w:hAnsiTheme="minorHAnsi" w:cstheme="minorHAnsi"/>
                <w:b/>
                <w:i/>
                <w:lang w:val="en-US"/>
              </w:rPr>
              <w:t>Unauthorized</w:t>
            </w:r>
            <w:r w:rsidR="00DD6E23" w:rsidRPr="00050395">
              <w:rPr>
                <w:rFonts w:asciiTheme="minorHAnsi" w:hAnsiTheme="minorHAnsi" w:cstheme="minorHAnsi"/>
                <w:b/>
                <w:lang w:val="en-US"/>
              </w:rPr>
              <w:t xml:space="preserve"> </w:t>
            </w:r>
            <w:r w:rsidR="003D4AE8" w:rsidRPr="00050395">
              <w:rPr>
                <w:rFonts w:asciiTheme="minorHAnsi" w:hAnsiTheme="minorHAnsi" w:cstheme="minorHAnsi"/>
                <w:b/>
                <w:lang w:val="en-US"/>
              </w:rPr>
              <w:t>p</w:t>
            </w:r>
            <w:r w:rsidR="00DD6E23" w:rsidRPr="00050395">
              <w:rPr>
                <w:rFonts w:asciiTheme="minorHAnsi" w:hAnsiTheme="minorHAnsi" w:cstheme="minorHAnsi"/>
                <w:b/>
                <w:lang w:val="en-US"/>
              </w:rPr>
              <w:t>revious cargoes</w:t>
            </w:r>
          </w:p>
          <w:p w14:paraId="5E536466" w14:textId="77777777" w:rsidR="00F95BB1" w:rsidRPr="00050395" w:rsidRDefault="00F6263E" w:rsidP="00F6263E">
            <w:pPr>
              <w:spacing w:before="120"/>
              <w:ind w:left="318" w:hanging="318"/>
              <w:rPr>
                <w:rFonts w:asciiTheme="minorHAnsi" w:hAnsiTheme="minorHAnsi" w:cstheme="minorHAnsi"/>
                <w:lang w:val="en-US"/>
              </w:rPr>
            </w:pPr>
            <w:r w:rsidRPr="00050395">
              <w:rPr>
                <w:rFonts w:asciiTheme="minorHAnsi" w:hAnsiTheme="minorHAnsi" w:cstheme="minorHAnsi"/>
                <w:lang w:val="en-US"/>
              </w:rPr>
              <w:tab/>
            </w:r>
            <w:r w:rsidR="00E502AA" w:rsidRPr="00050395">
              <w:rPr>
                <w:rFonts w:asciiTheme="minorHAnsi" w:hAnsiTheme="minorHAnsi" w:cstheme="minorHAnsi"/>
                <w:lang w:val="en-US"/>
              </w:rPr>
              <w:t xml:space="preserve">GMO products </w:t>
            </w:r>
            <w:r w:rsidR="003D4AE8" w:rsidRPr="00050395">
              <w:rPr>
                <w:rFonts w:asciiTheme="minorHAnsi" w:hAnsiTheme="minorHAnsi" w:cstheme="minorHAnsi"/>
                <w:lang w:val="en-US"/>
              </w:rPr>
              <w:t>and products covered by the Directive 2003/1829/EC and subs</w:t>
            </w:r>
            <w:r w:rsidR="00E77A6E" w:rsidRPr="00050395">
              <w:rPr>
                <w:rFonts w:asciiTheme="minorHAnsi" w:hAnsiTheme="minorHAnsi" w:cstheme="minorHAnsi"/>
                <w:lang w:val="en-US"/>
              </w:rPr>
              <w:t>equent amendments and additions.</w:t>
            </w:r>
          </w:p>
          <w:p w14:paraId="403F8B33" w14:textId="77777777" w:rsidR="00807702" w:rsidRPr="00050395" w:rsidRDefault="00F6263E" w:rsidP="00F6263E">
            <w:pPr>
              <w:spacing w:before="120"/>
              <w:ind w:left="318" w:hanging="318"/>
              <w:rPr>
                <w:rFonts w:asciiTheme="minorHAnsi" w:hAnsiTheme="minorHAnsi" w:cstheme="minorHAnsi"/>
                <w:lang w:val="en-US"/>
              </w:rPr>
            </w:pPr>
            <w:r w:rsidRPr="00050395">
              <w:rPr>
                <w:rFonts w:asciiTheme="minorHAnsi" w:hAnsiTheme="minorHAnsi" w:cstheme="minorHAnsi"/>
                <w:lang w:val="en-US"/>
              </w:rPr>
              <w:tab/>
            </w:r>
            <w:r w:rsidR="003D4AE8" w:rsidRPr="00050395">
              <w:rPr>
                <w:rFonts w:asciiTheme="minorHAnsi" w:hAnsiTheme="minorHAnsi" w:cstheme="minorHAnsi"/>
                <w:lang w:val="en-US"/>
              </w:rPr>
              <w:t>Allergens and products covered by the Directive 2003/89/EC and subs</w:t>
            </w:r>
            <w:r w:rsidR="00C2305A" w:rsidRPr="00050395">
              <w:rPr>
                <w:rFonts w:asciiTheme="minorHAnsi" w:hAnsiTheme="minorHAnsi" w:cstheme="minorHAnsi"/>
                <w:lang w:val="en-US"/>
              </w:rPr>
              <w:t>equent amendments and additions</w:t>
            </w:r>
            <w:r w:rsidR="003D4AE8" w:rsidRPr="00050395">
              <w:rPr>
                <w:rFonts w:asciiTheme="minorHAnsi" w:hAnsiTheme="minorHAnsi" w:cstheme="minorHAnsi"/>
                <w:lang w:val="en-US"/>
              </w:rPr>
              <w:t>.</w:t>
            </w:r>
          </w:p>
        </w:tc>
      </w:tr>
    </w:tbl>
    <w:p w14:paraId="0CD5100C" w14:textId="77777777" w:rsidR="004E122D" w:rsidRPr="00050395" w:rsidRDefault="004E122D" w:rsidP="00257592">
      <w:pPr>
        <w:spacing w:before="120"/>
        <w:ind w:left="2829" w:hanging="2829"/>
        <w:rPr>
          <w:rFonts w:asciiTheme="minorHAnsi" w:hAnsiTheme="minorHAnsi" w:cstheme="minorHAnsi"/>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E4AA9" w14:paraId="0E901E78" w14:textId="77777777" w:rsidTr="00050395">
        <w:trPr>
          <w:trHeight w:val="805"/>
        </w:trPr>
        <w:tc>
          <w:tcPr>
            <w:tcW w:w="9320" w:type="dxa"/>
            <w:shd w:val="clear" w:color="auto" w:fill="auto"/>
          </w:tcPr>
          <w:p w14:paraId="64D55D05" w14:textId="77777777" w:rsidR="006447F8" w:rsidRPr="00050395" w:rsidRDefault="00155306" w:rsidP="007624DE">
            <w:pPr>
              <w:numPr>
                <w:ilvl w:val="0"/>
                <w:numId w:val="17"/>
              </w:numPr>
              <w:spacing w:before="120"/>
              <w:ind w:left="318" w:hanging="284"/>
              <w:rPr>
                <w:rFonts w:asciiTheme="minorHAnsi" w:hAnsiTheme="minorHAnsi" w:cstheme="minorHAnsi"/>
                <w:b/>
                <w:sz w:val="22"/>
                <w:szCs w:val="22"/>
                <w:lang w:val="en-US"/>
              </w:rPr>
            </w:pPr>
            <w:r w:rsidRPr="00050395">
              <w:rPr>
                <w:rFonts w:asciiTheme="minorHAnsi" w:hAnsiTheme="minorHAnsi" w:cstheme="minorHAnsi"/>
                <w:b/>
                <w:sz w:val="22"/>
                <w:szCs w:val="22"/>
                <w:lang w:val="en-US"/>
              </w:rPr>
              <w:t>Shelf-Life</w:t>
            </w:r>
          </w:p>
          <w:p w14:paraId="0C5406A8" w14:textId="55F032A3" w:rsidR="006447F8" w:rsidRPr="00050395" w:rsidRDefault="00785869" w:rsidP="00050395">
            <w:pPr>
              <w:pStyle w:val="Paragrafoelenco"/>
              <w:suppressAutoHyphens w:val="0"/>
              <w:autoSpaceDE/>
              <w:spacing w:before="120"/>
              <w:ind w:left="318" w:hanging="284"/>
              <w:contextualSpacing/>
              <w:rPr>
                <w:rFonts w:asciiTheme="minorHAnsi" w:hAnsiTheme="minorHAnsi" w:cstheme="minorHAnsi"/>
                <w:sz w:val="10"/>
                <w:szCs w:val="10"/>
                <w:lang w:val="en-US"/>
              </w:rPr>
            </w:pPr>
            <w:r w:rsidRPr="00050395">
              <w:rPr>
                <w:rFonts w:asciiTheme="minorHAnsi" w:hAnsiTheme="minorHAnsi" w:cstheme="minorHAnsi"/>
                <w:sz w:val="22"/>
                <w:szCs w:val="22"/>
                <w:lang w:val="en-US"/>
              </w:rPr>
              <w:tab/>
            </w:r>
            <w:r w:rsidR="00F4440A" w:rsidRPr="00050395">
              <w:rPr>
                <w:rFonts w:asciiTheme="minorHAnsi" w:hAnsiTheme="minorHAnsi" w:cstheme="minorHAnsi"/>
                <w:sz w:val="22"/>
                <w:szCs w:val="22"/>
                <w:lang w:val="en-US"/>
              </w:rPr>
              <w:t>36</w:t>
            </w:r>
            <w:r w:rsidR="00163F15" w:rsidRPr="00050395">
              <w:rPr>
                <w:rFonts w:asciiTheme="minorHAnsi" w:hAnsiTheme="minorHAnsi" w:cstheme="minorHAnsi"/>
                <w:sz w:val="22"/>
                <w:szCs w:val="22"/>
                <w:lang w:val="en-US"/>
              </w:rPr>
              <w:t xml:space="preserve"> </w:t>
            </w:r>
            <w:r w:rsidR="00155306" w:rsidRPr="00050395">
              <w:rPr>
                <w:rFonts w:asciiTheme="minorHAnsi" w:hAnsiTheme="minorHAnsi" w:cstheme="minorHAnsi"/>
                <w:sz w:val="22"/>
                <w:szCs w:val="22"/>
                <w:lang w:val="en-US"/>
              </w:rPr>
              <w:t>months</w:t>
            </w:r>
            <w:r w:rsidR="00163F15" w:rsidRPr="00050395">
              <w:rPr>
                <w:rFonts w:asciiTheme="minorHAnsi" w:hAnsiTheme="minorHAnsi" w:cstheme="minorHAnsi"/>
                <w:sz w:val="22"/>
                <w:szCs w:val="22"/>
                <w:lang w:val="en-US"/>
              </w:rPr>
              <w:t xml:space="preserve"> </w:t>
            </w:r>
            <w:r w:rsidR="00155306" w:rsidRPr="00050395">
              <w:rPr>
                <w:rFonts w:asciiTheme="minorHAnsi" w:hAnsiTheme="minorHAnsi" w:cstheme="minorHAnsi"/>
                <w:sz w:val="22"/>
                <w:szCs w:val="22"/>
                <w:lang w:val="en-US"/>
              </w:rPr>
              <w:t>from date of production</w:t>
            </w:r>
            <w:r w:rsidR="00E11376" w:rsidRPr="00050395">
              <w:rPr>
                <w:rFonts w:asciiTheme="minorHAnsi" w:hAnsiTheme="minorHAnsi" w:cstheme="minorHAnsi"/>
                <w:sz w:val="22"/>
                <w:szCs w:val="22"/>
                <w:lang w:val="en-US"/>
              </w:rPr>
              <w:t>;</w:t>
            </w:r>
            <w:r w:rsidR="00155306" w:rsidRPr="00050395">
              <w:rPr>
                <w:rFonts w:asciiTheme="minorHAnsi" w:hAnsiTheme="minorHAnsi" w:cstheme="minorHAnsi"/>
                <w:sz w:val="22"/>
                <w:szCs w:val="22"/>
                <w:lang w:val="en-US"/>
              </w:rPr>
              <w:t xml:space="preserve"> proper storage and packag</w:t>
            </w:r>
            <w:r w:rsidR="00E11376" w:rsidRPr="00050395">
              <w:rPr>
                <w:rFonts w:asciiTheme="minorHAnsi" w:hAnsiTheme="minorHAnsi" w:cstheme="minorHAnsi"/>
                <w:sz w:val="22"/>
                <w:szCs w:val="22"/>
                <w:lang w:val="en-US"/>
              </w:rPr>
              <w:t>ing</w:t>
            </w:r>
            <w:r w:rsidR="00155306" w:rsidRPr="00050395">
              <w:rPr>
                <w:rFonts w:asciiTheme="minorHAnsi" w:hAnsiTheme="minorHAnsi" w:cstheme="minorHAnsi"/>
                <w:sz w:val="22"/>
                <w:szCs w:val="22"/>
                <w:lang w:val="en-US"/>
              </w:rPr>
              <w:t xml:space="preserve"> integrity</w:t>
            </w:r>
            <w:r w:rsidR="00E11376" w:rsidRPr="00050395">
              <w:rPr>
                <w:rFonts w:asciiTheme="minorHAnsi" w:hAnsiTheme="minorHAnsi" w:cstheme="minorHAnsi"/>
                <w:sz w:val="22"/>
                <w:szCs w:val="22"/>
                <w:lang w:val="en-US"/>
              </w:rPr>
              <w:t>;</w:t>
            </w:r>
            <w:r w:rsidR="0047564B" w:rsidRPr="00050395">
              <w:rPr>
                <w:rFonts w:asciiTheme="minorHAnsi" w:hAnsiTheme="minorHAnsi" w:cstheme="minorHAnsi"/>
                <w:sz w:val="22"/>
                <w:szCs w:val="22"/>
                <w:lang w:val="en-US"/>
              </w:rPr>
              <w:t xml:space="preserve"> at temperature of 5°C</w:t>
            </w:r>
            <w:r w:rsidR="00155306" w:rsidRPr="00050395">
              <w:rPr>
                <w:rFonts w:asciiTheme="minorHAnsi" w:hAnsiTheme="minorHAnsi" w:cstheme="minorHAnsi"/>
                <w:sz w:val="22"/>
                <w:szCs w:val="22"/>
                <w:lang w:val="en-US"/>
              </w:rPr>
              <w:t>.</w:t>
            </w:r>
            <w:r w:rsidRPr="00050395">
              <w:rPr>
                <w:rFonts w:asciiTheme="minorHAnsi" w:hAnsiTheme="minorHAnsi" w:cstheme="minorHAnsi"/>
                <w:sz w:val="22"/>
                <w:szCs w:val="22"/>
                <w:lang w:val="en-US"/>
              </w:rPr>
              <w:br/>
            </w:r>
          </w:p>
        </w:tc>
      </w:tr>
    </w:tbl>
    <w:p w14:paraId="49EDA75A" w14:textId="77777777" w:rsidR="006447F8" w:rsidRPr="00050395" w:rsidRDefault="006447F8"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E4AA9" w14:paraId="2D7BF3D7" w14:textId="77777777" w:rsidTr="00163F15">
        <w:trPr>
          <w:trHeight w:val="832"/>
        </w:trPr>
        <w:tc>
          <w:tcPr>
            <w:tcW w:w="9320" w:type="dxa"/>
            <w:shd w:val="clear" w:color="auto" w:fill="auto"/>
          </w:tcPr>
          <w:p w14:paraId="3D3A05A8" w14:textId="77777777" w:rsidR="0061390C" w:rsidRPr="00050395"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050395">
              <w:rPr>
                <w:rFonts w:asciiTheme="minorHAnsi" w:hAnsiTheme="minorHAnsi" w:cstheme="minorHAnsi"/>
                <w:b/>
                <w:sz w:val="22"/>
                <w:szCs w:val="22"/>
                <w:lang w:val="en-US"/>
              </w:rPr>
              <w:t>Storage conditions and shipping method</w:t>
            </w:r>
          </w:p>
          <w:p w14:paraId="75F7CF53" w14:textId="77777777" w:rsidR="0061390C" w:rsidRPr="00050395" w:rsidRDefault="000B21D0" w:rsidP="006D24CE">
            <w:pPr>
              <w:pStyle w:val="Paragrafoelenco"/>
              <w:suppressAutoHyphens w:val="0"/>
              <w:autoSpaceDE/>
              <w:spacing w:before="120"/>
              <w:ind w:left="318" w:hanging="318"/>
              <w:contextualSpacing/>
              <w:rPr>
                <w:rFonts w:asciiTheme="minorHAnsi" w:hAnsiTheme="minorHAnsi" w:cstheme="minorHAnsi"/>
                <w:sz w:val="22"/>
                <w:szCs w:val="22"/>
                <w:lang w:val="en-US"/>
              </w:rPr>
            </w:pPr>
            <w:r w:rsidRPr="00050395">
              <w:rPr>
                <w:rFonts w:asciiTheme="minorHAnsi" w:hAnsiTheme="minorHAnsi" w:cstheme="minorHAnsi"/>
                <w:sz w:val="22"/>
                <w:szCs w:val="22"/>
                <w:lang w:val="en-US"/>
              </w:rPr>
              <w:tab/>
            </w:r>
            <w:r w:rsidR="0061390C" w:rsidRPr="00050395">
              <w:rPr>
                <w:rFonts w:asciiTheme="minorHAnsi" w:hAnsiTheme="minorHAnsi" w:cstheme="minorHAnsi"/>
                <w:sz w:val="22"/>
                <w:szCs w:val="22"/>
                <w:lang w:val="en-US"/>
              </w:rPr>
              <w:t xml:space="preserve">The product should be stored in </w:t>
            </w:r>
            <w:r w:rsidR="0047564B" w:rsidRPr="00050395">
              <w:rPr>
                <w:rFonts w:asciiTheme="minorHAnsi" w:hAnsiTheme="minorHAnsi" w:cstheme="minorHAnsi"/>
                <w:sz w:val="22"/>
                <w:szCs w:val="22"/>
                <w:lang w:val="en-US"/>
              </w:rPr>
              <w:t>chilled</w:t>
            </w:r>
            <w:r w:rsidR="0061390C" w:rsidRPr="00050395">
              <w:rPr>
                <w:rFonts w:asciiTheme="minorHAnsi" w:hAnsiTheme="minorHAnsi" w:cstheme="minorHAnsi"/>
                <w:sz w:val="22"/>
                <w:szCs w:val="22"/>
                <w:lang w:val="en-US"/>
              </w:rPr>
              <w:t xml:space="preserve"> </w:t>
            </w:r>
            <w:r w:rsidR="00A37DFF" w:rsidRPr="00050395">
              <w:rPr>
                <w:rFonts w:asciiTheme="minorHAnsi" w:hAnsiTheme="minorHAnsi" w:cstheme="minorHAnsi"/>
                <w:sz w:val="22"/>
                <w:szCs w:val="22"/>
                <w:lang w:val="en-US"/>
              </w:rPr>
              <w:t>storage room</w:t>
            </w:r>
            <w:r w:rsidR="0061390C" w:rsidRPr="00050395">
              <w:rPr>
                <w:rFonts w:asciiTheme="minorHAnsi" w:hAnsiTheme="minorHAnsi" w:cstheme="minorHAnsi"/>
                <w:sz w:val="22"/>
                <w:szCs w:val="22"/>
                <w:lang w:val="en-US"/>
              </w:rPr>
              <w:t xml:space="preserve"> and transported on refrigerated truck at a temperature of -20°C ± 2 (for Frozen Packaged product).</w:t>
            </w:r>
          </w:p>
          <w:p w14:paraId="3ED9A66D" w14:textId="77777777" w:rsidR="0061390C" w:rsidRPr="00050395" w:rsidRDefault="000B21D0" w:rsidP="00172D78">
            <w:pPr>
              <w:pStyle w:val="Paragrafoelenco"/>
              <w:suppressAutoHyphens w:val="0"/>
              <w:autoSpaceDE/>
              <w:spacing w:before="120"/>
              <w:ind w:left="318" w:hanging="318"/>
              <w:contextualSpacing/>
              <w:rPr>
                <w:rFonts w:asciiTheme="minorHAnsi" w:hAnsiTheme="minorHAnsi" w:cstheme="minorHAnsi"/>
                <w:sz w:val="22"/>
                <w:szCs w:val="22"/>
                <w:lang w:val="en-US"/>
              </w:rPr>
            </w:pPr>
            <w:r w:rsidRPr="00050395">
              <w:rPr>
                <w:rFonts w:asciiTheme="minorHAnsi" w:hAnsiTheme="minorHAnsi" w:cstheme="minorHAnsi"/>
                <w:sz w:val="22"/>
                <w:szCs w:val="22"/>
                <w:lang w:val="en-US"/>
              </w:rPr>
              <w:tab/>
            </w:r>
            <w:r w:rsidR="0061390C" w:rsidRPr="00050395">
              <w:rPr>
                <w:rFonts w:asciiTheme="minorHAnsi" w:hAnsiTheme="minorHAnsi" w:cstheme="minorHAnsi"/>
                <w:sz w:val="22"/>
                <w:szCs w:val="22"/>
                <w:lang w:val="en-US"/>
              </w:rPr>
              <w:t xml:space="preserve">The product must be transported in tanker at a temperature of 0°C ± </w:t>
            </w:r>
            <w:r w:rsidR="0047564B" w:rsidRPr="00050395">
              <w:rPr>
                <w:rFonts w:asciiTheme="minorHAnsi" w:hAnsiTheme="minorHAnsi" w:cstheme="minorHAnsi"/>
                <w:sz w:val="22"/>
                <w:szCs w:val="22"/>
                <w:lang w:val="en-US"/>
              </w:rPr>
              <w:t>5</w:t>
            </w:r>
            <w:r w:rsidR="0061390C" w:rsidRPr="00050395">
              <w:rPr>
                <w:rFonts w:asciiTheme="minorHAnsi" w:hAnsiTheme="minorHAnsi" w:cstheme="minorHAnsi"/>
                <w:sz w:val="22"/>
                <w:szCs w:val="22"/>
                <w:lang w:val="en-US"/>
              </w:rPr>
              <w:t xml:space="preserve"> (for the product Refrigerated in Tanker).</w:t>
            </w:r>
          </w:p>
          <w:p w14:paraId="3ED2866E" w14:textId="77777777" w:rsidR="00807702" w:rsidRPr="00050395" w:rsidRDefault="00807702" w:rsidP="00172D78">
            <w:pPr>
              <w:pStyle w:val="Paragrafoelenco"/>
              <w:suppressAutoHyphens w:val="0"/>
              <w:autoSpaceDE/>
              <w:spacing w:before="120"/>
              <w:ind w:left="0"/>
              <w:contextualSpacing/>
              <w:rPr>
                <w:rFonts w:asciiTheme="minorHAnsi" w:hAnsiTheme="minorHAnsi" w:cstheme="minorHAnsi"/>
                <w:sz w:val="10"/>
                <w:szCs w:val="10"/>
                <w:lang w:val="en-US"/>
              </w:rPr>
            </w:pPr>
          </w:p>
        </w:tc>
      </w:tr>
    </w:tbl>
    <w:p w14:paraId="07465CB2" w14:textId="77777777" w:rsidR="0070077A" w:rsidRPr="00050395" w:rsidRDefault="0070077A"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E4AA9" w14:paraId="3C67B277" w14:textId="77777777" w:rsidTr="00394C48">
        <w:tc>
          <w:tcPr>
            <w:tcW w:w="9320" w:type="dxa"/>
            <w:shd w:val="clear" w:color="auto" w:fill="auto"/>
          </w:tcPr>
          <w:p w14:paraId="315EC71F" w14:textId="77777777" w:rsidR="0061390C" w:rsidRPr="00050395"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050395">
              <w:rPr>
                <w:rFonts w:asciiTheme="minorHAnsi" w:hAnsiTheme="minorHAnsi" w:cstheme="minorHAnsi"/>
                <w:b/>
                <w:sz w:val="22"/>
                <w:szCs w:val="22"/>
                <w:lang w:val="en-US"/>
              </w:rPr>
              <w:t>Intended and expected use</w:t>
            </w:r>
          </w:p>
          <w:p w14:paraId="1C09BB6B" w14:textId="77777777" w:rsidR="006447F8" w:rsidRPr="00050395" w:rsidRDefault="000B21D0"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050395">
              <w:rPr>
                <w:rFonts w:asciiTheme="minorHAnsi" w:hAnsiTheme="minorHAnsi" w:cstheme="minorHAnsi"/>
                <w:sz w:val="22"/>
                <w:szCs w:val="22"/>
                <w:lang w:val="en-US"/>
              </w:rPr>
              <w:tab/>
            </w:r>
            <w:r w:rsidR="0061390C" w:rsidRPr="00050395">
              <w:rPr>
                <w:rFonts w:asciiTheme="minorHAnsi" w:hAnsiTheme="minorHAnsi" w:cstheme="minorHAnsi"/>
                <w:sz w:val="22"/>
                <w:szCs w:val="22"/>
                <w:lang w:val="en-US"/>
              </w:rPr>
              <w:t>Semi-finished product to be used for the food industry.</w:t>
            </w:r>
          </w:p>
        </w:tc>
      </w:tr>
    </w:tbl>
    <w:p w14:paraId="4D43165E" w14:textId="77777777" w:rsidR="00B13991" w:rsidRPr="00050395" w:rsidRDefault="0061390C" w:rsidP="00F6263E">
      <w:pPr>
        <w:spacing w:before="120"/>
        <w:rPr>
          <w:rFonts w:asciiTheme="minorHAnsi" w:hAnsiTheme="minorHAnsi" w:cstheme="minorHAnsi"/>
          <w:i/>
          <w:sz w:val="18"/>
          <w:szCs w:val="18"/>
          <w:lang w:val="en-US"/>
        </w:rPr>
      </w:pPr>
      <w:r w:rsidRPr="00050395">
        <w:rPr>
          <w:rFonts w:asciiTheme="minorHAnsi" w:hAnsiTheme="minorHAnsi" w:cstheme="minorHAnsi"/>
          <w:i/>
          <w:sz w:val="18"/>
          <w:szCs w:val="18"/>
          <w:lang w:val="en-US"/>
        </w:rPr>
        <w:t xml:space="preserve">Agrumi-Gel </w:t>
      </w:r>
      <w:proofErr w:type="spellStart"/>
      <w:r w:rsidRPr="00050395">
        <w:rPr>
          <w:rFonts w:asciiTheme="minorHAnsi" w:hAnsiTheme="minorHAnsi" w:cstheme="minorHAnsi"/>
          <w:i/>
          <w:sz w:val="18"/>
          <w:szCs w:val="18"/>
          <w:lang w:val="en-US"/>
        </w:rPr>
        <w:t>s.r.l</w:t>
      </w:r>
      <w:proofErr w:type="spellEnd"/>
      <w:r w:rsidRPr="00050395">
        <w:rPr>
          <w:rFonts w:asciiTheme="minorHAnsi" w:hAnsiTheme="minorHAnsi" w:cstheme="minorHAnsi"/>
          <w:i/>
          <w:sz w:val="18"/>
          <w:szCs w:val="18"/>
          <w:lang w:val="en-US"/>
        </w:rPr>
        <w:t>. (the “supplier”) is comm</w:t>
      </w:r>
      <w:r w:rsidR="00C2305A" w:rsidRPr="00050395">
        <w:rPr>
          <w:rFonts w:asciiTheme="minorHAnsi" w:hAnsiTheme="minorHAnsi" w:cstheme="minorHAnsi"/>
          <w:i/>
          <w:sz w:val="18"/>
          <w:szCs w:val="18"/>
          <w:lang w:val="en-US"/>
        </w:rPr>
        <w:t>itted to provide the product acc</w:t>
      </w:r>
      <w:r w:rsidRPr="00050395">
        <w:rPr>
          <w:rFonts w:asciiTheme="minorHAnsi" w:hAnsiTheme="minorHAnsi" w:cstheme="minorHAnsi"/>
          <w:i/>
          <w:sz w:val="18"/>
          <w:szCs w:val="18"/>
          <w:lang w:val="en-US"/>
        </w:rPr>
        <w:t>ording to the specifications given</w:t>
      </w:r>
      <w:r w:rsidR="00C2305A" w:rsidRPr="00050395">
        <w:rPr>
          <w:rFonts w:asciiTheme="minorHAnsi" w:hAnsiTheme="minorHAnsi" w:cstheme="minorHAnsi"/>
          <w:i/>
          <w:sz w:val="18"/>
          <w:szCs w:val="18"/>
          <w:lang w:val="en-US"/>
        </w:rPr>
        <w:t xml:space="preserve"> in the data sheet with the </w:t>
      </w:r>
      <w:r w:rsidRPr="00050395">
        <w:rPr>
          <w:rFonts w:asciiTheme="minorHAnsi" w:hAnsiTheme="minorHAnsi" w:cstheme="minorHAnsi"/>
          <w:i/>
          <w:sz w:val="18"/>
          <w:szCs w:val="18"/>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050395">
        <w:rPr>
          <w:rFonts w:asciiTheme="minorHAnsi" w:hAnsiTheme="minorHAnsi" w:cstheme="minorHAnsi"/>
          <w:i/>
          <w:sz w:val="18"/>
          <w:szCs w:val="18"/>
          <w:lang w:val="en-US"/>
        </w:rPr>
        <w:t>.</w:t>
      </w:r>
    </w:p>
    <w:sectPr w:rsidR="00B13991" w:rsidRPr="00050395" w:rsidSect="005B6E83">
      <w:headerReference w:type="default" r:id="rId8"/>
      <w:headerReference w:type="first" r:id="rId9"/>
      <w:footerReference w:type="first" r:id="rId10"/>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2DE68" w14:textId="77777777" w:rsidR="007D5928" w:rsidRDefault="007D5928">
      <w:r>
        <w:separator/>
      </w:r>
    </w:p>
  </w:endnote>
  <w:endnote w:type="continuationSeparator" w:id="0">
    <w:p w14:paraId="39A0982B"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5C23C129" w14:textId="77777777" w:rsidTr="001B1240">
      <w:tc>
        <w:tcPr>
          <w:tcW w:w="657" w:type="dxa"/>
          <w:tcBorders>
            <w:top w:val="single" w:sz="4" w:space="0" w:color="000000"/>
            <w:left w:val="single" w:sz="4" w:space="0" w:color="000000"/>
            <w:bottom w:val="single" w:sz="4" w:space="0" w:color="000000"/>
          </w:tcBorders>
          <w:vAlign w:val="center"/>
        </w:tcPr>
        <w:p w14:paraId="73BD74C8"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46361298"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23742777"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3A1AB654"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DD193E7" w14:textId="77777777" w:rsidR="00E73CA1" w:rsidRPr="001B1240" w:rsidRDefault="00E73CA1" w:rsidP="001B1240">
          <w:pPr>
            <w:pStyle w:val="Pidipagina"/>
            <w:snapToGrid w:val="0"/>
            <w:jc w:val="center"/>
            <w:rPr>
              <w:rFonts w:ascii="Verdana" w:hAnsi="Verdana"/>
            </w:rPr>
          </w:pPr>
        </w:p>
      </w:tc>
    </w:tr>
    <w:tr w:rsidR="00E73CA1" w14:paraId="285D5613" w14:textId="77777777" w:rsidTr="001B1240">
      <w:tc>
        <w:tcPr>
          <w:tcW w:w="657" w:type="dxa"/>
          <w:tcBorders>
            <w:left w:val="single" w:sz="4" w:space="0" w:color="000000"/>
            <w:bottom w:val="single" w:sz="4" w:space="0" w:color="000000"/>
          </w:tcBorders>
          <w:vAlign w:val="center"/>
        </w:tcPr>
        <w:p w14:paraId="62B61D3B"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7F8C4A61"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40E654C"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7750EA66"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63D4A6E"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1FBBD0F9"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DDF9A" w14:textId="77777777" w:rsidR="007D5928" w:rsidRDefault="007D5928">
      <w:r>
        <w:separator/>
      </w:r>
    </w:p>
  </w:footnote>
  <w:footnote w:type="continuationSeparator" w:id="0">
    <w:p w14:paraId="589BC683"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20" w:type="dxa"/>
      <w:tblInd w:w="-1064" w:type="dxa"/>
      <w:tblLayout w:type="fixed"/>
      <w:tblCellMar>
        <w:left w:w="70" w:type="dxa"/>
        <w:right w:w="70" w:type="dxa"/>
      </w:tblCellMar>
      <w:tblLook w:val="04A0" w:firstRow="1" w:lastRow="0" w:firstColumn="1" w:lastColumn="0" w:noHBand="0" w:noVBand="1"/>
    </w:tblPr>
    <w:tblGrid>
      <w:gridCol w:w="2269"/>
      <w:gridCol w:w="5815"/>
      <w:gridCol w:w="2836"/>
    </w:tblGrid>
    <w:tr w:rsidR="00050395" w14:paraId="27486DBF" w14:textId="77777777" w:rsidTr="00F56A76">
      <w:trPr>
        <w:trHeight w:val="838"/>
      </w:trPr>
      <w:tc>
        <w:tcPr>
          <w:tcW w:w="2269" w:type="dxa"/>
          <w:tcBorders>
            <w:top w:val="single" w:sz="4" w:space="0" w:color="000000"/>
            <w:left w:val="single" w:sz="4" w:space="0" w:color="000000"/>
            <w:bottom w:val="single" w:sz="4" w:space="0" w:color="000000"/>
            <w:right w:val="nil"/>
          </w:tcBorders>
          <w:vAlign w:val="center"/>
          <w:hideMark/>
        </w:tcPr>
        <w:p w14:paraId="4B63619C" w14:textId="77777777" w:rsidR="00050395" w:rsidRDefault="00050395" w:rsidP="00050395">
          <w:pPr>
            <w:pStyle w:val="Intestazione"/>
            <w:snapToGrid w:val="0"/>
            <w:jc w:val="center"/>
            <w:rPr>
              <w:rFonts w:ascii="Calibri" w:hAnsi="Calibri" w:cs="Calibri"/>
              <w:bCs/>
              <w:sz w:val="24"/>
              <w:szCs w:val="24"/>
              <w:lang w:val="de-DE"/>
            </w:rPr>
          </w:pPr>
          <w:r>
            <w:rPr>
              <w:rFonts w:ascii="Calibri" w:hAnsi="Calibri" w:cs="Calibri"/>
              <w:bCs/>
              <w:sz w:val="24"/>
              <w:szCs w:val="24"/>
              <w:lang w:val="de-DE"/>
            </w:rPr>
            <w:t xml:space="preserve">Agrumi-Gel </w:t>
          </w:r>
          <w:proofErr w:type="spellStart"/>
          <w:r>
            <w:rPr>
              <w:rFonts w:ascii="Calibri" w:hAnsi="Calibri" w:cs="Calibri"/>
              <w:bCs/>
              <w:sz w:val="24"/>
              <w:szCs w:val="24"/>
              <w:lang w:val="de-DE"/>
            </w:rPr>
            <w:t>s.r.l</w:t>
          </w:r>
          <w:proofErr w:type="spellEnd"/>
          <w:r>
            <w:rPr>
              <w:rFonts w:ascii="Calibri" w:hAnsi="Calibri" w:cs="Calibri"/>
              <w:bCs/>
              <w:sz w:val="24"/>
              <w:szCs w:val="24"/>
              <w:lang w:val="de-DE"/>
            </w:rPr>
            <w:t>.</w:t>
          </w:r>
        </w:p>
      </w:tc>
      <w:tc>
        <w:tcPr>
          <w:tcW w:w="5815" w:type="dxa"/>
          <w:tcBorders>
            <w:top w:val="single" w:sz="4" w:space="0" w:color="000000"/>
            <w:left w:val="single" w:sz="4" w:space="0" w:color="000000"/>
            <w:bottom w:val="single" w:sz="4" w:space="0" w:color="000000"/>
            <w:right w:val="nil"/>
          </w:tcBorders>
          <w:vAlign w:val="center"/>
          <w:hideMark/>
        </w:tcPr>
        <w:p w14:paraId="3EA4738A" w14:textId="0EC643BC" w:rsidR="00050395" w:rsidRDefault="00BE4AA9" w:rsidP="00050395">
          <w:pPr>
            <w:pStyle w:val="Intestazione"/>
            <w:snapToGrid w:val="0"/>
            <w:jc w:val="center"/>
            <w:rPr>
              <w:rFonts w:ascii="Calibri" w:hAnsi="Calibri" w:cs="Calibri"/>
              <w:b/>
              <w:bCs/>
              <w:sz w:val="28"/>
              <w:szCs w:val="28"/>
            </w:rPr>
          </w:pPr>
          <w:r w:rsidRPr="00397BD3">
            <w:rPr>
              <w:rFonts w:asciiTheme="minorHAnsi" w:hAnsiTheme="minorHAnsi" w:cstheme="minorHAnsi"/>
              <w:b/>
              <w:bCs/>
              <w:sz w:val="28"/>
              <w:szCs w:val="28"/>
            </w:rPr>
            <w:t>TECHINAL DATA SHEET</w:t>
          </w:r>
        </w:p>
      </w:tc>
      <w:tc>
        <w:tcPr>
          <w:tcW w:w="2836" w:type="dxa"/>
          <w:tcBorders>
            <w:top w:val="single" w:sz="4" w:space="0" w:color="000000"/>
            <w:left w:val="single" w:sz="4" w:space="0" w:color="000000"/>
            <w:bottom w:val="single" w:sz="4" w:space="0" w:color="000000"/>
            <w:right w:val="single" w:sz="4" w:space="0" w:color="000000"/>
          </w:tcBorders>
          <w:vAlign w:val="center"/>
          <w:hideMark/>
        </w:tcPr>
        <w:p w14:paraId="45F1551E" w14:textId="36CFD48E" w:rsidR="00050395" w:rsidRDefault="00050395" w:rsidP="00050395">
          <w:pPr>
            <w:spacing w:after="60"/>
            <w:ind w:right="-143"/>
            <w:rPr>
              <w:rFonts w:ascii="Calibri" w:hAnsi="Calibri" w:cs="Calibri"/>
              <w:b/>
              <w:sz w:val="18"/>
              <w:szCs w:val="18"/>
              <w:lang w:val="en-US"/>
            </w:rPr>
          </w:pPr>
          <w:r>
            <w:rPr>
              <w:rFonts w:ascii="Calibri" w:hAnsi="Calibri" w:cs="Calibri"/>
              <w:sz w:val="18"/>
              <w:lang w:val="en-US"/>
            </w:rPr>
            <w:t xml:space="preserve">Cod.: </w:t>
          </w:r>
          <w:r>
            <w:rPr>
              <w:rFonts w:ascii="Calibri" w:hAnsi="Calibri" w:cs="Calibri"/>
              <w:b/>
              <w:bCs/>
              <w:sz w:val="18"/>
              <w:lang w:val="en-US"/>
            </w:rPr>
            <w:t>D 10.03.84 EN</w:t>
          </w:r>
          <w:r>
            <w:rPr>
              <w:rFonts w:ascii="Calibri" w:hAnsi="Calibri" w:cs="Calibri"/>
              <w:noProof/>
              <w:color w:val="FF0000"/>
              <w:spacing w:val="-4"/>
              <w:sz w:val="18"/>
              <w:szCs w:val="18"/>
              <w:lang w:val="en-US"/>
            </w:rPr>
            <w:t xml:space="preserve"> </w:t>
          </w:r>
        </w:p>
        <w:p w14:paraId="565B2D86" w14:textId="50D369AE" w:rsidR="00050395" w:rsidRDefault="00050395" w:rsidP="00050395">
          <w:pPr>
            <w:spacing w:after="60"/>
            <w:ind w:right="-143"/>
            <w:rPr>
              <w:rFonts w:ascii="Calibri" w:hAnsi="Calibri" w:cs="Calibri"/>
              <w:b/>
              <w:sz w:val="18"/>
              <w:lang w:val="en-US"/>
            </w:rPr>
          </w:pPr>
          <w:r>
            <w:rPr>
              <w:rFonts w:ascii="Calibri" w:hAnsi="Calibri" w:cs="Calibri"/>
              <w:sz w:val="18"/>
              <w:lang w:val="en-US"/>
            </w:rPr>
            <w:t xml:space="preserve">Rev.: </w:t>
          </w:r>
          <w:r>
            <w:rPr>
              <w:rFonts w:ascii="Calibri" w:hAnsi="Calibri" w:cs="Calibri"/>
              <w:noProof/>
              <w:sz w:val="18"/>
              <w:szCs w:val="18"/>
              <w:lang w:val="en-US"/>
            </w:rPr>
            <w:t>07</w:t>
          </w:r>
        </w:p>
        <w:p w14:paraId="02EE4E6B" w14:textId="77777777" w:rsidR="00050395" w:rsidRDefault="00050395" w:rsidP="00050395">
          <w:pPr>
            <w:spacing w:after="60"/>
            <w:ind w:right="-143"/>
            <w:rPr>
              <w:rFonts w:ascii="Calibri" w:hAnsi="Calibri" w:cs="Calibri"/>
              <w:noProof/>
              <w:color w:val="FF0000"/>
              <w:sz w:val="18"/>
              <w:szCs w:val="18"/>
              <w:lang w:val="en-US"/>
            </w:rPr>
          </w:pPr>
          <w:r>
            <w:rPr>
              <w:rFonts w:ascii="Calibri" w:hAnsi="Calibri" w:cs="Calibri"/>
              <w:sz w:val="18"/>
              <w:lang w:val="en-US"/>
            </w:rPr>
            <w:t xml:space="preserve">Data: </w:t>
          </w:r>
          <w:r>
            <w:rPr>
              <w:rFonts w:ascii="Calibri" w:hAnsi="Calibri" w:cs="Calibri"/>
              <w:noProof/>
              <w:sz w:val="18"/>
              <w:szCs w:val="18"/>
              <w:lang w:val="en-US"/>
            </w:rPr>
            <w:t>24/07/2023</w:t>
          </w:r>
        </w:p>
        <w:p w14:paraId="0B42FF18" w14:textId="77777777" w:rsidR="00050395" w:rsidRDefault="00050395" w:rsidP="00050395">
          <w:pPr>
            <w:spacing w:after="60"/>
            <w:ind w:right="-143"/>
            <w:rPr>
              <w:rFonts w:ascii="Calibri" w:hAnsi="Calibri" w:cs="Calibri"/>
              <w:sz w:val="18"/>
            </w:rPr>
          </w:pPr>
          <w:r>
            <w:rPr>
              <w:rFonts w:ascii="Calibri" w:hAnsi="Calibri" w:cs="Calibri"/>
              <w:sz w:val="18"/>
            </w:rPr>
            <w:t>Emesso da: Elsa Liga</w:t>
          </w:r>
        </w:p>
        <w:p w14:paraId="2440F33F" w14:textId="77777777" w:rsidR="00050395" w:rsidRDefault="00050395" w:rsidP="00050395">
          <w:pPr>
            <w:spacing w:after="60"/>
            <w:ind w:right="-143"/>
            <w:rPr>
              <w:rFonts w:ascii="Calibri" w:hAnsi="Calibri" w:cs="Calibri"/>
              <w:sz w:val="18"/>
            </w:rPr>
          </w:pPr>
          <w:r>
            <w:rPr>
              <w:rFonts w:ascii="Calibri" w:hAnsi="Calibri" w:cs="Calibri"/>
              <w:sz w:val="18"/>
            </w:rPr>
            <w:t>Approvato da: Salvatore Rizzo</w:t>
          </w:r>
        </w:p>
        <w:p w14:paraId="6AC072D8" w14:textId="77777777" w:rsidR="00050395" w:rsidRDefault="00050395" w:rsidP="00050395">
          <w:pPr>
            <w:spacing w:after="60"/>
            <w:ind w:right="-143"/>
            <w:rPr>
              <w:rFonts w:ascii="Calibri" w:hAnsi="Calibri" w:cs="Calibri"/>
              <w:sz w:val="18"/>
            </w:rPr>
          </w:pPr>
          <w:r>
            <w:rPr>
              <w:rFonts w:ascii="Calibri" w:hAnsi="Calibri" w:cs="Calibri"/>
              <w:sz w:val="18"/>
            </w:rPr>
            <w:t xml:space="preserve">Motivo revisione: Aggiornamento </w:t>
          </w:r>
        </w:p>
        <w:p w14:paraId="7402B78C" w14:textId="77777777" w:rsidR="00050395" w:rsidRDefault="00050395" w:rsidP="00050395">
          <w:pPr>
            <w:pStyle w:val="Intestazione"/>
            <w:snapToGrid w:val="0"/>
            <w:rPr>
              <w:rFonts w:ascii="Verdana" w:hAnsi="Verdana"/>
              <w:bCs/>
              <w:sz w:val="24"/>
              <w:szCs w:val="24"/>
            </w:rPr>
          </w:pPr>
          <w:r>
            <w:rPr>
              <w:rFonts w:ascii="Calibri" w:hAnsi="Calibri" w:cs="Calibri"/>
              <w:sz w:val="18"/>
            </w:rPr>
            <w:t xml:space="preserve">Pag. </w:t>
          </w:r>
          <w:r>
            <w:rPr>
              <w:rStyle w:val="Numeropagina"/>
              <w:rFonts w:ascii="Calibri" w:hAnsi="Calibri" w:cs="Calibri"/>
              <w:b/>
              <w:sz w:val="18"/>
            </w:rPr>
            <w:fldChar w:fldCharType="begin"/>
          </w:r>
          <w:r>
            <w:rPr>
              <w:rStyle w:val="Numeropagina"/>
              <w:rFonts w:ascii="Calibri" w:hAnsi="Calibri" w:cs="Calibri"/>
              <w:b/>
              <w:sz w:val="18"/>
            </w:rPr>
            <w:instrText xml:space="preserve"> PAGE </w:instrText>
          </w:r>
          <w:r>
            <w:rPr>
              <w:rStyle w:val="Numeropagina"/>
              <w:rFonts w:ascii="Calibri" w:hAnsi="Calibri" w:cs="Calibri"/>
              <w:b/>
              <w:sz w:val="18"/>
            </w:rPr>
            <w:fldChar w:fldCharType="separate"/>
          </w:r>
          <w:r>
            <w:rPr>
              <w:rStyle w:val="Numeropagina"/>
              <w:rFonts w:cs="Calibri"/>
              <w:b/>
              <w:sz w:val="18"/>
            </w:rPr>
            <w:t>1</w:t>
          </w:r>
          <w:r>
            <w:rPr>
              <w:rStyle w:val="Numeropagina"/>
              <w:rFonts w:ascii="Calibri" w:hAnsi="Calibri" w:cs="Calibri"/>
              <w:b/>
              <w:sz w:val="18"/>
            </w:rPr>
            <w:fldChar w:fldCharType="end"/>
          </w:r>
          <w:r>
            <w:rPr>
              <w:rStyle w:val="Numeropagina"/>
              <w:rFonts w:ascii="Calibri" w:hAnsi="Calibri" w:cs="Calibri"/>
              <w:b/>
              <w:sz w:val="18"/>
            </w:rPr>
            <w:t xml:space="preserve"> di </w:t>
          </w:r>
          <w:r>
            <w:rPr>
              <w:rStyle w:val="Numeropagina"/>
              <w:rFonts w:ascii="Calibri" w:hAnsi="Calibri" w:cs="Calibri"/>
              <w:b/>
              <w:noProof/>
              <w:sz w:val="18"/>
            </w:rPr>
            <w:fldChar w:fldCharType="begin"/>
          </w:r>
          <w:r>
            <w:rPr>
              <w:rStyle w:val="Numeropagina"/>
              <w:rFonts w:ascii="Calibri" w:hAnsi="Calibri" w:cs="Calibri"/>
              <w:b/>
              <w:noProof/>
              <w:sz w:val="18"/>
            </w:rPr>
            <w:instrText xml:space="preserve"> NUMPAGES   \* MERGEFORMAT </w:instrText>
          </w:r>
          <w:r>
            <w:rPr>
              <w:rStyle w:val="Numeropagina"/>
              <w:rFonts w:ascii="Calibri" w:hAnsi="Calibri" w:cs="Calibri"/>
              <w:b/>
              <w:noProof/>
              <w:sz w:val="18"/>
            </w:rPr>
            <w:fldChar w:fldCharType="separate"/>
          </w:r>
          <w:r>
            <w:rPr>
              <w:rStyle w:val="Numeropagina"/>
              <w:rFonts w:cs="Calibri"/>
              <w:b/>
              <w:noProof/>
              <w:sz w:val="18"/>
            </w:rPr>
            <w:t>6</w:t>
          </w:r>
          <w:r>
            <w:rPr>
              <w:rStyle w:val="Numeropagina"/>
              <w:rFonts w:ascii="Calibri" w:hAnsi="Calibri" w:cs="Calibri"/>
              <w:b/>
              <w:sz w:val="18"/>
            </w:rPr>
            <w:fldChar w:fldCharType="end"/>
          </w:r>
        </w:p>
      </w:tc>
    </w:tr>
  </w:tbl>
  <w:p w14:paraId="54BACDCF" w14:textId="77777777" w:rsidR="00050395" w:rsidRDefault="0005039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66DE38D0" w14:textId="77777777">
      <w:trPr>
        <w:trHeight w:val="838"/>
      </w:trPr>
      <w:tc>
        <w:tcPr>
          <w:tcW w:w="1896" w:type="dxa"/>
          <w:tcBorders>
            <w:top w:val="single" w:sz="4" w:space="0" w:color="000000"/>
            <w:left w:val="single" w:sz="4" w:space="0" w:color="000000"/>
            <w:bottom w:val="single" w:sz="4" w:space="0" w:color="000000"/>
          </w:tcBorders>
          <w:vAlign w:val="center"/>
        </w:tcPr>
        <w:p w14:paraId="57EB9D5A"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14:paraId="05006E26"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C8E6338"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7D815D1E"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F17425" w:rsidRPr="004A3161">
            <w:rPr>
              <w:rFonts w:ascii="Verdana" w:hAnsi="Verdana"/>
              <w:bCs/>
              <w:sz w:val="24"/>
              <w:szCs w:val="24"/>
            </w:rPr>
            <w:fldChar w:fldCharType="begin"/>
          </w:r>
          <w:r w:rsidRPr="004A3161">
            <w:rPr>
              <w:rFonts w:ascii="Verdana" w:hAnsi="Verdana"/>
              <w:bCs/>
              <w:sz w:val="24"/>
              <w:szCs w:val="24"/>
            </w:rPr>
            <w:instrText xml:space="preserve"> PAGE </w:instrText>
          </w:r>
          <w:r w:rsidR="00F17425" w:rsidRPr="004A3161">
            <w:rPr>
              <w:rFonts w:ascii="Verdana" w:hAnsi="Verdana"/>
              <w:bCs/>
              <w:sz w:val="24"/>
              <w:szCs w:val="24"/>
            </w:rPr>
            <w:fldChar w:fldCharType="separate"/>
          </w:r>
          <w:r>
            <w:rPr>
              <w:rFonts w:ascii="Verdana" w:hAnsi="Verdana"/>
              <w:bCs/>
              <w:noProof/>
              <w:sz w:val="24"/>
              <w:szCs w:val="24"/>
            </w:rPr>
            <w:t>1</w:t>
          </w:r>
          <w:r w:rsidR="00F17425" w:rsidRPr="004A3161">
            <w:rPr>
              <w:rFonts w:ascii="Verdana" w:hAnsi="Verdana"/>
              <w:bCs/>
              <w:sz w:val="24"/>
              <w:szCs w:val="24"/>
            </w:rPr>
            <w:fldChar w:fldCharType="end"/>
          </w:r>
          <w:r w:rsidRPr="004A3161">
            <w:rPr>
              <w:rFonts w:ascii="Verdana" w:hAnsi="Verdana"/>
              <w:bCs/>
              <w:sz w:val="24"/>
              <w:szCs w:val="24"/>
            </w:rPr>
            <w:t>/6</w:t>
          </w:r>
        </w:p>
      </w:tc>
    </w:tr>
  </w:tbl>
  <w:p w14:paraId="76367992"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91327859">
    <w:abstractNumId w:val="1"/>
  </w:num>
  <w:num w:numId="2" w16cid:durableId="409884652">
    <w:abstractNumId w:val="2"/>
  </w:num>
  <w:num w:numId="3" w16cid:durableId="196284606">
    <w:abstractNumId w:val="3"/>
  </w:num>
  <w:num w:numId="4" w16cid:durableId="2043943643">
    <w:abstractNumId w:val="4"/>
  </w:num>
  <w:num w:numId="5" w16cid:durableId="827555508">
    <w:abstractNumId w:val="15"/>
  </w:num>
  <w:num w:numId="6" w16cid:durableId="260649391">
    <w:abstractNumId w:val="14"/>
  </w:num>
  <w:num w:numId="7" w16cid:durableId="1310477615">
    <w:abstractNumId w:val="24"/>
  </w:num>
  <w:num w:numId="8" w16cid:durableId="1456870526">
    <w:abstractNumId w:val="18"/>
  </w:num>
  <w:num w:numId="9" w16cid:durableId="984360972">
    <w:abstractNumId w:val="23"/>
  </w:num>
  <w:num w:numId="10" w16cid:durableId="1924876237">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1213883409">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10853686">
    <w:abstractNumId w:val="7"/>
  </w:num>
  <w:num w:numId="13" w16cid:durableId="1515534274">
    <w:abstractNumId w:val="8"/>
  </w:num>
  <w:num w:numId="14" w16cid:durableId="527186861">
    <w:abstractNumId w:val="13"/>
  </w:num>
  <w:num w:numId="15" w16cid:durableId="1854101182">
    <w:abstractNumId w:val="25"/>
  </w:num>
  <w:num w:numId="16" w16cid:durableId="456802143">
    <w:abstractNumId w:val="22"/>
  </w:num>
  <w:num w:numId="17" w16cid:durableId="77100326">
    <w:abstractNumId w:val="16"/>
  </w:num>
  <w:num w:numId="18" w16cid:durableId="205216607">
    <w:abstractNumId w:val="19"/>
  </w:num>
  <w:num w:numId="19" w16cid:durableId="795872649">
    <w:abstractNumId w:val="28"/>
  </w:num>
  <w:num w:numId="20" w16cid:durableId="378478145">
    <w:abstractNumId w:val="9"/>
  </w:num>
  <w:num w:numId="21" w16cid:durableId="855734601">
    <w:abstractNumId w:val="6"/>
  </w:num>
  <w:num w:numId="22" w16cid:durableId="805858839">
    <w:abstractNumId w:val="20"/>
  </w:num>
  <w:num w:numId="23" w16cid:durableId="2091609493">
    <w:abstractNumId w:val="10"/>
  </w:num>
  <w:num w:numId="24" w16cid:durableId="95833392">
    <w:abstractNumId w:val="26"/>
  </w:num>
  <w:num w:numId="25" w16cid:durableId="1974410573">
    <w:abstractNumId w:val="5"/>
  </w:num>
  <w:num w:numId="26" w16cid:durableId="325012641">
    <w:abstractNumId w:val="12"/>
  </w:num>
  <w:num w:numId="27" w16cid:durableId="842818431">
    <w:abstractNumId w:val="21"/>
  </w:num>
  <w:num w:numId="28" w16cid:durableId="331182515">
    <w:abstractNumId w:val="17"/>
  </w:num>
  <w:num w:numId="29" w16cid:durableId="14903664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516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019F"/>
    <w:rsid w:val="00050395"/>
    <w:rsid w:val="00056338"/>
    <w:rsid w:val="00065814"/>
    <w:rsid w:val="000677DC"/>
    <w:rsid w:val="000814D0"/>
    <w:rsid w:val="00081ECC"/>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6823"/>
    <w:rsid w:val="001030BF"/>
    <w:rsid w:val="00137981"/>
    <w:rsid w:val="00145FD8"/>
    <w:rsid w:val="00146651"/>
    <w:rsid w:val="00151C7D"/>
    <w:rsid w:val="00155306"/>
    <w:rsid w:val="00163F15"/>
    <w:rsid w:val="00172D78"/>
    <w:rsid w:val="0017350C"/>
    <w:rsid w:val="00176BCD"/>
    <w:rsid w:val="00186FC8"/>
    <w:rsid w:val="00187C00"/>
    <w:rsid w:val="001929C4"/>
    <w:rsid w:val="001935C6"/>
    <w:rsid w:val="001B1240"/>
    <w:rsid w:val="001B315B"/>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0B9"/>
    <w:rsid w:val="002C543B"/>
    <w:rsid w:val="002C594E"/>
    <w:rsid w:val="002D2467"/>
    <w:rsid w:val="002D402B"/>
    <w:rsid w:val="002D688D"/>
    <w:rsid w:val="002E0E49"/>
    <w:rsid w:val="002E6BF0"/>
    <w:rsid w:val="002E72E7"/>
    <w:rsid w:val="00300921"/>
    <w:rsid w:val="00301F33"/>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564B"/>
    <w:rsid w:val="0048207C"/>
    <w:rsid w:val="00482084"/>
    <w:rsid w:val="004862FA"/>
    <w:rsid w:val="00487BA1"/>
    <w:rsid w:val="004936C6"/>
    <w:rsid w:val="004A2E2C"/>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17C42"/>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2727"/>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2798"/>
    <w:rsid w:val="006A54FA"/>
    <w:rsid w:val="006A7525"/>
    <w:rsid w:val="006B1153"/>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64CC8"/>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2A2"/>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11D"/>
    <w:rsid w:val="00871D57"/>
    <w:rsid w:val="00874E49"/>
    <w:rsid w:val="0087549C"/>
    <w:rsid w:val="00877B0B"/>
    <w:rsid w:val="00883AB9"/>
    <w:rsid w:val="00887971"/>
    <w:rsid w:val="008A4E11"/>
    <w:rsid w:val="008B3742"/>
    <w:rsid w:val="008C61C5"/>
    <w:rsid w:val="008D68FC"/>
    <w:rsid w:val="008F3C8E"/>
    <w:rsid w:val="009100AD"/>
    <w:rsid w:val="00911ACB"/>
    <w:rsid w:val="0092072B"/>
    <w:rsid w:val="00923109"/>
    <w:rsid w:val="00933C9F"/>
    <w:rsid w:val="00944B5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C0C52"/>
    <w:rsid w:val="009D1B62"/>
    <w:rsid w:val="009D2041"/>
    <w:rsid w:val="009E26BA"/>
    <w:rsid w:val="009F6F6D"/>
    <w:rsid w:val="00A15021"/>
    <w:rsid w:val="00A17A10"/>
    <w:rsid w:val="00A27C92"/>
    <w:rsid w:val="00A362A0"/>
    <w:rsid w:val="00A37DFF"/>
    <w:rsid w:val="00A523C1"/>
    <w:rsid w:val="00A6328A"/>
    <w:rsid w:val="00A707B7"/>
    <w:rsid w:val="00A75431"/>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2CE3"/>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E4AA9"/>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4E03"/>
    <w:rsid w:val="00C879E6"/>
    <w:rsid w:val="00CA304A"/>
    <w:rsid w:val="00CB5761"/>
    <w:rsid w:val="00CC095D"/>
    <w:rsid w:val="00CE1B51"/>
    <w:rsid w:val="00CF0FA3"/>
    <w:rsid w:val="00CF12AA"/>
    <w:rsid w:val="00CF25D6"/>
    <w:rsid w:val="00D05198"/>
    <w:rsid w:val="00D13102"/>
    <w:rsid w:val="00D155E3"/>
    <w:rsid w:val="00D26255"/>
    <w:rsid w:val="00D27E37"/>
    <w:rsid w:val="00D373CF"/>
    <w:rsid w:val="00D438A4"/>
    <w:rsid w:val="00D4399F"/>
    <w:rsid w:val="00D43B8F"/>
    <w:rsid w:val="00D45B18"/>
    <w:rsid w:val="00D56F5B"/>
    <w:rsid w:val="00D6603D"/>
    <w:rsid w:val="00D730A5"/>
    <w:rsid w:val="00D7794D"/>
    <w:rsid w:val="00D92C52"/>
    <w:rsid w:val="00D9377F"/>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425"/>
    <w:rsid w:val="00F177DF"/>
    <w:rsid w:val="00F21B82"/>
    <w:rsid w:val="00F34B01"/>
    <w:rsid w:val="00F41F8E"/>
    <w:rsid w:val="00F4440A"/>
    <w:rsid w:val="00F50C07"/>
    <w:rsid w:val="00F51564"/>
    <w:rsid w:val="00F5437E"/>
    <w:rsid w:val="00F55079"/>
    <w:rsid w:val="00F6257B"/>
    <w:rsid w:val="00F6263E"/>
    <w:rsid w:val="00F635D9"/>
    <w:rsid w:val="00F64F72"/>
    <w:rsid w:val="00F66929"/>
    <w:rsid w:val="00F73FF4"/>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5169"/>
    <o:shapelayout v:ext="edit">
      <o:idmap v:ext="edit" data="1"/>
    </o:shapelayout>
  </w:shapeDefaults>
  <w:decimalSymbol w:val=","/>
  <w:listSeparator w:val=";"/>
  <w14:docId w14:val="72FBAE5C"/>
  <w15:docId w15:val="{D93E5A2F-F8A2-4DA0-B3F2-C1AD45345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IntestazioneCarattere">
    <w:name w:val="Intestazione Carattere"/>
    <w:basedOn w:val="Carpredefinitoparagrafo"/>
    <w:link w:val="Intestazione"/>
    <w:rsid w:val="00050395"/>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F16819-6446-468B-96FB-3AB9BB5CA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1879</Words>
  <Characters>10712</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18</cp:revision>
  <cp:lastPrinted>2023-11-22T15:11:00Z</cp:lastPrinted>
  <dcterms:created xsi:type="dcterms:W3CDTF">2017-03-06T12:01:00Z</dcterms:created>
  <dcterms:modified xsi:type="dcterms:W3CDTF">2023-11-22T15:11:00Z</dcterms:modified>
  <cp:category>Ufficio Qualità</cp:category>
  <cp:contentStatus>Rev. 2</cp:contentStatus>
</cp:coreProperties>
</file>