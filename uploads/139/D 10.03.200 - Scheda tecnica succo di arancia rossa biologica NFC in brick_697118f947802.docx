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474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3"/>
        <w:gridCol w:w="1944"/>
      </w:tblGrid>
      <w:tr w:rsidR="007906AB" w:rsidRPr="007906AB" w14:paraId="381DE932" w14:textId="77777777" w:rsidTr="007906AB">
        <w:trPr>
          <w:trHeight w:hRule="exact" w:val="240"/>
          <w:jc w:val="center"/>
        </w:trPr>
        <w:tc>
          <w:tcPr>
            <w:tcW w:w="40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B74A7" w14:textId="189B6984" w:rsidR="007906AB" w:rsidRPr="007906AB" w:rsidRDefault="007906AB" w:rsidP="007906AB">
            <w:pPr>
              <w:spacing w:line="220" w:lineRule="exact"/>
              <w:ind w:left="6"/>
              <w:jc w:val="both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D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sz w:val="22"/>
                <w:szCs w:val="22"/>
              </w:rPr>
              <w:t>CRI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7906AB">
              <w:rPr>
                <w:rFonts w:eastAsia="Arial"/>
                <w:b/>
                <w:spacing w:val="3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-1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7906AB">
              <w:rPr>
                <w:rFonts w:eastAsia="Arial"/>
                <w:b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D</w:t>
            </w:r>
            <w:r w:rsidRPr="007906AB">
              <w:rPr>
                <w:rFonts w:eastAsia="Arial"/>
                <w:b/>
                <w:sz w:val="22"/>
                <w:szCs w:val="22"/>
              </w:rPr>
              <w:t>UCT</w:t>
            </w:r>
          </w:p>
        </w:tc>
        <w:tc>
          <w:tcPr>
            <w:tcW w:w="9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6DA9F" w14:textId="0E181426" w:rsidR="007906AB" w:rsidRPr="007906AB" w:rsidRDefault="007906AB" w:rsidP="007906AB">
            <w:pPr>
              <w:spacing w:line="220" w:lineRule="exact"/>
              <w:ind w:left="676"/>
              <w:jc w:val="right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P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ag.  </w:t>
            </w:r>
          </w:p>
        </w:tc>
      </w:tr>
      <w:tr w:rsidR="007906AB" w:rsidRPr="007906AB" w14:paraId="4B351782" w14:textId="77777777" w:rsidTr="007906AB">
        <w:trPr>
          <w:trHeight w:hRule="exact" w:val="471"/>
          <w:jc w:val="center"/>
        </w:trPr>
        <w:tc>
          <w:tcPr>
            <w:tcW w:w="40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EABB5" w14:textId="6E1765CF" w:rsidR="007906AB" w:rsidRPr="007906AB" w:rsidRDefault="007906AB" w:rsidP="007906AB">
            <w:pPr>
              <w:spacing w:line="220" w:lineRule="exact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sz w:val="22"/>
                <w:szCs w:val="22"/>
              </w:rPr>
              <w:t>uc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-5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di a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z w:val="22"/>
                <w:szCs w:val="22"/>
              </w:rPr>
              <w:t>ancia</w:t>
            </w:r>
            <w:r w:rsidRPr="007906AB">
              <w:rPr>
                <w:rFonts w:eastAsia="Arial"/>
                <w:b/>
                <w:spacing w:val="-5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sz w:val="22"/>
                <w:szCs w:val="22"/>
              </w:rPr>
              <w:t>sa</w:t>
            </w:r>
            <w:r w:rsidRPr="007906AB">
              <w:rPr>
                <w:rFonts w:eastAsia="Arial"/>
                <w:b/>
                <w:spacing w:val="-5"/>
                <w:sz w:val="22"/>
                <w:szCs w:val="22"/>
              </w:rPr>
              <w:t xml:space="preserve"> </w:t>
            </w:r>
            <w:r w:rsidR="007E6481">
              <w:rPr>
                <w:rFonts w:eastAsia="Arial"/>
                <w:b/>
                <w:spacing w:val="-5"/>
                <w:sz w:val="22"/>
                <w:szCs w:val="22"/>
              </w:rPr>
              <w:t xml:space="preserve">biologica 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z w:val="22"/>
                <w:szCs w:val="22"/>
              </w:rPr>
              <w:t>F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,</w:t>
            </w:r>
            <w:r w:rsidRPr="007906AB">
              <w:rPr>
                <w:rFonts w:eastAsia="Arial"/>
                <w:b/>
                <w:spacing w:val="-5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ongel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-7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in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3"/>
                <w:sz w:val="22"/>
                <w:szCs w:val="22"/>
              </w:rPr>
              <w:t>b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z w:val="22"/>
                <w:szCs w:val="22"/>
              </w:rPr>
              <w:t>ik</w:t>
            </w:r>
          </w:p>
          <w:p w14:paraId="6EFC2F7E" w14:textId="39F97EB4" w:rsidR="007906AB" w:rsidRPr="007906AB" w:rsidRDefault="007E6481" w:rsidP="007906AB">
            <w:pPr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b/>
                <w:sz w:val="22"/>
                <w:szCs w:val="22"/>
              </w:rPr>
              <w:t xml:space="preserve">Organic 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Blood</w:t>
            </w:r>
            <w:r w:rsidR="007906AB" w:rsidRPr="007906AB">
              <w:rPr>
                <w:rFonts w:eastAsia="Arial"/>
                <w:b/>
                <w:spacing w:val="-6"/>
                <w:sz w:val="22"/>
                <w:szCs w:val="22"/>
              </w:rPr>
              <w:t xml:space="preserve"> </w:t>
            </w:r>
            <w:r w:rsidR="007906AB"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="007906AB"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an</w:t>
            </w:r>
            <w:r w:rsidR="007906AB" w:rsidRPr="007906AB">
              <w:rPr>
                <w:rFonts w:eastAsia="Arial"/>
                <w:b/>
                <w:spacing w:val="1"/>
                <w:sz w:val="22"/>
                <w:szCs w:val="22"/>
              </w:rPr>
              <w:t>g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e</w:t>
            </w:r>
            <w:r w:rsidR="007906AB" w:rsidRPr="007906AB">
              <w:rPr>
                <w:rFonts w:eastAsia="Arial"/>
                <w:b/>
                <w:spacing w:val="-7"/>
                <w:sz w:val="22"/>
                <w:szCs w:val="22"/>
              </w:rPr>
              <w:t xml:space="preserve"> </w:t>
            </w:r>
            <w:r w:rsidR="007906AB" w:rsidRPr="007906AB">
              <w:rPr>
                <w:rFonts w:eastAsia="Arial"/>
                <w:b/>
                <w:spacing w:val="-1"/>
                <w:sz w:val="22"/>
                <w:szCs w:val="22"/>
              </w:rPr>
              <w:t>j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u</w:t>
            </w:r>
            <w:r w:rsidR="007906AB" w:rsidRPr="007906AB">
              <w:rPr>
                <w:rFonts w:eastAsia="Arial"/>
                <w:b/>
                <w:spacing w:val="2"/>
                <w:sz w:val="22"/>
                <w:szCs w:val="22"/>
              </w:rPr>
              <w:t>i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ce</w:t>
            </w:r>
            <w:r w:rsidR="007906AB" w:rsidRPr="007906AB">
              <w:rPr>
                <w:rFonts w:eastAsia="Arial"/>
                <w:b/>
                <w:spacing w:val="-4"/>
                <w:sz w:val="22"/>
                <w:szCs w:val="22"/>
              </w:rPr>
              <w:t xml:space="preserve"> 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N</w:t>
            </w:r>
            <w:r w:rsidR="007906AB" w:rsidRPr="007906AB">
              <w:rPr>
                <w:rFonts w:eastAsia="Arial"/>
                <w:b/>
                <w:spacing w:val="1"/>
                <w:sz w:val="22"/>
                <w:szCs w:val="22"/>
              </w:rPr>
              <w:t>F</w:t>
            </w:r>
            <w:r w:rsidR="007906AB" w:rsidRPr="007906AB">
              <w:rPr>
                <w:rFonts w:eastAsia="Arial"/>
                <w:b/>
                <w:spacing w:val="3"/>
                <w:sz w:val="22"/>
                <w:szCs w:val="22"/>
              </w:rPr>
              <w:t>C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,</w:t>
            </w:r>
            <w:r w:rsidR="007906AB" w:rsidRPr="007906AB">
              <w:rPr>
                <w:rFonts w:eastAsia="Arial"/>
                <w:b/>
                <w:spacing w:val="-3"/>
                <w:sz w:val="22"/>
                <w:szCs w:val="22"/>
              </w:rPr>
              <w:t xml:space="preserve"> </w:t>
            </w:r>
            <w:r w:rsidR="007906AB" w:rsidRPr="007906AB">
              <w:rPr>
                <w:rFonts w:eastAsia="Arial"/>
                <w:b/>
                <w:spacing w:val="1"/>
                <w:sz w:val="22"/>
                <w:szCs w:val="22"/>
              </w:rPr>
              <w:t>f</w:t>
            </w:r>
            <w:r w:rsidR="007906AB"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o</w:t>
            </w:r>
            <w:r w:rsidR="007906AB" w:rsidRPr="007906AB">
              <w:rPr>
                <w:rFonts w:eastAsia="Arial"/>
                <w:b/>
                <w:spacing w:val="1"/>
                <w:sz w:val="22"/>
                <w:szCs w:val="22"/>
              </w:rPr>
              <w:t>z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en</w:t>
            </w:r>
            <w:r w:rsidR="007906AB" w:rsidRPr="007906AB">
              <w:rPr>
                <w:rFonts w:eastAsia="Arial"/>
                <w:b/>
                <w:spacing w:val="-4"/>
                <w:sz w:val="22"/>
                <w:szCs w:val="22"/>
              </w:rPr>
              <w:t xml:space="preserve"> 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in</w:t>
            </w:r>
            <w:r w:rsidR="007906AB" w:rsidRPr="007906AB">
              <w:rPr>
                <w:rFonts w:eastAsia="Arial"/>
                <w:b/>
                <w:spacing w:val="-2"/>
                <w:sz w:val="22"/>
                <w:szCs w:val="22"/>
              </w:rPr>
              <w:t xml:space="preserve"> </w:t>
            </w:r>
            <w:r w:rsidR="007906AB" w:rsidRPr="007906AB">
              <w:rPr>
                <w:rFonts w:eastAsia="Arial"/>
                <w:b/>
                <w:spacing w:val="1"/>
                <w:sz w:val="22"/>
                <w:szCs w:val="22"/>
              </w:rPr>
              <w:t>b</w:t>
            </w:r>
            <w:r w:rsidR="007906AB"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="007906AB" w:rsidRPr="007906AB">
              <w:rPr>
                <w:rFonts w:eastAsia="Arial"/>
                <w:b/>
                <w:sz w:val="22"/>
                <w:szCs w:val="22"/>
              </w:rPr>
              <w:t>ik</w:t>
            </w:r>
          </w:p>
        </w:tc>
        <w:tc>
          <w:tcPr>
            <w:tcW w:w="9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6EDB5" w14:textId="77777777" w:rsidR="007906AB" w:rsidRPr="007906AB" w:rsidRDefault="007906AB" w:rsidP="00EA54C9">
            <w:pPr>
              <w:spacing w:before="4" w:line="100" w:lineRule="exact"/>
              <w:rPr>
                <w:sz w:val="22"/>
                <w:szCs w:val="22"/>
              </w:rPr>
            </w:pPr>
          </w:p>
          <w:p w14:paraId="13CA1931" w14:textId="77777777" w:rsidR="007906AB" w:rsidRPr="007906AB" w:rsidRDefault="007906AB" w:rsidP="00EA54C9">
            <w:pPr>
              <w:ind w:right="105"/>
              <w:jc w:val="right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w w:val="99"/>
                <w:sz w:val="22"/>
                <w:szCs w:val="22"/>
              </w:rPr>
              <w:t>1/1</w:t>
            </w:r>
          </w:p>
        </w:tc>
      </w:tr>
    </w:tbl>
    <w:p w14:paraId="4ED3C498" w14:textId="77777777" w:rsidR="007906AB" w:rsidRPr="007906AB" w:rsidRDefault="007906AB" w:rsidP="007906AB">
      <w:pPr>
        <w:spacing w:before="4" w:line="160" w:lineRule="exact"/>
        <w:rPr>
          <w:sz w:val="24"/>
          <w:szCs w:val="24"/>
        </w:rPr>
      </w:pPr>
    </w:p>
    <w:tbl>
      <w:tblPr>
        <w:tblW w:w="5504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7"/>
        <w:gridCol w:w="818"/>
        <w:gridCol w:w="842"/>
        <w:gridCol w:w="1312"/>
        <w:gridCol w:w="951"/>
        <w:gridCol w:w="703"/>
        <w:gridCol w:w="822"/>
        <w:gridCol w:w="955"/>
        <w:gridCol w:w="21"/>
      </w:tblGrid>
      <w:tr w:rsidR="007906AB" w:rsidRPr="007906AB" w14:paraId="61C466AE" w14:textId="77777777" w:rsidTr="007906AB">
        <w:trPr>
          <w:gridAfter w:val="1"/>
          <w:wAfter w:w="11" w:type="pct"/>
          <w:trHeight w:hRule="exact" w:val="515"/>
          <w:jc w:val="center"/>
        </w:trPr>
        <w:tc>
          <w:tcPr>
            <w:tcW w:w="1773" w:type="pct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2D29EA6A" w14:textId="1006E81F" w:rsidR="007906AB" w:rsidRPr="007906AB" w:rsidRDefault="007906AB" w:rsidP="007906AB">
            <w:pPr>
              <w:spacing w:line="24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RED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pacing w:val="-3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I /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I</w:t>
            </w:r>
            <w:r w:rsidRPr="007906AB">
              <w:rPr>
                <w:rFonts w:eastAsia="Arial"/>
                <w:b/>
                <w:spacing w:val="-3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RED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EN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S</w:t>
            </w:r>
          </w:p>
        </w:tc>
        <w:tc>
          <w:tcPr>
            <w:tcW w:w="3216" w:type="pct"/>
            <w:gridSpan w:val="7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3C12AD44" w14:textId="03B58C9F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100</w:t>
            </w:r>
            <w:r w:rsidRPr="007906AB">
              <w:rPr>
                <w:rFonts w:eastAsia="Arial"/>
                <w:sz w:val="22"/>
                <w:szCs w:val="22"/>
              </w:rPr>
              <w:t>%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u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cc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d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ci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l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ian</w:t>
            </w:r>
            <w:r w:rsidRPr="007906AB">
              <w:rPr>
                <w:rFonts w:eastAsia="Arial"/>
                <w:sz w:val="22"/>
                <w:szCs w:val="22"/>
              </w:rPr>
              <w:t xml:space="preserve">e </w:t>
            </w:r>
            <w:r w:rsidR="007E6481">
              <w:rPr>
                <w:rFonts w:eastAsia="Arial"/>
                <w:sz w:val="22"/>
                <w:szCs w:val="22"/>
              </w:rPr>
              <w:t>Biologiche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</w:p>
          <w:p w14:paraId="338DCB7E" w14:textId="0DCBC6AF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100</w:t>
            </w:r>
            <w:r w:rsidRPr="007906AB">
              <w:rPr>
                <w:rFonts w:eastAsia="Arial"/>
                <w:i/>
                <w:sz w:val="22"/>
                <w:szCs w:val="22"/>
              </w:rPr>
              <w:t>%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="007E6481">
              <w:rPr>
                <w:rFonts w:eastAsia="Arial"/>
                <w:i/>
                <w:spacing w:val="1"/>
                <w:sz w:val="22"/>
                <w:szCs w:val="22"/>
              </w:rPr>
              <w:t xml:space="preserve">Organic </w:t>
            </w:r>
            <w:r w:rsidRPr="007906AB">
              <w:rPr>
                <w:rFonts w:eastAsia="Arial"/>
                <w:i/>
                <w:spacing w:val="-3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ic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li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>b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oo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j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u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</w:p>
        </w:tc>
      </w:tr>
      <w:tr w:rsidR="007906AB" w:rsidRPr="007906AB" w14:paraId="7611CBB8" w14:textId="77777777" w:rsidTr="007906AB">
        <w:trPr>
          <w:gridAfter w:val="1"/>
          <w:wAfter w:w="11" w:type="pct"/>
          <w:trHeight w:hRule="exact" w:val="427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46A40D1C" w14:textId="77777777" w:rsidR="007906AB" w:rsidRPr="007906AB" w:rsidRDefault="007906AB" w:rsidP="007906AB">
            <w:pPr>
              <w:spacing w:line="24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LORE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/</w:t>
            </w:r>
            <w:r w:rsidRPr="007906AB">
              <w:rPr>
                <w:rFonts w:eastAsia="Arial"/>
                <w:b/>
                <w:spacing w:val="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-3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-3"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UR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1E97B43B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Ro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ss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u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p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ip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d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el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l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a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nc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pi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g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men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te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</w:p>
          <w:p w14:paraId="3CE9F2BB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i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b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igh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p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ic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o</w:t>
            </w:r>
            <w:r w:rsidRPr="007906AB">
              <w:rPr>
                <w:rFonts w:eastAsia="Arial"/>
                <w:i/>
                <w:sz w:val="22"/>
                <w:szCs w:val="22"/>
              </w:rPr>
              <w:t>f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bl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ng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s</w:t>
            </w:r>
          </w:p>
        </w:tc>
      </w:tr>
      <w:tr w:rsidR="007906AB" w:rsidRPr="007906AB" w14:paraId="051E92F2" w14:textId="77777777" w:rsidTr="007906AB">
        <w:trPr>
          <w:gridAfter w:val="1"/>
          <w:wAfter w:w="11" w:type="pct"/>
          <w:trHeight w:hRule="exact" w:val="847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23C13F3E" w14:textId="77777777" w:rsidR="007906AB" w:rsidRPr="007906AB" w:rsidRDefault="007906AB" w:rsidP="007906AB">
            <w:pPr>
              <w:spacing w:before="6" w:line="240" w:lineRule="exact"/>
              <w:ind w:left="57" w:right="1046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US</w:t>
            </w:r>
            <w:r w:rsidRPr="007906AB">
              <w:rPr>
                <w:rFonts w:eastAsia="Arial"/>
                <w:b/>
                <w:sz w:val="22"/>
                <w:szCs w:val="22"/>
              </w:rPr>
              <w:t>TO / T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pacing w:val="-3"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E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47A3E87E" w14:textId="77777777" w:rsidR="007906AB" w:rsidRPr="007906AB" w:rsidRDefault="007906AB" w:rsidP="007906AB">
            <w:pPr>
              <w:spacing w:before="4" w:line="200" w:lineRule="exact"/>
              <w:ind w:left="57" w:right="290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ip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d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a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p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gm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sz w:val="22"/>
                <w:szCs w:val="22"/>
              </w:rPr>
              <w:t>,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le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gg</w:t>
            </w:r>
            <w:r w:rsidRPr="007906AB">
              <w:rPr>
                <w:rFonts w:eastAsia="Arial"/>
                <w:spacing w:val="4"/>
                <w:sz w:val="22"/>
                <w:szCs w:val="22"/>
              </w:rPr>
              <w:t>e</w:t>
            </w:r>
            <w:r w:rsidRPr="007906AB">
              <w:rPr>
                <w:rFonts w:eastAsia="Arial"/>
                <w:sz w:val="22"/>
                <w:szCs w:val="22"/>
              </w:rPr>
              <w:t>ra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no</w:t>
            </w:r>
            <w:r w:rsidRPr="007906AB">
              <w:rPr>
                <w:rFonts w:eastAsia="Arial"/>
                <w:sz w:val="22"/>
                <w:szCs w:val="22"/>
              </w:rPr>
              <w:t>ta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d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f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ag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se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>te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d</w:t>
            </w:r>
            <w:r w:rsidRPr="007906AB">
              <w:rPr>
                <w:rFonts w:eastAsia="Arial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s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po</w:t>
            </w:r>
            <w:r w:rsidRPr="007906AB">
              <w:rPr>
                <w:rFonts w:eastAsia="Arial"/>
                <w:sz w:val="22"/>
                <w:szCs w:val="22"/>
              </w:rPr>
              <w:t xml:space="preserve">re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ama</w:t>
            </w:r>
            <w:r w:rsidRPr="007906AB">
              <w:rPr>
                <w:rFonts w:eastAsia="Arial"/>
                <w:sz w:val="22"/>
                <w:szCs w:val="22"/>
              </w:rPr>
              <w:t>ro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p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iv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d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sz w:val="22"/>
                <w:szCs w:val="22"/>
              </w:rPr>
              <w:t>tr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g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us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ane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</w:p>
          <w:p w14:paraId="761B01BC" w14:textId="77777777" w:rsidR="007906AB" w:rsidRPr="007906AB" w:rsidRDefault="007906AB" w:rsidP="007906AB">
            <w:pPr>
              <w:spacing w:line="200" w:lineRule="exact"/>
              <w:ind w:left="57" w:right="62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yp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ca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l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f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p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ig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m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en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o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an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es</w:t>
            </w:r>
            <w:r w:rsidRPr="007906AB">
              <w:rPr>
                <w:rFonts w:eastAsia="Arial"/>
                <w:i/>
                <w:sz w:val="22"/>
                <w:szCs w:val="22"/>
              </w:rPr>
              <w:t>,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lig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h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4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z w:val="22"/>
                <w:szCs w:val="22"/>
              </w:rPr>
              <w:t>wb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t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,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w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h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u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app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ci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bl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e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bi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te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ne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f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fr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m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f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f</w:t>
            </w:r>
            <w:r w:rsidRPr="007906AB">
              <w:rPr>
                <w:rFonts w:eastAsia="Arial"/>
                <w:i/>
                <w:sz w:val="22"/>
                <w:szCs w:val="22"/>
              </w:rPr>
              <w:t>-t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as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</w:p>
        </w:tc>
      </w:tr>
      <w:tr w:rsidR="007906AB" w:rsidRPr="007906AB" w14:paraId="4E0B6C5C" w14:textId="77777777" w:rsidTr="007906AB">
        <w:trPr>
          <w:gridAfter w:val="1"/>
          <w:wAfter w:w="11" w:type="pct"/>
          <w:trHeight w:hRule="exact" w:val="559"/>
          <w:jc w:val="center"/>
        </w:trPr>
        <w:tc>
          <w:tcPr>
            <w:tcW w:w="1773" w:type="pc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7D0078" w14:textId="35A82E59" w:rsidR="007906AB" w:rsidRPr="007906AB" w:rsidRDefault="007906AB" w:rsidP="007906AB">
            <w:pPr>
              <w:spacing w:line="24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D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D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U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R</w:t>
            </w:r>
          </w:p>
        </w:tc>
        <w:tc>
          <w:tcPr>
            <w:tcW w:w="3216" w:type="pct"/>
            <w:gridSpan w:val="7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87CE8B" w14:textId="77777777" w:rsidR="007906AB" w:rsidRPr="007906AB" w:rsidRDefault="007906AB" w:rsidP="007906AB">
            <w:pPr>
              <w:spacing w:before="47" w:line="200" w:lineRule="exact"/>
              <w:ind w:left="57" w:right="901"/>
              <w:rPr>
                <w:rFonts w:eastAsia="Arial"/>
                <w:sz w:val="22"/>
                <w:szCs w:val="22"/>
              </w:rPr>
            </w:pPr>
            <w:r w:rsidRPr="007E6481">
              <w:rPr>
                <w:rFonts w:eastAsia="Arial"/>
                <w:iCs/>
                <w:sz w:val="22"/>
                <w:szCs w:val="22"/>
              </w:rPr>
              <w:t>Fr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es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>c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o</w:t>
            </w:r>
            <w:r w:rsidRPr="007E6481">
              <w:rPr>
                <w:rFonts w:eastAsia="Arial"/>
                <w:iCs/>
                <w:sz w:val="22"/>
                <w:szCs w:val="22"/>
              </w:rPr>
              <w:t>,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 xml:space="preserve"> </w:t>
            </w:r>
            <w:r w:rsidRPr="007E6481">
              <w:rPr>
                <w:rFonts w:eastAsia="Arial"/>
                <w:iCs/>
                <w:spacing w:val="-2"/>
                <w:sz w:val="22"/>
                <w:szCs w:val="22"/>
              </w:rPr>
              <w:t>t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ip</w:t>
            </w:r>
            <w:r w:rsidRPr="007E6481">
              <w:rPr>
                <w:rFonts w:eastAsia="Arial"/>
                <w:iCs/>
                <w:spacing w:val="-2"/>
                <w:sz w:val="22"/>
                <w:szCs w:val="22"/>
              </w:rPr>
              <w:t>i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c</w:t>
            </w:r>
            <w:r w:rsidRPr="007E6481">
              <w:rPr>
                <w:rFonts w:eastAsia="Arial"/>
                <w:iCs/>
                <w:sz w:val="22"/>
                <w:szCs w:val="22"/>
              </w:rPr>
              <w:t>o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 xml:space="preserve"> 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>d</w:t>
            </w:r>
            <w:r w:rsidRPr="007E6481">
              <w:rPr>
                <w:rFonts w:eastAsia="Arial"/>
                <w:iCs/>
                <w:sz w:val="22"/>
                <w:szCs w:val="22"/>
              </w:rPr>
              <w:t>i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 xml:space="preserve"> a</w:t>
            </w:r>
            <w:r w:rsidRPr="007E6481">
              <w:rPr>
                <w:rFonts w:eastAsia="Arial"/>
                <w:iCs/>
                <w:spacing w:val="-2"/>
                <w:sz w:val="22"/>
                <w:szCs w:val="22"/>
              </w:rPr>
              <w:t>r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an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>c</w:t>
            </w:r>
            <w:r w:rsidRPr="007E6481">
              <w:rPr>
                <w:rFonts w:eastAsia="Arial"/>
                <w:iCs/>
                <w:sz w:val="22"/>
                <w:szCs w:val="22"/>
              </w:rPr>
              <w:t>e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 xml:space="preserve"> p</w:t>
            </w:r>
            <w:r w:rsidRPr="007E6481">
              <w:rPr>
                <w:rFonts w:eastAsia="Arial"/>
                <w:iCs/>
                <w:spacing w:val="-2"/>
                <w:sz w:val="22"/>
                <w:szCs w:val="22"/>
              </w:rPr>
              <w:t>i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g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>m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en</w:t>
            </w:r>
            <w:r w:rsidRPr="007E6481">
              <w:rPr>
                <w:rFonts w:eastAsia="Arial"/>
                <w:iCs/>
                <w:sz w:val="22"/>
                <w:szCs w:val="22"/>
              </w:rPr>
              <w:t>t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a</w:t>
            </w:r>
            <w:r w:rsidRPr="007E6481">
              <w:rPr>
                <w:rFonts w:eastAsia="Arial"/>
                <w:iCs/>
                <w:sz w:val="22"/>
                <w:szCs w:val="22"/>
              </w:rPr>
              <w:t>t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e</w:t>
            </w:r>
            <w:r w:rsidRPr="007E6481">
              <w:rPr>
                <w:rFonts w:eastAsia="Arial"/>
                <w:iCs/>
                <w:sz w:val="22"/>
                <w:szCs w:val="22"/>
              </w:rPr>
              <w:t>,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 xml:space="preserve"> 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e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>s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en</w:t>
            </w:r>
            <w:r w:rsidRPr="007E6481">
              <w:rPr>
                <w:rFonts w:eastAsia="Arial"/>
                <w:iCs/>
                <w:sz w:val="22"/>
                <w:szCs w:val="22"/>
              </w:rPr>
              <w:t>te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 xml:space="preserve"> 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d</w:t>
            </w:r>
            <w:r w:rsidRPr="007E6481">
              <w:rPr>
                <w:rFonts w:eastAsia="Arial"/>
                <w:iCs/>
                <w:sz w:val="22"/>
                <w:szCs w:val="22"/>
              </w:rPr>
              <w:t>a</w:t>
            </w:r>
            <w:r w:rsidRPr="007E6481">
              <w:rPr>
                <w:rFonts w:eastAsia="Arial"/>
                <w:iCs/>
                <w:spacing w:val="6"/>
                <w:sz w:val="22"/>
                <w:szCs w:val="22"/>
              </w:rPr>
              <w:t xml:space="preserve"> </w:t>
            </w:r>
            <w:r w:rsidRPr="007E6481">
              <w:rPr>
                <w:rFonts w:eastAsia="Arial"/>
                <w:iCs/>
                <w:spacing w:val="-2"/>
                <w:sz w:val="22"/>
                <w:szCs w:val="22"/>
              </w:rPr>
              <w:t>n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o</w:t>
            </w:r>
            <w:r w:rsidRPr="007E6481">
              <w:rPr>
                <w:rFonts w:eastAsia="Arial"/>
                <w:iCs/>
                <w:sz w:val="22"/>
                <w:szCs w:val="22"/>
              </w:rPr>
              <w:t>te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 xml:space="preserve"> 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ano</w:t>
            </w:r>
            <w:r w:rsidRPr="007E6481">
              <w:rPr>
                <w:rFonts w:eastAsia="Arial"/>
                <w:iCs/>
                <w:spacing w:val="-1"/>
                <w:sz w:val="22"/>
                <w:szCs w:val="22"/>
              </w:rPr>
              <w:t>m</w:t>
            </w:r>
            <w:r w:rsidRPr="007E6481">
              <w:rPr>
                <w:rFonts w:eastAsia="Arial"/>
                <w:iCs/>
                <w:spacing w:val="1"/>
                <w:sz w:val="22"/>
                <w:szCs w:val="22"/>
              </w:rPr>
              <w:t>a</w:t>
            </w:r>
            <w:r w:rsidRPr="007E6481">
              <w:rPr>
                <w:rFonts w:eastAsia="Arial"/>
                <w:iCs/>
                <w:spacing w:val="-2"/>
                <w:sz w:val="22"/>
                <w:szCs w:val="22"/>
              </w:rPr>
              <w:t>l</w:t>
            </w:r>
            <w:r w:rsidRPr="007E6481">
              <w:rPr>
                <w:rFonts w:eastAsia="Arial"/>
                <w:iCs/>
                <w:sz w:val="22"/>
                <w:szCs w:val="22"/>
              </w:rPr>
              <w:t>e /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 Fr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esh</w:t>
            </w:r>
            <w:r w:rsidRPr="007906AB">
              <w:rPr>
                <w:rFonts w:eastAsia="Arial"/>
                <w:i/>
                <w:sz w:val="22"/>
                <w:szCs w:val="22"/>
              </w:rPr>
              <w:t>,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pi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f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p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m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en</w:t>
            </w:r>
            <w:r w:rsidRPr="007906AB">
              <w:rPr>
                <w:rFonts w:eastAsia="Arial"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ang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4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z w:val="22"/>
                <w:szCs w:val="22"/>
              </w:rPr>
              <w:t>,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fr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f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m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f</w:t>
            </w:r>
            <w:r w:rsidRPr="007906AB">
              <w:rPr>
                <w:rFonts w:eastAsia="Arial"/>
                <w:i/>
                <w:sz w:val="22"/>
                <w:szCs w:val="22"/>
              </w:rPr>
              <w:t>f-f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v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u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</w:p>
        </w:tc>
      </w:tr>
      <w:tr w:rsidR="007906AB" w:rsidRPr="007906AB" w14:paraId="2FB89563" w14:textId="77777777" w:rsidTr="007906AB">
        <w:trPr>
          <w:gridAfter w:val="1"/>
          <w:wAfter w:w="9" w:type="pct"/>
          <w:trHeight w:hRule="exact" w:val="440"/>
          <w:jc w:val="center"/>
        </w:trPr>
        <w:tc>
          <w:tcPr>
            <w:tcW w:w="4991" w:type="pct"/>
            <w:gridSpan w:val="8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748D24D" w14:textId="77777777" w:rsidR="007906AB" w:rsidRPr="007906AB" w:rsidRDefault="007906AB" w:rsidP="007906AB">
            <w:pPr>
              <w:spacing w:before="14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CAR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z w:val="22"/>
                <w:szCs w:val="22"/>
              </w:rPr>
              <w:t>TT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sz w:val="22"/>
                <w:szCs w:val="22"/>
              </w:rPr>
              <w:t>TI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HE</w:t>
            </w:r>
            <w:r w:rsidRPr="007906AB">
              <w:rPr>
                <w:rFonts w:eastAsia="Arial"/>
                <w:b/>
                <w:spacing w:val="-20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3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NICHE</w:t>
            </w:r>
            <w:r w:rsidRPr="007906AB">
              <w:rPr>
                <w:rFonts w:eastAsia="Arial"/>
                <w:b/>
                <w:spacing w:val="-7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/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HNICAL</w:t>
            </w:r>
            <w:r w:rsidRPr="007906AB">
              <w:rPr>
                <w:rFonts w:eastAsia="Arial"/>
                <w:b/>
                <w:spacing w:val="-9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CH</w:t>
            </w:r>
            <w:r w:rsidRPr="007906AB">
              <w:rPr>
                <w:rFonts w:eastAsia="Arial"/>
                <w:b/>
                <w:spacing w:val="3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z w:val="22"/>
                <w:szCs w:val="22"/>
              </w:rPr>
              <w:t>RAC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sz w:val="22"/>
                <w:szCs w:val="22"/>
              </w:rPr>
              <w:t>TI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S</w:t>
            </w:r>
          </w:p>
        </w:tc>
      </w:tr>
      <w:tr w:rsidR="007906AB" w:rsidRPr="007906AB" w14:paraId="1536A35F" w14:textId="77777777" w:rsidTr="007906AB">
        <w:trPr>
          <w:gridAfter w:val="1"/>
          <w:wAfter w:w="11" w:type="pct"/>
          <w:trHeight w:hRule="exact" w:val="427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5747C065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SIS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A DI SPRE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z w:val="22"/>
                <w:szCs w:val="22"/>
              </w:rPr>
              <w:t>TURA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/</w:t>
            </w:r>
          </w:p>
          <w:p w14:paraId="76ACBCD4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Q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UEEZING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P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T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5BD4FE8F" w14:textId="77777777" w:rsidR="007906AB" w:rsidRPr="007906AB" w:rsidRDefault="007906AB" w:rsidP="007906AB">
            <w:pPr>
              <w:spacing w:before="90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FMC</w:t>
            </w:r>
            <w:r w:rsidRPr="007906AB">
              <w:rPr>
                <w:rFonts w:eastAsia="Arial"/>
                <w:spacing w:val="-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In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L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z w:val="22"/>
                <w:szCs w:val="22"/>
              </w:rPr>
              <w:t>ne</w:t>
            </w:r>
          </w:p>
        </w:tc>
      </w:tr>
      <w:tr w:rsidR="007906AB" w:rsidRPr="007906AB" w14:paraId="681F80C0" w14:textId="77777777" w:rsidTr="007906AB">
        <w:trPr>
          <w:gridAfter w:val="1"/>
          <w:wAfter w:w="11" w:type="pct"/>
          <w:trHeight w:hRule="exact" w:val="552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262ACE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TRATTA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ENTO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ER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ICO/</w:t>
            </w:r>
          </w:p>
          <w:p w14:paraId="0F4522FD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THER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 xml:space="preserve">IC 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RE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ENT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5C0B04" w14:textId="77777777" w:rsidR="007906AB" w:rsidRPr="007906AB" w:rsidRDefault="007906AB" w:rsidP="007906AB">
            <w:pPr>
              <w:spacing w:before="92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P</w:t>
            </w:r>
            <w:r w:rsidRPr="007906AB">
              <w:rPr>
                <w:rFonts w:eastAsia="Arial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>te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u</w:t>
            </w:r>
            <w:r w:rsidRPr="007906AB">
              <w:rPr>
                <w:rFonts w:eastAsia="Arial"/>
                <w:spacing w:val="3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z</w:t>
            </w:r>
            <w:r w:rsidRPr="007906AB">
              <w:rPr>
                <w:rFonts w:eastAsia="Arial"/>
                <w:sz w:val="22"/>
                <w:szCs w:val="22"/>
              </w:rPr>
              <w:t>at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z w:val="22"/>
                <w:szCs w:val="22"/>
              </w:rPr>
              <w:t>on</w:t>
            </w:r>
          </w:p>
        </w:tc>
      </w:tr>
      <w:tr w:rsidR="007906AB" w:rsidRPr="007906AB" w14:paraId="297A4962" w14:textId="77777777" w:rsidTr="007906AB">
        <w:trPr>
          <w:gridAfter w:val="1"/>
          <w:wAfter w:w="11" w:type="pct"/>
          <w:trHeight w:hRule="exact" w:val="557"/>
          <w:jc w:val="center"/>
        </w:trPr>
        <w:tc>
          <w:tcPr>
            <w:tcW w:w="1773" w:type="pc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1B9B3FF6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VAL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RI CHI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ICO-F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z w:val="22"/>
                <w:szCs w:val="22"/>
              </w:rPr>
              <w:t>SICI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/</w:t>
            </w:r>
          </w:p>
          <w:p w14:paraId="2DF17DA9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H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ICA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-PHYSIC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VALUES</w:t>
            </w:r>
          </w:p>
        </w:tc>
        <w:tc>
          <w:tcPr>
            <w:tcW w:w="3216" w:type="pct"/>
            <w:gridSpan w:val="7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246E8633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V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ri 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z w:val="22"/>
                <w:szCs w:val="22"/>
              </w:rPr>
              <w:t>di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d</w:t>
            </w:r>
            <w:r w:rsidRPr="007906AB">
              <w:rPr>
                <w:rFonts w:eastAsia="Arial"/>
                <w:b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ri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f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z w:val="22"/>
                <w:szCs w:val="22"/>
              </w:rPr>
              <w:t>ri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me</w:t>
            </w:r>
            <w:r w:rsidRPr="007906AB">
              <w:rPr>
                <w:rFonts w:eastAsia="Arial"/>
                <w:b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/</w:t>
            </w:r>
          </w:p>
          <w:p w14:paraId="3F1F2925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Av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ra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v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u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of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ref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i/>
                <w:spacing w:val="-2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i/>
                <w:spacing w:val="3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</w:t>
            </w:r>
          </w:p>
        </w:tc>
      </w:tr>
      <w:tr w:rsidR="007906AB" w:rsidRPr="007906AB" w14:paraId="215D2C93" w14:textId="77777777" w:rsidTr="007906AB">
        <w:trPr>
          <w:gridAfter w:val="1"/>
          <w:wAfter w:w="11" w:type="pct"/>
          <w:trHeight w:hRule="exact" w:val="367"/>
          <w:jc w:val="center"/>
        </w:trPr>
        <w:tc>
          <w:tcPr>
            <w:tcW w:w="1773" w:type="pct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535DFF61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°B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sz w:val="22"/>
                <w:szCs w:val="22"/>
              </w:rPr>
              <w:t>ix</w:t>
            </w:r>
          </w:p>
        </w:tc>
        <w:tc>
          <w:tcPr>
            <w:tcW w:w="3216" w:type="pct"/>
            <w:gridSpan w:val="7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581B10B7" w14:textId="77777777" w:rsidR="007906AB" w:rsidRPr="007906AB" w:rsidRDefault="007906AB" w:rsidP="007906AB">
            <w:pPr>
              <w:spacing w:before="58"/>
              <w:ind w:left="57" w:right="2643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  <w:u w:val="single" w:color="000000"/>
              </w:rPr>
              <w:t>&gt;</w:t>
            </w:r>
            <w:r w:rsidRPr="007906AB">
              <w:rPr>
                <w:rFonts w:eastAsia="Arial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11,2</w:t>
            </w:r>
          </w:p>
        </w:tc>
      </w:tr>
      <w:tr w:rsidR="007906AB" w:rsidRPr="007906AB" w14:paraId="478DC76C" w14:textId="77777777" w:rsidTr="007906AB">
        <w:trPr>
          <w:gridAfter w:val="1"/>
          <w:wAfter w:w="11" w:type="pct"/>
          <w:trHeight w:hRule="exact" w:val="370"/>
          <w:jc w:val="center"/>
        </w:trPr>
        <w:tc>
          <w:tcPr>
            <w:tcW w:w="1773" w:type="pct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E83D30E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pH</w:t>
            </w:r>
          </w:p>
        </w:tc>
        <w:tc>
          <w:tcPr>
            <w:tcW w:w="3216" w:type="pct"/>
            <w:gridSpan w:val="7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724476C8" w14:textId="77777777" w:rsidR="007906AB" w:rsidRPr="007906AB" w:rsidRDefault="007906AB" w:rsidP="007906AB">
            <w:pPr>
              <w:spacing w:before="58"/>
              <w:ind w:left="57" w:right="2725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3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-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4</w:t>
            </w:r>
          </w:p>
        </w:tc>
      </w:tr>
      <w:tr w:rsidR="007906AB" w:rsidRPr="007906AB" w14:paraId="33F23E7F" w14:textId="77777777" w:rsidTr="007906AB">
        <w:trPr>
          <w:gridAfter w:val="1"/>
          <w:wAfter w:w="11" w:type="pct"/>
          <w:trHeight w:hRule="exact" w:val="434"/>
          <w:jc w:val="center"/>
        </w:trPr>
        <w:tc>
          <w:tcPr>
            <w:tcW w:w="1773" w:type="pct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25286250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Ac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z w:val="22"/>
                <w:szCs w:val="22"/>
              </w:rPr>
              <w:t>d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z w:val="22"/>
                <w:szCs w:val="22"/>
              </w:rPr>
              <w:t>tà</w:t>
            </w:r>
            <w:r w:rsidRPr="007906AB">
              <w:rPr>
                <w:rFonts w:eastAsia="Arial"/>
                <w:b/>
                <w:spacing w:val="1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(</w:t>
            </w:r>
            <w:r w:rsidRPr="007906AB">
              <w:rPr>
                <w:rFonts w:eastAsia="Arial"/>
                <w:i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%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me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3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z w:val="22"/>
                <w:szCs w:val="22"/>
              </w:rPr>
              <w:t>ido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3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z w:val="22"/>
                <w:szCs w:val="22"/>
              </w:rPr>
              <w:t>id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)</w:t>
            </w:r>
          </w:p>
          <w:p w14:paraId="19505601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Ac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ty</w:t>
            </w:r>
            <w:r w:rsidRPr="007906AB">
              <w:rPr>
                <w:rFonts w:eastAsia="Arial"/>
                <w:b/>
                <w:i/>
                <w:spacing w:val="1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(an</w:t>
            </w:r>
            <w:r w:rsidRPr="007906AB">
              <w:rPr>
                <w:rFonts w:eastAsia="Arial"/>
                <w:i/>
                <w:spacing w:val="-3"/>
                <w:sz w:val="22"/>
                <w:szCs w:val="22"/>
              </w:rPr>
              <w:t>h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ou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s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ic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ac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id </w:t>
            </w:r>
            <w:r w:rsidRPr="007906AB">
              <w:rPr>
                <w:rFonts w:eastAsia="Arial"/>
                <w:i/>
                <w:spacing w:val="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pacing w:val="-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%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)</w:t>
            </w:r>
          </w:p>
        </w:tc>
        <w:tc>
          <w:tcPr>
            <w:tcW w:w="3216" w:type="pct"/>
            <w:gridSpan w:val="7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3A002E05" w14:textId="77777777" w:rsidR="007906AB" w:rsidRPr="007906AB" w:rsidRDefault="007906AB" w:rsidP="007906AB">
            <w:pPr>
              <w:spacing w:before="90"/>
              <w:ind w:left="57" w:right="2552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0,9</w:t>
            </w:r>
            <w:r w:rsidRPr="007906AB">
              <w:rPr>
                <w:rFonts w:eastAsia="Arial"/>
                <w:spacing w:val="-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-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1</w:t>
            </w:r>
            <w:r w:rsidRPr="007906AB">
              <w:rPr>
                <w:rFonts w:eastAsia="Arial"/>
                <w:spacing w:val="2"/>
                <w:w w:val="99"/>
                <w:sz w:val="22"/>
                <w:szCs w:val="22"/>
              </w:rPr>
              <w:t>,4</w:t>
            </w:r>
          </w:p>
        </w:tc>
      </w:tr>
      <w:tr w:rsidR="007906AB" w:rsidRPr="007906AB" w14:paraId="2253475B" w14:textId="77777777" w:rsidTr="007906AB">
        <w:trPr>
          <w:gridAfter w:val="1"/>
          <w:wAfter w:w="11" w:type="pct"/>
          <w:trHeight w:hRule="exact" w:val="430"/>
          <w:jc w:val="center"/>
        </w:trPr>
        <w:tc>
          <w:tcPr>
            <w:tcW w:w="1773" w:type="pct"/>
            <w:tcBorders>
              <w:top w:val="single" w:sz="8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6F546F51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Anto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z w:val="22"/>
                <w:szCs w:val="22"/>
              </w:rPr>
              <w:t>ni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(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/</w:t>
            </w:r>
            <w:r w:rsidRPr="007906AB">
              <w:rPr>
                <w:rFonts w:eastAsia="Arial"/>
                <w:b/>
                <w:sz w:val="22"/>
                <w:szCs w:val="22"/>
              </w:rPr>
              <w:t>l)</w:t>
            </w:r>
          </w:p>
          <w:p w14:paraId="153F66D2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Anth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ocya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ins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pacing w:val="-2"/>
                <w:sz w:val="22"/>
                <w:szCs w:val="22"/>
              </w:rPr>
              <w:t>(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/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l)</w:t>
            </w:r>
          </w:p>
        </w:tc>
        <w:tc>
          <w:tcPr>
            <w:tcW w:w="3216" w:type="pct"/>
            <w:gridSpan w:val="7"/>
            <w:tcBorders>
              <w:top w:val="single" w:sz="8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3C584B73" w14:textId="77777777" w:rsidR="007906AB" w:rsidRPr="007906AB" w:rsidRDefault="007906AB" w:rsidP="007906AB">
            <w:pPr>
              <w:spacing w:before="90"/>
              <w:ind w:left="57" w:right="2670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  <w:u w:val="single" w:color="000000"/>
              </w:rPr>
              <w:t>&gt;</w:t>
            </w:r>
            <w:r w:rsidRPr="007906AB">
              <w:rPr>
                <w:rFonts w:eastAsia="Arial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300</w:t>
            </w:r>
          </w:p>
        </w:tc>
      </w:tr>
      <w:tr w:rsidR="007906AB" w:rsidRPr="007906AB" w14:paraId="695510FC" w14:textId="77777777" w:rsidTr="007906AB">
        <w:trPr>
          <w:gridAfter w:val="1"/>
          <w:wAfter w:w="11" w:type="pct"/>
          <w:trHeight w:hRule="exact" w:val="955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E539F5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Cont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u</w:t>
            </w:r>
            <w:r w:rsidRPr="007906AB">
              <w:rPr>
                <w:rFonts w:eastAsia="Arial"/>
                <w:b/>
                <w:sz w:val="22"/>
                <w:szCs w:val="22"/>
              </w:rPr>
              <w:t>to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pacing w:val="2"/>
                <w:sz w:val="22"/>
                <w:szCs w:val="22"/>
              </w:rPr>
              <w:t>p</w:t>
            </w:r>
            <w:r w:rsidRPr="007906AB">
              <w:rPr>
                <w:rFonts w:eastAsia="Arial"/>
                <w:b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p</w:t>
            </w:r>
            <w:r w:rsidRPr="007906AB">
              <w:rPr>
                <w:rFonts w:eastAsia="Arial"/>
                <w:b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pacing w:val="-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(300</w:t>
            </w:r>
            <w:r w:rsidRPr="007906AB">
              <w:rPr>
                <w:rFonts w:eastAsia="Arial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rp</w:t>
            </w:r>
            <w:r w:rsidRPr="007906AB">
              <w:rPr>
                <w:rFonts w:eastAsia="Arial"/>
                <w:sz w:val="22"/>
                <w:szCs w:val="22"/>
              </w:rPr>
              <w:t>m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x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1</w:t>
            </w:r>
            <w:r w:rsidRPr="007906AB">
              <w:rPr>
                <w:rFonts w:eastAsia="Arial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m</w:t>
            </w:r>
            <w:r w:rsidRPr="007906AB">
              <w:rPr>
                <w:rFonts w:eastAsia="Arial"/>
                <w:sz w:val="22"/>
                <w:szCs w:val="22"/>
              </w:rPr>
              <w:t>in.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v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/</w:t>
            </w:r>
            <w:r w:rsidRPr="007906AB">
              <w:rPr>
                <w:rFonts w:eastAsia="Arial"/>
                <w:sz w:val="22"/>
                <w:szCs w:val="22"/>
              </w:rPr>
              <w:t>v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-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%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-</w:t>
            </w:r>
            <w:r w:rsidRPr="007906AB">
              <w:rPr>
                <w:rFonts w:eastAsia="Arial"/>
                <w:sz w:val="22"/>
                <w:szCs w:val="22"/>
              </w:rPr>
              <w:t>)</w:t>
            </w:r>
          </w:p>
          <w:p w14:paraId="47ED6C48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Pulp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c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i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s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(300</w:t>
            </w:r>
            <w:r w:rsidRPr="007906AB">
              <w:rPr>
                <w:rFonts w:eastAsia="Arial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rp</w:t>
            </w:r>
            <w:r w:rsidRPr="007906AB">
              <w:rPr>
                <w:rFonts w:eastAsia="Arial"/>
                <w:sz w:val="22"/>
                <w:szCs w:val="22"/>
              </w:rPr>
              <w:t>m</w:t>
            </w:r>
            <w:r w:rsidRPr="007906AB">
              <w:rPr>
                <w:rFonts w:eastAsia="Arial"/>
                <w:spacing w:val="-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x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1</w:t>
            </w:r>
            <w:r w:rsidRPr="007906AB">
              <w:rPr>
                <w:rFonts w:eastAsia="Arial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m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 xml:space="preserve">.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v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/</w:t>
            </w:r>
            <w:r w:rsidRPr="007906AB">
              <w:rPr>
                <w:rFonts w:eastAsia="Arial"/>
                <w:sz w:val="22"/>
                <w:szCs w:val="22"/>
              </w:rPr>
              <w:t>v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-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>%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-</w:t>
            </w:r>
            <w:r w:rsidRPr="007906AB">
              <w:rPr>
                <w:rFonts w:eastAsia="Arial"/>
                <w:sz w:val="22"/>
                <w:szCs w:val="22"/>
              </w:rPr>
              <w:t>)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5FDECB" w14:textId="77777777" w:rsidR="007906AB" w:rsidRPr="007906AB" w:rsidRDefault="007906AB" w:rsidP="007906AB">
            <w:pPr>
              <w:spacing w:before="3" w:line="180" w:lineRule="exact"/>
              <w:ind w:left="57"/>
              <w:rPr>
                <w:sz w:val="22"/>
                <w:szCs w:val="22"/>
              </w:rPr>
            </w:pPr>
          </w:p>
          <w:p w14:paraId="4AF30D61" w14:textId="77777777" w:rsidR="007906AB" w:rsidRPr="007906AB" w:rsidRDefault="007906AB" w:rsidP="007906AB">
            <w:pPr>
              <w:ind w:left="57" w:right="2674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6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-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15</w:t>
            </w:r>
          </w:p>
        </w:tc>
      </w:tr>
      <w:tr w:rsidR="007906AB" w:rsidRPr="007906AB" w14:paraId="74A2A45B" w14:textId="77777777" w:rsidTr="007906AB">
        <w:trPr>
          <w:gridAfter w:val="1"/>
          <w:wAfter w:w="11" w:type="pct"/>
          <w:trHeight w:hRule="exact" w:val="468"/>
          <w:jc w:val="center"/>
        </w:trPr>
        <w:tc>
          <w:tcPr>
            <w:tcW w:w="1773" w:type="pct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7F799013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VAL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RI 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ICR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BI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LO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sz w:val="22"/>
                <w:szCs w:val="22"/>
              </w:rPr>
              <w:t>ICI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/</w:t>
            </w:r>
          </w:p>
          <w:p w14:paraId="759924C2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 xml:space="preserve">VALUES 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ICR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BILO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ICAL</w:t>
            </w:r>
          </w:p>
        </w:tc>
        <w:tc>
          <w:tcPr>
            <w:tcW w:w="3216" w:type="pct"/>
            <w:gridSpan w:val="7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0F240A0F" w14:textId="77777777" w:rsidR="007906AB" w:rsidRPr="007906AB" w:rsidRDefault="007906AB" w:rsidP="007906AB">
            <w:pPr>
              <w:spacing w:line="240" w:lineRule="exact"/>
              <w:ind w:left="57" w:right="2436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(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U</w:t>
            </w:r>
            <w:r w:rsidRPr="007906AB">
              <w:rPr>
                <w:rFonts w:eastAsia="Arial"/>
                <w:b/>
                <w:sz w:val="22"/>
                <w:szCs w:val="22"/>
              </w:rPr>
              <w:t>F</w:t>
            </w:r>
            <w:r w:rsidRPr="007906AB">
              <w:rPr>
                <w:rFonts w:eastAsia="Arial"/>
                <w:b/>
                <w:spacing w:val="-2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/</w:t>
            </w:r>
            <w:r w:rsidRPr="007906AB">
              <w:rPr>
                <w:rFonts w:eastAsia="Arial"/>
                <w:b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sz w:val="22"/>
                <w:szCs w:val="22"/>
              </w:rPr>
              <w:t>)</w:t>
            </w:r>
          </w:p>
        </w:tc>
      </w:tr>
      <w:tr w:rsidR="007906AB" w:rsidRPr="007906AB" w14:paraId="2472D600" w14:textId="77777777" w:rsidTr="007906AB">
        <w:trPr>
          <w:gridAfter w:val="1"/>
          <w:wAfter w:w="11" w:type="pct"/>
          <w:trHeight w:hRule="exact" w:val="239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1E883F21" w14:textId="77777777" w:rsidR="007906AB" w:rsidRPr="007906AB" w:rsidRDefault="007906AB" w:rsidP="007906AB">
            <w:pPr>
              <w:spacing w:before="1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Con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-3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b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>ter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-8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>ot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l</w:t>
            </w:r>
            <w:r w:rsidRPr="007906AB">
              <w:rPr>
                <w:rFonts w:eastAsia="Arial"/>
                <w:sz w:val="22"/>
                <w:szCs w:val="22"/>
              </w:rPr>
              <w:t>e/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Tot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pacing w:val="-5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>p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z w:val="22"/>
                <w:szCs w:val="22"/>
              </w:rPr>
              <w:t>ate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u</w:t>
            </w:r>
            <w:r w:rsidRPr="007906AB">
              <w:rPr>
                <w:rFonts w:eastAsia="Arial"/>
                <w:i/>
                <w:sz w:val="22"/>
                <w:szCs w:val="22"/>
              </w:rPr>
              <w:t>nt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</w:tcPr>
          <w:p w14:paraId="6BEAA96E" w14:textId="77777777" w:rsidR="007906AB" w:rsidRPr="007906AB" w:rsidRDefault="007906AB" w:rsidP="007906AB">
            <w:pPr>
              <w:spacing w:before="1"/>
              <w:ind w:left="57" w:right="2676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 xml:space="preserve">&lt;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1</w:t>
            </w:r>
            <w:r w:rsidRPr="007906AB">
              <w:rPr>
                <w:rFonts w:eastAsia="Arial"/>
                <w:spacing w:val="-1"/>
                <w:w w:val="99"/>
                <w:sz w:val="22"/>
                <w:szCs w:val="22"/>
              </w:rPr>
              <w:t>0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0</w:t>
            </w:r>
          </w:p>
        </w:tc>
      </w:tr>
      <w:tr w:rsidR="007906AB" w:rsidRPr="007906AB" w14:paraId="4B1496FD" w14:textId="77777777" w:rsidTr="007906AB">
        <w:trPr>
          <w:gridAfter w:val="1"/>
          <w:wAfter w:w="11" w:type="pct"/>
          <w:trHeight w:hRule="exact" w:val="284"/>
          <w:jc w:val="center"/>
        </w:trPr>
        <w:tc>
          <w:tcPr>
            <w:tcW w:w="1773" w:type="pct"/>
            <w:tcBorders>
              <w:top w:val="single" w:sz="7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64888D59" w14:textId="77777777" w:rsidR="007906AB" w:rsidRPr="007906AB" w:rsidRDefault="007906AB" w:rsidP="007906AB">
            <w:pPr>
              <w:spacing w:line="22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L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i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vi</w:t>
            </w:r>
            <w:r w:rsidRPr="007906AB">
              <w:rPr>
                <w:rFonts w:eastAsia="Arial"/>
                <w:sz w:val="22"/>
                <w:szCs w:val="22"/>
              </w:rPr>
              <w:t>ti</w:t>
            </w:r>
            <w:r w:rsidRPr="007906AB">
              <w:rPr>
                <w:rFonts w:eastAsia="Arial"/>
                <w:spacing w:val="-4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sz w:val="22"/>
                <w:szCs w:val="22"/>
              </w:rPr>
              <w:t>uf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f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5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z w:val="22"/>
                <w:szCs w:val="22"/>
              </w:rPr>
              <w:t>ts</w:t>
            </w:r>
            <w:r w:rsidRPr="007906AB">
              <w:rPr>
                <w:rFonts w:eastAsia="Arial"/>
                <w:i/>
                <w:spacing w:val="-5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&amp; 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>m</w:t>
            </w:r>
            <w:r w:rsidRPr="007906AB">
              <w:rPr>
                <w:rFonts w:eastAsia="Arial"/>
                <w:i/>
                <w:sz w:val="22"/>
                <w:szCs w:val="22"/>
              </w:rPr>
              <w:t>ou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z w:val="22"/>
                <w:szCs w:val="22"/>
              </w:rPr>
              <w:t>ds</w:t>
            </w:r>
          </w:p>
        </w:tc>
        <w:tc>
          <w:tcPr>
            <w:tcW w:w="3216" w:type="pct"/>
            <w:gridSpan w:val="7"/>
            <w:tcBorders>
              <w:top w:val="single" w:sz="7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65A376E2" w14:textId="77777777" w:rsidR="007906AB" w:rsidRPr="007906AB" w:rsidRDefault="007906AB" w:rsidP="007906AB">
            <w:pPr>
              <w:spacing w:line="220" w:lineRule="exact"/>
              <w:ind w:left="57" w:right="2732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 xml:space="preserve">&lt; </w:t>
            </w:r>
            <w:r w:rsidRPr="007906AB">
              <w:rPr>
                <w:rFonts w:eastAsia="Arial"/>
                <w:w w:val="99"/>
                <w:sz w:val="22"/>
                <w:szCs w:val="22"/>
              </w:rPr>
              <w:t>10</w:t>
            </w:r>
          </w:p>
        </w:tc>
      </w:tr>
      <w:tr w:rsidR="007906AB" w:rsidRPr="007906AB" w14:paraId="7287D438" w14:textId="77777777" w:rsidTr="007906AB">
        <w:trPr>
          <w:gridAfter w:val="1"/>
          <w:wAfter w:w="11" w:type="pct"/>
          <w:trHeight w:hRule="exact" w:val="292"/>
          <w:jc w:val="center"/>
        </w:trPr>
        <w:tc>
          <w:tcPr>
            <w:tcW w:w="1773" w:type="pc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14E69" w14:textId="77777777" w:rsidR="007906AB" w:rsidRPr="007906AB" w:rsidRDefault="007906AB" w:rsidP="007906AB">
            <w:pPr>
              <w:spacing w:line="22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Co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i</w:t>
            </w:r>
            <w:r w:rsidRPr="007906AB">
              <w:rPr>
                <w:rFonts w:eastAsia="Arial"/>
                <w:sz w:val="22"/>
                <w:szCs w:val="22"/>
              </w:rPr>
              <w:t>for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>m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9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2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l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z w:val="22"/>
                <w:szCs w:val="22"/>
              </w:rPr>
              <w:t>forms</w:t>
            </w:r>
          </w:p>
        </w:tc>
        <w:tc>
          <w:tcPr>
            <w:tcW w:w="3216" w:type="pct"/>
            <w:gridSpan w:val="7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759FE92" w14:textId="77777777" w:rsidR="007906AB" w:rsidRPr="007906AB" w:rsidRDefault="007906AB" w:rsidP="007906AB">
            <w:pPr>
              <w:spacing w:line="220" w:lineRule="exact"/>
              <w:ind w:left="57" w:right="2207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ss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>ti</w:t>
            </w:r>
            <w:r w:rsidRPr="007906AB">
              <w:rPr>
                <w:rFonts w:eastAsia="Arial"/>
                <w:spacing w:val="-6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w w:val="99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w w:val="99"/>
                <w:sz w:val="22"/>
                <w:szCs w:val="22"/>
              </w:rPr>
              <w:t>b</w:t>
            </w:r>
            <w:r w:rsidRPr="007906AB">
              <w:rPr>
                <w:rFonts w:eastAsia="Arial"/>
                <w:i/>
                <w:spacing w:val="1"/>
                <w:w w:val="99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w w:val="99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-1"/>
                <w:w w:val="99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w w:val="99"/>
                <w:sz w:val="22"/>
                <w:szCs w:val="22"/>
              </w:rPr>
              <w:t>t</w:t>
            </w:r>
          </w:p>
        </w:tc>
      </w:tr>
      <w:tr w:rsidR="007906AB" w:rsidRPr="007906AB" w14:paraId="2D3F60F9" w14:textId="77777777" w:rsidTr="007E6481">
        <w:trPr>
          <w:trHeight w:hRule="exact" w:val="1709"/>
          <w:jc w:val="center"/>
        </w:trPr>
        <w:tc>
          <w:tcPr>
            <w:tcW w:w="177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5567D" w14:textId="77777777" w:rsidR="007906AB" w:rsidRPr="007906AB" w:rsidRDefault="007906AB" w:rsidP="007906AB">
            <w:pPr>
              <w:spacing w:before="4" w:line="200" w:lineRule="exact"/>
              <w:ind w:left="57" w:right="314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VAL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RI NUTRIZ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z w:val="22"/>
                <w:szCs w:val="22"/>
              </w:rPr>
              <w:t>LI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M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EDI 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pe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r 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1</w:t>
            </w:r>
            <w:r w:rsidRPr="007906AB">
              <w:rPr>
                <w:rFonts w:eastAsia="Arial"/>
                <w:b/>
                <w:sz w:val="22"/>
                <w:szCs w:val="22"/>
              </w:rPr>
              <w:t>00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m</w:t>
            </w:r>
            <w:r w:rsidRPr="007906AB">
              <w:rPr>
                <w:rFonts w:eastAsia="Arial"/>
                <w:b/>
                <w:sz w:val="22"/>
                <w:szCs w:val="22"/>
              </w:rPr>
              <w:t xml:space="preserve">l </w:t>
            </w:r>
            <w:r w:rsidRPr="007906AB">
              <w:rPr>
                <w:rFonts w:eastAsia="Arial"/>
                <w:sz w:val="22"/>
                <w:szCs w:val="22"/>
              </w:rPr>
              <w:t>(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va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bi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l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i</w:t>
            </w:r>
            <w:r w:rsidRPr="007906AB">
              <w:rPr>
                <w:rFonts w:eastAsia="Arial"/>
                <w:sz w:val="22"/>
                <w:szCs w:val="22"/>
              </w:rPr>
              <w:t>n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fu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zi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de</w:t>
            </w:r>
            <w:r w:rsidRPr="007906AB">
              <w:rPr>
                <w:rFonts w:eastAsia="Arial"/>
                <w:sz w:val="22"/>
                <w:szCs w:val="22"/>
              </w:rPr>
              <w:t>l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pe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d</w:t>
            </w:r>
            <w:r w:rsidRPr="007906AB">
              <w:rPr>
                <w:rFonts w:eastAsia="Arial"/>
                <w:sz w:val="22"/>
                <w:szCs w:val="22"/>
              </w:rPr>
              <w:t>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d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sp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em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u</w:t>
            </w:r>
            <w:r w:rsidRPr="007906AB">
              <w:rPr>
                <w:rFonts w:eastAsia="Arial"/>
                <w:sz w:val="22"/>
                <w:szCs w:val="22"/>
              </w:rPr>
              <w:t>ra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e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dell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'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na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)</w:t>
            </w:r>
          </w:p>
          <w:p w14:paraId="7C33D3D8" w14:textId="77777777" w:rsidR="007906AB" w:rsidRPr="007906AB" w:rsidRDefault="007906AB" w:rsidP="007906AB">
            <w:pPr>
              <w:spacing w:before="2" w:line="200" w:lineRule="exact"/>
              <w:ind w:left="57" w:right="301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AVE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 NUTRIT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N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i/>
                <w:spacing w:val="2"/>
                <w:sz w:val="22"/>
                <w:szCs w:val="22"/>
              </w:rPr>
              <w:t>V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 xml:space="preserve">ALUES for 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10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0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 xml:space="preserve"> 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 xml:space="preserve">l </w:t>
            </w:r>
            <w:r w:rsidRPr="007906AB">
              <w:rPr>
                <w:rFonts w:eastAsia="Arial"/>
                <w:i/>
                <w:sz w:val="22"/>
                <w:szCs w:val="22"/>
              </w:rPr>
              <w:t>(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va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bl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e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co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in</w:t>
            </w:r>
            <w:r w:rsidRPr="007906AB">
              <w:rPr>
                <w:rFonts w:eastAsia="Arial"/>
                <w:i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z w:val="22"/>
                <w:szCs w:val="22"/>
              </w:rPr>
              <w:t>to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t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h</w:t>
            </w:r>
            <w:r w:rsidRPr="007906AB">
              <w:rPr>
                <w:rFonts w:eastAsia="Arial"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q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u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eez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z w:val="22"/>
                <w:szCs w:val="22"/>
              </w:rPr>
              <w:t>g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>p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i/>
                <w:sz w:val="22"/>
                <w:szCs w:val="22"/>
              </w:rPr>
              <w:t>r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o</w:t>
            </w:r>
            <w:r w:rsidRPr="007906AB">
              <w:rPr>
                <w:rFonts w:eastAsia="Arial"/>
                <w:i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 xml:space="preserve"> a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n</w:t>
            </w:r>
            <w:r w:rsidRPr="007906AB">
              <w:rPr>
                <w:rFonts w:eastAsia="Arial"/>
                <w:i/>
                <w:sz w:val="22"/>
                <w:szCs w:val="22"/>
              </w:rPr>
              <w:t xml:space="preserve">d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yea</w:t>
            </w:r>
            <w:r w:rsidRPr="007906AB">
              <w:rPr>
                <w:rFonts w:eastAsia="Arial"/>
                <w:i/>
                <w:sz w:val="22"/>
                <w:szCs w:val="22"/>
              </w:rPr>
              <w:t>r)</w:t>
            </w:r>
          </w:p>
        </w:tc>
        <w:tc>
          <w:tcPr>
            <w:tcW w:w="41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14:paraId="6B530EE3" w14:textId="77777777" w:rsidR="007906AB" w:rsidRPr="007906AB" w:rsidRDefault="007906AB" w:rsidP="007906AB">
            <w:pPr>
              <w:spacing w:before="16" w:line="260" w:lineRule="exact"/>
              <w:ind w:left="57"/>
              <w:rPr>
                <w:sz w:val="22"/>
                <w:szCs w:val="22"/>
              </w:rPr>
            </w:pPr>
          </w:p>
          <w:p w14:paraId="6C6EF966" w14:textId="77777777" w:rsidR="007906AB" w:rsidRPr="007906AB" w:rsidRDefault="007906AB" w:rsidP="007906AB">
            <w:pPr>
              <w:ind w:left="57" w:right="42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nerg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y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E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nerg</w:t>
            </w:r>
            <w:r w:rsidRPr="007906AB">
              <w:rPr>
                <w:rFonts w:eastAsia="Arial"/>
                <w:sz w:val="22"/>
                <w:szCs w:val="22"/>
              </w:rPr>
              <w:t>ia</w:t>
            </w:r>
          </w:p>
          <w:p w14:paraId="78629D49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5</w:t>
            </w:r>
            <w:r w:rsidRPr="007906AB">
              <w:rPr>
                <w:rFonts w:eastAsia="Arial"/>
                <w:sz w:val="22"/>
                <w:szCs w:val="22"/>
              </w:rPr>
              <w:t>1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K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l</w:t>
            </w:r>
          </w:p>
          <w:p w14:paraId="7A38F4A0" w14:textId="77777777" w:rsidR="007906AB" w:rsidRPr="007906AB" w:rsidRDefault="007906AB" w:rsidP="007906AB">
            <w:pPr>
              <w:spacing w:line="18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21</w:t>
            </w:r>
            <w:r w:rsidRPr="007906AB">
              <w:rPr>
                <w:rFonts w:eastAsia="Arial"/>
                <w:sz w:val="22"/>
                <w:szCs w:val="22"/>
              </w:rPr>
              <w:t>5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kJ</w:t>
            </w:r>
          </w:p>
        </w:tc>
        <w:tc>
          <w:tcPr>
            <w:tcW w:w="423" w:type="pct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760D88BF" w14:textId="77777777" w:rsidR="007906AB" w:rsidRPr="007906AB" w:rsidRDefault="007906AB" w:rsidP="007906AB">
            <w:pPr>
              <w:spacing w:before="5" w:line="180" w:lineRule="exact"/>
              <w:ind w:left="57"/>
              <w:rPr>
                <w:sz w:val="22"/>
                <w:szCs w:val="22"/>
              </w:rPr>
            </w:pPr>
          </w:p>
          <w:p w14:paraId="0043F383" w14:textId="77777777" w:rsidR="007906AB" w:rsidRPr="007906AB" w:rsidRDefault="007906AB" w:rsidP="007906AB">
            <w:pPr>
              <w:ind w:left="57" w:right="171" w:hanging="2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Fat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>/ G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ss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</w:p>
          <w:p w14:paraId="49E1A043" w14:textId="41B73AD2" w:rsidR="007906AB" w:rsidRPr="007906AB" w:rsidRDefault="007906AB" w:rsidP="007906AB">
            <w:pPr>
              <w:spacing w:line="180" w:lineRule="exact"/>
              <w:ind w:left="57" w:right="74" w:firstLine="2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z w:val="22"/>
                <w:szCs w:val="22"/>
              </w:rPr>
              <w:t>1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g/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ured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ur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g</w:t>
            </w:r>
          </w:p>
        </w:tc>
        <w:tc>
          <w:tcPr>
            <w:tcW w:w="659" w:type="pct"/>
            <w:tcBorders>
              <w:top w:val="single" w:sz="12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14:paraId="6FCE029B" w14:textId="77777777" w:rsidR="007906AB" w:rsidRPr="007906AB" w:rsidRDefault="007906AB" w:rsidP="007906AB">
            <w:pPr>
              <w:spacing w:before="93"/>
              <w:ind w:left="57" w:right="40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Carboh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y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dra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</w:p>
          <w:p w14:paraId="4D46DB7C" w14:textId="77777777" w:rsidR="007906AB" w:rsidRPr="007906AB" w:rsidRDefault="007906AB" w:rsidP="007906AB">
            <w:pPr>
              <w:spacing w:line="180" w:lineRule="exact"/>
              <w:ind w:left="57" w:right="86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/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Carbo</w:t>
            </w:r>
            <w:r w:rsidRPr="007906AB">
              <w:rPr>
                <w:rFonts w:eastAsia="Arial"/>
                <w:sz w:val="22"/>
                <w:szCs w:val="22"/>
              </w:rPr>
              <w:t>id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</w:p>
          <w:p w14:paraId="325F0288" w14:textId="77777777" w:rsidR="007906AB" w:rsidRPr="007906AB" w:rsidRDefault="007906AB" w:rsidP="007906AB">
            <w:pPr>
              <w:spacing w:before="1"/>
              <w:ind w:left="57" w:right="110" w:firstLine="1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11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z w:val="22"/>
                <w:szCs w:val="22"/>
              </w:rPr>
              <w:t>6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g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ugar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z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uc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her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3"/>
                <w:sz w:val="22"/>
                <w:szCs w:val="22"/>
              </w:rPr>
              <w:t>9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z w:val="22"/>
                <w:szCs w:val="22"/>
              </w:rPr>
              <w:t>5 g</w:t>
            </w:r>
          </w:p>
        </w:tc>
        <w:tc>
          <w:tcPr>
            <w:tcW w:w="47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F0F71F" w14:textId="77777777" w:rsidR="007906AB" w:rsidRPr="007906AB" w:rsidRDefault="007906AB" w:rsidP="007906AB">
            <w:pPr>
              <w:spacing w:before="4" w:line="160" w:lineRule="exact"/>
              <w:ind w:left="57"/>
              <w:rPr>
                <w:sz w:val="22"/>
                <w:szCs w:val="22"/>
              </w:rPr>
            </w:pPr>
          </w:p>
          <w:p w14:paraId="14452054" w14:textId="77777777" w:rsidR="007906AB" w:rsidRPr="007906AB" w:rsidRDefault="007906AB" w:rsidP="007906AB">
            <w:pPr>
              <w:spacing w:line="200" w:lineRule="exact"/>
              <w:ind w:left="57"/>
              <w:rPr>
                <w:sz w:val="22"/>
                <w:szCs w:val="22"/>
              </w:rPr>
            </w:pPr>
          </w:p>
          <w:p w14:paraId="3AF5F59C" w14:textId="77777777" w:rsidR="007906AB" w:rsidRPr="007906AB" w:rsidRDefault="007906AB" w:rsidP="007906AB">
            <w:pPr>
              <w:spacing w:line="180" w:lineRule="exact"/>
              <w:ind w:left="57" w:right="83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P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sz w:val="22"/>
                <w:szCs w:val="22"/>
              </w:rPr>
              <w:t>in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P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ro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e</w:t>
            </w:r>
            <w:r w:rsidRPr="007906AB">
              <w:rPr>
                <w:rFonts w:eastAsia="Arial"/>
                <w:sz w:val="22"/>
                <w:szCs w:val="22"/>
              </w:rPr>
              <w:t>ine</w:t>
            </w:r>
          </w:p>
          <w:p w14:paraId="08DC29E8" w14:textId="77777777" w:rsidR="007906AB" w:rsidRPr="007906AB" w:rsidRDefault="007906AB" w:rsidP="007906AB">
            <w:pPr>
              <w:spacing w:line="180" w:lineRule="exact"/>
              <w:ind w:left="57" w:right="200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z w:val="22"/>
                <w:szCs w:val="22"/>
              </w:rPr>
              <w:t>7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g</w:t>
            </w:r>
          </w:p>
        </w:tc>
        <w:tc>
          <w:tcPr>
            <w:tcW w:w="35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3" w:space="0" w:color="000000"/>
            </w:tcBorders>
          </w:tcPr>
          <w:p w14:paraId="014060A8" w14:textId="77777777" w:rsidR="007906AB" w:rsidRPr="007906AB" w:rsidRDefault="007906AB" w:rsidP="007906AB">
            <w:pPr>
              <w:spacing w:before="4" w:line="160" w:lineRule="exact"/>
              <w:ind w:left="57"/>
              <w:rPr>
                <w:sz w:val="22"/>
                <w:szCs w:val="22"/>
              </w:rPr>
            </w:pPr>
          </w:p>
          <w:p w14:paraId="1DC8C96D" w14:textId="77777777" w:rsidR="007906AB" w:rsidRPr="007906AB" w:rsidRDefault="007906AB" w:rsidP="007906AB">
            <w:pPr>
              <w:spacing w:line="200" w:lineRule="exact"/>
              <w:ind w:left="57"/>
              <w:rPr>
                <w:sz w:val="22"/>
                <w:szCs w:val="22"/>
              </w:rPr>
            </w:pPr>
          </w:p>
          <w:p w14:paraId="3AE41D83" w14:textId="77777777" w:rsidR="007906AB" w:rsidRPr="007906AB" w:rsidRDefault="007906AB" w:rsidP="007906AB">
            <w:pPr>
              <w:spacing w:line="180" w:lineRule="exact"/>
              <w:ind w:left="57" w:right="66" w:hanging="62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z w:val="22"/>
                <w:szCs w:val="22"/>
              </w:rPr>
              <w:t>Fib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re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z w:val="22"/>
                <w:szCs w:val="22"/>
              </w:rPr>
              <w:t>/ Fib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sz w:val="22"/>
                <w:szCs w:val="22"/>
              </w:rPr>
              <w:t>e</w:t>
            </w:r>
          </w:p>
          <w:p w14:paraId="5C4CF16F" w14:textId="77777777" w:rsidR="007906AB" w:rsidRPr="007906AB" w:rsidRDefault="007906AB" w:rsidP="007906AB">
            <w:pPr>
              <w:spacing w:line="18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z w:val="22"/>
                <w:szCs w:val="22"/>
              </w:rPr>
              <w:t>3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g</w:t>
            </w:r>
          </w:p>
        </w:tc>
        <w:tc>
          <w:tcPr>
            <w:tcW w:w="413" w:type="pct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2" w:space="0" w:color="000000"/>
            </w:tcBorders>
          </w:tcPr>
          <w:p w14:paraId="0ED71262" w14:textId="77777777" w:rsidR="007906AB" w:rsidRPr="007906AB" w:rsidRDefault="007906AB" w:rsidP="007906AB">
            <w:pPr>
              <w:ind w:left="57" w:right="157" w:hanging="1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l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t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le</w:t>
            </w:r>
          </w:p>
          <w:p w14:paraId="6BE8F205" w14:textId="77777777" w:rsidR="007906AB" w:rsidRPr="007906AB" w:rsidRDefault="007906AB" w:rsidP="007906AB">
            <w:pPr>
              <w:ind w:left="57" w:right="50" w:hanging="2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002</w:t>
            </w:r>
            <w:r w:rsidRPr="007906AB">
              <w:rPr>
                <w:rFonts w:eastAsia="Arial"/>
                <w:sz w:val="22"/>
                <w:szCs w:val="22"/>
              </w:rPr>
              <w:t xml:space="preserve">5 g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od</w:t>
            </w:r>
            <w:r w:rsidRPr="007906AB">
              <w:rPr>
                <w:rFonts w:eastAsia="Arial"/>
                <w:sz w:val="22"/>
                <w:szCs w:val="22"/>
              </w:rPr>
              <w:t>ium</w:t>
            </w:r>
          </w:p>
          <w:p w14:paraId="6299A166" w14:textId="77777777" w:rsidR="007906AB" w:rsidRPr="007906AB" w:rsidRDefault="007906AB" w:rsidP="007906AB">
            <w:pPr>
              <w:spacing w:before="1"/>
              <w:ind w:left="57" w:right="75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/S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od</w:t>
            </w:r>
            <w:r w:rsidRPr="007906AB">
              <w:rPr>
                <w:rFonts w:eastAsia="Arial"/>
                <w:sz w:val="22"/>
                <w:szCs w:val="22"/>
              </w:rPr>
              <w:t>io</w:t>
            </w:r>
          </w:p>
          <w:p w14:paraId="3AD1C25D" w14:textId="77777777" w:rsidR="007906AB" w:rsidRPr="007906AB" w:rsidRDefault="007906AB" w:rsidP="007906AB">
            <w:pPr>
              <w:spacing w:line="180" w:lineRule="exact"/>
              <w:ind w:left="57" w:right="60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-1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,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001</w:t>
            </w:r>
            <w:r w:rsidRPr="007906AB">
              <w:rPr>
                <w:rFonts w:eastAsia="Arial"/>
                <w:sz w:val="22"/>
                <w:szCs w:val="22"/>
              </w:rPr>
              <w:t>g</w:t>
            </w:r>
          </w:p>
        </w:tc>
        <w:tc>
          <w:tcPr>
            <w:tcW w:w="489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A2A60" w14:textId="77777777" w:rsidR="007906AB" w:rsidRPr="007906AB" w:rsidRDefault="007906AB" w:rsidP="007906AB">
            <w:pPr>
              <w:spacing w:before="4" w:line="160" w:lineRule="exact"/>
              <w:ind w:left="57"/>
              <w:rPr>
                <w:sz w:val="22"/>
                <w:szCs w:val="22"/>
              </w:rPr>
            </w:pPr>
          </w:p>
          <w:p w14:paraId="32D86E61" w14:textId="77777777" w:rsidR="007906AB" w:rsidRPr="007906AB" w:rsidRDefault="007906AB" w:rsidP="007906AB">
            <w:pPr>
              <w:spacing w:line="200" w:lineRule="exact"/>
              <w:ind w:left="57"/>
              <w:rPr>
                <w:sz w:val="22"/>
                <w:szCs w:val="22"/>
              </w:rPr>
            </w:pPr>
          </w:p>
          <w:p w14:paraId="340F6059" w14:textId="77777777" w:rsidR="007906AB" w:rsidRPr="007906AB" w:rsidRDefault="007906AB" w:rsidP="007906AB">
            <w:pPr>
              <w:spacing w:line="180" w:lineRule="exact"/>
              <w:ind w:left="57" w:right="66" w:hanging="1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V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3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m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z w:val="22"/>
                <w:szCs w:val="22"/>
              </w:rPr>
              <w:t>n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sz w:val="22"/>
                <w:szCs w:val="22"/>
              </w:rPr>
              <w:t xml:space="preserve">/ 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V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spacing w:val="-3"/>
                <w:sz w:val="22"/>
                <w:szCs w:val="22"/>
              </w:rPr>
              <w:t>a</w:t>
            </w:r>
            <w:r w:rsidRPr="007906AB">
              <w:rPr>
                <w:rFonts w:eastAsia="Arial"/>
                <w:sz w:val="22"/>
                <w:szCs w:val="22"/>
              </w:rPr>
              <w:t>m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>a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C</w:t>
            </w:r>
          </w:p>
          <w:p w14:paraId="4CEFF964" w14:textId="77777777" w:rsidR="007906AB" w:rsidRPr="007906AB" w:rsidRDefault="007906AB" w:rsidP="007906AB">
            <w:pPr>
              <w:spacing w:line="180" w:lineRule="exact"/>
              <w:ind w:left="57" w:right="169"/>
              <w:jc w:val="center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≥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>4</w:t>
            </w:r>
            <w:r w:rsidRPr="007906AB">
              <w:rPr>
                <w:rFonts w:eastAsia="Arial"/>
                <w:sz w:val="22"/>
                <w:szCs w:val="22"/>
              </w:rPr>
              <w:t>0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mg</w:t>
            </w:r>
          </w:p>
        </w:tc>
      </w:tr>
      <w:tr w:rsidR="007906AB" w:rsidRPr="007906AB" w14:paraId="4B99FF04" w14:textId="77777777" w:rsidTr="007906AB">
        <w:trPr>
          <w:gridAfter w:val="1"/>
          <w:wAfter w:w="11" w:type="pct"/>
          <w:trHeight w:hRule="exact" w:val="523"/>
          <w:jc w:val="center"/>
        </w:trPr>
        <w:tc>
          <w:tcPr>
            <w:tcW w:w="177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A02D97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TE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sz w:val="22"/>
                <w:szCs w:val="22"/>
              </w:rPr>
              <w:t>PER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z w:val="22"/>
                <w:szCs w:val="22"/>
              </w:rPr>
              <w:t>TURA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DI S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7906AB">
              <w:rPr>
                <w:rFonts w:eastAsia="Arial"/>
                <w:b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C</w:t>
            </w:r>
            <w:r w:rsidRPr="007906AB">
              <w:rPr>
                <w:rFonts w:eastAsia="Arial"/>
                <w:b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spacing w:val="-1"/>
                <w:sz w:val="22"/>
                <w:szCs w:val="22"/>
              </w:rPr>
              <w:t>GG</w:t>
            </w:r>
            <w:r w:rsidRPr="007906AB">
              <w:rPr>
                <w:rFonts w:eastAsia="Arial"/>
                <w:b/>
                <w:sz w:val="22"/>
                <w:szCs w:val="22"/>
              </w:rPr>
              <w:t>IO/</w:t>
            </w:r>
          </w:p>
          <w:p w14:paraId="3E01BC64" w14:textId="77777777" w:rsidR="007906AB" w:rsidRPr="007906AB" w:rsidRDefault="007906AB" w:rsidP="007906AB">
            <w:pPr>
              <w:spacing w:line="200" w:lineRule="exact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i/>
                <w:sz w:val="22"/>
                <w:szCs w:val="22"/>
              </w:rPr>
              <w:t>STO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R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G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 xml:space="preserve">E 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T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E</w:t>
            </w:r>
            <w:r w:rsidRPr="007906AB">
              <w:rPr>
                <w:rFonts w:eastAsia="Arial"/>
                <w:b/>
                <w:i/>
                <w:spacing w:val="1"/>
                <w:sz w:val="22"/>
                <w:szCs w:val="22"/>
              </w:rPr>
              <w:t>M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PER</w:t>
            </w:r>
            <w:r w:rsidRPr="007906AB">
              <w:rPr>
                <w:rFonts w:eastAsia="Arial"/>
                <w:b/>
                <w:i/>
                <w:spacing w:val="-1"/>
                <w:sz w:val="22"/>
                <w:szCs w:val="22"/>
              </w:rPr>
              <w:t>A</w:t>
            </w:r>
            <w:r w:rsidRPr="007906AB">
              <w:rPr>
                <w:rFonts w:eastAsia="Arial"/>
                <w:b/>
                <w:i/>
                <w:sz w:val="22"/>
                <w:szCs w:val="22"/>
              </w:rPr>
              <w:t>TURE</w:t>
            </w:r>
          </w:p>
        </w:tc>
        <w:tc>
          <w:tcPr>
            <w:tcW w:w="3216" w:type="pct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A52D8E" w14:textId="77777777" w:rsidR="007906AB" w:rsidRPr="007906AB" w:rsidRDefault="007906AB" w:rsidP="007906AB">
            <w:pPr>
              <w:spacing w:before="4" w:line="100" w:lineRule="exact"/>
              <w:ind w:left="57"/>
              <w:rPr>
                <w:sz w:val="22"/>
                <w:szCs w:val="22"/>
              </w:rPr>
            </w:pPr>
          </w:p>
          <w:p w14:paraId="52D189A2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0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-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+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4</w:t>
            </w:r>
            <w:r w:rsidRPr="007906AB">
              <w:rPr>
                <w:rFonts w:eastAsia="Arial"/>
                <w:b/>
                <w:sz w:val="22"/>
                <w:szCs w:val="22"/>
              </w:rPr>
              <w:t>°C</w:t>
            </w:r>
          </w:p>
        </w:tc>
      </w:tr>
      <w:tr w:rsidR="007906AB" w:rsidRPr="007906AB" w14:paraId="0345E4AC" w14:textId="77777777" w:rsidTr="007906AB">
        <w:trPr>
          <w:gridAfter w:val="1"/>
          <w:wAfter w:w="11" w:type="pct"/>
          <w:trHeight w:hRule="exact" w:val="377"/>
          <w:jc w:val="center"/>
        </w:trPr>
        <w:tc>
          <w:tcPr>
            <w:tcW w:w="177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D91D42" w14:textId="77777777" w:rsidR="007906AB" w:rsidRPr="007906AB" w:rsidRDefault="007906AB" w:rsidP="007906AB">
            <w:pPr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b/>
                <w:sz w:val="22"/>
                <w:szCs w:val="22"/>
              </w:rPr>
              <w:t>SHELF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b/>
                <w:sz w:val="22"/>
                <w:szCs w:val="22"/>
              </w:rPr>
              <w:t>L</w:t>
            </w:r>
            <w:r w:rsidRPr="007906AB">
              <w:rPr>
                <w:rFonts w:eastAsia="Arial"/>
                <w:b/>
                <w:spacing w:val="1"/>
                <w:sz w:val="22"/>
                <w:szCs w:val="22"/>
              </w:rPr>
              <w:t>I</w:t>
            </w:r>
            <w:r w:rsidRPr="007906AB">
              <w:rPr>
                <w:rFonts w:eastAsia="Arial"/>
                <w:b/>
                <w:sz w:val="22"/>
                <w:szCs w:val="22"/>
              </w:rPr>
              <w:t>FE</w:t>
            </w:r>
          </w:p>
        </w:tc>
        <w:tc>
          <w:tcPr>
            <w:tcW w:w="3216" w:type="pct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4460E4" w14:textId="77777777" w:rsidR="007906AB" w:rsidRPr="007906AB" w:rsidRDefault="007906AB" w:rsidP="007906AB">
            <w:pPr>
              <w:spacing w:before="70"/>
              <w:ind w:left="57"/>
              <w:rPr>
                <w:rFonts w:eastAsia="Arial"/>
                <w:sz w:val="22"/>
                <w:szCs w:val="22"/>
              </w:rPr>
            </w:pPr>
            <w:r w:rsidRPr="007906AB">
              <w:rPr>
                <w:rFonts w:eastAsia="Arial"/>
                <w:spacing w:val="1"/>
                <w:sz w:val="22"/>
                <w:szCs w:val="22"/>
              </w:rPr>
              <w:t>5</w:t>
            </w:r>
            <w:r w:rsidRPr="007906AB">
              <w:rPr>
                <w:rFonts w:eastAsia="Arial"/>
                <w:sz w:val="22"/>
                <w:szCs w:val="22"/>
              </w:rPr>
              <w:t>5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 xml:space="preserve"> g</w:t>
            </w:r>
            <w:r w:rsidRPr="007906AB">
              <w:rPr>
                <w:rFonts w:eastAsia="Arial"/>
                <w:spacing w:val="-2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o</w:t>
            </w:r>
            <w:r w:rsidRPr="007906AB">
              <w:rPr>
                <w:rFonts w:eastAsia="Arial"/>
                <w:sz w:val="22"/>
                <w:szCs w:val="22"/>
              </w:rPr>
              <w:t>r</w:t>
            </w:r>
            <w:r w:rsidRPr="007906AB">
              <w:rPr>
                <w:rFonts w:eastAsia="Arial"/>
                <w:spacing w:val="1"/>
                <w:sz w:val="22"/>
                <w:szCs w:val="22"/>
              </w:rPr>
              <w:t>n</w:t>
            </w:r>
            <w:r w:rsidRPr="007906AB">
              <w:rPr>
                <w:rFonts w:eastAsia="Arial"/>
                <w:sz w:val="22"/>
                <w:szCs w:val="22"/>
              </w:rPr>
              <w:t>i</w:t>
            </w:r>
            <w:r w:rsidRPr="007906AB">
              <w:rPr>
                <w:rFonts w:eastAsia="Arial"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sz w:val="22"/>
                <w:szCs w:val="22"/>
              </w:rPr>
              <w:t>/</w:t>
            </w:r>
            <w:r w:rsidRPr="007906AB">
              <w:rPr>
                <w:rFonts w:eastAsia="Arial"/>
                <w:spacing w:val="2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5</w:t>
            </w:r>
            <w:r w:rsidRPr="007906AB">
              <w:rPr>
                <w:rFonts w:eastAsia="Arial"/>
                <w:i/>
                <w:sz w:val="22"/>
                <w:szCs w:val="22"/>
              </w:rPr>
              <w:t>5</w:t>
            </w:r>
            <w:r w:rsidRPr="007906AB">
              <w:rPr>
                <w:rFonts w:eastAsia="Arial"/>
                <w:i/>
                <w:spacing w:val="-1"/>
                <w:sz w:val="22"/>
                <w:szCs w:val="22"/>
              </w:rPr>
              <w:t xml:space="preserve"> 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d</w:t>
            </w:r>
            <w:r w:rsidRPr="007906AB">
              <w:rPr>
                <w:rFonts w:eastAsia="Arial"/>
                <w:i/>
                <w:spacing w:val="-2"/>
                <w:sz w:val="22"/>
                <w:szCs w:val="22"/>
              </w:rPr>
              <w:t>a</w:t>
            </w:r>
            <w:r w:rsidRPr="007906AB">
              <w:rPr>
                <w:rFonts w:eastAsia="Arial"/>
                <w:i/>
                <w:spacing w:val="1"/>
                <w:sz w:val="22"/>
                <w:szCs w:val="22"/>
              </w:rPr>
              <w:t>y</w:t>
            </w:r>
            <w:r w:rsidRPr="007906AB">
              <w:rPr>
                <w:rFonts w:eastAsia="Arial"/>
                <w:i/>
                <w:sz w:val="22"/>
                <w:szCs w:val="22"/>
              </w:rPr>
              <w:t>s</w:t>
            </w:r>
          </w:p>
        </w:tc>
      </w:tr>
    </w:tbl>
    <w:p w14:paraId="2B6245CB" w14:textId="77777777" w:rsidR="007906AB" w:rsidRPr="007906AB" w:rsidRDefault="007906AB" w:rsidP="007906AB">
      <w:pPr>
        <w:spacing w:before="48"/>
        <w:ind w:left="-426" w:right="-428"/>
        <w:jc w:val="both"/>
        <w:rPr>
          <w:rFonts w:eastAsia="Arial"/>
          <w:sz w:val="16"/>
          <w:szCs w:val="16"/>
        </w:rPr>
      </w:pPr>
      <w:r w:rsidRPr="007906AB">
        <w:rPr>
          <w:rFonts w:eastAsia="Arial"/>
          <w:spacing w:val="1"/>
          <w:sz w:val="16"/>
          <w:szCs w:val="16"/>
        </w:rPr>
        <w:t>N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: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l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p</w:t>
      </w:r>
      <w:r w:rsidRPr="007906AB">
        <w:rPr>
          <w:rFonts w:eastAsia="Arial"/>
          <w:sz w:val="16"/>
          <w:szCs w:val="16"/>
        </w:rPr>
        <w:t>rod</w:t>
      </w:r>
      <w:r w:rsidRPr="007906AB">
        <w:rPr>
          <w:rFonts w:eastAsia="Arial"/>
          <w:spacing w:val="-3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è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pre</w:t>
      </w:r>
      <w:r w:rsidRPr="007906AB">
        <w:rPr>
          <w:rFonts w:eastAsia="Arial"/>
          <w:spacing w:val="-3"/>
          <w:sz w:val="16"/>
          <w:szCs w:val="16"/>
        </w:rPr>
        <w:t>p</w:t>
      </w:r>
      <w:r w:rsidRPr="007906AB">
        <w:rPr>
          <w:rFonts w:eastAsia="Arial"/>
          <w:sz w:val="16"/>
          <w:szCs w:val="16"/>
        </w:rPr>
        <w:t>ar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,</w:t>
      </w:r>
      <w:r w:rsidRPr="007906AB">
        <w:rPr>
          <w:rFonts w:eastAsia="Arial"/>
          <w:spacing w:val="6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ba</w:t>
      </w:r>
      <w:r w:rsidRPr="007906AB">
        <w:rPr>
          <w:rFonts w:eastAsia="Arial"/>
          <w:spacing w:val="-3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la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3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z</w:t>
      </w:r>
      <w:r w:rsidRPr="007906AB">
        <w:rPr>
          <w:rFonts w:eastAsia="Arial"/>
          <w:spacing w:val="1"/>
          <w:sz w:val="16"/>
          <w:szCs w:val="16"/>
        </w:rPr>
        <w:t>z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 xml:space="preserve"> 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nd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z</w:t>
      </w:r>
      <w:r w:rsidRPr="007906AB">
        <w:rPr>
          <w:rFonts w:eastAsia="Arial"/>
          <w:sz w:val="16"/>
          <w:szCs w:val="16"/>
        </w:rPr>
        <w:t>ioni</w:t>
      </w:r>
      <w:r w:rsidRPr="007906AB">
        <w:rPr>
          <w:rFonts w:eastAsia="Arial"/>
          <w:spacing w:val="-1"/>
          <w:sz w:val="16"/>
          <w:szCs w:val="16"/>
        </w:rPr>
        <w:t xml:space="preserve"> s</w:t>
      </w:r>
      <w:r w:rsidRPr="007906AB">
        <w:rPr>
          <w:rFonts w:eastAsia="Arial"/>
          <w:sz w:val="16"/>
          <w:szCs w:val="16"/>
        </w:rPr>
        <w:t>ani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rie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ed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è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al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r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nda</w:t>
      </w:r>
      <w:r w:rsidRPr="007906AB">
        <w:rPr>
          <w:rFonts w:eastAsia="Arial"/>
          <w:spacing w:val="-1"/>
          <w:sz w:val="16"/>
          <w:szCs w:val="16"/>
        </w:rPr>
        <w:t>z</w:t>
      </w:r>
      <w:r w:rsidRPr="007906AB">
        <w:rPr>
          <w:rFonts w:eastAsia="Arial"/>
          <w:sz w:val="16"/>
          <w:szCs w:val="16"/>
        </w:rPr>
        <w:t>ioni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del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/WH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1"/>
          <w:sz w:val="16"/>
          <w:szCs w:val="16"/>
        </w:rPr>
        <w:t xml:space="preserve"> J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4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nt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x</w:t>
      </w:r>
      <w:r w:rsidRPr="007906AB">
        <w:rPr>
          <w:rFonts w:eastAsia="Arial"/>
          <w:spacing w:val="-2"/>
          <w:sz w:val="16"/>
          <w:szCs w:val="16"/>
        </w:rPr>
        <w:t>p</w:t>
      </w:r>
      <w:r w:rsidRPr="007906AB">
        <w:rPr>
          <w:rFonts w:eastAsia="Arial"/>
          <w:sz w:val="16"/>
          <w:szCs w:val="16"/>
        </w:rPr>
        <w:t xml:space="preserve">ert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ee and</w:t>
      </w:r>
      <w:r w:rsidRPr="007906AB">
        <w:rPr>
          <w:rFonts w:eastAsia="Arial"/>
          <w:spacing w:val="-1"/>
          <w:sz w:val="16"/>
          <w:szCs w:val="16"/>
        </w:rPr>
        <w:t xml:space="preserve"> F</w:t>
      </w:r>
      <w:r w:rsidRPr="007906AB">
        <w:rPr>
          <w:rFonts w:eastAsia="Arial"/>
          <w:sz w:val="16"/>
          <w:szCs w:val="16"/>
        </w:rPr>
        <w:t>ood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Add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v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s (</w:t>
      </w:r>
      <w:r w:rsidRPr="007906AB">
        <w:rPr>
          <w:rFonts w:eastAsia="Arial"/>
          <w:spacing w:val="-1"/>
          <w:sz w:val="16"/>
          <w:szCs w:val="16"/>
        </w:rPr>
        <w:t>J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EA),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le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pacing w:val="-2"/>
          <w:sz w:val="16"/>
          <w:szCs w:val="16"/>
        </w:rPr>
        <w:t>p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he d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lla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s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ne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d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l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ex Al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en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ari</w:t>
      </w:r>
      <w:r w:rsidRPr="007906AB">
        <w:rPr>
          <w:rFonts w:eastAsia="Arial"/>
          <w:spacing w:val="-2"/>
          <w:sz w:val="16"/>
          <w:szCs w:val="16"/>
        </w:rPr>
        <w:t>u</w:t>
      </w:r>
      <w:r w:rsidRPr="007906AB">
        <w:rPr>
          <w:rFonts w:eastAsia="Arial"/>
          <w:spacing w:val="-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 xml:space="preserve">. </w:t>
      </w:r>
      <w:r w:rsidRPr="007906AB">
        <w:rPr>
          <w:rFonts w:eastAsia="Arial"/>
          <w:spacing w:val="1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l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p</w:t>
      </w:r>
      <w:r w:rsidRPr="007906AB">
        <w:rPr>
          <w:rFonts w:eastAsia="Arial"/>
          <w:sz w:val="16"/>
          <w:szCs w:val="16"/>
        </w:rPr>
        <w:t>rod</w:t>
      </w:r>
      <w:r w:rsidRPr="007906AB">
        <w:rPr>
          <w:rFonts w:eastAsia="Arial"/>
          <w:spacing w:val="-3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tt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è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di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rado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al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are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ed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è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e da</w:t>
      </w:r>
      <w:r w:rsidRPr="007906AB">
        <w:rPr>
          <w:rFonts w:eastAsia="Arial"/>
          <w:spacing w:val="35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ller</w:t>
      </w:r>
      <w:r w:rsidRPr="007906AB">
        <w:rPr>
          <w:rFonts w:eastAsia="Arial"/>
          <w:spacing w:val="-2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eni</w:t>
      </w:r>
      <w:r w:rsidRPr="007906AB">
        <w:rPr>
          <w:rFonts w:eastAsia="Arial"/>
          <w:spacing w:val="3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(</w:t>
      </w:r>
      <w:r w:rsidRPr="007906AB">
        <w:rPr>
          <w:rFonts w:eastAsia="Arial"/>
          <w:spacing w:val="1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.</w:t>
      </w:r>
      <w:r w:rsidRPr="007906AB">
        <w:rPr>
          <w:rFonts w:eastAsia="Arial"/>
          <w:spacing w:val="34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U</w:t>
      </w:r>
      <w:r w:rsidRPr="007906AB">
        <w:rPr>
          <w:rFonts w:eastAsia="Arial"/>
          <w:sz w:val="16"/>
          <w:szCs w:val="16"/>
        </w:rPr>
        <w:t>E.</w:t>
      </w:r>
      <w:r w:rsidRPr="007906AB">
        <w:rPr>
          <w:rFonts w:eastAsia="Arial"/>
          <w:spacing w:val="35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1</w:t>
      </w:r>
      <w:r w:rsidRPr="007906AB">
        <w:rPr>
          <w:rFonts w:eastAsia="Arial"/>
          <w:sz w:val="16"/>
          <w:szCs w:val="16"/>
        </w:rPr>
        <w:t>16</w:t>
      </w:r>
      <w:r w:rsidRPr="007906AB">
        <w:rPr>
          <w:rFonts w:eastAsia="Arial"/>
          <w:spacing w:val="-3"/>
          <w:sz w:val="16"/>
          <w:szCs w:val="16"/>
        </w:rPr>
        <w:t>9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z w:val="16"/>
          <w:szCs w:val="16"/>
        </w:rPr>
        <w:t>20</w:t>
      </w:r>
      <w:r w:rsidRPr="007906AB">
        <w:rPr>
          <w:rFonts w:eastAsia="Arial"/>
          <w:spacing w:val="-3"/>
          <w:sz w:val="16"/>
          <w:szCs w:val="16"/>
        </w:rPr>
        <w:t>1</w:t>
      </w:r>
      <w:r w:rsidRPr="007906AB">
        <w:rPr>
          <w:rFonts w:eastAsia="Arial"/>
          <w:sz w:val="16"/>
          <w:szCs w:val="16"/>
        </w:rPr>
        <w:t>1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All.</w:t>
      </w:r>
      <w:r w:rsidRPr="007906AB">
        <w:rPr>
          <w:rFonts w:eastAsia="Arial"/>
          <w:spacing w:val="3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II</w:t>
      </w:r>
      <w:r w:rsidRPr="007906AB">
        <w:rPr>
          <w:rFonts w:eastAsia="Arial"/>
          <w:spacing w:val="-1"/>
          <w:sz w:val="16"/>
          <w:szCs w:val="16"/>
        </w:rPr>
        <w:t>)</w:t>
      </w:r>
      <w:r w:rsidRPr="007906AB">
        <w:rPr>
          <w:rFonts w:eastAsia="Arial"/>
          <w:sz w:val="16"/>
          <w:szCs w:val="16"/>
        </w:rPr>
        <w:t>.</w:t>
      </w:r>
      <w:r w:rsidRPr="007906AB">
        <w:rPr>
          <w:rFonts w:eastAsia="Arial"/>
          <w:spacing w:val="36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pacing w:val="-1"/>
          <w:sz w:val="16"/>
          <w:szCs w:val="16"/>
        </w:rPr>
        <w:t>s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non</w:t>
      </w:r>
      <w:r w:rsidRPr="007906AB">
        <w:rPr>
          <w:rFonts w:eastAsia="Arial"/>
          <w:spacing w:val="3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ne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un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ngredi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der</w:t>
      </w:r>
      <w:r w:rsidRPr="007906AB">
        <w:rPr>
          <w:rFonts w:eastAsia="Arial"/>
          <w:spacing w:val="-3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3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g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ne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3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di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er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v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3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da organ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s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gen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2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 xml:space="preserve">e 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od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d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in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dal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ego</w:t>
      </w:r>
      <w:r w:rsidRPr="007906AB">
        <w:rPr>
          <w:rFonts w:eastAsia="Arial"/>
          <w:spacing w:val="-3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18</w:t>
      </w:r>
      <w:r w:rsidRPr="007906AB">
        <w:rPr>
          <w:rFonts w:eastAsia="Arial"/>
          <w:spacing w:val="-3"/>
          <w:sz w:val="16"/>
          <w:szCs w:val="16"/>
        </w:rPr>
        <w:t>3</w:t>
      </w:r>
      <w:r w:rsidRPr="007906AB">
        <w:rPr>
          <w:rFonts w:eastAsia="Arial"/>
          <w:sz w:val="16"/>
          <w:szCs w:val="16"/>
        </w:rPr>
        <w:t>0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pacing w:val="-2"/>
          <w:sz w:val="16"/>
          <w:szCs w:val="16"/>
        </w:rPr>
        <w:t>2</w:t>
      </w:r>
      <w:r w:rsidRPr="007906AB">
        <w:rPr>
          <w:rFonts w:eastAsia="Arial"/>
          <w:sz w:val="16"/>
          <w:szCs w:val="16"/>
        </w:rPr>
        <w:t>00</w:t>
      </w:r>
      <w:r w:rsidRPr="007906AB">
        <w:rPr>
          <w:rFonts w:eastAsia="Arial"/>
          <w:spacing w:val="-3"/>
          <w:sz w:val="16"/>
          <w:szCs w:val="16"/>
        </w:rPr>
        <w:t>3</w:t>
      </w:r>
      <w:r w:rsidRPr="007906AB">
        <w:rPr>
          <w:rFonts w:eastAsia="Arial"/>
          <w:spacing w:val="-1"/>
          <w:sz w:val="16"/>
          <w:szCs w:val="16"/>
        </w:rPr>
        <w:t>/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u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l'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he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u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5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 xml:space="preserve"> t</w:t>
      </w:r>
      <w:r w:rsidRPr="007906AB">
        <w:rPr>
          <w:rFonts w:eastAsia="Arial"/>
          <w:sz w:val="16"/>
          <w:szCs w:val="16"/>
        </w:rPr>
        <w:t>r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bili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à</w:t>
      </w:r>
      <w:r w:rsidRPr="007906AB">
        <w:rPr>
          <w:rFonts w:eastAsia="Arial"/>
          <w:spacing w:val="5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18</w:t>
      </w:r>
      <w:r w:rsidRPr="007906AB">
        <w:rPr>
          <w:rFonts w:eastAsia="Arial"/>
          <w:spacing w:val="-3"/>
          <w:sz w:val="16"/>
          <w:szCs w:val="16"/>
        </w:rPr>
        <w:t>2</w:t>
      </w:r>
      <w:r w:rsidRPr="007906AB">
        <w:rPr>
          <w:rFonts w:eastAsia="Arial"/>
          <w:sz w:val="16"/>
          <w:szCs w:val="16"/>
        </w:rPr>
        <w:t>9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pacing w:val="-2"/>
          <w:sz w:val="16"/>
          <w:szCs w:val="16"/>
        </w:rPr>
        <w:t>2</w:t>
      </w:r>
      <w:r w:rsidRPr="007906AB">
        <w:rPr>
          <w:rFonts w:eastAsia="Arial"/>
          <w:sz w:val="16"/>
          <w:szCs w:val="16"/>
        </w:rPr>
        <w:t>00</w:t>
      </w:r>
      <w:r w:rsidRPr="007906AB">
        <w:rPr>
          <w:rFonts w:eastAsia="Arial"/>
          <w:spacing w:val="-3"/>
          <w:sz w:val="16"/>
          <w:szCs w:val="16"/>
        </w:rPr>
        <w:t>3</w:t>
      </w:r>
      <w:r w:rsidRPr="007906AB">
        <w:rPr>
          <w:rFonts w:eastAsia="Arial"/>
          <w:spacing w:val="-1"/>
          <w:sz w:val="16"/>
          <w:szCs w:val="16"/>
        </w:rPr>
        <w:t>/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pacing w:val="-2"/>
          <w:sz w:val="16"/>
          <w:szCs w:val="16"/>
        </w:rPr>
        <w:t>u</w:t>
      </w:r>
      <w:r w:rsidRPr="007906AB">
        <w:rPr>
          <w:rFonts w:eastAsia="Arial"/>
          <w:sz w:val="16"/>
          <w:szCs w:val="16"/>
        </w:rPr>
        <w:t>gli ali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en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od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w w:val="10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w w:val="101"/>
          <w:sz w:val="16"/>
          <w:szCs w:val="16"/>
        </w:rPr>
        <w:t>t</w:t>
      </w:r>
      <w:r w:rsidRPr="007906AB">
        <w:rPr>
          <w:rFonts w:eastAsia="Arial"/>
          <w:w w:val="101"/>
          <w:sz w:val="16"/>
          <w:szCs w:val="16"/>
        </w:rPr>
        <w:t>i.</w:t>
      </w:r>
    </w:p>
    <w:p w14:paraId="5DECBF82" w14:textId="2F5ECEB7" w:rsidR="00B13991" w:rsidRPr="007906AB" w:rsidRDefault="007906AB" w:rsidP="007906AB">
      <w:pPr>
        <w:spacing w:before="60"/>
        <w:ind w:left="-426" w:right="-428"/>
        <w:jc w:val="both"/>
        <w:rPr>
          <w:rFonts w:eastAsia="Arial"/>
          <w:sz w:val="16"/>
          <w:szCs w:val="16"/>
        </w:rPr>
      </w:pP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he pro</w:t>
      </w:r>
      <w:r w:rsidRPr="007906AB">
        <w:rPr>
          <w:rFonts w:eastAsia="Arial"/>
          <w:spacing w:val="-3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u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t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-3"/>
          <w:sz w:val="16"/>
          <w:szCs w:val="16"/>
        </w:rPr>
        <w:t>u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ct</w:t>
      </w:r>
      <w:r w:rsidRPr="007906AB">
        <w:rPr>
          <w:rFonts w:eastAsia="Arial"/>
          <w:spacing w:val="-2"/>
          <w:sz w:val="16"/>
          <w:szCs w:val="16"/>
        </w:rPr>
        <w:t>u</w:t>
      </w:r>
      <w:r w:rsidRPr="007906AB">
        <w:rPr>
          <w:rFonts w:eastAsia="Arial"/>
          <w:sz w:val="16"/>
          <w:szCs w:val="16"/>
        </w:rPr>
        <w:t>re</w:t>
      </w:r>
      <w:r w:rsidRPr="007906AB">
        <w:rPr>
          <w:rFonts w:eastAsia="Arial"/>
          <w:spacing w:val="-2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,</w:t>
      </w:r>
      <w:r w:rsidRPr="007906AB">
        <w:rPr>
          <w:rFonts w:eastAsia="Arial"/>
          <w:spacing w:val="5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p</w:t>
      </w:r>
      <w:r w:rsidRPr="007906AB">
        <w:rPr>
          <w:rFonts w:eastAsia="Arial"/>
          <w:spacing w:val="-3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ck</w:t>
      </w:r>
      <w:r w:rsidRPr="007906AB">
        <w:rPr>
          <w:rFonts w:eastAsia="Arial"/>
          <w:sz w:val="16"/>
          <w:szCs w:val="16"/>
        </w:rPr>
        <w:t>aged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 xml:space="preserve">nd 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ored un</w:t>
      </w:r>
      <w:r w:rsidRPr="007906AB">
        <w:rPr>
          <w:rFonts w:eastAsia="Arial"/>
          <w:spacing w:val="-3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 xml:space="preserve">er 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an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y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ndi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 xml:space="preserve">and 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p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y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w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h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r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mm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6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f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/W</w:t>
      </w:r>
      <w:r w:rsidRPr="007906AB">
        <w:rPr>
          <w:rFonts w:eastAsia="Arial"/>
          <w:spacing w:val="1"/>
          <w:sz w:val="16"/>
          <w:szCs w:val="16"/>
        </w:rPr>
        <w:t>H</w:t>
      </w:r>
      <w:r w:rsidRPr="007906AB">
        <w:rPr>
          <w:rFonts w:eastAsia="Arial"/>
          <w:sz w:val="16"/>
          <w:szCs w:val="16"/>
        </w:rPr>
        <w:t xml:space="preserve">O </w:t>
      </w:r>
      <w:r w:rsidRPr="007906AB">
        <w:rPr>
          <w:rFonts w:eastAsia="Arial"/>
          <w:spacing w:val="-1"/>
          <w:sz w:val="16"/>
          <w:szCs w:val="16"/>
        </w:rPr>
        <w:t>J</w:t>
      </w:r>
      <w:r w:rsidRPr="007906AB">
        <w:rPr>
          <w:rFonts w:eastAsia="Arial"/>
          <w:sz w:val="16"/>
          <w:szCs w:val="16"/>
        </w:rPr>
        <w:t>oi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t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x</w:t>
      </w:r>
      <w:r w:rsidRPr="007906AB">
        <w:rPr>
          <w:rFonts w:eastAsia="Arial"/>
          <w:sz w:val="16"/>
          <w:szCs w:val="16"/>
        </w:rPr>
        <w:t>pe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w w:val="101"/>
          <w:sz w:val="16"/>
          <w:szCs w:val="16"/>
        </w:rPr>
        <w:t xml:space="preserve">t 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ee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ood Add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v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(</w:t>
      </w:r>
      <w:r w:rsidRPr="007906AB">
        <w:rPr>
          <w:rFonts w:eastAsia="Arial"/>
          <w:spacing w:val="1"/>
          <w:sz w:val="16"/>
          <w:szCs w:val="16"/>
        </w:rPr>
        <w:t>J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EA)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 xml:space="preserve">he 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p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on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f</w:t>
      </w:r>
      <w:r w:rsidRPr="007906AB">
        <w:rPr>
          <w:rFonts w:eastAsia="Arial"/>
          <w:spacing w:val="1"/>
          <w:sz w:val="16"/>
          <w:szCs w:val="16"/>
        </w:rPr>
        <w:t xml:space="preserve"> C</w:t>
      </w:r>
      <w:r w:rsidRPr="007906AB">
        <w:rPr>
          <w:rFonts w:eastAsia="Arial"/>
          <w:sz w:val="16"/>
          <w:szCs w:val="16"/>
        </w:rPr>
        <w:t>od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x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Ali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ari</w:t>
      </w:r>
      <w:r w:rsidRPr="007906AB">
        <w:rPr>
          <w:rFonts w:eastAsia="Arial"/>
          <w:spacing w:val="-2"/>
          <w:sz w:val="16"/>
          <w:szCs w:val="16"/>
        </w:rPr>
        <w:t>u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1"/>
          <w:sz w:val="16"/>
          <w:szCs w:val="16"/>
        </w:rPr>
        <w:t xml:space="preserve"> 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pacing w:val="-1"/>
          <w:sz w:val="16"/>
          <w:szCs w:val="16"/>
        </w:rPr>
        <w:t>m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s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io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.</w:t>
      </w:r>
      <w:r w:rsidRPr="007906AB">
        <w:rPr>
          <w:rFonts w:eastAsia="Arial"/>
          <w:spacing w:val="1"/>
          <w:sz w:val="16"/>
          <w:szCs w:val="16"/>
        </w:rPr>
        <w:t xml:space="preserve"> T</w:t>
      </w:r>
      <w:r w:rsidRPr="007906AB">
        <w:rPr>
          <w:rFonts w:eastAsia="Arial"/>
          <w:sz w:val="16"/>
          <w:szCs w:val="16"/>
        </w:rPr>
        <w:t>h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p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u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t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ood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g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ade and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8"/>
          <w:sz w:val="16"/>
          <w:szCs w:val="16"/>
        </w:rPr>
        <w:t>a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lerg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ns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pacing w:val="1"/>
          <w:w w:val="10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ee (Ann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x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-3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.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U</w:t>
      </w:r>
      <w:r w:rsidRPr="007906AB">
        <w:rPr>
          <w:rFonts w:eastAsia="Arial"/>
          <w:sz w:val="16"/>
          <w:szCs w:val="16"/>
        </w:rPr>
        <w:t>E.</w:t>
      </w:r>
      <w:r w:rsidRPr="007906AB">
        <w:rPr>
          <w:rFonts w:eastAsia="Arial"/>
          <w:spacing w:val="5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1</w:t>
      </w:r>
      <w:r w:rsidRPr="007906AB">
        <w:rPr>
          <w:rFonts w:eastAsia="Arial"/>
          <w:spacing w:val="-3"/>
          <w:sz w:val="16"/>
          <w:szCs w:val="16"/>
        </w:rPr>
        <w:t>1</w:t>
      </w:r>
      <w:r w:rsidRPr="007906AB">
        <w:rPr>
          <w:rFonts w:eastAsia="Arial"/>
          <w:sz w:val="16"/>
          <w:szCs w:val="16"/>
        </w:rPr>
        <w:t>6</w:t>
      </w:r>
      <w:r w:rsidRPr="007906AB">
        <w:rPr>
          <w:rFonts w:eastAsia="Arial"/>
          <w:spacing w:val="-3"/>
          <w:sz w:val="16"/>
          <w:szCs w:val="16"/>
        </w:rPr>
        <w:t>9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z w:val="16"/>
          <w:szCs w:val="16"/>
        </w:rPr>
        <w:t>20</w:t>
      </w:r>
      <w:r w:rsidRPr="007906AB">
        <w:rPr>
          <w:rFonts w:eastAsia="Arial"/>
          <w:spacing w:val="-3"/>
          <w:sz w:val="16"/>
          <w:szCs w:val="16"/>
        </w:rPr>
        <w:t>1</w:t>
      </w:r>
      <w:r w:rsidRPr="007906AB">
        <w:rPr>
          <w:rFonts w:eastAsia="Arial"/>
          <w:spacing w:val="1"/>
          <w:sz w:val="16"/>
          <w:szCs w:val="16"/>
        </w:rPr>
        <w:t>1</w:t>
      </w:r>
      <w:r w:rsidRPr="007906AB">
        <w:rPr>
          <w:rFonts w:eastAsia="Arial"/>
          <w:sz w:val="16"/>
          <w:szCs w:val="16"/>
        </w:rPr>
        <w:t>);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t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oes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-3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t</w:t>
      </w:r>
      <w:r w:rsidRPr="007906AB">
        <w:rPr>
          <w:rFonts w:eastAsia="Arial"/>
          <w:spacing w:val="1"/>
          <w:sz w:val="16"/>
          <w:szCs w:val="16"/>
        </w:rPr>
        <w:t xml:space="preserve"> c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ai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z w:val="16"/>
          <w:szCs w:val="16"/>
        </w:rPr>
        <w:t>y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ing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edi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ered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ge</w:t>
      </w:r>
      <w:r w:rsidRPr="007906AB">
        <w:rPr>
          <w:rFonts w:eastAsia="Arial"/>
          <w:spacing w:val="-3"/>
          <w:sz w:val="16"/>
          <w:szCs w:val="16"/>
        </w:rPr>
        <w:t>n</w:t>
      </w:r>
      <w:r w:rsidRPr="007906AB">
        <w:rPr>
          <w:rFonts w:eastAsia="Arial"/>
          <w:spacing w:val="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lly</w:t>
      </w:r>
      <w:r w:rsidRPr="007906AB">
        <w:rPr>
          <w:rFonts w:eastAsia="Arial"/>
          <w:spacing w:val="1"/>
          <w:sz w:val="16"/>
          <w:szCs w:val="16"/>
        </w:rPr>
        <w:t xml:space="preserve"> m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di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ed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or der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v</w:t>
      </w:r>
      <w:r w:rsidRPr="007906AB">
        <w:rPr>
          <w:rFonts w:eastAsia="Arial"/>
          <w:sz w:val="16"/>
          <w:szCs w:val="16"/>
        </w:rPr>
        <w:t>ed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pacing w:val="-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r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m</w:t>
      </w:r>
      <w:r w:rsidRPr="007906AB">
        <w:rPr>
          <w:rFonts w:eastAsia="Arial"/>
          <w:spacing w:val="4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2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gen</w:t>
      </w:r>
      <w:r w:rsidRPr="007906AB">
        <w:rPr>
          <w:rFonts w:eastAsia="Arial"/>
          <w:spacing w:val="-3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al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y</w:t>
      </w:r>
      <w:r w:rsidRPr="007906AB">
        <w:rPr>
          <w:rFonts w:eastAsia="Arial"/>
          <w:spacing w:val="1"/>
          <w:sz w:val="16"/>
          <w:szCs w:val="16"/>
        </w:rPr>
        <w:t xml:space="preserve"> m</w:t>
      </w:r>
      <w:r w:rsidRPr="007906AB">
        <w:rPr>
          <w:rFonts w:eastAsia="Arial"/>
          <w:sz w:val="16"/>
          <w:szCs w:val="16"/>
        </w:rPr>
        <w:t>od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1"/>
          <w:w w:val="10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d organ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s</w:t>
      </w:r>
      <w:r w:rsidRPr="007906AB">
        <w:rPr>
          <w:rFonts w:eastAsia="Arial"/>
          <w:sz w:val="16"/>
          <w:szCs w:val="16"/>
        </w:rPr>
        <w:t xml:space="preserve">m 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s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e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ned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b</w:t>
      </w:r>
      <w:r w:rsidRPr="007906AB">
        <w:rPr>
          <w:rFonts w:eastAsia="Arial"/>
          <w:sz w:val="16"/>
          <w:szCs w:val="16"/>
        </w:rPr>
        <w:t xml:space="preserve">y 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he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eg</w:t>
      </w:r>
      <w:r w:rsidRPr="007906AB">
        <w:rPr>
          <w:rFonts w:eastAsia="Arial"/>
          <w:spacing w:val="-3"/>
          <w:sz w:val="16"/>
          <w:szCs w:val="16"/>
        </w:rPr>
        <w:t>u</w:t>
      </w:r>
      <w:r w:rsidRPr="007906AB">
        <w:rPr>
          <w:rFonts w:eastAsia="Arial"/>
          <w:sz w:val="16"/>
          <w:szCs w:val="16"/>
        </w:rPr>
        <w:t>la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1</w:t>
      </w:r>
      <w:r w:rsidRPr="007906AB">
        <w:rPr>
          <w:rFonts w:eastAsia="Arial"/>
          <w:sz w:val="16"/>
          <w:szCs w:val="16"/>
        </w:rPr>
        <w:t>83</w:t>
      </w:r>
      <w:r w:rsidRPr="007906AB">
        <w:rPr>
          <w:rFonts w:eastAsia="Arial"/>
          <w:spacing w:val="-3"/>
          <w:sz w:val="16"/>
          <w:szCs w:val="16"/>
        </w:rPr>
        <w:t>0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z w:val="16"/>
          <w:szCs w:val="16"/>
        </w:rPr>
        <w:t>2</w:t>
      </w:r>
      <w:r w:rsidRPr="007906AB">
        <w:rPr>
          <w:rFonts w:eastAsia="Arial"/>
          <w:spacing w:val="-3"/>
          <w:sz w:val="16"/>
          <w:szCs w:val="16"/>
        </w:rPr>
        <w:t>0</w:t>
      </w:r>
      <w:r w:rsidRPr="007906AB">
        <w:rPr>
          <w:rFonts w:eastAsia="Arial"/>
          <w:sz w:val="16"/>
          <w:szCs w:val="16"/>
        </w:rPr>
        <w:t>03</w:t>
      </w:r>
      <w:r w:rsidRPr="007906AB">
        <w:rPr>
          <w:rFonts w:eastAsia="Arial"/>
          <w:spacing w:val="-1"/>
          <w:sz w:val="16"/>
          <w:szCs w:val="16"/>
        </w:rPr>
        <w:t>/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C</w:t>
      </w:r>
      <w:r w:rsidRPr="007906AB">
        <w:rPr>
          <w:rFonts w:eastAsia="Arial"/>
          <w:spacing w:val="3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n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l</w:t>
      </w:r>
      <w:r w:rsidRPr="007906AB">
        <w:rPr>
          <w:rFonts w:eastAsia="Arial"/>
          <w:sz w:val="16"/>
          <w:szCs w:val="16"/>
        </w:rPr>
        <w:t>abell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ng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and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r</w:t>
      </w:r>
      <w:r w:rsidRPr="007906AB">
        <w:rPr>
          <w:rFonts w:eastAsia="Arial"/>
          <w:sz w:val="16"/>
          <w:szCs w:val="16"/>
        </w:rPr>
        <w:t>a</w:t>
      </w:r>
      <w:r w:rsidRPr="007906AB">
        <w:rPr>
          <w:rFonts w:eastAsia="Arial"/>
          <w:spacing w:val="-1"/>
          <w:sz w:val="16"/>
          <w:szCs w:val="16"/>
        </w:rPr>
        <w:t>c</w:t>
      </w:r>
      <w:r w:rsidRPr="007906AB">
        <w:rPr>
          <w:rFonts w:eastAsia="Arial"/>
          <w:sz w:val="16"/>
          <w:szCs w:val="16"/>
        </w:rPr>
        <w:t>eabil</w:t>
      </w:r>
      <w:r w:rsidRPr="007906AB">
        <w:rPr>
          <w:rFonts w:eastAsia="Arial"/>
          <w:spacing w:val="-3"/>
          <w:sz w:val="16"/>
          <w:szCs w:val="16"/>
        </w:rPr>
        <w:t>i</w:t>
      </w:r>
      <w:r w:rsidRPr="007906AB">
        <w:rPr>
          <w:rFonts w:eastAsia="Arial"/>
          <w:spacing w:val="-1"/>
          <w:sz w:val="16"/>
          <w:szCs w:val="16"/>
        </w:rPr>
        <w:t>t</w:t>
      </w:r>
      <w:r w:rsidRPr="007906AB">
        <w:rPr>
          <w:rFonts w:eastAsia="Arial"/>
          <w:sz w:val="16"/>
          <w:szCs w:val="16"/>
        </w:rPr>
        <w:t>y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and</w:t>
      </w:r>
      <w:r w:rsidRPr="007906AB">
        <w:rPr>
          <w:rFonts w:eastAsia="Arial"/>
          <w:spacing w:val="40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182</w:t>
      </w:r>
      <w:r w:rsidRPr="007906AB">
        <w:rPr>
          <w:rFonts w:eastAsia="Arial"/>
          <w:spacing w:val="-3"/>
          <w:sz w:val="16"/>
          <w:szCs w:val="16"/>
        </w:rPr>
        <w:t>9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pacing w:val="-2"/>
          <w:sz w:val="16"/>
          <w:szCs w:val="16"/>
        </w:rPr>
        <w:t>2</w:t>
      </w:r>
      <w:r w:rsidRPr="007906AB">
        <w:rPr>
          <w:rFonts w:eastAsia="Arial"/>
          <w:sz w:val="16"/>
          <w:szCs w:val="16"/>
        </w:rPr>
        <w:t>00</w:t>
      </w:r>
      <w:r w:rsidRPr="007906AB">
        <w:rPr>
          <w:rFonts w:eastAsia="Arial"/>
          <w:spacing w:val="-3"/>
          <w:sz w:val="16"/>
          <w:szCs w:val="16"/>
        </w:rPr>
        <w:t>3</w:t>
      </w:r>
      <w:r w:rsidRPr="007906AB">
        <w:rPr>
          <w:rFonts w:eastAsia="Arial"/>
          <w:spacing w:val="1"/>
          <w:sz w:val="16"/>
          <w:szCs w:val="16"/>
        </w:rPr>
        <w:t>/</w:t>
      </w:r>
      <w:r w:rsidRPr="007906AB">
        <w:rPr>
          <w:rFonts w:eastAsia="Arial"/>
          <w:spacing w:val="-2"/>
          <w:sz w:val="16"/>
          <w:szCs w:val="16"/>
        </w:rPr>
        <w:t>E</w:t>
      </w:r>
      <w:r w:rsidRPr="007906AB">
        <w:rPr>
          <w:rFonts w:eastAsia="Arial"/>
          <w:sz w:val="16"/>
          <w:szCs w:val="16"/>
        </w:rPr>
        <w:t>C</w:t>
      </w:r>
      <w:r w:rsidRPr="007906AB">
        <w:rPr>
          <w:rFonts w:eastAsia="Arial"/>
          <w:spacing w:val="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on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-2"/>
          <w:sz w:val="16"/>
          <w:szCs w:val="16"/>
        </w:rPr>
        <w:t>g</w:t>
      </w:r>
      <w:r w:rsidRPr="007906AB">
        <w:rPr>
          <w:rFonts w:eastAsia="Arial"/>
          <w:sz w:val="16"/>
          <w:szCs w:val="16"/>
        </w:rPr>
        <w:t>ene</w:t>
      </w:r>
      <w:r w:rsidRPr="007906AB">
        <w:rPr>
          <w:rFonts w:eastAsia="Arial"/>
          <w:spacing w:val="1"/>
          <w:sz w:val="16"/>
          <w:szCs w:val="16"/>
        </w:rPr>
        <w:t>t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c</w:t>
      </w:r>
      <w:r w:rsidRPr="007906AB">
        <w:rPr>
          <w:rFonts w:eastAsia="Arial"/>
          <w:spacing w:val="-2"/>
          <w:sz w:val="16"/>
          <w:szCs w:val="16"/>
        </w:rPr>
        <w:t>a</w:t>
      </w:r>
      <w:r w:rsidRPr="007906AB">
        <w:rPr>
          <w:rFonts w:eastAsia="Arial"/>
          <w:sz w:val="16"/>
          <w:szCs w:val="16"/>
        </w:rPr>
        <w:t>lly</w:t>
      </w:r>
      <w:r w:rsidRPr="007906AB">
        <w:rPr>
          <w:rFonts w:eastAsia="Arial"/>
          <w:spacing w:val="-2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m</w:t>
      </w:r>
      <w:r w:rsidRPr="007906AB">
        <w:rPr>
          <w:rFonts w:eastAsia="Arial"/>
          <w:sz w:val="16"/>
          <w:szCs w:val="16"/>
        </w:rPr>
        <w:t>o</w:t>
      </w:r>
      <w:r w:rsidRPr="007906AB">
        <w:rPr>
          <w:rFonts w:eastAsia="Arial"/>
          <w:spacing w:val="-3"/>
          <w:sz w:val="16"/>
          <w:szCs w:val="16"/>
        </w:rPr>
        <w:t>d</w:t>
      </w:r>
      <w:r w:rsidRPr="007906AB">
        <w:rPr>
          <w:rFonts w:eastAsia="Arial"/>
          <w:sz w:val="16"/>
          <w:szCs w:val="16"/>
        </w:rPr>
        <w:t>i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i</w:t>
      </w:r>
      <w:r w:rsidRPr="007906AB">
        <w:rPr>
          <w:rFonts w:eastAsia="Arial"/>
          <w:sz w:val="16"/>
          <w:szCs w:val="16"/>
        </w:rPr>
        <w:t>ed</w:t>
      </w:r>
      <w:r w:rsidRPr="007906AB">
        <w:rPr>
          <w:rFonts w:eastAsia="Arial"/>
          <w:spacing w:val="6"/>
          <w:sz w:val="16"/>
          <w:szCs w:val="16"/>
        </w:rPr>
        <w:t xml:space="preserve"> </w:t>
      </w:r>
      <w:r w:rsidRPr="007906AB">
        <w:rPr>
          <w:rFonts w:eastAsia="Arial"/>
          <w:spacing w:val="1"/>
          <w:sz w:val="16"/>
          <w:szCs w:val="16"/>
        </w:rPr>
        <w:t>f</w:t>
      </w:r>
      <w:r w:rsidRPr="007906AB">
        <w:rPr>
          <w:rFonts w:eastAsia="Arial"/>
          <w:spacing w:val="-2"/>
          <w:sz w:val="16"/>
          <w:szCs w:val="16"/>
        </w:rPr>
        <w:t>o</w:t>
      </w:r>
      <w:r w:rsidRPr="007906AB">
        <w:rPr>
          <w:rFonts w:eastAsia="Arial"/>
          <w:sz w:val="16"/>
          <w:szCs w:val="16"/>
        </w:rPr>
        <w:t>od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z w:val="16"/>
          <w:szCs w:val="16"/>
        </w:rPr>
        <w:t>and</w:t>
      </w:r>
      <w:r w:rsidRPr="007906AB">
        <w:rPr>
          <w:rFonts w:eastAsia="Arial"/>
          <w:spacing w:val="-1"/>
          <w:sz w:val="16"/>
          <w:szCs w:val="16"/>
        </w:rPr>
        <w:t xml:space="preserve"> </w:t>
      </w:r>
      <w:r w:rsidRPr="007906AB">
        <w:rPr>
          <w:rFonts w:eastAsia="Arial"/>
          <w:spacing w:val="-1"/>
          <w:w w:val="101"/>
          <w:sz w:val="16"/>
          <w:szCs w:val="16"/>
        </w:rPr>
        <w:t>f</w:t>
      </w:r>
      <w:r w:rsidRPr="007906AB">
        <w:rPr>
          <w:rFonts w:eastAsia="Arial"/>
          <w:sz w:val="16"/>
          <w:szCs w:val="16"/>
        </w:rPr>
        <w:t>ee</w:t>
      </w:r>
      <w:r w:rsidRPr="007906AB">
        <w:rPr>
          <w:rFonts w:eastAsia="Arial"/>
          <w:spacing w:val="-3"/>
          <w:sz w:val="16"/>
          <w:szCs w:val="16"/>
        </w:rPr>
        <w:t>d</w:t>
      </w:r>
      <w:r w:rsidRPr="007906AB">
        <w:rPr>
          <w:rFonts w:eastAsia="Arial"/>
          <w:w w:val="101"/>
          <w:sz w:val="16"/>
          <w:szCs w:val="16"/>
        </w:rPr>
        <w:t>.</w:t>
      </w:r>
    </w:p>
    <w:sectPr w:rsidR="00B13991" w:rsidRPr="007906AB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554698" w14:textId="77777777" w:rsidR="00AC4735" w:rsidRDefault="00AC4735">
      <w:r>
        <w:separator/>
      </w:r>
    </w:p>
  </w:endnote>
  <w:endnote w:type="continuationSeparator" w:id="0">
    <w:p w14:paraId="634F893C" w14:textId="77777777" w:rsidR="00AC4735" w:rsidRDefault="00AC4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3C6DCBC3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A4B3C25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34F33FB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089E42C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5034A7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4CB94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31DE5D97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B2EDD4B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FEC5DD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9D8C18C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B85D36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0CE5F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3AB93A2E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AB2FF" w14:textId="77777777" w:rsidR="00AC4735" w:rsidRDefault="00AC4735">
      <w:r>
        <w:separator/>
      </w:r>
    </w:p>
  </w:footnote>
  <w:footnote w:type="continuationSeparator" w:id="0">
    <w:p w14:paraId="07687702" w14:textId="77777777" w:rsidR="00AC4735" w:rsidRDefault="00AC4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2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4820"/>
      <w:gridCol w:w="2693"/>
    </w:tblGrid>
    <w:tr w:rsidR="001B1240" w:rsidRPr="009F4FBB" w14:paraId="6C9EA9AC" w14:textId="77777777" w:rsidTr="00F726D8">
      <w:trPr>
        <w:trHeight w:val="838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2F6D5B" w14:textId="77777777" w:rsidR="001B1240" w:rsidRPr="009F4FBB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9F4FBB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482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50A099D" w14:textId="77777777" w:rsidR="001B1240" w:rsidRDefault="007A239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9F4FBB">
            <w:rPr>
              <w:rFonts w:asciiTheme="minorHAnsi" w:hAnsiTheme="minorHAnsi" w:cstheme="minorHAnsi"/>
              <w:b/>
              <w:bCs/>
              <w:sz w:val="32"/>
              <w:szCs w:val="32"/>
            </w:rPr>
            <w:t>SCHEDA TECNICA</w:t>
          </w:r>
        </w:p>
        <w:p w14:paraId="3582F00F" w14:textId="498A20E8" w:rsidR="007906AB" w:rsidRPr="009F4FBB" w:rsidRDefault="007906AB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TECHNICAL SHEET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FA035C" w14:textId="11CA4EA5" w:rsidR="009F4FBB" w:rsidRPr="009F4FBB" w:rsidRDefault="009F4FBB" w:rsidP="009F4FBB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9F4FBB">
            <w:rPr>
              <w:rFonts w:asciiTheme="minorHAnsi" w:hAnsiTheme="minorHAnsi" w:cstheme="minorHAnsi"/>
              <w:sz w:val="18"/>
              <w:lang w:val="en-US"/>
            </w:rPr>
            <w:t>Cod.</w:t>
          </w:r>
          <w:r w:rsidR="00FD3C25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9F4FBB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Pr="009F4FBB">
            <w:rPr>
              <w:rFonts w:asciiTheme="minorHAnsi" w:hAnsiTheme="minorHAnsi" w:cstheme="minorHAnsi"/>
              <w:b/>
              <w:bCs/>
              <w:sz w:val="18"/>
              <w:lang w:val="en-US"/>
            </w:rPr>
            <w:t>D 10.03.</w:t>
          </w:r>
          <w:r w:rsidR="007E6481">
            <w:rPr>
              <w:rFonts w:asciiTheme="minorHAnsi" w:hAnsiTheme="minorHAnsi" w:cstheme="minorHAnsi"/>
              <w:b/>
              <w:bCs/>
              <w:sz w:val="18"/>
              <w:lang w:val="en-US"/>
            </w:rPr>
            <w:t>200</w:t>
          </w:r>
        </w:p>
        <w:p w14:paraId="695FC80C" w14:textId="4C8EB0CC" w:rsidR="009F4FBB" w:rsidRPr="009F4FBB" w:rsidRDefault="009F4FBB" w:rsidP="009F4FBB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9F4FBB">
            <w:rPr>
              <w:rFonts w:asciiTheme="minorHAnsi" w:hAnsiTheme="minorHAnsi" w:cstheme="minorHAnsi"/>
              <w:sz w:val="18"/>
              <w:lang w:val="en-US"/>
            </w:rPr>
            <w:t>Rev.</w:t>
          </w:r>
          <w:r w:rsidR="00FD3C25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9F4FBB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Pr="009F4FBB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11</w:t>
          </w:r>
        </w:p>
        <w:p w14:paraId="1A8A5638" w14:textId="05C557CC" w:rsidR="009F4FBB" w:rsidRPr="009F4FBB" w:rsidRDefault="009F4FBB" w:rsidP="009F4FBB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  <w:lang w:val="en-US"/>
            </w:rPr>
          </w:pPr>
          <w:r w:rsidRPr="009F4FBB">
            <w:rPr>
              <w:rFonts w:asciiTheme="minorHAnsi" w:hAnsiTheme="minorHAnsi" w:cstheme="minorHAnsi"/>
              <w:sz w:val="18"/>
              <w:lang w:val="en-US"/>
            </w:rPr>
            <w:t>Data</w:t>
          </w:r>
          <w:r w:rsidR="00FD3C25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9F4FBB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="00FD3C25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20</w:t>
          </w:r>
          <w:r w:rsidRPr="009F4FBB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/0</w:t>
          </w:r>
          <w:r w:rsidR="00FD3C25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7</w:t>
          </w:r>
          <w:r w:rsidRPr="009F4FBB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/2023</w:t>
          </w:r>
        </w:p>
        <w:p w14:paraId="481A5E5C" w14:textId="77777777" w:rsidR="009F4FBB" w:rsidRPr="009F4FBB" w:rsidRDefault="009F4FBB" w:rsidP="009F4FB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4FBB">
            <w:rPr>
              <w:rFonts w:asciiTheme="minorHAnsi" w:hAnsiTheme="minorHAnsi" w:cstheme="minorHAnsi"/>
              <w:sz w:val="18"/>
            </w:rPr>
            <w:t>Emesso da: Elsa Liga</w:t>
          </w:r>
        </w:p>
        <w:p w14:paraId="36A2DC38" w14:textId="77777777" w:rsidR="009F4FBB" w:rsidRPr="009F4FBB" w:rsidRDefault="009F4FBB" w:rsidP="009F4FB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4FBB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0E7204B" w14:textId="77777777" w:rsidR="009F4FBB" w:rsidRPr="009F4FBB" w:rsidRDefault="009F4FBB" w:rsidP="009F4FBB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9F4FBB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7B404B88" w14:textId="5DCEAFD1" w:rsidR="009F4FBB" w:rsidRPr="009F4FBB" w:rsidRDefault="009F4FBB" w:rsidP="009F4FBB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9F4FBB">
            <w:rPr>
              <w:rFonts w:asciiTheme="minorHAnsi" w:hAnsiTheme="minorHAnsi" w:cstheme="minorHAnsi"/>
              <w:sz w:val="18"/>
            </w:rPr>
            <w:t xml:space="preserve">Pag. </w:t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9F4FB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9F4FB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9F4FB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9F4FBB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6</w:t>
          </w:r>
          <w:r w:rsidRPr="009F4FBB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1DE022B3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0C18A169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B6DF84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A99B20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B1021A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1EAA735E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27F4FED4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374D2E"/>
    <w:multiLevelType w:val="hybridMultilevel"/>
    <w:tmpl w:val="AFF01E7E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76A42"/>
    <w:multiLevelType w:val="hybridMultilevel"/>
    <w:tmpl w:val="746CE336"/>
    <w:lvl w:ilvl="0" w:tplc="0410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52D91"/>
    <w:multiLevelType w:val="hybridMultilevel"/>
    <w:tmpl w:val="56EAA07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71FD8"/>
    <w:multiLevelType w:val="hybridMultilevel"/>
    <w:tmpl w:val="2F4E15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5456"/>
    <w:multiLevelType w:val="hybridMultilevel"/>
    <w:tmpl w:val="42FC2AA4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221F0"/>
    <w:multiLevelType w:val="hybridMultilevel"/>
    <w:tmpl w:val="2EE46F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522DE"/>
    <w:multiLevelType w:val="hybridMultilevel"/>
    <w:tmpl w:val="CAF26550"/>
    <w:lvl w:ilvl="0" w:tplc="0410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70D4BBE"/>
    <w:multiLevelType w:val="hybridMultilevel"/>
    <w:tmpl w:val="DDACA5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2751A"/>
    <w:multiLevelType w:val="hybridMultilevel"/>
    <w:tmpl w:val="198A04D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918F4"/>
    <w:multiLevelType w:val="hybridMultilevel"/>
    <w:tmpl w:val="D80822B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601326">
    <w:abstractNumId w:val="1"/>
  </w:num>
  <w:num w:numId="2" w16cid:durableId="2071534631">
    <w:abstractNumId w:val="2"/>
  </w:num>
  <w:num w:numId="3" w16cid:durableId="1044906029">
    <w:abstractNumId w:val="3"/>
  </w:num>
  <w:num w:numId="4" w16cid:durableId="1721439516">
    <w:abstractNumId w:val="4"/>
  </w:num>
  <w:num w:numId="5" w16cid:durableId="970476617">
    <w:abstractNumId w:val="13"/>
  </w:num>
  <w:num w:numId="6" w16cid:durableId="272175603">
    <w:abstractNumId w:val="12"/>
  </w:num>
  <w:num w:numId="7" w16cid:durableId="930160733">
    <w:abstractNumId w:val="20"/>
  </w:num>
  <w:num w:numId="8" w16cid:durableId="460195948">
    <w:abstractNumId w:val="15"/>
  </w:num>
  <w:num w:numId="9" w16cid:durableId="1275478266">
    <w:abstractNumId w:val="19"/>
  </w:num>
  <w:num w:numId="10" w16cid:durableId="141708919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919628551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5629329">
    <w:abstractNumId w:val="7"/>
  </w:num>
  <w:num w:numId="13" w16cid:durableId="1168986511">
    <w:abstractNumId w:val="8"/>
  </w:num>
  <w:num w:numId="14" w16cid:durableId="1569925398">
    <w:abstractNumId w:val="11"/>
  </w:num>
  <w:num w:numId="15" w16cid:durableId="1219436319">
    <w:abstractNumId w:val="21"/>
  </w:num>
  <w:num w:numId="16" w16cid:durableId="1577394417">
    <w:abstractNumId w:val="18"/>
  </w:num>
  <w:num w:numId="17" w16cid:durableId="1294602536">
    <w:abstractNumId w:val="14"/>
  </w:num>
  <w:num w:numId="18" w16cid:durableId="761412706">
    <w:abstractNumId w:val="16"/>
  </w:num>
  <w:num w:numId="19" w16cid:durableId="1431241475">
    <w:abstractNumId w:val="24"/>
  </w:num>
  <w:num w:numId="20" w16cid:durableId="405492729">
    <w:abstractNumId w:val="9"/>
  </w:num>
  <w:num w:numId="21" w16cid:durableId="1654292232">
    <w:abstractNumId w:val="6"/>
  </w:num>
  <w:num w:numId="22" w16cid:durableId="1583300256">
    <w:abstractNumId w:val="17"/>
  </w:num>
  <w:num w:numId="23" w16cid:durableId="692390322">
    <w:abstractNumId w:val="10"/>
  </w:num>
  <w:num w:numId="24" w16cid:durableId="1690910273">
    <w:abstractNumId w:val="22"/>
  </w:num>
  <w:num w:numId="25" w16cid:durableId="952633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9F"/>
    <w:rsid w:val="00006CD3"/>
    <w:rsid w:val="00057CF4"/>
    <w:rsid w:val="00065814"/>
    <w:rsid w:val="0007224B"/>
    <w:rsid w:val="000814D0"/>
    <w:rsid w:val="0008295C"/>
    <w:rsid w:val="00084AAE"/>
    <w:rsid w:val="00087ED5"/>
    <w:rsid w:val="00092BE3"/>
    <w:rsid w:val="00092F94"/>
    <w:rsid w:val="000B2034"/>
    <w:rsid w:val="000E0D1F"/>
    <w:rsid w:val="00136726"/>
    <w:rsid w:val="00145FD8"/>
    <w:rsid w:val="00163F15"/>
    <w:rsid w:val="00176BCD"/>
    <w:rsid w:val="001A34D1"/>
    <w:rsid w:val="001B1240"/>
    <w:rsid w:val="001C5AB5"/>
    <w:rsid w:val="00206212"/>
    <w:rsid w:val="00207B8B"/>
    <w:rsid w:val="00224A9C"/>
    <w:rsid w:val="00234705"/>
    <w:rsid w:val="00253604"/>
    <w:rsid w:val="00255994"/>
    <w:rsid w:val="002722DF"/>
    <w:rsid w:val="002839A8"/>
    <w:rsid w:val="00283C6B"/>
    <w:rsid w:val="00284D18"/>
    <w:rsid w:val="00285798"/>
    <w:rsid w:val="0029438A"/>
    <w:rsid w:val="002C543B"/>
    <w:rsid w:val="002D688D"/>
    <w:rsid w:val="002E0E49"/>
    <w:rsid w:val="002E6BF0"/>
    <w:rsid w:val="002E72E7"/>
    <w:rsid w:val="0032333A"/>
    <w:rsid w:val="00346252"/>
    <w:rsid w:val="003743E6"/>
    <w:rsid w:val="00394C48"/>
    <w:rsid w:val="0039509E"/>
    <w:rsid w:val="003A086E"/>
    <w:rsid w:val="003A2B72"/>
    <w:rsid w:val="003B0093"/>
    <w:rsid w:val="003C6483"/>
    <w:rsid w:val="003E16B4"/>
    <w:rsid w:val="003E5EDC"/>
    <w:rsid w:val="003F1487"/>
    <w:rsid w:val="003F3772"/>
    <w:rsid w:val="00400C42"/>
    <w:rsid w:val="004057AC"/>
    <w:rsid w:val="00455621"/>
    <w:rsid w:val="00457D66"/>
    <w:rsid w:val="00461A80"/>
    <w:rsid w:val="00462266"/>
    <w:rsid w:val="0048207C"/>
    <w:rsid w:val="004936C6"/>
    <w:rsid w:val="004A3161"/>
    <w:rsid w:val="004A7EF7"/>
    <w:rsid w:val="004B6F61"/>
    <w:rsid w:val="004D46BF"/>
    <w:rsid w:val="004D7472"/>
    <w:rsid w:val="004E0899"/>
    <w:rsid w:val="004E122D"/>
    <w:rsid w:val="004F14D4"/>
    <w:rsid w:val="00577417"/>
    <w:rsid w:val="005857DF"/>
    <w:rsid w:val="00586810"/>
    <w:rsid w:val="0058741E"/>
    <w:rsid w:val="00591179"/>
    <w:rsid w:val="005974E9"/>
    <w:rsid w:val="005A6320"/>
    <w:rsid w:val="005B7A69"/>
    <w:rsid w:val="005C3862"/>
    <w:rsid w:val="005D1E55"/>
    <w:rsid w:val="005D38C8"/>
    <w:rsid w:val="005E2A9F"/>
    <w:rsid w:val="00606B36"/>
    <w:rsid w:val="00617F68"/>
    <w:rsid w:val="006224B1"/>
    <w:rsid w:val="006359A0"/>
    <w:rsid w:val="006447F8"/>
    <w:rsid w:val="00646AC2"/>
    <w:rsid w:val="006574F5"/>
    <w:rsid w:val="006850A8"/>
    <w:rsid w:val="006B1153"/>
    <w:rsid w:val="006B39AA"/>
    <w:rsid w:val="006C12D1"/>
    <w:rsid w:val="006D41CE"/>
    <w:rsid w:val="006E17BB"/>
    <w:rsid w:val="006E4DD6"/>
    <w:rsid w:val="0070077A"/>
    <w:rsid w:val="00704194"/>
    <w:rsid w:val="0072245C"/>
    <w:rsid w:val="00723EFE"/>
    <w:rsid w:val="00723F07"/>
    <w:rsid w:val="007326DF"/>
    <w:rsid w:val="00733EC4"/>
    <w:rsid w:val="00734DF0"/>
    <w:rsid w:val="00741F01"/>
    <w:rsid w:val="007658E0"/>
    <w:rsid w:val="00771BDE"/>
    <w:rsid w:val="00773FCC"/>
    <w:rsid w:val="00775CF9"/>
    <w:rsid w:val="00775F04"/>
    <w:rsid w:val="007906AB"/>
    <w:rsid w:val="007A2390"/>
    <w:rsid w:val="007A2BB6"/>
    <w:rsid w:val="007A5AB0"/>
    <w:rsid w:val="007A5BC3"/>
    <w:rsid w:val="007B6CD3"/>
    <w:rsid w:val="007B79B6"/>
    <w:rsid w:val="007C1B8F"/>
    <w:rsid w:val="007C6724"/>
    <w:rsid w:val="007E6481"/>
    <w:rsid w:val="007F676A"/>
    <w:rsid w:val="00807702"/>
    <w:rsid w:val="00824D19"/>
    <w:rsid w:val="0082741E"/>
    <w:rsid w:val="0083313B"/>
    <w:rsid w:val="00834344"/>
    <w:rsid w:val="00840713"/>
    <w:rsid w:val="00853353"/>
    <w:rsid w:val="008577AC"/>
    <w:rsid w:val="00866CC4"/>
    <w:rsid w:val="008708A6"/>
    <w:rsid w:val="00871D57"/>
    <w:rsid w:val="00877B0B"/>
    <w:rsid w:val="008C7690"/>
    <w:rsid w:val="008D68FC"/>
    <w:rsid w:val="008F3C8E"/>
    <w:rsid w:val="00933C9F"/>
    <w:rsid w:val="00953535"/>
    <w:rsid w:val="0096116D"/>
    <w:rsid w:val="009717DC"/>
    <w:rsid w:val="00972578"/>
    <w:rsid w:val="009835D4"/>
    <w:rsid w:val="00984137"/>
    <w:rsid w:val="009B661D"/>
    <w:rsid w:val="009D1B62"/>
    <w:rsid w:val="009D2041"/>
    <w:rsid w:val="009D286C"/>
    <w:rsid w:val="009F4FBB"/>
    <w:rsid w:val="009F6F6D"/>
    <w:rsid w:val="00A17A10"/>
    <w:rsid w:val="00A22BAE"/>
    <w:rsid w:val="00A362A0"/>
    <w:rsid w:val="00A523C1"/>
    <w:rsid w:val="00A707B7"/>
    <w:rsid w:val="00A77F87"/>
    <w:rsid w:val="00A914F8"/>
    <w:rsid w:val="00A91F4F"/>
    <w:rsid w:val="00A93EAE"/>
    <w:rsid w:val="00A96B84"/>
    <w:rsid w:val="00AB499C"/>
    <w:rsid w:val="00AB7838"/>
    <w:rsid w:val="00AC23D9"/>
    <w:rsid w:val="00AC4735"/>
    <w:rsid w:val="00AE5F17"/>
    <w:rsid w:val="00B04558"/>
    <w:rsid w:val="00B13991"/>
    <w:rsid w:val="00B15264"/>
    <w:rsid w:val="00B31DC7"/>
    <w:rsid w:val="00B4068B"/>
    <w:rsid w:val="00B43100"/>
    <w:rsid w:val="00B54BAA"/>
    <w:rsid w:val="00B633B2"/>
    <w:rsid w:val="00B64CAA"/>
    <w:rsid w:val="00B7130C"/>
    <w:rsid w:val="00B74878"/>
    <w:rsid w:val="00B77762"/>
    <w:rsid w:val="00B812E3"/>
    <w:rsid w:val="00B939DC"/>
    <w:rsid w:val="00B9411A"/>
    <w:rsid w:val="00BA1A4D"/>
    <w:rsid w:val="00BA1A86"/>
    <w:rsid w:val="00BE25AC"/>
    <w:rsid w:val="00BE3108"/>
    <w:rsid w:val="00C124DB"/>
    <w:rsid w:val="00C24D3C"/>
    <w:rsid w:val="00C26DBB"/>
    <w:rsid w:val="00C270D3"/>
    <w:rsid w:val="00C3274A"/>
    <w:rsid w:val="00C36C3A"/>
    <w:rsid w:val="00C6259A"/>
    <w:rsid w:val="00C71D21"/>
    <w:rsid w:val="00C7474A"/>
    <w:rsid w:val="00C7733F"/>
    <w:rsid w:val="00C84692"/>
    <w:rsid w:val="00CB5761"/>
    <w:rsid w:val="00CF12AA"/>
    <w:rsid w:val="00D05198"/>
    <w:rsid w:val="00D155E3"/>
    <w:rsid w:val="00D61011"/>
    <w:rsid w:val="00D95F21"/>
    <w:rsid w:val="00D976BF"/>
    <w:rsid w:val="00DA0401"/>
    <w:rsid w:val="00DA4D9A"/>
    <w:rsid w:val="00DC0A5B"/>
    <w:rsid w:val="00DC5451"/>
    <w:rsid w:val="00DC7B87"/>
    <w:rsid w:val="00DE45BB"/>
    <w:rsid w:val="00DE5C26"/>
    <w:rsid w:val="00E07261"/>
    <w:rsid w:val="00E1541D"/>
    <w:rsid w:val="00E20684"/>
    <w:rsid w:val="00E75A58"/>
    <w:rsid w:val="00E85F92"/>
    <w:rsid w:val="00E96050"/>
    <w:rsid w:val="00EA4124"/>
    <w:rsid w:val="00EC60C4"/>
    <w:rsid w:val="00ED1300"/>
    <w:rsid w:val="00EE1A6E"/>
    <w:rsid w:val="00EF1A98"/>
    <w:rsid w:val="00EF1FD5"/>
    <w:rsid w:val="00F10A60"/>
    <w:rsid w:val="00F10D2E"/>
    <w:rsid w:val="00F12F85"/>
    <w:rsid w:val="00F177DF"/>
    <w:rsid w:val="00F21B82"/>
    <w:rsid w:val="00F41F8E"/>
    <w:rsid w:val="00F50C07"/>
    <w:rsid w:val="00F5437E"/>
    <w:rsid w:val="00F55079"/>
    <w:rsid w:val="00F64F72"/>
    <w:rsid w:val="00F7134F"/>
    <w:rsid w:val="00F726D8"/>
    <w:rsid w:val="00F76A93"/>
    <w:rsid w:val="00F8523A"/>
    <w:rsid w:val="00FB458C"/>
    <w:rsid w:val="00FC7DA3"/>
    <w:rsid w:val="00FD3C25"/>
    <w:rsid w:val="00FE21CC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C18F9"/>
  <w15:docId w15:val="{9C493098-BD85-4AEC-9419-F0AAD1F0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link w:val="Titolo6Carattere"/>
    <w:qFormat/>
    <w:pPr>
      <w:keepNext/>
      <w:suppressLineNumbers/>
      <w:jc w:val="center"/>
      <w:outlineLvl w:val="5"/>
    </w:pPr>
    <w:rPr>
      <w:b/>
      <w:bCs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06AB"/>
    <w:pPr>
      <w:tabs>
        <w:tab w:val="num" w:pos="5040"/>
      </w:tabs>
      <w:suppressAutoHyphens w:val="0"/>
      <w:autoSpaceDE/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06AB"/>
    <w:pPr>
      <w:tabs>
        <w:tab w:val="num" w:pos="5760"/>
      </w:tabs>
      <w:suppressAutoHyphens w:val="0"/>
      <w:autoSpaceDE/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06AB"/>
    <w:pPr>
      <w:tabs>
        <w:tab w:val="num" w:pos="6480"/>
      </w:tabs>
      <w:suppressAutoHyphens w:val="0"/>
      <w:autoSpaceDE/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06AB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06AB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06AB"/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906AB"/>
    <w:rPr>
      <w:b/>
      <w:bCs/>
      <w:lang w:eastAsia="ar-SA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906AB"/>
    <w:rPr>
      <w:b/>
      <w:bCs/>
      <w:sz w:val="24"/>
      <w:szCs w:val="24"/>
      <w:lang w:eastAsia="ar-SA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906AB"/>
    <w:rPr>
      <w:b/>
      <w:bCs/>
      <w:lang w:eastAsia="ar-SA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906AB"/>
    <w:rPr>
      <w:b/>
      <w:bCs/>
      <w:sz w:val="24"/>
      <w:szCs w:val="24"/>
      <w:lang w:eastAsia="ar-SA"/>
    </w:rPr>
  </w:style>
  <w:style w:type="character" w:customStyle="1" w:styleId="Titolo5Carattere">
    <w:name w:val="Titolo 5 Carattere"/>
    <w:basedOn w:val="Carpredefinitoparagrafo"/>
    <w:link w:val="Titolo5"/>
    <w:uiPriority w:val="9"/>
    <w:rsid w:val="007906AB"/>
    <w:rPr>
      <w:i/>
      <w:iCs/>
      <w:lang w:eastAsia="ar-SA"/>
    </w:rPr>
  </w:style>
  <w:style w:type="character" w:customStyle="1" w:styleId="Titolo6Carattere">
    <w:name w:val="Titolo 6 Carattere"/>
    <w:basedOn w:val="Carpredefinitoparagrafo"/>
    <w:link w:val="Titolo6"/>
    <w:rsid w:val="007906AB"/>
    <w:rPr>
      <w:b/>
      <w:bCs/>
      <w:lang w:eastAsia="ar-SA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906AB"/>
    <w:rPr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906AB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8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9CDA9-1C3F-4876-9F12-EC60B9AB5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Giovanna</cp:lastModifiedBy>
  <cp:revision>3</cp:revision>
  <cp:lastPrinted>2015-11-13T14:16:00Z</cp:lastPrinted>
  <dcterms:created xsi:type="dcterms:W3CDTF">2024-10-09T10:07:00Z</dcterms:created>
  <dcterms:modified xsi:type="dcterms:W3CDTF">2024-10-09T10:10:00Z</dcterms:modified>
  <cp:category>Ufficio Qualità</cp:category>
  <cp:contentStatus>Rev. 2</cp:contentStatus>
</cp:coreProperties>
</file>