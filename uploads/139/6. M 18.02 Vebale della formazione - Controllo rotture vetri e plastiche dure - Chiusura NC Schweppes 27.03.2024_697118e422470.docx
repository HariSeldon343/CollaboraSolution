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06FECDFF" w:rsidR="0092742B" w:rsidRDefault="005536B3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5536B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5536B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5536B3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572F7085" w14:textId="77777777" w:rsidR="00ED3E86" w:rsidRDefault="00ED3E86" w:rsidP="003444E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vetro e plastiche dure</w:t>
            </w:r>
            <w:r w:rsidR="005536B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E247078" w14:textId="32BE11C8" w:rsidR="005536B3" w:rsidRPr="003444E5" w:rsidRDefault="005536B3" w:rsidP="003444E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compilazione della modulistica.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5FA2DE2E" w:rsidR="00F66DAC" w:rsidRPr="00B10C6B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6FE84E4" w:rsidR="004757FC" w:rsidRPr="00B10C6B" w:rsidRDefault="00ED3E86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sz w:val="24"/>
                <w:szCs w:val="24"/>
              </w:rPr>
              <w:t>27</w:t>
            </w:r>
            <w:r w:rsidR="005536B3" w:rsidRPr="005536B3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5536B3">
              <w:rPr>
                <w:rFonts w:asciiTheme="minorHAnsi" w:hAnsiTheme="minorHAnsi" w:cstheme="minorHAnsi"/>
                <w:sz w:val="24"/>
                <w:szCs w:val="24"/>
              </w:rPr>
              <w:t>03/2024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2644F37F" w:rsidR="004757FC" w:rsidRPr="00B10C6B" w:rsidRDefault="005536B3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 w:rsidRPr="005536B3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5536B3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8A8B1FD" w:rsidR="0080280A" w:rsidRPr="005536B3" w:rsidRDefault="00F66DAC" w:rsidP="00F66DA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536B3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1159FD28" w:rsidR="0080280A" w:rsidRPr="005536B3" w:rsidRDefault="00F66DAC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3444E5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5536B3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5536B3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536B3"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Pr="005536B3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3444E5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5536B3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5536B3" w:rsidRPr="005536B3" w:rsidRDefault="005536B3" w:rsidP="005536B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5157BD26" w:rsidR="005536B3" w:rsidRPr="005536B3" w:rsidRDefault="005536B3" w:rsidP="005536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536B3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58CEEABD" w:rsidR="005536B3" w:rsidRPr="005536B3" w:rsidRDefault="005536B3" w:rsidP="005536B3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5536B3" w:rsidRPr="003444E5" w:rsidRDefault="005536B3" w:rsidP="005536B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5536B3" w:rsidRDefault="005536B3" w:rsidP="005536B3">
            <w:pPr>
              <w:suppressAutoHyphens w:val="0"/>
            </w:pPr>
          </w:p>
        </w:tc>
      </w:tr>
      <w:tr w:rsidR="005536B3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5536B3" w:rsidRPr="005536B3" w:rsidRDefault="005536B3" w:rsidP="005536B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536A14C8" w:rsidR="005536B3" w:rsidRPr="003444E5" w:rsidRDefault="005536B3" w:rsidP="005536B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5536B3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2FD96AC2" w:rsidR="005536B3" w:rsidRPr="005536B3" w:rsidRDefault="005536B3" w:rsidP="005536B3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5536B3" w:rsidRPr="005536B3" w:rsidRDefault="005536B3" w:rsidP="005536B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5536B3" w:rsidRDefault="005536B3" w:rsidP="005536B3">
            <w:pPr>
              <w:suppressAutoHyphens w:val="0"/>
            </w:pPr>
          </w:p>
        </w:tc>
      </w:tr>
      <w:tr w:rsidR="005536B3" w:rsidRPr="00B10C6B" w14:paraId="3BF68F2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6E2DB0" w14:textId="77777777" w:rsidR="005536B3" w:rsidRPr="005536B3" w:rsidRDefault="005536B3" w:rsidP="005536B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BB0D3" w14:textId="5428312B" w:rsidR="005536B3" w:rsidRPr="003444E5" w:rsidRDefault="005536B3" w:rsidP="005536B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5536B3"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B5A1B" w14:textId="76CEF306" w:rsidR="005536B3" w:rsidRPr="005536B3" w:rsidRDefault="005536B3" w:rsidP="005536B3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5536B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C9447" w14:textId="77777777" w:rsidR="005536B3" w:rsidRPr="005536B3" w:rsidRDefault="005536B3" w:rsidP="005536B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FB132CC" w14:textId="77777777" w:rsidR="005536B3" w:rsidRDefault="005536B3" w:rsidP="005536B3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61315B0A" w:rsidR="00BC6A09" w:rsidRPr="00B10C6B" w:rsidRDefault="00B00CF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</w:t>
            </w:r>
            <w:r w:rsidR="005536B3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5536B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36F62A8F" w:rsidR="00BC6A09" w:rsidRPr="00B10C6B" w:rsidRDefault="00B00CF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27/04/202</w:t>
            </w:r>
            <w:r w:rsidR="005536B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3D84F1DC" w:rsidR="00E451EB" w:rsidRPr="00B10C6B" w:rsidRDefault="005536B3" w:rsidP="00B438C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Mazzeo Rosario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54FDA301" w:rsidR="007002F8" w:rsidRPr="00B10C6B" w:rsidRDefault="00B438CB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GESTIONE </w:t>
            </w:r>
            <w:r w:rsidR="005536B3">
              <w:rPr>
                <w:rFonts w:asciiTheme="minorHAnsi" w:hAnsiTheme="minorHAnsi" w:cstheme="minorHAnsi"/>
                <w:sz w:val="22"/>
                <w:szCs w:val="22"/>
              </w:rPr>
              <w:t>VETRO E PLASTICHE DURE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5536B3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5536B3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5536B3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3444E5">
                  <w:t>‬</w:t>
                </w:r>
                <w:r w:rsidR="003444E5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481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120DB"/>
    <w:rsid w:val="002863B0"/>
    <w:rsid w:val="0029053E"/>
    <w:rsid w:val="002A0E23"/>
    <w:rsid w:val="002E1EBF"/>
    <w:rsid w:val="00336898"/>
    <w:rsid w:val="003444E5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6B3"/>
    <w:rsid w:val="00553CE7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38CB"/>
    <w:rsid w:val="00B50DD4"/>
    <w:rsid w:val="00B65A81"/>
    <w:rsid w:val="00B8407E"/>
    <w:rsid w:val="00BC6A09"/>
    <w:rsid w:val="00BD799D"/>
    <w:rsid w:val="00BE6B03"/>
    <w:rsid w:val="00C22739"/>
    <w:rsid w:val="00C354F7"/>
    <w:rsid w:val="00C419AC"/>
    <w:rsid w:val="00C814E5"/>
    <w:rsid w:val="00CE163F"/>
    <w:rsid w:val="00CF1131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116</cp:revision>
  <cp:lastPrinted>2023-03-13T09:11:00Z</cp:lastPrinted>
  <dcterms:created xsi:type="dcterms:W3CDTF">2015-04-07T13:30:00Z</dcterms:created>
  <dcterms:modified xsi:type="dcterms:W3CDTF">2024-05-15T14:26:00Z</dcterms:modified>
</cp:coreProperties>
</file>