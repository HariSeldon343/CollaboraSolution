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ECA8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047A3956" w14:textId="77777777" w:rsidTr="00394C48">
        <w:trPr>
          <w:trHeight w:val="1399"/>
        </w:trPr>
        <w:tc>
          <w:tcPr>
            <w:tcW w:w="9210" w:type="dxa"/>
            <w:shd w:val="clear" w:color="auto" w:fill="auto"/>
          </w:tcPr>
          <w:p w14:paraId="78DC2E33"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 xml:space="preserve">Blood orange juice NFC </w:t>
            </w:r>
            <w:r w:rsidR="0062342B">
              <w:rPr>
                <w:rFonts w:ascii="Verdana" w:hAnsi="Verdana"/>
                <w:lang w:val="en-US"/>
              </w:rPr>
              <w:t>Stabilized</w:t>
            </w:r>
            <w:r w:rsidR="004052BE" w:rsidRPr="002C594E">
              <w:rPr>
                <w:rFonts w:ascii="Verdana" w:hAnsi="Verdana"/>
                <w:lang w:val="en-US"/>
              </w:rPr>
              <w:t xml:space="preserve"> </w:t>
            </w:r>
          </w:p>
          <w:p w14:paraId="31E54B38"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 xml:space="preserve">Blood orange juice NFC </w:t>
            </w:r>
            <w:r w:rsidR="0062342B">
              <w:rPr>
                <w:rFonts w:ascii="Verdana" w:hAnsi="Verdana"/>
                <w:i/>
                <w:lang w:val="en-US"/>
              </w:rPr>
              <w:t>Stabilized</w:t>
            </w:r>
          </w:p>
          <w:p w14:paraId="44838460"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5FF63F47" w14:textId="77777777" w:rsidR="00B13991" w:rsidRDefault="00B13991" w:rsidP="00257592">
      <w:pPr>
        <w:spacing w:before="120"/>
        <w:ind w:left="720"/>
        <w:rPr>
          <w:rFonts w:ascii="Verdana" w:hAnsi="Verdana"/>
          <w:b/>
          <w:sz w:val="8"/>
          <w:szCs w:val="8"/>
          <w:lang w:val="en-US"/>
        </w:rPr>
      </w:pPr>
    </w:p>
    <w:p w14:paraId="04E678FD"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F2C19" w14:paraId="1AA40BFE" w14:textId="77777777" w:rsidTr="00257592">
        <w:trPr>
          <w:trHeight w:val="3578"/>
        </w:trPr>
        <w:tc>
          <w:tcPr>
            <w:tcW w:w="9238" w:type="dxa"/>
            <w:shd w:val="clear" w:color="auto" w:fill="auto"/>
          </w:tcPr>
          <w:p w14:paraId="18BC2E7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650748A"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579380AA" w14:textId="77777777" w:rsidR="0042012D" w:rsidRPr="002C594E" w:rsidRDefault="0042012D" w:rsidP="00583DB6">
            <w:pPr>
              <w:tabs>
                <w:tab w:val="left" w:pos="284"/>
                <w:tab w:val="left" w:pos="3402"/>
              </w:tabs>
              <w:spacing w:before="120" w:after="120"/>
              <w:rPr>
                <w:rFonts w:ascii="Verdana" w:hAnsi="Verdana"/>
                <w:i/>
                <w:lang w:val="en-US"/>
              </w:rPr>
            </w:pPr>
          </w:p>
          <w:p w14:paraId="50BBCBE1"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F895393" w14:textId="77777777" w:rsidR="00583DB6" w:rsidRPr="002C594E" w:rsidRDefault="00583DB6" w:rsidP="00583DB6">
            <w:pPr>
              <w:tabs>
                <w:tab w:val="left" w:pos="284"/>
                <w:tab w:val="left" w:pos="3402"/>
              </w:tabs>
              <w:spacing w:before="120" w:after="120"/>
              <w:rPr>
                <w:rFonts w:ascii="Verdana" w:hAnsi="Verdana"/>
                <w:i/>
                <w:lang w:val="en-US"/>
              </w:rPr>
            </w:pPr>
          </w:p>
          <w:p w14:paraId="62580A4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68EA0B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08B7F69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47C4A4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7F3AB246"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09D62CE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8847A8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0D5E194A"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DFCE9D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26CC0F4" w14:textId="77777777" w:rsidR="00583DB6" w:rsidRDefault="00583DB6" w:rsidP="00257592">
      <w:pPr>
        <w:spacing w:before="120"/>
        <w:rPr>
          <w:rFonts w:ascii="Verdana" w:hAnsi="Verdana"/>
          <w:b/>
          <w:sz w:val="8"/>
          <w:szCs w:val="8"/>
          <w:lang w:val="en-US"/>
        </w:rPr>
      </w:pPr>
    </w:p>
    <w:p w14:paraId="4133148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FA7483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F2C19" w14:paraId="2BFEC475" w14:textId="77777777" w:rsidTr="00583DB6">
        <w:trPr>
          <w:trHeight w:val="4575"/>
        </w:trPr>
        <w:tc>
          <w:tcPr>
            <w:tcW w:w="9210" w:type="dxa"/>
            <w:tcBorders>
              <w:bottom w:val="nil"/>
            </w:tcBorders>
          </w:tcPr>
          <w:p w14:paraId="2F8B847C"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6665C9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A54FAB" w14:paraId="7AD670DA" w14:textId="77777777" w:rsidTr="00CE7254">
              <w:trPr>
                <w:trHeight w:hRule="exact" w:val="501"/>
              </w:trPr>
              <w:tc>
                <w:tcPr>
                  <w:tcW w:w="1302" w:type="dxa"/>
                  <w:vAlign w:val="center"/>
                </w:tcPr>
                <w:p w14:paraId="6FFAFAF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0A7C094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537D311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04D093E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50C6AAE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09763A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A54FAB" w14:paraId="5EA8938D" w14:textId="77777777" w:rsidTr="00CE7254">
              <w:trPr>
                <w:trHeight w:hRule="exact" w:val="501"/>
              </w:trPr>
              <w:tc>
                <w:tcPr>
                  <w:tcW w:w="1302" w:type="dxa"/>
                  <w:vAlign w:val="center"/>
                </w:tcPr>
                <w:p w14:paraId="0FB45927"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14CCEDA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14C7151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3481B867" w14:textId="77777777" w:rsidR="00D74BDB" w:rsidRPr="00D74BDB" w:rsidRDefault="00D74BDB" w:rsidP="002C7799">
                  <w:pPr>
                    <w:jc w:val="center"/>
                    <w:rPr>
                      <w:rFonts w:ascii="Verdana" w:hAnsi="Verdana"/>
                      <w:sz w:val="16"/>
                      <w:szCs w:val="16"/>
                      <w:lang w:val="en-US"/>
                    </w:rPr>
                  </w:pPr>
                </w:p>
              </w:tc>
              <w:tc>
                <w:tcPr>
                  <w:tcW w:w="848" w:type="dxa"/>
                  <w:vAlign w:val="center"/>
                </w:tcPr>
                <w:p w14:paraId="6F8C0A1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6A6C7A9C"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A54FAB" w14:paraId="73FA4054" w14:textId="77777777" w:rsidTr="00CE7254">
              <w:trPr>
                <w:trHeight w:hRule="exact" w:val="501"/>
              </w:trPr>
              <w:tc>
                <w:tcPr>
                  <w:tcW w:w="1302" w:type="dxa"/>
                  <w:vAlign w:val="center"/>
                </w:tcPr>
                <w:p w14:paraId="0431831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7A7F7873" w14:textId="77777777" w:rsidR="00D74BDB" w:rsidRPr="00D74BDB" w:rsidRDefault="00D74BDB" w:rsidP="002C7799">
                  <w:pPr>
                    <w:jc w:val="center"/>
                    <w:rPr>
                      <w:rFonts w:ascii="Verdana" w:hAnsi="Verdana"/>
                      <w:sz w:val="16"/>
                      <w:szCs w:val="16"/>
                      <w:lang w:val="en-US"/>
                    </w:rPr>
                  </w:pPr>
                </w:p>
              </w:tc>
              <w:tc>
                <w:tcPr>
                  <w:tcW w:w="762" w:type="dxa"/>
                  <w:vAlign w:val="center"/>
                </w:tcPr>
                <w:p w14:paraId="073CC53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4166CF7C"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20328F3B"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4EAD9357"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A54FAB" w14:paraId="4893891F" w14:textId="77777777" w:rsidTr="00CE7254">
              <w:trPr>
                <w:trHeight w:hRule="exact" w:val="501"/>
              </w:trPr>
              <w:tc>
                <w:tcPr>
                  <w:tcW w:w="1302" w:type="dxa"/>
                  <w:vAlign w:val="center"/>
                </w:tcPr>
                <w:p w14:paraId="6282BA8B"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4C3B5337" w14:textId="77777777" w:rsidR="00D74BDB" w:rsidRPr="00D74BDB" w:rsidRDefault="00D74BDB" w:rsidP="002C7799">
                  <w:pPr>
                    <w:rPr>
                      <w:rFonts w:ascii="Verdana" w:hAnsi="Verdana"/>
                      <w:sz w:val="16"/>
                      <w:szCs w:val="16"/>
                      <w:lang w:val="en-US"/>
                    </w:rPr>
                  </w:pPr>
                </w:p>
              </w:tc>
              <w:tc>
                <w:tcPr>
                  <w:tcW w:w="762" w:type="dxa"/>
                  <w:vAlign w:val="center"/>
                </w:tcPr>
                <w:p w14:paraId="1AF45454"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2A53CAD9"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6B99A060" w14:textId="77777777" w:rsidR="00D74BDB" w:rsidRPr="00D74BDB" w:rsidRDefault="00D74BDB" w:rsidP="002C7799">
                  <w:pPr>
                    <w:jc w:val="center"/>
                    <w:rPr>
                      <w:rFonts w:ascii="Verdana" w:hAnsi="Verdana"/>
                      <w:sz w:val="16"/>
                      <w:szCs w:val="16"/>
                      <w:lang w:val="en-US"/>
                    </w:rPr>
                  </w:pPr>
                </w:p>
              </w:tc>
              <w:tc>
                <w:tcPr>
                  <w:tcW w:w="1568" w:type="dxa"/>
                  <w:vAlign w:val="center"/>
                </w:tcPr>
                <w:p w14:paraId="7FAA6FE4"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A54FAB" w14:paraId="7E12B4FB" w14:textId="77777777" w:rsidTr="00CE7254">
              <w:trPr>
                <w:trHeight w:hRule="exact" w:val="501"/>
              </w:trPr>
              <w:tc>
                <w:tcPr>
                  <w:tcW w:w="1302" w:type="dxa"/>
                  <w:vAlign w:val="center"/>
                </w:tcPr>
                <w:p w14:paraId="5F003783"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265E80D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1281B9A9"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15BC3E0C"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71A507EE"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632E30CB"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A54FAB" w14:paraId="0443F371" w14:textId="77777777" w:rsidTr="00CE7254">
              <w:trPr>
                <w:trHeight w:hRule="exact" w:val="501"/>
              </w:trPr>
              <w:tc>
                <w:tcPr>
                  <w:tcW w:w="1302" w:type="dxa"/>
                  <w:vAlign w:val="center"/>
                </w:tcPr>
                <w:p w14:paraId="2EB60E33"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194B8EA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02AD35A7"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49F000FD"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1762C208"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42BA686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CF2C19" w14:paraId="357A1E6D" w14:textId="77777777" w:rsidTr="00CE7254">
              <w:trPr>
                <w:trHeight w:hRule="exact" w:val="501"/>
              </w:trPr>
              <w:tc>
                <w:tcPr>
                  <w:tcW w:w="1302" w:type="dxa"/>
                  <w:vAlign w:val="center"/>
                </w:tcPr>
                <w:p w14:paraId="3DDED61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28C93336" w14:textId="77777777" w:rsidR="00D74BDB" w:rsidRPr="00D74BDB" w:rsidRDefault="00D74BDB" w:rsidP="002C7799">
                  <w:pPr>
                    <w:jc w:val="center"/>
                    <w:rPr>
                      <w:rFonts w:ascii="Verdana" w:hAnsi="Verdana"/>
                      <w:sz w:val="16"/>
                      <w:szCs w:val="16"/>
                      <w:lang w:val="en-US"/>
                    </w:rPr>
                  </w:pPr>
                </w:p>
              </w:tc>
              <w:tc>
                <w:tcPr>
                  <w:tcW w:w="762" w:type="dxa"/>
                  <w:vAlign w:val="center"/>
                </w:tcPr>
                <w:p w14:paraId="49BE7130" w14:textId="77777777" w:rsidR="00D74BDB" w:rsidRPr="00D74BDB" w:rsidRDefault="0062342B" w:rsidP="002C7799">
                  <w:pPr>
                    <w:tabs>
                      <w:tab w:val="decimal" w:pos="12"/>
                    </w:tabs>
                    <w:jc w:val="center"/>
                    <w:rPr>
                      <w:rFonts w:ascii="Verdana" w:hAnsi="Verdana"/>
                      <w:sz w:val="16"/>
                      <w:szCs w:val="16"/>
                      <w:lang w:val="en-US"/>
                    </w:rPr>
                  </w:pPr>
                  <w:r>
                    <w:rPr>
                      <w:rFonts w:ascii="Verdana" w:hAnsi="Verdana"/>
                      <w:sz w:val="16"/>
                      <w:szCs w:val="16"/>
                      <w:lang w:val="en-US"/>
                    </w:rPr>
                    <w:t>300</w:t>
                  </w:r>
                </w:p>
              </w:tc>
              <w:tc>
                <w:tcPr>
                  <w:tcW w:w="847" w:type="dxa"/>
                  <w:vAlign w:val="center"/>
                </w:tcPr>
                <w:p w14:paraId="2A091EB9" w14:textId="77777777" w:rsidR="00D74BDB" w:rsidRPr="00D74BDB" w:rsidRDefault="0062342B" w:rsidP="002C7799">
                  <w:pPr>
                    <w:tabs>
                      <w:tab w:val="decimal" w:pos="12"/>
                      <w:tab w:val="decimal" w:pos="417"/>
                    </w:tabs>
                    <w:jc w:val="center"/>
                    <w:rPr>
                      <w:rFonts w:ascii="Verdana" w:hAnsi="Verdana"/>
                      <w:sz w:val="16"/>
                      <w:szCs w:val="16"/>
                      <w:lang w:val="en-US"/>
                    </w:rPr>
                  </w:pPr>
                  <w:r>
                    <w:rPr>
                      <w:rFonts w:ascii="Verdana" w:hAnsi="Verdana"/>
                      <w:sz w:val="16"/>
                      <w:szCs w:val="16"/>
                      <w:lang w:val="en-US"/>
                    </w:rPr>
                    <w:t>4</w:t>
                  </w:r>
                  <w:r w:rsidR="00B71BAA">
                    <w:rPr>
                      <w:rFonts w:ascii="Verdana" w:hAnsi="Verdana"/>
                      <w:sz w:val="16"/>
                      <w:szCs w:val="16"/>
                      <w:lang w:val="en-US"/>
                    </w:rPr>
                    <w:t>0</w:t>
                  </w:r>
                  <w:r w:rsidR="00D74BDB" w:rsidRPr="00D74BDB">
                    <w:rPr>
                      <w:rFonts w:ascii="Verdana" w:hAnsi="Verdana"/>
                      <w:sz w:val="16"/>
                      <w:szCs w:val="16"/>
                      <w:lang w:val="en-US"/>
                    </w:rPr>
                    <w:t>0</w:t>
                  </w:r>
                </w:p>
              </w:tc>
              <w:tc>
                <w:tcPr>
                  <w:tcW w:w="848" w:type="dxa"/>
                  <w:vAlign w:val="center"/>
                </w:tcPr>
                <w:p w14:paraId="3AEC6258"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19859A3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CE7254" w:rsidRPr="00CF2C19" w14:paraId="12D18B7D" w14:textId="77777777" w:rsidTr="00CE7254">
              <w:trPr>
                <w:trHeight w:hRule="exact" w:val="501"/>
              </w:trPr>
              <w:tc>
                <w:tcPr>
                  <w:tcW w:w="1302" w:type="dxa"/>
                  <w:vAlign w:val="center"/>
                </w:tcPr>
                <w:p w14:paraId="28EE0B66" w14:textId="77777777" w:rsidR="00CE7254" w:rsidRPr="00D74BDB" w:rsidRDefault="00CE7254" w:rsidP="00CE7254">
                  <w:pPr>
                    <w:jc w:val="center"/>
                    <w:rPr>
                      <w:rFonts w:ascii="Verdana" w:hAnsi="Verdana"/>
                      <w:i/>
                      <w:sz w:val="16"/>
                      <w:szCs w:val="16"/>
                      <w:lang w:val="en-US"/>
                    </w:rPr>
                  </w:pPr>
                  <w:r>
                    <w:rPr>
                      <w:rFonts w:ascii="Verdana" w:hAnsi="Verdana"/>
                      <w:i/>
                      <w:sz w:val="16"/>
                      <w:szCs w:val="16"/>
                      <w:lang w:val="en-US"/>
                    </w:rPr>
                    <w:t>Pulp</w:t>
                  </w:r>
                  <w:r w:rsidR="002517D4">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4F380CB0" w14:textId="77777777" w:rsidR="00CE7254" w:rsidRPr="00D74BDB" w:rsidRDefault="00CE7254" w:rsidP="00CE7254">
                  <w:pPr>
                    <w:jc w:val="center"/>
                    <w:rPr>
                      <w:rFonts w:ascii="Verdana" w:hAnsi="Verdana"/>
                      <w:sz w:val="16"/>
                      <w:szCs w:val="16"/>
                      <w:lang w:val="en-US"/>
                    </w:rPr>
                  </w:pPr>
                </w:p>
              </w:tc>
              <w:tc>
                <w:tcPr>
                  <w:tcW w:w="762" w:type="dxa"/>
                  <w:vAlign w:val="center"/>
                </w:tcPr>
                <w:p w14:paraId="344BA477" w14:textId="77777777" w:rsidR="00CE7254" w:rsidRDefault="00CE7254" w:rsidP="00CE7254">
                  <w:pPr>
                    <w:tabs>
                      <w:tab w:val="decimal" w:pos="12"/>
                    </w:tabs>
                    <w:jc w:val="center"/>
                    <w:rPr>
                      <w:rFonts w:ascii="Verdana" w:hAnsi="Verdana"/>
                      <w:sz w:val="16"/>
                      <w:szCs w:val="16"/>
                      <w:lang w:val="en-US"/>
                    </w:rPr>
                  </w:pPr>
                  <w:r>
                    <w:rPr>
                      <w:rFonts w:ascii="Verdana" w:hAnsi="Verdana"/>
                      <w:sz w:val="16"/>
                      <w:szCs w:val="16"/>
                      <w:lang w:val="en-US"/>
                    </w:rPr>
                    <w:t>6</w:t>
                  </w:r>
                </w:p>
              </w:tc>
              <w:tc>
                <w:tcPr>
                  <w:tcW w:w="847" w:type="dxa"/>
                  <w:vAlign w:val="center"/>
                </w:tcPr>
                <w:p w14:paraId="54F12B9E" w14:textId="77777777" w:rsidR="00CE7254" w:rsidRDefault="00CE7254" w:rsidP="00CE7254">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8" w:type="dxa"/>
                  <w:vAlign w:val="center"/>
                </w:tcPr>
                <w:p w14:paraId="432323B1" w14:textId="77777777" w:rsidR="00CE7254" w:rsidRPr="00D74BDB" w:rsidRDefault="00CE7254" w:rsidP="00CE7254">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361D083B" w14:textId="77777777" w:rsidR="00CE7254" w:rsidRPr="00D74BDB" w:rsidRDefault="00CE7254" w:rsidP="00CE7254">
                  <w:pPr>
                    <w:jc w:val="center"/>
                    <w:rPr>
                      <w:rFonts w:ascii="Verdana" w:hAnsi="Verdana"/>
                      <w:sz w:val="16"/>
                      <w:szCs w:val="16"/>
                      <w:lang w:val="en-US"/>
                    </w:rPr>
                  </w:pPr>
                  <w:r w:rsidRPr="00DE6FA1">
                    <w:rPr>
                      <w:rFonts w:ascii="Verdana" w:hAnsi="Verdana"/>
                      <w:sz w:val="16"/>
                      <w:szCs w:val="16"/>
                      <w:lang w:val="en-US"/>
                    </w:rPr>
                    <w:t>IFU 60, 1991</w:t>
                  </w:r>
                </w:p>
              </w:tc>
            </w:tr>
            <w:tr w:rsidR="00CE7254" w:rsidRPr="00CF2C19" w14:paraId="792A104B" w14:textId="77777777" w:rsidTr="00CE7254">
              <w:trPr>
                <w:trHeight w:hRule="exact" w:val="501"/>
              </w:trPr>
              <w:tc>
                <w:tcPr>
                  <w:tcW w:w="1302" w:type="dxa"/>
                  <w:vAlign w:val="center"/>
                </w:tcPr>
                <w:p w14:paraId="0BE0FBE7" w14:textId="77777777" w:rsidR="00CE7254" w:rsidRPr="00D74BDB" w:rsidRDefault="00CE7254" w:rsidP="00CE7254">
                  <w:pPr>
                    <w:jc w:val="center"/>
                    <w:rPr>
                      <w:rFonts w:ascii="Verdana" w:hAnsi="Verdana"/>
                      <w:i/>
                      <w:sz w:val="16"/>
                      <w:szCs w:val="16"/>
                      <w:lang w:val="en-US"/>
                    </w:rPr>
                  </w:pPr>
                  <w:r>
                    <w:rPr>
                      <w:rFonts w:ascii="Verdana" w:hAnsi="Verdana"/>
                      <w:i/>
                      <w:sz w:val="16"/>
                      <w:szCs w:val="16"/>
                      <w:lang w:val="en-US"/>
                    </w:rPr>
                    <w:t>Pulp</w:t>
                  </w:r>
                  <w:r w:rsidR="002517D4">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512C76F4" w14:textId="77777777" w:rsidR="00CE7254" w:rsidRPr="00D74BDB" w:rsidRDefault="00CE7254" w:rsidP="00CE7254">
                  <w:pPr>
                    <w:jc w:val="center"/>
                    <w:rPr>
                      <w:rFonts w:ascii="Verdana" w:hAnsi="Verdana"/>
                      <w:sz w:val="16"/>
                      <w:szCs w:val="16"/>
                      <w:lang w:val="en-US"/>
                    </w:rPr>
                  </w:pPr>
                </w:p>
              </w:tc>
              <w:tc>
                <w:tcPr>
                  <w:tcW w:w="762" w:type="dxa"/>
                  <w:vAlign w:val="center"/>
                </w:tcPr>
                <w:p w14:paraId="31DC44A9" w14:textId="77777777" w:rsidR="00CE7254" w:rsidRDefault="00CE7254" w:rsidP="00CE7254">
                  <w:pPr>
                    <w:tabs>
                      <w:tab w:val="decimal" w:pos="12"/>
                    </w:tabs>
                    <w:jc w:val="center"/>
                    <w:rPr>
                      <w:rFonts w:ascii="Verdana" w:hAnsi="Verdana"/>
                      <w:sz w:val="16"/>
                      <w:szCs w:val="16"/>
                      <w:lang w:val="en-US"/>
                    </w:rPr>
                  </w:pPr>
                  <w:r>
                    <w:rPr>
                      <w:rFonts w:ascii="Verdana" w:hAnsi="Verdana"/>
                      <w:sz w:val="16"/>
                      <w:szCs w:val="16"/>
                      <w:lang w:val="en-US"/>
                    </w:rPr>
                    <w:t>3</w:t>
                  </w:r>
                </w:p>
              </w:tc>
              <w:tc>
                <w:tcPr>
                  <w:tcW w:w="847" w:type="dxa"/>
                  <w:vAlign w:val="center"/>
                </w:tcPr>
                <w:p w14:paraId="6A42CEF3" w14:textId="77777777" w:rsidR="00CE7254" w:rsidRDefault="00CE7254" w:rsidP="00CE7254">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8" w:type="dxa"/>
                  <w:vAlign w:val="center"/>
                </w:tcPr>
                <w:p w14:paraId="200A2C07" w14:textId="77777777" w:rsidR="00CE7254" w:rsidRDefault="00CE7254" w:rsidP="00CE7254">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4147C3A9" w14:textId="77777777" w:rsidR="00CE7254" w:rsidRPr="00DE6FA1" w:rsidRDefault="00CE7254" w:rsidP="00CE7254">
                  <w:pPr>
                    <w:jc w:val="center"/>
                    <w:rPr>
                      <w:rFonts w:ascii="Verdana" w:hAnsi="Verdana"/>
                      <w:sz w:val="16"/>
                      <w:szCs w:val="16"/>
                      <w:lang w:val="en-US"/>
                    </w:rPr>
                  </w:pPr>
                  <w:r w:rsidRPr="00DE6FA1">
                    <w:rPr>
                      <w:rFonts w:ascii="Verdana" w:hAnsi="Verdana"/>
                      <w:sz w:val="16"/>
                      <w:szCs w:val="16"/>
                      <w:lang w:val="en-US"/>
                    </w:rPr>
                    <w:t>IFU 60, 1991</w:t>
                  </w:r>
                </w:p>
              </w:tc>
            </w:tr>
          </w:tbl>
          <w:p w14:paraId="5DC00EA5"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1DEE1AE7" w14:textId="77777777" w:rsidTr="00583DB6">
        <w:trPr>
          <w:trHeight w:val="8345"/>
        </w:trPr>
        <w:tc>
          <w:tcPr>
            <w:tcW w:w="9210" w:type="dxa"/>
            <w:tcBorders>
              <w:top w:val="nil"/>
            </w:tcBorders>
          </w:tcPr>
          <w:p w14:paraId="67C3814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82EBB1B" w14:textId="77777777" w:rsidTr="00953535">
              <w:trPr>
                <w:trHeight w:hRule="exact" w:val="501"/>
                <w:tblHeader/>
              </w:trPr>
              <w:tc>
                <w:tcPr>
                  <w:tcW w:w="1303" w:type="dxa"/>
                  <w:vAlign w:val="center"/>
                </w:tcPr>
                <w:p w14:paraId="5243C3F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CC254B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637E25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8F30D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F6753C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A054B8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B1EF9" w:rsidRPr="00CF2C19" w14:paraId="3D26CEF1" w14:textId="77777777" w:rsidTr="007E7690">
              <w:trPr>
                <w:trHeight w:hRule="exact" w:val="680"/>
                <w:tblHeader/>
              </w:trPr>
              <w:tc>
                <w:tcPr>
                  <w:tcW w:w="1303" w:type="dxa"/>
                  <w:vAlign w:val="center"/>
                </w:tcPr>
                <w:p w14:paraId="53CCBE78" w14:textId="77777777" w:rsidR="00CB1EF9" w:rsidRPr="00D74BDB" w:rsidRDefault="00CB1EF9" w:rsidP="00CB1EF9">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70B3DC41"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F15A193"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BE456E6"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41E68EDF"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503C845" w14:textId="77777777" w:rsidR="00CB1EF9" w:rsidRDefault="00CB1EF9" w:rsidP="00CB1EF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B1EF9" w:rsidRPr="00CF2C19" w14:paraId="77EAB9A9" w14:textId="77777777" w:rsidTr="007E7690">
              <w:trPr>
                <w:trHeight w:hRule="exact" w:val="680"/>
                <w:tblHeader/>
              </w:trPr>
              <w:tc>
                <w:tcPr>
                  <w:tcW w:w="1303" w:type="dxa"/>
                  <w:vAlign w:val="center"/>
                </w:tcPr>
                <w:p w14:paraId="14DDBF28" w14:textId="77777777" w:rsidR="00CB1EF9" w:rsidRPr="00D74BDB" w:rsidRDefault="00CB1EF9" w:rsidP="00CB1EF9">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19FB1F93"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51F70D2A"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DC0D808" w14:textId="77777777" w:rsidR="00CB1EF9" w:rsidRPr="00D74BDB" w:rsidRDefault="00CB1EF9" w:rsidP="00CB1EF9">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3A2C613B"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39AE25C" w14:textId="77777777" w:rsidR="00CB1EF9" w:rsidRDefault="00CB1EF9" w:rsidP="00CB1EF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1EF9" w:rsidRPr="00CF2C19" w14:paraId="6F79A8A7" w14:textId="77777777" w:rsidTr="007E7690">
              <w:trPr>
                <w:trHeight w:hRule="exact" w:val="680"/>
                <w:tblHeader/>
              </w:trPr>
              <w:tc>
                <w:tcPr>
                  <w:tcW w:w="1303" w:type="dxa"/>
                  <w:vAlign w:val="center"/>
                </w:tcPr>
                <w:p w14:paraId="02E18B39" w14:textId="77777777" w:rsidR="00CB1EF9" w:rsidRPr="00D74BDB" w:rsidRDefault="00CB1EF9" w:rsidP="00CB1EF9">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21A6C2E1"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58EFBEC"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35079" w14:textId="77777777" w:rsidR="00CB1EF9" w:rsidRPr="00D74BDB" w:rsidRDefault="00CB1EF9" w:rsidP="00CB1EF9">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6212ED39"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B23978D" w14:textId="77777777" w:rsidR="00CB1EF9" w:rsidRDefault="00CB1EF9" w:rsidP="00CB1EF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1EF9" w:rsidRPr="00A54FAB" w14:paraId="00E25552" w14:textId="77777777" w:rsidTr="007E7690">
              <w:trPr>
                <w:trHeight w:hRule="exact" w:val="680"/>
                <w:tblHeader/>
              </w:trPr>
              <w:tc>
                <w:tcPr>
                  <w:tcW w:w="1303" w:type="dxa"/>
                  <w:vAlign w:val="center"/>
                </w:tcPr>
                <w:p w14:paraId="294803DC" w14:textId="77777777" w:rsidR="00CB1EF9" w:rsidRPr="00D74BDB" w:rsidRDefault="00CB1EF9" w:rsidP="00CB1EF9">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4AC8C5B2"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3550F0A"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12EB026"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7288084"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7D71235" w14:textId="77777777" w:rsidR="00CB1EF9" w:rsidRDefault="00CB1EF9" w:rsidP="00CB1EF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1EF9" w:rsidRPr="00A54FAB" w14:paraId="5C0465C2" w14:textId="77777777" w:rsidTr="007E7690">
              <w:trPr>
                <w:trHeight w:hRule="exact" w:val="680"/>
                <w:tblHeader/>
              </w:trPr>
              <w:tc>
                <w:tcPr>
                  <w:tcW w:w="1303" w:type="dxa"/>
                  <w:vAlign w:val="center"/>
                </w:tcPr>
                <w:p w14:paraId="05EFEB02" w14:textId="77777777" w:rsidR="00CB1EF9" w:rsidRPr="00D74BDB" w:rsidRDefault="00CB1EF9" w:rsidP="00CB1EF9">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60175264"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9C0A12C"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DF40393"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453A2280"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24A6B54" w14:textId="77777777" w:rsidR="00CB1EF9" w:rsidRDefault="00CB1EF9" w:rsidP="00CB1EF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1EF9" w:rsidRPr="00A54FAB" w14:paraId="2696BCE1" w14:textId="77777777" w:rsidTr="007E7690">
              <w:trPr>
                <w:trHeight w:hRule="exact" w:val="680"/>
                <w:tblHeader/>
              </w:trPr>
              <w:tc>
                <w:tcPr>
                  <w:tcW w:w="1303" w:type="dxa"/>
                  <w:vAlign w:val="center"/>
                </w:tcPr>
                <w:p w14:paraId="2FC0A110" w14:textId="77777777" w:rsidR="00CB1EF9" w:rsidRPr="00D74BDB" w:rsidRDefault="00CB1EF9" w:rsidP="00CB1EF9">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0BEFB7A3"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06648D02"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A824052"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51EA6547" w14:textId="77777777" w:rsidR="00CB1EF9" w:rsidRPr="00D74BDB" w:rsidRDefault="00CB1EF9" w:rsidP="00CB1EF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83C2651" w14:textId="77777777" w:rsidR="00CB1EF9" w:rsidRDefault="00CB1EF9" w:rsidP="00CB1EF9">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FD8DA34"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62084ECF" w14:textId="77777777" w:rsidTr="00977461">
              <w:trPr>
                <w:trHeight w:hRule="exact" w:val="510"/>
                <w:jc w:val="center"/>
              </w:trPr>
              <w:tc>
                <w:tcPr>
                  <w:tcW w:w="2228" w:type="dxa"/>
                  <w:vAlign w:val="center"/>
                </w:tcPr>
                <w:p w14:paraId="3D37EE4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5BC2D13"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3F19F63D"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79A399F" w14:textId="77777777" w:rsidTr="00977461">
              <w:trPr>
                <w:trHeight w:hRule="exact" w:val="510"/>
                <w:jc w:val="center"/>
              </w:trPr>
              <w:tc>
                <w:tcPr>
                  <w:tcW w:w="2228" w:type="dxa"/>
                  <w:vAlign w:val="center"/>
                </w:tcPr>
                <w:p w14:paraId="73C4546E"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4DE7FC1E" w14:textId="77777777" w:rsidR="003F1487" w:rsidRPr="002C594E" w:rsidRDefault="00CB4F01"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57BFE3FD"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BE30AD" w14:textId="77777777" w:rsidTr="00977461">
              <w:trPr>
                <w:trHeight w:hRule="exact" w:val="510"/>
                <w:jc w:val="center"/>
              </w:trPr>
              <w:tc>
                <w:tcPr>
                  <w:tcW w:w="2228" w:type="dxa"/>
                  <w:vAlign w:val="center"/>
                </w:tcPr>
                <w:p w14:paraId="72A18B5C"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3A6C3957"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64E08E4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A654345" w14:textId="77777777" w:rsidTr="00977461">
              <w:trPr>
                <w:trHeight w:hRule="exact" w:val="510"/>
                <w:jc w:val="center"/>
              </w:trPr>
              <w:tc>
                <w:tcPr>
                  <w:tcW w:w="2228" w:type="dxa"/>
                  <w:vAlign w:val="center"/>
                </w:tcPr>
                <w:p w14:paraId="3C5E2741"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314AA41"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AD4379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67201EE" w14:textId="77777777" w:rsidTr="00977461">
              <w:trPr>
                <w:trHeight w:hRule="exact" w:val="510"/>
                <w:jc w:val="center"/>
              </w:trPr>
              <w:tc>
                <w:tcPr>
                  <w:tcW w:w="2228" w:type="dxa"/>
                  <w:vAlign w:val="center"/>
                </w:tcPr>
                <w:p w14:paraId="29D28D60"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0D86778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AA3BC0C"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0EC1051E" w14:textId="77777777" w:rsidR="004A7EF7" w:rsidRPr="002C594E" w:rsidRDefault="004A7EF7" w:rsidP="00853353">
            <w:pPr>
              <w:spacing w:before="100" w:beforeAutospacing="1"/>
              <w:rPr>
                <w:rFonts w:ascii="Verdana" w:hAnsi="Verdana"/>
                <w:b/>
                <w:sz w:val="8"/>
                <w:szCs w:val="8"/>
                <w:lang w:val="en-US"/>
              </w:rPr>
            </w:pPr>
          </w:p>
        </w:tc>
      </w:tr>
    </w:tbl>
    <w:p w14:paraId="528AE2F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54FAB" w14:paraId="7BE599A9" w14:textId="77777777" w:rsidTr="00953535">
        <w:trPr>
          <w:trHeight w:val="3809"/>
        </w:trPr>
        <w:tc>
          <w:tcPr>
            <w:tcW w:w="9210" w:type="dxa"/>
          </w:tcPr>
          <w:p w14:paraId="3530F4EB"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230AC25"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1048D9F1"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5DDA580"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3230D1F"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62BB2E2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41E5C05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260FC7D5"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4671F92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1D6FADD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606D3A8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96ACE3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7176F6C3"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244EE4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246431C7" w14:textId="77777777" w:rsidTr="00257592">
        <w:trPr>
          <w:trHeight w:val="2600"/>
        </w:trPr>
        <w:tc>
          <w:tcPr>
            <w:tcW w:w="9210" w:type="dxa"/>
            <w:shd w:val="clear" w:color="auto" w:fill="auto"/>
          </w:tcPr>
          <w:p w14:paraId="19767D8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1B97190"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24687E3"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16D802EF"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7F53ADA" w14:textId="77777777"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D74BDB" w:rsidRPr="001F640A">
              <w:rPr>
                <w:rFonts w:ascii="Verdana" w:hAnsi="Verdana"/>
                <w:lang w:val="en-US"/>
              </w:rPr>
              <w:t>Receiving Citrus Fruit and Unloading – Washing – Selection and Calibration – Juice Extraction – Refining –</w:t>
            </w:r>
            <w:r w:rsidR="004F698C">
              <w:rPr>
                <w:rFonts w:ascii="Verdana" w:hAnsi="Verdana"/>
                <w:lang w:val="en-US"/>
              </w:rPr>
              <w:t xml:space="preserve"> Refrigeration – Temporary Storage -</w:t>
            </w:r>
            <w:r w:rsidR="00D74BDB" w:rsidRPr="001F640A">
              <w:rPr>
                <w:rFonts w:ascii="Verdana" w:hAnsi="Verdana"/>
                <w:lang w:val="en-US"/>
              </w:rPr>
              <w:t xml:space="preserve"> Sending to the Finished Products Department –</w:t>
            </w:r>
            <w:r w:rsidR="00D74BDB">
              <w:rPr>
                <w:rFonts w:ascii="Verdana" w:hAnsi="Verdana"/>
                <w:lang w:val="en-US"/>
              </w:rPr>
              <w:t xml:space="preserve"> Pasteurization -  </w:t>
            </w:r>
            <w:r w:rsidR="00D74BDB" w:rsidRPr="001F640A">
              <w:rPr>
                <w:rFonts w:ascii="Verdana" w:hAnsi="Verdana"/>
                <w:lang w:val="en-US"/>
              </w:rPr>
              <w:t>Refrigeration – Filtration</w:t>
            </w:r>
            <w:r w:rsidR="004F698C">
              <w:rPr>
                <w:rFonts w:ascii="Verdana" w:hAnsi="Verdana"/>
                <w:lang w:val="en-US"/>
              </w:rPr>
              <w:t xml:space="preserve"> - </w:t>
            </w:r>
            <w:r w:rsidR="00C23BF2" w:rsidRPr="002C594E">
              <w:rPr>
                <w:rFonts w:ascii="Verdana" w:hAnsi="Verdana"/>
                <w:lang w:val="en-US"/>
              </w:rPr>
              <w:t>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r w:rsidR="00D70536">
              <w:rPr>
                <w:rFonts w:ascii="Verdana" w:hAnsi="Verdana"/>
                <w:lang w:val="en-US"/>
              </w:rPr>
              <w:t xml:space="preserve"> </w:t>
            </w:r>
          </w:p>
          <w:p w14:paraId="15DFA799"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402D495C"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2D67397"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54FAB" w14:paraId="3FA6EAF1" w14:textId="77777777" w:rsidTr="00E502AA">
        <w:trPr>
          <w:trHeight w:val="1129"/>
        </w:trPr>
        <w:tc>
          <w:tcPr>
            <w:tcW w:w="9356" w:type="dxa"/>
            <w:shd w:val="clear" w:color="auto" w:fill="auto"/>
          </w:tcPr>
          <w:p w14:paraId="681D289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1AB26A9"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DF6FA42"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5619EF7" w14:textId="77777777" w:rsidTr="00482084">
              <w:tc>
                <w:tcPr>
                  <w:tcW w:w="1087" w:type="dxa"/>
                </w:tcPr>
                <w:p w14:paraId="66EBA02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86BBA67"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57DAF123" w14:textId="77777777" w:rsidR="00163F15" w:rsidRPr="002C594E" w:rsidRDefault="00163F15" w:rsidP="00172D78">
                  <w:pPr>
                    <w:spacing w:before="120"/>
                    <w:jc w:val="both"/>
                    <w:rPr>
                      <w:rFonts w:ascii="Verdana" w:hAnsi="Verdana"/>
                      <w:sz w:val="16"/>
                      <w:szCs w:val="16"/>
                      <w:lang w:val="en-US"/>
                    </w:rPr>
                  </w:pPr>
                </w:p>
              </w:tc>
            </w:tr>
            <w:tr w:rsidR="00163F15" w:rsidRPr="002C594E" w14:paraId="501E9128" w14:textId="77777777" w:rsidTr="00482084">
              <w:tc>
                <w:tcPr>
                  <w:tcW w:w="1087" w:type="dxa"/>
                </w:tcPr>
                <w:p w14:paraId="0D1C15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976F8FE"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43AD588" w14:textId="77777777" w:rsidR="00163F15" w:rsidRPr="002C594E" w:rsidRDefault="00163F15" w:rsidP="00172D78">
                  <w:pPr>
                    <w:spacing w:before="120"/>
                    <w:jc w:val="both"/>
                    <w:rPr>
                      <w:rFonts w:ascii="Verdana" w:hAnsi="Verdana"/>
                      <w:sz w:val="16"/>
                      <w:szCs w:val="16"/>
                      <w:lang w:val="en-US"/>
                    </w:rPr>
                  </w:pPr>
                </w:p>
              </w:tc>
            </w:tr>
            <w:tr w:rsidR="00163F15" w:rsidRPr="00A54FAB" w14:paraId="5B24312D" w14:textId="77777777" w:rsidTr="00482084">
              <w:tc>
                <w:tcPr>
                  <w:tcW w:w="1087" w:type="dxa"/>
                </w:tcPr>
                <w:p w14:paraId="3FB381B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483858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4A622D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492B48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54FAB" w14:paraId="2BB8D114" w14:textId="77777777" w:rsidTr="00300921">
              <w:tc>
                <w:tcPr>
                  <w:tcW w:w="1087" w:type="dxa"/>
                </w:tcPr>
                <w:p w14:paraId="167F638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01A76F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25255F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A54FAB" w14:paraId="5A0BA012" w14:textId="77777777" w:rsidTr="00300921">
              <w:tc>
                <w:tcPr>
                  <w:tcW w:w="1087" w:type="dxa"/>
                </w:tcPr>
                <w:p w14:paraId="6C39B8C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D723980"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214DEE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5B84A6B" w14:textId="77777777" w:rsidR="00163F15" w:rsidRPr="002C594E" w:rsidRDefault="00163F15" w:rsidP="00172D78">
                  <w:pPr>
                    <w:spacing w:before="120"/>
                    <w:jc w:val="both"/>
                    <w:rPr>
                      <w:rFonts w:ascii="Verdana" w:hAnsi="Verdana"/>
                      <w:sz w:val="16"/>
                      <w:szCs w:val="16"/>
                      <w:lang w:val="en-US"/>
                    </w:rPr>
                  </w:pPr>
                </w:p>
              </w:tc>
            </w:tr>
          </w:tbl>
          <w:p w14:paraId="0B08AB0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696193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26B8127E" w14:textId="77777777" w:rsidTr="00583DB6">
              <w:trPr>
                <w:trHeight w:val="242"/>
                <w:jc w:val="center"/>
              </w:trPr>
              <w:tc>
                <w:tcPr>
                  <w:tcW w:w="1129" w:type="dxa"/>
                </w:tcPr>
                <w:p w14:paraId="2753100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899BDD8" w14:textId="5FB72463"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A54FAB">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7D14EC3E" w14:textId="77777777" w:rsidR="00163F15" w:rsidRPr="002C594E" w:rsidRDefault="00163F15" w:rsidP="00172D78">
                  <w:pPr>
                    <w:spacing w:before="120"/>
                    <w:jc w:val="both"/>
                    <w:rPr>
                      <w:rFonts w:ascii="Verdana" w:hAnsi="Verdana"/>
                      <w:sz w:val="16"/>
                      <w:szCs w:val="16"/>
                      <w:lang w:val="en-US"/>
                    </w:rPr>
                  </w:pPr>
                </w:p>
              </w:tc>
            </w:tr>
            <w:tr w:rsidR="00163F15" w:rsidRPr="002C594E" w14:paraId="7C307738" w14:textId="77777777" w:rsidTr="00583DB6">
              <w:trPr>
                <w:trHeight w:val="262"/>
                <w:jc w:val="center"/>
              </w:trPr>
              <w:tc>
                <w:tcPr>
                  <w:tcW w:w="1129" w:type="dxa"/>
                </w:tcPr>
                <w:p w14:paraId="7EAA2AE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13E17BF" w14:textId="4C8A39DB"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A54FAB">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621DD38" w14:textId="77777777" w:rsidR="00163F15" w:rsidRPr="002C594E" w:rsidRDefault="00163F15" w:rsidP="00172D78">
                  <w:pPr>
                    <w:spacing w:before="120"/>
                    <w:jc w:val="both"/>
                    <w:rPr>
                      <w:rFonts w:ascii="Verdana" w:hAnsi="Verdana"/>
                      <w:sz w:val="16"/>
                      <w:szCs w:val="16"/>
                      <w:lang w:val="en-US"/>
                    </w:rPr>
                  </w:pPr>
                </w:p>
              </w:tc>
            </w:tr>
            <w:tr w:rsidR="00163F15" w:rsidRPr="00A54FAB" w14:paraId="5A29CD5D" w14:textId="77777777" w:rsidTr="00583DB6">
              <w:trPr>
                <w:trHeight w:val="1477"/>
                <w:jc w:val="center"/>
              </w:trPr>
              <w:tc>
                <w:tcPr>
                  <w:tcW w:w="1129" w:type="dxa"/>
                </w:tcPr>
                <w:p w14:paraId="6A5AA34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237492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DFDBC3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54FAB" w14:paraId="60BFFE33" w14:textId="77777777" w:rsidTr="00583DB6">
              <w:trPr>
                <w:trHeight w:val="790"/>
                <w:jc w:val="center"/>
              </w:trPr>
              <w:tc>
                <w:tcPr>
                  <w:tcW w:w="1129" w:type="dxa"/>
                </w:tcPr>
                <w:p w14:paraId="10B844A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82E624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67E278B" w14:textId="77777777" w:rsidR="00163F15" w:rsidRPr="002C594E" w:rsidRDefault="00163F15" w:rsidP="00172D78">
                  <w:pPr>
                    <w:spacing w:before="120"/>
                    <w:jc w:val="both"/>
                    <w:rPr>
                      <w:rFonts w:ascii="Verdana" w:hAnsi="Verdana"/>
                      <w:sz w:val="16"/>
                      <w:szCs w:val="16"/>
                      <w:lang w:val="en-US"/>
                    </w:rPr>
                  </w:pPr>
                </w:p>
              </w:tc>
            </w:tr>
          </w:tbl>
          <w:p w14:paraId="4087CA5C" w14:textId="77777777" w:rsidR="009A54EC" w:rsidRPr="002C594E" w:rsidRDefault="009A54EC" w:rsidP="00172D78">
            <w:pPr>
              <w:spacing w:before="120"/>
              <w:jc w:val="center"/>
              <w:rPr>
                <w:rFonts w:ascii="Verdana" w:hAnsi="Verdana"/>
                <w:i/>
                <w:lang w:val="en-US"/>
              </w:rPr>
            </w:pPr>
          </w:p>
          <w:p w14:paraId="346B117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A8A37E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39091A8"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C30BEF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51AB09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BF681A7"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2AD8BE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1EB39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CDBC3F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5FA22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815787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ABB92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8F6ACB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A4CFFB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6F9CB8C"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8026DB7"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6037AD4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2FEF4D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A041F4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B3160C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059A42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9FB566B"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A2F1014" w14:textId="77777777" w:rsidR="00583DB6" w:rsidRPr="002C594E" w:rsidRDefault="00583DB6" w:rsidP="00F6263E">
            <w:pPr>
              <w:spacing w:before="120"/>
              <w:ind w:left="318" w:hanging="318"/>
              <w:rPr>
                <w:rFonts w:ascii="Verdana" w:hAnsi="Verdana"/>
                <w:i/>
                <w:sz w:val="16"/>
                <w:szCs w:val="16"/>
                <w:lang w:val="en-US"/>
              </w:rPr>
            </w:pPr>
          </w:p>
          <w:p w14:paraId="6A88947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4B5C60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C7B8225"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93C795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008E04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F9077B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44E116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1FE9FC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0440C01"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D8D481F"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014C239" w14:textId="77777777" w:rsidR="00583DB6" w:rsidRPr="00B11378" w:rsidRDefault="00583DB6" w:rsidP="00B11378">
            <w:pPr>
              <w:spacing w:before="120"/>
              <w:rPr>
                <w:rFonts w:ascii="Verdana" w:hAnsi="Verdana"/>
                <w:i/>
                <w:sz w:val="16"/>
                <w:szCs w:val="16"/>
                <w:lang w:val="en-US"/>
              </w:rPr>
            </w:pPr>
          </w:p>
          <w:p w14:paraId="176BF361" w14:textId="77777777" w:rsidR="00556D8D" w:rsidRDefault="00F6263E" w:rsidP="00583DB6">
            <w:pPr>
              <w:spacing w:before="120"/>
              <w:ind w:left="318" w:hanging="318"/>
              <w:rPr>
                <w:rFonts w:ascii="Verdana" w:hAnsi="Verdana"/>
                <w:lang w:val="en-US"/>
              </w:rPr>
            </w:pPr>
            <w:r>
              <w:rPr>
                <w:rFonts w:ascii="Verdana" w:hAnsi="Verdana"/>
                <w:lang w:val="en-US"/>
              </w:rPr>
              <w:tab/>
            </w:r>
          </w:p>
          <w:p w14:paraId="23648E9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3BEA26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3690CB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019339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1DC749B" w14:textId="77777777" w:rsidR="00573C7D" w:rsidRPr="002C594E" w:rsidRDefault="00573C7D" w:rsidP="00172D78">
            <w:pPr>
              <w:spacing w:before="120"/>
              <w:rPr>
                <w:rFonts w:ascii="Verdana" w:hAnsi="Verdana"/>
                <w:i/>
                <w:sz w:val="16"/>
                <w:szCs w:val="16"/>
                <w:lang w:val="en-US"/>
              </w:rPr>
            </w:pPr>
          </w:p>
          <w:p w14:paraId="71722ED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47C6B83"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435666A"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18FF1E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54FAB" w14:paraId="7D9B408C" w14:textId="77777777" w:rsidTr="00394C48">
        <w:trPr>
          <w:trHeight w:val="1737"/>
        </w:trPr>
        <w:tc>
          <w:tcPr>
            <w:tcW w:w="9320" w:type="dxa"/>
            <w:shd w:val="clear" w:color="auto" w:fill="auto"/>
          </w:tcPr>
          <w:p w14:paraId="0A3FCFF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D18D353" w14:textId="10AFCA7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F3ACA">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C6FF1C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808323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54FAB" w14:paraId="74B86339" w14:textId="77777777" w:rsidTr="00163F15">
        <w:trPr>
          <w:trHeight w:val="832"/>
        </w:trPr>
        <w:tc>
          <w:tcPr>
            <w:tcW w:w="9320" w:type="dxa"/>
            <w:shd w:val="clear" w:color="auto" w:fill="auto"/>
          </w:tcPr>
          <w:p w14:paraId="7D7B75D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463CD36"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3C454E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DF9016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0C37D7D"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54FAB" w14:paraId="33F15130" w14:textId="77777777" w:rsidTr="00394C48">
        <w:tc>
          <w:tcPr>
            <w:tcW w:w="9320" w:type="dxa"/>
            <w:shd w:val="clear" w:color="auto" w:fill="auto"/>
          </w:tcPr>
          <w:p w14:paraId="46B200F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5DB2A4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BC47A26" w14:textId="77777777" w:rsidR="001E1265" w:rsidRPr="002C594E" w:rsidRDefault="001E1265" w:rsidP="00172D78">
      <w:pPr>
        <w:spacing w:before="120"/>
        <w:ind w:left="-567"/>
        <w:rPr>
          <w:rFonts w:ascii="Verdana" w:hAnsi="Verdana"/>
          <w:i/>
          <w:sz w:val="16"/>
          <w:szCs w:val="16"/>
          <w:lang w:val="en-US"/>
        </w:rPr>
      </w:pPr>
    </w:p>
    <w:p w14:paraId="4B8EEA3B"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63B0B" w14:textId="77777777" w:rsidR="00F5699A" w:rsidRDefault="00F5699A">
      <w:r>
        <w:separator/>
      </w:r>
    </w:p>
  </w:endnote>
  <w:endnote w:type="continuationSeparator" w:id="0">
    <w:p w14:paraId="284A3A52"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B8DF9C" w14:textId="77777777" w:rsidR="00CF2C19" w:rsidRDefault="00CF2C1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86BD8"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54FAB" w:rsidRPr="001E1265" w14:paraId="7DC47548" w14:textId="77777777" w:rsidTr="004B48E5">
      <w:tc>
        <w:tcPr>
          <w:tcW w:w="567" w:type="dxa"/>
          <w:tcBorders>
            <w:top w:val="single" w:sz="4" w:space="0" w:color="000000"/>
            <w:left w:val="single" w:sz="4" w:space="0" w:color="000000"/>
            <w:bottom w:val="single" w:sz="4" w:space="0" w:color="000000"/>
          </w:tcBorders>
          <w:vAlign w:val="center"/>
        </w:tcPr>
        <w:p w14:paraId="254DF392" w14:textId="2DA1178B" w:rsidR="00A54FAB" w:rsidRPr="001E1265" w:rsidRDefault="00A54FAB" w:rsidP="00A54FAB">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A85E10F" w14:textId="5B5CD251" w:rsidR="00A54FAB" w:rsidRDefault="00A54FAB" w:rsidP="00A54FA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D17DF0E" w14:textId="1B55D9D9" w:rsidR="00A54FAB" w:rsidRDefault="00A54FAB" w:rsidP="00A54FA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024D42F" w14:textId="0A6D1D99" w:rsidR="00A54FAB" w:rsidRDefault="00CF2C19" w:rsidP="00CF2C19">
          <w:pPr>
            <w:pStyle w:val="Pidipagina"/>
            <w:snapToGrid w:val="0"/>
            <w:jc w:val="center"/>
            <w:rPr>
              <w:rFonts w:ascii="Verdana" w:hAnsi="Verdana"/>
              <w:sz w:val="16"/>
              <w:szCs w:val="16"/>
              <w:lang w:val="en-US"/>
            </w:rPr>
          </w:pPr>
          <w:r w:rsidRPr="00CF2C19">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200D54F4" w14:textId="77777777" w:rsidR="00A54FAB" w:rsidRDefault="00A54FAB" w:rsidP="00A54FAB">
          <w:pPr>
            <w:pStyle w:val="Pidipagina"/>
            <w:snapToGrid w:val="0"/>
            <w:jc w:val="center"/>
            <w:rPr>
              <w:rFonts w:ascii="Verdana" w:hAnsi="Verdana"/>
              <w:sz w:val="16"/>
              <w:szCs w:val="16"/>
              <w:lang w:val="en-US"/>
            </w:rPr>
          </w:pPr>
          <w:r>
            <w:rPr>
              <w:rFonts w:ascii="Verdana" w:hAnsi="Verdana"/>
              <w:sz w:val="16"/>
              <w:szCs w:val="16"/>
              <w:lang w:val="en-US"/>
            </w:rPr>
            <w:t>RIZZO</w:t>
          </w:r>
        </w:p>
        <w:p w14:paraId="3FECE2C5" w14:textId="3A80D528" w:rsidR="00A54FAB" w:rsidRDefault="00A54FAB" w:rsidP="00A54FA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83DC0" w:rsidRPr="001E1265" w14:paraId="2227428E" w14:textId="77777777" w:rsidTr="00CF0FA3">
      <w:tc>
        <w:tcPr>
          <w:tcW w:w="567" w:type="dxa"/>
          <w:tcBorders>
            <w:top w:val="single" w:sz="4" w:space="0" w:color="000000"/>
            <w:left w:val="single" w:sz="4" w:space="0" w:color="000000"/>
            <w:bottom w:val="single" w:sz="4" w:space="0" w:color="000000"/>
          </w:tcBorders>
          <w:vAlign w:val="center"/>
        </w:tcPr>
        <w:p w14:paraId="74D44390" w14:textId="77777777" w:rsidR="00683DC0" w:rsidRPr="001E1265" w:rsidRDefault="00683DC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E30E79F"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5327F6E"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D4F4911"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5B31486"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7310E50" w14:textId="77777777" w:rsidR="00F5699A" w:rsidRDefault="00F5699A" w:rsidP="00CF0FA3">
    <w:pPr>
      <w:pStyle w:val="Pidipagina"/>
      <w:jc w:val="center"/>
    </w:pPr>
  </w:p>
  <w:p w14:paraId="0FFEECE8"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2342B">
      <w:rPr>
        <w:rFonts w:ascii="Verdana" w:hAnsi="Verdana"/>
        <w:noProof/>
        <w:sz w:val="16"/>
        <w:szCs w:val="16"/>
      </w:rPr>
      <w:t>2</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35D3A6A7" w14:textId="77777777" w:rsidTr="001B1240">
      <w:tc>
        <w:tcPr>
          <w:tcW w:w="657" w:type="dxa"/>
          <w:tcBorders>
            <w:top w:val="single" w:sz="4" w:space="0" w:color="000000"/>
            <w:left w:val="single" w:sz="4" w:space="0" w:color="000000"/>
            <w:bottom w:val="single" w:sz="4" w:space="0" w:color="000000"/>
          </w:tcBorders>
          <w:vAlign w:val="center"/>
        </w:tcPr>
        <w:p w14:paraId="2B06C9E0"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E7B6952"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F844B8D"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153351E"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0299205" w14:textId="77777777" w:rsidR="00F5699A" w:rsidRPr="001B1240" w:rsidRDefault="00F5699A" w:rsidP="001B1240">
          <w:pPr>
            <w:pStyle w:val="Pidipagina"/>
            <w:snapToGrid w:val="0"/>
            <w:jc w:val="center"/>
            <w:rPr>
              <w:rFonts w:ascii="Verdana" w:hAnsi="Verdana"/>
            </w:rPr>
          </w:pPr>
        </w:p>
      </w:tc>
    </w:tr>
    <w:tr w:rsidR="00F5699A" w14:paraId="03FCA0D6" w14:textId="77777777" w:rsidTr="001B1240">
      <w:tc>
        <w:tcPr>
          <w:tcW w:w="657" w:type="dxa"/>
          <w:tcBorders>
            <w:left w:val="single" w:sz="4" w:space="0" w:color="000000"/>
            <w:bottom w:val="single" w:sz="4" w:space="0" w:color="000000"/>
          </w:tcBorders>
          <w:vAlign w:val="center"/>
        </w:tcPr>
        <w:p w14:paraId="13AD3088"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62B9F67"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28F35FF"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B17299D"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2A44BCC"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0DB2EF69"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CBEE3" w14:textId="77777777" w:rsidR="00F5699A" w:rsidRDefault="00F5699A">
      <w:r>
        <w:separator/>
      </w:r>
    </w:p>
  </w:footnote>
  <w:footnote w:type="continuationSeparator" w:id="0">
    <w:p w14:paraId="023419E4"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8D14" w14:textId="77777777" w:rsidR="00CF2C19" w:rsidRDefault="00CF2C1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038FFA11" w14:textId="77777777" w:rsidTr="00205B70">
      <w:trPr>
        <w:trHeight w:val="838"/>
      </w:trPr>
      <w:tc>
        <w:tcPr>
          <w:tcW w:w="2836" w:type="dxa"/>
          <w:tcBorders>
            <w:top w:val="single" w:sz="4" w:space="0" w:color="000000"/>
            <w:left w:val="single" w:sz="4" w:space="0" w:color="000000"/>
            <w:bottom w:val="single" w:sz="4" w:space="0" w:color="000000"/>
          </w:tcBorders>
          <w:vAlign w:val="center"/>
        </w:tcPr>
        <w:p w14:paraId="6213E45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02C81D4"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67D64C7"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45791480"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436DAF5" w14:textId="77777777">
      <w:trPr>
        <w:trHeight w:val="838"/>
      </w:trPr>
      <w:tc>
        <w:tcPr>
          <w:tcW w:w="1896" w:type="dxa"/>
          <w:tcBorders>
            <w:top w:val="single" w:sz="4" w:space="0" w:color="000000"/>
            <w:left w:val="single" w:sz="4" w:space="0" w:color="000000"/>
            <w:bottom w:val="single" w:sz="4" w:space="0" w:color="000000"/>
          </w:tcBorders>
          <w:vAlign w:val="center"/>
        </w:tcPr>
        <w:p w14:paraId="5D3C193E"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5A1541C"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924A849"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0E58EADD"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477AA519"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4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03575"/>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70"/>
    <w:rsid w:val="00206212"/>
    <w:rsid w:val="00207B8B"/>
    <w:rsid w:val="00207E78"/>
    <w:rsid w:val="00210CA4"/>
    <w:rsid w:val="00224A9C"/>
    <w:rsid w:val="00230158"/>
    <w:rsid w:val="00244AB4"/>
    <w:rsid w:val="002517D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342B"/>
    <w:rsid w:val="00626B3E"/>
    <w:rsid w:val="0063492F"/>
    <w:rsid w:val="006359A0"/>
    <w:rsid w:val="0064005C"/>
    <w:rsid w:val="006447F8"/>
    <w:rsid w:val="00646AC2"/>
    <w:rsid w:val="006574F5"/>
    <w:rsid w:val="006661FA"/>
    <w:rsid w:val="00677F2D"/>
    <w:rsid w:val="00683DC0"/>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53F7"/>
    <w:rsid w:val="009F6F6D"/>
    <w:rsid w:val="00A006A4"/>
    <w:rsid w:val="00A15021"/>
    <w:rsid w:val="00A17A10"/>
    <w:rsid w:val="00A27C92"/>
    <w:rsid w:val="00A362A0"/>
    <w:rsid w:val="00A37DFF"/>
    <w:rsid w:val="00A523C1"/>
    <w:rsid w:val="00A54FAB"/>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1BAA"/>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1EF9"/>
    <w:rsid w:val="00CB4F01"/>
    <w:rsid w:val="00CB5761"/>
    <w:rsid w:val="00CE1B51"/>
    <w:rsid w:val="00CE7254"/>
    <w:rsid w:val="00CF0FA3"/>
    <w:rsid w:val="00CF12AA"/>
    <w:rsid w:val="00CF25D6"/>
    <w:rsid w:val="00CF2C19"/>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3ACA"/>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4145"/>
    <o:shapelayout v:ext="edit">
      <o:idmap v:ext="edit" data="1"/>
    </o:shapelayout>
  </w:shapeDefaults>
  <w:decimalSymbol w:val=","/>
  <w:listSeparator w:val=";"/>
  <w14:docId w14:val="520D6399"/>
  <w15:docId w15:val="{E6F8937F-7781-42FA-8ACD-9D6787EF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16189-6EB8-408C-8ADB-8FE5C3A91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1906</Words>
  <Characters>10865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2016-09-08T13:44:00Z</cp:lastPrinted>
  <dcterms:created xsi:type="dcterms:W3CDTF">2016-04-01T08:02:00Z</dcterms:created>
  <dcterms:modified xsi:type="dcterms:W3CDTF">2022-01-17T16:12:00Z</dcterms:modified>
  <cp:category>Ufficio Qualità</cp:category>
  <cp:contentStatus>Rev. 2</cp:contentStatus>
</cp:coreProperties>
</file>