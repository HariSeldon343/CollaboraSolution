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384D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046CF9BD" w14:textId="77777777" w:rsidTr="00394C48">
        <w:trPr>
          <w:trHeight w:val="1399"/>
        </w:trPr>
        <w:tc>
          <w:tcPr>
            <w:tcW w:w="9210" w:type="dxa"/>
            <w:shd w:val="clear" w:color="auto" w:fill="auto"/>
          </w:tcPr>
          <w:p w14:paraId="445C472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F70319" w:rsidRPr="00B24FEE">
              <w:rPr>
                <w:rFonts w:ascii="Verdana" w:hAnsi="Verdana"/>
                <w:lang w:val="en-US"/>
              </w:rPr>
              <w:t xml:space="preserve">Organic lemon juice concentrate 400 GPL </w:t>
            </w:r>
            <w:r w:rsidR="00910D15">
              <w:rPr>
                <w:rFonts w:ascii="Verdana" w:hAnsi="Verdana"/>
                <w:lang w:val="en-US"/>
              </w:rPr>
              <w:t xml:space="preserve">Low </w:t>
            </w:r>
            <w:r w:rsidR="00F70319" w:rsidRPr="00B24FEE">
              <w:rPr>
                <w:rFonts w:ascii="Verdana" w:hAnsi="Verdana"/>
                <w:lang w:val="en-US"/>
              </w:rPr>
              <w:t xml:space="preserve">Pulp </w:t>
            </w:r>
          </w:p>
          <w:p w14:paraId="2321B613"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70319" w:rsidRPr="00AE629E">
              <w:rPr>
                <w:rFonts w:ascii="Verdana" w:hAnsi="Verdana"/>
                <w:i/>
                <w:lang w:val="en-US"/>
              </w:rPr>
              <w:t xml:space="preserve">Organic lemon juice concentrate 400 GPL </w:t>
            </w:r>
            <w:r w:rsidR="00910D15">
              <w:rPr>
                <w:rFonts w:ascii="Verdana" w:hAnsi="Verdana"/>
                <w:i/>
                <w:lang w:val="en-US"/>
              </w:rPr>
              <w:t xml:space="preserve">Low </w:t>
            </w:r>
            <w:r w:rsidR="00F70319" w:rsidRPr="00AE629E">
              <w:rPr>
                <w:rFonts w:ascii="Verdana" w:hAnsi="Verdana"/>
                <w:i/>
                <w:lang w:val="en-US"/>
              </w:rPr>
              <w:t xml:space="preserve">Pulp </w:t>
            </w:r>
          </w:p>
          <w:p w14:paraId="5F52BEC2" w14:textId="77777777" w:rsidR="00853353" w:rsidRPr="002C594E" w:rsidRDefault="00853353" w:rsidP="00F80845">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w:t>
            </w:r>
            <w:r w:rsidR="00F80845">
              <w:rPr>
                <w:rFonts w:ascii="Verdana" w:hAnsi="Verdana"/>
                <w:lang w:val="en-US"/>
              </w:rPr>
              <w:t>BS</w:t>
            </w:r>
          </w:p>
        </w:tc>
      </w:tr>
    </w:tbl>
    <w:p w14:paraId="63B5724B" w14:textId="77777777" w:rsidR="00B13991" w:rsidRDefault="00B13991" w:rsidP="00257592">
      <w:pPr>
        <w:spacing w:before="120"/>
        <w:ind w:left="720"/>
        <w:rPr>
          <w:rFonts w:ascii="Verdana" w:hAnsi="Verdana"/>
          <w:b/>
          <w:sz w:val="8"/>
          <w:szCs w:val="8"/>
          <w:lang w:val="en-US"/>
        </w:rPr>
      </w:pPr>
    </w:p>
    <w:p w14:paraId="42EE8EA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A246A" w14:paraId="35DA396B" w14:textId="77777777" w:rsidTr="00257592">
        <w:trPr>
          <w:trHeight w:val="3578"/>
        </w:trPr>
        <w:tc>
          <w:tcPr>
            <w:tcW w:w="9238" w:type="dxa"/>
            <w:shd w:val="clear" w:color="auto" w:fill="auto"/>
          </w:tcPr>
          <w:p w14:paraId="54E3434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D98035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70319" w:rsidRPr="00F70319">
              <w:rPr>
                <w:rFonts w:ascii="Verdana" w:hAnsi="Verdana"/>
                <w:lang w:val="en-US"/>
              </w:rPr>
              <w:t>Organic Lemon (100%)</w:t>
            </w:r>
          </w:p>
          <w:p w14:paraId="3BC5A5BB" w14:textId="77777777" w:rsidR="0042012D" w:rsidRPr="002C594E" w:rsidRDefault="0042012D" w:rsidP="00583DB6">
            <w:pPr>
              <w:tabs>
                <w:tab w:val="left" w:pos="284"/>
                <w:tab w:val="left" w:pos="3402"/>
              </w:tabs>
              <w:spacing w:before="120" w:after="120"/>
              <w:rPr>
                <w:rFonts w:ascii="Verdana" w:hAnsi="Verdana"/>
                <w:i/>
                <w:lang w:val="en-US"/>
              </w:rPr>
            </w:pPr>
          </w:p>
          <w:p w14:paraId="2873D17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E36EC6F" w14:textId="77777777" w:rsidR="00583DB6" w:rsidRPr="002C594E" w:rsidRDefault="00583DB6" w:rsidP="00583DB6">
            <w:pPr>
              <w:tabs>
                <w:tab w:val="left" w:pos="284"/>
                <w:tab w:val="left" w:pos="3402"/>
              </w:tabs>
              <w:spacing w:before="120" w:after="120"/>
              <w:rPr>
                <w:rFonts w:ascii="Verdana" w:hAnsi="Verdana"/>
                <w:i/>
                <w:lang w:val="en-US"/>
              </w:rPr>
            </w:pPr>
          </w:p>
          <w:p w14:paraId="1C195F5A"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F70319" w:rsidRPr="00B24FEE">
              <w:rPr>
                <w:rFonts w:ascii="Verdana" w:hAnsi="Verdana"/>
                <w:lang w:val="en-US"/>
              </w:rPr>
              <w:t>Organic Lemon</w:t>
            </w:r>
          </w:p>
          <w:p w14:paraId="146BD17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F70319" w:rsidRPr="00B24FEE">
              <w:rPr>
                <w:rFonts w:ascii="Verdana" w:hAnsi="Verdana"/>
                <w:lang w:val="en-US"/>
              </w:rPr>
              <w:t xml:space="preserve">Citrus </w:t>
            </w:r>
            <w:r w:rsidR="00464480">
              <w:rPr>
                <w:rFonts w:ascii="Verdana" w:hAnsi="Verdana"/>
                <w:lang w:val="en-US"/>
              </w:rPr>
              <w:t>li</w:t>
            </w:r>
            <w:r w:rsidR="00DA53B2" w:rsidRPr="00B24FEE">
              <w:rPr>
                <w:rFonts w:ascii="Verdana" w:hAnsi="Verdana"/>
                <w:lang w:val="en-US"/>
              </w:rPr>
              <w:t>mon</w:t>
            </w:r>
            <w:r w:rsidR="00F70319" w:rsidRPr="00B24FEE">
              <w:rPr>
                <w:rFonts w:ascii="Verdana" w:hAnsi="Verdana"/>
                <w:lang w:val="en-US"/>
              </w:rPr>
              <w:t xml:space="preserve"> (L.) Burm. Lf</w:t>
            </w:r>
          </w:p>
          <w:p w14:paraId="074EBC6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29ED23F" w14:textId="77777777" w:rsidR="00823153" w:rsidRPr="00F70319"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F70319">
              <w:rPr>
                <w:rFonts w:ascii="Verdana" w:hAnsi="Verdana"/>
                <w:b/>
              </w:rPr>
              <w:t>Variety</w:t>
            </w:r>
            <w:r w:rsidR="00F8523A" w:rsidRPr="00F70319">
              <w:rPr>
                <w:rFonts w:ascii="Verdana" w:hAnsi="Verdana"/>
                <w:b/>
              </w:rPr>
              <w:t>:</w:t>
            </w:r>
            <w:r w:rsidR="00F8523A" w:rsidRPr="00F70319">
              <w:rPr>
                <w:rFonts w:ascii="Verdana" w:hAnsi="Verdana"/>
              </w:rPr>
              <w:t xml:space="preserve"> </w:t>
            </w:r>
            <w:r w:rsidR="00F8523A" w:rsidRPr="00F70319">
              <w:rPr>
                <w:rFonts w:ascii="Verdana" w:hAnsi="Verdana"/>
              </w:rPr>
              <w:tab/>
            </w:r>
            <w:r w:rsidR="00F70319" w:rsidRPr="00F70319">
              <w:rPr>
                <w:rFonts w:ascii="Verdana" w:hAnsi="Verdana"/>
              </w:rPr>
              <w:t xml:space="preserve">Femminello Comune: Primofiore – Verdello - </w:t>
            </w:r>
            <w:r w:rsidR="00F70319">
              <w:rPr>
                <w:rFonts w:ascii="Verdana" w:hAnsi="Verdana"/>
              </w:rPr>
              <w:br/>
            </w:r>
            <w:r w:rsidR="00F70319">
              <w:rPr>
                <w:rFonts w:ascii="Verdana" w:hAnsi="Verdana"/>
              </w:rPr>
              <w:tab/>
            </w:r>
            <w:r w:rsidR="00F70319">
              <w:rPr>
                <w:rFonts w:ascii="Verdana" w:hAnsi="Verdana"/>
              </w:rPr>
              <w:tab/>
              <w:t>B</w:t>
            </w:r>
            <w:r w:rsidR="00F70319" w:rsidRPr="00F70319">
              <w:rPr>
                <w:rFonts w:ascii="Verdana" w:hAnsi="Verdana"/>
              </w:rPr>
              <w:t>ianchetto</w:t>
            </w:r>
          </w:p>
          <w:p w14:paraId="51F4AD60" w14:textId="77777777" w:rsidR="00207E78" w:rsidRPr="002C594E" w:rsidRDefault="00677F2D" w:rsidP="00583DB6">
            <w:pPr>
              <w:tabs>
                <w:tab w:val="left" w:pos="284"/>
                <w:tab w:val="left" w:pos="3402"/>
              </w:tabs>
              <w:spacing w:before="120" w:after="120"/>
              <w:rPr>
                <w:rFonts w:ascii="Verdana" w:hAnsi="Verdana"/>
                <w:lang w:val="en-US"/>
              </w:rPr>
            </w:pPr>
            <w:r w:rsidRPr="00F70319">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836CA9" w:rsidRPr="00B24FEE">
              <w:rPr>
                <w:rFonts w:ascii="Verdana" w:hAnsi="Verdana"/>
                <w:lang w:val="en-US"/>
              </w:rPr>
              <w:t>Typically</w:t>
            </w:r>
            <w:r w:rsidR="00F70319" w:rsidRPr="00B24FEE">
              <w:rPr>
                <w:rFonts w:ascii="Verdana" w:hAnsi="Verdana"/>
                <w:lang w:val="en-US"/>
              </w:rPr>
              <w:t xml:space="preserve"> from November to July</w:t>
            </w:r>
          </w:p>
          <w:p w14:paraId="32AC2AB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F70319" w:rsidRPr="00B24FEE">
              <w:rPr>
                <w:rFonts w:ascii="Verdana" w:hAnsi="Verdana"/>
                <w:lang w:val="en-US"/>
              </w:rPr>
              <w:t>Brix, Acidity, Color (pigmentation)</w:t>
            </w:r>
          </w:p>
          <w:p w14:paraId="11EEBA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0E8685F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9CD58F3"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FD9A13B" w14:textId="77777777" w:rsidR="00583DB6" w:rsidRDefault="00583DB6" w:rsidP="00257592">
      <w:pPr>
        <w:spacing w:before="120"/>
        <w:rPr>
          <w:rFonts w:ascii="Verdana" w:hAnsi="Verdana"/>
          <w:b/>
          <w:sz w:val="8"/>
          <w:szCs w:val="8"/>
          <w:lang w:val="en-US"/>
        </w:rPr>
      </w:pPr>
    </w:p>
    <w:p w14:paraId="2B0B025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06690E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A246A" w14:paraId="239C4BCC" w14:textId="77777777" w:rsidTr="00583DB6">
        <w:trPr>
          <w:trHeight w:val="4575"/>
        </w:trPr>
        <w:tc>
          <w:tcPr>
            <w:tcW w:w="9210" w:type="dxa"/>
            <w:tcBorders>
              <w:bottom w:val="nil"/>
            </w:tcBorders>
          </w:tcPr>
          <w:p w14:paraId="59D12BE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88E3C2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70319" w14:paraId="6C784A26" w14:textId="77777777" w:rsidTr="00F70319">
              <w:trPr>
                <w:trHeight w:hRule="exact" w:val="501"/>
              </w:trPr>
              <w:tc>
                <w:tcPr>
                  <w:tcW w:w="1297" w:type="dxa"/>
                  <w:vAlign w:val="center"/>
                </w:tcPr>
                <w:p w14:paraId="13A6419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C300CA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0A61929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C40BE4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AD0C8C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B3D82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F70319" w:rsidRPr="00F70319" w14:paraId="396D5F7E" w14:textId="77777777" w:rsidTr="00F70319">
              <w:trPr>
                <w:trHeight w:hRule="exact" w:val="501"/>
              </w:trPr>
              <w:tc>
                <w:tcPr>
                  <w:tcW w:w="1297" w:type="dxa"/>
                  <w:vAlign w:val="center"/>
                </w:tcPr>
                <w:p w14:paraId="5DC188EB"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Brix</w:t>
                  </w:r>
                </w:p>
              </w:tc>
              <w:tc>
                <w:tcPr>
                  <w:tcW w:w="825" w:type="dxa"/>
                  <w:vAlign w:val="center"/>
                </w:tcPr>
                <w:p w14:paraId="64AE759D" w14:textId="77777777" w:rsidR="00F70319" w:rsidRPr="00B24FEE" w:rsidRDefault="00BA1EF6" w:rsidP="009E79AB">
                  <w:pPr>
                    <w:jc w:val="center"/>
                    <w:rPr>
                      <w:rFonts w:ascii="Verdana" w:hAnsi="Verdana"/>
                      <w:sz w:val="14"/>
                      <w:szCs w:val="16"/>
                      <w:lang w:val="en-US"/>
                    </w:rPr>
                  </w:pPr>
                  <w:r>
                    <w:rPr>
                      <w:rFonts w:ascii="Verdana" w:hAnsi="Verdana"/>
                      <w:sz w:val="14"/>
                      <w:szCs w:val="16"/>
                      <w:lang w:val="en-US"/>
                    </w:rPr>
                    <w:t>48</w:t>
                  </w:r>
                </w:p>
              </w:tc>
              <w:tc>
                <w:tcPr>
                  <w:tcW w:w="737" w:type="dxa"/>
                  <w:vAlign w:val="center"/>
                </w:tcPr>
                <w:p w14:paraId="13E2E480"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47.4</w:t>
                  </w:r>
                </w:p>
              </w:tc>
              <w:tc>
                <w:tcPr>
                  <w:tcW w:w="811" w:type="dxa"/>
                  <w:vAlign w:val="center"/>
                </w:tcPr>
                <w:p w14:paraId="0264BB86"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48.5</w:t>
                  </w:r>
                </w:p>
              </w:tc>
              <w:tc>
                <w:tcPr>
                  <w:tcW w:w="822" w:type="dxa"/>
                  <w:vAlign w:val="center"/>
                </w:tcPr>
                <w:p w14:paraId="6D7ABFE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w:t>
                  </w:r>
                </w:p>
              </w:tc>
              <w:tc>
                <w:tcPr>
                  <w:tcW w:w="1664" w:type="dxa"/>
                  <w:vAlign w:val="center"/>
                </w:tcPr>
                <w:p w14:paraId="19219C14"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IFU 8,1991</w:t>
                  </w:r>
                </w:p>
              </w:tc>
            </w:tr>
            <w:tr w:rsidR="00F70319" w:rsidRPr="00F70319" w14:paraId="0BC2563A" w14:textId="77777777" w:rsidTr="00F70319">
              <w:trPr>
                <w:trHeight w:hRule="exact" w:val="501"/>
              </w:trPr>
              <w:tc>
                <w:tcPr>
                  <w:tcW w:w="1297" w:type="dxa"/>
                  <w:vAlign w:val="center"/>
                </w:tcPr>
                <w:p w14:paraId="33F52F67"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Acidity</w:t>
                  </w:r>
                </w:p>
              </w:tc>
              <w:tc>
                <w:tcPr>
                  <w:tcW w:w="825" w:type="dxa"/>
                  <w:vAlign w:val="center"/>
                </w:tcPr>
                <w:p w14:paraId="602858F5"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&gt;31</w:t>
                  </w:r>
                </w:p>
              </w:tc>
              <w:tc>
                <w:tcPr>
                  <w:tcW w:w="737" w:type="dxa"/>
                  <w:vAlign w:val="center"/>
                </w:tcPr>
                <w:p w14:paraId="06E9A75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31.8</w:t>
                  </w:r>
                </w:p>
              </w:tc>
              <w:tc>
                <w:tcPr>
                  <w:tcW w:w="811" w:type="dxa"/>
                  <w:vAlign w:val="center"/>
                </w:tcPr>
                <w:p w14:paraId="4CC5838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32.5</w:t>
                  </w:r>
                </w:p>
              </w:tc>
              <w:tc>
                <w:tcPr>
                  <w:tcW w:w="822" w:type="dxa"/>
                  <w:vAlign w:val="center"/>
                </w:tcPr>
                <w:p w14:paraId="5052CFF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p/p</w:t>
                  </w:r>
                </w:p>
              </w:tc>
              <w:tc>
                <w:tcPr>
                  <w:tcW w:w="1664" w:type="dxa"/>
                  <w:vAlign w:val="center"/>
                </w:tcPr>
                <w:p w14:paraId="14012A59"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IFU 3,1996</w:t>
                  </w:r>
                </w:p>
              </w:tc>
            </w:tr>
            <w:tr w:rsidR="00F70319" w:rsidRPr="00F70319" w14:paraId="19947AE7" w14:textId="77777777" w:rsidTr="00F70319">
              <w:trPr>
                <w:trHeight w:hRule="exact" w:val="501"/>
              </w:trPr>
              <w:tc>
                <w:tcPr>
                  <w:tcW w:w="1297" w:type="dxa"/>
                  <w:vAlign w:val="center"/>
                </w:tcPr>
                <w:p w14:paraId="3972A3E5"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Ascorbic Acid</w:t>
                  </w:r>
                </w:p>
              </w:tc>
              <w:tc>
                <w:tcPr>
                  <w:tcW w:w="825" w:type="dxa"/>
                  <w:vAlign w:val="center"/>
                </w:tcPr>
                <w:p w14:paraId="7E066433"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&gt;350</w:t>
                  </w:r>
                </w:p>
              </w:tc>
              <w:tc>
                <w:tcPr>
                  <w:tcW w:w="737" w:type="dxa"/>
                  <w:vAlign w:val="center"/>
                </w:tcPr>
                <w:p w14:paraId="563EFAD4" w14:textId="77777777" w:rsidR="00F70319" w:rsidRPr="00B24FEE" w:rsidRDefault="00F70319" w:rsidP="009E79AB">
                  <w:pPr>
                    <w:tabs>
                      <w:tab w:val="decimal" w:pos="12"/>
                    </w:tabs>
                    <w:rPr>
                      <w:rFonts w:ascii="Verdana" w:hAnsi="Verdana"/>
                      <w:sz w:val="16"/>
                      <w:szCs w:val="16"/>
                      <w:lang w:val="en-US"/>
                    </w:rPr>
                  </w:pPr>
                </w:p>
              </w:tc>
              <w:tc>
                <w:tcPr>
                  <w:tcW w:w="811" w:type="dxa"/>
                  <w:vAlign w:val="center"/>
                </w:tcPr>
                <w:p w14:paraId="49296C0F" w14:textId="77777777" w:rsidR="00F70319" w:rsidRPr="00B24FEE" w:rsidRDefault="00F70319" w:rsidP="009E79AB">
                  <w:pPr>
                    <w:tabs>
                      <w:tab w:val="decimal" w:pos="12"/>
                      <w:tab w:val="decimal" w:pos="417"/>
                    </w:tabs>
                    <w:jc w:val="center"/>
                    <w:rPr>
                      <w:rFonts w:ascii="Verdana" w:hAnsi="Verdana"/>
                      <w:sz w:val="16"/>
                      <w:szCs w:val="16"/>
                      <w:lang w:val="en-US"/>
                    </w:rPr>
                  </w:pPr>
                </w:p>
              </w:tc>
              <w:tc>
                <w:tcPr>
                  <w:tcW w:w="822" w:type="dxa"/>
                  <w:vAlign w:val="center"/>
                </w:tcPr>
                <w:p w14:paraId="55235B8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mg/l</w:t>
                  </w:r>
                </w:p>
              </w:tc>
              <w:tc>
                <w:tcPr>
                  <w:tcW w:w="1664" w:type="dxa"/>
                  <w:vAlign w:val="center"/>
                </w:tcPr>
                <w:p w14:paraId="487A5ED2"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Internal method</w:t>
                  </w:r>
                </w:p>
              </w:tc>
            </w:tr>
            <w:tr w:rsidR="00F70319" w:rsidRPr="00244855" w14:paraId="0435E402" w14:textId="77777777" w:rsidTr="00473BDA">
              <w:trPr>
                <w:trHeight w:hRule="exact" w:val="863"/>
              </w:trPr>
              <w:tc>
                <w:tcPr>
                  <w:tcW w:w="1297" w:type="dxa"/>
                  <w:vAlign w:val="center"/>
                </w:tcPr>
                <w:p w14:paraId="703BB6DF"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Pulp at 1500 rpm for 10 min.</w:t>
                  </w:r>
                </w:p>
              </w:tc>
              <w:tc>
                <w:tcPr>
                  <w:tcW w:w="825" w:type="dxa"/>
                  <w:vAlign w:val="center"/>
                </w:tcPr>
                <w:p w14:paraId="3DE389BD" w14:textId="77777777" w:rsidR="00F70319" w:rsidRPr="00B24FEE" w:rsidRDefault="00BA1EF6" w:rsidP="009E79AB">
                  <w:pPr>
                    <w:jc w:val="center"/>
                    <w:rPr>
                      <w:rFonts w:ascii="Verdana" w:hAnsi="Verdana"/>
                      <w:sz w:val="16"/>
                      <w:szCs w:val="16"/>
                      <w:lang w:val="en-US"/>
                    </w:rPr>
                  </w:pPr>
                  <w:r>
                    <w:rPr>
                      <w:rFonts w:ascii="Verdana" w:hAnsi="Verdana"/>
                      <w:sz w:val="16"/>
                      <w:szCs w:val="16"/>
                      <w:lang w:val="en-US"/>
                    </w:rPr>
                    <w:t>&lt;2</w:t>
                  </w:r>
                </w:p>
              </w:tc>
              <w:tc>
                <w:tcPr>
                  <w:tcW w:w="737" w:type="dxa"/>
                  <w:vAlign w:val="center"/>
                </w:tcPr>
                <w:p w14:paraId="5D27F3E5" w14:textId="77777777" w:rsidR="00F70319" w:rsidRPr="00B24FEE" w:rsidRDefault="00BA1EF6"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60C48908" w14:textId="77777777" w:rsidR="00F70319" w:rsidRPr="00B24FEE" w:rsidRDefault="00BA1EF6" w:rsidP="009E79AB">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6EC9E6DF"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52AAF996"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IFU 60,1991</w:t>
                  </w:r>
                </w:p>
              </w:tc>
            </w:tr>
            <w:tr w:rsidR="00244855" w:rsidRPr="00CA246A" w14:paraId="630DCEE4" w14:textId="77777777" w:rsidTr="00473BDA">
              <w:trPr>
                <w:trHeight w:hRule="exact" w:val="863"/>
              </w:trPr>
              <w:tc>
                <w:tcPr>
                  <w:tcW w:w="1297" w:type="dxa"/>
                  <w:vAlign w:val="center"/>
                </w:tcPr>
                <w:p w14:paraId="2278E583" w14:textId="77777777" w:rsidR="00244855" w:rsidRPr="00B24FEE" w:rsidRDefault="00244855" w:rsidP="00244855">
                  <w:pPr>
                    <w:jc w:val="center"/>
                    <w:rPr>
                      <w:rFonts w:ascii="Verdana" w:hAnsi="Verdana"/>
                      <w:i/>
                      <w:sz w:val="16"/>
                      <w:szCs w:val="16"/>
                      <w:lang w:val="en-US"/>
                    </w:rPr>
                  </w:pPr>
                  <w:r w:rsidRPr="00B24FEE">
                    <w:rPr>
                      <w:rFonts w:ascii="Verdana" w:hAnsi="Verdana"/>
                      <w:i/>
                      <w:sz w:val="16"/>
                      <w:szCs w:val="16"/>
                      <w:lang w:val="en-US"/>
                    </w:rPr>
                    <w:t xml:space="preserve">Pulp at </w:t>
                  </w:r>
                  <w:r>
                    <w:rPr>
                      <w:rFonts w:ascii="Verdana" w:hAnsi="Verdana"/>
                      <w:i/>
                      <w:sz w:val="16"/>
                      <w:szCs w:val="16"/>
                      <w:lang w:val="en-US"/>
                    </w:rPr>
                    <w:t>30</w:t>
                  </w:r>
                  <w:r w:rsidRPr="00B24FEE">
                    <w:rPr>
                      <w:rFonts w:ascii="Verdana" w:hAnsi="Verdana"/>
                      <w:i/>
                      <w:sz w:val="16"/>
                      <w:szCs w:val="16"/>
                      <w:lang w:val="en-US"/>
                    </w:rPr>
                    <w:t>00 rpm for 10 min.</w:t>
                  </w:r>
                </w:p>
              </w:tc>
              <w:tc>
                <w:tcPr>
                  <w:tcW w:w="825" w:type="dxa"/>
                  <w:vAlign w:val="center"/>
                </w:tcPr>
                <w:p w14:paraId="1309A2B1" w14:textId="77777777" w:rsidR="00244855" w:rsidRPr="00B24FEE" w:rsidRDefault="00244855" w:rsidP="00244855">
                  <w:pPr>
                    <w:jc w:val="center"/>
                    <w:rPr>
                      <w:rFonts w:ascii="Verdana" w:hAnsi="Verdana"/>
                      <w:sz w:val="16"/>
                      <w:szCs w:val="16"/>
                      <w:lang w:val="en-US"/>
                    </w:rPr>
                  </w:pPr>
                  <w:r>
                    <w:rPr>
                      <w:rFonts w:ascii="Verdana" w:hAnsi="Verdana"/>
                      <w:sz w:val="16"/>
                      <w:szCs w:val="16"/>
                      <w:lang w:val="en-US"/>
                    </w:rPr>
                    <w:t>&lt;1</w:t>
                  </w:r>
                </w:p>
              </w:tc>
              <w:tc>
                <w:tcPr>
                  <w:tcW w:w="737" w:type="dxa"/>
                  <w:vAlign w:val="center"/>
                </w:tcPr>
                <w:p w14:paraId="73B31A71" w14:textId="77777777" w:rsidR="00244855" w:rsidRPr="00B24FEE" w:rsidRDefault="00244855" w:rsidP="00244855">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390A5F75" w14:textId="77777777" w:rsidR="00244855" w:rsidRPr="00B24FEE" w:rsidRDefault="00244855" w:rsidP="00244855">
                  <w:pPr>
                    <w:tabs>
                      <w:tab w:val="decimal" w:pos="12"/>
                      <w:tab w:val="decimal" w:pos="417"/>
                    </w:tabs>
                    <w:jc w:val="center"/>
                    <w:rPr>
                      <w:rFonts w:ascii="Verdana" w:hAnsi="Verdana"/>
                      <w:sz w:val="16"/>
                      <w:szCs w:val="16"/>
                      <w:lang w:val="en-US"/>
                    </w:rPr>
                  </w:pPr>
                  <w:r>
                    <w:rPr>
                      <w:rFonts w:ascii="Verdana" w:hAnsi="Verdana"/>
                      <w:sz w:val="16"/>
                      <w:szCs w:val="16"/>
                      <w:lang w:val="en-US"/>
                    </w:rPr>
                    <w:t>1</w:t>
                  </w:r>
                </w:p>
              </w:tc>
              <w:tc>
                <w:tcPr>
                  <w:tcW w:w="822" w:type="dxa"/>
                  <w:vAlign w:val="center"/>
                </w:tcPr>
                <w:p w14:paraId="5DFCCF76" w14:textId="77777777" w:rsidR="00244855" w:rsidRPr="00B24FEE" w:rsidRDefault="00244855" w:rsidP="00244855">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46AFD867" w14:textId="77777777" w:rsidR="00244855" w:rsidRPr="00B24FEE" w:rsidRDefault="00244855" w:rsidP="00244855">
                  <w:pPr>
                    <w:jc w:val="center"/>
                    <w:rPr>
                      <w:rFonts w:ascii="Verdana" w:hAnsi="Verdana"/>
                      <w:sz w:val="16"/>
                      <w:szCs w:val="16"/>
                      <w:lang w:val="en-US"/>
                    </w:rPr>
                  </w:pPr>
                  <w:r w:rsidRPr="00B24FEE">
                    <w:rPr>
                      <w:rFonts w:ascii="Verdana" w:hAnsi="Verdana"/>
                      <w:sz w:val="16"/>
                      <w:szCs w:val="16"/>
                      <w:lang w:val="en-US"/>
                    </w:rPr>
                    <w:t>IFU 60,1991</w:t>
                  </w:r>
                </w:p>
              </w:tc>
            </w:tr>
          </w:tbl>
          <w:p w14:paraId="23C6FB1D" w14:textId="77777777" w:rsidR="00244855" w:rsidRPr="00F635D9" w:rsidRDefault="00F6263E" w:rsidP="00244855">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C8F8A3A" w14:textId="77777777" w:rsidTr="00583DB6">
        <w:trPr>
          <w:trHeight w:val="8345"/>
        </w:trPr>
        <w:tc>
          <w:tcPr>
            <w:tcW w:w="9210" w:type="dxa"/>
            <w:tcBorders>
              <w:top w:val="nil"/>
            </w:tcBorders>
          </w:tcPr>
          <w:p w14:paraId="3E1496C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76A7C06" w14:textId="77777777" w:rsidTr="00953535">
              <w:trPr>
                <w:trHeight w:hRule="exact" w:val="501"/>
                <w:tblHeader/>
              </w:trPr>
              <w:tc>
                <w:tcPr>
                  <w:tcW w:w="1303" w:type="dxa"/>
                  <w:vAlign w:val="center"/>
                </w:tcPr>
                <w:p w14:paraId="36E9C0B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093E81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053B23C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D955D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4BE5E2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62E406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C0E9C" w:rsidRPr="001162AD" w14:paraId="369EC691" w14:textId="77777777" w:rsidTr="0065150B">
              <w:trPr>
                <w:trHeight w:hRule="exact" w:val="680"/>
                <w:tblHeader/>
              </w:trPr>
              <w:tc>
                <w:tcPr>
                  <w:tcW w:w="1303" w:type="dxa"/>
                  <w:vAlign w:val="center"/>
                </w:tcPr>
                <w:p w14:paraId="2B24D7A2" w14:textId="77777777" w:rsidR="002C0E9C" w:rsidRPr="00B24FEE" w:rsidRDefault="002C0E9C" w:rsidP="002C0E9C">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3F713971"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75B58AD9"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09CAF20"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5F7480D"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A93E401" w14:textId="77777777" w:rsidR="002C0E9C" w:rsidRDefault="002C0E9C" w:rsidP="002C0E9C">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C0E9C" w:rsidRPr="001162AD" w14:paraId="5E2DBBF6" w14:textId="77777777" w:rsidTr="0065150B">
              <w:trPr>
                <w:trHeight w:hRule="exact" w:val="680"/>
                <w:tblHeader/>
              </w:trPr>
              <w:tc>
                <w:tcPr>
                  <w:tcW w:w="1303" w:type="dxa"/>
                  <w:vAlign w:val="center"/>
                </w:tcPr>
                <w:p w14:paraId="0434781B" w14:textId="77777777" w:rsidR="002C0E9C" w:rsidRPr="00B24FEE" w:rsidRDefault="002C0E9C" w:rsidP="002C0E9C">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6BF04599"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7BAAFBB5"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9875C24"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08E6C7FE"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89318DE" w14:textId="77777777" w:rsidR="002C0E9C" w:rsidRDefault="002C0E9C" w:rsidP="002C0E9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C0E9C" w:rsidRPr="001162AD" w14:paraId="30B639E2" w14:textId="77777777" w:rsidTr="0065150B">
              <w:trPr>
                <w:trHeight w:hRule="exact" w:val="680"/>
                <w:tblHeader/>
              </w:trPr>
              <w:tc>
                <w:tcPr>
                  <w:tcW w:w="1303" w:type="dxa"/>
                  <w:vAlign w:val="center"/>
                </w:tcPr>
                <w:p w14:paraId="1B90B8DE" w14:textId="77777777" w:rsidR="002C0E9C" w:rsidRPr="00B24FEE" w:rsidRDefault="002C0E9C" w:rsidP="002C0E9C">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1A10D0BA"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2242C44"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0C2E521"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1FDCCDD9"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4D1D3C6" w14:textId="77777777" w:rsidR="002C0E9C" w:rsidRDefault="002C0E9C" w:rsidP="002C0E9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C0E9C" w:rsidRPr="001162AD" w14:paraId="46135A6B" w14:textId="77777777" w:rsidTr="0065150B">
              <w:trPr>
                <w:trHeight w:hRule="exact" w:val="680"/>
                <w:tblHeader/>
              </w:trPr>
              <w:tc>
                <w:tcPr>
                  <w:tcW w:w="1303" w:type="dxa"/>
                  <w:vAlign w:val="center"/>
                </w:tcPr>
                <w:p w14:paraId="59D75CC1" w14:textId="77777777" w:rsidR="002C0E9C" w:rsidRPr="00B24FEE" w:rsidRDefault="002C0E9C" w:rsidP="002C0E9C">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360E4728"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5CCCAAB6"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2BDF883"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CF37EC0"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4525853" w14:textId="77777777" w:rsidR="002C0E9C" w:rsidRDefault="002C0E9C" w:rsidP="002C0E9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C0E9C" w:rsidRPr="001162AD" w14:paraId="5479058B" w14:textId="77777777" w:rsidTr="0065150B">
              <w:trPr>
                <w:trHeight w:hRule="exact" w:val="680"/>
                <w:tblHeader/>
              </w:trPr>
              <w:tc>
                <w:tcPr>
                  <w:tcW w:w="1303" w:type="dxa"/>
                  <w:vAlign w:val="center"/>
                </w:tcPr>
                <w:p w14:paraId="6F8094C8" w14:textId="77777777" w:rsidR="002C0E9C" w:rsidRPr="00B24FEE" w:rsidRDefault="002C0E9C" w:rsidP="002C0E9C">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32D8BBA9"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3FA417BD"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52F833B"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ACA328B"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A01DC9C" w14:textId="77777777" w:rsidR="002C0E9C" w:rsidRDefault="002C0E9C" w:rsidP="002C0E9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C0E9C" w:rsidRPr="001162AD" w14:paraId="64518CFC" w14:textId="77777777" w:rsidTr="0065150B">
              <w:trPr>
                <w:trHeight w:hRule="exact" w:val="680"/>
                <w:tblHeader/>
              </w:trPr>
              <w:tc>
                <w:tcPr>
                  <w:tcW w:w="1303" w:type="dxa"/>
                  <w:vAlign w:val="center"/>
                </w:tcPr>
                <w:p w14:paraId="41D67A2A" w14:textId="77777777" w:rsidR="002C0E9C" w:rsidRPr="00B24FEE" w:rsidRDefault="002C0E9C" w:rsidP="002C0E9C">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5C1980D6"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9707AF1"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B294A4A"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A13D174" w14:textId="77777777" w:rsidR="002C0E9C" w:rsidRPr="00B24FEE" w:rsidRDefault="002C0E9C" w:rsidP="002C0E9C">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556F714" w14:textId="77777777" w:rsidR="002C0E9C" w:rsidRDefault="002C0E9C" w:rsidP="002C0E9C">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79A8DC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D0FF1C2" w14:textId="77777777" w:rsidTr="00977461">
              <w:trPr>
                <w:trHeight w:hRule="exact" w:val="510"/>
                <w:jc w:val="center"/>
              </w:trPr>
              <w:tc>
                <w:tcPr>
                  <w:tcW w:w="2228" w:type="dxa"/>
                  <w:vAlign w:val="center"/>
                </w:tcPr>
                <w:p w14:paraId="6F3D797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46974DE"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CB529C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0827CF59" w14:textId="77777777" w:rsidTr="00977461">
              <w:trPr>
                <w:trHeight w:hRule="exact" w:val="510"/>
                <w:jc w:val="center"/>
              </w:trPr>
              <w:tc>
                <w:tcPr>
                  <w:tcW w:w="2228" w:type="dxa"/>
                  <w:vAlign w:val="center"/>
                </w:tcPr>
                <w:p w14:paraId="77BA8A19"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A50CD2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18DA4222"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7AFF4A4" w14:textId="77777777" w:rsidTr="00977461">
              <w:trPr>
                <w:trHeight w:hRule="exact" w:val="510"/>
                <w:jc w:val="center"/>
              </w:trPr>
              <w:tc>
                <w:tcPr>
                  <w:tcW w:w="2228" w:type="dxa"/>
                  <w:vAlign w:val="center"/>
                </w:tcPr>
                <w:p w14:paraId="7A4A3743"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0C36EC72" w14:textId="0F313316"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3219827E"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6C30F14" w14:textId="77777777" w:rsidTr="00977461">
              <w:trPr>
                <w:trHeight w:hRule="exact" w:val="510"/>
                <w:jc w:val="center"/>
              </w:trPr>
              <w:tc>
                <w:tcPr>
                  <w:tcW w:w="2228" w:type="dxa"/>
                  <w:vAlign w:val="center"/>
                </w:tcPr>
                <w:p w14:paraId="5448FB63"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EE0ED9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66069D07"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4CE08CA" w14:textId="77777777" w:rsidTr="00977461">
              <w:trPr>
                <w:trHeight w:hRule="exact" w:val="510"/>
                <w:jc w:val="center"/>
              </w:trPr>
              <w:tc>
                <w:tcPr>
                  <w:tcW w:w="2228" w:type="dxa"/>
                  <w:vAlign w:val="center"/>
                </w:tcPr>
                <w:p w14:paraId="24263D92"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A14D29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3BDEFE4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1F341828" w14:textId="77777777" w:rsidR="004A7EF7" w:rsidRPr="002C594E" w:rsidRDefault="004A7EF7" w:rsidP="00853353">
            <w:pPr>
              <w:spacing w:before="100" w:beforeAutospacing="1"/>
              <w:rPr>
                <w:rFonts w:ascii="Verdana" w:hAnsi="Verdana"/>
                <w:b/>
                <w:sz w:val="8"/>
                <w:szCs w:val="8"/>
                <w:lang w:val="en-US"/>
              </w:rPr>
            </w:pPr>
          </w:p>
        </w:tc>
      </w:tr>
    </w:tbl>
    <w:p w14:paraId="19B6A8C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A1EF6" w14:paraId="79CDC2EC" w14:textId="77777777" w:rsidTr="00953535">
        <w:trPr>
          <w:trHeight w:val="3809"/>
        </w:trPr>
        <w:tc>
          <w:tcPr>
            <w:tcW w:w="9210" w:type="dxa"/>
          </w:tcPr>
          <w:p w14:paraId="0F761F6F" w14:textId="77777777" w:rsidR="00146651" w:rsidRPr="002C594E" w:rsidRDefault="00146651" w:rsidP="00623EB9">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41A094D4"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87A6900"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1B1AF2A1"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73DAC4DB"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Directive 2001/111/CE and subsequent amendments of 20 December 2001 relating to certain sugar intended for human consumption;</w:t>
            </w:r>
          </w:p>
          <w:p w14:paraId="2ABEF282"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Directive 2014/63/EU and subsequent amendments of the European Parliament and of the Council of 15 May 2014 amending Council Directive 2001/110/EC relating to honey;</w:t>
            </w:r>
          </w:p>
          <w:p w14:paraId="7A6A1CE5"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Regulation (EC) n° 1333/2008 and subsequent amendments of the European Parliament and of the Council of 16 December 2008 on food additives;</w:t>
            </w:r>
          </w:p>
          <w:p w14:paraId="53E37BD2"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912003A"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29FA237"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611ED618"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70846CF"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13916937" w14:textId="77777777" w:rsidR="00647BBD" w:rsidRPr="00647BBD" w:rsidRDefault="00647BBD" w:rsidP="00623EB9">
            <w:pPr>
              <w:numPr>
                <w:ilvl w:val="0"/>
                <w:numId w:val="31"/>
              </w:numPr>
              <w:spacing w:before="100" w:beforeAutospacing="1"/>
              <w:jc w:val="both"/>
              <w:rPr>
                <w:rFonts w:ascii="Verdana" w:hAnsi="Verdana"/>
                <w:lang w:val="en-US"/>
              </w:rPr>
            </w:pPr>
            <w:r w:rsidRPr="00647BBD">
              <w:rPr>
                <w:rFonts w:ascii="Verdana" w:hAnsi="Verdana"/>
                <w:lang w:val="en-US"/>
              </w:rPr>
              <w:t>The product was not produced and does not contain any ionized product in reference to the Directive EU 1992/2/EC and 1999/3/EC and subsequent amendments;</w:t>
            </w:r>
          </w:p>
          <w:p w14:paraId="4C7E19C1" w14:textId="77777777" w:rsidR="00623EB9" w:rsidRDefault="00623EB9" w:rsidP="00623EB9">
            <w:pPr>
              <w:numPr>
                <w:ilvl w:val="0"/>
                <w:numId w:val="31"/>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1CAED27D" w14:textId="77777777" w:rsidR="003F1487" w:rsidRPr="002C594E" w:rsidRDefault="00623EB9" w:rsidP="00623EB9">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65BBDCC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162AD" w14:paraId="712B8920" w14:textId="77777777" w:rsidTr="00F66929">
        <w:trPr>
          <w:trHeight w:val="557"/>
        </w:trPr>
        <w:tc>
          <w:tcPr>
            <w:tcW w:w="9210" w:type="dxa"/>
            <w:shd w:val="clear" w:color="auto" w:fill="auto"/>
          </w:tcPr>
          <w:p w14:paraId="7312BB7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0AE2B35"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4BC509F"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676D985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727AEEE4" w14:textId="58AF45C9"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D574C1">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2E388AD6"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162AD" w14:paraId="633BC94B" w14:textId="77777777" w:rsidTr="00E502AA">
        <w:trPr>
          <w:trHeight w:val="1129"/>
        </w:trPr>
        <w:tc>
          <w:tcPr>
            <w:tcW w:w="9356" w:type="dxa"/>
            <w:shd w:val="clear" w:color="auto" w:fill="auto"/>
          </w:tcPr>
          <w:p w14:paraId="4A32F11C"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F588FF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397096A"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D7710F8" w14:textId="77777777" w:rsidTr="00482084">
              <w:tc>
                <w:tcPr>
                  <w:tcW w:w="1087" w:type="dxa"/>
                </w:tcPr>
                <w:p w14:paraId="7450DA7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CD9A81F" w14:textId="1BE588B8"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1162AD">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2513A393" w14:textId="77777777" w:rsidR="00163F15" w:rsidRPr="002C594E" w:rsidRDefault="00163F15" w:rsidP="00172D78">
                  <w:pPr>
                    <w:spacing w:before="120"/>
                    <w:jc w:val="both"/>
                    <w:rPr>
                      <w:rFonts w:ascii="Verdana" w:hAnsi="Verdana"/>
                      <w:sz w:val="16"/>
                      <w:szCs w:val="16"/>
                      <w:lang w:val="en-US"/>
                    </w:rPr>
                  </w:pPr>
                </w:p>
              </w:tc>
            </w:tr>
            <w:tr w:rsidR="00163F15" w:rsidRPr="00D26255" w14:paraId="5B64DA69" w14:textId="77777777" w:rsidTr="00482084">
              <w:tc>
                <w:tcPr>
                  <w:tcW w:w="1087" w:type="dxa"/>
                </w:tcPr>
                <w:p w14:paraId="5BD300B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8D03C3C" w14:textId="48AFC699"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1162AD">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7A3A103" w14:textId="77777777" w:rsidR="00163F15" w:rsidRPr="002C594E" w:rsidRDefault="00163F15" w:rsidP="00172D78">
                  <w:pPr>
                    <w:spacing w:before="120"/>
                    <w:jc w:val="both"/>
                    <w:rPr>
                      <w:rFonts w:ascii="Verdana" w:hAnsi="Verdana"/>
                      <w:sz w:val="16"/>
                      <w:szCs w:val="16"/>
                      <w:lang w:val="en-US"/>
                    </w:rPr>
                  </w:pPr>
                </w:p>
              </w:tc>
            </w:tr>
            <w:tr w:rsidR="00163F15" w:rsidRPr="001162AD" w14:paraId="6A3C0520" w14:textId="77777777" w:rsidTr="00482084">
              <w:tc>
                <w:tcPr>
                  <w:tcW w:w="1087" w:type="dxa"/>
                </w:tcPr>
                <w:p w14:paraId="471BE4C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423AE9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7EC73C0"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521516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162AD" w14:paraId="2D34DC47" w14:textId="77777777" w:rsidTr="00300921">
              <w:tc>
                <w:tcPr>
                  <w:tcW w:w="1087" w:type="dxa"/>
                </w:tcPr>
                <w:p w14:paraId="1B9D856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5128B2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371BB8D"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162AD" w14:paraId="309C4F09" w14:textId="77777777" w:rsidTr="00300921">
              <w:tc>
                <w:tcPr>
                  <w:tcW w:w="1087" w:type="dxa"/>
                </w:tcPr>
                <w:p w14:paraId="5FF3514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482078F"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B68A89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91909DD" w14:textId="77777777" w:rsidR="00163F15" w:rsidRPr="002C594E" w:rsidRDefault="00163F15" w:rsidP="00172D78">
                  <w:pPr>
                    <w:spacing w:before="120"/>
                    <w:jc w:val="both"/>
                    <w:rPr>
                      <w:rFonts w:ascii="Verdana" w:hAnsi="Verdana"/>
                      <w:sz w:val="16"/>
                      <w:szCs w:val="16"/>
                      <w:lang w:val="en-US"/>
                    </w:rPr>
                  </w:pPr>
                </w:p>
              </w:tc>
            </w:tr>
          </w:tbl>
          <w:p w14:paraId="7790C76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83E06DF"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6BE654A" w14:textId="77777777" w:rsidTr="00583DB6">
              <w:trPr>
                <w:trHeight w:val="242"/>
                <w:jc w:val="center"/>
              </w:trPr>
              <w:tc>
                <w:tcPr>
                  <w:tcW w:w="1129" w:type="dxa"/>
                </w:tcPr>
                <w:p w14:paraId="4E9A4DB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0A32704" w14:textId="57A3043C"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162AD">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5E1C8244" w14:textId="77777777" w:rsidR="00163F15" w:rsidRPr="002C594E" w:rsidRDefault="00163F15" w:rsidP="00172D78">
                  <w:pPr>
                    <w:spacing w:before="120"/>
                    <w:jc w:val="both"/>
                    <w:rPr>
                      <w:rFonts w:ascii="Verdana" w:hAnsi="Verdana"/>
                      <w:sz w:val="16"/>
                      <w:szCs w:val="16"/>
                      <w:lang w:val="en-US"/>
                    </w:rPr>
                  </w:pPr>
                </w:p>
              </w:tc>
            </w:tr>
            <w:tr w:rsidR="00163F15" w:rsidRPr="002C594E" w14:paraId="5EADD56E" w14:textId="77777777" w:rsidTr="00583DB6">
              <w:trPr>
                <w:trHeight w:val="262"/>
                <w:jc w:val="center"/>
              </w:trPr>
              <w:tc>
                <w:tcPr>
                  <w:tcW w:w="1129" w:type="dxa"/>
                </w:tcPr>
                <w:p w14:paraId="514081A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2BABF3B" w14:textId="547D830F"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1162AD">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14712ED" w14:textId="77777777" w:rsidR="00163F15" w:rsidRPr="002C594E" w:rsidRDefault="00163F15" w:rsidP="00172D78">
                  <w:pPr>
                    <w:spacing w:before="120"/>
                    <w:jc w:val="both"/>
                    <w:rPr>
                      <w:rFonts w:ascii="Verdana" w:hAnsi="Verdana"/>
                      <w:sz w:val="16"/>
                      <w:szCs w:val="16"/>
                      <w:lang w:val="en-US"/>
                    </w:rPr>
                  </w:pPr>
                </w:p>
              </w:tc>
            </w:tr>
            <w:tr w:rsidR="00163F15" w:rsidRPr="001162AD" w14:paraId="75706D7E" w14:textId="77777777" w:rsidTr="00583DB6">
              <w:trPr>
                <w:trHeight w:val="1477"/>
                <w:jc w:val="center"/>
              </w:trPr>
              <w:tc>
                <w:tcPr>
                  <w:tcW w:w="1129" w:type="dxa"/>
                </w:tcPr>
                <w:p w14:paraId="4DE1B3C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6BBAD5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8F4E13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162AD" w14:paraId="5433B40F" w14:textId="77777777" w:rsidTr="00583DB6">
              <w:trPr>
                <w:trHeight w:val="790"/>
                <w:jc w:val="center"/>
              </w:trPr>
              <w:tc>
                <w:tcPr>
                  <w:tcW w:w="1129" w:type="dxa"/>
                </w:tcPr>
                <w:p w14:paraId="7525604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5EC489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4AA4C08" w14:textId="77777777" w:rsidR="00163F15" w:rsidRPr="002C594E" w:rsidRDefault="00163F15" w:rsidP="00172D78">
                  <w:pPr>
                    <w:spacing w:before="120"/>
                    <w:jc w:val="both"/>
                    <w:rPr>
                      <w:rFonts w:ascii="Verdana" w:hAnsi="Verdana"/>
                      <w:sz w:val="16"/>
                      <w:szCs w:val="16"/>
                      <w:lang w:val="en-US"/>
                    </w:rPr>
                  </w:pPr>
                </w:p>
              </w:tc>
            </w:tr>
          </w:tbl>
          <w:p w14:paraId="5E8F8587" w14:textId="77777777" w:rsidR="009A54EC" w:rsidRPr="002C594E" w:rsidRDefault="009A54EC" w:rsidP="00172D78">
            <w:pPr>
              <w:spacing w:before="120"/>
              <w:jc w:val="center"/>
              <w:rPr>
                <w:rFonts w:ascii="Verdana" w:hAnsi="Verdana"/>
                <w:i/>
                <w:lang w:val="en-US"/>
              </w:rPr>
            </w:pPr>
          </w:p>
          <w:p w14:paraId="43028354"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2750DF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FA4F459"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3EE8B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6720A4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001D55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16201E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7F00E0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F5605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217D7D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7BF0E0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78AA0C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C46B1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F1593E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9D91676"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83F7027"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4BE665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76970E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31CF81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966E16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AE1EBB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81D516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7C9C366" w14:textId="77777777" w:rsidR="00583DB6" w:rsidRPr="002C594E" w:rsidRDefault="00583DB6" w:rsidP="00F6263E">
            <w:pPr>
              <w:spacing w:before="120"/>
              <w:ind w:left="318" w:hanging="318"/>
              <w:rPr>
                <w:rFonts w:ascii="Verdana" w:hAnsi="Verdana"/>
                <w:i/>
                <w:sz w:val="16"/>
                <w:szCs w:val="16"/>
                <w:lang w:val="en-US"/>
              </w:rPr>
            </w:pPr>
          </w:p>
          <w:p w14:paraId="225A031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23627F4"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2A7B33A"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6938E0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5BBF00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5F49F8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497D29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F776DB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3B98E94"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09F8FF8"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462EC85" w14:textId="77777777" w:rsidR="00F66929" w:rsidRPr="00F66929" w:rsidRDefault="00F66929" w:rsidP="00F66929">
            <w:pPr>
              <w:spacing w:before="120"/>
              <w:ind w:left="360"/>
              <w:rPr>
                <w:rFonts w:ascii="Verdana" w:hAnsi="Verdana"/>
                <w:i/>
                <w:sz w:val="16"/>
                <w:szCs w:val="16"/>
                <w:lang w:val="en-US"/>
              </w:rPr>
            </w:pPr>
          </w:p>
          <w:p w14:paraId="22187279"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EEC62B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D943A1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A852087"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03DC046" w14:textId="77777777" w:rsidR="00573C7D" w:rsidRPr="002C594E" w:rsidRDefault="00573C7D" w:rsidP="00172D78">
            <w:pPr>
              <w:spacing w:before="120"/>
              <w:rPr>
                <w:rFonts w:ascii="Verdana" w:hAnsi="Verdana"/>
                <w:i/>
                <w:sz w:val="16"/>
                <w:szCs w:val="16"/>
                <w:lang w:val="en-US"/>
              </w:rPr>
            </w:pPr>
          </w:p>
          <w:p w14:paraId="2C06001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D3F4BB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0047F2D7"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7A61C0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162AD" w14:paraId="4499664C" w14:textId="77777777" w:rsidTr="00394C48">
        <w:trPr>
          <w:trHeight w:val="1737"/>
        </w:trPr>
        <w:tc>
          <w:tcPr>
            <w:tcW w:w="9320" w:type="dxa"/>
            <w:shd w:val="clear" w:color="auto" w:fill="auto"/>
          </w:tcPr>
          <w:p w14:paraId="0A8D782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04855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220212D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BF6412F"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162AD" w14:paraId="4C387449" w14:textId="77777777" w:rsidTr="00163F15">
        <w:trPr>
          <w:trHeight w:val="832"/>
        </w:trPr>
        <w:tc>
          <w:tcPr>
            <w:tcW w:w="9320" w:type="dxa"/>
            <w:shd w:val="clear" w:color="auto" w:fill="auto"/>
          </w:tcPr>
          <w:p w14:paraId="412F7E2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6080625"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CE0A11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08FEB0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CD20151"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162AD" w14:paraId="40BE06B2" w14:textId="77777777" w:rsidTr="00394C48">
        <w:tc>
          <w:tcPr>
            <w:tcW w:w="9320" w:type="dxa"/>
            <w:shd w:val="clear" w:color="auto" w:fill="auto"/>
          </w:tcPr>
          <w:p w14:paraId="0F89506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1DD457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513C42A" w14:textId="77777777" w:rsidR="001E1265" w:rsidRPr="002C594E" w:rsidRDefault="001E1265" w:rsidP="00172D78">
      <w:pPr>
        <w:spacing w:before="120"/>
        <w:ind w:left="-567"/>
        <w:rPr>
          <w:rFonts w:ascii="Verdana" w:hAnsi="Verdana"/>
          <w:i/>
          <w:sz w:val="16"/>
          <w:szCs w:val="16"/>
          <w:lang w:val="en-US"/>
        </w:rPr>
      </w:pPr>
    </w:p>
    <w:p w14:paraId="72594F8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F6F989" w14:textId="77777777" w:rsidR="007D5928" w:rsidRDefault="007D5928">
      <w:r>
        <w:separator/>
      </w:r>
    </w:p>
  </w:endnote>
  <w:endnote w:type="continuationSeparator" w:id="0">
    <w:p w14:paraId="64395A1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BFC8F" w14:textId="77777777" w:rsidR="00CA246A" w:rsidRDefault="00CA246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A322AC"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162AD" w:rsidRPr="001E1265" w14:paraId="39665849" w14:textId="77777777" w:rsidTr="00F552C4">
      <w:tc>
        <w:tcPr>
          <w:tcW w:w="567" w:type="dxa"/>
          <w:tcBorders>
            <w:top w:val="single" w:sz="4" w:space="0" w:color="000000"/>
            <w:left w:val="single" w:sz="4" w:space="0" w:color="000000"/>
            <w:bottom w:val="single" w:sz="4" w:space="0" w:color="000000"/>
          </w:tcBorders>
          <w:vAlign w:val="center"/>
        </w:tcPr>
        <w:p w14:paraId="6A75D6A8" w14:textId="2A36D325" w:rsidR="001162AD" w:rsidRDefault="001162AD" w:rsidP="001162AD">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45B8D162" w14:textId="41F25E87" w:rsidR="001162AD" w:rsidRDefault="001162AD" w:rsidP="001162AD">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E45868C" w14:textId="3780C5EA" w:rsidR="001162AD" w:rsidRDefault="001162AD" w:rsidP="001162AD">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341E717" w14:textId="7E912836" w:rsidR="001162AD" w:rsidRDefault="00CA246A" w:rsidP="00CA246A">
          <w:pPr>
            <w:pStyle w:val="Pidipagina"/>
            <w:snapToGrid w:val="0"/>
            <w:jc w:val="center"/>
            <w:rPr>
              <w:rFonts w:ascii="Verdana" w:hAnsi="Verdana"/>
              <w:sz w:val="16"/>
              <w:szCs w:val="16"/>
              <w:lang w:val="en-US"/>
            </w:rPr>
          </w:pPr>
          <w:r w:rsidRPr="00CA246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5BB6385" w14:textId="77777777" w:rsidR="001162AD" w:rsidRDefault="001162AD" w:rsidP="001162AD">
          <w:pPr>
            <w:pStyle w:val="Pidipagina"/>
            <w:snapToGrid w:val="0"/>
            <w:jc w:val="center"/>
            <w:rPr>
              <w:rFonts w:ascii="Verdana" w:hAnsi="Verdana"/>
              <w:sz w:val="16"/>
              <w:szCs w:val="16"/>
              <w:lang w:val="en-US"/>
            </w:rPr>
          </w:pPr>
          <w:r>
            <w:rPr>
              <w:rFonts w:ascii="Verdana" w:hAnsi="Verdana"/>
              <w:sz w:val="16"/>
              <w:szCs w:val="16"/>
              <w:lang w:val="en-US"/>
            </w:rPr>
            <w:t>RIZZO</w:t>
          </w:r>
        </w:p>
        <w:p w14:paraId="224B2F67" w14:textId="30E5E226" w:rsidR="001162AD" w:rsidRDefault="001162AD" w:rsidP="001162AD">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54132" w:rsidRPr="001E1265" w14:paraId="7CC5E280" w14:textId="77777777" w:rsidTr="00CF0FA3">
      <w:tc>
        <w:tcPr>
          <w:tcW w:w="567" w:type="dxa"/>
          <w:tcBorders>
            <w:top w:val="single" w:sz="4" w:space="0" w:color="000000"/>
            <w:left w:val="single" w:sz="4" w:space="0" w:color="000000"/>
            <w:bottom w:val="single" w:sz="4" w:space="0" w:color="000000"/>
          </w:tcBorders>
          <w:vAlign w:val="center"/>
        </w:tcPr>
        <w:p w14:paraId="2655C881" w14:textId="77777777" w:rsidR="00554132" w:rsidRPr="001E1265" w:rsidRDefault="00554132"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3F9CA7D" w14:textId="77777777" w:rsidR="00554132" w:rsidRDefault="0055413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0D9FE24" w14:textId="77777777" w:rsidR="00554132" w:rsidRDefault="0055413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5F79807" w14:textId="77777777" w:rsidR="00554132" w:rsidRDefault="0055413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68FFC11" w14:textId="77777777" w:rsidR="00554132" w:rsidRDefault="0055413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E8F4FE5" w14:textId="77777777" w:rsidR="00CF0FA3" w:rsidRDefault="00CF0FA3" w:rsidP="00CF0FA3">
    <w:pPr>
      <w:pStyle w:val="Pidipagina"/>
      <w:jc w:val="center"/>
    </w:pPr>
  </w:p>
  <w:p w14:paraId="6AF8E6B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86CC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86CCA" w:rsidRPr="00CF0FA3">
      <w:rPr>
        <w:rFonts w:ascii="Verdana" w:hAnsi="Verdana"/>
        <w:sz w:val="16"/>
        <w:szCs w:val="16"/>
      </w:rPr>
      <w:fldChar w:fldCharType="separate"/>
    </w:r>
    <w:r w:rsidR="00623EB9">
      <w:rPr>
        <w:rFonts w:ascii="Verdana" w:hAnsi="Verdana"/>
        <w:noProof/>
        <w:sz w:val="16"/>
        <w:szCs w:val="16"/>
      </w:rPr>
      <w:t>7</w:t>
    </w:r>
    <w:r w:rsidR="00D86CC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7EE85D5" w14:textId="77777777" w:rsidTr="001B1240">
      <w:tc>
        <w:tcPr>
          <w:tcW w:w="657" w:type="dxa"/>
          <w:tcBorders>
            <w:top w:val="single" w:sz="4" w:space="0" w:color="000000"/>
            <w:left w:val="single" w:sz="4" w:space="0" w:color="000000"/>
            <w:bottom w:val="single" w:sz="4" w:space="0" w:color="000000"/>
          </w:tcBorders>
          <w:vAlign w:val="center"/>
        </w:tcPr>
        <w:p w14:paraId="49CDE97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B8264A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45B4BA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D7142EB"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D210CA3" w14:textId="77777777" w:rsidR="00E73CA1" w:rsidRPr="001B1240" w:rsidRDefault="00E73CA1" w:rsidP="001B1240">
          <w:pPr>
            <w:pStyle w:val="Pidipagina"/>
            <w:snapToGrid w:val="0"/>
            <w:jc w:val="center"/>
            <w:rPr>
              <w:rFonts w:ascii="Verdana" w:hAnsi="Verdana"/>
            </w:rPr>
          </w:pPr>
        </w:p>
      </w:tc>
    </w:tr>
    <w:tr w:rsidR="00E73CA1" w14:paraId="4FD26C4E" w14:textId="77777777" w:rsidTr="001B1240">
      <w:tc>
        <w:tcPr>
          <w:tcW w:w="657" w:type="dxa"/>
          <w:tcBorders>
            <w:left w:val="single" w:sz="4" w:space="0" w:color="000000"/>
            <w:bottom w:val="single" w:sz="4" w:space="0" w:color="000000"/>
          </w:tcBorders>
          <w:vAlign w:val="center"/>
        </w:tcPr>
        <w:p w14:paraId="24911432"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CC0978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3812BCC"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D79F55E"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AC7033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691CFB1"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4BF64E" w14:textId="77777777" w:rsidR="007D5928" w:rsidRDefault="007D5928">
      <w:r>
        <w:separator/>
      </w:r>
    </w:p>
  </w:footnote>
  <w:footnote w:type="continuationSeparator" w:id="0">
    <w:p w14:paraId="550026E0"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8DD6E" w14:textId="77777777" w:rsidR="00CA246A" w:rsidRDefault="00CA246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5B4B96E7" w14:textId="77777777" w:rsidTr="00554132">
      <w:trPr>
        <w:trHeight w:val="838"/>
      </w:trPr>
      <w:tc>
        <w:tcPr>
          <w:tcW w:w="2836" w:type="dxa"/>
          <w:tcBorders>
            <w:top w:val="single" w:sz="4" w:space="0" w:color="000000"/>
            <w:left w:val="single" w:sz="4" w:space="0" w:color="000000"/>
            <w:bottom w:val="single" w:sz="4" w:space="0" w:color="000000"/>
          </w:tcBorders>
          <w:vAlign w:val="center"/>
        </w:tcPr>
        <w:p w14:paraId="2F22C750"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4450A26"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7A33596" w14:textId="77777777" w:rsidR="00E73CA1" w:rsidRPr="00A37DFF" w:rsidRDefault="00C117A5" w:rsidP="00BA1EF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F80845">
            <w:rPr>
              <w:rFonts w:ascii="Verdana" w:hAnsi="Verdana"/>
              <w:b/>
              <w:bCs/>
              <w:sz w:val="24"/>
              <w:szCs w:val="24"/>
            </w:rPr>
            <w:t>5</w:t>
          </w:r>
          <w:r w:rsidR="00BA1EF6">
            <w:rPr>
              <w:rFonts w:ascii="Verdana" w:hAnsi="Verdana"/>
              <w:b/>
              <w:bCs/>
              <w:sz w:val="24"/>
              <w:szCs w:val="24"/>
            </w:rPr>
            <w:t>5</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7DE90CD5"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F57F7AE" w14:textId="77777777">
      <w:trPr>
        <w:trHeight w:val="838"/>
      </w:trPr>
      <w:tc>
        <w:tcPr>
          <w:tcW w:w="1896" w:type="dxa"/>
          <w:tcBorders>
            <w:top w:val="single" w:sz="4" w:space="0" w:color="000000"/>
            <w:left w:val="single" w:sz="4" w:space="0" w:color="000000"/>
            <w:bottom w:val="single" w:sz="4" w:space="0" w:color="000000"/>
          </w:tcBorders>
          <w:vAlign w:val="center"/>
        </w:tcPr>
        <w:p w14:paraId="5706C49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B1E90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94535D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6F2E53F6"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86CCA" w:rsidRPr="004A3161">
            <w:rPr>
              <w:rFonts w:ascii="Verdana" w:hAnsi="Verdana"/>
              <w:bCs/>
              <w:sz w:val="24"/>
              <w:szCs w:val="24"/>
            </w:rPr>
            <w:fldChar w:fldCharType="begin"/>
          </w:r>
          <w:r w:rsidRPr="004A3161">
            <w:rPr>
              <w:rFonts w:ascii="Verdana" w:hAnsi="Verdana"/>
              <w:bCs/>
              <w:sz w:val="24"/>
              <w:szCs w:val="24"/>
            </w:rPr>
            <w:instrText xml:space="preserve"> PAGE </w:instrText>
          </w:r>
          <w:r w:rsidR="00D86CCA" w:rsidRPr="004A3161">
            <w:rPr>
              <w:rFonts w:ascii="Verdana" w:hAnsi="Verdana"/>
              <w:bCs/>
              <w:sz w:val="24"/>
              <w:szCs w:val="24"/>
            </w:rPr>
            <w:fldChar w:fldCharType="separate"/>
          </w:r>
          <w:r>
            <w:rPr>
              <w:rFonts w:ascii="Verdana" w:hAnsi="Verdana"/>
              <w:bCs/>
              <w:noProof/>
              <w:sz w:val="24"/>
              <w:szCs w:val="24"/>
            </w:rPr>
            <w:t>1</w:t>
          </w:r>
          <w:r w:rsidR="00D86CCA" w:rsidRPr="004A3161">
            <w:rPr>
              <w:rFonts w:ascii="Verdana" w:hAnsi="Verdana"/>
              <w:bCs/>
              <w:sz w:val="24"/>
              <w:szCs w:val="24"/>
            </w:rPr>
            <w:fldChar w:fldCharType="end"/>
          </w:r>
          <w:r w:rsidRPr="004A3161">
            <w:rPr>
              <w:rFonts w:ascii="Verdana" w:hAnsi="Verdana"/>
              <w:bCs/>
              <w:sz w:val="24"/>
              <w:szCs w:val="24"/>
            </w:rPr>
            <w:t>/6</w:t>
          </w:r>
        </w:p>
      </w:tc>
    </w:tr>
  </w:tbl>
  <w:p w14:paraId="4CC5BD08"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621FB5"/>
    <w:multiLevelType w:val="hybridMultilevel"/>
    <w:tmpl w:val="B0FA0D88"/>
    <w:lvl w:ilvl="0" w:tplc="9578B792">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62AD"/>
    <w:rsid w:val="00137981"/>
    <w:rsid w:val="00145FD8"/>
    <w:rsid w:val="00146651"/>
    <w:rsid w:val="00151C7D"/>
    <w:rsid w:val="00155306"/>
    <w:rsid w:val="0015722F"/>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855"/>
    <w:rsid w:val="00244AB4"/>
    <w:rsid w:val="00253604"/>
    <w:rsid w:val="00255994"/>
    <w:rsid w:val="00256883"/>
    <w:rsid w:val="00257592"/>
    <w:rsid w:val="00283C6B"/>
    <w:rsid w:val="00284D18"/>
    <w:rsid w:val="00285798"/>
    <w:rsid w:val="002909F8"/>
    <w:rsid w:val="0029438A"/>
    <w:rsid w:val="002C0E9C"/>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480"/>
    <w:rsid w:val="00473BDA"/>
    <w:rsid w:val="0048207C"/>
    <w:rsid w:val="00482084"/>
    <w:rsid w:val="004862FA"/>
    <w:rsid w:val="004936C6"/>
    <w:rsid w:val="004A3161"/>
    <w:rsid w:val="004A7EF7"/>
    <w:rsid w:val="004B6F61"/>
    <w:rsid w:val="004C5269"/>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54132"/>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3EB9"/>
    <w:rsid w:val="00626B3E"/>
    <w:rsid w:val="0063492F"/>
    <w:rsid w:val="006359A0"/>
    <w:rsid w:val="0064005C"/>
    <w:rsid w:val="006447F8"/>
    <w:rsid w:val="00646AC2"/>
    <w:rsid w:val="00647BBD"/>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36CA9"/>
    <w:rsid w:val="00840713"/>
    <w:rsid w:val="0085126D"/>
    <w:rsid w:val="00853353"/>
    <w:rsid w:val="008577AC"/>
    <w:rsid w:val="00866CC4"/>
    <w:rsid w:val="008708A6"/>
    <w:rsid w:val="00871D57"/>
    <w:rsid w:val="0087549C"/>
    <w:rsid w:val="00877B0B"/>
    <w:rsid w:val="008A4E11"/>
    <w:rsid w:val="008B3742"/>
    <w:rsid w:val="008C61C5"/>
    <w:rsid w:val="008D68FC"/>
    <w:rsid w:val="008F3C8E"/>
    <w:rsid w:val="009100AD"/>
    <w:rsid w:val="00910D15"/>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29E"/>
    <w:rsid w:val="00AE6869"/>
    <w:rsid w:val="00B00799"/>
    <w:rsid w:val="00B04558"/>
    <w:rsid w:val="00B061CA"/>
    <w:rsid w:val="00B075D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A1EF6"/>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942"/>
    <w:rsid w:val="00C6446D"/>
    <w:rsid w:val="00C71D21"/>
    <w:rsid w:val="00C7474A"/>
    <w:rsid w:val="00C7733F"/>
    <w:rsid w:val="00C83149"/>
    <w:rsid w:val="00C84692"/>
    <w:rsid w:val="00C879E6"/>
    <w:rsid w:val="00CA246A"/>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574C1"/>
    <w:rsid w:val="00D6603D"/>
    <w:rsid w:val="00D7794D"/>
    <w:rsid w:val="00D86CCA"/>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0845"/>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51FE0C4C"/>
  <w15:docId w15:val="{F779815A-9B33-4C3C-A74F-401418741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943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63244850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14254511">
      <w:bodyDiv w:val="1"/>
      <w:marLeft w:val="0"/>
      <w:marRight w:val="0"/>
      <w:marTop w:val="0"/>
      <w:marBottom w:val="0"/>
      <w:divBdr>
        <w:top w:val="none" w:sz="0" w:space="0" w:color="auto"/>
        <w:left w:val="none" w:sz="0" w:space="0" w:color="auto"/>
        <w:bottom w:val="none" w:sz="0" w:space="0" w:color="auto"/>
        <w:right w:val="none" w:sz="0" w:space="0" w:color="auto"/>
      </w:divBdr>
    </w:div>
    <w:div w:id="193640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9310E-B820-4FF5-BD42-6C68ED900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1937</Words>
  <Characters>11047</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23</cp:revision>
  <cp:lastPrinted>2016-03-23T17:25:00Z</cp:lastPrinted>
  <dcterms:created xsi:type="dcterms:W3CDTF">2016-03-31T10:05:00Z</dcterms:created>
  <dcterms:modified xsi:type="dcterms:W3CDTF">2022-01-17T16:29:00Z</dcterms:modified>
  <cp:category>Ufficio Qualità</cp:category>
  <cp:contentStatus>Rev. 2</cp:contentStatus>
</cp:coreProperties>
</file>