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679ADB31" w:rsidR="0092742B" w:rsidRDefault="00EB01A0" w:rsidP="001E558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2086" style="position:absolute;margin-left:89.55pt;margin-top:13.65pt;width:12.75pt;height:10.5pt;z-index:251660288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87" type="#_x0000_t32" style="position:absolute;left:2925;top:4185;width:255;height:210;flip:x" o:connectortype="straight" strokeweight="2pt"/>
            <v:shape id="_x0000_s2088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2069" style="position:absolute;margin-left:89.55pt;margin-top:13.65pt;width:12.75pt;height:10.5pt;z-index:251656192"/>
        </w:pict>
      </w:r>
      <w:r w:rsidR="004472FB">
        <w:rPr>
          <w:rFonts w:ascii="Calibri" w:hAnsi="Calibri" w:cs="Calibri"/>
          <w:sz w:val="22"/>
          <w:szCs w:val="22"/>
        </w:rPr>
        <w:t xml:space="preserve">Ambito della formazione:  </w:t>
      </w:r>
    </w:p>
    <w:p w14:paraId="73822F56" w14:textId="4FF6AC26" w:rsidR="0092742B" w:rsidRDefault="001E558C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QUALIT</w:t>
      </w:r>
      <w:r w:rsidR="00B10C6B">
        <w:rPr>
          <w:rFonts w:ascii="Calibri" w:hAnsi="Calibri" w:cs="Calibri"/>
          <w:sz w:val="22"/>
          <w:szCs w:val="22"/>
        </w:rPr>
        <w:t>À</w:t>
      </w:r>
      <w:r>
        <w:rPr>
          <w:rFonts w:ascii="Calibri" w:hAnsi="Calibri" w:cs="Calibri"/>
          <w:sz w:val="22"/>
          <w:szCs w:val="22"/>
        </w:rPr>
        <w:t xml:space="preserve">       </w:t>
      </w:r>
      <w:r w:rsidR="00B10C6B">
        <w:rPr>
          <w:rFonts w:ascii="Calibri" w:hAnsi="Calibri" w:cs="Calibri"/>
          <w:sz w:val="22"/>
          <w:szCs w:val="22"/>
        </w:rPr>
        <w:t xml:space="preserve">   </w:t>
      </w:r>
      <w:r w:rsidR="004472FB">
        <w:rPr>
          <w:rFonts w:ascii="Calibri" w:hAnsi="Calibri" w:cs="Calibri"/>
          <w:sz w:val="22"/>
          <w:szCs w:val="22"/>
        </w:rPr>
        <w:t xml:space="preserve"> </w:t>
      </w:r>
    </w:p>
    <w:p w14:paraId="29FEC6B7" w14:textId="73C30EAA" w:rsidR="0092742B" w:rsidRDefault="00EB01A0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2070" style="position:absolute;left:0;text-align:left;margin-left:89.55pt;margin-top:1.2pt;width:12.75pt;height:10.5pt;z-index:251657216"/>
        </w:pict>
      </w:r>
      <w:r w:rsidR="004472FB">
        <w:rPr>
          <w:rFonts w:ascii="Calibri" w:hAnsi="Calibri" w:cs="Calibri"/>
          <w:sz w:val="22"/>
          <w:szCs w:val="22"/>
        </w:rPr>
        <w:t xml:space="preserve">SICUREZZA          </w:t>
      </w:r>
    </w:p>
    <w:p w14:paraId="3B39C349" w14:textId="3FACEA07" w:rsidR="0092742B" w:rsidRDefault="00EB01A0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2071" style="position:absolute;left:0;text-align:left;margin-left:89.55pt;margin-top:1.45pt;width:12.75pt;height:10.5pt;z-index:251658240"/>
        </w:pict>
      </w:r>
      <w:r w:rsidR="001E558C">
        <w:rPr>
          <w:rFonts w:ascii="Calibri" w:hAnsi="Calibri" w:cs="Calibri"/>
          <w:sz w:val="22"/>
          <w:szCs w:val="22"/>
        </w:rPr>
        <w:t xml:space="preserve">AMBIENTE      </w:t>
      </w:r>
      <w:r w:rsidR="00B10C6B">
        <w:rPr>
          <w:rFonts w:ascii="Calibri" w:hAnsi="Calibri" w:cs="Calibri"/>
          <w:sz w:val="22"/>
          <w:szCs w:val="22"/>
        </w:rPr>
        <w:t xml:space="preserve">   </w:t>
      </w:r>
      <w:r w:rsidR="004472FB">
        <w:rPr>
          <w:rFonts w:ascii="Calibri" w:hAnsi="Calibri" w:cs="Calibri"/>
          <w:sz w:val="22"/>
          <w:szCs w:val="22"/>
        </w:rPr>
        <w:t xml:space="preserve"> </w:t>
      </w:r>
    </w:p>
    <w:p w14:paraId="5B50E550" w14:textId="4537197A" w:rsidR="001E558C" w:rsidRDefault="00EB01A0" w:rsidP="000038CE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2089" style="position:absolute;left:0;text-align:left;margin-left:89.55pt;margin-top:3.95pt;width:12.75pt;height:10.5pt;z-index:251661312" coordorigin="2925,4185" coordsize="255,210">
            <v:shape id="_x0000_s2090" type="#_x0000_t32" style="position:absolute;left:2925;top:4185;width:255;height:210;flip:x" o:connectortype="straight" strokeweight="2pt"/>
            <v:shape id="_x0000_s2091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15288541">
          <v:rect id="_x0000_s2072" style="position:absolute;left:0;text-align:left;margin-left:89.55pt;margin-top:2.45pt;width:12.75pt;height:10.5pt;z-index:251659264"/>
        </w:pict>
      </w:r>
      <w:r w:rsidR="001E558C">
        <w:rPr>
          <w:rFonts w:ascii="Calibri" w:hAnsi="Calibri" w:cs="Calibri"/>
          <w:sz w:val="22"/>
          <w:szCs w:val="22"/>
        </w:rPr>
        <w:t>HACCP</w:t>
      </w:r>
    </w:p>
    <w:p w14:paraId="0FBF4AE2" w14:textId="208D68AB" w:rsidR="000038CE" w:rsidRDefault="000038CE" w:rsidP="000038CE">
      <w:pPr>
        <w:ind w:left="720"/>
        <w:rPr>
          <w:rFonts w:ascii="Calibri" w:hAnsi="Calibri" w:cs="Calibr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Default="00673206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717D96">
        <w:trPr>
          <w:trHeight w:val="2934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5A68FB6A" w14:textId="3CD42855" w:rsidR="005D0591" w:rsidRDefault="005D0591" w:rsidP="00EC0D5D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Discussione sugli errori recentemente riscontrati</w:t>
            </w:r>
            <w:r w:rsidR="00460907">
              <w:rPr>
                <w:rFonts w:ascii="Verdana" w:hAnsi="Verdana" w:cs="Calibri"/>
              </w:rPr>
              <w:t xml:space="preserve"> (NC cliente)</w:t>
            </w:r>
          </w:p>
          <w:p w14:paraId="22F85B0F" w14:textId="56EDC78C" w:rsidR="00EC0D5D" w:rsidRDefault="00EC0D5D" w:rsidP="00EC0D5D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 w:cs="Calibri"/>
              </w:rPr>
            </w:pPr>
            <w:r w:rsidRPr="00896AAA">
              <w:rPr>
                <w:rFonts w:ascii="Verdana" w:hAnsi="Verdana" w:cs="Calibri"/>
              </w:rPr>
              <w:t xml:space="preserve">Verifica delle </w:t>
            </w:r>
            <w:r w:rsidR="00D15FF7">
              <w:rPr>
                <w:rFonts w:ascii="Verdana" w:hAnsi="Verdana" w:cs="Calibri"/>
              </w:rPr>
              <w:t xml:space="preserve">pedane </w:t>
            </w:r>
            <w:r w:rsidR="00041883">
              <w:rPr>
                <w:rFonts w:ascii="Verdana" w:hAnsi="Verdana" w:cs="Calibri"/>
              </w:rPr>
              <w:t>(</w:t>
            </w:r>
            <w:r w:rsidR="00D15FF7">
              <w:rPr>
                <w:rFonts w:ascii="Verdana" w:hAnsi="Verdana" w:cs="Calibri"/>
              </w:rPr>
              <w:t>tipologia, dimensione</w:t>
            </w:r>
            <w:r w:rsidR="005D0591">
              <w:rPr>
                <w:rFonts w:ascii="Verdana" w:hAnsi="Verdana" w:cs="Calibri"/>
              </w:rPr>
              <w:t>, segni, integrità, assenza di muffa)</w:t>
            </w:r>
          </w:p>
          <w:p w14:paraId="086BD078" w14:textId="0E8462AF" w:rsidR="00D15FF7" w:rsidRPr="00896AAA" w:rsidRDefault="00D15FF7" w:rsidP="00EC0D5D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 w:cs="Calibri"/>
              </w:rPr>
            </w:pPr>
            <w:r>
              <w:rPr>
                <w:rFonts w:ascii="Verdana" w:hAnsi="Verdana" w:cs="Calibri"/>
              </w:rPr>
              <w:t>Rispetto delle richieste del cliente (come da contratto)</w:t>
            </w:r>
          </w:p>
          <w:p w14:paraId="1E247078" w14:textId="1C55E0B9" w:rsidR="00B96263" w:rsidRPr="005D0591" w:rsidRDefault="00EC0D5D" w:rsidP="005D0591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 w:rsidRPr="00FD4A09">
              <w:rPr>
                <w:rFonts w:ascii="Verdana" w:hAnsi="Verdana"/>
              </w:rPr>
              <w:t xml:space="preserve">Corretta modalità di esecuzione produzioni e confezionamento </w:t>
            </w:r>
            <w:r w:rsidR="00041883">
              <w:rPr>
                <w:rFonts w:ascii="Verdana" w:hAnsi="Verdana"/>
              </w:rPr>
              <w:t xml:space="preserve">con verifica </w:t>
            </w:r>
            <w:r w:rsidR="00D15FF7">
              <w:rPr>
                <w:rFonts w:ascii="Verdana" w:hAnsi="Verdana"/>
              </w:rPr>
              <w:t xml:space="preserve">di pedane, </w:t>
            </w:r>
            <w:r w:rsidR="00041883">
              <w:rPr>
                <w:rFonts w:ascii="Verdana" w:hAnsi="Verdana"/>
              </w:rPr>
              <w:t>etichettatura, apposizione sigilli, velofilm e regetta.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11835403" w14:textId="77777777" w:rsidR="004757FC" w:rsidRDefault="0080280A" w:rsidP="0080280A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ISO </w:t>
            </w:r>
            <w:r w:rsidR="00EC0D5D">
              <w:rPr>
                <w:rFonts w:ascii="Calibri" w:hAnsi="Calibri" w:cs="Calibri"/>
                <w:sz w:val="24"/>
                <w:szCs w:val="24"/>
              </w:rPr>
              <w:t>9001</w:t>
            </w:r>
          </w:p>
          <w:p w14:paraId="76FB6403" w14:textId="42872E75" w:rsidR="00EC0D5D" w:rsidRDefault="00EC0D5D" w:rsidP="0080280A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Manuale HACCP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3395D688" w:rsidR="004757FC" w:rsidRDefault="005D0591" w:rsidP="004757FC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  <w:r w:rsidR="00EB01A0">
              <w:rPr>
                <w:rFonts w:ascii="Calibri" w:hAnsi="Calibri" w:cs="Calibri"/>
                <w:sz w:val="24"/>
                <w:szCs w:val="24"/>
              </w:rPr>
              <w:t>8</w:t>
            </w:r>
            <w:r w:rsidR="00D15FF7">
              <w:rPr>
                <w:rFonts w:ascii="Calibri" w:hAnsi="Calibri" w:cs="Calibri"/>
                <w:sz w:val="24"/>
                <w:szCs w:val="24"/>
              </w:rPr>
              <w:t>/0</w:t>
            </w:r>
            <w:r>
              <w:rPr>
                <w:rFonts w:ascii="Calibri" w:hAnsi="Calibri" w:cs="Calibri"/>
                <w:sz w:val="24"/>
                <w:szCs w:val="24"/>
              </w:rPr>
              <w:t>3</w:t>
            </w:r>
            <w:r w:rsidR="00D15FF7">
              <w:rPr>
                <w:rFonts w:ascii="Calibri" w:hAnsi="Calibri" w:cs="Calibri"/>
                <w:sz w:val="24"/>
                <w:szCs w:val="24"/>
              </w:rPr>
              <w:t>/202</w:t>
            </w:r>
            <w:r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DE16C1" w14:textId="77777777" w:rsidR="00673206" w:rsidRDefault="00EC0D5D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Giovanni Giorgianni</w:t>
            </w:r>
          </w:p>
          <w:p w14:paraId="0CF7C8CB" w14:textId="6F3945A0" w:rsidR="00EC0D5D" w:rsidRDefault="00EC0D5D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Azzurra Gugliotta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Default="004757FC" w:rsidP="00717D96">
            <w:pPr>
              <w:snapToGrid w:val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Default="004757FC" w:rsidP="00D10A70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Default="004757FC" w:rsidP="00717D96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4037C523" w:rsidR="004757FC" w:rsidRDefault="00D15FF7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  <w:r w:rsidR="0080280A">
              <w:rPr>
                <w:rFonts w:ascii="Calibri" w:hAnsi="Calibri" w:cs="Calibri"/>
                <w:sz w:val="24"/>
                <w:szCs w:val="24"/>
              </w:rPr>
              <w:t xml:space="preserve"> or</w:t>
            </w:r>
            <w:r>
              <w:rPr>
                <w:rFonts w:ascii="Calibri" w:hAnsi="Calibri" w:cs="Calibri"/>
                <w:sz w:val="24"/>
                <w:szCs w:val="24"/>
              </w:rPr>
              <w:t>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B96263" w:rsidRPr="00B10C6B" w14:paraId="554B36DD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9B49E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2F188" w14:textId="5B645A64" w:rsidR="00B96263" w:rsidRPr="00EC7EA6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8CA0A" w14:textId="5AF9FBA5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BE77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39799EE9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4A183" w14:textId="77777777" w:rsidR="00B96263" w:rsidRPr="00B96263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07A4" w14:textId="15894752" w:rsidR="00B96263" w:rsidRPr="00EC0D5D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2EB61" w14:textId="4E81C245" w:rsidR="00B96263" w:rsidRPr="00EC0D5D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highlight w:val="yellow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CC90B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523A40A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D22A6A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1C8D9" w14:textId="6306B4B8" w:rsidR="00B96263" w:rsidRPr="00EC7EA6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30A57" w14:textId="134FE704" w:rsidR="00B96263" w:rsidRPr="00EC7EA6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9FD3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AE00A90" w14:textId="77777777" w:rsidR="00B96263" w:rsidRDefault="00B96263" w:rsidP="00B96263">
            <w:pPr>
              <w:suppressAutoHyphens w:val="0"/>
            </w:pPr>
          </w:p>
          <w:p w14:paraId="600216E5" w14:textId="77777777" w:rsidR="00B96263" w:rsidRDefault="00B96263" w:rsidP="00B96263">
            <w:pPr>
              <w:suppressAutoHyphens w:val="0"/>
            </w:pPr>
          </w:p>
          <w:p w14:paraId="4B352E33" w14:textId="77777777" w:rsidR="00B96263" w:rsidRPr="00B10C6B" w:rsidRDefault="00B96263" w:rsidP="00B96263">
            <w:pPr>
              <w:suppressAutoHyphens w:val="0"/>
            </w:pPr>
          </w:p>
        </w:tc>
      </w:tr>
      <w:tr w:rsidR="00B96263" w:rsidRPr="00B10C6B" w14:paraId="742F9EE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F369D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EE6BF" w14:textId="039FD8D0" w:rsidR="00B96263" w:rsidRPr="00F221BD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9712B1" w14:textId="336691EB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Bonarrigo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4D9F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31A54B0" w14:textId="77777777" w:rsidR="00B96263" w:rsidRDefault="00B96263" w:rsidP="00B96263">
            <w:pPr>
              <w:suppressAutoHyphens w:val="0"/>
            </w:pPr>
          </w:p>
        </w:tc>
      </w:tr>
      <w:tr w:rsidR="00041883" w:rsidRPr="00B10C6B" w14:paraId="0182149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3D650" w14:textId="77777777" w:rsidR="00041883" w:rsidRPr="00EC7EA6" w:rsidRDefault="00041883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618624" w14:textId="021B3186" w:rsidR="00041883" w:rsidRDefault="00041883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63ED12" w14:textId="6847827F" w:rsidR="00041883" w:rsidRDefault="00041883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84C9" w14:textId="77777777" w:rsidR="00041883" w:rsidRPr="00667151" w:rsidRDefault="00041883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914E42C" w14:textId="77777777" w:rsidR="00041883" w:rsidRDefault="00041883" w:rsidP="00041883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Default="00BC6A09" w:rsidP="004757FC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Default="00BC6A09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Data s</w:t>
            </w:r>
            <w:r w:rsidR="00BC6A0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Default="00BC6A09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Default="00BC6A09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Intervista </w:t>
            </w:r>
            <w:r w:rsidR="00E6103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effettuata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Default="00E61035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Oggetto del t</w:t>
            </w:r>
            <w:r w:rsidR="00BC6A09">
              <w:rPr>
                <w:rFonts w:ascii="Calibri" w:hAnsi="Calibri" w:cs="Calibri"/>
                <w:b/>
                <w:bCs/>
                <w:sz w:val="22"/>
                <w:szCs w:val="22"/>
              </w:rPr>
              <w:t>est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EC7EA6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2D2C2778" w:rsidR="00BC6A09" w:rsidRDefault="005D0591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  <w:r w:rsidR="00EB01A0">
              <w:rPr>
                <w:rFonts w:ascii="Calibri" w:hAnsi="Calibri" w:cs="Calibri"/>
                <w:sz w:val="22"/>
                <w:szCs w:val="22"/>
              </w:rPr>
              <w:t>8</w:t>
            </w:r>
            <w:r w:rsidR="00D15FF7">
              <w:rPr>
                <w:rFonts w:ascii="Calibri" w:hAnsi="Calibri" w:cs="Calibri"/>
                <w:sz w:val="22"/>
                <w:szCs w:val="22"/>
              </w:rPr>
              <w:t>/0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  <w:r w:rsidR="00EC7EA6">
              <w:rPr>
                <w:rFonts w:ascii="Calibri" w:hAnsi="Calibri" w:cs="Calibri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2DCCC8E4" w:rsidR="00BC6A09" w:rsidRDefault="005D0591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  <w:r w:rsidR="00EB01A0">
              <w:rPr>
                <w:rFonts w:ascii="Calibri" w:hAnsi="Calibri" w:cs="Calibri"/>
                <w:sz w:val="22"/>
                <w:szCs w:val="22"/>
              </w:rPr>
              <w:t>8</w:t>
            </w:r>
            <w:r w:rsidR="00D15FF7">
              <w:rPr>
                <w:rFonts w:ascii="Calibri" w:hAnsi="Calibri" w:cs="Calibri"/>
                <w:sz w:val="22"/>
                <w:szCs w:val="22"/>
              </w:rPr>
              <w:t>/0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  <w:r w:rsidR="00EC7EA6">
              <w:rPr>
                <w:rFonts w:ascii="Calibri" w:hAnsi="Calibri" w:cs="Calibri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5AD15989" w:rsidR="00E451EB" w:rsidRDefault="005D0591" w:rsidP="002731BA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Malfa Lorenzo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6D708815" w:rsidR="007002F8" w:rsidRDefault="00D15FF7" w:rsidP="00F42F76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Preparazione pedane per prodotto finito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Default="00BC6A09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Default="001D0C1F" w:rsidP="004757FC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Default="004757FC" w:rsidP="004757F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10F779F1" w14:textId="77777777" w:rsidR="004757FC" w:rsidRDefault="00EB01A0" w:rsidP="004757F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4E8CDC3D">
                <v:rect id="_x0000_s2054" style="position:absolute;margin-left:48.15pt;margin-top:-.55pt;width:12.75pt;height:10.5pt;z-index:251654144"/>
              </w:pict>
            </w:r>
            <w:r w:rsidR="00BC6A09">
              <w:rPr>
                <w:rFonts w:ascii="Calibri" w:hAnsi="Calibri" w:cs="Calibri"/>
                <w:sz w:val="22"/>
                <w:szCs w:val="22"/>
              </w:rPr>
              <w:t>Positivo</w:t>
            </w:r>
            <w:r w:rsidR="00E61035"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  <w:p w14:paraId="010DBDDD" w14:textId="77777777" w:rsidR="004757FC" w:rsidRDefault="004757FC" w:rsidP="004757F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7397A51" w14:textId="77777777" w:rsidR="004757FC" w:rsidRDefault="00EB01A0" w:rsidP="004757FC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0CE9F0E5">
                <v:rect id="_x0000_s2055" style="position:absolute;margin-left:48.45pt;margin-top:.8pt;width:12.75pt;height:10.5pt;z-index:251655168"/>
              </w:pict>
            </w:r>
            <w:r w:rsidR="00BC6A09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43161D4A" w14:textId="77777777" w:rsidR="00BC6A09" w:rsidRDefault="00EB01A0" w:rsidP="004757FC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BC6A09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977A5A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977A5A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A0038A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A0038A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F0191D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F0191D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29053E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29053E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7265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7265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1177A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1177A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B3555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B3555C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AD35AD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AD35AD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B10C6B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B10C6B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2731BA">
                  <w:t>‬</w:t>
                </w:r>
                <w:r w:rsidR="002731BA">
                  <w:t>‬</w:t>
                </w:r>
                <w:r w:rsidR="001B38C0">
                  <w:t>‬</w:t>
                </w:r>
                <w:r w:rsidR="001B38C0">
                  <w:t>‬</w:t>
                </w:r>
                <w:r w:rsidR="009F400A">
                  <w:t>‬</w:t>
                </w:r>
                <w:r w:rsidR="009F400A">
                  <w:t>‬</w:t>
                </w:r>
                <w:r w:rsidR="00EC0D5D">
                  <w:t>‬</w:t>
                </w:r>
                <w:r w:rsidR="00EC0D5D">
                  <w:t>‬</w:t>
                </w:r>
                <w:r w:rsidR="00896AAA">
                  <w:t>‬</w:t>
                </w:r>
                <w:r w:rsidR="00896AAA">
                  <w:t>‬</w:t>
                </w:r>
                <w:r w:rsidR="00B96263">
                  <w:t>‬</w:t>
                </w:r>
                <w:r w:rsidR="00B96263">
                  <w:t>‬</w:t>
                </w:r>
                <w:r w:rsidR="00F27EB5">
                  <w:t>‬</w:t>
                </w:r>
                <w:r w:rsidR="00F27EB5">
                  <w:t>‬</w:t>
                </w:r>
                <w:r w:rsidR="00D15FF7">
                  <w:t>‬</w:t>
                </w:r>
                <w:r w:rsidR="00D15FF7">
                  <w:t>‬</w:t>
                </w:r>
                <w:r w:rsidR="00460907">
                  <w:t>‬</w:t>
                </w:r>
                <w:r w:rsidR="00460907">
                  <w:t>‬</w:t>
                </w:r>
                <w:r w:rsidR="00460907">
                  <w:t>‬</w:t>
                </w:r>
                <w:r w:rsidR="00460907">
                  <w:t>‬</w:t>
                </w:r>
                <w:r w:rsidR="00460907">
                  <w:t>‬</w:t>
                </w:r>
                <w:r w:rsidR="00460907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2D610EB8" w:rsidR="00BC6A09" w:rsidRDefault="001D0C1F" w:rsidP="001D0C1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NOME:</w:t>
            </w:r>
            <w:r w:rsidR="001526D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B96263">
              <w:rPr>
                <w:rFonts w:ascii="Calibri" w:hAnsi="Calibri" w:cs="Calibri"/>
                <w:sz w:val="22"/>
                <w:szCs w:val="22"/>
              </w:rPr>
              <w:t>Giovanni</w:t>
            </w:r>
            <w:r w:rsidR="001526D3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5E6E374C" w14:textId="578B735C" w:rsidR="001D0C1F" w:rsidRDefault="001D0C1F" w:rsidP="001D0C1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COGNOME:</w:t>
            </w:r>
            <w:r w:rsidR="001526D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B96263">
              <w:rPr>
                <w:rFonts w:ascii="Calibri" w:hAnsi="Calibri" w:cs="Calibri"/>
                <w:sz w:val="22"/>
                <w:szCs w:val="22"/>
              </w:rPr>
              <w:t>Giorgianni</w:t>
            </w:r>
            <w:r w:rsidR="001526D3" w:rsidRPr="001526D3">
              <w:rPr>
                <w:rFonts w:ascii="Calibri" w:hAnsi="Calibri" w:cs="Calibri"/>
                <w:sz w:val="22"/>
                <w:szCs w:val="22"/>
              </w:rPr>
              <w:t xml:space="preserve">                                      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26E7723" w14:textId="51068B47" w:rsidR="001D0C1F" w:rsidRDefault="001D0C1F" w:rsidP="001D0C1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C010D" w14:textId="77777777" w:rsidR="009E79BD" w:rsidRDefault="009E79BD">
      <w:r>
        <w:separator/>
      </w:r>
    </w:p>
  </w:endnote>
  <w:endnote w:type="continuationSeparator" w:id="0">
    <w:p w14:paraId="4994A201" w14:textId="77777777" w:rsidR="009E79BD" w:rsidRDefault="009E7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A864B" w14:textId="77777777" w:rsidR="009E79BD" w:rsidRDefault="009E79BD">
      <w:r>
        <w:separator/>
      </w:r>
    </w:p>
  </w:footnote>
  <w:footnote w:type="continuationSeparator" w:id="0">
    <w:p w14:paraId="7102313F" w14:textId="77777777" w:rsidR="009E79BD" w:rsidRDefault="009E7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6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7"/>
  </w:num>
  <w:num w:numId="8" w16cid:durableId="1491367082">
    <w:abstractNumId w:val="10"/>
  </w:num>
  <w:num w:numId="9" w16cid:durableId="1787000579">
    <w:abstractNumId w:val="5"/>
  </w:num>
  <w:num w:numId="10" w16cid:durableId="864366854">
    <w:abstractNumId w:val="9"/>
  </w:num>
  <w:num w:numId="11" w16cid:durableId="1314337029">
    <w:abstractNumId w:val="8"/>
  </w:num>
  <w:num w:numId="12" w16cid:durableId="5077200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92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41883"/>
    <w:rsid w:val="00072949"/>
    <w:rsid w:val="000B2A84"/>
    <w:rsid w:val="000B7F51"/>
    <w:rsid w:val="000D2203"/>
    <w:rsid w:val="001177AC"/>
    <w:rsid w:val="001352B6"/>
    <w:rsid w:val="00144505"/>
    <w:rsid w:val="001526D3"/>
    <w:rsid w:val="0017136D"/>
    <w:rsid w:val="00185FE6"/>
    <w:rsid w:val="001B38C0"/>
    <w:rsid w:val="001C3104"/>
    <w:rsid w:val="001D0C1F"/>
    <w:rsid w:val="001E558C"/>
    <w:rsid w:val="002340B4"/>
    <w:rsid w:val="002731BA"/>
    <w:rsid w:val="002863B0"/>
    <w:rsid w:val="0029053E"/>
    <w:rsid w:val="002A5A82"/>
    <w:rsid w:val="002E1EBF"/>
    <w:rsid w:val="00301C8F"/>
    <w:rsid w:val="00315647"/>
    <w:rsid w:val="00336898"/>
    <w:rsid w:val="00395F8E"/>
    <w:rsid w:val="003A114F"/>
    <w:rsid w:val="003D5763"/>
    <w:rsid w:val="003F1BFA"/>
    <w:rsid w:val="003F3F92"/>
    <w:rsid w:val="00410951"/>
    <w:rsid w:val="00434D55"/>
    <w:rsid w:val="004369C6"/>
    <w:rsid w:val="00446920"/>
    <w:rsid w:val="004472FB"/>
    <w:rsid w:val="00460907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620D2"/>
    <w:rsid w:val="005972A3"/>
    <w:rsid w:val="005A2C1C"/>
    <w:rsid w:val="005C0B7E"/>
    <w:rsid w:val="005D0591"/>
    <w:rsid w:val="005D1816"/>
    <w:rsid w:val="005E496D"/>
    <w:rsid w:val="005F67B9"/>
    <w:rsid w:val="005F7993"/>
    <w:rsid w:val="00615181"/>
    <w:rsid w:val="00662DEB"/>
    <w:rsid w:val="00662E52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17D96"/>
    <w:rsid w:val="0072039A"/>
    <w:rsid w:val="007265C7"/>
    <w:rsid w:val="00726E9B"/>
    <w:rsid w:val="00755B95"/>
    <w:rsid w:val="00760A0C"/>
    <w:rsid w:val="007D505B"/>
    <w:rsid w:val="007E0E84"/>
    <w:rsid w:val="007E48A1"/>
    <w:rsid w:val="007F20FF"/>
    <w:rsid w:val="0080280A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920228"/>
    <w:rsid w:val="009220B8"/>
    <w:rsid w:val="0092742B"/>
    <w:rsid w:val="009519FE"/>
    <w:rsid w:val="009743BA"/>
    <w:rsid w:val="00977A5A"/>
    <w:rsid w:val="009C40A9"/>
    <w:rsid w:val="009E79BD"/>
    <w:rsid w:val="009F400A"/>
    <w:rsid w:val="00A0038A"/>
    <w:rsid w:val="00A04CFD"/>
    <w:rsid w:val="00A46ABA"/>
    <w:rsid w:val="00A73F0D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96263"/>
    <w:rsid w:val="00BC6A09"/>
    <w:rsid w:val="00BD799D"/>
    <w:rsid w:val="00BE6B03"/>
    <w:rsid w:val="00C22739"/>
    <w:rsid w:val="00C419AC"/>
    <w:rsid w:val="00C814E5"/>
    <w:rsid w:val="00CE163F"/>
    <w:rsid w:val="00CF2363"/>
    <w:rsid w:val="00D10A70"/>
    <w:rsid w:val="00D154D9"/>
    <w:rsid w:val="00D159BB"/>
    <w:rsid w:val="00D15FF7"/>
    <w:rsid w:val="00D26231"/>
    <w:rsid w:val="00D407F8"/>
    <w:rsid w:val="00D66468"/>
    <w:rsid w:val="00D72BE8"/>
    <w:rsid w:val="00D74195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7C44"/>
    <w:rsid w:val="00E61035"/>
    <w:rsid w:val="00EB01A0"/>
    <w:rsid w:val="00EC0D5D"/>
    <w:rsid w:val="00EC37B1"/>
    <w:rsid w:val="00EC7EA6"/>
    <w:rsid w:val="00F0191D"/>
    <w:rsid w:val="00F221BD"/>
    <w:rsid w:val="00F27EB5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2"/>
      <o:rules v:ext="edit">
        <o:r id="V:Rule5" type="connector" idref="#_x0000_s2087"/>
        <o:r id="V:Rule6" type="connector" idref="#_x0000_s2090"/>
        <o:r id="V:Rule7" type="connector" idref="#_x0000_s2088"/>
        <o:r id="V:Rule8" type="connector" idref="#_x0000_s2091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124</cp:revision>
  <cp:lastPrinted>2025-03-25T14:56:00Z</cp:lastPrinted>
  <dcterms:created xsi:type="dcterms:W3CDTF">2015-04-07T13:30:00Z</dcterms:created>
  <dcterms:modified xsi:type="dcterms:W3CDTF">2025-03-28T10:02:00Z</dcterms:modified>
</cp:coreProperties>
</file>