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719A9E7F" w:rsidR="0092742B" w:rsidRDefault="004E78A3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4192878E" w:rsidR="0092742B" w:rsidRDefault="004E78A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90.3pt;margin-top:1.2pt;width:12.75pt;height:10.5pt;z-index:251677184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4E78A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36A70C60" w:rsidR="001E558C" w:rsidRDefault="004E78A3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208D68AB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D1158">
        <w:trPr>
          <w:trHeight w:val="1658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74ADFD32" w14:textId="77777777" w:rsidR="00223AAD" w:rsidRDefault="006A5397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Presentazione</w:t>
            </w:r>
            <w:r w:rsidR="00390A0A">
              <w:rPr>
                <w:rFonts w:ascii="Verdana" w:hAnsi="Verdana"/>
              </w:rPr>
              <w:t xml:space="preserve"> nuova revisione DVR (documento di valutazione dei rischi)</w:t>
            </w:r>
          </w:p>
          <w:p w14:paraId="15182404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Descrizione del luogo di lavoro e dell’organizzazione del sistema di gestione della sicurezza</w:t>
            </w:r>
          </w:p>
          <w:p w14:paraId="0B79F534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Criteri adottati per la valutazione dei rischi per la sicurezza</w:t>
            </w:r>
          </w:p>
          <w:p w14:paraId="272D540E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Individuazione dei pericoli e dei rischi specifici</w:t>
            </w:r>
          </w:p>
          <w:p w14:paraId="7DE8AAC2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Individuazione dei pericoli relativi alla mansione considerata</w:t>
            </w:r>
          </w:p>
          <w:p w14:paraId="6A6F5E9A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Valutazione dei rischi per la salute</w:t>
            </w:r>
          </w:p>
          <w:p w14:paraId="2C0E72E9" w14:textId="7429D7A5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Valutazioni specifiche (rischio incendio, rischi atmosfere esplosive, accesso negli ambienti confinati, uso delle scale portatili, etc.)</w:t>
            </w:r>
          </w:p>
          <w:p w14:paraId="76FC363A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Uso dei Dispositivi di Protezione Individuale (DPI)</w:t>
            </w:r>
          </w:p>
          <w:p w14:paraId="24581638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Uso dei segnali di avvertimento e di sicurezza</w:t>
            </w:r>
          </w:p>
          <w:p w14:paraId="546C87EC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Sorveglianza sanitaria</w:t>
            </w:r>
          </w:p>
          <w:p w14:paraId="1E247078" w14:textId="775238E2" w:rsidR="00223AAD" w:rsidRP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Formazione, informazione e addestramento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77777777" w:rsidR="0080280A" w:rsidRDefault="0080280A" w:rsidP="004D1158">
            <w:pPr>
              <w:snapToGrid w:val="0"/>
              <w:spacing w:before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7C9D082B" w:rsidR="00223AAD" w:rsidRPr="00B10C6B" w:rsidRDefault="00223AAD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05AC7DE5" w:rsidR="004757FC" w:rsidRPr="00B10C6B" w:rsidRDefault="004E78A3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21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390A0A">
              <w:rPr>
                <w:rFonts w:asciiTheme="minorHAnsi" w:hAnsiTheme="minorHAnsi" w:cstheme="minorHAnsi"/>
                <w:sz w:val="24"/>
                <w:szCs w:val="24"/>
              </w:rPr>
              <w:t>01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 w:rsidR="00390A0A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7F2845" w14:textId="77777777" w:rsidR="00223AAD" w:rsidRDefault="00223AAD" w:rsidP="00223AAD">
            <w:pPr>
              <w:snapToGrid w:val="0"/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23AAD">
              <w:rPr>
                <w:rFonts w:ascii="Calibri" w:hAnsi="Calibri" w:cs="Calibri"/>
                <w:sz w:val="24"/>
                <w:szCs w:val="24"/>
              </w:rPr>
              <w:t>Imbesi Salvatore</w:t>
            </w:r>
          </w:p>
          <w:p w14:paraId="0CF7C8CB" w14:textId="1AA53216" w:rsidR="006A5397" w:rsidRPr="00B10C6B" w:rsidRDefault="006A5397" w:rsidP="00223AAD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Micalizzi Roberta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93CFB">
        <w:trPr>
          <w:trHeight w:val="123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A956" w14:textId="77777777" w:rsidR="004757FC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7921E6F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D0F73F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5C4B819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2E5B5F7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BE48EE3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A4A4732" w14:textId="77777777" w:rsidR="00223AAD" w:rsidRPr="00223AAD" w:rsidRDefault="00223AAD" w:rsidP="00223AAD">
            <w:pPr>
              <w:snapToGrid w:val="0"/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23AAD">
              <w:rPr>
                <w:rFonts w:ascii="Calibri" w:hAnsi="Calibri" w:cs="Calibri"/>
                <w:sz w:val="24"/>
                <w:szCs w:val="24"/>
              </w:rPr>
              <w:t>DVR rev.12</w:t>
            </w:r>
          </w:p>
          <w:p w14:paraId="6EEC0B10" w14:textId="77777777" w:rsidR="00223AAD" w:rsidRDefault="00223AAD" w:rsidP="00223AAD">
            <w:pPr>
              <w:snapToGrid w:val="0"/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23AAD">
              <w:rPr>
                <w:rFonts w:ascii="Calibri" w:hAnsi="Calibri" w:cs="Calibri"/>
                <w:sz w:val="24"/>
                <w:szCs w:val="24"/>
              </w:rPr>
              <w:t>D.L.gs. 81/2008</w:t>
            </w:r>
          </w:p>
          <w:p w14:paraId="227DEB97" w14:textId="5C263AE7" w:rsidR="00223AAD" w:rsidRPr="00B10C6B" w:rsidRDefault="00223AAD" w:rsidP="00223AAD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SA8000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0DC25B91" w:rsidR="004757FC" w:rsidRPr="00B10C6B" w:rsidRDefault="00223AAD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 w:rsidR="00E51AE0">
              <w:rPr>
                <w:rFonts w:asciiTheme="minorHAnsi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Default="00395F8E">
      <w:pPr>
        <w:rPr>
          <w:rFonts w:ascii="Verdana" w:hAnsi="Verdana"/>
        </w:rPr>
      </w:pPr>
    </w:p>
    <w:p w14:paraId="43EC9E9C" w14:textId="77777777" w:rsidR="004E78A3" w:rsidRDefault="004E78A3">
      <w:pPr>
        <w:rPr>
          <w:rFonts w:ascii="Verdana" w:hAnsi="Verdana"/>
        </w:rPr>
      </w:pPr>
    </w:p>
    <w:p w14:paraId="41C63712" w14:textId="77777777" w:rsidR="004E78A3" w:rsidRDefault="004E78A3">
      <w:pPr>
        <w:rPr>
          <w:rFonts w:ascii="Verdana" w:hAnsi="Verdana"/>
        </w:rPr>
      </w:pPr>
    </w:p>
    <w:p w14:paraId="404D025D" w14:textId="77777777" w:rsidR="004E78A3" w:rsidRDefault="004E78A3">
      <w:pPr>
        <w:rPr>
          <w:rFonts w:ascii="Verdana" w:hAnsi="Verdana"/>
        </w:rPr>
      </w:pPr>
    </w:p>
    <w:p w14:paraId="407E7BA1" w14:textId="77777777" w:rsidR="004E78A3" w:rsidRDefault="004E78A3">
      <w:pPr>
        <w:rPr>
          <w:rFonts w:ascii="Verdana" w:hAnsi="Verdana"/>
        </w:rPr>
      </w:pPr>
    </w:p>
    <w:p w14:paraId="3B88A6CB" w14:textId="77777777" w:rsidR="004E78A3" w:rsidRPr="001E558C" w:rsidRDefault="004E78A3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4D1158" w:rsidRPr="00B10C6B" w14:paraId="30BE998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208C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69F6B" w14:textId="2D89AC4B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E947A" w14:textId="540A691A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E689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512E3EC" w14:textId="77777777" w:rsidR="004D1158" w:rsidRDefault="004D1158" w:rsidP="00041883">
            <w:pPr>
              <w:suppressAutoHyphens w:val="0"/>
            </w:pPr>
          </w:p>
        </w:tc>
      </w:tr>
      <w:tr w:rsidR="0063699F" w:rsidRPr="00B10C6B" w14:paraId="6719A881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121AD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5BF43" w14:textId="6F7516CA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7703D" w14:textId="01D704BD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BA97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447F1F2" w14:textId="77777777" w:rsidR="0063699F" w:rsidRDefault="0063699F" w:rsidP="00041883">
            <w:pPr>
              <w:suppressAutoHyphens w:val="0"/>
            </w:pPr>
          </w:p>
        </w:tc>
      </w:tr>
      <w:tr w:rsidR="00390A0A" w:rsidRPr="00B10C6B" w14:paraId="5A7EC6E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240C9F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051957" w14:textId="165EC7FC" w:rsidR="00390A0A" w:rsidRDefault="004021E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A9CF76" w14:textId="35500B5B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Mario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8A5D5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74E8631" w14:textId="77777777" w:rsidR="00390A0A" w:rsidRDefault="00390A0A" w:rsidP="00041883">
            <w:pPr>
              <w:suppressAutoHyphens w:val="0"/>
            </w:pPr>
          </w:p>
        </w:tc>
      </w:tr>
      <w:tr w:rsidR="007D06BA" w:rsidRPr="00B10C6B" w14:paraId="561DAC1C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E41920" w14:textId="77777777" w:rsidR="007D06BA" w:rsidRPr="00EC7EA6" w:rsidRDefault="007D06B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A4BA89" w14:textId="58D3D565" w:rsidR="007D06BA" w:rsidRDefault="007D06B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518C6" w14:textId="781669FC" w:rsidR="007D06BA" w:rsidRDefault="007D06B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Italiano Letizia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3947" w14:textId="77777777" w:rsidR="007D06BA" w:rsidRPr="00667151" w:rsidRDefault="007D06B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7760800" w14:textId="77777777" w:rsidR="007D06BA" w:rsidRDefault="007D06BA" w:rsidP="00041883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9E00B8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3708F936" w:rsidR="004D1158" w:rsidRPr="004D1158" w:rsidRDefault="004E78A3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390A0A">
              <w:rPr>
                <w:rFonts w:ascii="Calibri" w:hAnsi="Calibri" w:cs="Calibri"/>
                <w:sz w:val="22"/>
                <w:szCs w:val="22"/>
              </w:rPr>
              <w:t>01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</w:t>
            </w:r>
            <w:r w:rsidR="00390A0A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3C9CA132" w:rsidR="004D1158" w:rsidRPr="004D1158" w:rsidRDefault="004E78A3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390A0A">
              <w:rPr>
                <w:rFonts w:ascii="Calibri" w:hAnsi="Calibri" w:cs="Calibri"/>
                <w:sz w:val="22"/>
                <w:szCs w:val="22"/>
              </w:rPr>
              <w:t>01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</w:t>
            </w:r>
            <w:r w:rsidR="00390A0A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57E8B502" w:rsidR="004D1158" w:rsidRPr="004D1158" w:rsidRDefault="004E78A3" w:rsidP="009E00B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Antonino Imbesi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4AAA281C" w:rsidR="004D1158" w:rsidRPr="004D1158" w:rsidRDefault="009E00B8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Corretto utilizzo dei DPI durante </w:t>
            </w:r>
            <w:r w:rsidR="004E78A3">
              <w:rPr>
                <w:rFonts w:ascii="Calibri" w:hAnsi="Calibri" w:cs="Calibri"/>
                <w:sz w:val="22"/>
                <w:szCs w:val="22"/>
              </w:rPr>
              <w:t>l’attività di manutenzione.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4E78A3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79232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4E78A3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80256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4E78A3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 w:rsidR="007F42D9">
                  <w:t>‬</w:t>
                </w:r>
                <w:r w:rsidR="007F42D9">
                  <w:t>‬</w:t>
                </w:r>
                <w:r w:rsidR="008F5182">
                  <w:t>‬</w:t>
                </w:r>
                <w:r w:rsidR="008F5182">
                  <w:t>‬</w:t>
                </w:r>
                <w:r w:rsidR="009E00B8">
                  <w:t>‬</w:t>
                </w:r>
                <w:r w:rsidR="009E00B8">
                  <w:t>‬</w:t>
                </w:r>
                <w:r w:rsidR="004021E3">
                  <w:t>‬</w:t>
                </w:r>
                <w:r w:rsidR="004021E3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218CCA68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NOME:</w:t>
            </w:r>
            <w:r w:rsidR="004E78A3">
              <w:rPr>
                <w:rFonts w:ascii="Calibri" w:hAnsi="Calibri" w:cs="Calibri"/>
                <w:sz w:val="22"/>
                <w:szCs w:val="22"/>
              </w:rPr>
              <w:t xml:space="preserve"> ROBERTA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3780FE3E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COGNOME:</w:t>
            </w:r>
            <w:r w:rsidR="004E78A3">
              <w:rPr>
                <w:rFonts w:ascii="Calibri" w:hAnsi="Calibri" w:cs="Calibri"/>
                <w:sz w:val="22"/>
                <w:szCs w:val="22"/>
              </w:rPr>
              <w:t xml:space="preserve"> MICALIZZI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 w:rsidRPr="004D1158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4D1158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0CC1"/>
    <w:multiLevelType w:val="hybridMultilevel"/>
    <w:tmpl w:val="EB98AC8A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10"/>
  </w:num>
  <w:num w:numId="8" w16cid:durableId="1491367082">
    <w:abstractNumId w:val="13"/>
  </w:num>
  <w:num w:numId="9" w16cid:durableId="1787000579">
    <w:abstractNumId w:val="5"/>
  </w:num>
  <w:num w:numId="10" w16cid:durableId="864366854">
    <w:abstractNumId w:val="12"/>
  </w:num>
  <w:num w:numId="11" w16cid:durableId="1314337029">
    <w:abstractNumId w:val="11"/>
  </w:num>
  <w:num w:numId="12" w16cid:durableId="507720011">
    <w:abstractNumId w:val="14"/>
  </w:num>
  <w:num w:numId="13" w16cid:durableId="1469862284">
    <w:abstractNumId w:val="7"/>
  </w:num>
  <w:num w:numId="14" w16cid:durableId="167792492">
    <w:abstractNumId w:val="9"/>
  </w:num>
  <w:num w:numId="15" w16cid:durableId="27265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93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1ED5"/>
    <w:rsid w:val="00041883"/>
    <w:rsid w:val="00072949"/>
    <w:rsid w:val="000B2A84"/>
    <w:rsid w:val="000B7F51"/>
    <w:rsid w:val="000D2203"/>
    <w:rsid w:val="000D6D48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23AAD"/>
    <w:rsid w:val="002731BA"/>
    <w:rsid w:val="00273D0F"/>
    <w:rsid w:val="002863B0"/>
    <w:rsid w:val="0029053E"/>
    <w:rsid w:val="002A5A82"/>
    <w:rsid w:val="002E1EBF"/>
    <w:rsid w:val="00315647"/>
    <w:rsid w:val="00331914"/>
    <w:rsid w:val="00336898"/>
    <w:rsid w:val="00337663"/>
    <w:rsid w:val="00341FB6"/>
    <w:rsid w:val="0037614E"/>
    <w:rsid w:val="00390A0A"/>
    <w:rsid w:val="00395F8E"/>
    <w:rsid w:val="003A114F"/>
    <w:rsid w:val="003B2DE9"/>
    <w:rsid w:val="003D5763"/>
    <w:rsid w:val="003F1BFA"/>
    <w:rsid w:val="003F3F92"/>
    <w:rsid w:val="003F4CD5"/>
    <w:rsid w:val="004021E3"/>
    <w:rsid w:val="00412649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E78A3"/>
    <w:rsid w:val="004F2FA7"/>
    <w:rsid w:val="00504332"/>
    <w:rsid w:val="00540FA3"/>
    <w:rsid w:val="00553CE7"/>
    <w:rsid w:val="005620D2"/>
    <w:rsid w:val="00565643"/>
    <w:rsid w:val="00587C2E"/>
    <w:rsid w:val="005A2C1C"/>
    <w:rsid w:val="005C0B7E"/>
    <w:rsid w:val="005D1816"/>
    <w:rsid w:val="005E496D"/>
    <w:rsid w:val="005F4B89"/>
    <w:rsid w:val="005F67B9"/>
    <w:rsid w:val="005F7993"/>
    <w:rsid w:val="00615181"/>
    <w:rsid w:val="0063699F"/>
    <w:rsid w:val="00662DEB"/>
    <w:rsid w:val="006637DA"/>
    <w:rsid w:val="00667151"/>
    <w:rsid w:val="00673206"/>
    <w:rsid w:val="006759FC"/>
    <w:rsid w:val="00683B95"/>
    <w:rsid w:val="006A5381"/>
    <w:rsid w:val="006A5397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A3A04"/>
    <w:rsid w:val="007D06BA"/>
    <w:rsid w:val="007D505B"/>
    <w:rsid w:val="007E0E84"/>
    <w:rsid w:val="007E48A1"/>
    <w:rsid w:val="007F20FF"/>
    <w:rsid w:val="007F42D9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8F5182"/>
    <w:rsid w:val="00920228"/>
    <w:rsid w:val="009220B8"/>
    <w:rsid w:val="0092742B"/>
    <w:rsid w:val="009519FE"/>
    <w:rsid w:val="00977A5A"/>
    <w:rsid w:val="009B7C6E"/>
    <w:rsid w:val="009C40A9"/>
    <w:rsid w:val="009E00B8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  <o:rules v:ext="edit">
        <o:r id="V:Rule3" type="connector" idref="#_x0000_s1066"/>
        <o:r id="V:Rule4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133</cp:revision>
  <cp:lastPrinted>2025-01-20T08:51:00Z</cp:lastPrinted>
  <dcterms:created xsi:type="dcterms:W3CDTF">2015-04-07T13:30:00Z</dcterms:created>
  <dcterms:modified xsi:type="dcterms:W3CDTF">2025-01-20T08:52:00Z</dcterms:modified>
</cp:coreProperties>
</file>