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3FA5B741" w14:textId="13937BAD" w:rsidR="0092742B" w:rsidRPr="00F514B1" w:rsidRDefault="000A3F74" w:rsidP="001E558C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475D5BF4">
          <v:group id="_x0000_s1065" style="position:absolute;margin-left:89.55pt;margin-top:13.65pt;width:12.75pt;height:10.5pt;z-index:251658240" coordorigin="2925,4185" coordsize="255,210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66" type="#_x0000_t32" style="position:absolute;left:2925;top:4185;width:255;height:210;flip:x" o:connectortype="straight" strokeweight="2pt"/>
            <v:shape id="_x0000_s1067" type="#_x0000_t32" style="position:absolute;left:2940;top:4185;width:240;height:210" o:connectortype="straight" strokeweight="2pt"/>
          </v:group>
        </w:pict>
      </w:r>
      <w:r>
        <w:rPr>
          <w:rFonts w:ascii="Calibri" w:hAnsi="Calibri" w:cs="Calibri"/>
          <w:noProof/>
          <w:sz w:val="22"/>
          <w:szCs w:val="22"/>
        </w:rPr>
        <w:pict w14:anchorId="15288541">
          <v:rect id="_x0000_s1045" style="position:absolute;margin-left:89.55pt;margin-top:13.65pt;width:12.75pt;height:10.5pt;z-index:251654144"/>
        </w:pict>
      </w:r>
      <w:r w:rsidR="004472FB" w:rsidRPr="00F514B1">
        <w:rPr>
          <w:rFonts w:ascii="Calibri" w:hAnsi="Calibri" w:cs="Calibri"/>
          <w:sz w:val="22"/>
          <w:szCs w:val="22"/>
        </w:rPr>
        <w:t xml:space="preserve">Ambito della formazione:  </w:t>
      </w:r>
    </w:p>
    <w:p w14:paraId="73822F56" w14:textId="4FF6AC26" w:rsidR="0092742B" w:rsidRPr="00F514B1" w:rsidRDefault="001E558C" w:rsidP="0092742B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F514B1">
        <w:rPr>
          <w:rFonts w:ascii="Calibri" w:hAnsi="Calibri" w:cs="Calibri"/>
          <w:sz w:val="22"/>
          <w:szCs w:val="22"/>
        </w:rPr>
        <w:t>QUALIT</w:t>
      </w:r>
      <w:r w:rsidR="00B10C6B" w:rsidRPr="00F514B1">
        <w:rPr>
          <w:rFonts w:ascii="Calibri" w:hAnsi="Calibri" w:cs="Calibri"/>
          <w:sz w:val="22"/>
          <w:szCs w:val="22"/>
        </w:rPr>
        <w:t>À</w:t>
      </w:r>
      <w:r w:rsidRPr="00F514B1">
        <w:rPr>
          <w:rFonts w:ascii="Calibri" w:hAnsi="Calibri" w:cs="Calibri"/>
          <w:sz w:val="22"/>
          <w:szCs w:val="22"/>
        </w:rPr>
        <w:t xml:space="preserve">       </w:t>
      </w:r>
      <w:r w:rsidR="00B10C6B" w:rsidRPr="00F514B1">
        <w:rPr>
          <w:rFonts w:ascii="Calibri" w:hAnsi="Calibri" w:cs="Calibri"/>
          <w:sz w:val="22"/>
          <w:szCs w:val="22"/>
        </w:rPr>
        <w:t xml:space="preserve">   </w:t>
      </w:r>
      <w:r w:rsidR="004472FB" w:rsidRPr="00F514B1">
        <w:rPr>
          <w:rFonts w:ascii="Calibri" w:hAnsi="Calibri" w:cs="Calibri"/>
          <w:sz w:val="22"/>
          <w:szCs w:val="22"/>
        </w:rPr>
        <w:t xml:space="preserve"> </w:t>
      </w:r>
    </w:p>
    <w:p w14:paraId="29FEC6B7" w14:textId="596BB1DE" w:rsidR="0092742B" w:rsidRPr="00F514B1" w:rsidRDefault="000A3F74" w:rsidP="0092742B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6" style="position:absolute;left:0;text-align:left;margin-left:89.55pt;margin-top:1.2pt;width:12.75pt;height:10.5pt;z-index:251655168"/>
        </w:pict>
      </w:r>
      <w:r w:rsidR="004472FB" w:rsidRPr="00F514B1">
        <w:rPr>
          <w:rFonts w:ascii="Calibri" w:hAnsi="Calibri" w:cs="Calibri"/>
          <w:sz w:val="22"/>
          <w:szCs w:val="22"/>
        </w:rPr>
        <w:t xml:space="preserve">SICUREZZA          </w:t>
      </w:r>
    </w:p>
    <w:p w14:paraId="3B39C349" w14:textId="3FACEA07" w:rsidR="0092742B" w:rsidRPr="00F514B1" w:rsidRDefault="000A3F74" w:rsidP="0092742B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7" style="position:absolute;left:0;text-align:left;margin-left:89.55pt;margin-top:1.45pt;width:12.75pt;height:10.5pt;z-index:251656192"/>
        </w:pict>
      </w:r>
      <w:r w:rsidR="001E558C" w:rsidRPr="00F514B1">
        <w:rPr>
          <w:rFonts w:ascii="Calibri" w:hAnsi="Calibri" w:cs="Calibri"/>
          <w:sz w:val="22"/>
          <w:szCs w:val="22"/>
        </w:rPr>
        <w:t xml:space="preserve">AMBIENTE      </w:t>
      </w:r>
      <w:r w:rsidR="00B10C6B" w:rsidRPr="00F514B1">
        <w:rPr>
          <w:rFonts w:ascii="Calibri" w:hAnsi="Calibri" w:cs="Calibri"/>
          <w:sz w:val="22"/>
          <w:szCs w:val="22"/>
        </w:rPr>
        <w:t xml:space="preserve">   </w:t>
      </w:r>
      <w:r w:rsidR="004472FB" w:rsidRPr="00F514B1">
        <w:rPr>
          <w:rFonts w:ascii="Calibri" w:hAnsi="Calibri" w:cs="Calibri"/>
          <w:sz w:val="22"/>
          <w:szCs w:val="22"/>
        </w:rPr>
        <w:t xml:space="preserve"> </w:t>
      </w:r>
    </w:p>
    <w:p w14:paraId="5B50E550" w14:textId="7B76B8CE" w:rsidR="001E558C" w:rsidRPr="00F514B1" w:rsidRDefault="000A3F74" w:rsidP="000038CE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475D5BF4">
          <v:group id="_x0000_s1070" style="position:absolute;left:0;text-align:left;margin-left:89.55pt;margin-top:2.45pt;width:12.75pt;height:10.5pt;z-index:251661312" coordorigin="2925,4185" coordsize="255,210">
            <v:shape id="_x0000_s1071" type="#_x0000_t32" style="position:absolute;left:2925;top:4185;width:255;height:210;flip:x" o:connectortype="straight" strokeweight="2pt"/>
            <v:shape id="_x0000_s1072" type="#_x0000_t32" style="position:absolute;left:2940;top:4185;width:240;height:210" o:connectortype="straight" strokeweight="2pt"/>
          </v:group>
        </w:pict>
      </w:r>
      <w:r>
        <w:rPr>
          <w:rFonts w:ascii="Verdana" w:hAnsi="Verdana"/>
          <w:noProof/>
        </w:rPr>
        <w:pict w14:anchorId="15288541">
          <v:rect id="_x0000_s1048" style="position:absolute;left:0;text-align:left;margin-left:89.55pt;margin-top:2.45pt;width:12.75pt;height:10.5pt;z-index:251657216"/>
        </w:pict>
      </w:r>
      <w:r w:rsidR="001E558C" w:rsidRPr="00F514B1">
        <w:rPr>
          <w:rFonts w:ascii="Calibri" w:hAnsi="Calibri" w:cs="Calibri"/>
          <w:sz w:val="22"/>
          <w:szCs w:val="22"/>
        </w:rPr>
        <w:t>HACCP</w:t>
      </w:r>
    </w:p>
    <w:p w14:paraId="0FBF4AE2" w14:textId="208D68AB" w:rsidR="000038CE" w:rsidRPr="00F514B1" w:rsidRDefault="000038CE" w:rsidP="000038CE">
      <w:pPr>
        <w:ind w:left="720"/>
        <w:rPr>
          <w:rFonts w:ascii="Calibri" w:hAnsi="Calibri" w:cs="Calibri"/>
          <w:sz w:val="22"/>
          <w:szCs w:val="22"/>
        </w:rPr>
      </w:pPr>
    </w:p>
    <w:tbl>
      <w:tblPr>
        <w:tblW w:w="10433" w:type="dxa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05"/>
        <w:gridCol w:w="1984"/>
        <w:gridCol w:w="1560"/>
        <w:gridCol w:w="1984"/>
      </w:tblGrid>
      <w:tr w:rsidR="004757FC" w:rsidRPr="00B10C6B" w14:paraId="7BBD098D" w14:textId="77777777" w:rsidTr="006C589A"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7A128B" w14:textId="77777777" w:rsidR="004757FC" w:rsidRPr="00F514B1" w:rsidRDefault="004757FC" w:rsidP="007D505B">
            <w:pPr>
              <w:snapToGrid w:val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514B1">
              <w:rPr>
                <w:rFonts w:ascii="Calibri" w:hAnsi="Calibri" w:cs="Calibri"/>
                <w:b/>
                <w:bCs/>
                <w:sz w:val="24"/>
                <w:szCs w:val="24"/>
              </w:rPr>
              <w:t>ARGOMENTI TRATTATI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31099" w14:textId="77777777" w:rsidR="00673206" w:rsidRPr="00F514B1" w:rsidRDefault="004757FC" w:rsidP="004757FC">
            <w:pPr>
              <w:snapToGrid w:val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514B1">
              <w:rPr>
                <w:rFonts w:ascii="Calibri" w:hAnsi="Calibri" w:cs="Calibri"/>
                <w:b/>
                <w:bCs/>
                <w:sz w:val="24"/>
                <w:szCs w:val="24"/>
              </w:rPr>
              <w:t>DOCUMENTI DI RIFERIMENTO</w:t>
            </w:r>
            <w:r w:rsidR="00673206" w:rsidRPr="00F514B1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14:paraId="6B262839" w14:textId="2D27FB5E" w:rsidR="004757FC" w:rsidRPr="00F514B1" w:rsidRDefault="00673206" w:rsidP="004757FC">
            <w:pPr>
              <w:snapToGrid w:val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514B1">
              <w:rPr>
                <w:rFonts w:ascii="Calibri" w:hAnsi="Calibri" w:cs="Calibri"/>
                <w:b/>
                <w:bCs/>
                <w:sz w:val="24"/>
                <w:szCs w:val="24"/>
              </w:rPr>
              <w:t>(se presenti)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E208B8" w14:textId="77777777" w:rsidR="004757FC" w:rsidRPr="00F514B1" w:rsidRDefault="004757FC" w:rsidP="007D505B">
            <w:pPr>
              <w:snapToGrid w:val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514B1">
              <w:rPr>
                <w:rFonts w:ascii="Calibri" w:hAnsi="Calibri" w:cs="Calibri"/>
                <w:b/>
                <w:bCs/>
                <w:sz w:val="24"/>
                <w:szCs w:val="24"/>
              </w:rPr>
              <w:t>DATA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557FB" w14:textId="77777777" w:rsidR="004757FC" w:rsidRPr="00F514B1" w:rsidRDefault="004757FC" w:rsidP="007D505B">
            <w:pPr>
              <w:snapToGrid w:val="0"/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</w:pPr>
            <w:r w:rsidRPr="00F514B1"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  <w:t>DOCENTE</w:t>
            </w:r>
          </w:p>
        </w:tc>
      </w:tr>
      <w:tr w:rsidR="004757FC" w:rsidRPr="00B10C6B" w14:paraId="18DED456" w14:textId="77777777" w:rsidTr="00741F76">
        <w:trPr>
          <w:trHeight w:val="2083"/>
        </w:trPr>
        <w:tc>
          <w:tcPr>
            <w:tcW w:w="4905" w:type="dxa"/>
            <w:vMerge w:val="restart"/>
            <w:tcBorders>
              <w:left w:val="single" w:sz="4" w:space="0" w:color="000000"/>
            </w:tcBorders>
            <w:vAlign w:val="center"/>
          </w:tcPr>
          <w:p w14:paraId="1E247078" w14:textId="252CD5EE" w:rsidR="00DE095C" w:rsidRPr="00C93CFB" w:rsidRDefault="003D1B77" w:rsidP="00DE095C">
            <w:pPr>
              <w:tabs>
                <w:tab w:val="left" w:pos="360"/>
                <w:tab w:val="left" w:pos="720"/>
              </w:tabs>
              <w:snapToGrid w:val="0"/>
              <w:rPr>
                <w:rFonts w:ascii="Verdana" w:hAnsi="Verdana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Q</w:t>
            </w:r>
            <w:r w:rsidR="00DE095C">
              <w:rPr>
                <w:rFonts w:ascii="Calibri" w:hAnsi="Calibri" w:cs="Calibri"/>
                <w:sz w:val="22"/>
                <w:szCs w:val="22"/>
              </w:rPr>
              <w:t>ualifica dei fornitori e food fraud – ricevimento merci – G</w:t>
            </w:r>
            <w:r w:rsidR="00DE095C" w:rsidRPr="00DE095C">
              <w:rPr>
                <w:rFonts w:ascii="Calibri" w:hAnsi="Calibri" w:cs="Calibri"/>
                <w:sz w:val="22"/>
                <w:szCs w:val="22"/>
              </w:rPr>
              <w:t>estione allergeni - gestione vetro e plastica dura</w:t>
            </w:r>
            <w:r w:rsidR="00DE095C">
              <w:rPr>
                <w:rFonts w:ascii="Calibri" w:hAnsi="Calibri" w:cs="Calibri"/>
                <w:sz w:val="22"/>
                <w:szCs w:val="22"/>
              </w:rPr>
              <w:t>, del pericolo fisico in genere</w:t>
            </w:r>
            <w:r w:rsidR="00DE095C" w:rsidRPr="00DE095C">
              <w:rPr>
                <w:rFonts w:ascii="Calibri" w:hAnsi="Calibri" w:cs="Calibri"/>
                <w:sz w:val="22"/>
                <w:szCs w:val="22"/>
              </w:rPr>
              <w:t xml:space="preserve"> – Gestione reclami clienti o a fornitori - Importanza della comunicazione fra i reparti e segnalazione anomalie -</w:t>
            </w:r>
            <w:r w:rsidR="00DE095C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DE095C" w:rsidRPr="00DE095C">
              <w:rPr>
                <w:rFonts w:ascii="Calibri" w:hAnsi="Calibri" w:cs="Calibri"/>
                <w:sz w:val="22"/>
                <w:szCs w:val="22"/>
              </w:rPr>
              <w:t xml:space="preserve">organigramma - manutenzione ordinaria e straordinaria - gestione rifiuti - responsabilità e ruolo del personale ai fini del risparmio energetico, idrico e di risorse naturali - </w:t>
            </w:r>
            <w:r w:rsidR="00DE095C" w:rsidRPr="003D1B77">
              <w:rPr>
                <w:rFonts w:ascii="Calibri" w:hAnsi="Calibri" w:cs="Calibri"/>
                <w:sz w:val="22"/>
                <w:szCs w:val="22"/>
              </w:rPr>
              <w:t>sostanze pericolose utilizzate in azienda - corretto carico e scarico gasolio</w:t>
            </w:r>
            <w:r w:rsidR="00DE095C" w:rsidRPr="00DE095C">
              <w:rPr>
                <w:rFonts w:ascii="Calibri" w:hAnsi="Calibri" w:cs="Calibri"/>
                <w:sz w:val="22"/>
                <w:szCs w:val="22"/>
              </w:rPr>
              <w:t xml:space="preserve"> - Protezione e tutela del prodotto - piani di autocontrollo - analisi dei rischi - applicazi</w:t>
            </w:r>
            <w:r w:rsidR="00DE095C">
              <w:rPr>
                <w:rFonts w:ascii="Calibri" w:hAnsi="Calibri" w:cs="Calibri"/>
                <w:sz w:val="22"/>
                <w:szCs w:val="22"/>
              </w:rPr>
              <w:t>one dell’albero delle decisioni - Food defense, difesa del sito produttivo, strategie adottate dall’azienda - Pest management, il ruolo della ditta incaricata e dell’azienda nei controlli interni – Procedura di rilascio dei prodotti</w:t>
            </w:r>
          </w:p>
        </w:tc>
        <w:tc>
          <w:tcPr>
            <w:tcW w:w="1984" w:type="dxa"/>
            <w:tcBorders>
              <w:left w:val="single" w:sz="4" w:space="0" w:color="000000"/>
              <w:right w:val="single" w:sz="4" w:space="0" w:color="000000"/>
            </w:tcBorders>
          </w:tcPr>
          <w:p w14:paraId="50937B37" w14:textId="2789B54E" w:rsidR="0080280A" w:rsidRPr="003D1B77" w:rsidRDefault="00741F76" w:rsidP="00741F76">
            <w:pPr>
              <w:snapToGrid w:val="0"/>
              <w:spacing w:before="360"/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3D1B77">
              <w:rPr>
                <w:rFonts w:ascii="Calibri" w:hAnsi="Calibri" w:cs="Calibri"/>
                <w:sz w:val="24"/>
                <w:szCs w:val="24"/>
                <w:lang w:val="en-US"/>
              </w:rPr>
              <w:t>ISO 9001</w:t>
            </w:r>
          </w:p>
          <w:p w14:paraId="55CFCAD3" w14:textId="351675C8" w:rsidR="00741F76" w:rsidRPr="003D1B77" w:rsidRDefault="00741F76" w:rsidP="00741F76">
            <w:pPr>
              <w:snapToGrid w:val="0"/>
              <w:spacing w:before="360"/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3D1B77">
              <w:rPr>
                <w:rFonts w:ascii="Calibri" w:hAnsi="Calibri" w:cs="Calibri"/>
                <w:sz w:val="24"/>
                <w:szCs w:val="24"/>
                <w:lang w:val="en-US"/>
              </w:rPr>
              <w:t>HACCP</w:t>
            </w:r>
          </w:p>
          <w:p w14:paraId="76FB6403" w14:textId="0AEE9EF3" w:rsidR="00EC0D5D" w:rsidRPr="003D1B77" w:rsidRDefault="00741F76" w:rsidP="00741F76">
            <w:pPr>
              <w:snapToGrid w:val="0"/>
              <w:spacing w:before="360"/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3D1B77">
              <w:rPr>
                <w:rFonts w:ascii="Calibri" w:hAnsi="Calibri" w:cs="Calibri"/>
                <w:sz w:val="24"/>
                <w:szCs w:val="24"/>
                <w:lang w:val="en-US"/>
              </w:rPr>
              <w:t>Standard BRC/IFS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538BEAD" w14:textId="1291CCF0" w:rsidR="004757FC" w:rsidRPr="00F514B1" w:rsidRDefault="003D1B77" w:rsidP="00741F76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09</w:t>
            </w:r>
            <w:r w:rsidR="00741F76" w:rsidRPr="00F514B1">
              <w:rPr>
                <w:rFonts w:ascii="Calibri" w:hAnsi="Calibri" w:cs="Calibri"/>
                <w:sz w:val="24"/>
                <w:szCs w:val="24"/>
              </w:rPr>
              <w:t>/1</w:t>
            </w:r>
            <w:r>
              <w:rPr>
                <w:rFonts w:ascii="Calibri" w:hAnsi="Calibri" w:cs="Calibri"/>
                <w:sz w:val="24"/>
                <w:szCs w:val="24"/>
              </w:rPr>
              <w:t>1</w:t>
            </w:r>
            <w:r w:rsidR="00741F76" w:rsidRPr="00F514B1">
              <w:rPr>
                <w:rFonts w:ascii="Calibri" w:hAnsi="Calibri" w:cs="Calibri"/>
                <w:sz w:val="24"/>
                <w:szCs w:val="24"/>
              </w:rPr>
              <w:t>/2024</w:t>
            </w:r>
          </w:p>
        </w:tc>
        <w:tc>
          <w:tcPr>
            <w:tcW w:w="1984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7C8CB" w14:textId="307641E8" w:rsidR="00EC0D5D" w:rsidRPr="00F514B1" w:rsidRDefault="00741F76" w:rsidP="004D1158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514B1">
              <w:rPr>
                <w:rFonts w:ascii="Calibri" w:hAnsi="Calibri" w:cs="Calibri"/>
                <w:sz w:val="24"/>
                <w:szCs w:val="24"/>
              </w:rPr>
              <w:t>Massimo Parisi</w:t>
            </w:r>
          </w:p>
        </w:tc>
      </w:tr>
      <w:tr w:rsidR="004757FC" w:rsidRPr="00B10C6B" w14:paraId="5D90DD58" w14:textId="77777777" w:rsidTr="006C589A">
        <w:trPr>
          <w:trHeight w:val="279"/>
        </w:trPr>
        <w:tc>
          <w:tcPr>
            <w:tcW w:w="4905" w:type="dxa"/>
            <w:vMerge/>
            <w:tcBorders>
              <w:left w:val="single" w:sz="4" w:space="0" w:color="000000"/>
            </w:tcBorders>
            <w:vAlign w:val="center"/>
          </w:tcPr>
          <w:p w14:paraId="3784B0BF" w14:textId="77777777" w:rsidR="004757FC" w:rsidRPr="00F514B1" w:rsidRDefault="004757FC" w:rsidP="00D10A70">
            <w:pPr>
              <w:numPr>
                <w:ilvl w:val="0"/>
                <w:numId w:val="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4" w:space="0" w:color="000000"/>
              <w:right w:val="single" w:sz="4" w:space="0" w:color="000000"/>
            </w:tcBorders>
          </w:tcPr>
          <w:p w14:paraId="787D707E" w14:textId="77777777" w:rsidR="004757FC" w:rsidRPr="00F514B1" w:rsidRDefault="004757FC" w:rsidP="00717D96">
            <w:pPr>
              <w:snapToGrid w:val="0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F517B32" w14:textId="77777777" w:rsidR="004757FC" w:rsidRPr="00F514B1" w:rsidRDefault="004757FC" w:rsidP="00D10A70">
            <w:pPr>
              <w:snapToGrid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F514B1">
              <w:rPr>
                <w:rFonts w:ascii="Calibri" w:hAnsi="Calibri" w:cs="Calibri"/>
                <w:b/>
                <w:sz w:val="24"/>
                <w:szCs w:val="24"/>
              </w:rPr>
              <w:t>DURATA</w:t>
            </w:r>
          </w:p>
        </w:tc>
        <w:tc>
          <w:tcPr>
            <w:tcW w:w="1984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3F01CE1" w14:textId="77777777" w:rsidR="004757FC" w:rsidRPr="00F514B1" w:rsidRDefault="004757FC" w:rsidP="007D505B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4757FC" w:rsidRPr="00B10C6B" w14:paraId="262BCEB9" w14:textId="77777777" w:rsidTr="00741F76">
        <w:trPr>
          <w:trHeight w:val="673"/>
        </w:trPr>
        <w:tc>
          <w:tcPr>
            <w:tcW w:w="4905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98871AE" w14:textId="77777777" w:rsidR="004757FC" w:rsidRPr="00F514B1" w:rsidRDefault="004757FC" w:rsidP="00D10A70">
            <w:pPr>
              <w:numPr>
                <w:ilvl w:val="0"/>
                <w:numId w:val="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DEB97" w14:textId="77777777" w:rsidR="004757FC" w:rsidRPr="00F514B1" w:rsidRDefault="004757FC" w:rsidP="00717D96">
            <w:pPr>
              <w:snapToGrid w:val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C3CF5A" w14:textId="24E26E5E" w:rsidR="004757FC" w:rsidRPr="00F514B1" w:rsidRDefault="003D1B77" w:rsidP="0080280A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4</w:t>
            </w:r>
            <w:r w:rsidR="0080280A" w:rsidRPr="00F514B1">
              <w:rPr>
                <w:rFonts w:ascii="Calibri" w:hAnsi="Calibri" w:cs="Calibri"/>
                <w:sz w:val="24"/>
                <w:szCs w:val="24"/>
              </w:rPr>
              <w:t xml:space="preserve"> or</w:t>
            </w:r>
            <w:r w:rsidR="00E51AE0" w:rsidRPr="00F514B1">
              <w:rPr>
                <w:rFonts w:ascii="Calibri" w:hAnsi="Calibri" w:cs="Calibri"/>
                <w:sz w:val="24"/>
                <w:szCs w:val="24"/>
              </w:rPr>
              <w:t>e</w:t>
            </w:r>
          </w:p>
        </w:tc>
        <w:tc>
          <w:tcPr>
            <w:tcW w:w="198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6A52F" w14:textId="77777777" w:rsidR="004757FC" w:rsidRPr="00F514B1" w:rsidRDefault="004757FC" w:rsidP="007D505B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79A65017" w14:textId="77777777" w:rsidR="00395F8E" w:rsidRPr="001E558C" w:rsidRDefault="00395F8E">
      <w:pPr>
        <w:rPr>
          <w:rFonts w:ascii="Verdana" w:hAnsi="Verdana"/>
        </w:rPr>
      </w:pPr>
    </w:p>
    <w:tbl>
      <w:tblPr>
        <w:tblW w:w="5329" w:type="pct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41"/>
        <w:gridCol w:w="1983"/>
        <w:gridCol w:w="2124"/>
        <w:gridCol w:w="4672"/>
      </w:tblGrid>
      <w:tr w:rsidR="00EC7EA6" w:rsidRPr="00B10C6B" w14:paraId="75DB1050" w14:textId="77777777" w:rsidTr="003508ED">
        <w:trPr>
          <w:trHeight w:val="655"/>
        </w:trPr>
        <w:tc>
          <w:tcPr>
            <w:tcW w:w="7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01D541E" w14:textId="77777777" w:rsidR="00EC7EA6" w:rsidRPr="00EC7EA6" w:rsidRDefault="00EC7EA6" w:rsidP="00894CBB">
            <w:pPr>
              <w:snapToGrid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EC7EA6">
              <w:rPr>
                <w:rFonts w:ascii="Calibri" w:hAnsi="Calibri" w:cs="Calibri"/>
                <w:b/>
                <w:sz w:val="24"/>
                <w:szCs w:val="24"/>
              </w:rPr>
              <w:t>N. progressivo</w:t>
            </w:r>
          </w:p>
        </w:tc>
        <w:tc>
          <w:tcPr>
            <w:tcW w:w="9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30FB76" w14:textId="77777777" w:rsidR="00EC7EA6" w:rsidRPr="00EC7EA6" w:rsidRDefault="00EC7EA6" w:rsidP="00894CBB">
            <w:pPr>
              <w:snapToGrid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EC7EA6">
              <w:rPr>
                <w:rFonts w:ascii="Calibri" w:hAnsi="Calibri" w:cs="Calibri"/>
                <w:b/>
                <w:sz w:val="24"/>
                <w:szCs w:val="24"/>
              </w:rPr>
              <w:t>Funzione</w:t>
            </w:r>
          </w:p>
        </w:tc>
        <w:tc>
          <w:tcPr>
            <w:tcW w:w="10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22B9B62" w14:textId="77777777" w:rsidR="00EC7EA6" w:rsidRPr="00EC7EA6" w:rsidRDefault="00EC7EA6" w:rsidP="00894CBB">
            <w:pPr>
              <w:snapToGrid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EC7EA6">
              <w:rPr>
                <w:rFonts w:ascii="Calibri" w:hAnsi="Calibri" w:cs="Calibri"/>
                <w:b/>
                <w:sz w:val="24"/>
                <w:szCs w:val="24"/>
              </w:rPr>
              <w:t>Nome e Cognome</w:t>
            </w:r>
          </w:p>
        </w:tc>
        <w:tc>
          <w:tcPr>
            <w:tcW w:w="22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F4DD50" w14:textId="77777777" w:rsidR="00EC7EA6" w:rsidRPr="00EC7EA6" w:rsidRDefault="00EC7EA6" w:rsidP="00894CBB">
            <w:pPr>
              <w:snapToGrid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EC7EA6">
              <w:rPr>
                <w:rFonts w:ascii="Calibri" w:hAnsi="Calibri" w:cs="Calibri"/>
                <w:b/>
                <w:sz w:val="24"/>
                <w:szCs w:val="24"/>
              </w:rPr>
              <w:t>Firma</w:t>
            </w:r>
          </w:p>
        </w:tc>
      </w:tr>
      <w:tr w:rsidR="00B96263" w:rsidRPr="00B10C6B" w14:paraId="554B36DD" w14:textId="77777777" w:rsidTr="003508ED">
        <w:trPr>
          <w:trHeight w:val="635"/>
        </w:trPr>
        <w:tc>
          <w:tcPr>
            <w:tcW w:w="7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ED9B49E" w14:textId="77777777" w:rsidR="00B96263" w:rsidRPr="00EC7EA6" w:rsidRDefault="00B96263" w:rsidP="00B9626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9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F2F188" w14:textId="3713B138" w:rsidR="00B96263" w:rsidRPr="00EC7EA6" w:rsidRDefault="003508ED" w:rsidP="00B9626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Team Qualità</w:t>
            </w:r>
          </w:p>
        </w:tc>
        <w:tc>
          <w:tcPr>
            <w:tcW w:w="10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328CA0A" w14:textId="12B4F99E" w:rsidR="00B96263" w:rsidRPr="00EC7EA6" w:rsidRDefault="003508ED" w:rsidP="00B9626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Micalizzi Roberta</w:t>
            </w:r>
          </w:p>
        </w:tc>
        <w:tc>
          <w:tcPr>
            <w:tcW w:w="22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EDBE774" w14:textId="77777777" w:rsidR="00B96263" w:rsidRPr="00667151" w:rsidRDefault="00B96263" w:rsidP="00B9626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B96263" w:rsidRPr="00B10C6B" w14:paraId="39799EE9" w14:textId="77777777" w:rsidTr="003508ED">
        <w:trPr>
          <w:trHeight w:val="635"/>
        </w:trPr>
        <w:tc>
          <w:tcPr>
            <w:tcW w:w="7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184A183" w14:textId="77777777" w:rsidR="00B96263" w:rsidRPr="00B96263" w:rsidRDefault="00B96263" w:rsidP="00B9626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9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83507A4" w14:textId="177FE008" w:rsidR="00B96263" w:rsidRPr="00EC0D5D" w:rsidRDefault="003508ED" w:rsidP="00B96263">
            <w:pPr>
              <w:jc w:val="center"/>
              <w:rPr>
                <w:rFonts w:ascii="Calibri" w:hAnsi="Calibri" w:cs="Calibri"/>
                <w:sz w:val="24"/>
                <w:szCs w:val="24"/>
                <w:highlight w:val="yellow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Team Qualità</w:t>
            </w:r>
          </w:p>
        </w:tc>
        <w:tc>
          <w:tcPr>
            <w:tcW w:w="10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572EB61" w14:textId="2A56BCB0" w:rsidR="00B96263" w:rsidRPr="00EC0D5D" w:rsidRDefault="003508ED" w:rsidP="00B9626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  <w:highlight w:val="yellow"/>
              </w:rPr>
            </w:pPr>
            <w:r w:rsidRPr="003508ED">
              <w:rPr>
                <w:rFonts w:ascii="Calibri" w:hAnsi="Calibri" w:cs="Calibri"/>
                <w:color w:val="000000"/>
                <w:sz w:val="24"/>
                <w:szCs w:val="24"/>
              </w:rPr>
              <w:t>Scavello Francesco</w:t>
            </w:r>
          </w:p>
        </w:tc>
        <w:tc>
          <w:tcPr>
            <w:tcW w:w="22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4BCC90B" w14:textId="77777777" w:rsidR="00B96263" w:rsidRPr="00667151" w:rsidRDefault="00B96263" w:rsidP="00B9626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60154830" w14:textId="77777777" w:rsidR="00F514B1" w:rsidRPr="00F514B1" w:rsidRDefault="00F514B1" w:rsidP="00F514B1">
      <w:pPr>
        <w:rPr>
          <w:vanish/>
        </w:rPr>
      </w:pPr>
      <w:bookmarkStart w:id="0" w:name="_Hlk476913600"/>
      <w:bookmarkStart w:id="1" w:name="OLE_LINK3"/>
    </w:p>
    <w:tbl>
      <w:tblPr>
        <w:tblpPr w:leftFromText="141" w:rightFromText="141" w:vertAnchor="text" w:horzAnchor="margin" w:tblpY="793"/>
        <w:tblW w:w="10206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060"/>
        <w:gridCol w:w="2106"/>
        <w:gridCol w:w="1873"/>
        <w:gridCol w:w="4167"/>
      </w:tblGrid>
      <w:tr w:rsidR="004D1158" w:rsidRPr="00B10C6B" w14:paraId="399C19B7" w14:textId="77777777" w:rsidTr="0063699F">
        <w:trPr>
          <w:tblHeader/>
        </w:trPr>
        <w:tc>
          <w:tcPr>
            <w:tcW w:w="10206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6B1AF3B" w14:textId="77777777" w:rsidR="004D1158" w:rsidRPr="004D1158" w:rsidRDefault="004D1158" w:rsidP="0063699F">
            <w:pPr>
              <w:pStyle w:val="Intestazionetabella"/>
              <w:snapToGrid w:val="0"/>
              <w:rPr>
                <w:rFonts w:ascii="Calibri" w:hAnsi="Calibri" w:cs="Calibri"/>
                <w:i w:val="0"/>
                <w:iCs w:val="0"/>
                <w:color w:val="FF0000"/>
                <w:sz w:val="22"/>
                <w:szCs w:val="22"/>
              </w:rPr>
            </w:pPr>
            <w:r w:rsidRPr="004D1158">
              <w:rPr>
                <w:rFonts w:ascii="Calibri" w:hAnsi="Calibri" w:cs="Calibri"/>
                <w:i w:val="0"/>
                <w:iCs w:val="0"/>
                <w:color w:val="FF0000"/>
                <w:sz w:val="22"/>
                <w:szCs w:val="22"/>
              </w:rPr>
              <w:lastRenderedPageBreak/>
              <w:t>SPAZIO RISERVATO ALLA VERIFICA DELL’ EFFICACIA DELLA FORMAZIONE</w:t>
            </w:r>
          </w:p>
        </w:tc>
      </w:tr>
      <w:tr w:rsidR="004D1158" w:rsidRPr="00B10C6B" w14:paraId="6DE23B59" w14:textId="77777777" w:rsidTr="0063699F"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4934C8F" w14:textId="77777777" w:rsidR="004D1158" w:rsidRPr="004D1158" w:rsidRDefault="004D1158" w:rsidP="0063699F">
            <w:pPr>
              <w:pStyle w:val="Contenutotabella"/>
              <w:snapToGrid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D1158">
              <w:rPr>
                <w:rFonts w:ascii="Calibri" w:hAnsi="Calibri" w:cs="Calibri"/>
                <w:b/>
                <w:bCs/>
                <w:sz w:val="22"/>
                <w:szCs w:val="22"/>
              </w:rPr>
              <w:t>Verifica eseguita il:</w:t>
            </w:r>
          </w:p>
        </w:tc>
        <w:tc>
          <w:tcPr>
            <w:tcW w:w="210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1ECE3F1" w14:textId="77777777" w:rsidR="004D1158" w:rsidRPr="004D1158" w:rsidRDefault="004D1158" w:rsidP="0063699F">
            <w:pPr>
              <w:pStyle w:val="Contenutotabella"/>
              <w:snapToGrid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D1158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Data sopralluogo </w:t>
            </w:r>
          </w:p>
          <w:p w14:paraId="47F14DCC" w14:textId="77777777" w:rsidR="004D1158" w:rsidRPr="004D1158" w:rsidRDefault="004D1158" w:rsidP="0063699F">
            <w:pPr>
              <w:pStyle w:val="Contenutotabella"/>
              <w:snapToGrid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D1158">
              <w:rPr>
                <w:rFonts w:ascii="Calibri" w:hAnsi="Calibri" w:cs="Calibri"/>
                <w:b/>
                <w:bCs/>
                <w:sz w:val="22"/>
                <w:szCs w:val="22"/>
              </w:rPr>
              <w:t>sul posto di lavoro</w:t>
            </w:r>
          </w:p>
        </w:tc>
        <w:tc>
          <w:tcPr>
            <w:tcW w:w="187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F425C43" w14:textId="77777777" w:rsidR="004D1158" w:rsidRPr="004D1158" w:rsidRDefault="004D1158" w:rsidP="0063699F">
            <w:pPr>
              <w:pStyle w:val="Contenutotabella"/>
              <w:snapToGrid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D1158">
              <w:rPr>
                <w:rFonts w:ascii="Calibri" w:hAnsi="Calibri" w:cs="Calibri"/>
                <w:b/>
                <w:bCs/>
                <w:sz w:val="22"/>
                <w:szCs w:val="22"/>
              </w:rPr>
              <w:t>Intervista effettuata a:</w:t>
            </w:r>
          </w:p>
        </w:tc>
        <w:tc>
          <w:tcPr>
            <w:tcW w:w="416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FDA1EF3" w14:textId="77777777" w:rsidR="004D1158" w:rsidRPr="004D1158" w:rsidRDefault="004D1158" w:rsidP="0063699F">
            <w:pPr>
              <w:pStyle w:val="Contenutotabella"/>
              <w:snapToGrid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D1158">
              <w:rPr>
                <w:rFonts w:ascii="Calibri" w:hAnsi="Calibri" w:cs="Calibri"/>
                <w:b/>
                <w:bCs/>
                <w:sz w:val="22"/>
                <w:szCs w:val="22"/>
              </w:rPr>
              <w:t>Oggetto del test effettuato</w:t>
            </w:r>
          </w:p>
        </w:tc>
      </w:tr>
      <w:tr w:rsidR="004D1158" w:rsidRPr="00B10C6B" w14:paraId="02DC3ED6" w14:textId="77777777" w:rsidTr="0063699F">
        <w:trPr>
          <w:trHeight w:val="902"/>
        </w:trPr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B0BB4E7" w14:textId="4E6502D7" w:rsidR="004D1158" w:rsidRPr="004D1158" w:rsidRDefault="003D1B77" w:rsidP="0063699F">
            <w:pPr>
              <w:pStyle w:val="Contenutotabella"/>
              <w:snapToGrid w:val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09</w:t>
            </w:r>
            <w:r w:rsidR="004D1158" w:rsidRPr="004D1158">
              <w:rPr>
                <w:rFonts w:ascii="Calibri" w:hAnsi="Calibri" w:cs="Calibri"/>
                <w:sz w:val="22"/>
                <w:szCs w:val="22"/>
              </w:rPr>
              <w:t>/</w:t>
            </w:r>
            <w:r>
              <w:rPr>
                <w:rFonts w:ascii="Calibri" w:hAnsi="Calibri" w:cs="Calibri"/>
                <w:sz w:val="22"/>
                <w:szCs w:val="22"/>
              </w:rPr>
              <w:t>11</w:t>
            </w:r>
            <w:r w:rsidR="004D1158" w:rsidRPr="004D1158">
              <w:rPr>
                <w:rFonts w:ascii="Calibri" w:hAnsi="Calibri" w:cs="Calibri"/>
                <w:sz w:val="22"/>
                <w:szCs w:val="22"/>
              </w:rPr>
              <w:t>/2024</w:t>
            </w:r>
          </w:p>
        </w:tc>
        <w:tc>
          <w:tcPr>
            <w:tcW w:w="210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B27C73A" w14:textId="3D34F5E6" w:rsidR="004D1158" w:rsidRPr="004D1158" w:rsidRDefault="003D1B77" w:rsidP="0063699F">
            <w:pPr>
              <w:pStyle w:val="Contenutotabella"/>
              <w:snapToGrid w:val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09</w:t>
            </w:r>
            <w:r w:rsidR="004D1158" w:rsidRPr="004D1158">
              <w:rPr>
                <w:rFonts w:ascii="Calibri" w:hAnsi="Calibri" w:cs="Calibri"/>
                <w:sz w:val="22"/>
                <w:szCs w:val="22"/>
              </w:rPr>
              <w:t>/</w:t>
            </w:r>
            <w:r w:rsidR="006A6F80">
              <w:rPr>
                <w:rFonts w:ascii="Calibri" w:hAnsi="Calibri" w:cs="Calibri"/>
                <w:sz w:val="22"/>
                <w:szCs w:val="22"/>
              </w:rPr>
              <w:t>1</w:t>
            </w:r>
            <w:r>
              <w:rPr>
                <w:rFonts w:ascii="Calibri" w:hAnsi="Calibri" w:cs="Calibri"/>
                <w:sz w:val="22"/>
                <w:szCs w:val="22"/>
              </w:rPr>
              <w:t>1</w:t>
            </w:r>
            <w:r w:rsidR="004D1158" w:rsidRPr="004D1158">
              <w:rPr>
                <w:rFonts w:ascii="Calibri" w:hAnsi="Calibri" w:cs="Calibri"/>
                <w:sz w:val="22"/>
                <w:szCs w:val="22"/>
              </w:rPr>
              <w:t>/2024</w:t>
            </w:r>
          </w:p>
        </w:tc>
        <w:tc>
          <w:tcPr>
            <w:tcW w:w="187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012D696" w14:textId="491135F2" w:rsidR="004D1158" w:rsidRPr="004D1158" w:rsidRDefault="000A3F74" w:rsidP="0063699F">
            <w:pPr>
              <w:pStyle w:val="Contenutotabella"/>
              <w:snapToGrid w:val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Micalizzi Roberta</w:t>
            </w:r>
          </w:p>
        </w:tc>
        <w:tc>
          <w:tcPr>
            <w:tcW w:w="416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DBEFC27" w14:textId="57C782E8" w:rsidR="004D1158" w:rsidRPr="004D1158" w:rsidRDefault="003D1B77" w:rsidP="0063699F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ind w:left="36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Simulazione gestione reclamo dei clienti</w:t>
            </w:r>
          </w:p>
        </w:tc>
      </w:tr>
      <w:tr w:rsidR="004D1158" w:rsidRPr="00B10C6B" w14:paraId="4CD98ADF" w14:textId="77777777" w:rsidTr="0063699F"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66342FA" w14:textId="77777777" w:rsidR="004D1158" w:rsidRPr="004D1158" w:rsidRDefault="004D1158" w:rsidP="0063699F">
            <w:pPr>
              <w:pStyle w:val="Contenutotabella"/>
              <w:snapToGrid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D1158">
              <w:rPr>
                <w:rFonts w:ascii="Calibri" w:hAnsi="Calibri" w:cs="Calibri"/>
                <w:b/>
                <w:bCs/>
                <w:sz w:val="22"/>
                <w:szCs w:val="22"/>
              </w:rPr>
              <w:t>Esito</w:t>
            </w:r>
          </w:p>
        </w:tc>
        <w:tc>
          <w:tcPr>
            <w:tcW w:w="8146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90D433F" w14:textId="77777777" w:rsidR="004D1158" w:rsidRPr="004D1158" w:rsidRDefault="004D1158" w:rsidP="0063699F">
            <w:pPr>
              <w:pStyle w:val="Contenutotabella"/>
              <w:snapToGrid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D1158">
              <w:rPr>
                <w:rFonts w:ascii="Calibri" w:hAnsi="Calibri" w:cs="Calibri"/>
                <w:b/>
                <w:bCs/>
                <w:sz w:val="22"/>
                <w:szCs w:val="22"/>
              </w:rPr>
              <w:t>CHI HA EFFETTUATO LA VERIFICA?</w:t>
            </w:r>
          </w:p>
        </w:tc>
      </w:tr>
      <w:tr w:rsidR="004D1158" w:rsidRPr="00B10C6B" w14:paraId="0957BFC7" w14:textId="77777777" w:rsidTr="0063699F">
        <w:trPr>
          <w:trHeight w:val="1117"/>
        </w:trPr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0B175B0" w14:textId="77777777" w:rsidR="004D1158" w:rsidRPr="004D1158" w:rsidRDefault="004D1158" w:rsidP="0063699F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</w:p>
          <w:p w14:paraId="42FCB143" w14:textId="77777777" w:rsidR="004D1158" w:rsidRPr="004D1158" w:rsidRDefault="000A3F74" w:rsidP="0063699F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noProof/>
                <w:sz w:val="22"/>
                <w:szCs w:val="22"/>
                <w:lang w:eastAsia="it-IT"/>
              </w:rPr>
              <w:pict w14:anchorId="65D3E943">
                <v:rect id="_x0000_s1068" style="position:absolute;margin-left:48.15pt;margin-top:-.55pt;width:12.75pt;height:10.5pt;z-index:251659264"/>
              </w:pict>
            </w:r>
            <w:r w:rsidR="004D1158" w:rsidRPr="004D1158">
              <w:rPr>
                <w:rFonts w:ascii="Calibri" w:hAnsi="Calibri" w:cs="Calibri"/>
                <w:sz w:val="22"/>
                <w:szCs w:val="22"/>
              </w:rPr>
              <w:t xml:space="preserve">Positivo  </w:t>
            </w:r>
          </w:p>
          <w:p w14:paraId="73292663" w14:textId="77777777" w:rsidR="004D1158" w:rsidRPr="004D1158" w:rsidRDefault="004D1158" w:rsidP="0063699F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</w:p>
          <w:p w14:paraId="0CB29602" w14:textId="77777777" w:rsidR="004D1158" w:rsidRPr="004D1158" w:rsidRDefault="000A3F74" w:rsidP="0063699F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noProof/>
                <w:sz w:val="22"/>
                <w:szCs w:val="22"/>
                <w:lang w:eastAsia="it-IT"/>
              </w:rPr>
              <w:pict w14:anchorId="0DA8903A">
                <v:rect id="_x0000_s1069" style="position:absolute;margin-left:48.45pt;margin-top:.8pt;width:12.75pt;height:10.5pt;z-index:251660288"/>
              </w:pict>
            </w:r>
            <w:r w:rsidR="004D1158" w:rsidRPr="004D1158">
              <w:rPr>
                <w:rFonts w:ascii="Calibri" w:hAnsi="Calibri" w:cs="Calibri"/>
                <w:sz w:val="22"/>
                <w:szCs w:val="22"/>
              </w:rPr>
              <w:t>Negativo</w:t>
            </w:r>
          </w:p>
          <w:p w14:paraId="3A318FE3" w14:textId="77777777" w:rsidR="004D1158" w:rsidRPr="004D1158" w:rsidRDefault="000A3F74" w:rsidP="0063699F">
            <w:pPr>
              <w:pStyle w:val="Contenutotabella"/>
              <w:jc w:val="center"/>
              <w:rPr>
                <w:rFonts w:ascii="Calibri" w:hAnsi="Calibri" w:cs="Calibri"/>
                <w:sz w:val="22"/>
                <w:szCs w:val="22"/>
              </w:rPr>
            </w:pPr>
            <w:dir w:val="ltr">
              <w:r w:rsidR="004D1158" w:rsidRPr="004D1158">
                <w:rPr>
                  <w:rFonts w:ascii="Calibri" w:hAnsi="Calibri" w:cs="Calibri"/>
                  <w:sz w:val="22"/>
                  <w:szCs w:val="22"/>
                </w:rPr>
                <w:t xml:space="preserve">                 </w:t>
              </w:r>
              <w:dir w:val="ltr"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331914">
                  <w:t>‬</w:t>
                </w:r>
                <w:r w:rsidR="00331914">
                  <w:t>‬</w:t>
                </w:r>
                <w:r w:rsidR="006A6F80">
                  <w:t>‬</w:t>
                </w:r>
                <w:r w:rsidR="006A6F80">
                  <w:t>‬</w:t>
                </w:r>
                <w:r w:rsidR="0063699F">
                  <w:t>‬</w:t>
                </w:r>
                <w:r w:rsidR="0063699F">
                  <w:t>‬</w:t>
                </w:r>
                <w:r w:rsidR="007F42D9">
                  <w:t>‬</w:t>
                </w:r>
                <w:r w:rsidR="007F42D9">
                  <w:t>‬</w:t>
                </w:r>
                <w:r w:rsidR="003508ED">
                  <w:t>‬</w:t>
                </w:r>
                <w:r w:rsidR="003508ED">
                  <w:t>‬</w:t>
                </w:r>
                <w:r w:rsidR="00F514B1">
                  <w:t>‬</w:t>
                </w:r>
                <w:r w:rsidR="00F514B1">
                  <w:t>‬</w:t>
                </w:r>
                <w:r w:rsidR="003D1B77">
                  <w:t>‬</w:t>
                </w:r>
                <w:r w:rsidR="003D1B77">
                  <w:t>‬</w:t>
                </w:r>
                <w:r>
                  <w:t>‬</w:t>
                </w:r>
                <w:r>
                  <w:t>‬</w:t>
                </w:r>
              </w:dir>
            </w:dir>
          </w:p>
        </w:tc>
        <w:tc>
          <w:tcPr>
            <w:tcW w:w="8146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A69C40B" w14:textId="099068E0" w:rsidR="004D1158" w:rsidRPr="004D1158" w:rsidRDefault="004D1158" w:rsidP="0063699F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  <w:r w:rsidRPr="004D1158">
              <w:rPr>
                <w:rFonts w:ascii="Calibri" w:hAnsi="Calibri" w:cs="Calibri"/>
                <w:sz w:val="22"/>
                <w:szCs w:val="22"/>
              </w:rPr>
              <w:t xml:space="preserve">NOME: </w:t>
            </w:r>
            <w:r w:rsidR="003508ED">
              <w:rPr>
                <w:rFonts w:ascii="Calibri" w:hAnsi="Calibri" w:cs="Calibri"/>
                <w:sz w:val="22"/>
                <w:szCs w:val="22"/>
              </w:rPr>
              <w:t>Massimo</w:t>
            </w:r>
          </w:p>
          <w:p w14:paraId="6692A5E5" w14:textId="77777777" w:rsidR="004D1158" w:rsidRPr="004D1158" w:rsidRDefault="004D1158" w:rsidP="0063699F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</w:p>
          <w:p w14:paraId="22F34279" w14:textId="62562FAF" w:rsidR="004D1158" w:rsidRPr="004D1158" w:rsidRDefault="004D1158" w:rsidP="0063699F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  <w:r w:rsidRPr="004D1158">
              <w:rPr>
                <w:rFonts w:ascii="Calibri" w:hAnsi="Calibri" w:cs="Calibri"/>
                <w:sz w:val="22"/>
                <w:szCs w:val="22"/>
              </w:rPr>
              <w:t>COGNOME:</w:t>
            </w:r>
            <w:r w:rsidR="003508ED">
              <w:rPr>
                <w:rFonts w:ascii="Calibri" w:hAnsi="Calibri" w:cs="Calibri"/>
                <w:sz w:val="22"/>
                <w:szCs w:val="22"/>
              </w:rPr>
              <w:t xml:space="preserve"> Parisi</w:t>
            </w:r>
          </w:p>
          <w:p w14:paraId="6949CE3B" w14:textId="77777777" w:rsidR="004D1158" w:rsidRPr="004D1158" w:rsidRDefault="004D1158" w:rsidP="0063699F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</w:p>
          <w:p w14:paraId="4F79A911" w14:textId="77777777" w:rsidR="004D1158" w:rsidRPr="004D1158" w:rsidRDefault="004D1158" w:rsidP="0063699F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  <w:r w:rsidRPr="004D1158">
              <w:rPr>
                <w:rFonts w:ascii="Calibri" w:hAnsi="Calibri" w:cs="Calibri"/>
                <w:sz w:val="22"/>
                <w:szCs w:val="22"/>
              </w:rPr>
              <w:t xml:space="preserve">                                                                                   FIRMA  ___________________________</w:t>
            </w:r>
          </w:p>
        </w:tc>
      </w:tr>
      <w:bookmarkEnd w:id="0"/>
      <w:bookmarkEnd w:id="1"/>
    </w:tbl>
    <w:p w14:paraId="701A8F62" w14:textId="55AA416E" w:rsidR="00BC6A09" w:rsidRPr="001E558C" w:rsidRDefault="00BC6A09">
      <w:pPr>
        <w:pStyle w:val="Corpodeltesto"/>
        <w:rPr>
          <w:rFonts w:ascii="Verdana" w:hAnsi="Verdana"/>
        </w:rPr>
      </w:pPr>
    </w:p>
    <w:p w14:paraId="57460CD7" w14:textId="77777777" w:rsidR="00395F8E" w:rsidRPr="001E558C" w:rsidRDefault="00395F8E" w:rsidP="007D505B">
      <w:pPr>
        <w:pStyle w:val="Corpodeltesto"/>
        <w:rPr>
          <w:rFonts w:ascii="Verdana" w:hAnsi="Verdana"/>
        </w:rPr>
      </w:pPr>
    </w:p>
    <w:sectPr w:rsidR="00395F8E" w:rsidRPr="001E558C">
      <w:headerReference w:type="default" r:id="rId7"/>
      <w:footerReference w:type="default" r:id="rId8"/>
      <w:footnotePr>
        <w:pos w:val="beneathText"/>
      </w:footnotePr>
      <w:pgSz w:w="11905" w:h="16837"/>
      <w:pgMar w:top="1418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BB312FF" w14:textId="77777777" w:rsidR="00F514B1" w:rsidRDefault="00F514B1">
      <w:r>
        <w:separator/>
      </w:r>
    </w:p>
  </w:endnote>
  <w:endnote w:type="continuationSeparator" w:id="0">
    <w:p w14:paraId="4464BB41" w14:textId="77777777" w:rsidR="00F514B1" w:rsidRDefault="00F514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349FF9" w14:textId="77777777" w:rsidR="00B3555C" w:rsidRDefault="00B3555C" w:rsidP="00B3555C">
    <w:pPr>
      <w:pStyle w:val="Pidipagina"/>
    </w:pPr>
  </w:p>
  <w:p w14:paraId="78E9D803" w14:textId="77777777" w:rsidR="00395F8E" w:rsidRPr="003D5763" w:rsidRDefault="00395F8E" w:rsidP="003D5763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4432900" w14:textId="77777777" w:rsidR="00F514B1" w:rsidRDefault="00F514B1">
      <w:r>
        <w:separator/>
      </w:r>
    </w:p>
  </w:footnote>
  <w:footnote w:type="continuationSeparator" w:id="0">
    <w:p w14:paraId="58CC7548" w14:textId="77777777" w:rsidR="00F514B1" w:rsidRDefault="00F514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526" w:type="dxa"/>
      <w:tblInd w:w="-79" w:type="dxa"/>
      <w:tblLayout w:type="fixed"/>
      <w:tblLook w:val="04A0" w:firstRow="1" w:lastRow="0" w:firstColumn="1" w:lastColumn="0" w:noHBand="0" w:noVBand="1"/>
    </w:tblPr>
    <w:tblGrid>
      <w:gridCol w:w="2314"/>
      <w:gridCol w:w="5528"/>
      <w:gridCol w:w="2684"/>
    </w:tblGrid>
    <w:tr w:rsidR="00BD799D" w:rsidRPr="00E153CB" w14:paraId="67445E42" w14:textId="77777777" w:rsidTr="004472FB">
      <w:trPr>
        <w:trHeight w:val="561"/>
      </w:trPr>
      <w:tc>
        <w:tcPr>
          <w:tcW w:w="2314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339AF151" w14:textId="77777777" w:rsidR="00BD799D" w:rsidRPr="00E153CB" w:rsidRDefault="00BD799D" w:rsidP="00A04CFD">
          <w:pPr>
            <w:pStyle w:val="Intestazione"/>
            <w:jc w:val="center"/>
            <w:rPr>
              <w:rFonts w:ascii="Verdana" w:hAnsi="Verdana"/>
              <w:sz w:val="24"/>
              <w:szCs w:val="24"/>
            </w:rPr>
          </w:pPr>
          <w:r w:rsidRPr="00E153CB">
            <w:rPr>
              <w:rFonts w:ascii="Verdana" w:hAnsi="Verdana"/>
              <w:sz w:val="24"/>
              <w:szCs w:val="24"/>
            </w:rPr>
            <w:t>Agrumi-Gel s.r.l.</w:t>
          </w:r>
        </w:p>
      </w:tc>
      <w:tc>
        <w:tcPr>
          <w:tcW w:w="5528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5A2880AC" w14:textId="64FA0D4A" w:rsidR="00BD799D" w:rsidRPr="00BD21E7" w:rsidRDefault="004472FB" w:rsidP="00A04CFD">
          <w:pPr>
            <w:pStyle w:val="Intestazione"/>
            <w:jc w:val="center"/>
            <w:rPr>
              <w:rFonts w:ascii="Verdana" w:hAnsi="Verdana"/>
              <w:b/>
            </w:rPr>
          </w:pPr>
          <w:r>
            <w:rPr>
              <w:rFonts w:ascii="Verdana" w:hAnsi="Verdana"/>
              <w:b/>
            </w:rPr>
            <w:t>VERBALE</w:t>
          </w:r>
          <w:r w:rsidR="001E558C">
            <w:rPr>
              <w:rFonts w:ascii="Verdana" w:hAnsi="Verdana"/>
              <w:b/>
            </w:rPr>
            <w:t xml:space="preserve"> DELLA FORMAZIONE</w:t>
          </w:r>
        </w:p>
      </w:tc>
      <w:tc>
        <w:tcPr>
          <w:tcW w:w="2684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  <w:hideMark/>
        </w:tcPr>
        <w:p w14:paraId="28D17590" w14:textId="4C54E6A2" w:rsidR="004472FB" w:rsidRPr="00B65A81" w:rsidRDefault="004472FB" w:rsidP="004472FB">
          <w:pPr>
            <w:spacing w:after="60"/>
            <w:ind w:right="-143"/>
            <w:rPr>
              <w:rFonts w:ascii="Calibri" w:hAnsi="Calibri" w:cs="Calibri"/>
              <w:b/>
              <w:bCs/>
              <w:sz w:val="18"/>
              <w:szCs w:val="18"/>
            </w:rPr>
          </w:pPr>
          <w:r w:rsidRPr="00B65A81">
            <w:rPr>
              <w:rFonts w:ascii="Calibri" w:hAnsi="Calibri" w:cs="Calibri"/>
              <w:sz w:val="18"/>
            </w:rPr>
            <w:t xml:space="preserve">Cod.  </w:t>
          </w:r>
          <w:r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>M 18.0</w:t>
          </w:r>
          <w:r w:rsidR="005C0B7E"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>2</w:t>
          </w:r>
          <w:r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 xml:space="preserve"> </w:t>
          </w:r>
        </w:p>
        <w:p w14:paraId="0697D5C1" w14:textId="77777777" w:rsidR="004472FB" w:rsidRPr="005C0B7E" w:rsidRDefault="004472FB" w:rsidP="004472FB">
          <w:pPr>
            <w:spacing w:after="60"/>
            <w:ind w:right="-143"/>
            <w:rPr>
              <w:rFonts w:ascii="Calibri" w:hAnsi="Calibri" w:cs="Calibri"/>
              <w:b/>
              <w:sz w:val="18"/>
            </w:rPr>
          </w:pPr>
          <w:r w:rsidRPr="005C0B7E">
            <w:rPr>
              <w:rFonts w:ascii="Calibri" w:hAnsi="Calibri" w:cs="Calibri"/>
              <w:sz w:val="18"/>
            </w:rPr>
            <w:t xml:space="preserve">Rev.  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00</w:t>
          </w:r>
        </w:p>
        <w:p w14:paraId="09F008AF" w14:textId="55A1C457" w:rsidR="004472FB" w:rsidRPr="005C0B7E" w:rsidRDefault="004472FB" w:rsidP="004472FB">
          <w:pPr>
            <w:spacing w:after="60"/>
            <w:ind w:right="-143"/>
            <w:rPr>
              <w:rFonts w:ascii="Calibri" w:hAnsi="Calibri" w:cs="Calibri"/>
              <w:noProof/>
              <w:sz w:val="18"/>
              <w:szCs w:val="18"/>
            </w:rPr>
          </w:pPr>
          <w:r w:rsidRPr="005C0B7E">
            <w:rPr>
              <w:rFonts w:ascii="Calibri" w:hAnsi="Calibri" w:cs="Calibri"/>
              <w:sz w:val="18"/>
            </w:rPr>
            <w:t xml:space="preserve">Data 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1</w:t>
          </w:r>
          <w:r w:rsidR="00DD00D0" w:rsidRPr="005C0B7E">
            <w:rPr>
              <w:rFonts w:ascii="Calibri" w:hAnsi="Calibri" w:cs="Calibri"/>
              <w:noProof/>
              <w:sz w:val="18"/>
              <w:szCs w:val="18"/>
            </w:rPr>
            <w:t>0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/11/2022</w:t>
          </w:r>
        </w:p>
        <w:p w14:paraId="5889E48F" w14:textId="77777777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Emesso da: Elsa Liga</w:t>
          </w:r>
        </w:p>
        <w:p w14:paraId="3D122AA0" w14:textId="77777777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Approvato da: Salvatore Rizzo</w:t>
          </w:r>
        </w:p>
        <w:p w14:paraId="7CFA0C72" w14:textId="6E6DCC12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Motivo revisione: Aggiornamento</w:t>
          </w:r>
        </w:p>
        <w:p w14:paraId="5EDD34ED" w14:textId="1FBC66D4" w:rsidR="004472FB" w:rsidRPr="004472FB" w:rsidRDefault="004472FB" w:rsidP="004472FB">
          <w:pPr>
            <w:pStyle w:val="Corpodeltesto"/>
          </w:pPr>
          <w:r>
            <w:rPr>
              <w:rFonts w:ascii="Calibri" w:hAnsi="Calibri" w:cs="Calibri"/>
              <w:sz w:val="18"/>
            </w:rPr>
            <w:t xml:space="preserve">Pag. 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sz w:val="18"/>
            </w:rPr>
            <w:instrText xml:space="preserve"> PAGE </w:instrTex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separate"/>
          </w:r>
          <w:r w:rsidR="00DE095C">
            <w:rPr>
              <w:rStyle w:val="Numeropagina"/>
              <w:rFonts w:ascii="Calibri" w:hAnsi="Calibri" w:cs="Calibri"/>
              <w:b/>
              <w:noProof/>
              <w:sz w:val="18"/>
            </w:rPr>
            <w:t>1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  <w:r>
            <w:rPr>
              <w:rStyle w:val="Numeropagina"/>
              <w:rFonts w:ascii="Calibri" w:hAnsi="Calibri" w:cs="Calibri"/>
              <w:b/>
              <w:sz w:val="18"/>
            </w:rPr>
            <w:t xml:space="preserve"> di </w: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instrText xml:space="preserve"> NUMPAGES   \* MERGEFORMAT </w:instrTex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separate"/>
          </w:r>
          <w:r w:rsidR="00DE095C">
            <w:rPr>
              <w:rStyle w:val="Numeropagina"/>
              <w:rFonts w:ascii="Calibri" w:hAnsi="Calibri" w:cs="Calibri"/>
              <w:b/>
              <w:noProof/>
              <w:sz w:val="18"/>
            </w:rPr>
            <w:t>2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</w:p>
      </w:tc>
    </w:tr>
  </w:tbl>
  <w:p w14:paraId="44E0F4F9" w14:textId="77777777" w:rsidR="00395F8E" w:rsidRDefault="00395F8E">
    <w:pPr>
      <w:pStyle w:val="Intestazione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000001"/>
    <w:multiLevelType w:val="multilevel"/>
    <w:tmpl w:val="00000001"/>
    <w:name w:val="Outline"/>
    <w:lvl w:ilvl="0">
      <w:start w:val="1"/>
      <w:numFmt w:val="none"/>
      <w:pStyle w:val="Tito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ito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itolo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00000003"/>
    <w:multiLevelType w:val="singleLevel"/>
    <w:tmpl w:val="00000003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00000004"/>
    <w:multiLevelType w:val="multilevel"/>
    <w:tmpl w:val="00000004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054A2252"/>
    <w:multiLevelType w:val="hybridMultilevel"/>
    <w:tmpl w:val="B35C7C1E"/>
    <w:lvl w:ilvl="0" w:tplc="F516F276">
      <w:start w:val="1"/>
      <w:numFmt w:val="bullet"/>
      <w:lvlText w:val="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FCA7147"/>
    <w:multiLevelType w:val="hybridMultilevel"/>
    <w:tmpl w:val="216EBCB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6E392E"/>
    <w:multiLevelType w:val="hybridMultilevel"/>
    <w:tmpl w:val="CF080E6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DA44FB"/>
    <w:multiLevelType w:val="hybridMultilevel"/>
    <w:tmpl w:val="CF080E6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C679F6"/>
    <w:multiLevelType w:val="hybridMultilevel"/>
    <w:tmpl w:val="691CC21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AA58DC"/>
    <w:multiLevelType w:val="hybridMultilevel"/>
    <w:tmpl w:val="88C69C10"/>
    <w:lvl w:ilvl="0" w:tplc="D0549C24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C0119D"/>
    <w:multiLevelType w:val="hybridMultilevel"/>
    <w:tmpl w:val="08E0FBD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39178D"/>
    <w:multiLevelType w:val="hybridMultilevel"/>
    <w:tmpl w:val="FC90C87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D51E97"/>
    <w:multiLevelType w:val="hybridMultilevel"/>
    <w:tmpl w:val="6FBE6588"/>
    <w:lvl w:ilvl="0" w:tplc="0410000F">
      <w:start w:val="1"/>
      <w:numFmt w:val="decimal"/>
      <w:lvlText w:val="%1."/>
      <w:lvlJc w:val="left"/>
      <w:pPr>
        <w:ind w:left="1440" w:hanging="360"/>
      </w:p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70E25795"/>
    <w:multiLevelType w:val="hybridMultilevel"/>
    <w:tmpl w:val="18C6D9F4"/>
    <w:lvl w:ilvl="0" w:tplc="89F8838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0746920">
    <w:abstractNumId w:val="1"/>
  </w:num>
  <w:num w:numId="2" w16cid:durableId="1044720340">
    <w:abstractNumId w:val="2"/>
  </w:num>
  <w:num w:numId="3" w16cid:durableId="380708616">
    <w:abstractNumId w:val="3"/>
  </w:num>
  <w:num w:numId="4" w16cid:durableId="1013803332">
    <w:abstractNumId w:val="4"/>
  </w:num>
  <w:num w:numId="5" w16cid:durableId="166294354">
    <w:abstractNumId w:val="6"/>
  </w:num>
  <w:num w:numId="6" w16cid:durableId="212474368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7" w16cid:durableId="572354516">
    <w:abstractNumId w:val="9"/>
  </w:num>
  <w:num w:numId="8" w16cid:durableId="203563907">
    <w:abstractNumId w:val="12"/>
  </w:num>
  <w:num w:numId="9" w16cid:durableId="1041439978">
    <w:abstractNumId w:val="5"/>
  </w:num>
  <w:num w:numId="10" w16cid:durableId="44718491">
    <w:abstractNumId w:val="11"/>
  </w:num>
  <w:num w:numId="11" w16cid:durableId="1094789298">
    <w:abstractNumId w:val="10"/>
  </w:num>
  <w:num w:numId="12" w16cid:durableId="1148591052">
    <w:abstractNumId w:val="14"/>
  </w:num>
  <w:num w:numId="13" w16cid:durableId="2130467021">
    <w:abstractNumId w:val="7"/>
  </w:num>
  <w:num w:numId="14" w16cid:durableId="479352514">
    <w:abstractNumId w:val="8"/>
  </w:num>
  <w:num w:numId="15" w16cid:durableId="68736688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6145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DF7926"/>
    <w:rsid w:val="000038CE"/>
    <w:rsid w:val="00007FEA"/>
    <w:rsid w:val="00011411"/>
    <w:rsid w:val="00031ED5"/>
    <w:rsid w:val="00041883"/>
    <w:rsid w:val="00072949"/>
    <w:rsid w:val="000A3F74"/>
    <w:rsid w:val="000B2A84"/>
    <w:rsid w:val="000B7F51"/>
    <w:rsid w:val="000D2203"/>
    <w:rsid w:val="001177AC"/>
    <w:rsid w:val="001352B6"/>
    <w:rsid w:val="00144505"/>
    <w:rsid w:val="00151D67"/>
    <w:rsid w:val="001526D3"/>
    <w:rsid w:val="0017136D"/>
    <w:rsid w:val="001B38C0"/>
    <w:rsid w:val="001C3104"/>
    <w:rsid w:val="001D0C1F"/>
    <w:rsid w:val="001E20D6"/>
    <w:rsid w:val="001E558C"/>
    <w:rsid w:val="002731BA"/>
    <w:rsid w:val="002863B0"/>
    <w:rsid w:val="0029053E"/>
    <w:rsid w:val="002A5A82"/>
    <w:rsid w:val="002E1EBF"/>
    <w:rsid w:val="00315647"/>
    <w:rsid w:val="00331914"/>
    <w:rsid w:val="00336898"/>
    <w:rsid w:val="003508ED"/>
    <w:rsid w:val="0037614E"/>
    <w:rsid w:val="00395F8E"/>
    <w:rsid w:val="003A114F"/>
    <w:rsid w:val="003B2DE9"/>
    <w:rsid w:val="003D1B77"/>
    <w:rsid w:val="003D5763"/>
    <w:rsid w:val="003F1BFA"/>
    <w:rsid w:val="003F3F92"/>
    <w:rsid w:val="003F4CD5"/>
    <w:rsid w:val="00414F6A"/>
    <w:rsid w:val="00434D55"/>
    <w:rsid w:val="004369C6"/>
    <w:rsid w:val="00446920"/>
    <w:rsid w:val="004472FB"/>
    <w:rsid w:val="0047056F"/>
    <w:rsid w:val="004757FC"/>
    <w:rsid w:val="0049218A"/>
    <w:rsid w:val="00495F23"/>
    <w:rsid w:val="00497A58"/>
    <w:rsid w:val="004B2FD1"/>
    <w:rsid w:val="004C34A8"/>
    <w:rsid w:val="004C6054"/>
    <w:rsid w:val="004C6062"/>
    <w:rsid w:val="004D1158"/>
    <w:rsid w:val="004D1B7F"/>
    <w:rsid w:val="004F2FA7"/>
    <w:rsid w:val="00504332"/>
    <w:rsid w:val="00540FA3"/>
    <w:rsid w:val="00550CE0"/>
    <w:rsid w:val="00553CE7"/>
    <w:rsid w:val="005620D2"/>
    <w:rsid w:val="005A2C1C"/>
    <w:rsid w:val="005C0B7E"/>
    <w:rsid w:val="005D1816"/>
    <w:rsid w:val="005E496D"/>
    <w:rsid w:val="005F4B89"/>
    <w:rsid w:val="005F67B9"/>
    <w:rsid w:val="005F7993"/>
    <w:rsid w:val="00615181"/>
    <w:rsid w:val="0063699F"/>
    <w:rsid w:val="00662DEB"/>
    <w:rsid w:val="006637DA"/>
    <w:rsid w:val="00667151"/>
    <w:rsid w:val="00673206"/>
    <w:rsid w:val="006759FC"/>
    <w:rsid w:val="00683B95"/>
    <w:rsid w:val="006A5381"/>
    <w:rsid w:val="006A6F80"/>
    <w:rsid w:val="006C589A"/>
    <w:rsid w:val="006F3014"/>
    <w:rsid w:val="006F792A"/>
    <w:rsid w:val="007002F8"/>
    <w:rsid w:val="00717D96"/>
    <w:rsid w:val="0072039A"/>
    <w:rsid w:val="007265C7"/>
    <w:rsid w:val="00726E9B"/>
    <w:rsid w:val="00741F76"/>
    <w:rsid w:val="00755B95"/>
    <w:rsid w:val="007D505B"/>
    <w:rsid w:val="007E0E84"/>
    <w:rsid w:val="007E48A1"/>
    <w:rsid w:val="007F20FF"/>
    <w:rsid w:val="007F42D9"/>
    <w:rsid w:val="0080280A"/>
    <w:rsid w:val="008418B2"/>
    <w:rsid w:val="00874E4B"/>
    <w:rsid w:val="00896875"/>
    <w:rsid w:val="00896AAA"/>
    <w:rsid w:val="00896FD9"/>
    <w:rsid w:val="008A414E"/>
    <w:rsid w:val="008A6AAD"/>
    <w:rsid w:val="008B45F9"/>
    <w:rsid w:val="008C5EB9"/>
    <w:rsid w:val="008D5C85"/>
    <w:rsid w:val="00920228"/>
    <w:rsid w:val="009220B8"/>
    <w:rsid w:val="0092742B"/>
    <w:rsid w:val="009519FE"/>
    <w:rsid w:val="00977A5A"/>
    <w:rsid w:val="009A31D6"/>
    <w:rsid w:val="009C40A9"/>
    <w:rsid w:val="009F400A"/>
    <w:rsid w:val="00A0038A"/>
    <w:rsid w:val="00A04CFD"/>
    <w:rsid w:val="00A46ABA"/>
    <w:rsid w:val="00A522C9"/>
    <w:rsid w:val="00A8149E"/>
    <w:rsid w:val="00A82C55"/>
    <w:rsid w:val="00AD35AD"/>
    <w:rsid w:val="00AF1F14"/>
    <w:rsid w:val="00B10C6B"/>
    <w:rsid w:val="00B13E09"/>
    <w:rsid w:val="00B3555C"/>
    <w:rsid w:val="00B379B9"/>
    <w:rsid w:val="00B50DD4"/>
    <w:rsid w:val="00B65A81"/>
    <w:rsid w:val="00B96263"/>
    <w:rsid w:val="00BA1EDC"/>
    <w:rsid w:val="00BC6A09"/>
    <w:rsid w:val="00BD799D"/>
    <w:rsid w:val="00BE6B03"/>
    <w:rsid w:val="00C22739"/>
    <w:rsid w:val="00C419AC"/>
    <w:rsid w:val="00C528E8"/>
    <w:rsid w:val="00C814E5"/>
    <w:rsid w:val="00C93CFB"/>
    <w:rsid w:val="00CE163F"/>
    <w:rsid w:val="00D10A70"/>
    <w:rsid w:val="00D154D9"/>
    <w:rsid w:val="00D159BB"/>
    <w:rsid w:val="00D15FF7"/>
    <w:rsid w:val="00D26231"/>
    <w:rsid w:val="00D407F8"/>
    <w:rsid w:val="00D66468"/>
    <w:rsid w:val="00D72BE8"/>
    <w:rsid w:val="00D74998"/>
    <w:rsid w:val="00D767A7"/>
    <w:rsid w:val="00D84394"/>
    <w:rsid w:val="00D91DFD"/>
    <w:rsid w:val="00D95E34"/>
    <w:rsid w:val="00DB44DD"/>
    <w:rsid w:val="00DD00D0"/>
    <w:rsid w:val="00DE095C"/>
    <w:rsid w:val="00DF7926"/>
    <w:rsid w:val="00E40792"/>
    <w:rsid w:val="00E4283E"/>
    <w:rsid w:val="00E451EB"/>
    <w:rsid w:val="00E51AE0"/>
    <w:rsid w:val="00E57C44"/>
    <w:rsid w:val="00E61035"/>
    <w:rsid w:val="00EC0D5D"/>
    <w:rsid w:val="00EC37B1"/>
    <w:rsid w:val="00EC7EA6"/>
    <w:rsid w:val="00F0191D"/>
    <w:rsid w:val="00F221BD"/>
    <w:rsid w:val="00F27EB5"/>
    <w:rsid w:val="00F42F76"/>
    <w:rsid w:val="00F514B1"/>
    <w:rsid w:val="00F5509A"/>
    <w:rsid w:val="00F87964"/>
    <w:rsid w:val="00FC2E14"/>
    <w:rsid w:val="00FE6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  <o:rules v:ext="edit">
        <o:r id="V:Rule5" type="connector" idref="#_x0000_s1072"/>
        <o:r id="V:Rule6" type="connector" idref="#_x0000_s1067"/>
        <o:r id="V:Rule7" type="connector" idref="#_x0000_s1066"/>
        <o:r id="V:Rule8" type="connector" idref="#_x0000_s1071"/>
      </o:rules>
    </o:shapelayout>
  </w:shapeDefaults>
  <w:decimalSymbol w:val=","/>
  <w:listSeparator w:val=";"/>
  <w14:docId w14:val="7F340325"/>
  <w15:docId w15:val="{B15FD466-A0F4-4EC0-BDA8-BDFC92F43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6A6F80"/>
    <w:pPr>
      <w:suppressAutoHyphens/>
    </w:pPr>
    <w:rPr>
      <w:lang w:eastAsia="ar-SA"/>
    </w:rPr>
  </w:style>
  <w:style w:type="paragraph" w:styleId="Titolo1">
    <w:name w:val="heading 1"/>
    <w:basedOn w:val="Normale"/>
    <w:next w:val="Normale"/>
    <w:qFormat/>
    <w:pPr>
      <w:keepNext/>
      <w:numPr>
        <w:numId w:val="1"/>
      </w:numPr>
      <w:outlineLvl w:val="0"/>
    </w:pPr>
    <w:rPr>
      <w:b/>
    </w:rPr>
  </w:style>
  <w:style w:type="paragraph" w:styleId="Titolo2">
    <w:name w:val="heading 2"/>
    <w:basedOn w:val="Normale"/>
    <w:next w:val="Normale"/>
    <w:qFormat/>
    <w:pPr>
      <w:keepNext/>
      <w:numPr>
        <w:ilvl w:val="1"/>
        <w:numId w:val="1"/>
      </w:numPr>
      <w:spacing w:line="360" w:lineRule="auto"/>
      <w:jc w:val="center"/>
      <w:outlineLvl w:val="1"/>
    </w:pPr>
    <w:rPr>
      <w:b/>
    </w:rPr>
  </w:style>
  <w:style w:type="paragraph" w:styleId="Titolo3">
    <w:name w:val="heading 3"/>
    <w:basedOn w:val="Normale"/>
    <w:next w:val="Normale"/>
    <w:qFormat/>
    <w:pPr>
      <w:keepNext/>
      <w:snapToGrid w:val="0"/>
      <w:outlineLvl w:val="2"/>
    </w:pPr>
    <w:rPr>
      <w:b/>
      <w:bCs/>
      <w:sz w:val="24"/>
    </w:rPr>
  </w:style>
  <w:style w:type="paragraph" w:styleId="Titolo4">
    <w:name w:val="heading 4"/>
    <w:basedOn w:val="Normale"/>
    <w:next w:val="Normale"/>
    <w:qFormat/>
    <w:pPr>
      <w:keepNext/>
      <w:snapToGrid w:val="0"/>
      <w:outlineLvl w:val="3"/>
    </w:pPr>
    <w:rPr>
      <w:sz w:val="24"/>
    </w:rPr>
  </w:style>
  <w:style w:type="paragraph" w:styleId="Titolo6">
    <w:name w:val="heading 6"/>
    <w:basedOn w:val="Normale"/>
    <w:next w:val="Normale"/>
    <w:qFormat/>
    <w:pPr>
      <w:keepNext/>
      <w:numPr>
        <w:ilvl w:val="5"/>
        <w:numId w:val="1"/>
      </w:numPr>
      <w:spacing w:line="360" w:lineRule="auto"/>
      <w:jc w:val="both"/>
      <w:outlineLvl w:val="5"/>
    </w:pPr>
    <w:rPr>
      <w:b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3z0">
    <w:name w:val="WW8Num3z0"/>
    <w:rPr>
      <w:rFonts w:ascii="Symbol" w:hAnsi="Symbol"/>
    </w:rPr>
  </w:style>
  <w:style w:type="character" w:customStyle="1" w:styleId="Absatz-Standardschriftart">
    <w:name w:val="Absatz-Standardschriftart"/>
  </w:style>
  <w:style w:type="character" w:customStyle="1" w:styleId="WW8Num6z0">
    <w:name w:val="WW8Num6z0"/>
    <w:rPr>
      <w:rFonts w:ascii="Symbol" w:hAnsi="Symbol"/>
    </w:rPr>
  </w:style>
  <w:style w:type="character" w:customStyle="1" w:styleId="WW8Num6z1">
    <w:name w:val="WW8Num6z1"/>
    <w:rPr>
      <w:rFonts w:ascii="Courier New" w:hAnsi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Caratterepredefinitoparagrafo">
    <w:name w:val="Carattere predefinito paragrafo"/>
  </w:style>
  <w:style w:type="character" w:customStyle="1" w:styleId="WW-Caratterepredefinitoparagrafo">
    <w:name w:val="WW-Carattere predefinito paragrafo"/>
  </w:style>
  <w:style w:type="character" w:styleId="Numeropagina">
    <w:name w:val="page number"/>
    <w:basedOn w:val="WW-Caratterepredefinitoparagrafo"/>
  </w:style>
  <w:style w:type="character" w:customStyle="1" w:styleId="Caratteredinumerazione">
    <w:name w:val="Carattere di numerazione"/>
  </w:style>
  <w:style w:type="paragraph" w:customStyle="1" w:styleId="Corpodeltesto">
    <w:name w:val="Corpo del testo"/>
    <w:basedOn w:val="Normale"/>
    <w:pPr>
      <w:spacing w:after="120"/>
    </w:pPr>
  </w:style>
  <w:style w:type="paragraph" w:styleId="Elenco">
    <w:name w:val="List"/>
    <w:basedOn w:val="Corpodeltesto"/>
    <w:rPr>
      <w:rFonts w:cs="Tahoma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deltesto"/>
    <w:pPr>
      <w:tabs>
        <w:tab w:val="center" w:pos="4819"/>
        <w:tab w:val="right" w:pos="9638"/>
      </w:tabs>
    </w:pPr>
  </w:style>
  <w:style w:type="paragraph" w:styleId="Intestazione">
    <w:name w:val="header"/>
    <w:basedOn w:val="Normale"/>
    <w:next w:val="Corpodeltesto"/>
    <w:link w:val="IntestazioneCarattere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character" w:customStyle="1" w:styleId="IntestazioneCarattere">
    <w:name w:val="Intestazione Carattere"/>
    <w:link w:val="Intestazione"/>
    <w:rsid w:val="00BD799D"/>
    <w:rPr>
      <w:rFonts w:ascii="Arial" w:eastAsia="Lucida Sans Unicode" w:hAnsi="Arial" w:cs="Tahoma"/>
      <w:sz w:val="28"/>
      <w:szCs w:val="2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1150</TotalTime>
  <Pages>2</Pages>
  <Words>263</Words>
  <Characters>1503</Characters>
  <Application>Microsoft Office Word</Application>
  <DocSecurity>0</DocSecurity>
  <Lines>12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Registro della formazione</vt:lpstr>
    </vt:vector>
  </TitlesOfParts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della formazione</dc:title>
  <dc:creator>Dr. Rosaria Pipitone</dc:creator>
  <cp:lastModifiedBy>Ufficio Qualità</cp:lastModifiedBy>
  <cp:revision>131</cp:revision>
  <cp:lastPrinted>2024-11-15T14:24:00Z</cp:lastPrinted>
  <dcterms:created xsi:type="dcterms:W3CDTF">2015-04-07T13:30:00Z</dcterms:created>
  <dcterms:modified xsi:type="dcterms:W3CDTF">2024-11-18T15:59:00Z</dcterms:modified>
</cp:coreProperties>
</file>