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EC42E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1A501C5" w14:textId="77777777" w:rsidTr="00394C48">
        <w:trPr>
          <w:trHeight w:val="1399"/>
        </w:trPr>
        <w:tc>
          <w:tcPr>
            <w:tcW w:w="9210" w:type="dxa"/>
            <w:shd w:val="clear" w:color="auto" w:fill="auto"/>
          </w:tcPr>
          <w:p w14:paraId="6DCF8888" w14:textId="0CA4FE94"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21849">
              <w:rPr>
                <w:rFonts w:ascii="Verdana" w:hAnsi="Verdana"/>
                <w:bCs/>
                <w:lang w:val="en-US"/>
              </w:rPr>
              <w:t xml:space="preserve">Comminuted </w:t>
            </w:r>
            <w:r w:rsidR="005D3328" w:rsidRPr="005D3328">
              <w:rPr>
                <w:rFonts w:ascii="Verdana" w:hAnsi="Verdana"/>
                <w:lang w:val="en-US"/>
              </w:rPr>
              <w:t>L</w:t>
            </w:r>
            <w:r w:rsidR="00F70319" w:rsidRPr="00B24FEE">
              <w:rPr>
                <w:rFonts w:ascii="Verdana" w:hAnsi="Verdana"/>
                <w:lang w:val="en-US"/>
              </w:rPr>
              <w:t xml:space="preserve">emon juice concentrate </w:t>
            </w:r>
            <w:r w:rsidR="00D21849">
              <w:rPr>
                <w:rFonts w:ascii="Verdana" w:hAnsi="Verdana"/>
                <w:lang w:val="en-US"/>
              </w:rPr>
              <w:t>Frozen</w:t>
            </w:r>
          </w:p>
          <w:p w14:paraId="4DB5C9D5" w14:textId="2F5E5BE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D21849" w:rsidRPr="00D21849">
              <w:rPr>
                <w:rFonts w:ascii="Verdana" w:hAnsi="Verdana"/>
                <w:bCs/>
                <w:i/>
                <w:lang w:val="en-US"/>
              </w:rPr>
              <w:t>Comminuted</w:t>
            </w:r>
            <w:r w:rsidR="00D21849">
              <w:rPr>
                <w:rFonts w:ascii="Verdana" w:hAnsi="Verdana"/>
                <w:b/>
                <w:i/>
                <w:lang w:val="en-US"/>
              </w:rPr>
              <w:t xml:space="preserve"> </w:t>
            </w:r>
            <w:r w:rsidR="005D3328" w:rsidRPr="00BD0284">
              <w:rPr>
                <w:rFonts w:ascii="Verdana" w:hAnsi="Verdana"/>
                <w:i/>
                <w:lang w:val="en-US"/>
              </w:rPr>
              <w:t>L</w:t>
            </w:r>
            <w:r w:rsidR="00F70319" w:rsidRPr="00BD0284">
              <w:rPr>
                <w:rFonts w:ascii="Verdana" w:hAnsi="Verdana"/>
                <w:i/>
                <w:lang w:val="en-US"/>
              </w:rPr>
              <w:t xml:space="preserve">emon juice concentrate </w:t>
            </w:r>
            <w:r w:rsidR="00D21849">
              <w:rPr>
                <w:rFonts w:ascii="Verdana" w:hAnsi="Verdana"/>
                <w:i/>
                <w:lang w:val="en-US"/>
              </w:rPr>
              <w:t>Frozen</w:t>
            </w:r>
          </w:p>
          <w:p w14:paraId="520CD71B"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w:t>
            </w:r>
          </w:p>
        </w:tc>
      </w:tr>
    </w:tbl>
    <w:p w14:paraId="4241D009" w14:textId="77777777" w:rsidR="00B13991" w:rsidRDefault="00B13991" w:rsidP="00257592">
      <w:pPr>
        <w:spacing w:before="120"/>
        <w:ind w:left="720"/>
        <w:rPr>
          <w:rFonts w:ascii="Verdana" w:hAnsi="Verdana"/>
          <w:b/>
          <w:sz w:val="8"/>
          <w:szCs w:val="8"/>
          <w:lang w:val="en-US"/>
        </w:rPr>
      </w:pPr>
    </w:p>
    <w:p w14:paraId="71D6D191"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A3996" w14:paraId="1A733A1B" w14:textId="77777777" w:rsidTr="00257592">
        <w:trPr>
          <w:trHeight w:val="3578"/>
        </w:trPr>
        <w:tc>
          <w:tcPr>
            <w:tcW w:w="9238" w:type="dxa"/>
            <w:shd w:val="clear" w:color="auto" w:fill="auto"/>
          </w:tcPr>
          <w:p w14:paraId="5932A1E2"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06793ED6"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746C4226" w14:textId="77777777" w:rsidR="0042012D" w:rsidRPr="005D3328" w:rsidRDefault="0042012D" w:rsidP="00583DB6">
            <w:pPr>
              <w:tabs>
                <w:tab w:val="left" w:pos="284"/>
                <w:tab w:val="left" w:pos="3402"/>
              </w:tabs>
              <w:spacing w:before="120" w:after="120"/>
              <w:rPr>
                <w:rFonts w:ascii="Verdana" w:hAnsi="Verdana"/>
                <w:i/>
                <w:lang w:val="en-US"/>
              </w:rPr>
            </w:pPr>
          </w:p>
          <w:p w14:paraId="7832A4A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49E3E726" w14:textId="77777777" w:rsidR="00583DB6" w:rsidRPr="005D3328" w:rsidRDefault="00583DB6" w:rsidP="00583DB6">
            <w:pPr>
              <w:tabs>
                <w:tab w:val="left" w:pos="284"/>
                <w:tab w:val="left" w:pos="3402"/>
              </w:tabs>
              <w:spacing w:before="120" w:after="120"/>
              <w:rPr>
                <w:rFonts w:ascii="Verdana" w:hAnsi="Verdana"/>
                <w:i/>
                <w:lang w:val="en-US"/>
              </w:rPr>
            </w:pPr>
          </w:p>
          <w:p w14:paraId="47276B1B"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4E44BD87"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3E27D24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18BA3599"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3AA6FF95"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33A7B82B"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451169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75DBCDC8"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0C725D5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5188E870" w14:textId="77777777" w:rsidR="00583DB6" w:rsidRDefault="00583DB6" w:rsidP="00257592">
      <w:pPr>
        <w:spacing w:before="120"/>
        <w:rPr>
          <w:rFonts w:ascii="Verdana" w:hAnsi="Verdana"/>
          <w:b/>
          <w:sz w:val="8"/>
          <w:szCs w:val="8"/>
          <w:lang w:val="en-US"/>
        </w:rPr>
      </w:pPr>
    </w:p>
    <w:p w14:paraId="0C49E73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A38946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A3996" w14:paraId="72DC00ED" w14:textId="77777777" w:rsidTr="00583DB6">
        <w:trPr>
          <w:trHeight w:val="4575"/>
        </w:trPr>
        <w:tc>
          <w:tcPr>
            <w:tcW w:w="9210" w:type="dxa"/>
            <w:tcBorders>
              <w:bottom w:val="nil"/>
            </w:tcBorders>
          </w:tcPr>
          <w:p w14:paraId="37A228A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2FF7F5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A43044" w14:paraId="222903AD" w14:textId="77777777" w:rsidTr="00F70319">
              <w:trPr>
                <w:trHeight w:hRule="exact" w:val="501"/>
              </w:trPr>
              <w:tc>
                <w:tcPr>
                  <w:tcW w:w="1297" w:type="dxa"/>
                  <w:vAlign w:val="center"/>
                </w:tcPr>
                <w:p w14:paraId="7EC413A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333B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22A98C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7341A9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4ED80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547C1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A43044" w14:paraId="428EA667" w14:textId="77777777" w:rsidTr="00F70319">
              <w:trPr>
                <w:trHeight w:hRule="exact" w:val="501"/>
              </w:trPr>
              <w:tc>
                <w:tcPr>
                  <w:tcW w:w="1297" w:type="dxa"/>
                  <w:vAlign w:val="center"/>
                </w:tcPr>
                <w:p w14:paraId="1A7ED9CB"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0F760156" w14:textId="41F8D1CE" w:rsidR="00A619B9" w:rsidRPr="004726BC" w:rsidRDefault="00A619B9" w:rsidP="007558C2">
                  <w:pPr>
                    <w:jc w:val="center"/>
                    <w:rPr>
                      <w:rFonts w:ascii="Verdana" w:hAnsi="Verdana"/>
                      <w:sz w:val="14"/>
                      <w:szCs w:val="16"/>
                      <w:lang w:val="en-US"/>
                    </w:rPr>
                  </w:pPr>
                </w:p>
              </w:tc>
              <w:tc>
                <w:tcPr>
                  <w:tcW w:w="737" w:type="dxa"/>
                  <w:vAlign w:val="center"/>
                </w:tcPr>
                <w:p w14:paraId="3D1E09BF" w14:textId="4464314E" w:rsidR="00A619B9" w:rsidRPr="004726BC" w:rsidRDefault="00E16382" w:rsidP="007558C2">
                  <w:pPr>
                    <w:jc w:val="center"/>
                    <w:rPr>
                      <w:rFonts w:ascii="Verdana" w:hAnsi="Verdana"/>
                      <w:sz w:val="16"/>
                      <w:szCs w:val="16"/>
                      <w:lang w:val="en-US"/>
                    </w:rPr>
                  </w:pPr>
                  <w:r>
                    <w:rPr>
                      <w:rFonts w:ascii="Verdana" w:hAnsi="Verdana"/>
                      <w:sz w:val="16"/>
                      <w:szCs w:val="16"/>
                      <w:lang w:val="en-US"/>
                    </w:rPr>
                    <w:t>28</w:t>
                  </w:r>
                </w:p>
              </w:tc>
              <w:tc>
                <w:tcPr>
                  <w:tcW w:w="811" w:type="dxa"/>
                  <w:vAlign w:val="center"/>
                </w:tcPr>
                <w:p w14:paraId="4468C57E" w14:textId="4F9F1E8C" w:rsidR="00A619B9" w:rsidRPr="004726BC" w:rsidRDefault="00D21849" w:rsidP="007558C2">
                  <w:pPr>
                    <w:jc w:val="center"/>
                    <w:rPr>
                      <w:rFonts w:ascii="Verdana" w:hAnsi="Verdana"/>
                      <w:sz w:val="16"/>
                      <w:szCs w:val="16"/>
                      <w:lang w:val="en-US"/>
                    </w:rPr>
                  </w:pPr>
                  <w:r>
                    <w:rPr>
                      <w:rFonts w:ascii="Verdana" w:hAnsi="Verdana"/>
                      <w:sz w:val="16"/>
                      <w:szCs w:val="16"/>
                      <w:lang w:val="en-US"/>
                    </w:rPr>
                    <w:t>3</w:t>
                  </w:r>
                  <w:r w:rsidR="00E16382">
                    <w:rPr>
                      <w:rFonts w:ascii="Verdana" w:hAnsi="Verdana"/>
                      <w:sz w:val="16"/>
                      <w:szCs w:val="16"/>
                      <w:lang w:val="en-US"/>
                    </w:rPr>
                    <w:t>0</w:t>
                  </w:r>
                </w:p>
              </w:tc>
              <w:tc>
                <w:tcPr>
                  <w:tcW w:w="822" w:type="dxa"/>
                  <w:vAlign w:val="center"/>
                </w:tcPr>
                <w:p w14:paraId="026D5C3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3876D9CF"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A43044" w14:paraId="42333661" w14:textId="77777777" w:rsidTr="00F70319">
              <w:trPr>
                <w:trHeight w:hRule="exact" w:val="501"/>
              </w:trPr>
              <w:tc>
                <w:tcPr>
                  <w:tcW w:w="1297" w:type="dxa"/>
                  <w:vAlign w:val="center"/>
                </w:tcPr>
                <w:p w14:paraId="7592A3D8"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5A47AED" w14:textId="3A488CC8" w:rsidR="00A619B9" w:rsidRPr="004726BC" w:rsidRDefault="00A619B9" w:rsidP="007558C2">
                  <w:pPr>
                    <w:jc w:val="center"/>
                    <w:rPr>
                      <w:rFonts w:ascii="Verdana" w:hAnsi="Verdana"/>
                      <w:sz w:val="16"/>
                      <w:szCs w:val="16"/>
                      <w:lang w:val="en-US"/>
                    </w:rPr>
                  </w:pPr>
                </w:p>
              </w:tc>
              <w:tc>
                <w:tcPr>
                  <w:tcW w:w="737" w:type="dxa"/>
                  <w:vAlign w:val="center"/>
                </w:tcPr>
                <w:p w14:paraId="620C8779" w14:textId="54F7C464" w:rsidR="00A619B9" w:rsidRPr="004726BC" w:rsidRDefault="00E16382" w:rsidP="007558C2">
                  <w:pPr>
                    <w:jc w:val="center"/>
                    <w:rPr>
                      <w:rFonts w:ascii="Verdana" w:hAnsi="Verdana"/>
                      <w:sz w:val="16"/>
                      <w:szCs w:val="16"/>
                      <w:lang w:val="en-US"/>
                    </w:rPr>
                  </w:pPr>
                  <w:r>
                    <w:rPr>
                      <w:rFonts w:ascii="Verdana" w:hAnsi="Verdana"/>
                      <w:sz w:val="16"/>
                      <w:szCs w:val="16"/>
                      <w:lang w:val="en-US"/>
                    </w:rPr>
                    <w:t>14.8</w:t>
                  </w:r>
                </w:p>
              </w:tc>
              <w:tc>
                <w:tcPr>
                  <w:tcW w:w="811" w:type="dxa"/>
                  <w:vAlign w:val="center"/>
                </w:tcPr>
                <w:p w14:paraId="15B621B3" w14:textId="02FA1ABD" w:rsidR="00A619B9" w:rsidRPr="004726BC" w:rsidRDefault="00D21849" w:rsidP="007558C2">
                  <w:pPr>
                    <w:jc w:val="center"/>
                    <w:rPr>
                      <w:rFonts w:ascii="Verdana" w:hAnsi="Verdana"/>
                      <w:sz w:val="16"/>
                      <w:szCs w:val="16"/>
                      <w:lang w:val="en-US"/>
                    </w:rPr>
                  </w:pPr>
                  <w:r>
                    <w:rPr>
                      <w:rFonts w:ascii="Verdana" w:hAnsi="Verdana"/>
                      <w:sz w:val="16"/>
                      <w:szCs w:val="16"/>
                      <w:lang w:val="en-US"/>
                    </w:rPr>
                    <w:t>1</w:t>
                  </w:r>
                  <w:r w:rsidR="00E16382">
                    <w:rPr>
                      <w:rFonts w:ascii="Verdana" w:hAnsi="Verdana"/>
                      <w:sz w:val="16"/>
                      <w:szCs w:val="16"/>
                      <w:lang w:val="en-US"/>
                    </w:rPr>
                    <w:t>6.8</w:t>
                  </w:r>
                </w:p>
              </w:tc>
              <w:tc>
                <w:tcPr>
                  <w:tcW w:w="822" w:type="dxa"/>
                  <w:vAlign w:val="center"/>
                </w:tcPr>
                <w:p w14:paraId="0737835B"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77B6FDCA"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403412" w:rsidRPr="00A43044" w14:paraId="5DF64A04" w14:textId="77777777" w:rsidTr="00F70319">
              <w:trPr>
                <w:trHeight w:hRule="exact" w:val="501"/>
              </w:trPr>
              <w:tc>
                <w:tcPr>
                  <w:tcW w:w="1297" w:type="dxa"/>
                  <w:vAlign w:val="center"/>
                </w:tcPr>
                <w:p w14:paraId="41B9F4CA" w14:textId="42B203F8" w:rsidR="00403412" w:rsidRPr="004726BC" w:rsidRDefault="00403412" w:rsidP="00403412">
                  <w:pPr>
                    <w:jc w:val="center"/>
                    <w:rPr>
                      <w:rFonts w:ascii="Verdana" w:hAnsi="Verdana"/>
                      <w:i/>
                      <w:sz w:val="16"/>
                      <w:szCs w:val="16"/>
                      <w:lang w:val="en-US"/>
                    </w:rPr>
                  </w:pPr>
                  <w:r>
                    <w:rPr>
                      <w:rFonts w:ascii="Verdana" w:hAnsi="Verdana"/>
                      <w:i/>
                      <w:sz w:val="16"/>
                      <w:szCs w:val="16"/>
                      <w:lang w:val="en-US"/>
                    </w:rPr>
                    <w:t>Pulps 1500</w:t>
                  </w:r>
                </w:p>
              </w:tc>
              <w:tc>
                <w:tcPr>
                  <w:tcW w:w="825" w:type="dxa"/>
                  <w:vAlign w:val="center"/>
                </w:tcPr>
                <w:p w14:paraId="15F0C326" w14:textId="0C4D9DA4" w:rsidR="00403412" w:rsidRPr="004726BC" w:rsidRDefault="00403412" w:rsidP="00403412">
                  <w:pPr>
                    <w:jc w:val="center"/>
                    <w:rPr>
                      <w:rFonts w:ascii="Verdana" w:hAnsi="Verdana"/>
                      <w:sz w:val="16"/>
                      <w:szCs w:val="16"/>
                      <w:lang w:val="en-US"/>
                    </w:rPr>
                  </w:pPr>
                </w:p>
              </w:tc>
              <w:tc>
                <w:tcPr>
                  <w:tcW w:w="737" w:type="dxa"/>
                  <w:vAlign w:val="center"/>
                </w:tcPr>
                <w:p w14:paraId="507B5382" w14:textId="23670602" w:rsidR="00403412" w:rsidRPr="004726BC" w:rsidRDefault="00403412" w:rsidP="00403412">
                  <w:pPr>
                    <w:tabs>
                      <w:tab w:val="decimal" w:pos="12"/>
                    </w:tabs>
                    <w:jc w:val="center"/>
                    <w:rPr>
                      <w:rFonts w:ascii="Verdana" w:hAnsi="Verdana"/>
                      <w:sz w:val="16"/>
                      <w:szCs w:val="16"/>
                      <w:lang w:val="en-US"/>
                    </w:rPr>
                  </w:pPr>
                  <w:r>
                    <w:rPr>
                      <w:rFonts w:ascii="Verdana" w:hAnsi="Verdana"/>
                      <w:sz w:val="16"/>
                      <w:szCs w:val="16"/>
                      <w:lang w:val="en-US"/>
                    </w:rPr>
                    <w:t>4</w:t>
                  </w:r>
                </w:p>
              </w:tc>
              <w:tc>
                <w:tcPr>
                  <w:tcW w:w="811" w:type="dxa"/>
                  <w:vAlign w:val="center"/>
                </w:tcPr>
                <w:p w14:paraId="263F7FBD" w14:textId="4B978F46" w:rsidR="00403412" w:rsidRPr="004726BC" w:rsidRDefault="00403412" w:rsidP="00403412">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22" w:type="dxa"/>
                  <w:vAlign w:val="center"/>
                </w:tcPr>
                <w:p w14:paraId="6D144382" w14:textId="520AB5BA" w:rsidR="00403412" w:rsidRPr="004726BC" w:rsidRDefault="00403412" w:rsidP="00403412">
                  <w:pPr>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3D6EC7DD" w14:textId="64D3A3D6" w:rsidR="00403412" w:rsidRPr="004726BC" w:rsidRDefault="00403412" w:rsidP="00403412">
                  <w:pPr>
                    <w:snapToGrid w:val="0"/>
                    <w:jc w:val="center"/>
                    <w:rPr>
                      <w:rFonts w:ascii="Verdana" w:hAnsi="Verdana"/>
                      <w:sz w:val="16"/>
                      <w:szCs w:val="16"/>
                      <w:lang w:val="en-US"/>
                    </w:rPr>
                  </w:pPr>
                  <w:r w:rsidRPr="002C50B9">
                    <w:rPr>
                      <w:rFonts w:ascii="Verdana" w:hAnsi="Verdana"/>
                      <w:sz w:val="16"/>
                      <w:szCs w:val="16"/>
                      <w:lang w:val="en-US"/>
                    </w:rPr>
                    <w:t>IFU 60,1991</w:t>
                  </w:r>
                </w:p>
              </w:tc>
            </w:tr>
            <w:tr w:rsidR="00403412" w:rsidRPr="00A43044" w14:paraId="04F012F2" w14:textId="77777777" w:rsidTr="00F70319">
              <w:trPr>
                <w:trHeight w:hRule="exact" w:val="501"/>
              </w:trPr>
              <w:tc>
                <w:tcPr>
                  <w:tcW w:w="1297" w:type="dxa"/>
                  <w:vAlign w:val="center"/>
                </w:tcPr>
                <w:p w14:paraId="201BAE46" w14:textId="35F9C15B" w:rsidR="00403412" w:rsidRDefault="00403412" w:rsidP="00403412">
                  <w:pPr>
                    <w:jc w:val="center"/>
                    <w:rPr>
                      <w:rFonts w:ascii="Verdana" w:hAnsi="Verdana"/>
                      <w:i/>
                      <w:sz w:val="16"/>
                      <w:szCs w:val="16"/>
                      <w:lang w:val="en-US"/>
                    </w:rPr>
                  </w:pPr>
                  <w:r>
                    <w:rPr>
                      <w:rFonts w:ascii="Verdana" w:hAnsi="Verdana"/>
                      <w:i/>
                      <w:sz w:val="16"/>
                      <w:szCs w:val="16"/>
                      <w:lang w:val="en-US"/>
                    </w:rPr>
                    <w:t>Pulps 3000</w:t>
                  </w:r>
                </w:p>
              </w:tc>
              <w:tc>
                <w:tcPr>
                  <w:tcW w:w="825" w:type="dxa"/>
                  <w:vAlign w:val="center"/>
                </w:tcPr>
                <w:p w14:paraId="60F9804E" w14:textId="77777777" w:rsidR="00403412" w:rsidRPr="004726BC" w:rsidRDefault="00403412" w:rsidP="00403412">
                  <w:pPr>
                    <w:jc w:val="center"/>
                    <w:rPr>
                      <w:rFonts w:ascii="Verdana" w:hAnsi="Verdana"/>
                      <w:sz w:val="16"/>
                      <w:szCs w:val="16"/>
                      <w:lang w:val="en-US"/>
                    </w:rPr>
                  </w:pPr>
                </w:p>
              </w:tc>
              <w:tc>
                <w:tcPr>
                  <w:tcW w:w="737" w:type="dxa"/>
                  <w:vAlign w:val="center"/>
                </w:tcPr>
                <w:p w14:paraId="5EBC181C" w14:textId="25E5BD11" w:rsidR="00403412" w:rsidRDefault="00403412" w:rsidP="00403412">
                  <w:pPr>
                    <w:tabs>
                      <w:tab w:val="decimal" w:pos="12"/>
                    </w:tabs>
                    <w:jc w:val="center"/>
                    <w:rPr>
                      <w:rFonts w:ascii="Verdana" w:hAnsi="Verdana"/>
                      <w:sz w:val="16"/>
                      <w:szCs w:val="16"/>
                      <w:lang w:val="en-US"/>
                    </w:rPr>
                  </w:pPr>
                  <w:r>
                    <w:rPr>
                      <w:rFonts w:ascii="Verdana" w:hAnsi="Verdana"/>
                      <w:sz w:val="16"/>
                      <w:szCs w:val="16"/>
                      <w:lang w:val="en-US"/>
                    </w:rPr>
                    <w:t>2</w:t>
                  </w:r>
                </w:p>
              </w:tc>
              <w:tc>
                <w:tcPr>
                  <w:tcW w:w="811" w:type="dxa"/>
                  <w:vAlign w:val="center"/>
                </w:tcPr>
                <w:p w14:paraId="70F5D9F6" w14:textId="1413BEEC" w:rsidR="00403412" w:rsidRDefault="00403412" w:rsidP="00403412">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22B7B2DF" w14:textId="506294EF" w:rsidR="00403412" w:rsidRPr="004726BC" w:rsidRDefault="00403412" w:rsidP="00403412">
                  <w:pPr>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7C55DC44" w14:textId="70F87A0D" w:rsidR="00403412" w:rsidRPr="004726BC" w:rsidRDefault="00403412" w:rsidP="00403412">
                  <w:pPr>
                    <w:snapToGrid w:val="0"/>
                    <w:jc w:val="center"/>
                    <w:rPr>
                      <w:rFonts w:ascii="Verdana" w:hAnsi="Verdana"/>
                      <w:sz w:val="16"/>
                      <w:szCs w:val="16"/>
                      <w:lang w:val="en-US"/>
                    </w:rPr>
                  </w:pPr>
                  <w:r w:rsidRPr="002C50B9">
                    <w:rPr>
                      <w:rFonts w:ascii="Verdana" w:hAnsi="Verdana"/>
                      <w:sz w:val="16"/>
                      <w:szCs w:val="16"/>
                      <w:lang w:val="en-US"/>
                    </w:rPr>
                    <w:t>IFU 60,1991</w:t>
                  </w:r>
                </w:p>
              </w:tc>
            </w:tr>
            <w:tr w:rsidR="00A619B9" w:rsidRPr="005A3996" w14:paraId="377CB408" w14:textId="77777777" w:rsidTr="00A619B9">
              <w:trPr>
                <w:trHeight w:hRule="exact" w:val="579"/>
              </w:trPr>
              <w:tc>
                <w:tcPr>
                  <w:tcW w:w="1297" w:type="dxa"/>
                  <w:vAlign w:val="center"/>
                </w:tcPr>
                <w:p w14:paraId="4C826866" w14:textId="4E1FA42F" w:rsidR="00A619B9" w:rsidRPr="004726BC" w:rsidRDefault="00D21849" w:rsidP="00D21849">
                  <w:pPr>
                    <w:jc w:val="center"/>
                    <w:rPr>
                      <w:rFonts w:ascii="Verdana" w:hAnsi="Verdana"/>
                      <w:i/>
                      <w:sz w:val="16"/>
                      <w:szCs w:val="16"/>
                      <w:lang w:val="en-US"/>
                    </w:rPr>
                  </w:pPr>
                  <w:r>
                    <w:rPr>
                      <w:rFonts w:ascii="Verdana" w:hAnsi="Verdana"/>
                      <w:i/>
                      <w:sz w:val="16"/>
                      <w:szCs w:val="16"/>
                      <w:lang w:val="en-US"/>
                    </w:rPr>
                    <w:t>Oil</w:t>
                  </w:r>
                </w:p>
              </w:tc>
              <w:tc>
                <w:tcPr>
                  <w:tcW w:w="825" w:type="dxa"/>
                  <w:vAlign w:val="center"/>
                </w:tcPr>
                <w:p w14:paraId="41EBEEF1" w14:textId="249F5E76" w:rsidR="00A619B9" w:rsidRPr="004726BC" w:rsidRDefault="00A619B9" w:rsidP="007558C2">
                  <w:pPr>
                    <w:jc w:val="center"/>
                    <w:rPr>
                      <w:rFonts w:ascii="Verdana" w:hAnsi="Verdana"/>
                      <w:sz w:val="16"/>
                      <w:szCs w:val="16"/>
                      <w:lang w:val="en-US"/>
                    </w:rPr>
                  </w:pPr>
                </w:p>
              </w:tc>
              <w:tc>
                <w:tcPr>
                  <w:tcW w:w="737" w:type="dxa"/>
                  <w:vAlign w:val="center"/>
                </w:tcPr>
                <w:p w14:paraId="133A5DE2" w14:textId="19A80A3E" w:rsidR="00A619B9" w:rsidRPr="004726BC" w:rsidRDefault="00D21849" w:rsidP="007558C2">
                  <w:pPr>
                    <w:tabs>
                      <w:tab w:val="decimal" w:pos="12"/>
                    </w:tabs>
                    <w:jc w:val="center"/>
                    <w:rPr>
                      <w:rFonts w:ascii="Verdana" w:hAnsi="Verdana"/>
                      <w:sz w:val="16"/>
                      <w:szCs w:val="16"/>
                      <w:lang w:val="en-US"/>
                    </w:rPr>
                  </w:pPr>
                  <w:r>
                    <w:rPr>
                      <w:rFonts w:ascii="Verdana" w:hAnsi="Verdana"/>
                      <w:sz w:val="16"/>
                      <w:szCs w:val="16"/>
                      <w:lang w:val="en-US"/>
                    </w:rPr>
                    <w:t>0.6</w:t>
                  </w:r>
                </w:p>
              </w:tc>
              <w:tc>
                <w:tcPr>
                  <w:tcW w:w="811" w:type="dxa"/>
                  <w:vAlign w:val="center"/>
                </w:tcPr>
                <w:p w14:paraId="413061C5" w14:textId="34D4A5D3"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22" w:type="dxa"/>
                  <w:vAlign w:val="center"/>
                </w:tcPr>
                <w:p w14:paraId="7823A505"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0A7EA496"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bl>
          <w:p w14:paraId="461370D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66E66FC" w14:textId="77777777" w:rsidTr="00583DB6">
        <w:trPr>
          <w:trHeight w:val="8345"/>
        </w:trPr>
        <w:tc>
          <w:tcPr>
            <w:tcW w:w="9210" w:type="dxa"/>
            <w:tcBorders>
              <w:top w:val="nil"/>
            </w:tcBorders>
          </w:tcPr>
          <w:p w14:paraId="7D1C7FB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16E59B4" w14:textId="77777777" w:rsidTr="00953535">
              <w:trPr>
                <w:trHeight w:hRule="exact" w:val="501"/>
                <w:tblHeader/>
              </w:trPr>
              <w:tc>
                <w:tcPr>
                  <w:tcW w:w="1303" w:type="dxa"/>
                  <w:vAlign w:val="center"/>
                </w:tcPr>
                <w:p w14:paraId="495CF7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E96CAD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9EF90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683055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7109E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A97178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A43044" w14:paraId="256BE773" w14:textId="77777777" w:rsidTr="00C01C2B">
              <w:trPr>
                <w:trHeight w:hRule="exact" w:val="680"/>
                <w:tblHeader/>
              </w:trPr>
              <w:tc>
                <w:tcPr>
                  <w:tcW w:w="1303" w:type="dxa"/>
                  <w:vAlign w:val="center"/>
                </w:tcPr>
                <w:p w14:paraId="4174290E"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2057CF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3C73EF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DC88EF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422224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EF67B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A43044" w14:paraId="39D9D7DC" w14:textId="77777777" w:rsidTr="00C01C2B">
              <w:trPr>
                <w:trHeight w:hRule="exact" w:val="680"/>
                <w:tblHeader/>
              </w:trPr>
              <w:tc>
                <w:tcPr>
                  <w:tcW w:w="1303" w:type="dxa"/>
                  <w:vAlign w:val="center"/>
                </w:tcPr>
                <w:p w14:paraId="379AF12F"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E2359B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D35797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78124E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07213A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69B88C"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A43044" w14:paraId="387E67E5" w14:textId="77777777" w:rsidTr="00C01C2B">
              <w:trPr>
                <w:trHeight w:hRule="exact" w:val="680"/>
                <w:tblHeader/>
              </w:trPr>
              <w:tc>
                <w:tcPr>
                  <w:tcW w:w="1303" w:type="dxa"/>
                  <w:vAlign w:val="center"/>
                </w:tcPr>
                <w:p w14:paraId="753AD648"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6D3B6D4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51E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49CF66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4A55FD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5AFBE6"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A43044" w14:paraId="07B64F1E" w14:textId="77777777" w:rsidTr="00C01C2B">
              <w:trPr>
                <w:trHeight w:hRule="exact" w:val="680"/>
                <w:tblHeader/>
              </w:trPr>
              <w:tc>
                <w:tcPr>
                  <w:tcW w:w="1303" w:type="dxa"/>
                  <w:vAlign w:val="center"/>
                </w:tcPr>
                <w:p w14:paraId="64647EA7"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E5BAA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1DB933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4F0AA9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FCC67F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BD997E"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A43044" w14:paraId="5BAC9231" w14:textId="77777777" w:rsidTr="00C01C2B">
              <w:trPr>
                <w:trHeight w:hRule="exact" w:val="680"/>
                <w:tblHeader/>
              </w:trPr>
              <w:tc>
                <w:tcPr>
                  <w:tcW w:w="1303" w:type="dxa"/>
                  <w:vAlign w:val="center"/>
                </w:tcPr>
                <w:p w14:paraId="7805EB4A"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16207B5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72832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C2D565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257121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15EC4B0"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A43044" w14:paraId="524CA083" w14:textId="77777777" w:rsidTr="00C01C2B">
              <w:trPr>
                <w:trHeight w:hRule="exact" w:val="680"/>
                <w:tblHeader/>
              </w:trPr>
              <w:tc>
                <w:tcPr>
                  <w:tcW w:w="1303" w:type="dxa"/>
                  <w:vAlign w:val="center"/>
                </w:tcPr>
                <w:p w14:paraId="06713E31"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416B8FD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67A84E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54A2CB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9A1962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097EA7"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0B6A53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700AAD7" w14:textId="77777777" w:rsidTr="00977461">
              <w:trPr>
                <w:trHeight w:hRule="exact" w:val="510"/>
                <w:jc w:val="center"/>
              </w:trPr>
              <w:tc>
                <w:tcPr>
                  <w:tcW w:w="2228" w:type="dxa"/>
                  <w:vAlign w:val="center"/>
                </w:tcPr>
                <w:p w14:paraId="59EE2BB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10EFBEC"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6E33F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26CEEC1F" w14:textId="77777777" w:rsidTr="00977461">
              <w:trPr>
                <w:trHeight w:hRule="exact" w:val="510"/>
                <w:jc w:val="center"/>
              </w:trPr>
              <w:tc>
                <w:tcPr>
                  <w:tcW w:w="2228" w:type="dxa"/>
                  <w:vAlign w:val="center"/>
                </w:tcPr>
                <w:p w14:paraId="1FA6DE96"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FB5EA3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60E75C5B"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BB92956" w14:textId="77777777" w:rsidTr="00977461">
              <w:trPr>
                <w:trHeight w:hRule="exact" w:val="510"/>
                <w:jc w:val="center"/>
              </w:trPr>
              <w:tc>
                <w:tcPr>
                  <w:tcW w:w="2228" w:type="dxa"/>
                  <w:vAlign w:val="center"/>
                </w:tcPr>
                <w:p w14:paraId="6B452BA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7A900C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098EF0D1"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43DE661" w14:textId="77777777" w:rsidTr="00977461">
              <w:trPr>
                <w:trHeight w:hRule="exact" w:val="510"/>
                <w:jc w:val="center"/>
              </w:trPr>
              <w:tc>
                <w:tcPr>
                  <w:tcW w:w="2228" w:type="dxa"/>
                  <w:vAlign w:val="center"/>
                </w:tcPr>
                <w:p w14:paraId="1973B6E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73CED5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476A4DF7"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9F6BCD4" w14:textId="77777777" w:rsidTr="00977461">
              <w:trPr>
                <w:trHeight w:hRule="exact" w:val="510"/>
                <w:jc w:val="center"/>
              </w:trPr>
              <w:tc>
                <w:tcPr>
                  <w:tcW w:w="2228" w:type="dxa"/>
                  <w:vAlign w:val="center"/>
                </w:tcPr>
                <w:p w14:paraId="65BBF56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6C3166F"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3540973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59B6D74C" w14:textId="77777777" w:rsidR="004A7EF7" w:rsidRPr="002C594E" w:rsidRDefault="004A7EF7" w:rsidP="00853353">
            <w:pPr>
              <w:spacing w:before="100" w:beforeAutospacing="1"/>
              <w:rPr>
                <w:rFonts w:ascii="Verdana" w:hAnsi="Verdana"/>
                <w:b/>
                <w:sz w:val="8"/>
                <w:szCs w:val="8"/>
                <w:lang w:val="en-US"/>
              </w:rPr>
            </w:pPr>
          </w:p>
        </w:tc>
      </w:tr>
    </w:tbl>
    <w:p w14:paraId="6471AC5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43044" w14:paraId="0B6B7841" w14:textId="77777777" w:rsidTr="00953535">
        <w:trPr>
          <w:trHeight w:val="3809"/>
        </w:trPr>
        <w:tc>
          <w:tcPr>
            <w:tcW w:w="9210" w:type="dxa"/>
          </w:tcPr>
          <w:p w14:paraId="77EE24F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60C953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BC3FF5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926BF1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E7C8D38"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B42975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4B4404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621246D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235AE8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0746E5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DBAEE6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757DE1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0F03D46"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4F1169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43044" w14:paraId="4649B74B" w14:textId="77777777" w:rsidTr="00F66929">
        <w:trPr>
          <w:trHeight w:val="557"/>
        </w:trPr>
        <w:tc>
          <w:tcPr>
            <w:tcW w:w="9210" w:type="dxa"/>
            <w:shd w:val="clear" w:color="auto" w:fill="auto"/>
          </w:tcPr>
          <w:p w14:paraId="1FFBF1C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1F761F4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199C58D" w14:textId="0AA94599"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w:t>
            </w:r>
            <w:r w:rsidR="00D21849">
              <w:rPr>
                <w:rFonts w:ascii="Verdana" w:hAnsi="Verdana"/>
                <w:lang w:val="en-US"/>
              </w:rPr>
              <w:t>/</w:t>
            </w:r>
            <w:r w:rsidR="00F70319" w:rsidRPr="00F70319">
              <w:rPr>
                <w:rFonts w:ascii="Verdana" w:hAnsi="Verdana"/>
                <w:lang w:val="en-US"/>
              </w:rPr>
              <w:t>D 09.01 13</w:t>
            </w:r>
            <w:r w:rsidR="00D21849">
              <w:rPr>
                <w:rFonts w:ascii="Verdana" w:hAnsi="Verdana"/>
                <w:lang w:val="en-US"/>
              </w:rPr>
              <w:t xml:space="preserve"> – D 09.01 16</w:t>
            </w:r>
          </w:p>
          <w:p w14:paraId="533C69E5"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FB74E75" w14:textId="74A1202E" w:rsidR="008D68FC" w:rsidRPr="002C594E" w:rsidRDefault="00244AB4" w:rsidP="00D2184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Receiving Citrus Fruit and Unloading – Washing – Selection and Calibration – Juice Extraction – Refining –</w:t>
            </w:r>
            <w:r w:rsidR="00D21849">
              <w:rPr>
                <w:rFonts w:ascii="Verdana" w:hAnsi="Verdana"/>
                <w:lang w:val="en-US"/>
              </w:rPr>
              <w:t>P</w:t>
            </w:r>
            <w:r w:rsidR="00F70319" w:rsidRPr="00F70319">
              <w:rPr>
                <w:rFonts w:ascii="Verdana" w:hAnsi="Verdana"/>
                <w:lang w:val="en-US"/>
              </w:rPr>
              <w:t xml:space="preserve">reheating – Refining – </w:t>
            </w:r>
            <w:r w:rsidR="00D21849">
              <w:rPr>
                <w:rFonts w:ascii="Verdana" w:hAnsi="Verdana"/>
                <w:lang w:val="en-US"/>
              </w:rPr>
              <w:t>B</w:t>
            </w:r>
            <w:r w:rsidR="00D21849" w:rsidRPr="00D21849">
              <w:rPr>
                <w:rFonts w:ascii="Verdana" w:hAnsi="Verdana"/>
                <w:lang w:val="en-US"/>
              </w:rPr>
              <w:t>lending (juice - essential oil - pulp)</w:t>
            </w:r>
            <w:r w:rsidR="00D21849">
              <w:rPr>
                <w:rFonts w:ascii="Verdana" w:hAnsi="Verdana"/>
                <w:lang w:val="en-US"/>
              </w:rPr>
              <w:t xml:space="preserve"> – H</w:t>
            </w:r>
            <w:r w:rsidR="00D21849" w:rsidRPr="00D21849">
              <w:rPr>
                <w:rFonts w:ascii="Verdana" w:hAnsi="Verdana"/>
                <w:lang w:val="en-US"/>
              </w:rPr>
              <w:t>omogenization</w:t>
            </w:r>
            <w:r w:rsidR="00D21849">
              <w:rPr>
                <w:rFonts w:ascii="Verdana" w:hAnsi="Verdana"/>
                <w:lang w:val="en-US"/>
              </w:rPr>
              <w:t xml:space="preserve"> - </w:t>
            </w:r>
            <w:r w:rsidR="00F70319" w:rsidRPr="00F70319">
              <w:rPr>
                <w:rFonts w:ascii="Verdana" w:hAnsi="Verdana"/>
                <w:lang w:val="en-US"/>
              </w:rPr>
              <w:t xml:space="preserve">Pasteurization – Concentration - Refrigeration </w:t>
            </w:r>
            <w:r w:rsidR="00D21849">
              <w:rPr>
                <w:rFonts w:ascii="Verdana" w:hAnsi="Verdana"/>
                <w:lang w:val="en-US"/>
              </w:rPr>
              <w:t xml:space="preserve">- </w:t>
            </w:r>
            <w:r w:rsidR="00F70319" w:rsidRPr="00F70319">
              <w:rPr>
                <w:rFonts w:ascii="Verdana" w:hAnsi="Verdana"/>
                <w:lang w:val="en-US"/>
              </w:rPr>
              <w:t xml:space="preserve">Packing – Freezing </w:t>
            </w:r>
            <w:r w:rsidR="00F70319" w:rsidRPr="00F70319">
              <w:rPr>
                <w:rFonts w:ascii="Verdana" w:hAnsi="Verdana"/>
                <w:lang w:val="en-US"/>
              </w:rPr>
              <w:lastRenderedPageBreak/>
              <w:t>– Storage – Loading on the truck</w:t>
            </w:r>
          </w:p>
        </w:tc>
      </w:tr>
    </w:tbl>
    <w:p w14:paraId="15099B74"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A43044" w14:paraId="264451A6" w14:textId="77777777" w:rsidTr="00E502AA">
        <w:trPr>
          <w:trHeight w:val="1129"/>
        </w:trPr>
        <w:tc>
          <w:tcPr>
            <w:tcW w:w="9356" w:type="dxa"/>
            <w:shd w:val="clear" w:color="auto" w:fill="auto"/>
          </w:tcPr>
          <w:p w14:paraId="2C9D778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FFE327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5E36F6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F756299" w14:textId="77777777" w:rsidTr="00482084">
              <w:tc>
                <w:tcPr>
                  <w:tcW w:w="1087" w:type="dxa"/>
                </w:tcPr>
                <w:p w14:paraId="413495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96306AE" w14:textId="449AE8A0"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A43044">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703FFB4" w14:textId="77777777" w:rsidR="00163F15" w:rsidRPr="002C594E" w:rsidRDefault="00163F15" w:rsidP="00172D78">
                  <w:pPr>
                    <w:spacing w:before="120"/>
                    <w:jc w:val="both"/>
                    <w:rPr>
                      <w:rFonts w:ascii="Verdana" w:hAnsi="Verdana"/>
                      <w:sz w:val="16"/>
                      <w:szCs w:val="16"/>
                      <w:lang w:val="en-US"/>
                    </w:rPr>
                  </w:pPr>
                </w:p>
              </w:tc>
            </w:tr>
            <w:tr w:rsidR="00163F15" w:rsidRPr="00D26255" w14:paraId="560F2730" w14:textId="77777777" w:rsidTr="00482084">
              <w:tc>
                <w:tcPr>
                  <w:tcW w:w="1087" w:type="dxa"/>
                </w:tcPr>
                <w:p w14:paraId="155468F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24C90D8" w14:textId="421A40E9"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A43044">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E5D8DA1" w14:textId="77777777" w:rsidR="00163F15" w:rsidRPr="002C594E" w:rsidRDefault="00163F15" w:rsidP="00172D78">
                  <w:pPr>
                    <w:spacing w:before="120"/>
                    <w:jc w:val="both"/>
                    <w:rPr>
                      <w:rFonts w:ascii="Verdana" w:hAnsi="Verdana"/>
                      <w:sz w:val="16"/>
                      <w:szCs w:val="16"/>
                      <w:lang w:val="en-US"/>
                    </w:rPr>
                  </w:pPr>
                </w:p>
              </w:tc>
            </w:tr>
            <w:tr w:rsidR="00163F15" w:rsidRPr="00A43044" w14:paraId="1981D2EE" w14:textId="77777777" w:rsidTr="00482084">
              <w:tc>
                <w:tcPr>
                  <w:tcW w:w="1087" w:type="dxa"/>
                </w:tcPr>
                <w:p w14:paraId="1E5F442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7C5DB8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C841B6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31BB88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43044" w14:paraId="7088DFAC" w14:textId="77777777" w:rsidTr="00300921">
              <w:tc>
                <w:tcPr>
                  <w:tcW w:w="1087" w:type="dxa"/>
                </w:tcPr>
                <w:p w14:paraId="2485B26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1AE1C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A53810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A43044" w14:paraId="7455E9C2" w14:textId="77777777" w:rsidTr="00300921">
              <w:tc>
                <w:tcPr>
                  <w:tcW w:w="1087" w:type="dxa"/>
                </w:tcPr>
                <w:p w14:paraId="4DF9C14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179452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45F642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A92FF37" w14:textId="77777777" w:rsidR="00163F15" w:rsidRPr="002C594E" w:rsidRDefault="00163F15" w:rsidP="00172D78">
                  <w:pPr>
                    <w:spacing w:before="120"/>
                    <w:jc w:val="both"/>
                    <w:rPr>
                      <w:rFonts w:ascii="Verdana" w:hAnsi="Verdana"/>
                      <w:sz w:val="16"/>
                      <w:szCs w:val="16"/>
                      <w:lang w:val="en-US"/>
                    </w:rPr>
                  </w:pPr>
                </w:p>
              </w:tc>
            </w:tr>
          </w:tbl>
          <w:p w14:paraId="1EF5BAFA"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412DA4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8360049" w14:textId="77777777" w:rsidTr="00583DB6">
              <w:trPr>
                <w:trHeight w:val="242"/>
                <w:jc w:val="center"/>
              </w:trPr>
              <w:tc>
                <w:tcPr>
                  <w:tcW w:w="1129" w:type="dxa"/>
                </w:tcPr>
                <w:p w14:paraId="724C4D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447F4CF" w14:textId="1AEF34E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A43044">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7879A45" w14:textId="77777777" w:rsidR="00163F15" w:rsidRPr="002C594E" w:rsidRDefault="00163F15" w:rsidP="00172D78">
                  <w:pPr>
                    <w:spacing w:before="120"/>
                    <w:jc w:val="both"/>
                    <w:rPr>
                      <w:rFonts w:ascii="Verdana" w:hAnsi="Verdana"/>
                      <w:sz w:val="16"/>
                      <w:szCs w:val="16"/>
                      <w:lang w:val="en-US"/>
                    </w:rPr>
                  </w:pPr>
                </w:p>
              </w:tc>
            </w:tr>
            <w:tr w:rsidR="00163F15" w:rsidRPr="002C594E" w14:paraId="274D79A1" w14:textId="77777777" w:rsidTr="00583DB6">
              <w:trPr>
                <w:trHeight w:val="262"/>
                <w:jc w:val="center"/>
              </w:trPr>
              <w:tc>
                <w:tcPr>
                  <w:tcW w:w="1129" w:type="dxa"/>
                </w:tcPr>
                <w:p w14:paraId="4AB5EBB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020238B" w14:textId="0D694B26"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A43044">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C006C74" w14:textId="77777777" w:rsidR="00163F15" w:rsidRPr="002C594E" w:rsidRDefault="00163F15" w:rsidP="00172D78">
                  <w:pPr>
                    <w:spacing w:before="120"/>
                    <w:jc w:val="both"/>
                    <w:rPr>
                      <w:rFonts w:ascii="Verdana" w:hAnsi="Verdana"/>
                      <w:sz w:val="16"/>
                      <w:szCs w:val="16"/>
                      <w:lang w:val="en-US"/>
                    </w:rPr>
                  </w:pPr>
                </w:p>
              </w:tc>
            </w:tr>
            <w:tr w:rsidR="00163F15" w:rsidRPr="00A43044" w14:paraId="788BC1BB" w14:textId="77777777" w:rsidTr="00583DB6">
              <w:trPr>
                <w:trHeight w:val="1477"/>
                <w:jc w:val="center"/>
              </w:trPr>
              <w:tc>
                <w:tcPr>
                  <w:tcW w:w="1129" w:type="dxa"/>
                </w:tcPr>
                <w:p w14:paraId="623FE70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88E29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0DC8FF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A43044" w14:paraId="363DC0D5" w14:textId="77777777" w:rsidTr="00583DB6">
              <w:trPr>
                <w:trHeight w:val="790"/>
                <w:jc w:val="center"/>
              </w:trPr>
              <w:tc>
                <w:tcPr>
                  <w:tcW w:w="1129" w:type="dxa"/>
                </w:tcPr>
                <w:p w14:paraId="24941C5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10F33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F2A564E" w14:textId="77777777" w:rsidR="00163F15" w:rsidRPr="002C594E" w:rsidRDefault="00163F15" w:rsidP="00172D78">
                  <w:pPr>
                    <w:spacing w:before="120"/>
                    <w:jc w:val="both"/>
                    <w:rPr>
                      <w:rFonts w:ascii="Verdana" w:hAnsi="Verdana"/>
                      <w:sz w:val="16"/>
                      <w:szCs w:val="16"/>
                      <w:lang w:val="en-US"/>
                    </w:rPr>
                  </w:pPr>
                </w:p>
              </w:tc>
            </w:tr>
          </w:tbl>
          <w:p w14:paraId="7A1B84B1" w14:textId="77777777" w:rsidR="009A54EC" w:rsidRPr="002C594E" w:rsidRDefault="009A54EC" w:rsidP="00172D78">
            <w:pPr>
              <w:spacing w:before="120"/>
              <w:jc w:val="center"/>
              <w:rPr>
                <w:rFonts w:ascii="Verdana" w:hAnsi="Verdana"/>
                <w:i/>
                <w:lang w:val="en-US"/>
              </w:rPr>
            </w:pPr>
          </w:p>
          <w:p w14:paraId="0CBE67E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7FA598A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DF442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6461FE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B41A57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074F4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1DF8B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807D2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F2FA65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20C5E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F81C0E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FD2AB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1676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8D946D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27F2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DA08A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E8AE1A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100C97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63CF03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AD7FA4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AA8FAD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FAADDE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91070D6" w14:textId="77777777" w:rsidR="00583DB6" w:rsidRPr="002C594E" w:rsidRDefault="00583DB6" w:rsidP="00F6263E">
            <w:pPr>
              <w:spacing w:before="120"/>
              <w:ind w:left="318" w:hanging="318"/>
              <w:rPr>
                <w:rFonts w:ascii="Verdana" w:hAnsi="Verdana"/>
                <w:i/>
                <w:sz w:val="16"/>
                <w:szCs w:val="16"/>
                <w:lang w:val="en-US"/>
              </w:rPr>
            </w:pPr>
          </w:p>
          <w:p w14:paraId="06C5B43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9A02A4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081CBE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E77C03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3160EB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040662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19C3C9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1CE27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CC7A89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29C8CD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AD403F8" w14:textId="77777777" w:rsidR="00F66929" w:rsidRPr="00F66929" w:rsidRDefault="00F66929" w:rsidP="00F66929">
            <w:pPr>
              <w:spacing w:before="120"/>
              <w:ind w:left="360"/>
              <w:rPr>
                <w:rFonts w:ascii="Verdana" w:hAnsi="Verdana"/>
                <w:i/>
                <w:sz w:val="16"/>
                <w:szCs w:val="16"/>
                <w:lang w:val="en-US"/>
              </w:rPr>
            </w:pPr>
          </w:p>
          <w:p w14:paraId="32A948A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35485A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C9956B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19FFFD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226F430" w14:textId="77777777" w:rsidR="00573C7D" w:rsidRPr="002C594E" w:rsidRDefault="00573C7D" w:rsidP="00172D78">
            <w:pPr>
              <w:spacing w:before="120"/>
              <w:rPr>
                <w:rFonts w:ascii="Verdana" w:hAnsi="Verdana"/>
                <w:i/>
                <w:sz w:val="16"/>
                <w:szCs w:val="16"/>
                <w:lang w:val="en-US"/>
              </w:rPr>
            </w:pPr>
          </w:p>
          <w:p w14:paraId="7B728C6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482649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95A3F8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FD0FD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43044" w14:paraId="608142E3" w14:textId="77777777" w:rsidTr="00394C48">
        <w:trPr>
          <w:trHeight w:val="1737"/>
        </w:trPr>
        <w:tc>
          <w:tcPr>
            <w:tcW w:w="9320" w:type="dxa"/>
            <w:shd w:val="clear" w:color="auto" w:fill="auto"/>
          </w:tcPr>
          <w:p w14:paraId="7855905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58EF5EF" w14:textId="16C1351F"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A43044">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87D786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EFEA2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43044" w14:paraId="655C70C3" w14:textId="77777777" w:rsidTr="00163F15">
        <w:trPr>
          <w:trHeight w:val="832"/>
        </w:trPr>
        <w:tc>
          <w:tcPr>
            <w:tcW w:w="9320" w:type="dxa"/>
            <w:shd w:val="clear" w:color="auto" w:fill="auto"/>
          </w:tcPr>
          <w:p w14:paraId="63F61B3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7F6A1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A15F56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773825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65EE04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43044" w14:paraId="5248B917" w14:textId="77777777" w:rsidTr="00394C48">
        <w:tc>
          <w:tcPr>
            <w:tcW w:w="9320" w:type="dxa"/>
            <w:shd w:val="clear" w:color="auto" w:fill="auto"/>
          </w:tcPr>
          <w:p w14:paraId="20CECBC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86D404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AF18F81" w14:textId="77777777" w:rsidR="001E1265" w:rsidRPr="002C594E" w:rsidRDefault="001E1265" w:rsidP="00172D78">
      <w:pPr>
        <w:spacing w:before="120"/>
        <w:ind w:left="-567"/>
        <w:rPr>
          <w:rFonts w:ascii="Verdana" w:hAnsi="Verdana"/>
          <w:i/>
          <w:sz w:val="16"/>
          <w:szCs w:val="16"/>
          <w:lang w:val="en-US"/>
        </w:rPr>
      </w:pPr>
    </w:p>
    <w:p w14:paraId="301B342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6A3A2" w14:textId="77777777" w:rsidR="007D5928" w:rsidRDefault="007D5928">
      <w:r>
        <w:separator/>
      </w:r>
    </w:p>
  </w:endnote>
  <w:endnote w:type="continuationSeparator" w:id="0">
    <w:p w14:paraId="7AA0A84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73F86" w14:textId="77777777" w:rsidR="005A3996" w:rsidRDefault="005A399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3108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43044" w:rsidRPr="001E1265" w14:paraId="1F1BC26C" w14:textId="77777777" w:rsidTr="00E974C0">
      <w:tc>
        <w:tcPr>
          <w:tcW w:w="567" w:type="dxa"/>
          <w:tcBorders>
            <w:top w:val="single" w:sz="4" w:space="0" w:color="000000"/>
            <w:left w:val="single" w:sz="4" w:space="0" w:color="000000"/>
            <w:bottom w:val="single" w:sz="4" w:space="0" w:color="000000"/>
          </w:tcBorders>
          <w:vAlign w:val="center"/>
        </w:tcPr>
        <w:p w14:paraId="431E1B21" w14:textId="416182E1" w:rsidR="00A43044" w:rsidRDefault="00A43044" w:rsidP="00A43044">
          <w:pPr>
            <w:pStyle w:val="Pidipagina"/>
            <w:snapToGrid w:val="0"/>
            <w:jc w:val="center"/>
            <w:rPr>
              <w:rFonts w:ascii="Verdana" w:hAnsi="Verdana"/>
              <w:sz w:val="16"/>
              <w:szCs w:val="16"/>
            </w:rPr>
          </w:pPr>
          <w:r>
            <w:rPr>
              <w:rFonts w:ascii="Verdana" w:hAnsi="Verdana"/>
              <w:sz w:val="16"/>
              <w:szCs w:val="16"/>
            </w:rPr>
            <w:t>2</w:t>
          </w:r>
        </w:p>
      </w:tc>
      <w:tc>
        <w:tcPr>
          <w:tcW w:w="1560" w:type="dxa"/>
          <w:tcBorders>
            <w:top w:val="single" w:sz="4" w:space="0" w:color="000000"/>
            <w:left w:val="single" w:sz="4" w:space="0" w:color="000000"/>
            <w:bottom w:val="single" w:sz="4" w:space="0" w:color="000000"/>
            <w:right w:val="nil"/>
          </w:tcBorders>
          <w:vAlign w:val="center"/>
        </w:tcPr>
        <w:p w14:paraId="7503A623" w14:textId="2D9AC240" w:rsidR="00A43044" w:rsidRDefault="00A43044" w:rsidP="00A4304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8099529" w14:textId="12555E94" w:rsidR="00A43044" w:rsidRDefault="00A43044" w:rsidP="00A4304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EF7103A" w14:textId="65F8F66C" w:rsidR="00A43044" w:rsidRDefault="005A3996" w:rsidP="005A3996">
          <w:pPr>
            <w:pStyle w:val="Pidipagina"/>
            <w:snapToGrid w:val="0"/>
            <w:jc w:val="center"/>
            <w:rPr>
              <w:rFonts w:ascii="Verdana" w:hAnsi="Verdana"/>
              <w:sz w:val="16"/>
              <w:szCs w:val="16"/>
              <w:lang w:val="en-US"/>
            </w:rPr>
          </w:pPr>
          <w:r w:rsidRPr="005A3996">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276C367C" w14:textId="77777777" w:rsidR="00A43044" w:rsidRDefault="00A43044" w:rsidP="00A43044">
          <w:pPr>
            <w:pStyle w:val="Pidipagina"/>
            <w:snapToGrid w:val="0"/>
            <w:jc w:val="center"/>
            <w:rPr>
              <w:rFonts w:ascii="Verdana" w:hAnsi="Verdana"/>
              <w:sz w:val="16"/>
              <w:szCs w:val="16"/>
              <w:lang w:val="en-US"/>
            </w:rPr>
          </w:pPr>
          <w:r>
            <w:rPr>
              <w:rFonts w:ascii="Verdana" w:hAnsi="Verdana"/>
              <w:sz w:val="16"/>
              <w:szCs w:val="16"/>
              <w:lang w:val="en-US"/>
            </w:rPr>
            <w:t>RIZZO</w:t>
          </w:r>
        </w:p>
        <w:p w14:paraId="17367463" w14:textId="7D72FEDF" w:rsidR="00A43044" w:rsidRDefault="00A43044" w:rsidP="00A4304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78DCD365" w14:textId="77777777" w:rsidTr="00CF0FA3">
      <w:tc>
        <w:tcPr>
          <w:tcW w:w="567" w:type="dxa"/>
          <w:tcBorders>
            <w:top w:val="single" w:sz="4" w:space="0" w:color="000000"/>
            <w:left w:val="single" w:sz="4" w:space="0" w:color="000000"/>
            <w:bottom w:val="single" w:sz="4" w:space="0" w:color="000000"/>
          </w:tcBorders>
          <w:vAlign w:val="center"/>
        </w:tcPr>
        <w:p w14:paraId="06FE7584"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AEEF8FB"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CD29F94"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740EE45"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101B07F"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AA6D309" w14:textId="77777777" w:rsidR="00CF0FA3" w:rsidRDefault="00CF0FA3" w:rsidP="00CF0FA3">
    <w:pPr>
      <w:pStyle w:val="Pidipagina"/>
      <w:jc w:val="center"/>
    </w:pPr>
  </w:p>
  <w:p w14:paraId="7CFAD82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9BEFF58" w14:textId="77777777" w:rsidTr="001B1240">
      <w:tc>
        <w:tcPr>
          <w:tcW w:w="657" w:type="dxa"/>
          <w:tcBorders>
            <w:top w:val="single" w:sz="4" w:space="0" w:color="000000"/>
            <w:left w:val="single" w:sz="4" w:space="0" w:color="000000"/>
            <w:bottom w:val="single" w:sz="4" w:space="0" w:color="000000"/>
          </w:tcBorders>
          <w:vAlign w:val="center"/>
        </w:tcPr>
        <w:p w14:paraId="2A989F2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C1EC15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2ECBB9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EE6640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7985342" w14:textId="77777777" w:rsidR="00E73CA1" w:rsidRPr="001B1240" w:rsidRDefault="00E73CA1" w:rsidP="001B1240">
          <w:pPr>
            <w:pStyle w:val="Pidipagina"/>
            <w:snapToGrid w:val="0"/>
            <w:jc w:val="center"/>
            <w:rPr>
              <w:rFonts w:ascii="Verdana" w:hAnsi="Verdana"/>
            </w:rPr>
          </w:pPr>
        </w:p>
      </w:tc>
    </w:tr>
    <w:tr w:rsidR="00E73CA1" w14:paraId="410E2A3D" w14:textId="77777777" w:rsidTr="001B1240">
      <w:tc>
        <w:tcPr>
          <w:tcW w:w="657" w:type="dxa"/>
          <w:tcBorders>
            <w:left w:val="single" w:sz="4" w:space="0" w:color="000000"/>
            <w:bottom w:val="single" w:sz="4" w:space="0" w:color="000000"/>
          </w:tcBorders>
          <w:vAlign w:val="center"/>
        </w:tcPr>
        <w:p w14:paraId="1F5689E5"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5F4CF2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BBB4D5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B93552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E36A2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777507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BE840" w14:textId="77777777" w:rsidR="007D5928" w:rsidRDefault="007D5928">
      <w:r>
        <w:separator/>
      </w:r>
    </w:p>
  </w:footnote>
  <w:footnote w:type="continuationSeparator" w:id="0">
    <w:p w14:paraId="5BBA95F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00607" w14:textId="77777777" w:rsidR="005A3996" w:rsidRDefault="005A399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0738ACF"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1D61AF09"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7849E6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5BD7663" w14:textId="43F73EE3"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21849">
            <w:rPr>
              <w:rFonts w:ascii="Verdana" w:hAnsi="Verdana"/>
              <w:b/>
              <w:bCs/>
              <w:sz w:val="24"/>
              <w:szCs w:val="24"/>
            </w:rPr>
            <w:t>124</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BA0EEA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1F99C6D" w14:textId="77777777">
      <w:trPr>
        <w:trHeight w:val="838"/>
      </w:trPr>
      <w:tc>
        <w:tcPr>
          <w:tcW w:w="1896" w:type="dxa"/>
          <w:tcBorders>
            <w:top w:val="single" w:sz="4" w:space="0" w:color="000000"/>
            <w:left w:val="single" w:sz="4" w:space="0" w:color="000000"/>
            <w:bottom w:val="single" w:sz="4" w:space="0" w:color="000000"/>
          </w:tcBorders>
          <w:vAlign w:val="center"/>
        </w:tcPr>
        <w:p w14:paraId="3D8DB7B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0CD38E1"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C0BC3F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A69A55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6FF2F1E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341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3996"/>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43044"/>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1849"/>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382"/>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5A8A3E1"/>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7D3DE-142F-4B6B-82C2-723196316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1886</Words>
  <Characters>10756</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2016-04-01T09:10:00Z</dcterms:created>
  <dcterms:modified xsi:type="dcterms:W3CDTF">2022-01-17T16:57:00Z</dcterms:modified>
  <cp:category>Ufficio Qualità</cp:category>
  <cp:contentStatus>Rev. 2</cp:contentStatus>
</cp:coreProperties>
</file>