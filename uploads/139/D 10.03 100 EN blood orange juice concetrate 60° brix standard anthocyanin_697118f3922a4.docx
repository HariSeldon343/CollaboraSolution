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BA7C6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33BC255" w14:textId="77777777" w:rsidTr="00394C48">
        <w:trPr>
          <w:trHeight w:val="1399"/>
        </w:trPr>
        <w:tc>
          <w:tcPr>
            <w:tcW w:w="9210" w:type="dxa"/>
            <w:shd w:val="clear" w:color="auto" w:fill="auto"/>
          </w:tcPr>
          <w:p w14:paraId="55427F09"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B3F11" w:rsidRPr="00FE19E1">
              <w:rPr>
                <w:rFonts w:ascii="Verdana" w:hAnsi="Verdana"/>
                <w:lang w:val="en-US"/>
              </w:rPr>
              <w:t>Blood orange juice conce</w:t>
            </w:r>
            <w:r w:rsidR="009B3F11">
              <w:rPr>
                <w:rFonts w:ascii="Verdana" w:hAnsi="Verdana"/>
                <w:lang w:val="en-US"/>
              </w:rPr>
              <w:t xml:space="preserve">ntrate </w:t>
            </w:r>
            <w:r w:rsidR="008B62D5">
              <w:rPr>
                <w:rFonts w:ascii="Verdana" w:hAnsi="Verdana"/>
                <w:lang w:val="en-US"/>
              </w:rPr>
              <w:t>60</w:t>
            </w:r>
            <w:r w:rsidR="009B3F11">
              <w:rPr>
                <w:rFonts w:ascii="Verdana" w:hAnsi="Verdana"/>
                <w:lang w:val="en-US"/>
              </w:rPr>
              <w:t>°Brix standard</w:t>
            </w:r>
            <w:r w:rsidR="004052BE" w:rsidRPr="002C594E">
              <w:rPr>
                <w:rFonts w:ascii="Verdana" w:hAnsi="Verdana"/>
                <w:lang w:val="en-US"/>
              </w:rPr>
              <w:t xml:space="preserve"> </w:t>
            </w:r>
            <w:r w:rsidR="00091FF2" w:rsidRPr="002C594E">
              <w:rPr>
                <w:rFonts w:ascii="Verdana" w:hAnsi="Verdana"/>
                <w:lang w:val="en-US"/>
              </w:rPr>
              <w:t>Anthocyanin</w:t>
            </w:r>
            <w:r w:rsidR="004052BE" w:rsidRPr="002C594E">
              <w:rPr>
                <w:rFonts w:ascii="Verdana" w:hAnsi="Verdana"/>
                <w:lang w:val="en-US"/>
              </w:rPr>
              <w:t xml:space="preserve"> </w:t>
            </w:r>
          </w:p>
          <w:p w14:paraId="73106863"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8B62D5">
              <w:rPr>
                <w:rFonts w:ascii="Verdana" w:hAnsi="Verdana"/>
                <w:i/>
                <w:lang w:val="en-US"/>
              </w:rPr>
              <w:t>Blood orange juice concentrate 60</w:t>
            </w:r>
            <w:r w:rsidR="009B3F11" w:rsidRPr="00CF79FF">
              <w:rPr>
                <w:rFonts w:ascii="Verdana" w:hAnsi="Verdana"/>
                <w:i/>
                <w:lang w:val="en-US"/>
              </w:rPr>
              <w:t>°Brix Standard</w:t>
            </w:r>
            <w:r w:rsidR="004052BE" w:rsidRPr="00CF79FF">
              <w:rPr>
                <w:rFonts w:ascii="Verdana" w:hAnsi="Verdana"/>
                <w:i/>
                <w:lang w:val="en-US"/>
              </w:rPr>
              <w:t xml:space="preserve"> </w:t>
            </w:r>
            <w:r w:rsidR="00091FF2" w:rsidRPr="00CF79FF">
              <w:rPr>
                <w:rFonts w:ascii="Verdana" w:hAnsi="Verdana"/>
                <w:i/>
                <w:lang w:val="en-US"/>
              </w:rPr>
              <w:t>Anthocyanin</w:t>
            </w:r>
          </w:p>
          <w:p w14:paraId="5781A249"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63728">
              <w:rPr>
                <w:rFonts w:ascii="Verdana" w:hAnsi="Verdana"/>
                <w:lang w:val="en-US"/>
              </w:rPr>
              <w:t>R</w:t>
            </w:r>
            <w:r w:rsidR="0092072B" w:rsidRPr="002C594E">
              <w:rPr>
                <w:rFonts w:ascii="Verdana" w:hAnsi="Verdana"/>
                <w:lang w:val="en-US"/>
              </w:rPr>
              <w:t>S</w:t>
            </w:r>
          </w:p>
        </w:tc>
      </w:tr>
    </w:tbl>
    <w:p w14:paraId="469AFB5D" w14:textId="77777777" w:rsidR="00B13991" w:rsidRDefault="00B13991" w:rsidP="00257592">
      <w:pPr>
        <w:spacing w:before="120"/>
        <w:ind w:left="720"/>
        <w:rPr>
          <w:rFonts w:ascii="Verdana" w:hAnsi="Verdana"/>
          <w:b/>
          <w:sz w:val="8"/>
          <w:szCs w:val="8"/>
          <w:lang w:val="en-US"/>
        </w:rPr>
      </w:pPr>
    </w:p>
    <w:p w14:paraId="42A9F960"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F5D38" w14:paraId="34847C4D" w14:textId="77777777" w:rsidTr="00257592">
        <w:trPr>
          <w:trHeight w:val="3578"/>
        </w:trPr>
        <w:tc>
          <w:tcPr>
            <w:tcW w:w="9238" w:type="dxa"/>
            <w:shd w:val="clear" w:color="auto" w:fill="auto"/>
          </w:tcPr>
          <w:p w14:paraId="0DD0A282"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7F7056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7A9738C0" w14:textId="77777777" w:rsidR="0042012D" w:rsidRPr="002C594E" w:rsidRDefault="0042012D" w:rsidP="00583DB6">
            <w:pPr>
              <w:tabs>
                <w:tab w:val="left" w:pos="284"/>
                <w:tab w:val="left" w:pos="3402"/>
              </w:tabs>
              <w:spacing w:before="120" w:after="120"/>
              <w:rPr>
                <w:rFonts w:ascii="Verdana" w:hAnsi="Verdana"/>
                <w:i/>
                <w:lang w:val="en-US"/>
              </w:rPr>
            </w:pPr>
          </w:p>
          <w:p w14:paraId="1669130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80B3E45" w14:textId="77777777" w:rsidR="00583DB6" w:rsidRPr="002C594E" w:rsidRDefault="00583DB6" w:rsidP="00583DB6">
            <w:pPr>
              <w:tabs>
                <w:tab w:val="left" w:pos="284"/>
                <w:tab w:val="left" w:pos="3402"/>
              </w:tabs>
              <w:spacing w:before="120" w:after="120"/>
              <w:rPr>
                <w:rFonts w:ascii="Verdana" w:hAnsi="Verdana"/>
                <w:i/>
                <w:lang w:val="en-US"/>
              </w:rPr>
            </w:pPr>
          </w:p>
          <w:p w14:paraId="4260B149"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127E1DA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0B446B3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AD28EE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5AC1E16E"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5AF20FC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1355195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42B91D34"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2A2397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9A17488" w14:textId="77777777" w:rsidR="00583DB6" w:rsidRDefault="00583DB6" w:rsidP="00257592">
      <w:pPr>
        <w:spacing w:before="120"/>
        <w:rPr>
          <w:rFonts w:ascii="Verdana" w:hAnsi="Verdana"/>
          <w:b/>
          <w:sz w:val="8"/>
          <w:szCs w:val="8"/>
          <w:lang w:val="en-US"/>
        </w:rPr>
      </w:pPr>
    </w:p>
    <w:p w14:paraId="2200681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4A5F64D"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F5D38" w14:paraId="54950F70" w14:textId="77777777" w:rsidTr="00583DB6">
        <w:trPr>
          <w:trHeight w:val="4575"/>
        </w:trPr>
        <w:tc>
          <w:tcPr>
            <w:tcW w:w="9210" w:type="dxa"/>
            <w:tcBorders>
              <w:bottom w:val="nil"/>
            </w:tcBorders>
          </w:tcPr>
          <w:p w14:paraId="6DE6A76F"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4B247C2"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1F5D38" w14:paraId="476FAFB6" w14:textId="77777777" w:rsidTr="00953535">
              <w:trPr>
                <w:trHeight w:hRule="exact" w:val="501"/>
              </w:trPr>
              <w:tc>
                <w:tcPr>
                  <w:tcW w:w="1303" w:type="dxa"/>
                  <w:vAlign w:val="center"/>
                </w:tcPr>
                <w:p w14:paraId="0677AFD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38A0FD0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317EB6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7AEC3E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269E6DE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26EC045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8B62D5" w:rsidRPr="001F5D38" w14:paraId="73303F2C" w14:textId="77777777" w:rsidTr="00953535">
              <w:trPr>
                <w:trHeight w:hRule="exact" w:val="501"/>
              </w:trPr>
              <w:tc>
                <w:tcPr>
                  <w:tcW w:w="1303" w:type="dxa"/>
                  <w:vAlign w:val="center"/>
                </w:tcPr>
                <w:p w14:paraId="22B4A9BE" w14:textId="77777777" w:rsidR="008B62D5" w:rsidRPr="00D6603D" w:rsidRDefault="008B62D5"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07E0A296"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60</w:t>
                  </w:r>
                </w:p>
              </w:tc>
              <w:tc>
                <w:tcPr>
                  <w:tcW w:w="764" w:type="dxa"/>
                  <w:vAlign w:val="center"/>
                </w:tcPr>
                <w:p w14:paraId="4FCA0FAF"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57</w:t>
                  </w:r>
                </w:p>
              </w:tc>
              <w:tc>
                <w:tcPr>
                  <w:tcW w:w="850" w:type="dxa"/>
                  <w:vAlign w:val="center"/>
                </w:tcPr>
                <w:p w14:paraId="15C89973"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63</w:t>
                  </w:r>
                </w:p>
              </w:tc>
              <w:tc>
                <w:tcPr>
                  <w:tcW w:w="851" w:type="dxa"/>
                  <w:vAlign w:val="center"/>
                </w:tcPr>
                <w:p w14:paraId="4BB38155" w14:textId="77777777" w:rsidR="008B62D5" w:rsidRPr="00D6603D" w:rsidRDefault="008B62D5" w:rsidP="009E79AB">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0756854" w14:textId="77777777" w:rsidR="008B62D5" w:rsidRPr="00D6603D" w:rsidRDefault="008B62D5" w:rsidP="009E79AB">
                  <w:pPr>
                    <w:snapToGrid w:val="0"/>
                    <w:jc w:val="center"/>
                    <w:rPr>
                      <w:rFonts w:ascii="Verdana" w:hAnsi="Verdana"/>
                      <w:sz w:val="16"/>
                      <w:szCs w:val="16"/>
                      <w:lang w:val="en-US"/>
                    </w:rPr>
                  </w:pPr>
                  <w:r w:rsidRPr="00D6603D">
                    <w:rPr>
                      <w:rFonts w:ascii="Verdana" w:hAnsi="Verdana"/>
                      <w:sz w:val="16"/>
                      <w:szCs w:val="16"/>
                      <w:lang w:val="en-US"/>
                    </w:rPr>
                    <w:t>IFU 8,1991</w:t>
                  </w:r>
                </w:p>
              </w:tc>
            </w:tr>
            <w:tr w:rsidR="008B62D5" w:rsidRPr="001F5D38" w14:paraId="65C19CC7" w14:textId="77777777" w:rsidTr="00953535">
              <w:trPr>
                <w:trHeight w:hRule="exact" w:val="501"/>
              </w:trPr>
              <w:tc>
                <w:tcPr>
                  <w:tcW w:w="1303" w:type="dxa"/>
                  <w:vAlign w:val="center"/>
                </w:tcPr>
                <w:p w14:paraId="1CF460F7" w14:textId="77777777" w:rsidR="008B62D5" w:rsidRPr="00D6603D" w:rsidRDefault="008B62D5"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66389F72"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6</w:t>
                  </w:r>
                </w:p>
              </w:tc>
              <w:tc>
                <w:tcPr>
                  <w:tcW w:w="764" w:type="dxa"/>
                  <w:vAlign w:val="center"/>
                </w:tcPr>
                <w:p w14:paraId="2549CFB4"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4</w:t>
                  </w:r>
                </w:p>
              </w:tc>
              <w:tc>
                <w:tcPr>
                  <w:tcW w:w="850" w:type="dxa"/>
                  <w:vAlign w:val="center"/>
                </w:tcPr>
                <w:p w14:paraId="1BB1E676"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7</w:t>
                  </w:r>
                </w:p>
              </w:tc>
              <w:tc>
                <w:tcPr>
                  <w:tcW w:w="851" w:type="dxa"/>
                  <w:vAlign w:val="center"/>
                </w:tcPr>
                <w:p w14:paraId="12E30DF1" w14:textId="77777777" w:rsidR="008B62D5" w:rsidRPr="00D6603D" w:rsidRDefault="008B62D5" w:rsidP="009E79AB">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2B9A9E8F" w14:textId="77777777" w:rsidR="008B62D5" w:rsidRPr="00D6603D" w:rsidRDefault="008B62D5" w:rsidP="009E79AB">
                  <w:pPr>
                    <w:snapToGrid w:val="0"/>
                    <w:jc w:val="center"/>
                    <w:rPr>
                      <w:rFonts w:ascii="Verdana" w:hAnsi="Verdana"/>
                      <w:sz w:val="16"/>
                      <w:szCs w:val="16"/>
                      <w:lang w:val="en-US"/>
                    </w:rPr>
                  </w:pPr>
                  <w:r w:rsidRPr="00D6603D">
                    <w:rPr>
                      <w:rFonts w:ascii="Verdana" w:hAnsi="Verdana"/>
                      <w:sz w:val="16"/>
                      <w:szCs w:val="16"/>
                      <w:lang w:val="en-US"/>
                    </w:rPr>
                    <w:t>IFU 3,1996</w:t>
                  </w:r>
                </w:p>
              </w:tc>
            </w:tr>
            <w:tr w:rsidR="008B62D5" w:rsidRPr="001F5D38" w14:paraId="278E6F6F" w14:textId="77777777" w:rsidTr="00953535">
              <w:trPr>
                <w:trHeight w:hRule="exact" w:val="501"/>
              </w:trPr>
              <w:tc>
                <w:tcPr>
                  <w:tcW w:w="1303" w:type="dxa"/>
                  <w:vAlign w:val="center"/>
                </w:tcPr>
                <w:p w14:paraId="4FA86D69" w14:textId="77777777" w:rsidR="008B62D5" w:rsidRPr="00D6603D" w:rsidRDefault="008B62D5"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0B7A3D4C" w14:textId="77777777" w:rsidR="008B62D5" w:rsidRPr="00CD4A60" w:rsidRDefault="008B62D5" w:rsidP="00B91729">
                  <w:pPr>
                    <w:jc w:val="center"/>
                    <w:rPr>
                      <w:rFonts w:ascii="Verdana" w:hAnsi="Verdana"/>
                      <w:sz w:val="16"/>
                      <w:szCs w:val="16"/>
                      <w:lang w:val="en-US"/>
                    </w:rPr>
                  </w:pPr>
                </w:p>
              </w:tc>
              <w:tc>
                <w:tcPr>
                  <w:tcW w:w="764" w:type="dxa"/>
                  <w:vAlign w:val="center"/>
                </w:tcPr>
                <w:p w14:paraId="6B8E5284"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9</w:t>
                  </w:r>
                </w:p>
              </w:tc>
              <w:tc>
                <w:tcPr>
                  <w:tcW w:w="850" w:type="dxa"/>
                  <w:vAlign w:val="center"/>
                </w:tcPr>
                <w:p w14:paraId="4E007DD9"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10</w:t>
                  </w:r>
                </w:p>
              </w:tc>
              <w:tc>
                <w:tcPr>
                  <w:tcW w:w="851" w:type="dxa"/>
                  <w:vAlign w:val="center"/>
                </w:tcPr>
                <w:p w14:paraId="03E8DD41" w14:textId="77777777" w:rsidR="008B62D5" w:rsidRPr="00D6603D" w:rsidRDefault="008B62D5" w:rsidP="009E79AB">
                  <w:pPr>
                    <w:jc w:val="center"/>
                    <w:rPr>
                      <w:rFonts w:ascii="Verdana" w:hAnsi="Verdana"/>
                      <w:sz w:val="16"/>
                      <w:szCs w:val="16"/>
                      <w:lang w:val="en-US"/>
                    </w:rPr>
                  </w:pPr>
                </w:p>
              </w:tc>
              <w:tc>
                <w:tcPr>
                  <w:tcW w:w="1559" w:type="dxa"/>
                  <w:vAlign w:val="center"/>
                </w:tcPr>
                <w:p w14:paraId="177CBDEA" w14:textId="77777777" w:rsidR="008B62D5" w:rsidRPr="00D6603D" w:rsidRDefault="008B62D5" w:rsidP="009E79AB">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8B62D5" w:rsidRPr="001F5D38" w14:paraId="45FFFC94" w14:textId="77777777" w:rsidTr="00953535">
              <w:trPr>
                <w:trHeight w:hRule="exact" w:val="501"/>
              </w:trPr>
              <w:tc>
                <w:tcPr>
                  <w:tcW w:w="1303" w:type="dxa"/>
                  <w:vAlign w:val="center"/>
                </w:tcPr>
                <w:p w14:paraId="1E55BC5C" w14:textId="77777777" w:rsidR="008B62D5" w:rsidRPr="00D6603D" w:rsidRDefault="008B62D5"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5A27D064"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550</w:t>
                  </w:r>
                </w:p>
              </w:tc>
              <w:tc>
                <w:tcPr>
                  <w:tcW w:w="764" w:type="dxa"/>
                  <w:vAlign w:val="center"/>
                </w:tcPr>
                <w:p w14:paraId="4472644B" w14:textId="77777777" w:rsidR="008B62D5" w:rsidRPr="00CD4A60" w:rsidRDefault="008B62D5" w:rsidP="00B91729">
                  <w:pPr>
                    <w:tabs>
                      <w:tab w:val="decimal" w:pos="12"/>
                    </w:tabs>
                    <w:jc w:val="center"/>
                    <w:rPr>
                      <w:rFonts w:ascii="Verdana" w:hAnsi="Verdana"/>
                      <w:sz w:val="16"/>
                      <w:szCs w:val="16"/>
                      <w:lang w:val="en-US"/>
                    </w:rPr>
                  </w:pPr>
                  <w:r w:rsidRPr="00CD4A60">
                    <w:rPr>
                      <w:rFonts w:ascii="Verdana" w:hAnsi="Verdana"/>
                      <w:sz w:val="16"/>
                      <w:szCs w:val="16"/>
                      <w:lang w:val="en-US"/>
                    </w:rPr>
                    <w:t>500</w:t>
                  </w:r>
                </w:p>
              </w:tc>
              <w:tc>
                <w:tcPr>
                  <w:tcW w:w="850" w:type="dxa"/>
                  <w:vAlign w:val="center"/>
                </w:tcPr>
                <w:p w14:paraId="737E7486" w14:textId="77777777" w:rsidR="008B62D5" w:rsidRPr="00CD4A60" w:rsidRDefault="008B62D5" w:rsidP="00B91729">
                  <w:pPr>
                    <w:tabs>
                      <w:tab w:val="decimal" w:pos="12"/>
                      <w:tab w:val="decimal" w:pos="417"/>
                    </w:tabs>
                    <w:jc w:val="center"/>
                    <w:rPr>
                      <w:rFonts w:ascii="Verdana" w:hAnsi="Verdana"/>
                      <w:sz w:val="16"/>
                      <w:szCs w:val="16"/>
                      <w:lang w:val="en-US"/>
                    </w:rPr>
                  </w:pPr>
                  <w:r w:rsidRPr="00CD4A60">
                    <w:rPr>
                      <w:rFonts w:ascii="Verdana" w:hAnsi="Verdana"/>
                      <w:sz w:val="16"/>
                      <w:szCs w:val="16"/>
                      <w:lang w:val="en-US"/>
                    </w:rPr>
                    <w:t>700</w:t>
                  </w:r>
                </w:p>
              </w:tc>
              <w:tc>
                <w:tcPr>
                  <w:tcW w:w="851" w:type="dxa"/>
                  <w:vAlign w:val="center"/>
                </w:tcPr>
                <w:p w14:paraId="55492C5E" w14:textId="77777777" w:rsidR="008B62D5" w:rsidRPr="00D6603D" w:rsidRDefault="008B62D5" w:rsidP="009E79AB">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7337FD5E" w14:textId="77777777" w:rsidR="008B62D5" w:rsidRPr="00D6603D" w:rsidRDefault="008B62D5" w:rsidP="009E79AB">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8B62D5" w:rsidRPr="001F5D38" w14:paraId="4BA267F1" w14:textId="77777777" w:rsidTr="00953535">
              <w:trPr>
                <w:trHeight w:hRule="exact" w:val="501"/>
              </w:trPr>
              <w:tc>
                <w:tcPr>
                  <w:tcW w:w="1303" w:type="dxa"/>
                  <w:vAlign w:val="center"/>
                </w:tcPr>
                <w:p w14:paraId="0889964E" w14:textId="77777777" w:rsidR="008B62D5" w:rsidRPr="00D6603D" w:rsidRDefault="008B62D5" w:rsidP="009E79A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2157EE54"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200</w:t>
                  </w:r>
                </w:p>
              </w:tc>
              <w:tc>
                <w:tcPr>
                  <w:tcW w:w="764" w:type="dxa"/>
                  <w:vAlign w:val="center"/>
                </w:tcPr>
                <w:p w14:paraId="455EC4A3" w14:textId="77777777" w:rsidR="008B62D5" w:rsidRPr="00CD4A60" w:rsidRDefault="008B62D5" w:rsidP="00B91729">
                  <w:pPr>
                    <w:tabs>
                      <w:tab w:val="decimal" w:pos="12"/>
                    </w:tabs>
                    <w:jc w:val="center"/>
                    <w:rPr>
                      <w:rFonts w:ascii="Verdana" w:hAnsi="Verdana"/>
                      <w:sz w:val="16"/>
                      <w:szCs w:val="16"/>
                      <w:lang w:val="en-US"/>
                    </w:rPr>
                  </w:pPr>
                  <w:r w:rsidRPr="00CD4A60">
                    <w:rPr>
                      <w:rFonts w:ascii="Verdana" w:hAnsi="Verdana"/>
                      <w:sz w:val="16"/>
                      <w:szCs w:val="16"/>
                      <w:lang w:val="en-US"/>
                    </w:rPr>
                    <w:t>150</w:t>
                  </w:r>
                </w:p>
              </w:tc>
              <w:tc>
                <w:tcPr>
                  <w:tcW w:w="850" w:type="dxa"/>
                  <w:vAlign w:val="center"/>
                </w:tcPr>
                <w:p w14:paraId="5FAA7CED" w14:textId="77777777" w:rsidR="008B62D5" w:rsidRPr="00CD4A60" w:rsidRDefault="008B62D5" w:rsidP="00B91729">
                  <w:pPr>
                    <w:tabs>
                      <w:tab w:val="decimal" w:pos="12"/>
                      <w:tab w:val="decimal" w:pos="417"/>
                    </w:tabs>
                    <w:jc w:val="center"/>
                    <w:rPr>
                      <w:rFonts w:ascii="Verdana" w:hAnsi="Verdana"/>
                      <w:sz w:val="16"/>
                      <w:szCs w:val="16"/>
                      <w:lang w:val="en-US"/>
                    </w:rPr>
                  </w:pPr>
                  <w:r w:rsidRPr="00CD4A60">
                    <w:rPr>
                      <w:rFonts w:ascii="Verdana" w:hAnsi="Verdana"/>
                      <w:sz w:val="16"/>
                      <w:szCs w:val="16"/>
                      <w:lang w:val="en-US"/>
                    </w:rPr>
                    <w:t>250</w:t>
                  </w:r>
                </w:p>
              </w:tc>
              <w:tc>
                <w:tcPr>
                  <w:tcW w:w="851" w:type="dxa"/>
                  <w:vAlign w:val="center"/>
                </w:tcPr>
                <w:p w14:paraId="2A877687" w14:textId="77777777" w:rsidR="008B62D5" w:rsidRPr="00D6603D" w:rsidRDefault="008B62D5" w:rsidP="009E79AB">
                  <w:pPr>
                    <w:snapToGrid w:val="0"/>
                    <w:jc w:val="center"/>
                    <w:rPr>
                      <w:rFonts w:ascii="Verdana" w:hAnsi="Verdana"/>
                      <w:sz w:val="16"/>
                      <w:szCs w:val="16"/>
                      <w:lang w:val="en-US"/>
                    </w:rPr>
                  </w:pPr>
                  <w:r>
                    <w:rPr>
                      <w:rFonts w:ascii="Verdana" w:hAnsi="Verdana"/>
                      <w:sz w:val="16"/>
                      <w:szCs w:val="16"/>
                      <w:lang w:val="en-US"/>
                    </w:rPr>
                    <w:t>mg/l</w:t>
                  </w:r>
                </w:p>
              </w:tc>
              <w:tc>
                <w:tcPr>
                  <w:tcW w:w="1559" w:type="dxa"/>
                  <w:vAlign w:val="center"/>
                </w:tcPr>
                <w:p w14:paraId="29DAD822" w14:textId="77777777" w:rsidR="008B62D5" w:rsidRPr="00D6603D" w:rsidRDefault="008B62D5" w:rsidP="009E79AB">
                  <w:pPr>
                    <w:jc w:val="center"/>
                    <w:rPr>
                      <w:rFonts w:ascii="Verdana" w:hAnsi="Verdana"/>
                      <w:sz w:val="16"/>
                      <w:szCs w:val="16"/>
                      <w:lang w:val="en-US"/>
                    </w:rPr>
                  </w:pPr>
                  <w:r w:rsidRPr="00D6603D">
                    <w:rPr>
                      <w:rFonts w:ascii="Verdana" w:hAnsi="Verdana"/>
                      <w:sz w:val="16"/>
                      <w:szCs w:val="16"/>
                      <w:lang w:val="en-US"/>
                    </w:rPr>
                    <w:t>Internal Method</w:t>
                  </w:r>
                </w:p>
              </w:tc>
            </w:tr>
            <w:tr w:rsidR="008B62D5" w:rsidRPr="001F5D38" w14:paraId="52B1BEBB" w14:textId="77777777" w:rsidTr="00953535">
              <w:trPr>
                <w:trHeight w:hRule="exact" w:val="501"/>
              </w:trPr>
              <w:tc>
                <w:tcPr>
                  <w:tcW w:w="1303" w:type="dxa"/>
                  <w:vAlign w:val="center"/>
                </w:tcPr>
                <w:p w14:paraId="307A6F5B" w14:textId="77777777" w:rsidR="008B62D5" w:rsidRPr="00D6603D" w:rsidRDefault="008B62D5" w:rsidP="009E79AB">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640EB1A0" w14:textId="77777777" w:rsidR="008B62D5" w:rsidRPr="00CD4A60" w:rsidRDefault="008B62D5" w:rsidP="00B91729">
                  <w:pPr>
                    <w:jc w:val="center"/>
                    <w:rPr>
                      <w:rFonts w:ascii="Verdana" w:hAnsi="Verdana"/>
                      <w:sz w:val="16"/>
                      <w:szCs w:val="16"/>
                      <w:lang w:val="en-US"/>
                    </w:rPr>
                  </w:pPr>
                  <w:r w:rsidRPr="00CD4A60">
                    <w:rPr>
                      <w:rFonts w:ascii="Verdana" w:hAnsi="Verdana"/>
                      <w:sz w:val="16"/>
                      <w:szCs w:val="16"/>
                      <w:lang w:val="en-US"/>
                    </w:rPr>
                    <w:t>4</w:t>
                  </w:r>
                </w:p>
              </w:tc>
              <w:tc>
                <w:tcPr>
                  <w:tcW w:w="764" w:type="dxa"/>
                  <w:vAlign w:val="center"/>
                </w:tcPr>
                <w:p w14:paraId="22C1307A" w14:textId="77777777" w:rsidR="008B62D5" w:rsidRPr="00CD4A60" w:rsidRDefault="008B62D5" w:rsidP="00B91729">
                  <w:pPr>
                    <w:tabs>
                      <w:tab w:val="decimal" w:pos="12"/>
                    </w:tabs>
                    <w:jc w:val="center"/>
                    <w:rPr>
                      <w:rFonts w:ascii="Verdana" w:hAnsi="Verdana"/>
                      <w:sz w:val="16"/>
                      <w:szCs w:val="16"/>
                      <w:lang w:val="en-US"/>
                    </w:rPr>
                  </w:pPr>
                  <w:r w:rsidRPr="00CD4A60">
                    <w:rPr>
                      <w:rFonts w:ascii="Verdana" w:hAnsi="Verdana"/>
                      <w:sz w:val="16"/>
                      <w:szCs w:val="16"/>
                      <w:lang w:val="en-US"/>
                    </w:rPr>
                    <w:t>2</w:t>
                  </w:r>
                </w:p>
              </w:tc>
              <w:tc>
                <w:tcPr>
                  <w:tcW w:w="850" w:type="dxa"/>
                  <w:vAlign w:val="center"/>
                </w:tcPr>
                <w:p w14:paraId="686D7AA1" w14:textId="77777777" w:rsidR="008B62D5" w:rsidRPr="00CD4A60" w:rsidRDefault="008B62D5" w:rsidP="00B91729">
                  <w:pPr>
                    <w:tabs>
                      <w:tab w:val="decimal" w:pos="12"/>
                      <w:tab w:val="decimal" w:pos="417"/>
                    </w:tabs>
                    <w:jc w:val="center"/>
                    <w:rPr>
                      <w:rFonts w:ascii="Verdana" w:hAnsi="Verdana"/>
                      <w:sz w:val="16"/>
                      <w:szCs w:val="16"/>
                      <w:lang w:val="en-US"/>
                    </w:rPr>
                  </w:pPr>
                  <w:r w:rsidRPr="00CD4A60">
                    <w:rPr>
                      <w:rFonts w:ascii="Verdana" w:hAnsi="Verdana"/>
                      <w:sz w:val="16"/>
                      <w:szCs w:val="16"/>
                      <w:lang w:val="en-US"/>
                    </w:rPr>
                    <w:t>6</w:t>
                  </w:r>
                </w:p>
              </w:tc>
              <w:tc>
                <w:tcPr>
                  <w:tcW w:w="851" w:type="dxa"/>
                  <w:vAlign w:val="center"/>
                </w:tcPr>
                <w:p w14:paraId="4B06692D" w14:textId="77777777" w:rsidR="008B62D5" w:rsidRPr="00D6603D" w:rsidRDefault="008B62D5" w:rsidP="009E79AB">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4FFDB265" w14:textId="77777777" w:rsidR="008B62D5" w:rsidRPr="00D6603D" w:rsidRDefault="008B62D5" w:rsidP="009E79AB">
                  <w:pPr>
                    <w:jc w:val="center"/>
                    <w:rPr>
                      <w:rFonts w:ascii="Verdana" w:hAnsi="Verdana"/>
                      <w:sz w:val="16"/>
                      <w:szCs w:val="16"/>
                      <w:lang w:val="en-US"/>
                    </w:rPr>
                  </w:pPr>
                  <w:r w:rsidRPr="00D6603D">
                    <w:rPr>
                      <w:rFonts w:ascii="Verdana" w:hAnsi="Verdana"/>
                      <w:sz w:val="16"/>
                      <w:szCs w:val="16"/>
                      <w:lang w:val="en-US"/>
                    </w:rPr>
                    <w:t>IFU 60, 1991</w:t>
                  </w:r>
                </w:p>
              </w:tc>
            </w:tr>
            <w:tr w:rsidR="005150F0" w:rsidRPr="001F5D38" w14:paraId="38FA4D01" w14:textId="77777777" w:rsidTr="00953535">
              <w:trPr>
                <w:trHeight w:hRule="exact" w:val="501"/>
              </w:trPr>
              <w:tc>
                <w:tcPr>
                  <w:tcW w:w="1303" w:type="dxa"/>
                  <w:vAlign w:val="center"/>
                </w:tcPr>
                <w:p w14:paraId="07EEF74F" w14:textId="77777777" w:rsidR="005150F0" w:rsidRPr="00D6603D" w:rsidRDefault="005150F0" w:rsidP="005150F0">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75925056" w14:textId="77777777" w:rsidR="005150F0" w:rsidRPr="00CD4A60" w:rsidRDefault="005150F0" w:rsidP="005150F0">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0920EDC1" w14:textId="77777777" w:rsidR="005150F0" w:rsidRPr="00CD4A60" w:rsidRDefault="005150F0" w:rsidP="005150F0">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4F4DB7FD" w14:textId="77777777" w:rsidR="005150F0" w:rsidRPr="00CD4A60" w:rsidRDefault="005150F0" w:rsidP="005150F0">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73984B8F" w14:textId="77777777" w:rsidR="005150F0" w:rsidRPr="00D6603D" w:rsidRDefault="005150F0" w:rsidP="005150F0">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3497A74F" w14:textId="77777777" w:rsidR="005150F0" w:rsidRPr="00D6603D" w:rsidRDefault="005150F0" w:rsidP="005150F0">
                  <w:pPr>
                    <w:jc w:val="center"/>
                    <w:rPr>
                      <w:rFonts w:ascii="Verdana" w:hAnsi="Verdana"/>
                      <w:sz w:val="16"/>
                      <w:szCs w:val="16"/>
                      <w:lang w:val="en-US"/>
                    </w:rPr>
                  </w:pPr>
                  <w:r w:rsidRPr="00D6603D">
                    <w:rPr>
                      <w:rFonts w:ascii="Verdana" w:hAnsi="Verdana"/>
                      <w:sz w:val="16"/>
                      <w:szCs w:val="16"/>
                      <w:lang w:val="en-US"/>
                    </w:rPr>
                    <w:t>IFU 60, 1991</w:t>
                  </w:r>
                </w:p>
              </w:tc>
            </w:tr>
          </w:tbl>
          <w:p w14:paraId="7568E7E4"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D76D32D" w14:textId="77777777" w:rsidTr="00583DB6">
        <w:trPr>
          <w:trHeight w:val="8345"/>
        </w:trPr>
        <w:tc>
          <w:tcPr>
            <w:tcW w:w="9210" w:type="dxa"/>
            <w:tcBorders>
              <w:top w:val="nil"/>
            </w:tcBorders>
          </w:tcPr>
          <w:p w14:paraId="757E0E0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A473F21" w14:textId="77777777" w:rsidTr="00953535">
              <w:trPr>
                <w:trHeight w:hRule="exact" w:val="501"/>
                <w:tblHeader/>
              </w:trPr>
              <w:tc>
                <w:tcPr>
                  <w:tcW w:w="1303" w:type="dxa"/>
                  <w:vAlign w:val="center"/>
                </w:tcPr>
                <w:p w14:paraId="7FED3AA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AEFC1F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AF08AC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908C5A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093EEC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63C81A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D4A60" w:rsidRPr="001F5D38" w14:paraId="39276C0A" w14:textId="77777777" w:rsidTr="0024097C">
              <w:trPr>
                <w:trHeight w:hRule="exact" w:val="680"/>
                <w:tblHeader/>
              </w:trPr>
              <w:tc>
                <w:tcPr>
                  <w:tcW w:w="1303" w:type="dxa"/>
                  <w:vAlign w:val="center"/>
                </w:tcPr>
                <w:p w14:paraId="4A4DD62A" w14:textId="77777777" w:rsidR="00CD4A60" w:rsidRPr="00690E9B" w:rsidRDefault="00CD4A60" w:rsidP="00CD4A60">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271DE8CB"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41787DED"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4683C031"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100</w:t>
                  </w:r>
                </w:p>
              </w:tc>
              <w:tc>
                <w:tcPr>
                  <w:tcW w:w="851" w:type="dxa"/>
                  <w:vAlign w:val="center"/>
                </w:tcPr>
                <w:p w14:paraId="47710280"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579B527" w14:textId="77777777" w:rsidR="00CD4A60" w:rsidRDefault="00CD4A60" w:rsidP="00CD4A6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D4A60" w:rsidRPr="001F5D38" w14:paraId="21853C81" w14:textId="77777777" w:rsidTr="0024097C">
              <w:trPr>
                <w:trHeight w:hRule="exact" w:val="680"/>
                <w:tblHeader/>
              </w:trPr>
              <w:tc>
                <w:tcPr>
                  <w:tcW w:w="1303" w:type="dxa"/>
                  <w:vAlign w:val="center"/>
                </w:tcPr>
                <w:p w14:paraId="3868916D" w14:textId="77777777" w:rsidR="00CD4A60" w:rsidRPr="00690E9B" w:rsidRDefault="00CD4A60" w:rsidP="00CD4A60">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1E9FDB9D"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75B8E7C7"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1A0C403"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50</w:t>
                  </w:r>
                </w:p>
              </w:tc>
              <w:tc>
                <w:tcPr>
                  <w:tcW w:w="851" w:type="dxa"/>
                  <w:vAlign w:val="center"/>
                </w:tcPr>
                <w:p w14:paraId="1F8C97B6"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FA4D4D1" w14:textId="77777777" w:rsidR="00CD4A60" w:rsidRDefault="00CD4A60" w:rsidP="00CD4A6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D4A60" w:rsidRPr="001F5D38" w14:paraId="4D182991" w14:textId="77777777" w:rsidTr="0024097C">
              <w:trPr>
                <w:trHeight w:hRule="exact" w:val="680"/>
                <w:tblHeader/>
              </w:trPr>
              <w:tc>
                <w:tcPr>
                  <w:tcW w:w="1303" w:type="dxa"/>
                  <w:vAlign w:val="center"/>
                </w:tcPr>
                <w:p w14:paraId="0F6EEDF8" w14:textId="77777777" w:rsidR="00CD4A60" w:rsidRPr="00690E9B" w:rsidRDefault="00CD4A60" w:rsidP="00CD4A60">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2DABF30D"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897F6CA"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8E37EA5"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30</w:t>
                  </w:r>
                </w:p>
              </w:tc>
              <w:tc>
                <w:tcPr>
                  <w:tcW w:w="851" w:type="dxa"/>
                  <w:vAlign w:val="center"/>
                </w:tcPr>
                <w:p w14:paraId="0A7E62ED"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DA5CF8D" w14:textId="77777777" w:rsidR="00CD4A60" w:rsidRDefault="00CD4A60" w:rsidP="00CD4A6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D4A60" w:rsidRPr="001F5D38" w14:paraId="23765D56" w14:textId="77777777" w:rsidTr="0024097C">
              <w:trPr>
                <w:trHeight w:hRule="exact" w:val="680"/>
                <w:tblHeader/>
              </w:trPr>
              <w:tc>
                <w:tcPr>
                  <w:tcW w:w="1303" w:type="dxa"/>
                  <w:vAlign w:val="center"/>
                </w:tcPr>
                <w:p w14:paraId="32FF753F" w14:textId="77777777" w:rsidR="00CD4A60" w:rsidRPr="00690E9B" w:rsidRDefault="00CD4A60" w:rsidP="00CD4A60">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0D41B600"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2CEFD5C0"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7E7DFA0"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657AAB6E"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E0F7E8B" w14:textId="77777777" w:rsidR="00CD4A60" w:rsidRDefault="00CD4A60" w:rsidP="00CD4A6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D4A60" w:rsidRPr="001F5D38" w14:paraId="3DC1E311" w14:textId="77777777" w:rsidTr="0024097C">
              <w:trPr>
                <w:trHeight w:hRule="exact" w:val="680"/>
                <w:tblHeader/>
              </w:trPr>
              <w:tc>
                <w:tcPr>
                  <w:tcW w:w="1303" w:type="dxa"/>
                  <w:vAlign w:val="center"/>
                </w:tcPr>
                <w:p w14:paraId="0EE7609F" w14:textId="77777777" w:rsidR="00CD4A60" w:rsidRPr="00690E9B" w:rsidRDefault="00CD4A60" w:rsidP="00CD4A60">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5D7265F6"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8BE8309"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FB59CA1"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5469458"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FB5D53A" w14:textId="77777777" w:rsidR="00CD4A60" w:rsidRDefault="00CD4A60" w:rsidP="00CD4A6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D4A60" w:rsidRPr="00185303" w14:paraId="6EEBB997" w14:textId="77777777" w:rsidTr="0024097C">
              <w:trPr>
                <w:trHeight w:hRule="exact" w:val="680"/>
                <w:tblHeader/>
              </w:trPr>
              <w:tc>
                <w:tcPr>
                  <w:tcW w:w="1303" w:type="dxa"/>
                  <w:vAlign w:val="center"/>
                </w:tcPr>
                <w:p w14:paraId="5230EA93" w14:textId="77777777" w:rsidR="00CD4A60" w:rsidRPr="00690E9B" w:rsidRDefault="00CD4A60" w:rsidP="00CD4A60">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39A3FCB8"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322E739"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4D0D6161"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155DA0C1" w14:textId="77777777" w:rsidR="00CD4A60" w:rsidRPr="00690E9B" w:rsidRDefault="00CD4A60" w:rsidP="00CD4A60">
                  <w:pPr>
                    <w:jc w:val="center"/>
                    <w:rPr>
                      <w:rFonts w:ascii="Verdana" w:hAnsi="Verdana"/>
                      <w:sz w:val="16"/>
                      <w:szCs w:val="16"/>
                      <w:lang w:val="en-US"/>
                    </w:rPr>
                  </w:pPr>
                  <w:r w:rsidRPr="00690E9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3ECCFC6" w14:textId="77777777" w:rsidR="00CD4A60" w:rsidRDefault="00CD4A60" w:rsidP="00CD4A6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43BCDD0"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63DDDF8E" w14:textId="77777777" w:rsidTr="00977461">
              <w:trPr>
                <w:trHeight w:hRule="exact" w:val="510"/>
                <w:jc w:val="center"/>
              </w:trPr>
              <w:tc>
                <w:tcPr>
                  <w:tcW w:w="2228" w:type="dxa"/>
                  <w:vAlign w:val="center"/>
                </w:tcPr>
                <w:p w14:paraId="65539D6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53CB118C"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306D15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03A4FB06" w14:textId="77777777" w:rsidTr="00977461">
              <w:trPr>
                <w:trHeight w:hRule="exact" w:val="510"/>
                <w:jc w:val="center"/>
              </w:trPr>
              <w:tc>
                <w:tcPr>
                  <w:tcW w:w="2228" w:type="dxa"/>
                  <w:vAlign w:val="center"/>
                </w:tcPr>
                <w:p w14:paraId="51D63C8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22DDD1A1"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32BFD040"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AF64E96" w14:textId="77777777" w:rsidTr="00977461">
              <w:trPr>
                <w:trHeight w:hRule="exact" w:val="510"/>
                <w:jc w:val="center"/>
              </w:trPr>
              <w:tc>
                <w:tcPr>
                  <w:tcW w:w="2228" w:type="dxa"/>
                  <w:vAlign w:val="center"/>
                </w:tcPr>
                <w:p w14:paraId="6B3ECB80"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6311E1C9"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400FD8A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6562643" w14:textId="77777777" w:rsidTr="00977461">
              <w:trPr>
                <w:trHeight w:hRule="exact" w:val="510"/>
                <w:jc w:val="center"/>
              </w:trPr>
              <w:tc>
                <w:tcPr>
                  <w:tcW w:w="2228" w:type="dxa"/>
                  <w:vAlign w:val="center"/>
                </w:tcPr>
                <w:p w14:paraId="1631AFE1"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0B3506FC"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C59A68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9B5DAF" w14:textId="77777777" w:rsidTr="00977461">
              <w:trPr>
                <w:trHeight w:hRule="exact" w:val="510"/>
                <w:jc w:val="center"/>
              </w:trPr>
              <w:tc>
                <w:tcPr>
                  <w:tcW w:w="2228" w:type="dxa"/>
                  <w:vAlign w:val="center"/>
                </w:tcPr>
                <w:p w14:paraId="1206D267"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2AC268C6"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F3A45F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58660912" w14:textId="77777777" w:rsidR="004A7EF7" w:rsidRPr="002C594E" w:rsidRDefault="004A7EF7" w:rsidP="00853353">
            <w:pPr>
              <w:spacing w:before="100" w:beforeAutospacing="1"/>
              <w:rPr>
                <w:rFonts w:ascii="Verdana" w:hAnsi="Verdana"/>
                <w:b/>
                <w:sz w:val="8"/>
                <w:szCs w:val="8"/>
                <w:lang w:val="en-US"/>
              </w:rPr>
            </w:pPr>
          </w:p>
        </w:tc>
      </w:tr>
    </w:tbl>
    <w:p w14:paraId="329044CF"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85303" w14:paraId="7D414BD6" w14:textId="77777777" w:rsidTr="00953535">
        <w:trPr>
          <w:trHeight w:val="3809"/>
        </w:trPr>
        <w:tc>
          <w:tcPr>
            <w:tcW w:w="9210" w:type="dxa"/>
          </w:tcPr>
          <w:p w14:paraId="63AC7C6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B2D9F5C"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04776BF"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60A34DA2"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3E62E4B"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08AE968"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C2925D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619E0BB0"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7334392"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4B3E957"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50B9C6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97AECAF"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BD6DF4B"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D0739D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85303" w14:paraId="3C77A336" w14:textId="77777777" w:rsidTr="00257592">
        <w:trPr>
          <w:trHeight w:val="2600"/>
        </w:trPr>
        <w:tc>
          <w:tcPr>
            <w:tcW w:w="9210" w:type="dxa"/>
            <w:shd w:val="clear" w:color="auto" w:fill="auto"/>
          </w:tcPr>
          <w:p w14:paraId="2943CD7F"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92F3E6E"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47ACBC5"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45E7F4D2"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6EA7F53A" w14:textId="17934519"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E530AE" w:rsidRPr="002C594E">
              <w:rPr>
                <w:rFonts w:ascii="Verdana" w:hAnsi="Verdana"/>
                <w:lang w:val="en-US"/>
              </w:rPr>
              <w:t>Receiving Citrus Fruit and Unloading – Washing – Selection and Calibration</w:t>
            </w:r>
            <w:r w:rsidR="009F6F6D" w:rsidRPr="002C594E">
              <w:rPr>
                <w:rFonts w:ascii="Verdana" w:hAnsi="Verdana"/>
                <w:lang w:val="en-US"/>
              </w:rPr>
              <w:t xml:space="preserve"> –</w:t>
            </w:r>
            <w:r w:rsidR="00E530AE" w:rsidRPr="002C594E">
              <w:rPr>
                <w:rFonts w:ascii="Verdana" w:hAnsi="Verdana"/>
                <w:lang w:val="en-US"/>
              </w:rPr>
              <w:t xml:space="preserve"> Juice Extraction</w:t>
            </w:r>
            <w:r w:rsidR="009F6F6D" w:rsidRPr="002C594E">
              <w:rPr>
                <w:rFonts w:ascii="Verdana" w:hAnsi="Verdana"/>
                <w:lang w:val="en-US"/>
              </w:rPr>
              <w:t xml:space="preserve"> – </w:t>
            </w:r>
            <w:r w:rsidR="00E530AE" w:rsidRPr="002C594E">
              <w:rPr>
                <w:rFonts w:ascii="Verdana" w:hAnsi="Verdana"/>
                <w:lang w:val="en-US"/>
              </w:rPr>
              <w:t>Refining</w:t>
            </w:r>
            <w:r w:rsidR="00400335" w:rsidRPr="002C594E">
              <w:rPr>
                <w:rFonts w:ascii="Verdana" w:hAnsi="Verdana"/>
                <w:lang w:val="en-US"/>
              </w:rPr>
              <w:t xml:space="preserve"> </w:t>
            </w:r>
            <w:r w:rsidR="00754007">
              <w:rPr>
                <w:rFonts w:ascii="Verdana" w:hAnsi="Verdana"/>
                <w:lang w:val="en-US"/>
              </w:rPr>
              <w:t>–</w:t>
            </w:r>
            <w:r w:rsidR="00400335" w:rsidRPr="002C594E">
              <w:rPr>
                <w:rFonts w:ascii="Verdana" w:hAnsi="Verdana"/>
                <w:lang w:val="en-US"/>
              </w:rPr>
              <w:t xml:space="preserve"> </w:t>
            </w:r>
            <w:r w:rsidR="00754007">
              <w:rPr>
                <w:rFonts w:ascii="Verdana" w:hAnsi="Verdana"/>
                <w:lang w:val="en-US"/>
              </w:rPr>
              <w:t xml:space="preserve">Refrigeration – Temporary Storage - </w:t>
            </w:r>
            <w:r w:rsidR="009F6F6D" w:rsidRPr="002C594E">
              <w:rPr>
                <w:rFonts w:ascii="Verdana" w:hAnsi="Verdana"/>
                <w:lang w:val="en-US"/>
              </w:rPr>
              <w:t xml:space="preserve"> </w:t>
            </w:r>
            <w:r w:rsidR="00C23BF2" w:rsidRPr="002C594E">
              <w:rPr>
                <w:rFonts w:ascii="Verdana" w:hAnsi="Verdana"/>
                <w:color w:val="212121"/>
                <w:lang w:val="en-US" w:eastAsia="it-IT"/>
              </w:rPr>
              <w:t>P</w:t>
            </w:r>
            <w:r w:rsidR="00400335" w:rsidRPr="002C594E">
              <w:rPr>
                <w:rFonts w:ascii="Verdana" w:hAnsi="Verdana"/>
                <w:color w:val="212121"/>
                <w:lang w:val="en-US" w:eastAsia="it-IT"/>
              </w:rPr>
              <w:t>reheating</w:t>
            </w:r>
            <w:r w:rsidR="00C23BF2" w:rsidRPr="002C594E">
              <w:rPr>
                <w:rFonts w:ascii="Verdana" w:hAnsi="Verdana"/>
                <w:color w:val="212121"/>
                <w:lang w:val="en-US" w:eastAsia="it-IT"/>
              </w:rPr>
              <w:t xml:space="preserve"> – Refinement - </w:t>
            </w:r>
            <w:r w:rsidR="00C23BF2" w:rsidRPr="002C594E">
              <w:rPr>
                <w:rFonts w:ascii="Verdana" w:hAnsi="Verdana"/>
                <w:lang w:val="en-US"/>
              </w:rPr>
              <w:t>Centrifugation</w:t>
            </w:r>
            <w:r w:rsidR="00603B84" w:rsidRPr="002C594E">
              <w:rPr>
                <w:rFonts w:ascii="Verdana" w:hAnsi="Verdana"/>
                <w:lang w:val="en-US"/>
              </w:rPr>
              <w:t xml:space="preserve"> </w:t>
            </w:r>
            <w:r w:rsidR="00C23BF2" w:rsidRPr="002C594E">
              <w:rPr>
                <w:rFonts w:ascii="Verdana" w:hAnsi="Verdana"/>
                <w:lang w:val="en-US"/>
              </w:rPr>
              <w:t>– Sending to the Finished Products Department</w:t>
            </w:r>
            <w:r w:rsidR="007506EF" w:rsidRPr="002C594E">
              <w:rPr>
                <w:rFonts w:ascii="Verdana" w:hAnsi="Verdana"/>
                <w:lang w:val="en-US"/>
              </w:rPr>
              <w:t>–</w:t>
            </w:r>
            <w:r w:rsidR="00603B84" w:rsidRPr="002C594E">
              <w:rPr>
                <w:rFonts w:ascii="Verdana" w:hAnsi="Verdana"/>
                <w:lang w:val="en-US"/>
              </w:rPr>
              <w:t xml:space="preserve"> </w:t>
            </w:r>
            <w:r w:rsidR="00C23BF2" w:rsidRPr="002C594E">
              <w:rPr>
                <w:rFonts w:ascii="Verdana" w:hAnsi="Verdana"/>
                <w:lang w:val="en-US"/>
              </w:rPr>
              <w:t xml:space="preserve">Pasteurization – Concentration – Refrigeration – Filtration </w:t>
            </w:r>
            <w:r w:rsidR="00E43E07">
              <w:rPr>
                <w:rFonts w:ascii="Verdana" w:hAnsi="Verdana"/>
                <w:lang w:val="en-US"/>
              </w:rPr>
              <w:t xml:space="preserve">and magnetic trap </w:t>
            </w:r>
            <w:r w:rsidR="00C23BF2" w:rsidRPr="002C594E">
              <w:rPr>
                <w:rFonts w:ascii="Verdana" w:hAnsi="Verdana"/>
                <w:lang w:val="en-US"/>
              </w:rPr>
              <w:t>– 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p>
        </w:tc>
      </w:tr>
    </w:tbl>
    <w:p w14:paraId="54BD333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85303" w14:paraId="0129AEF8" w14:textId="77777777" w:rsidTr="00E502AA">
        <w:trPr>
          <w:trHeight w:val="1129"/>
        </w:trPr>
        <w:tc>
          <w:tcPr>
            <w:tcW w:w="9356" w:type="dxa"/>
            <w:shd w:val="clear" w:color="auto" w:fill="auto"/>
          </w:tcPr>
          <w:p w14:paraId="7963CF8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51E41FF"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4D68B2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3E2B64C" w14:textId="77777777" w:rsidTr="00482084">
              <w:tc>
                <w:tcPr>
                  <w:tcW w:w="1087" w:type="dxa"/>
                </w:tcPr>
                <w:p w14:paraId="65A56E3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68261BE"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22EC721E" w14:textId="77777777" w:rsidR="00163F15" w:rsidRPr="002C594E" w:rsidRDefault="00163F15" w:rsidP="00172D78">
                  <w:pPr>
                    <w:spacing w:before="120"/>
                    <w:jc w:val="both"/>
                    <w:rPr>
                      <w:rFonts w:ascii="Verdana" w:hAnsi="Verdana"/>
                      <w:sz w:val="16"/>
                      <w:szCs w:val="16"/>
                      <w:lang w:val="en-US"/>
                    </w:rPr>
                  </w:pPr>
                </w:p>
              </w:tc>
            </w:tr>
            <w:tr w:rsidR="00163F15" w:rsidRPr="002C594E" w14:paraId="0AA3AEC0" w14:textId="77777777" w:rsidTr="00482084">
              <w:tc>
                <w:tcPr>
                  <w:tcW w:w="1087" w:type="dxa"/>
                </w:tcPr>
                <w:p w14:paraId="0B7873C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6FF526C"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C09AFA2" w14:textId="77777777" w:rsidR="00163F15" w:rsidRPr="002C594E" w:rsidRDefault="00163F15" w:rsidP="00172D78">
                  <w:pPr>
                    <w:spacing w:before="120"/>
                    <w:jc w:val="both"/>
                    <w:rPr>
                      <w:rFonts w:ascii="Verdana" w:hAnsi="Verdana"/>
                      <w:sz w:val="16"/>
                      <w:szCs w:val="16"/>
                      <w:lang w:val="en-US"/>
                    </w:rPr>
                  </w:pPr>
                </w:p>
              </w:tc>
            </w:tr>
            <w:tr w:rsidR="00163F15" w:rsidRPr="00185303" w14:paraId="57D00C1E" w14:textId="77777777" w:rsidTr="00482084">
              <w:tc>
                <w:tcPr>
                  <w:tcW w:w="1087" w:type="dxa"/>
                </w:tcPr>
                <w:p w14:paraId="4473A78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3EE031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CF858AC"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E6EB2D9"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85303" w14:paraId="410F4A18" w14:textId="77777777" w:rsidTr="00300921">
              <w:tc>
                <w:tcPr>
                  <w:tcW w:w="1087" w:type="dxa"/>
                </w:tcPr>
                <w:p w14:paraId="636DBA3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38D5EE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17E304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85303" w14:paraId="3530C6B3" w14:textId="77777777" w:rsidTr="00300921">
              <w:tc>
                <w:tcPr>
                  <w:tcW w:w="1087" w:type="dxa"/>
                </w:tcPr>
                <w:p w14:paraId="029A51F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5462825"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F7F09F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7AEBA5F" w14:textId="77777777" w:rsidR="00163F15" w:rsidRPr="002C594E" w:rsidRDefault="00163F15" w:rsidP="00172D78">
                  <w:pPr>
                    <w:spacing w:before="120"/>
                    <w:jc w:val="both"/>
                    <w:rPr>
                      <w:rFonts w:ascii="Verdana" w:hAnsi="Verdana"/>
                      <w:sz w:val="16"/>
                      <w:szCs w:val="16"/>
                      <w:lang w:val="en-US"/>
                    </w:rPr>
                  </w:pPr>
                </w:p>
              </w:tc>
            </w:tr>
          </w:tbl>
          <w:p w14:paraId="2B4381F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7DEB341"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CF29797" w14:textId="77777777" w:rsidTr="00583DB6">
              <w:trPr>
                <w:trHeight w:val="242"/>
                <w:jc w:val="center"/>
              </w:trPr>
              <w:tc>
                <w:tcPr>
                  <w:tcW w:w="1129" w:type="dxa"/>
                </w:tcPr>
                <w:p w14:paraId="158FB77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57EAE9E"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7FDC16F" w14:textId="77777777" w:rsidR="00163F15" w:rsidRPr="002C594E" w:rsidRDefault="00163F15" w:rsidP="00172D78">
                  <w:pPr>
                    <w:spacing w:before="120"/>
                    <w:jc w:val="both"/>
                    <w:rPr>
                      <w:rFonts w:ascii="Verdana" w:hAnsi="Verdana"/>
                      <w:sz w:val="16"/>
                      <w:szCs w:val="16"/>
                      <w:lang w:val="en-US"/>
                    </w:rPr>
                  </w:pPr>
                </w:p>
              </w:tc>
            </w:tr>
            <w:tr w:rsidR="00163F15" w:rsidRPr="002C594E" w14:paraId="2D11953D" w14:textId="77777777" w:rsidTr="00583DB6">
              <w:trPr>
                <w:trHeight w:val="262"/>
                <w:jc w:val="center"/>
              </w:trPr>
              <w:tc>
                <w:tcPr>
                  <w:tcW w:w="1129" w:type="dxa"/>
                </w:tcPr>
                <w:p w14:paraId="11AE54A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7F22125"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EEE7529" w14:textId="77777777" w:rsidR="00163F15" w:rsidRPr="002C594E" w:rsidRDefault="00163F15" w:rsidP="00172D78">
                  <w:pPr>
                    <w:spacing w:before="120"/>
                    <w:jc w:val="both"/>
                    <w:rPr>
                      <w:rFonts w:ascii="Verdana" w:hAnsi="Verdana"/>
                      <w:sz w:val="16"/>
                      <w:szCs w:val="16"/>
                      <w:lang w:val="en-US"/>
                    </w:rPr>
                  </w:pPr>
                </w:p>
              </w:tc>
            </w:tr>
            <w:tr w:rsidR="00163F15" w:rsidRPr="00185303" w14:paraId="59D3AE15" w14:textId="77777777" w:rsidTr="00583DB6">
              <w:trPr>
                <w:trHeight w:val="1477"/>
                <w:jc w:val="center"/>
              </w:trPr>
              <w:tc>
                <w:tcPr>
                  <w:tcW w:w="1129" w:type="dxa"/>
                </w:tcPr>
                <w:p w14:paraId="16971BD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E145A1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DD18478"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85303" w14:paraId="065459B7" w14:textId="77777777" w:rsidTr="00583DB6">
              <w:trPr>
                <w:trHeight w:val="790"/>
                <w:jc w:val="center"/>
              </w:trPr>
              <w:tc>
                <w:tcPr>
                  <w:tcW w:w="1129" w:type="dxa"/>
                </w:tcPr>
                <w:p w14:paraId="28CA483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340ADE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35D88C3" w14:textId="77777777" w:rsidR="00163F15" w:rsidRPr="002C594E" w:rsidRDefault="00163F15" w:rsidP="00172D78">
                  <w:pPr>
                    <w:spacing w:before="120"/>
                    <w:jc w:val="both"/>
                    <w:rPr>
                      <w:rFonts w:ascii="Verdana" w:hAnsi="Verdana"/>
                      <w:sz w:val="16"/>
                      <w:szCs w:val="16"/>
                      <w:lang w:val="en-US"/>
                    </w:rPr>
                  </w:pPr>
                </w:p>
              </w:tc>
            </w:tr>
          </w:tbl>
          <w:p w14:paraId="6D026FC9" w14:textId="77777777" w:rsidR="009A54EC" w:rsidRPr="002C594E" w:rsidRDefault="009A54EC" w:rsidP="00172D78">
            <w:pPr>
              <w:spacing w:before="120"/>
              <w:jc w:val="center"/>
              <w:rPr>
                <w:rFonts w:ascii="Verdana" w:hAnsi="Verdana"/>
                <w:i/>
                <w:lang w:val="en-US"/>
              </w:rPr>
            </w:pPr>
          </w:p>
          <w:p w14:paraId="1187559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FEBB7D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0F92E4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270BB2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9C86F7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96990E2"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51E807B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4D7CDA9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9DB786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3A7BAB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4B23B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549B826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CE65E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CBD2C6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05D69AC"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AABC7CB"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lastRenderedPageBreak/>
              <w:t>General Notes</w:t>
            </w:r>
          </w:p>
          <w:p w14:paraId="2B1CAE8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661688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1F324C8"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7D6F98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D2F86F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35959D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5D78795" w14:textId="77777777" w:rsidR="00583DB6" w:rsidRPr="002C594E" w:rsidRDefault="00583DB6" w:rsidP="00F6263E">
            <w:pPr>
              <w:spacing w:before="120"/>
              <w:ind w:left="318" w:hanging="318"/>
              <w:rPr>
                <w:rFonts w:ascii="Verdana" w:hAnsi="Verdana"/>
                <w:i/>
                <w:sz w:val="16"/>
                <w:szCs w:val="16"/>
                <w:lang w:val="en-US"/>
              </w:rPr>
            </w:pPr>
          </w:p>
          <w:p w14:paraId="4879451B"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F5CFED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DA861E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FBFD95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E02C2D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AF893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D3901B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F02A6A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3C0868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BF68B1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C42D037" w14:textId="77777777" w:rsidR="00583DB6" w:rsidRPr="00B11378" w:rsidRDefault="00583DB6" w:rsidP="00B11378">
            <w:pPr>
              <w:spacing w:before="120"/>
              <w:rPr>
                <w:rFonts w:ascii="Verdana" w:hAnsi="Verdana"/>
                <w:i/>
                <w:sz w:val="16"/>
                <w:szCs w:val="16"/>
                <w:lang w:val="en-US"/>
              </w:rPr>
            </w:pPr>
          </w:p>
          <w:p w14:paraId="0A3AA62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705B7C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169412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DF5AE3E"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52A4D08" w14:textId="77777777" w:rsidR="00573C7D" w:rsidRPr="002C594E" w:rsidRDefault="00573C7D" w:rsidP="00172D78">
            <w:pPr>
              <w:spacing w:before="120"/>
              <w:rPr>
                <w:rFonts w:ascii="Verdana" w:hAnsi="Verdana"/>
                <w:i/>
                <w:sz w:val="16"/>
                <w:szCs w:val="16"/>
                <w:lang w:val="en-US"/>
              </w:rPr>
            </w:pPr>
          </w:p>
          <w:p w14:paraId="12D9D5F2"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9F1549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4A462C9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72A1B3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85303" w14:paraId="0EF91FCE" w14:textId="77777777" w:rsidTr="00394C48">
        <w:trPr>
          <w:trHeight w:val="1737"/>
        </w:trPr>
        <w:tc>
          <w:tcPr>
            <w:tcW w:w="9320" w:type="dxa"/>
            <w:shd w:val="clear" w:color="auto" w:fill="auto"/>
          </w:tcPr>
          <w:p w14:paraId="6562CC8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A4CF0D2"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4BF6E5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645E2A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85303" w14:paraId="1823B56B" w14:textId="77777777" w:rsidTr="00163F15">
        <w:trPr>
          <w:trHeight w:val="832"/>
        </w:trPr>
        <w:tc>
          <w:tcPr>
            <w:tcW w:w="9320" w:type="dxa"/>
            <w:shd w:val="clear" w:color="auto" w:fill="auto"/>
          </w:tcPr>
          <w:p w14:paraId="4214D8B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4CAB93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030AA4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60064B1"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CF3788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85303" w14:paraId="1A23295D" w14:textId="77777777" w:rsidTr="00394C48">
        <w:tc>
          <w:tcPr>
            <w:tcW w:w="9320" w:type="dxa"/>
            <w:shd w:val="clear" w:color="auto" w:fill="auto"/>
          </w:tcPr>
          <w:p w14:paraId="1364994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55933C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1F69BBE" w14:textId="77777777" w:rsidR="001E1265" w:rsidRPr="002C594E" w:rsidRDefault="001E1265" w:rsidP="00172D78">
      <w:pPr>
        <w:spacing w:before="120"/>
        <w:ind w:left="-567"/>
        <w:rPr>
          <w:rFonts w:ascii="Verdana" w:hAnsi="Verdana"/>
          <w:i/>
          <w:sz w:val="16"/>
          <w:szCs w:val="16"/>
          <w:lang w:val="en-US"/>
        </w:rPr>
      </w:pPr>
    </w:p>
    <w:p w14:paraId="7CC1A262"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CB3F27" w14:textId="77777777" w:rsidR="00045A7B" w:rsidRDefault="00045A7B">
      <w:r>
        <w:separator/>
      </w:r>
    </w:p>
  </w:endnote>
  <w:endnote w:type="continuationSeparator" w:id="0">
    <w:p w14:paraId="0019A4E8"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FFA7F0" w14:textId="77777777" w:rsidR="001F5D38" w:rsidRDefault="001F5D3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7CB3B4"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85303" w:rsidRPr="001E1265" w14:paraId="1160FC80" w14:textId="77777777" w:rsidTr="00792042">
      <w:tc>
        <w:tcPr>
          <w:tcW w:w="567" w:type="dxa"/>
          <w:tcBorders>
            <w:top w:val="single" w:sz="4" w:space="0" w:color="000000"/>
            <w:left w:val="single" w:sz="4" w:space="0" w:color="000000"/>
            <w:bottom w:val="single" w:sz="4" w:space="0" w:color="000000"/>
          </w:tcBorders>
          <w:vAlign w:val="center"/>
        </w:tcPr>
        <w:p w14:paraId="2E06D49D" w14:textId="54D3A977" w:rsidR="00185303" w:rsidRPr="001E1265" w:rsidRDefault="00185303" w:rsidP="00185303">
          <w:pPr>
            <w:pStyle w:val="Pidipagina"/>
            <w:snapToGrid w:val="0"/>
            <w:jc w:val="center"/>
            <w:rPr>
              <w:rFonts w:ascii="Verdana" w:hAnsi="Verdana"/>
              <w:sz w:val="16"/>
              <w:szCs w:val="16"/>
              <w:lang w:val="en-US"/>
            </w:rPr>
          </w:pPr>
          <w:r>
            <w:rPr>
              <w:rFonts w:ascii="Verdana" w:hAnsi="Verdana"/>
              <w:sz w:val="16"/>
              <w:szCs w:val="16"/>
              <w:lang w:val="en-US"/>
            </w:rPr>
            <w:t>11</w:t>
          </w:r>
        </w:p>
      </w:tc>
      <w:tc>
        <w:tcPr>
          <w:tcW w:w="1560" w:type="dxa"/>
          <w:tcBorders>
            <w:top w:val="single" w:sz="4" w:space="0" w:color="000000"/>
            <w:left w:val="single" w:sz="4" w:space="0" w:color="000000"/>
            <w:bottom w:val="single" w:sz="4" w:space="0" w:color="000000"/>
            <w:right w:val="nil"/>
          </w:tcBorders>
          <w:vAlign w:val="center"/>
        </w:tcPr>
        <w:p w14:paraId="571744CE" w14:textId="571E5A6B" w:rsidR="00185303" w:rsidRDefault="00185303" w:rsidP="0018530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2B76E66" w14:textId="33FA35F8" w:rsidR="00185303" w:rsidRDefault="00185303" w:rsidP="0018530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17B1D30" w14:textId="1E8BF965" w:rsidR="00185303" w:rsidRDefault="001F5D38" w:rsidP="001F5D38">
          <w:pPr>
            <w:pStyle w:val="Pidipagina"/>
            <w:snapToGrid w:val="0"/>
            <w:jc w:val="center"/>
            <w:rPr>
              <w:rFonts w:ascii="Verdana" w:hAnsi="Verdana"/>
              <w:sz w:val="16"/>
              <w:szCs w:val="16"/>
              <w:lang w:val="en-US"/>
            </w:rPr>
          </w:pPr>
          <w:r w:rsidRPr="001F5D3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050350B" w14:textId="77777777" w:rsidR="00185303" w:rsidRDefault="00185303" w:rsidP="00185303">
          <w:pPr>
            <w:pStyle w:val="Pidipagina"/>
            <w:snapToGrid w:val="0"/>
            <w:jc w:val="center"/>
            <w:rPr>
              <w:rFonts w:ascii="Verdana" w:hAnsi="Verdana"/>
              <w:sz w:val="16"/>
              <w:szCs w:val="16"/>
              <w:lang w:val="en-US"/>
            </w:rPr>
          </w:pPr>
          <w:r>
            <w:rPr>
              <w:rFonts w:ascii="Verdana" w:hAnsi="Verdana"/>
              <w:sz w:val="16"/>
              <w:szCs w:val="16"/>
              <w:lang w:val="en-US"/>
            </w:rPr>
            <w:t>RIZZO</w:t>
          </w:r>
        </w:p>
        <w:p w14:paraId="1B1BB7A5" w14:textId="600FCFBF" w:rsidR="00185303" w:rsidRDefault="00185303" w:rsidP="0018530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B46BE" w:rsidRPr="001E1265" w14:paraId="7870D416" w14:textId="77777777" w:rsidTr="00CF0FA3">
      <w:tc>
        <w:tcPr>
          <w:tcW w:w="567" w:type="dxa"/>
          <w:tcBorders>
            <w:top w:val="single" w:sz="4" w:space="0" w:color="000000"/>
            <w:left w:val="single" w:sz="4" w:space="0" w:color="000000"/>
            <w:bottom w:val="single" w:sz="4" w:space="0" w:color="000000"/>
          </w:tcBorders>
          <w:vAlign w:val="center"/>
        </w:tcPr>
        <w:p w14:paraId="50C37FE2" w14:textId="77777777" w:rsidR="005B46BE" w:rsidRPr="001E1265" w:rsidRDefault="005B46B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70DE295" w14:textId="77777777" w:rsidR="005B46BE" w:rsidRDefault="005B46B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ABA5407" w14:textId="77777777" w:rsidR="005B46BE" w:rsidRDefault="005B46B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93691F3" w14:textId="77777777" w:rsidR="005B46BE" w:rsidRDefault="005B46B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D89BEFE" w14:textId="77777777" w:rsidR="005B46BE" w:rsidRDefault="005B46B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B854A94" w14:textId="77777777" w:rsidR="00CF0FA3" w:rsidRDefault="00CF0FA3" w:rsidP="00CF0FA3">
    <w:pPr>
      <w:pStyle w:val="Pidipagina"/>
      <w:jc w:val="center"/>
    </w:pPr>
  </w:p>
  <w:p w14:paraId="638AC989"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C341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C341E" w:rsidRPr="00CF0FA3">
      <w:rPr>
        <w:rFonts w:ascii="Verdana" w:hAnsi="Verdana"/>
        <w:sz w:val="16"/>
        <w:szCs w:val="16"/>
      </w:rPr>
      <w:fldChar w:fldCharType="separate"/>
    </w:r>
    <w:r w:rsidR="008B62D5">
      <w:rPr>
        <w:rFonts w:ascii="Verdana" w:hAnsi="Verdana"/>
        <w:noProof/>
        <w:sz w:val="16"/>
        <w:szCs w:val="16"/>
      </w:rPr>
      <w:t>4</w:t>
    </w:r>
    <w:r w:rsidR="009C341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84E4CD8" w14:textId="77777777" w:rsidTr="001B1240">
      <w:tc>
        <w:tcPr>
          <w:tcW w:w="657" w:type="dxa"/>
          <w:tcBorders>
            <w:top w:val="single" w:sz="4" w:space="0" w:color="000000"/>
            <w:left w:val="single" w:sz="4" w:space="0" w:color="000000"/>
            <w:bottom w:val="single" w:sz="4" w:space="0" w:color="000000"/>
          </w:tcBorders>
          <w:vAlign w:val="center"/>
        </w:tcPr>
        <w:p w14:paraId="68E1F6F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FCB410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389D22C"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950EA2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032CF7B" w14:textId="77777777" w:rsidR="00E73CA1" w:rsidRPr="001B1240" w:rsidRDefault="00E73CA1" w:rsidP="001B1240">
          <w:pPr>
            <w:pStyle w:val="Pidipagina"/>
            <w:snapToGrid w:val="0"/>
            <w:jc w:val="center"/>
            <w:rPr>
              <w:rFonts w:ascii="Verdana" w:hAnsi="Verdana"/>
            </w:rPr>
          </w:pPr>
        </w:p>
      </w:tc>
    </w:tr>
    <w:tr w:rsidR="00E73CA1" w14:paraId="5599DEF4" w14:textId="77777777" w:rsidTr="001B1240">
      <w:tc>
        <w:tcPr>
          <w:tcW w:w="657" w:type="dxa"/>
          <w:tcBorders>
            <w:left w:val="single" w:sz="4" w:space="0" w:color="000000"/>
            <w:bottom w:val="single" w:sz="4" w:space="0" w:color="000000"/>
          </w:tcBorders>
          <w:vAlign w:val="center"/>
        </w:tcPr>
        <w:p w14:paraId="2EE6C5ED"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643D39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3190E10"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33D5D39"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42E0C4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B0B1B5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7F8C0E" w14:textId="77777777" w:rsidR="00045A7B" w:rsidRDefault="00045A7B">
      <w:r>
        <w:separator/>
      </w:r>
    </w:p>
  </w:footnote>
  <w:footnote w:type="continuationSeparator" w:id="0">
    <w:p w14:paraId="68AA1E34"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59CD9" w14:textId="77777777" w:rsidR="001F5D38" w:rsidRDefault="001F5D3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01B4A55C"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16027D32"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889A487"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379C62E" w14:textId="77777777" w:rsidR="00E73CA1" w:rsidRPr="00A37DFF" w:rsidRDefault="00C117A5" w:rsidP="008B62D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B62D5">
            <w:rPr>
              <w:rFonts w:ascii="Verdana" w:hAnsi="Verdana"/>
              <w:b/>
              <w:bCs/>
              <w:sz w:val="24"/>
              <w:szCs w:val="24"/>
            </w:rPr>
            <w:t xml:space="preserve">103 </w:t>
          </w:r>
          <w:r w:rsidRPr="00A37DFF">
            <w:rPr>
              <w:rFonts w:ascii="Verdana" w:hAnsi="Verdana"/>
              <w:b/>
              <w:bCs/>
              <w:sz w:val="24"/>
              <w:szCs w:val="24"/>
            </w:rPr>
            <w:t>EN</w:t>
          </w:r>
        </w:p>
      </w:tc>
    </w:tr>
  </w:tbl>
  <w:p w14:paraId="0A387B5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F2EB57E" w14:textId="77777777">
      <w:trPr>
        <w:trHeight w:val="838"/>
      </w:trPr>
      <w:tc>
        <w:tcPr>
          <w:tcW w:w="1896" w:type="dxa"/>
          <w:tcBorders>
            <w:top w:val="single" w:sz="4" w:space="0" w:color="000000"/>
            <w:left w:val="single" w:sz="4" w:space="0" w:color="000000"/>
            <w:bottom w:val="single" w:sz="4" w:space="0" w:color="000000"/>
          </w:tcBorders>
          <w:vAlign w:val="center"/>
        </w:tcPr>
        <w:p w14:paraId="00495D60"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98FCCD9"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CB2515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FE63FEA"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C341E" w:rsidRPr="004A3161">
            <w:rPr>
              <w:rFonts w:ascii="Verdana" w:hAnsi="Verdana"/>
              <w:bCs/>
              <w:sz w:val="24"/>
              <w:szCs w:val="24"/>
            </w:rPr>
            <w:fldChar w:fldCharType="begin"/>
          </w:r>
          <w:r w:rsidRPr="004A3161">
            <w:rPr>
              <w:rFonts w:ascii="Verdana" w:hAnsi="Verdana"/>
              <w:bCs/>
              <w:sz w:val="24"/>
              <w:szCs w:val="24"/>
            </w:rPr>
            <w:instrText xml:space="preserve"> PAGE </w:instrText>
          </w:r>
          <w:r w:rsidR="009C341E" w:rsidRPr="004A3161">
            <w:rPr>
              <w:rFonts w:ascii="Verdana" w:hAnsi="Verdana"/>
              <w:bCs/>
              <w:sz w:val="24"/>
              <w:szCs w:val="24"/>
            </w:rPr>
            <w:fldChar w:fldCharType="separate"/>
          </w:r>
          <w:r>
            <w:rPr>
              <w:rFonts w:ascii="Verdana" w:hAnsi="Verdana"/>
              <w:bCs/>
              <w:noProof/>
              <w:sz w:val="24"/>
              <w:szCs w:val="24"/>
            </w:rPr>
            <w:t>1</w:t>
          </w:r>
          <w:r w:rsidR="009C341E" w:rsidRPr="004A3161">
            <w:rPr>
              <w:rFonts w:ascii="Verdana" w:hAnsi="Verdana"/>
              <w:bCs/>
              <w:sz w:val="24"/>
              <w:szCs w:val="24"/>
            </w:rPr>
            <w:fldChar w:fldCharType="end"/>
          </w:r>
          <w:r w:rsidRPr="004A3161">
            <w:rPr>
              <w:rFonts w:ascii="Verdana" w:hAnsi="Verdana"/>
              <w:bCs/>
              <w:sz w:val="24"/>
              <w:szCs w:val="24"/>
            </w:rPr>
            <w:t>/6</w:t>
          </w:r>
        </w:p>
      </w:tc>
    </w:tr>
  </w:tbl>
  <w:p w14:paraId="1DF5998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980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5303"/>
    <w:rsid w:val="00186FC8"/>
    <w:rsid w:val="001B1240"/>
    <w:rsid w:val="001C1798"/>
    <w:rsid w:val="001C5AB5"/>
    <w:rsid w:val="001E1265"/>
    <w:rsid w:val="001F3354"/>
    <w:rsid w:val="001F5D38"/>
    <w:rsid w:val="002047FB"/>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50F0"/>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B62D5"/>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D4A60"/>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43E07"/>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9809"/>
    <o:shapelayout v:ext="edit">
      <o:idmap v:ext="edit" data="1"/>
    </o:shapelayout>
  </w:shapeDefaults>
  <w:decimalSymbol w:val=","/>
  <w:listSeparator w:val=";"/>
  <w14:docId w14:val="2DF83C9F"/>
  <w15:docId w15:val="{3F519CFC-FAE0-455B-9CC5-873B33609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ED9D6-4EF9-4DE4-94B3-7F789EA7A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1912</Words>
  <Characters>10905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2016-03-23T17:25:00Z</cp:lastPrinted>
  <dcterms:created xsi:type="dcterms:W3CDTF">2016-03-31T11:18:00Z</dcterms:created>
  <dcterms:modified xsi:type="dcterms:W3CDTF">2022-01-17T16:49:00Z</dcterms:modified>
  <cp:category>Ufficio Qualità</cp:category>
  <cp:contentStatus>Rev. 2</cp:contentStatus>
</cp:coreProperties>
</file>