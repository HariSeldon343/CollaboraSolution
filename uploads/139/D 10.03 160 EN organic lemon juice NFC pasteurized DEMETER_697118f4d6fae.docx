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FAB34E"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ED66CA" w14:paraId="4C14FC3D" w14:textId="77777777" w:rsidTr="00394C48">
        <w:trPr>
          <w:trHeight w:val="1399"/>
        </w:trPr>
        <w:tc>
          <w:tcPr>
            <w:tcW w:w="9210" w:type="dxa"/>
            <w:shd w:val="clear" w:color="auto" w:fill="auto"/>
          </w:tcPr>
          <w:p w14:paraId="00BDAC27"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C32FEA" w:rsidRPr="00C32FEA">
              <w:rPr>
                <w:rFonts w:ascii="Verdana" w:hAnsi="Verdana"/>
                <w:bCs/>
                <w:lang w:val="en-US"/>
              </w:rPr>
              <w:t>Demeter</w:t>
            </w:r>
            <w:r w:rsidR="00C32FEA">
              <w:rPr>
                <w:rFonts w:ascii="Verdana" w:hAnsi="Verdana"/>
                <w:b/>
                <w:lang w:val="en-US"/>
              </w:rPr>
              <w:t xml:space="preserve"> </w:t>
            </w:r>
            <w:r w:rsidR="009C0C52" w:rsidRPr="00703BAA">
              <w:rPr>
                <w:rFonts w:ascii="Verdana" w:hAnsi="Verdana"/>
                <w:lang w:val="en-US"/>
              </w:rPr>
              <w:t>Organic Pasteurized NFC Lemon Juice</w:t>
            </w:r>
          </w:p>
          <w:p w14:paraId="07820E77"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C32FEA" w:rsidRPr="00C32FEA">
              <w:rPr>
                <w:rFonts w:ascii="Verdana" w:hAnsi="Verdana"/>
                <w:bCs/>
                <w:i/>
                <w:lang w:val="en-US"/>
              </w:rPr>
              <w:t>Demeter</w:t>
            </w:r>
            <w:r w:rsidR="00C32FEA">
              <w:rPr>
                <w:rFonts w:ascii="Verdana" w:hAnsi="Verdana"/>
                <w:b/>
                <w:i/>
                <w:lang w:val="en-US"/>
              </w:rPr>
              <w:t xml:space="preserve"> </w:t>
            </w:r>
            <w:r w:rsidR="009C0C52" w:rsidRPr="00BD4510">
              <w:rPr>
                <w:rFonts w:ascii="Verdana" w:hAnsi="Verdana"/>
                <w:i/>
                <w:lang w:val="en-US"/>
              </w:rPr>
              <w:t>Organic Pasteurized NFC Cloudy</w:t>
            </w:r>
            <w:r w:rsidR="00BD4510" w:rsidRPr="00BD4510">
              <w:rPr>
                <w:rFonts w:ascii="Verdana" w:hAnsi="Verdana"/>
                <w:i/>
                <w:lang w:val="en-US"/>
              </w:rPr>
              <w:t xml:space="preserve"> L</w:t>
            </w:r>
            <w:r w:rsidR="009C0C52" w:rsidRPr="00BD4510">
              <w:rPr>
                <w:rFonts w:ascii="Verdana" w:hAnsi="Verdana"/>
                <w:i/>
                <w:lang w:val="en-US"/>
              </w:rPr>
              <w:t>emon Juice</w:t>
            </w:r>
          </w:p>
          <w:p w14:paraId="2371AAD9" w14:textId="6367981C" w:rsidR="00853353" w:rsidRDefault="00853353" w:rsidP="00583DB6">
            <w:pPr>
              <w:tabs>
                <w:tab w:val="left" w:pos="3119"/>
              </w:tabs>
              <w:spacing w:before="120" w:after="120"/>
              <w:ind w:left="3119" w:hanging="3119"/>
              <w:rPr>
                <w:rFonts w:ascii="Verdana" w:hAnsi="Verdana"/>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4A4433">
              <w:rPr>
                <w:rFonts w:ascii="Verdana" w:hAnsi="Verdana"/>
                <w:lang w:val="en-US"/>
              </w:rPr>
              <w:t>S</w:t>
            </w:r>
            <w:r w:rsidR="009C0C52" w:rsidRPr="00703BAA">
              <w:rPr>
                <w:rFonts w:ascii="Verdana" w:hAnsi="Verdana"/>
                <w:lang w:val="en-US"/>
              </w:rPr>
              <w:t>LNB</w:t>
            </w:r>
            <w:r w:rsidR="00765153">
              <w:rPr>
                <w:rFonts w:ascii="Verdana" w:hAnsi="Verdana"/>
                <w:lang w:val="en-US"/>
              </w:rPr>
              <w:t xml:space="preserve"> D</w:t>
            </w:r>
          </w:p>
          <w:p w14:paraId="5AB40DFA" w14:textId="77777777" w:rsidR="004F61D4" w:rsidRDefault="004F61D4" w:rsidP="004F61D4">
            <w:pPr>
              <w:tabs>
                <w:tab w:val="left" w:pos="0"/>
              </w:tabs>
              <w:spacing w:before="100" w:beforeAutospacing="1"/>
              <w:ind w:hanging="6"/>
              <w:rPr>
                <w:rFonts w:ascii="Verdana" w:hAnsi="Verdana"/>
                <w:i/>
                <w:u w:val="single"/>
                <w:lang w:val="en-US"/>
              </w:rPr>
            </w:pPr>
            <w:r w:rsidRPr="005F6D38">
              <w:rPr>
                <w:rFonts w:ascii="Verdana" w:hAnsi="Verdana"/>
                <w:i/>
                <w:u w:val="single"/>
                <w:lang w:val="en-US"/>
              </w:rPr>
              <w:t>The conformity of the product is certified after sending the Certificate of conformity for Organic product</w:t>
            </w:r>
            <w:r w:rsidR="00C32FEA">
              <w:rPr>
                <w:rFonts w:ascii="Verdana" w:hAnsi="Verdana"/>
                <w:i/>
                <w:u w:val="single"/>
                <w:lang w:val="en-US"/>
              </w:rPr>
              <w:t xml:space="preserve"> and the Demeter certificate</w:t>
            </w:r>
            <w:r w:rsidRPr="005F6D38">
              <w:rPr>
                <w:rFonts w:ascii="Verdana" w:hAnsi="Verdana"/>
                <w:i/>
                <w:u w:val="single"/>
                <w:lang w:val="en-US"/>
              </w:rPr>
              <w:t xml:space="preserve">. </w:t>
            </w:r>
          </w:p>
          <w:p w14:paraId="4889086C" w14:textId="77777777" w:rsidR="004F61D4" w:rsidRPr="004F61D4" w:rsidRDefault="004F61D4" w:rsidP="004F61D4">
            <w:pPr>
              <w:tabs>
                <w:tab w:val="left" w:pos="0"/>
              </w:tabs>
              <w:spacing w:before="100" w:beforeAutospacing="1"/>
              <w:ind w:hanging="6"/>
              <w:rPr>
                <w:rFonts w:ascii="Verdana" w:hAnsi="Verdana"/>
                <w:i/>
                <w:u w:val="single"/>
                <w:lang w:val="en-US"/>
              </w:rPr>
            </w:pPr>
          </w:p>
        </w:tc>
      </w:tr>
    </w:tbl>
    <w:p w14:paraId="5C1D844E" w14:textId="77777777" w:rsidR="00B13991" w:rsidRDefault="00B13991" w:rsidP="00257592">
      <w:pPr>
        <w:spacing w:before="120"/>
        <w:ind w:left="720"/>
        <w:rPr>
          <w:rFonts w:ascii="Verdana" w:hAnsi="Verdana"/>
          <w:b/>
          <w:sz w:val="8"/>
          <w:szCs w:val="8"/>
          <w:lang w:val="en-US"/>
        </w:rPr>
      </w:pPr>
    </w:p>
    <w:p w14:paraId="73697D7F"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ED66CA" w14:paraId="149616E5" w14:textId="77777777" w:rsidTr="00257592">
        <w:trPr>
          <w:trHeight w:val="3578"/>
        </w:trPr>
        <w:tc>
          <w:tcPr>
            <w:tcW w:w="9238" w:type="dxa"/>
            <w:shd w:val="clear" w:color="auto" w:fill="auto"/>
          </w:tcPr>
          <w:p w14:paraId="3100772F"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79E91E43"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B2117C">
              <w:rPr>
                <w:rFonts w:ascii="Verdana" w:hAnsi="Verdana"/>
                <w:lang w:val="en-US"/>
              </w:rPr>
              <w:t xml:space="preserve">Demeter </w:t>
            </w:r>
            <w:r w:rsidR="009C0C52" w:rsidRPr="00703BAA">
              <w:rPr>
                <w:rFonts w:ascii="Verdana" w:hAnsi="Verdana"/>
                <w:lang w:val="en-US"/>
              </w:rPr>
              <w:t>Organic Lemon (100%)</w:t>
            </w:r>
          </w:p>
          <w:p w14:paraId="7F3AE885" w14:textId="77777777" w:rsidR="0042012D" w:rsidRPr="002C594E" w:rsidRDefault="0042012D" w:rsidP="00583DB6">
            <w:pPr>
              <w:tabs>
                <w:tab w:val="left" w:pos="284"/>
                <w:tab w:val="left" w:pos="3402"/>
              </w:tabs>
              <w:spacing w:before="120" w:after="120"/>
              <w:rPr>
                <w:rFonts w:ascii="Verdana" w:hAnsi="Verdana"/>
                <w:i/>
                <w:lang w:val="en-US"/>
              </w:rPr>
            </w:pPr>
          </w:p>
          <w:p w14:paraId="11F74402"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5F8C6C9" w14:textId="77777777" w:rsidR="00583DB6" w:rsidRPr="002C594E" w:rsidRDefault="00583DB6" w:rsidP="00583DB6">
            <w:pPr>
              <w:tabs>
                <w:tab w:val="left" w:pos="284"/>
                <w:tab w:val="left" w:pos="3402"/>
              </w:tabs>
              <w:spacing w:before="120" w:after="120"/>
              <w:rPr>
                <w:rFonts w:ascii="Verdana" w:hAnsi="Verdana"/>
                <w:i/>
                <w:lang w:val="en-US"/>
              </w:rPr>
            </w:pPr>
          </w:p>
          <w:p w14:paraId="43EEE07D"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B2117C">
              <w:rPr>
                <w:rFonts w:ascii="Verdana" w:hAnsi="Verdana"/>
                <w:lang w:val="en-US"/>
              </w:rPr>
              <w:t xml:space="preserve">Demeter </w:t>
            </w:r>
            <w:r w:rsidR="009C0C52" w:rsidRPr="00703BAA">
              <w:rPr>
                <w:rFonts w:ascii="Verdana" w:hAnsi="Verdana"/>
                <w:lang w:val="en-US"/>
              </w:rPr>
              <w:t>Organic Lemon</w:t>
            </w:r>
          </w:p>
          <w:p w14:paraId="3E270296"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9C0C52" w:rsidRPr="00703BAA">
              <w:rPr>
                <w:rFonts w:ascii="Verdana" w:hAnsi="Verdana"/>
                <w:lang w:val="en-US"/>
              </w:rPr>
              <w:t xml:space="preserve">Citrus </w:t>
            </w:r>
            <w:r w:rsidR="002035B8">
              <w:rPr>
                <w:rFonts w:ascii="Verdana" w:hAnsi="Verdana"/>
                <w:lang w:val="en-US"/>
              </w:rPr>
              <w:t>li</w:t>
            </w:r>
            <w:r w:rsidR="007900EB" w:rsidRPr="00703BAA">
              <w:rPr>
                <w:rFonts w:ascii="Verdana" w:hAnsi="Verdana"/>
                <w:lang w:val="en-US"/>
              </w:rPr>
              <w:t>mon</w:t>
            </w:r>
            <w:r w:rsidR="009C0C52" w:rsidRPr="00703BAA">
              <w:rPr>
                <w:rFonts w:ascii="Verdana" w:hAnsi="Verdana"/>
                <w:lang w:val="en-US"/>
              </w:rPr>
              <w:t xml:space="preserve"> (L.) Burm. Lf</w:t>
            </w:r>
          </w:p>
          <w:p w14:paraId="799B12E6"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4D30FCA9" w14:textId="77777777" w:rsidR="00823153" w:rsidRPr="009C0C52"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043A03" w:rsidRPr="009C0C52">
              <w:rPr>
                <w:rFonts w:ascii="Verdana" w:hAnsi="Verdana"/>
                <w:b/>
              </w:rPr>
              <w:t>Variety</w:t>
            </w:r>
            <w:r w:rsidR="00F8523A" w:rsidRPr="009C0C52">
              <w:rPr>
                <w:rFonts w:ascii="Verdana" w:hAnsi="Verdana"/>
                <w:b/>
              </w:rPr>
              <w:t>:</w:t>
            </w:r>
            <w:r w:rsidR="00F8523A" w:rsidRPr="009C0C52">
              <w:rPr>
                <w:rFonts w:ascii="Verdana" w:hAnsi="Verdana"/>
              </w:rPr>
              <w:t xml:space="preserve"> </w:t>
            </w:r>
            <w:r w:rsidR="00F8523A" w:rsidRPr="009C0C52">
              <w:rPr>
                <w:rFonts w:ascii="Verdana" w:hAnsi="Verdana"/>
              </w:rPr>
              <w:tab/>
            </w:r>
            <w:r w:rsidR="009C0C52" w:rsidRPr="006C2020">
              <w:rPr>
                <w:rFonts w:ascii="Verdana" w:hAnsi="Verdana"/>
              </w:rPr>
              <w:t xml:space="preserve">Femminello Comune: Primofiore – Verdello - </w:t>
            </w:r>
            <w:r w:rsidR="009C0C52">
              <w:rPr>
                <w:rFonts w:ascii="Verdana" w:hAnsi="Verdana"/>
              </w:rPr>
              <w:br/>
            </w:r>
            <w:r w:rsidR="009C0C52">
              <w:rPr>
                <w:rFonts w:ascii="Verdana" w:hAnsi="Verdana"/>
              </w:rPr>
              <w:tab/>
            </w:r>
            <w:r w:rsidR="009C0C52">
              <w:rPr>
                <w:rFonts w:ascii="Verdana" w:hAnsi="Verdana"/>
              </w:rPr>
              <w:tab/>
            </w:r>
            <w:r w:rsidR="009C0C52" w:rsidRPr="006C2020">
              <w:rPr>
                <w:rFonts w:ascii="Verdana" w:hAnsi="Verdana"/>
              </w:rPr>
              <w:t>Bianchetto</w:t>
            </w:r>
          </w:p>
          <w:p w14:paraId="6B59CA04" w14:textId="77777777" w:rsidR="00207E78" w:rsidRPr="002C594E" w:rsidRDefault="00677F2D" w:rsidP="00583DB6">
            <w:pPr>
              <w:tabs>
                <w:tab w:val="left" w:pos="284"/>
                <w:tab w:val="left" w:pos="3402"/>
              </w:tabs>
              <w:spacing w:before="120" w:after="120"/>
              <w:rPr>
                <w:rFonts w:ascii="Verdana" w:hAnsi="Verdana"/>
                <w:lang w:val="en-US"/>
              </w:rPr>
            </w:pPr>
            <w:r w:rsidRPr="009C0C52">
              <w:rPr>
                <w:rFonts w:ascii="Verdana" w:hAnsi="Verdana"/>
                <w:b/>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r>
            <w:r w:rsidR="00BA7D9B" w:rsidRPr="00703BAA">
              <w:rPr>
                <w:rFonts w:ascii="Verdana" w:hAnsi="Verdana"/>
                <w:lang w:val="en-US"/>
              </w:rPr>
              <w:t>Typically</w:t>
            </w:r>
            <w:r w:rsidR="009C0C52" w:rsidRPr="00703BAA">
              <w:rPr>
                <w:rFonts w:ascii="Verdana" w:hAnsi="Verdana"/>
                <w:lang w:val="en-US"/>
              </w:rPr>
              <w:t xml:space="preserve"> from November to July</w:t>
            </w:r>
          </w:p>
          <w:p w14:paraId="6EA7E77F"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r>
            <w:r w:rsidR="009C0C52" w:rsidRPr="00703BAA">
              <w:rPr>
                <w:rFonts w:ascii="Verdana" w:hAnsi="Verdana"/>
                <w:lang w:val="en-US"/>
              </w:rPr>
              <w:t>Brix, Acidity, Color (pigmentation)</w:t>
            </w:r>
          </w:p>
          <w:p w14:paraId="3A68F0A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B63EB7" w:rsidRPr="001F640A">
              <w:rPr>
                <w:rFonts w:ascii="Verdana" w:hAnsi="Verdana"/>
                <w:lang w:val="en-US"/>
              </w:rPr>
              <w:t>Plastic bins of 275 Kg. ± 15 or in bulk</w:t>
            </w:r>
          </w:p>
          <w:p w14:paraId="66E4A702"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6CE7D2FD"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CF900B8" w14:textId="77777777" w:rsidR="00583DB6" w:rsidRDefault="00583DB6" w:rsidP="00257592">
      <w:pPr>
        <w:spacing w:before="120"/>
        <w:rPr>
          <w:rFonts w:ascii="Verdana" w:hAnsi="Verdana"/>
          <w:b/>
          <w:sz w:val="8"/>
          <w:szCs w:val="8"/>
          <w:lang w:val="en-US"/>
        </w:rPr>
      </w:pPr>
    </w:p>
    <w:p w14:paraId="579D6F27"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4DBE22FA"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ED66CA" w14:paraId="5CE50811" w14:textId="77777777" w:rsidTr="00583DB6">
        <w:trPr>
          <w:trHeight w:val="4575"/>
        </w:trPr>
        <w:tc>
          <w:tcPr>
            <w:tcW w:w="9210" w:type="dxa"/>
            <w:tcBorders>
              <w:bottom w:val="nil"/>
            </w:tcBorders>
          </w:tcPr>
          <w:p w14:paraId="1250BBAC"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3E3C69B6"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
              <w:gridCol w:w="825"/>
              <w:gridCol w:w="737"/>
              <w:gridCol w:w="811"/>
              <w:gridCol w:w="822"/>
              <w:gridCol w:w="1664"/>
            </w:tblGrid>
            <w:tr w:rsidR="00953535" w:rsidRPr="000E23DD" w14:paraId="572BDEB5" w14:textId="77777777" w:rsidTr="000E23DD">
              <w:trPr>
                <w:trHeight w:hRule="exact" w:val="501"/>
              </w:trPr>
              <w:tc>
                <w:tcPr>
                  <w:tcW w:w="1297" w:type="dxa"/>
                  <w:vAlign w:val="center"/>
                </w:tcPr>
                <w:p w14:paraId="2EB035B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5" w:type="dxa"/>
                  <w:vAlign w:val="center"/>
                </w:tcPr>
                <w:p w14:paraId="390AB6E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37" w:type="dxa"/>
                  <w:vAlign w:val="center"/>
                </w:tcPr>
                <w:p w14:paraId="6B189A6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11" w:type="dxa"/>
                  <w:vAlign w:val="center"/>
                </w:tcPr>
                <w:p w14:paraId="29E9633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22" w:type="dxa"/>
                  <w:vAlign w:val="center"/>
                </w:tcPr>
                <w:p w14:paraId="799065E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664" w:type="dxa"/>
                  <w:vAlign w:val="center"/>
                </w:tcPr>
                <w:p w14:paraId="33A189AF"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C0C52" w:rsidRPr="000E23DD" w14:paraId="587661A4" w14:textId="77777777" w:rsidTr="000E23DD">
              <w:trPr>
                <w:trHeight w:hRule="exact" w:val="501"/>
              </w:trPr>
              <w:tc>
                <w:tcPr>
                  <w:tcW w:w="1297" w:type="dxa"/>
                  <w:vAlign w:val="center"/>
                </w:tcPr>
                <w:p w14:paraId="490BA151"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Brix</w:t>
                  </w:r>
                </w:p>
              </w:tc>
              <w:tc>
                <w:tcPr>
                  <w:tcW w:w="825" w:type="dxa"/>
                  <w:vAlign w:val="center"/>
                </w:tcPr>
                <w:p w14:paraId="5E3878EA"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&gt;7</w:t>
                  </w:r>
                </w:p>
              </w:tc>
              <w:tc>
                <w:tcPr>
                  <w:tcW w:w="737" w:type="dxa"/>
                  <w:vAlign w:val="center"/>
                </w:tcPr>
                <w:p w14:paraId="378396B4"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7</w:t>
                  </w:r>
                </w:p>
              </w:tc>
              <w:tc>
                <w:tcPr>
                  <w:tcW w:w="811" w:type="dxa"/>
                  <w:vAlign w:val="center"/>
                </w:tcPr>
                <w:p w14:paraId="4E394E3B" w14:textId="77777777" w:rsidR="009C0C52" w:rsidRPr="00703BAA" w:rsidRDefault="009C0C52" w:rsidP="009E79AB">
                  <w:pPr>
                    <w:jc w:val="center"/>
                    <w:rPr>
                      <w:rFonts w:ascii="Verdana" w:hAnsi="Verdana"/>
                      <w:sz w:val="16"/>
                      <w:szCs w:val="16"/>
                      <w:lang w:val="en-US"/>
                    </w:rPr>
                  </w:pPr>
                </w:p>
              </w:tc>
              <w:tc>
                <w:tcPr>
                  <w:tcW w:w="822" w:type="dxa"/>
                  <w:vAlign w:val="center"/>
                </w:tcPr>
                <w:p w14:paraId="077B1B48"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w:t>
                  </w:r>
                </w:p>
              </w:tc>
              <w:tc>
                <w:tcPr>
                  <w:tcW w:w="1664" w:type="dxa"/>
                  <w:vAlign w:val="center"/>
                </w:tcPr>
                <w:p w14:paraId="18D25793"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IFU 8,1991</w:t>
                  </w:r>
                </w:p>
              </w:tc>
            </w:tr>
            <w:tr w:rsidR="009C0C52" w:rsidRPr="000E23DD" w14:paraId="2242B4CB" w14:textId="77777777" w:rsidTr="000E23DD">
              <w:trPr>
                <w:trHeight w:hRule="exact" w:val="501"/>
              </w:trPr>
              <w:tc>
                <w:tcPr>
                  <w:tcW w:w="1297" w:type="dxa"/>
                  <w:vAlign w:val="center"/>
                </w:tcPr>
                <w:p w14:paraId="508CB61B"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Acidity</w:t>
                  </w:r>
                </w:p>
              </w:tc>
              <w:tc>
                <w:tcPr>
                  <w:tcW w:w="825" w:type="dxa"/>
                  <w:vAlign w:val="center"/>
                </w:tcPr>
                <w:p w14:paraId="4133085E" w14:textId="77777777" w:rsidR="009C0C52" w:rsidRPr="00703BAA" w:rsidRDefault="009C0C52" w:rsidP="009E79AB">
                  <w:pPr>
                    <w:jc w:val="center"/>
                    <w:rPr>
                      <w:rFonts w:ascii="Verdana" w:hAnsi="Verdana"/>
                      <w:sz w:val="16"/>
                      <w:szCs w:val="16"/>
                      <w:lang w:val="en-US"/>
                    </w:rPr>
                  </w:pPr>
                </w:p>
              </w:tc>
              <w:tc>
                <w:tcPr>
                  <w:tcW w:w="737" w:type="dxa"/>
                  <w:vAlign w:val="center"/>
                </w:tcPr>
                <w:p w14:paraId="5DD4E0D4"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4</w:t>
                  </w:r>
                </w:p>
              </w:tc>
              <w:tc>
                <w:tcPr>
                  <w:tcW w:w="811" w:type="dxa"/>
                  <w:vAlign w:val="center"/>
                </w:tcPr>
                <w:p w14:paraId="4AC20752"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6</w:t>
                  </w:r>
                </w:p>
              </w:tc>
              <w:tc>
                <w:tcPr>
                  <w:tcW w:w="822" w:type="dxa"/>
                  <w:vAlign w:val="center"/>
                </w:tcPr>
                <w:p w14:paraId="109FBA9F"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 p/p</w:t>
                  </w:r>
                </w:p>
              </w:tc>
              <w:tc>
                <w:tcPr>
                  <w:tcW w:w="1664" w:type="dxa"/>
                  <w:vAlign w:val="center"/>
                </w:tcPr>
                <w:p w14:paraId="5AC71377"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IFU 3,1996</w:t>
                  </w:r>
                </w:p>
              </w:tc>
            </w:tr>
            <w:tr w:rsidR="009C0C52" w:rsidRPr="000E23DD" w14:paraId="5E74B4AB" w14:textId="77777777" w:rsidTr="000E23DD">
              <w:trPr>
                <w:trHeight w:hRule="exact" w:val="501"/>
              </w:trPr>
              <w:tc>
                <w:tcPr>
                  <w:tcW w:w="1297" w:type="dxa"/>
                  <w:vAlign w:val="center"/>
                </w:tcPr>
                <w:p w14:paraId="741E8D2F"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Ascorbic Acid</w:t>
                  </w:r>
                </w:p>
              </w:tc>
              <w:tc>
                <w:tcPr>
                  <w:tcW w:w="825" w:type="dxa"/>
                  <w:vAlign w:val="center"/>
                </w:tcPr>
                <w:p w14:paraId="531B422D"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&gt;300</w:t>
                  </w:r>
                </w:p>
              </w:tc>
              <w:tc>
                <w:tcPr>
                  <w:tcW w:w="737" w:type="dxa"/>
                  <w:vAlign w:val="center"/>
                </w:tcPr>
                <w:p w14:paraId="57C6AD29" w14:textId="77777777" w:rsidR="009C0C52" w:rsidRPr="00703BAA" w:rsidRDefault="009C0C52" w:rsidP="009E79AB">
                  <w:pPr>
                    <w:tabs>
                      <w:tab w:val="decimal" w:pos="12"/>
                    </w:tabs>
                    <w:jc w:val="center"/>
                    <w:rPr>
                      <w:rFonts w:ascii="Verdana" w:hAnsi="Verdana"/>
                      <w:sz w:val="16"/>
                      <w:szCs w:val="16"/>
                      <w:lang w:val="en-US"/>
                    </w:rPr>
                  </w:pPr>
                  <w:r w:rsidRPr="00703BAA">
                    <w:rPr>
                      <w:rFonts w:ascii="Verdana" w:hAnsi="Verdana"/>
                      <w:sz w:val="16"/>
                      <w:szCs w:val="16"/>
                      <w:lang w:val="en-US"/>
                    </w:rPr>
                    <w:t>300</w:t>
                  </w:r>
                </w:p>
              </w:tc>
              <w:tc>
                <w:tcPr>
                  <w:tcW w:w="811" w:type="dxa"/>
                  <w:vAlign w:val="center"/>
                </w:tcPr>
                <w:p w14:paraId="7BEDDE8C" w14:textId="77777777" w:rsidR="009C0C52" w:rsidRPr="00703BAA" w:rsidRDefault="009C0C52" w:rsidP="009E79AB">
                  <w:pPr>
                    <w:tabs>
                      <w:tab w:val="decimal" w:pos="12"/>
                      <w:tab w:val="decimal" w:pos="417"/>
                    </w:tabs>
                    <w:jc w:val="center"/>
                    <w:rPr>
                      <w:rFonts w:ascii="Verdana" w:hAnsi="Verdana"/>
                      <w:sz w:val="16"/>
                      <w:szCs w:val="16"/>
                      <w:lang w:val="en-US"/>
                    </w:rPr>
                  </w:pPr>
                  <w:r w:rsidRPr="00703BAA">
                    <w:rPr>
                      <w:rFonts w:ascii="Verdana" w:hAnsi="Verdana"/>
                      <w:sz w:val="16"/>
                      <w:szCs w:val="16"/>
                      <w:lang w:val="en-US"/>
                    </w:rPr>
                    <w:t>800</w:t>
                  </w:r>
                </w:p>
              </w:tc>
              <w:tc>
                <w:tcPr>
                  <w:tcW w:w="822" w:type="dxa"/>
                  <w:vAlign w:val="center"/>
                </w:tcPr>
                <w:p w14:paraId="6F7FAD33"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mg/l</w:t>
                  </w:r>
                </w:p>
              </w:tc>
              <w:tc>
                <w:tcPr>
                  <w:tcW w:w="1664" w:type="dxa"/>
                  <w:vAlign w:val="center"/>
                </w:tcPr>
                <w:p w14:paraId="10245F9D"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Internal method</w:t>
                  </w:r>
                </w:p>
              </w:tc>
            </w:tr>
            <w:tr w:rsidR="009C0C52" w:rsidRPr="004745F5" w14:paraId="4345713A" w14:textId="77777777" w:rsidTr="00234461">
              <w:trPr>
                <w:trHeight w:hRule="exact" w:val="721"/>
              </w:trPr>
              <w:tc>
                <w:tcPr>
                  <w:tcW w:w="1297" w:type="dxa"/>
                  <w:vAlign w:val="center"/>
                </w:tcPr>
                <w:p w14:paraId="3E43EB86" w14:textId="77777777" w:rsidR="009C0C52" w:rsidRPr="00703BAA" w:rsidRDefault="009C0C52" w:rsidP="009E79AB">
                  <w:pPr>
                    <w:jc w:val="center"/>
                    <w:rPr>
                      <w:rFonts w:ascii="Verdana" w:hAnsi="Verdana"/>
                      <w:i/>
                      <w:sz w:val="16"/>
                      <w:szCs w:val="16"/>
                      <w:lang w:val="en-US"/>
                    </w:rPr>
                  </w:pPr>
                  <w:r w:rsidRPr="00703BAA">
                    <w:rPr>
                      <w:rFonts w:ascii="Verdana" w:hAnsi="Verdana"/>
                      <w:i/>
                      <w:sz w:val="16"/>
                      <w:szCs w:val="16"/>
                      <w:lang w:val="en-US"/>
                    </w:rPr>
                    <w:t>Pulp at 1500 rpm for 10 min.</w:t>
                  </w:r>
                </w:p>
              </w:tc>
              <w:tc>
                <w:tcPr>
                  <w:tcW w:w="825" w:type="dxa"/>
                  <w:vAlign w:val="center"/>
                </w:tcPr>
                <w:p w14:paraId="4EAF40A1" w14:textId="77777777" w:rsidR="009C0C52" w:rsidRPr="00703BAA" w:rsidRDefault="009C0C52" w:rsidP="009E79AB">
                  <w:pPr>
                    <w:jc w:val="center"/>
                    <w:rPr>
                      <w:rFonts w:ascii="Verdana" w:hAnsi="Verdana"/>
                      <w:sz w:val="16"/>
                      <w:szCs w:val="16"/>
                      <w:lang w:val="en-US"/>
                    </w:rPr>
                  </w:pPr>
                </w:p>
              </w:tc>
              <w:tc>
                <w:tcPr>
                  <w:tcW w:w="737" w:type="dxa"/>
                  <w:vAlign w:val="center"/>
                </w:tcPr>
                <w:p w14:paraId="344F4F3C" w14:textId="77777777" w:rsidR="009C0C52" w:rsidRPr="00703BAA" w:rsidRDefault="009C0C52" w:rsidP="009E79AB">
                  <w:pPr>
                    <w:tabs>
                      <w:tab w:val="decimal" w:pos="12"/>
                    </w:tabs>
                    <w:jc w:val="center"/>
                    <w:rPr>
                      <w:rFonts w:ascii="Verdana" w:hAnsi="Verdana"/>
                      <w:sz w:val="16"/>
                      <w:szCs w:val="16"/>
                      <w:lang w:val="en-US"/>
                    </w:rPr>
                  </w:pPr>
                  <w:r w:rsidRPr="00703BAA">
                    <w:rPr>
                      <w:rFonts w:ascii="Verdana" w:hAnsi="Verdana"/>
                      <w:sz w:val="16"/>
                      <w:szCs w:val="16"/>
                      <w:lang w:val="en-US"/>
                    </w:rPr>
                    <w:t>6</w:t>
                  </w:r>
                </w:p>
              </w:tc>
              <w:tc>
                <w:tcPr>
                  <w:tcW w:w="811" w:type="dxa"/>
                  <w:vAlign w:val="center"/>
                </w:tcPr>
                <w:p w14:paraId="619F761B" w14:textId="77777777" w:rsidR="009C0C52" w:rsidRPr="00703BAA" w:rsidRDefault="009C0C52" w:rsidP="009E79AB">
                  <w:pPr>
                    <w:tabs>
                      <w:tab w:val="decimal" w:pos="12"/>
                      <w:tab w:val="decimal" w:pos="417"/>
                    </w:tabs>
                    <w:jc w:val="center"/>
                    <w:rPr>
                      <w:rFonts w:ascii="Verdana" w:hAnsi="Verdana"/>
                      <w:sz w:val="16"/>
                      <w:szCs w:val="16"/>
                      <w:lang w:val="en-US"/>
                    </w:rPr>
                  </w:pPr>
                  <w:r w:rsidRPr="00703BAA">
                    <w:rPr>
                      <w:rFonts w:ascii="Verdana" w:hAnsi="Verdana"/>
                      <w:sz w:val="16"/>
                      <w:szCs w:val="16"/>
                      <w:lang w:val="en-US"/>
                    </w:rPr>
                    <w:t>10</w:t>
                  </w:r>
                </w:p>
              </w:tc>
              <w:tc>
                <w:tcPr>
                  <w:tcW w:w="822" w:type="dxa"/>
                  <w:vAlign w:val="center"/>
                </w:tcPr>
                <w:p w14:paraId="3D82C453" w14:textId="77777777" w:rsidR="009C0C52" w:rsidRPr="00703BAA" w:rsidRDefault="009C0C52" w:rsidP="009E79AB">
                  <w:pPr>
                    <w:snapToGrid w:val="0"/>
                    <w:jc w:val="center"/>
                    <w:rPr>
                      <w:rFonts w:ascii="Verdana" w:hAnsi="Verdana"/>
                      <w:sz w:val="16"/>
                      <w:szCs w:val="16"/>
                      <w:lang w:val="en-US"/>
                    </w:rPr>
                  </w:pPr>
                  <w:r w:rsidRPr="00703BAA">
                    <w:rPr>
                      <w:rFonts w:ascii="Verdana" w:hAnsi="Verdana"/>
                      <w:sz w:val="16"/>
                      <w:szCs w:val="16"/>
                      <w:lang w:val="en-US"/>
                    </w:rPr>
                    <w:t>% v/v</w:t>
                  </w:r>
                </w:p>
              </w:tc>
              <w:tc>
                <w:tcPr>
                  <w:tcW w:w="1664" w:type="dxa"/>
                  <w:vAlign w:val="center"/>
                </w:tcPr>
                <w:p w14:paraId="5CB267D0"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IFU 60,1991</w:t>
                  </w:r>
                </w:p>
              </w:tc>
            </w:tr>
            <w:tr w:rsidR="004745F5" w:rsidRPr="00ED66CA" w14:paraId="387E9D03" w14:textId="77777777" w:rsidTr="00234461">
              <w:trPr>
                <w:trHeight w:hRule="exact" w:val="721"/>
              </w:trPr>
              <w:tc>
                <w:tcPr>
                  <w:tcW w:w="1297" w:type="dxa"/>
                  <w:vAlign w:val="center"/>
                </w:tcPr>
                <w:p w14:paraId="5A158FAA" w14:textId="77777777" w:rsidR="004745F5" w:rsidRPr="00703BAA" w:rsidRDefault="004745F5" w:rsidP="004745F5">
                  <w:pPr>
                    <w:jc w:val="center"/>
                    <w:rPr>
                      <w:rFonts w:ascii="Verdana" w:hAnsi="Verdana"/>
                      <w:i/>
                      <w:sz w:val="16"/>
                      <w:szCs w:val="16"/>
                      <w:lang w:val="en-US"/>
                    </w:rPr>
                  </w:pPr>
                  <w:r w:rsidRPr="00703BAA">
                    <w:rPr>
                      <w:rFonts w:ascii="Verdana" w:hAnsi="Verdana"/>
                      <w:i/>
                      <w:sz w:val="16"/>
                      <w:szCs w:val="16"/>
                      <w:lang w:val="en-US"/>
                    </w:rPr>
                    <w:t xml:space="preserve">Pulp at </w:t>
                  </w:r>
                  <w:r>
                    <w:rPr>
                      <w:rFonts w:ascii="Verdana" w:hAnsi="Verdana"/>
                      <w:i/>
                      <w:sz w:val="16"/>
                      <w:szCs w:val="16"/>
                      <w:lang w:val="en-US"/>
                    </w:rPr>
                    <w:t>30</w:t>
                  </w:r>
                  <w:r w:rsidRPr="00703BAA">
                    <w:rPr>
                      <w:rFonts w:ascii="Verdana" w:hAnsi="Verdana"/>
                      <w:i/>
                      <w:sz w:val="16"/>
                      <w:szCs w:val="16"/>
                      <w:lang w:val="en-US"/>
                    </w:rPr>
                    <w:t>00 rpm for 10 min.</w:t>
                  </w:r>
                </w:p>
              </w:tc>
              <w:tc>
                <w:tcPr>
                  <w:tcW w:w="825" w:type="dxa"/>
                  <w:vAlign w:val="center"/>
                </w:tcPr>
                <w:p w14:paraId="0835658C" w14:textId="77777777" w:rsidR="004745F5" w:rsidRPr="00703BAA" w:rsidRDefault="004745F5" w:rsidP="004745F5">
                  <w:pPr>
                    <w:jc w:val="center"/>
                    <w:rPr>
                      <w:rFonts w:ascii="Verdana" w:hAnsi="Verdana"/>
                      <w:sz w:val="16"/>
                      <w:szCs w:val="16"/>
                      <w:lang w:val="en-US"/>
                    </w:rPr>
                  </w:pPr>
                </w:p>
              </w:tc>
              <w:tc>
                <w:tcPr>
                  <w:tcW w:w="737" w:type="dxa"/>
                  <w:vAlign w:val="center"/>
                </w:tcPr>
                <w:p w14:paraId="038557D9" w14:textId="77777777" w:rsidR="004745F5" w:rsidRPr="00703BAA" w:rsidRDefault="004745F5" w:rsidP="004745F5">
                  <w:pPr>
                    <w:tabs>
                      <w:tab w:val="decimal" w:pos="12"/>
                    </w:tabs>
                    <w:jc w:val="center"/>
                    <w:rPr>
                      <w:rFonts w:ascii="Verdana" w:hAnsi="Verdana"/>
                      <w:sz w:val="16"/>
                      <w:szCs w:val="16"/>
                      <w:lang w:val="en-US"/>
                    </w:rPr>
                  </w:pPr>
                  <w:r>
                    <w:rPr>
                      <w:rFonts w:ascii="Verdana" w:hAnsi="Verdana"/>
                      <w:sz w:val="16"/>
                      <w:szCs w:val="16"/>
                      <w:lang w:val="en-US"/>
                    </w:rPr>
                    <w:t>3</w:t>
                  </w:r>
                </w:p>
              </w:tc>
              <w:tc>
                <w:tcPr>
                  <w:tcW w:w="811" w:type="dxa"/>
                  <w:vAlign w:val="center"/>
                </w:tcPr>
                <w:p w14:paraId="2D87C4D9" w14:textId="77777777" w:rsidR="004745F5" w:rsidRPr="00703BAA" w:rsidRDefault="004745F5" w:rsidP="004745F5">
                  <w:pPr>
                    <w:tabs>
                      <w:tab w:val="decimal" w:pos="12"/>
                      <w:tab w:val="decimal" w:pos="417"/>
                    </w:tabs>
                    <w:jc w:val="center"/>
                    <w:rPr>
                      <w:rFonts w:ascii="Verdana" w:hAnsi="Verdana"/>
                      <w:sz w:val="16"/>
                      <w:szCs w:val="16"/>
                      <w:lang w:val="en-US"/>
                    </w:rPr>
                  </w:pPr>
                  <w:r>
                    <w:rPr>
                      <w:rFonts w:ascii="Verdana" w:hAnsi="Verdana"/>
                      <w:sz w:val="16"/>
                      <w:szCs w:val="16"/>
                      <w:lang w:val="en-US"/>
                    </w:rPr>
                    <w:t>5</w:t>
                  </w:r>
                </w:p>
              </w:tc>
              <w:tc>
                <w:tcPr>
                  <w:tcW w:w="822" w:type="dxa"/>
                  <w:vAlign w:val="center"/>
                </w:tcPr>
                <w:p w14:paraId="4C978855" w14:textId="77777777" w:rsidR="004745F5" w:rsidRPr="00703BAA" w:rsidRDefault="004745F5" w:rsidP="004745F5">
                  <w:pPr>
                    <w:snapToGrid w:val="0"/>
                    <w:jc w:val="center"/>
                    <w:rPr>
                      <w:rFonts w:ascii="Verdana" w:hAnsi="Verdana"/>
                      <w:sz w:val="16"/>
                      <w:szCs w:val="16"/>
                      <w:lang w:val="en-US"/>
                    </w:rPr>
                  </w:pPr>
                  <w:r w:rsidRPr="00703BAA">
                    <w:rPr>
                      <w:rFonts w:ascii="Verdana" w:hAnsi="Verdana"/>
                      <w:sz w:val="16"/>
                      <w:szCs w:val="16"/>
                      <w:lang w:val="en-US"/>
                    </w:rPr>
                    <w:t>% v/v</w:t>
                  </w:r>
                </w:p>
              </w:tc>
              <w:tc>
                <w:tcPr>
                  <w:tcW w:w="1664" w:type="dxa"/>
                  <w:vAlign w:val="center"/>
                </w:tcPr>
                <w:p w14:paraId="6C55F400" w14:textId="77777777" w:rsidR="004745F5" w:rsidRPr="00703BAA" w:rsidRDefault="004745F5" w:rsidP="004745F5">
                  <w:pPr>
                    <w:jc w:val="center"/>
                    <w:rPr>
                      <w:rFonts w:ascii="Verdana" w:hAnsi="Verdana"/>
                      <w:sz w:val="16"/>
                      <w:szCs w:val="16"/>
                      <w:lang w:val="en-US"/>
                    </w:rPr>
                  </w:pPr>
                  <w:r w:rsidRPr="00703BAA">
                    <w:rPr>
                      <w:rFonts w:ascii="Verdana" w:hAnsi="Verdana"/>
                      <w:sz w:val="16"/>
                      <w:szCs w:val="16"/>
                      <w:lang w:val="en-US"/>
                    </w:rPr>
                    <w:t>IFU 60,1991</w:t>
                  </w:r>
                </w:p>
              </w:tc>
            </w:tr>
          </w:tbl>
          <w:p w14:paraId="6C5A3D0D" w14:textId="77777777" w:rsidR="003F1487" w:rsidRPr="00F635D9"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F635D9">
              <w:rPr>
                <w:rFonts w:ascii="Verdana" w:hAnsi="Verdana"/>
                <w:i/>
                <w:sz w:val="16"/>
                <w:szCs w:val="16"/>
                <w:lang w:val="en-US"/>
              </w:rPr>
              <w:t xml:space="preserve">* </w:t>
            </w:r>
            <w:r w:rsidR="009A6065" w:rsidRPr="00F635D9">
              <w:rPr>
                <w:rFonts w:ascii="Verdana" w:hAnsi="Verdana"/>
                <w:color w:val="212121"/>
                <w:sz w:val="16"/>
                <w:szCs w:val="16"/>
                <w:lang w:val="en-US" w:eastAsia="it-IT"/>
              </w:rPr>
              <w:t>in relation to the season</w:t>
            </w:r>
          </w:p>
        </w:tc>
      </w:tr>
      <w:tr w:rsidR="004A7EF7" w:rsidRPr="002C594E" w14:paraId="11E219CE" w14:textId="77777777" w:rsidTr="00583DB6">
        <w:trPr>
          <w:trHeight w:val="8345"/>
        </w:trPr>
        <w:tc>
          <w:tcPr>
            <w:tcW w:w="9210" w:type="dxa"/>
            <w:tcBorders>
              <w:top w:val="nil"/>
            </w:tcBorders>
          </w:tcPr>
          <w:p w14:paraId="59736731"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E522FF0" w14:textId="77777777" w:rsidTr="00953535">
              <w:trPr>
                <w:trHeight w:hRule="exact" w:val="501"/>
                <w:tblHeader/>
              </w:trPr>
              <w:tc>
                <w:tcPr>
                  <w:tcW w:w="1303" w:type="dxa"/>
                  <w:vAlign w:val="center"/>
                </w:tcPr>
                <w:p w14:paraId="3B4A95AC"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375CBD4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BD625C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617547F2"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B55EF5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ACBFA67"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E82706" w:rsidRPr="00ED66CA" w14:paraId="7B42A07C" w14:textId="77777777" w:rsidTr="00953535">
              <w:trPr>
                <w:trHeight w:hRule="exact" w:val="680"/>
                <w:tblHeader/>
              </w:trPr>
              <w:tc>
                <w:tcPr>
                  <w:tcW w:w="1303" w:type="dxa"/>
                  <w:vAlign w:val="center"/>
                </w:tcPr>
                <w:p w14:paraId="1205E0F5"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CMT</w:t>
                  </w:r>
                </w:p>
              </w:tc>
              <w:tc>
                <w:tcPr>
                  <w:tcW w:w="884" w:type="dxa"/>
                  <w:vAlign w:val="center"/>
                </w:tcPr>
                <w:p w14:paraId="0693D785"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70BFCBDA"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08FC4F6D"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100</w:t>
                  </w:r>
                </w:p>
              </w:tc>
              <w:tc>
                <w:tcPr>
                  <w:tcW w:w="851" w:type="dxa"/>
                  <w:vAlign w:val="center"/>
                </w:tcPr>
                <w:p w14:paraId="527FCB5C"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0BA95C32"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TC 48 ± 3 ore / 30 ± 2 °C </w:t>
                  </w:r>
                </w:p>
              </w:tc>
            </w:tr>
            <w:tr w:rsidR="00E82706" w:rsidRPr="00765153" w14:paraId="45FEC329" w14:textId="77777777" w:rsidTr="00953535">
              <w:trPr>
                <w:trHeight w:hRule="exact" w:val="680"/>
                <w:tblHeader/>
              </w:trPr>
              <w:tc>
                <w:tcPr>
                  <w:tcW w:w="1303" w:type="dxa"/>
                  <w:vAlign w:val="center"/>
                </w:tcPr>
                <w:p w14:paraId="4613A956"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Yeasts</w:t>
                  </w:r>
                </w:p>
              </w:tc>
              <w:tc>
                <w:tcPr>
                  <w:tcW w:w="884" w:type="dxa"/>
                  <w:vAlign w:val="center"/>
                </w:tcPr>
                <w:p w14:paraId="7B541E7B"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65225782"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7183F5C2"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w:t>
                  </w:r>
                </w:p>
              </w:tc>
              <w:tc>
                <w:tcPr>
                  <w:tcW w:w="851" w:type="dxa"/>
                  <w:vAlign w:val="center"/>
                </w:tcPr>
                <w:p w14:paraId="6E78040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0D3F0711"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Compact Dry YM 3-7 GG / 25 - 30 °C</w:t>
                  </w:r>
                </w:p>
              </w:tc>
            </w:tr>
            <w:tr w:rsidR="00E82706" w:rsidRPr="00765153" w14:paraId="78C0E0CB" w14:textId="77777777" w:rsidTr="00953535">
              <w:trPr>
                <w:trHeight w:hRule="exact" w:val="680"/>
                <w:tblHeader/>
              </w:trPr>
              <w:tc>
                <w:tcPr>
                  <w:tcW w:w="1303" w:type="dxa"/>
                  <w:vAlign w:val="center"/>
                </w:tcPr>
                <w:p w14:paraId="5991C745"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Moulds</w:t>
                  </w:r>
                </w:p>
              </w:tc>
              <w:tc>
                <w:tcPr>
                  <w:tcW w:w="884" w:type="dxa"/>
                  <w:vAlign w:val="center"/>
                </w:tcPr>
                <w:p w14:paraId="489697EE"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709" w:type="dxa"/>
                  <w:vAlign w:val="center"/>
                </w:tcPr>
                <w:p w14:paraId="544F5496"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026CD12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10</w:t>
                  </w:r>
                </w:p>
              </w:tc>
              <w:tc>
                <w:tcPr>
                  <w:tcW w:w="851" w:type="dxa"/>
                  <w:vAlign w:val="center"/>
                </w:tcPr>
                <w:p w14:paraId="23A012F8"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4F04731C"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Compact Dry YM 3-7 GG / 25 - 30 °C</w:t>
                  </w:r>
                </w:p>
              </w:tc>
            </w:tr>
            <w:tr w:rsidR="00E82706" w:rsidRPr="00765153" w14:paraId="43703951" w14:textId="77777777" w:rsidTr="00953535">
              <w:trPr>
                <w:trHeight w:hRule="exact" w:val="680"/>
                <w:tblHeader/>
              </w:trPr>
              <w:tc>
                <w:tcPr>
                  <w:tcW w:w="1303" w:type="dxa"/>
                  <w:vAlign w:val="center"/>
                </w:tcPr>
                <w:p w14:paraId="1A7CD3F8"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Total Coliforms</w:t>
                  </w:r>
                </w:p>
              </w:tc>
              <w:tc>
                <w:tcPr>
                  <w:tcW w:w="884" w:type="dxa"/>
                  <w:vAlign w:val="center"/>
                </w:tcPr>
                <w:p w14:paraId="41DC8D43"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Absent</w:t>
                  </w:r>
                </w:p>
              </w:tc>
              <w:tc>
                <w:tcPr>
                  <w:tcW w:w="709" w:type="dxa"/>
                  <w:vAlign w:val="center"/>
                </w:tcPr>
                <w:p w14:paraId="452417B6"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14AE68D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01F839FA"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2AD4DEB3"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E82706" w:rsidRPr="00765153" w14:paraId="1B999EB5" w14:textId="77777777" w:rsidTr="00953535">
              <w:trPr>
                <w:trHeight w:hRule="exact" w:val="680"/>
                <w:tblHeader/>
              </w:trPr>
              <w:tc>
                <w:tcPr>
                  <w:tcW w:w="1303" w:type="dxa"/>
                  <w:vAlign w:val="center"/>
                </w:tcPr>
                <w:p w14:paraId="4353C36C"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E. Coli</w:t>
                  </w:r>
                </w:p>
              </w:tc>
              <w:tc>
                <w:tcPr>
                  <w:tcW w:w="884" w:type="dxa"/>
                  <w:vAlign w:val="center"/>
                </w:tcPr>
                <w:p w14:paraId="7F7CEEC1"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 xml:space="preserve">Absent </w:t>
                  </w:r>
                </w:p>
              </w:tc>
              <w:tc>
                <w:tcPr>
                  <w:tcW w:w="709" w:type="dxa"/>
                  <w:vAlign w:val="center"/>
                </w:tcPr>
                <w:p w14:paraId="76E07139"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1B649584"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7CC89B87"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shd w:val="clear" w:color="auto" w:fill="auto"/>
                  <w:vAlign w:val="center"/>
                </w:tcPr>
                <w:p w14:paraId="37037B30" w14:textId="77777777" w:rsidR="00E82706" w:rsidRPr="004A7EF7" w:rsidRDefault="00E82706" w:rsidP="00FF75B6">
                  <w:pPr>
                    <w:snapToGrid w:val="0"/>
                    <w:jc w:val="center"/>
                    <w:rPr>
                      <w:rFonts w:ascii="Verdana" w:hAnsi="Verdana"/>
                      <w:sz w:val="16"/>
                      <w:szCs w:val="16"/>
                      <w:lang w:val="en-US"/>
                    </w:rPr>
                  </w:pPr>
                  <w:r>
                    <w:rPr>
                      <w:rFonts w:ascii="Verdana" w:hAnsi="Verdana"/>
                      <w:sz w:val="16"/>
                      <w:szCs w:val="16"/>
                      <w:lang w:val="en-US"/>
                    </w:rPr>
                    <w:t xml:space="preserve">Compact Dry EC 24 ± 2 ore / 37 ± 1 °C </w:t>
                  </w:r>
                </w:p>
              </w:tc>
            </w:tr>
            <w:tr w:rsidR="00E82706" w:rsidRPr="00765153" w14:paraId="30A0A1E6" w14:textId="77777777" w:rsidTr="00953535">
              <w:trPr>
                <w:trHeight w:hRule="exact" w:val="680"/>
                <w:tblHeader/>
              </w:trPr>
              <w:tc>
                <w:tcPr>
                  <w:tcW w:w="1303" w:type="dxa"/>
                  <w:vAlign w:val="center"/>
                </w:tcPr>
                <w:p w14:paraId="6F6A370E" w14:textId="77777777" w:rsidR="00E82706" w:rsidRPr="00703BAA" w:rsidRDefault="00E82706" w:rsidP="009E79AB">
                  <w:pPr>
                    <w:snapToGrid w:val="0"/>
                    <w:jc w:val="center"/>
                    <w:rPr>
                      <w:rFonts w:ascii="Verdana" w:hAnsi="Verdana"/>
                      <w:i/>
                      <w:sz w:val="16"/>
                      <w:szCs w:val="16"/>
                      <w:lang w:val="en-US"/>
                    </w:rPr>
                  </w:pPr>
                  <w:r w:rsidRPr="00703BAA">
                    <w:rPr>
                      <w:rFonts w:ascii="Verdana" w:hAnsi="Verdana"/>
                      <w:i/>
                      <w:sz w:val="16"/>
                      <w:szCs w:val="16"/>
                      <w:lang w:val="en-US"/>
                    </w:rPr>
                    <w:t>Salmonella</w:t>
                  </w:r>
                </w:p>
              </w:tc>
              <w:tc>
                <w:tcPr>
                  <w:tcW w:w="884" w:type="dxa"/>
                  <w:vAlign w:val="center"/>
                </w:tcPr>
                <w:p w14:paraId="58CF01DB"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 xml:space="preserve">Absent </w:t>
                  </w:r>
                </w:p>
              </w:tc>
              <w:tc>
                <w:tcPr>
                  <w:tcW w:w="709" w:type="dxa"/>
                  <w:vAlign w:val="center"/>
                </w:tcPr>
                <w:p w14:paraId="18870C72"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0" w:type="dxa"/>
                  <w:vAlign w:val="center"/>
                </w:tcPr>
                <w:p w14:paraId="0FF53BBF"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w:t>
                  </w:r>
                </w:p>
              </w:tc>
              <w:tc>
                <w:tcPr>
                  <w:tcW w:w="851" w:type="dxa"/>
                  <w:vAlign w:val="center"/>
                </w:tcPr>
                <w:p w14:paraId="4E01C90E" w14:textId="77777777" w:rsidR="00E82706" w:rsidRPr="00703BAA" w:rsidRDefault="00E82706" w:rsidP="009E79AB">
                  <w:pPr>
                    <w:jc w:val="center"/>
                    <w:rPr>
                      <w:rFonts w:ascii="Verdana" w:hAnsi="Verdana"/>
                      <w:sz w:val="16"/>
                      <w:szCs w:val="16"/>
                      <w:lang w:val="en-US"/>
                    </w:rPr>
                  </w:pPr>
                  <w:r w:rsidRPr="00703BAA">
                    <w:rPr>
                      <w:rFonts w:ascii="Verdana" w:hAnsi="Verdana"/>
                      <w:sz w:val="16"/>
                      <w:szCs w:val="16"/>
                      <w:lang w:val="en-US"/>
                    </w:rPr>
                    <w:t>cfu/ml</w:t>
                  </w:r>
                </w:p>
              </w:tc>
              <w:tc>
                <w:tcPr>
                  <w:tcW w:w="1559" w:type="dxa"/>
                  <w:vAlign w:val="center"/>
                </w:tcPr>
                <w:p w14:paraId="358B008B" w14:textId="77777777" w:rsidR="00E82706" w:rsidRPr="0076601C" w:rsidRDefault="00E82706" w:rsidP="00FF75B6">
                  <w:pPr>
                    <w:snapToGrid w:val="0"/>
                    <w:jc w:val="center"/>
                    <w:rPr>
                      <w:rFonts w:ascii="Verdana" w:hAnsi="Verdana"/>
                      <w:sz w:val="16"/>
                      <w:szCs w:val="16"/>
                      <w:lang w:val="en-US"/>
                    </w:rPr>
                  </w:pPr>
                  <w:r w:rsidRPr="0076601C">
                    <w:rPr>
                      <w:rFonts w:ascii="Verdana" w:hAnsi="Verdana"/>
                      <w:sz w:val="16"/>
                      <w:szCs w:val="16"/>
                      <w:lang w:val="en-US"/>
                    </w:rPr>
                    <w:t>Compact Dry SL 20-24 ore /</w:t>
                  </w:r>
                  <w:r>
                    <w:rPr>
                      <w:rFonts w:ascii="Verdana" w:hAnsi="Verdana"/>
                      <w:sz w:val="16"/>
                      <w:szCs w:val="16"/>
                      <w:lang w:val="en-US"/>
                    </w:rPr>
                    <w:t xml:space="preserve"> </w:t>
                  </w:r>
                  <w:r w:rsidRPr="0076601C">
                    <w:rPr>
                      <w:rFonts w:ascii="Verdana" w:hAnsi="Verdana"/>
                      <w:sz w:val="16"/>
                      <w:szCs w:val="16"/>
                      <w:lang w:val="en-US"/>
                    </w:rPr>
                    <w:t>36 ± 1 °C</w:t>
                  </w:r>
                </w:p>
              </w:tc>
            </w:tr>
          </w:tbl>
          <w:p w14:paraId="1D6FC062" w14:textId="77777777" w:rsidR="00516420" w:rsidRPr="00F635D9" w:rsidRDefault="0042012D" w:rsidP="00516420">
            <w:pPr>
              <w:spacing w:before="100" w:beforeAutospacing="1"/>
              <w:jc w:val="center"/>
              <w:rPr>
                <w:rFonts w:ascii="Verdana" w:hAnsi="Verdana"/>
                <w:b/>
                <w:i/>
                <w:lang w:val="en-US"/>
              </w:rPr>
            </w:pPr>
            <w:r w:rsidRPr="00F635D9">
              <w:rPr>
                <w:rFonts w:ascii="Verdana" w:hAnsi="Verdana"/>
                <w:b/>
                <w:i/>
                <w:lang w:val="en-US"/>
              </w:rPr>
              <w:t>Organoleptic</w:t>
            </w:r>
            <w:r w:rsidRPr="00F635D9">
              <w:rPr>
                <w:rStyle w:val="tgc"/>
                <w:rFonts w:ascii="Arial" w:hAnsi="Arial" w:cs="Arial"/>
                <w:color w:val="222222"/>
                <w:lang w:val="en-US"/>
              </w:rPr>
              <w:t xml:space="preserve"> </w:t>
            </w:r>
            <w:r w:rsidR="00A15021" w:rsidRPr="00F635D9">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F635D9" w14:paraId="44492027" w14:textId="77777777" w:rsidTr="00977461">
              <w:trPr>
                <w:trHeight w:hRule="exact" w:val="510"/>
                <w:jc w:val="center"/>
              </w:trPr>
              <w:tc>
                <w:tcPr>
                  <w:tcW w:w="2228" w:type="dxa"/>
                  <w:vAlign w:val="center"/>
                </w:tcPr>
                <w:p w14:paraId="6334428C"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Characteristics</w:t>
                  </w:r>
                </w:p>
              </w:tc>
              <w:tc>
                <w:tcPr>
                  <w:tcW w:w="2439" w:type="dxa"/>
                  <w:vAlign w:val="center"/>
                </w:tcPr>
                <w:p w14:paraId="66E9D19E" w14:textId="77777777" w:rsidR="003F1487" w:rsidRPr="00F635D9" w:rsidRDefault="003F1487" w:rsidP="00137981">
                  <w:pPr>
                    <w:jc w:val="center"/>
                    <w:rPr>
                      <w:rFonts w:ascii="Verdana" w:hAnsi="Verdana"/>
                      <w:b/>
                      <w:i/>
                      <w:sz w:val="16"/>
                      <w:szCs w:val="16"/>
                      <w:lang w:val="en-US"/>
                    </w:rPr>
                  </w:pPr>
                  <w:r w:rsidRPr="00F635D9">
                    <w:rPr>
                      <w:rFonts w:ascii="Verdana" w:hAnsi="Verdana"/>
                      <w:b/>
                      <w:i/>
                      <w:sz w:val="16"/>
                      <w:szCs w:val="16"/>
                      <w:lang w:val="en-US"/>
                    </w:rPr>
                    <w:t>Target</w:t>
                  </w:r>
                </w:p>
              </w:tc>
              <w:tc>
                <w:tcPr>
                  <w:tcW w:w="1519" w:type="dxa"/>
                  <w:vAlign w:val="center"/>
                </w:tcPr>
                <w:p w14:paraId="331B95A8" w14:textId="77777777" w:rsidR="003F1487" w:rsidRPr="00F635D9" w:rsidRDefault="00091FF2" w:rsidP="00137981">
                  <w:pPr>
                    <w:jc w:val="center"/>
                    <w:rPr>
                      <w:rFonts w:ascii="Verdana" w:hAnsi="Verdana"/>
                      <w:b/>
                      <w:i/>
                      <w:sz w:val="16"/>
                      <w:szCs w:val="16"/>
                      <w:lang w:val="en-US"/>
                    </w:rPr>
                  </w:pPr>
                  <w:r w:rsidRPr="00F635D9">
                    <w:rPr>
                      <w:rFonts w:ascii="Verdana" w:hAnsi="Verdana"/>
                      <w:b/>
                      <w:i/>
                      <w:sz w:val="16"/>
                      <w:szCs w:val="16"/>
                      <w:lang w:val="en-US"/>
                    </w:rPr>
                    <w:t>Method</w:t>
                  </w:r>
                </w:p>
              </w:tc>
            </w:tr>
            <w:tr w:rsidR="009C0C52" w:rsidRPr="00F635D9" w14:paraId="77C1EDBF" w14:textId="77777777" w:rsidTr="00977461">
              <w:trPr>
                <w:trHeight w:hRule="exact" w:val="510"/>
                <w:jc w:val="center"/>
              </w:trPr>
              <w:tc>
                <w:tcPr>
                  <w:tcW w:w="2228" w:type="dxa"/>
                  <w:vAlign w:val="center"/>
                </w:tcPr>
                <w:p w14:paraId="44635501"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General Aspect</w:t>
                  </w:r>
                </w:p>
              </w:tc>
              <w:tc>
                <w:tcPr>
                  <w:tcW w:w="2439" w:type="dxa"/>
                  <w:vAlign w:val="center"/>
                </w:tcPr>
                <w:p w14:paraId="31C0E33A"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Liquid</w:t>
                  </w:r>
                </w:p>
              </w:tc>
              <w:tc>
                <w:tcPr>
                  <w:tcW w:w="1519" w:type="dxa"/>
                  <w:shd w:val="clear" w:color="auto" w:fill="auto"/>
                  <w:vAlign w:val="center"/>
                </w:tcPr>
                <w:p w14:paraId="4FD9F612"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181DF463" w14:textId="77777777" w:rsidTr="00977461">
              <w:trPr>
                <w:trHeight w:hRule="exact" w:val="510"/>
                <w:jc w:val="center"/>
              </w:trPr>
              <w:tc>
                <w:tcPr>
                  <w:tcW w:w="2228" w:type="dxa"/>
                  <w:vAlign w:val="center"/>
                </w:tcPr>
                <w:p w14:paraId="65CAB717"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Color</w:t>
                  </w:r>
                </w:p>
              </w:tc>
              <w:tc>
                <w:tcPr>
                  <w:tcW w:w="2439" w:type="dxa"/>
                  <w:vAlign w:val="center"/>
                </w:tcPr>
                <w:p w14:paraId="2CDECD31"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Yellow</w:t>
                  </w:r>
                </w:p>
              </w:tc>
              <w:tc>
                <w:tcPr>
                  <w:tcW w:w="1519" w:type="dxa"/>
                  <w:shd w:val="clear" w:color="auto" w:fill="auto"/>
                  <w:vAlign w:val="center"/>
                </w:tcPr>
                <w:p w14:paraId="7A72907D"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5E2F78B0" w14:textId="77777777" w:rsidTr="00977461">
              <w:trPr>
                <w:trHeight w:hRule="exact" w:val="510"/>
                <w:jc w:val="center"/>
              </w:trPr>
              <w:tc>
                <w:tcPr>
                  <w:tcW w:w="2228" w:type="dxa"/>
                  <w:vAlign w:val="center"/>
                </w:tcPr>
                <w:p w14:paraId="50353FDF"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Taste / Aroma</w:t>
                  </w:r>
                </w:p>
              </w:tc>
              <w:tc>
                <w:tcPr>
                  <w:tcW w:w="2439" w:type="dxa"/>
                  <w:vAlign w:val="center"/>
                </w:tcPr>
                <w:p w14:paraId="25E039E9"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Characteristic of Lemons</w:t>
                  </w:r>
                </w:p>
              </w:tc>
              <w:tc>
                <w:tcPr>
                  <w:tcW w:w="1519" w:type="dxa"/>
                  <w:shd w:val="clear" w:color="auto" w:fill="auto"/>
                  <w:vAlign w:val="center"/>
                </w:tcPr>
                <w:p w14:paraId="261A68B4"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r w:rsidR="009C0C52" w:rsidRPr="00F635D9" w14:paraId="49E2F1C2" w14:textId="77777777" w:rsidTr="00977461">
              <w:trPr>
                <w:trHeight w:hRule="exact" w:val="510"/>
                <w:jc w:val="center"/>
              </w:trPr>
              <w:tc>
                <w:tcPr>
                  <w:tcW w:w="2228" w:type="dxa"/>
                  <w:vAlign w:val="center"/>
                </w:tcPr>
                <w:p w14:paraId="5E35D3B9" w14:textId="77777777" w:rsidR="009C0C52" w:rsidRPr="00F635D9" w:rsidRDefault="009C0C52" w:rsidP="00137981">
                  <w:pPr>
                    <w:jc w:val="center"/>
                    <w:rPr>
                      <w:rFonts w:ascii="Verdana" w:hAnsi="Verdana"/>
                      <w:i/>
                      <w:sz w:val="16"/>
                      <w:szCs w:val="16"/>
                      <w:lang w:val="en-US"/>
                    </w:rPr>
                  </w:pPr>
                  <w:r w:rsidRPr="00F635D9">
                    <w:rPr>
                      <w:rFonts w:ascii="Verdana" w:hAnsi="Verdana"/>
                      <w:i/>
                      <w:sz w:val="16"/>
                      <w:szCs w:val="16"/>
                      <w:lang w:val="en-US"/>
                    </w:rPr>
                    <w:t>Sensation to the palate</w:t>
                  </w:r>
                </w:p>
              </w:tc>
              <w:tc>
                <w:tcPr>
                  <w:tcW w:w="2439" w:type="dxa"/>
                  <w:vAlign w:val="center"/>
                </w:tcPr>
                <w:p w14:paraId="52084D9A" w14:textId="77777777" w:rsidR="009C0C52" w:rsidRPr="00703BAA" w:rsidRDefault="009C0C52" w:rsidP="009E79AB">
                  <w:pPr>
                    <w:jc w:val="center"/>
                    <w:rPr>
                      <w:rFonts w:ascii="Verdana" w:hAnsi="Verdana"/>
                      <w:sz w:val="16"/>
                      <w:szCs w:val="16"/>
                      <w:lang w:val="en-US"/>
                    </w:rPr>
                  </w:pPr>
                  <w:r w:rsidRPr="00703BAA">
                    <w:rPr>
                      <w:rFonts w:ascii="Verdana" w:hAnsi="Verdana"/>
                      <w:sz w:val="16"/>
                      <w:szCs w:val="16"/>
                      <w:lang w:val="en-US"/>
                    </w:rPr>
                    <w:t>Characteristic of Lemons</w:t>
                  </w:r>
                </w:p>
              </w:tc>
              <w:tc>
                <w:tcPr>
                  <w:tcW w:w="1519" w:type="dxa"/>
                  <w:shd w:val="clear" w:color="auto" w:fill="auto"/>
                  <w:vAlign w:val="center"/>
                </w:tcPr>
                <w:p w14:paraId="2395EE47" w14:textId="77777777" w:rsidR="009C0C52" w:rsidRPr="00A900EF" w:rsidRDefault="009C0C52" w:rsidP="009E79AB">
                  <w:pPr>
                    <w:snapToGrid w:val="0"/>
                    <w:jc w:val="center"/>
                    <w:rPr>
                      <w:rFonts w:ascii="Verdana" w:hAnsi="Verdana"/>
                      <w:sz w:val="16"/>
                      <w:szCs w:val="16"/>
                      <w:lang w:val="en-US"/>
                    </w:rPr>
                  </w:pPr>
                  <w:r w:rsidRPr="00A900EF">
                    <w:rPr>
                      <w:rFonts w:ascii="Verdana" w:hAnsi="Verdana"/>
                      <w:sz w:val="16"/>
                      <w:szCs w:val="16"/>
                      <w:lang w:val="en-US"/>
                    </w:rPr>
                    <w:t>Panel Test</w:t>
                  </w:r>
                </w:p>
              </w:tc>
            </w:tr>
          </w:tbl>
          <w:p w14:paraId="226182C2" w14:textId="77777777" w:rsidR="004A7EF7" w:rsidRPr="002C594E" w:rsidRDefault="004A7EF7" w:rsidP="00853353">
            <w:pPr>
              <w:spacing w:before="100" w:beforeAutospacing="1"/>
              <w:rPr>
                <w:rFonts w:ascii="Verdana" w:hAnsi="Verdana"/>
                <w:b/>
                <w:sz w:val="8"/>
                <w:szCs w:val="8"/>
                <w:lang w:val="en-US"/>
              </w:rPr>
            </w:pPr>
          </w:p>
        </w:tc>
      </w:tr>
    </w:tbl>
    <w:p w14:paraId="2A04B8B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4A4433" w14:paraId="3A8B5576" w14:textId="77777777" w:rsidTr="00953535">
        <w:trPr>
          <w:trHeight w:val="3809"/>
        </w:trPr>
        <w:tc>
          <w:tcPr>
            <w:tcW w:w="9210" w:type="dxa"/>
          </w:tcPr>
          <w:p w14:paraId="122E5BBC" w14:textId="77777777" w:rsidR="00095283" w:rsidRPr="00095283" w:rsidRDefault="00146651" w:rsidP="005C5510">
            <w:pPr>
              <w:pStyle w:val="Paragrafoelenco"/>
              <w:numPr>
                <w:ilvl w:val="0"/>
                <w:numId w:val="32"/>
              </w:numPr>
              <w:spacing w:before="120"/>
              <w:rPr>
                <w:rFonts w:ascii="Verdana" w:hAnsi="Verdana"/>
                <w:lang w:val="en-US"/>
              </w:rPr>
            </w:pPr>
            <w:r w:rsidRPr="002C594E">
              <w:rPr>
                <w:rFonts w:ascii="Verdana" w:hAnsi="Verdana"/>
                <w:b/>
                <w:lang w:val="en-US"/>
              </w:rPr>
              <w:t xml:space="preserve">Legal requirements for food safety product </w:t>
            </w:r>
          </w:p>
          <w:p w14:paraId="1781F153"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 relating to fruit juice and certain similar products intended for human consumption;</w:t>
            </w:r>
          </w:p>
          <w:p w14:paraId="6F13AF34"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2003/89/CE and subsequent amendments of the European Parliament and of the Council of 10 November 2003 amending the Directive 2000/13/CE relating to the labeling, presentation and advertising of foodstuff;</w:t>
            </w:r>
          </w:p>
          <w:p w14:paraId="6135449E"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(UE) 2015/1787 and subsequent amendments of the Commission of the 06 October 2015 amending Annexes II and III of the Directive 98/83/EC of  the Council   on the quality of water intended for human consumption;</w:t>
            </w:r>
          </w:p>
          <w:p w14:paraId="53963C6F"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2001/111/CE and subsequent amendments of 20 December 2001 relating to certain sugar intended for human consumption;</w:t>
            </w:r>
          </w:p>
          <w:p w14:paraId="459962C3"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Directive 2014/63/EU and subsequent amendments of the European Parliament and of the Council of 15 May 2014 amending Council Directive 2001/110/EC relating to honey;</w:t>
            </w:r>
          </w:p>
          <w:p w14:paraId="286EB705"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Regulation (EC) n° 1333/2008 and subsequent amendments of the European Parliament and of the Council of 16 December 2008 on food additives;</w:t>
            </w:r>
          </w:p>
          <w:p w14:paraId="3A700F09"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77FDAC66"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59CBC6FB"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799D63D2"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260B6AEC" w14:textId="77777777" w:rsidR="00095283"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does not contain substances that have allergenic properties for which  labeling is required as defined as in Regulation (UE) n.1169/2011 and subsequent amendments of the European Parliament and of the Council of the 25 October 2011;</w:t>
            </w:r>
          </w:p>
          <w:p w14:paraId="1F11AE7D" w14:textId="77777777" w:rsidR="003F1487" w:rsidRDefault="00095283" w:rsidP="005C5510">
            <w:pPr>
              <w:numPr>
                <w:ilvl w:val="0"/>
                <w:numId w:val="32"/>
              </w:numPr>
              <w:spacing w:before="100" w:beforeAutospacing="1"/>
              <w:jc w:val="both"/>
              <w:rPr>
                <w:rFonts w:ascii="Verdana" w:hAnsi="Verdana"/>
                <w:lang w:val="en-US"/>
              </w:rPr>
            </w:pPr>
            <w:r>
              <w:rPr>
                <w:rFonts w:ascii="Verdana" w:hAnsi="Verdana"/>
                <w:lang w:val="en-US"/>
              </w:rPr>
              <w:t>The product was not produced and does not contain any ionized product in reference to the Directive EU 1992/2/EC and 1999/3/EC and subsequent amendments;</w:t>
            </w:r>
          </w:p>
          <w:p w14:paraId="045FA138" w14:textId="77777777" w:rsidR="005C5510" w:rsidRDefault="005C5510" w:rsidP="005C5510">
            <w:pPr>
              <w:numPr>
                <w:ilvl w:val="0"/>
                <w:numId w:val="32"/>
              </w:numPr>
              <w:spacing w:before="100" w:beforeAutospacing="1"/>
              <w:jc w:val="both"/>
              <w:rPr>
                <w:rFonts w:ascii="Verdana" w:hAnsi="Verdana"/>
                <w:lang w:val="en-US"/>
              </w:rPr>
            </w:pPr>
            <w:r>
              <w:rPr>
                <w:rFonts w:ascii="Verdana" w:hAnsi="Verdana"/>
                <w:lang w:val="en-US"/>
              </w:rPr>
              <w:t>Regulation (UE) n° 848/2018 and s.m.i. of European Parliament of 28 June 2018 on organic production and labeling of organic products;</w:t>
            </w:r>
          </w:p>
          <w:p w14:paraId="63B89079" w14:textId="77777777" w:rsidR="00E2390F" w:rsidRPr="002C594E" w:rsidRDefault="005C5510" w:rsidP="005C5510">
            <w:pPr>
              <w:numPr>
                <w:ilvl w:val="0"/>
                <w:numId w:val="32"/>
              </w:numPr>
              <w:spacing w:before="100" w:beforeAutospacing="1"/>
              <w:jc w:val="both"/>
              <w:rPr>
                <w:rFonts w:ascii="Verdana" w:hAnsi="Verdana"/>
                <w:lang w:val="en-US"/>
              </w:rPr>
            </w:pPr>
            <w:r>
              <w:rPr>
                <w:rFonts w:ascii="Verdana" w:hAnsi="Verdana"/>
                <w:lang w:val="en-US"/>
              </w:rPr>
              <w:t>Commission Regulation (EU) n° 2018/1584 of 22 October 2018 amending Reg. (EC) n° 889/2008.</w:t>
            </w:r>
          </w:p>
        </w:tc>
      </w:tr>
    </w:tbl>
    <w:p w14:paraId="0E5A721A"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013A77" w14:paraId="0A5F4870" w14:textId="77777777" w:rsidTr="00013A77">
        <w:trPr>
          <w:trHeight w:val="70"/>
        </w:trPr>
        <w:tc>
          <w:tcPr>
            <w:tcW w:w="9210" w:type="dxa"/>
            <w:shd w:val="clear" w:color="auto" w:fill="auto"/>
          </w:tcPr>
          <w:p w14:paraId="3ED807F1"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0B580BF" w14:textId="77777777" w:rsidR="005D6FC3" w:rsidRPr="002C594E" w:rsidRDefault="005D6FC3" w:rsidP="00D2625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7D3B3F6A" w14:textId="77777777" w:rsidR="00013A77" w:rsidRPr="002C594E" w:rsidRDefault="005D6FC3" w:rsidP="00013A77">
            <w:pPr>
              <w:spacing w:before="120"/>
              <w:ind w:left="284" w:hanging="284"/>
              <w:rPr>
                <w:rFonts w:ascii="Verdana" w:hAnsi="Verdana"/>
                <w:lang w:val="en-US"/>
              </w:rPr>
            </w:pPr>
            <w:r w:rsidRPr="002C594E">
              <w:rPr>
                <w:rFonts w:ascii="Verdana" w:hAnsi="Verdana"/>
                <w:lang w:val="en-US"/>
              </w:rPr>
              <w:tab/>
            </w:r>
            <w:r w:rsidR="00013A77" w:rsidRPr="001F640A">
              <w:rPr>
                <w:rFonts w:ascii="Verdana" w:hAnsi="Verdana"/>
                <w:lang w:val="en-US"/>
              </w:rPr>
              <w:t>D 09.01 01 – D 09.01 0</w:t>
            </w:r>
            <w:r w:rsidR="00013A77">
              <w:rPr>
                <w:rFonts w:ascii="Verdana" w:hAnsi="Verdana"/>
                <w:lang w:val="en-US"/>
              </w:rPr>
              <w:t>4</w:t>
            </w:r>
            <w:r w:rsidR="00013A77" w:rsidRPr="001F640A">
              <w:rPr>
                <w:rFonts w:ascii="Verdana" w:hAnsi="Verdana"/>
                <w:lang w:val="en-US"/>
              </w:rPr>
              <w:t xml:space="preserve"> (PACKED) or D 09.01 0</w:t>
            </w:r>
            <w:r w:rsidR="00013A77">
              <w:rPr>
                <w:rFonts w:ascii="Verdana" w:hAnsi="Verdana"/>
                <w:lang w:val="en-US"/>
              </w:rPr>
              <w:t>5</w:t>
            </w:r>
            <w:r w:rsidR="00013A77" w:rsidRPr="001F640A">
              <w:rPr>
                <w:rFonts w:ascii="Verdana" w:hAnsi="Verdana"/>
                <w:lang w:val="en-US"/>
              </w:rPr>
              <w:t xml:space="preserve"> (</w:t>
            </w:r>
            <w:r w:rsidR="00013A77" w:rsidRPr="001F640A">
              <w:rPr>
                <w:rFonts w:ascii="Verdana" w:hAnsi="Verdana"/>
                <w:i/>
                <w:lang w:val="en-US"/>
              </w:rPr>
              <w:t>IN TANKER</w:t>
            </w:r>
            <w:r w:rsidR="00013A77" w:rsidRPr="001F640A">
              <w:rPr>
                <w:rFonts w:ascii="Verdana" w:hAnsi="Verdana"/>
                <w:lang w:val="en-US"/>
              </w:rPr>
              <w:t>)</w:t>
            </w:r>
          </w:p>
          <w:p w14:paraId="64FCAE8E" w14:textId="77777777" w:rsidR="00013A77" w:rsidRPr="002C594E" w:rsidRDefault="00013A77" w:rsidP="00013A77">
            <w:pPr>
              <w:spacing w:before="120"/>
              <w:jc w:val="center"/>
              <w:rPr>
                <w:rFonts w:ascii="Verdana" w:hAnsi="Verdana"/>
                <w:b/>
                <w:i/>
                <w:lang w:val="en-US"/>
              </w:rPr>
            </w:pPr>
            <w:r w:rsidRPr="002C594E">
              <w:rPr>
                <w:rFonts w:ascii="Verdana" w:hAnsi="Verdana"/>
                <w:b/>
                <w:i/>
                <w:lang w:val="en-US"/>
              </w:rPr>
              <w:t>Phases of process</w:t>
            </w:r>
          </w:p>
          <w:p w14:paraId="4CC170E6" w14:textId="77777777" w:rsidR="00013A77" w:rsidRDefault="00013A77" w:rsidP="00013A77">
            <w:pPr>
              <w:pStyle w:val="PreformattatoHTML"/>
              <w:shd w:val="clear" w:color="auto" w:fill="FFFFFF"/>
              <w:spacing w:before="120"/>
              <w:ind w:left="284" w:hanging="284"/>
              <w:rPr>
                <w:rFonts w:ascii="Verdana" w:hAnsi="Verdana"/>
                <w:lang w:val="en-US"/>
              </w:rPr>
            </w:pPr>
            <w:r w:rsidRPr="001F640A">
              <w:rPr>
                <w:rFonts w:ascii="Verdana" w:hAnsi="Verdana"/>
                <w:lang w:val="en-US"/>
              </w:rPr>
              <w:lastRenderedPageBreak/>
              <w:t>Receiving Citrus Fruit and Unloading – Washing – Selection and Calibration – Juice Extraction – Refining –</w:t>
            </w:r>
            <w:r>
              <w:rPr>
                <w:rFonts w:ascii="Verdana" w:hAnsi="Verdana"/>
                <w:lang w:val="en-US"/>
              </w:rPr>
              <w:t xml:space="preserve"> Refrigeration – Temporary Storage -</w:t>
            </w:r>
            <w:r w:rsidRPr="001F640A">
              <w:rPr>
                <w:rFonts w:ascii="Verdana" w:hAnsi="Verdana"/>
                <w:lang w:val="en-US"/>
              </w:rPr>
              <w:t xml:space="preserve"> Sending to the Finished Products Department –</w:t>
            </w:r>
            <w:r>
              <w:rPr>
                <w:rFonts w:ascii="Verdana" w:hAnsi="Verdana"/>
                <w:lang w:val="en-US"/>
              </w:rPr>
              <w:t xml:space="preserve"> Pasteurization -  </w:t>
            </w:r>
            <w:r w:rsidRPr="001F640A">
              <w:rPr>
                <w:rFonts w:ascii="Verdana" w:hAnsi="Verdana"/>
                <w:lang w:val="en-US"/>
              </w:rPr>
              <w:t>Refrigeration – Filtration</w:t>
            </w:r>
            <w:r>
              <w:rPr>
                <w:rFonts w:ascii="Verdana" w:hAnsi="Verdana"/>
                <w:lang w:val="en-US"/>
              </w:rPr>
              <w:t xml:space="preserve"> e Magnetic Trap - </w:t>
            </w:r>
            <w:r w:rsidRPr="002C594E">
              <w:rPr>
                <w:rFonts w:ascii="Verdana" w:hAnsi="Verdana"/>
                <w:lang w:val="en-US"/>
              </w:rPr>
              <w:t>Packaging – Freezing – Storage – Loading on the truck</w:t>
            </w:r>
            <w:r>
              <w:rPr>
                <w:rFonts w:ascii="Verdana" w:hAnsi="Verdana"/>
                <w:lang w:val="en-US"/>
              </w:rPr>
              <w:t xml:space="preserve"> </w:t>
            </w:r>
          </w:p>
          <w:p w14:paraId="3415164D" w14:textId="77777777" w:rsidR="00013A77" w:rsidRDefault="00013A77" w:rsidP="00013A77">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07740E8F" w14:textId="28054D48" w:rsidR="008D68FC" w:rsidRPr="002C594E" w:rsidRDefault="00013A77" w:rsidP="00013A77">
            <w:pPr>
              <w:spacing w:before="100" w:beforeAutospacing="1"/>
              <w:jc w:val="center"/>
              <w:rPr>
                <w:rFonts w:ascii="Verdana" w:hAnsi="Verdana"/>
                <w:lang w:val="en-US"/>
              </w:rPr>
            </w:pPr>
            <w:r>
              <w:rPr>
                <w:rFonts w:ascii="Verdana" w:hAnsi="Verdana"/>
                <w:lang w:val="en-US"/>
              </w:rPr>
              <w:t>tanker</w:t>
            </w:r>
          </w:p>
        </w:tc>
      </w:tr>
    </w:tbl>
    <w:p w14:paraId="046AA4EB"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765153" w14:paraId="0BE276DE" w14:textId="77777777" w:rsidTr="00E502AA">
        <w:trPr>
          <w:trHeight w:val="1129"/>
        </w:trPr>
        <w:tc>
          <w:tcPr>
            <w:tcW w:w="9356" w:type="dxa"/>
            <w:shd w:val="clear" w:color="auto" w:fill="auto"/>
          </w:tcPr>
          <w:p w14:paraId="0A456FA4"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24D896C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241C6273"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D26255" w14:paraId="5CF55C15" w14:textId="77777777" w:rsidTr="00482084">
              <w:tc>
                <w:tcPr>
                  <w:tcW w:w="1087" w:type="dxa"/>
                </w:tcPr>
                <w:p w14:paraId="6FF9A4AD"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572F64F3" w14:textId="77777777" w:rsidR="00163F15" w:rsidRPr="002C594E" w:rsidRDefault="007211D0" w:rsidP="00172D78">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4 Kg</w:t>
                  </w:r>
                </w:p>
              </w:tc>
              <w:tc>
                <w:tcPr>
                  <w:tcW w:w="4740" w:type="dxa"/>
                  <w:vAlign w:val="center"/>
                </w:tcPr>
                <w:p w14:paraId="5040B1E4" w14:textId="77777777" w:rsidR="00163F15" w:rsidRPr="002C594E" w:rsidRDefault="00163F15" w:rsidP="00172D78">
                  <w:pPr>
                    <w:spacing w:before="120"/>
                    <w:jc w:val="both"/>
                    <w:rPr>
                      <w:rFonts w:ascii="Verdana" w:hAnsi="Verdana"/>
                      <w:sz w:val="16"/>
                      <w:szCs w:val="16"/>
                      <w:lang w:val="en-US"/>
                    </w:rPr>
                  </w:pPr>
                </w:p>
              </w:tc>
            </w:tr>
            <w:tr w:rsidR="00163F15" w:rsidRPr="00D26255" w14:paraId="64ACB897" w14:textId="77777777" w:rsidTr="00482084">
              <w:tc>
                <w:tcPr>
                  <w:tcW w:w="1087" w:type="dxa"/>
                </w:tcPr>
                <w:p w14:paraId="4BDA6CD1"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158D69F1" w14:textId="77777777" w:rsidR="00163F15" w:rsidRPr="002C594E" w:rsidRDefault="001B315B" w:rsidP="007211D0">
                  <w:pPr>
                    <w:spacing w:before="120"/>
                    <w:rPr>
                      <w:rFonts w:ascii="Verdana" w:hAnsi="Verdana"/>
                      <w:sz w:val="16"/>
                      <w:szCs w:val="16"/>
                      <w:lang w:val="en-US"/>
                    </w:rPr>
                  </w:pPr>
                  <w:r>
                    <w:rPr>
                      <w:rFonts w:ascii="Verdana" w:hAnsi="Verdana"/>
                      <w:sz w:val="16"/>
                      <w:szCs w:val="16"/>
                      <w:lang w:val="en-US"/>
                    </w:rPr>
                    <w:t>2</w:t>
                  </w:r>
                  <w:r w:rsidR="007211D0">
                    <w:rPr>
                      <w:rFonts w:ascii="Verdana" w:hAnsi="Verdana"/>
                      <w:sz w:val="16"/>
                      <w:szCs w:val="16"/>
                      <w:lang w:val="en-US"/>
                    </w:rPr>
                    <w:t>0</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6D25F81F" w14:textId="77777777" w:rsidR="00163F15" w:rsidRPr="002C594E" w:rsidRDefault="00163F15" w:rsidP="00172D78">
                  <w:pPr>
                    <w:spacing w:before="120"/>
                    <w:jc w:val="both"/>
                    <w:rPr>
                      <w:rFonts w:ascii="Verdana" w:hAnsi="Verdana"/>
                      <w:sz w:val="16"/>
                      <w:szCs w:val="16"/>
                      <w:lang w:val="en-US"/>
                    </w:rPr>
                  </w:pPr>
                </w:p>
              </w:tc>
            </w:tr>
            <w:tr w:rsidR="00163F15" w:rsidRPr="00765153" w14:paraId="159771FF" w14:textId="77777777" w:rsidTr="00482084">
              <w:tc>
                <w:tcPr>
                  <w:tcW w:w="1087" w:type="dxa"/>
                </w:tcPr>
                <w:p w14:paraId="5132787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8440729"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04D35D88"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3BB7CF46"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765153" w14:paraId="39404059" w14:textId="77777777" w:rsidTr="00300921">
              <w:tc>
                <w:tcPr>
                  <w:tcW w:w="1087" w:type="dxa"/>
                </w:tcPr>
                <w:p w14:paraId="6DFCF4A3"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1C42097A"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2C725554"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765153" w14:paraId="2A627A24" w14:textId="77777777" w:rsidTr="00300921">
              <w:tc>
                <w:tcPr>
                  <w:tcW w:w="1087" w:type="dxa"/>
                </w:tcPr>
                <w:p w14:paraId="70F15F16"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76D9B724"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1953CC81"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ED91E0C" w14:textId="77777777" w:rsidR="00163F15" w:rsidRPr="002C594E" w:rsidRDefault="00163F15" w:rsidP="00172D78">
                  <w:pPr>
                    <w:spacing w:before="120"/>
                    <w:jc w:val="both"/>
                    <w:rPr>
                      <w:rFonts w:ascii="Verdana" w:hAnsi="Verdana"/>
                      <w:sz w:val="16"/>
                      <w:szCs w:val="16"/>
                      <w:lang w:val="en-US"/>
                    </w:rPr>
                  </w:pPr>
                </w:p>
              </w:tc>
            </w:tr>
          </w:tbl>
          <w:p w14:paraId="1EF4915E"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27799845"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D5803BD" w14:textId="77777777" w:rsidTr="00583DB6">
              <w:trPr>
                <w:trHeight w:val="242"/>
                <w:jc w:val="center"/>
              </w:trPr>
              <w:tc>
                <w:tcPr>
                  <w:tcW w:w="1129" w:type="dxa"/>
                </w:tcPr>
                <w:p w14:paraId="7ED34FBA"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0BA68969"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F66929">
                    <w:rPr>
                      <w:rFonts w:ascii="Verdana" w:hAnsi="Verdana"/>
                      <w:sz w:val="16"/>
                      <w:szCs w:val="16"/>
                      <w:lang w:val="en-US"/>
                    </w:rPr>
                    <w:t>1</w:t>
                  </w:r>
                  <w:r w:rsidRPr="002C594E">
                    <w:rPr>
                      <w:rFonts w:ascii="Verdana" w:hAnsi="Verdana"/>
                      <w:sz w:val="16"/>
                      <w:szCs w:val="16"/>
                      <w:lang w:val="en-US"/>
                    </w:rPr>
                    <w:t xml:space="preserve"> Kg.</w:t>
                  </w:r>
                </w:p>
              </w:tc>
              <w:tc>
                <w:tcPr>
                  <w:tcW w:w="4607" w:type="dxa"/>
                  <w:vAlign w:val="center"/>
                </w:tcPr>
                <w:p w14:paraId="0EF237EC" w14:textId="77777777" w:rsidR="00163F15" w:rsidRPr="002C594E" w:rsidRDefault="00163F15" w:rsidP="00172D78">
                  <w:pPr>
                    <w:spacing w:before="120"/>
                    <w:jc w:val="both"/>
                    <w:rPr>
                      <w:rFonts w:ascii="Verdana" w:hAnsi="Verdana"/>
                      <w:sz w:val="16"/>
                      <w:szCs w:val="16"/>
                      <w:lang w:val="en-US"/>
                    </w:rPr>
                  </w:pPr>
                </w:p>
              </w:tc>
            </w:tr>
            <w:tr w:rsidR="00163F15" w:rsidRPr="002C594E" w14:paraId="152759FB" w14:textId="77777777" w:rsidTr="00583DB6">
              <w:trPr>
                <w:trHeight w:val="262"/>
                <w:jc w:val="center"/>
              </w:trPr>
              <w:tc>
                <w:tcPr>
                  <w:tcW w:w="1129" w:type="dxa"/>
                </w:tcPr>
                <w:p w14:paraId="349473E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3E2F43B4" w14:textId="77777777" w:rsidR="00163F15" w:rsidRPr="002C594E" w:rsidRDefault="00F66929"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3645219D" w14:textId="77777777" w:rsidR="00163F15" w:rsidRPr="002C594E" w:rsidRDefault="00163F15" w:rsidP="00172D78">
                  <w:pPr>
                    <w:spacing w:before="120"/>
                    <w:jc w:val="both"/>
                    <w:rPr>
                      <w:rFonts w:ascii="Verdana" w:hAnsi="Verdana"/>
                      <w:sz w:val="16"/>
                      <w:szCs w:val="16"/>
                      <w:lang w:val="en-US"/>
                    </w:rPr>
                  </w:pPr>
                </w:p>
              </w:tc>
            </w:tr>
            <w:tr w:rsidR="00163F15" w:rsidRPr="00765153" w14:paraId="0F915363" w14:textId="77777777" w:rsidTr="00583DB6">
              <w:trPr>
                <w:trHeight w:val="1477"/>
                <w:jc w:val="center"/>
              </w:trPr>
              <w:tc>
                <w:tcPr>
                  <w:tcW w:w="1129" w:type="dxa"/>
                </w:tcPr>
                <w:p w14:paraId="21B3B2C6"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05DE1F70"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568C66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765153" w14:paraId="430320D0" w14:textId="77777777" w:rsidTr="00583DB6">
              <w:trPr>
                <w:trHeight w:val="790"/>
                <w:jc w:val="center"/>
              </w:trPr>
              <w:tc>
                <w:tcPr>
                  <w:tcW w:w="1129" w:type="dxa"/>
                </w:tcPr>
                <w:p w14:paraId="5538C63E"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lastRenderedPageBreak/>
                    <w:t>Seal type</w:t>
                  </w:r>
                </w:p>
              </w:tc>
              <w:tc>
                <w:tcPr>
                  <w:tcW w:w="2977" w:type="dxa"/>
                </w:tcPr>
                <w:p w14:paraId="7E1A2B16"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4CF3E0C7" w14:textId="77777777" w:rsidR="00163F15" w:rsidRPr="002C594E" w:rsidRDefault="00163F15" w:rsidP="00172D78">
                  <w:pPr>
                    <w:spacing w:before="120"/>
                    <w:jc w:val="both"/>
                    <w:rPr>
                      <w:rFonts w:ascii="Verdana" w:hAnsi="Verdana"/>
                      <w:sz w:val="16"/>
                      <w:szCs w:val="16"/>
                      <w:lang w:val="en-US"/>
                    </w:rPr>
                  </w:pPr>
                </w:p>
              </w:tc>
            </w:tr>
          </w:tbl>
          <w:p w14:paraId="6A0EA254" w14:textId="77777777" w:rsidR="009A54EC" w:rsidRPr="002C594E" w:rsidRDefault="009A54EC" w:rsidP="00172D78">
            <w:pPr>
              <w:spacing w:before="120"/>
              <w:jc w:val="center"/>
              <w:rPr>
                <w:rFonts w:ascii="Verdana" w:hAnsi="Verdana"/>
                <w:i/>
                <w:lang w:val="en-US"/>
              </w:rPr>
            </w:pPr>
          </w:p>
          <w:p w14:paraId="4E765764"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2D03803B"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7A5B164C"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13734AA9"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4904025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39DAD8B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Indication of batch:</w:t>
            </w:r>
          </w:p>
          <w:p w14:paraId="1BB8A9C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165684E6"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10352F3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63612BA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21D42A8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6370C28D"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77E493E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170C0334"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42E3B18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41ED832" w14:textId="77777777" w:rsidR="00163F15" w:rsidRPr="002C594E" w:rsidRDefault="00E73CA1" w:rsidP="001C4F19">
            <w:pPr>
              <w:spacing w:before="120"/>
              <w:jc w:val="center"/>
              <w:rPr>
                <w:rFonts w:ascii="Verdana" w:hAnsi="Verdana"/>
                <w:b/>
                <w:lang w:val="en-US"/>
              </w:rPr>
            </w:pPr>
            <w:r w:rsidRPr="002C594E">
              <w:rPr>
                <w:rFonts w:ascii="Verdana" w:hAnsi="Verdana"/>
                <w:b/>
                <w:lang w:val="en-US"/>
              </w:rPr>
              <w:t>General Notes</w:t>
            </w:r>
          </w:p>
          <w:p w14:paraId="1E58C092"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4DE062A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3436652F"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25D489DA"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5B93880"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0DB96B35"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1D528887" w14:textId="77777777" w:rsidR="00583DB6" w:rsidRPr="002C594E" w:rsidRDefault="00583DB6" w:rsidP="00F6263E">
            <w:pPr>
              <w:spacing w:before="120"/>
              <w:ind w:left="318" w:hanging="318"/>
              <w:rPr>
                <w:rFonts w:ascii="Verdana" w:hAnsi="Verdana"/>
                <w:i/>
                <w:sz w:val="16"/>
                <w:szCs w:val="16"/>
                <w:lang w:val="en-US"/>
              </w:rPr>
            </w:pPr>
          </w:p>
          <w:p w14:paraId="024C665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47FE82B3"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9E8F33C"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48C805FC"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C9A6F6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0BB1DBD4"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414B1A13"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w:t>
            </w:r>
            <w:r w:rsidR="003D4AE8" w:rsidRPr="002C594E">
              <w:rPr>
                <w:rFonts w:ascii="Verdana" w:hAnsi="Verdana"/>
                <w:i/>
                <w:sz w:val="16"/>
                <w:szCs w:val="16"/>
                <w:lang w:val="en-US"/>
              </w:rPr>
              <w:lastRenderedPageBreak/>
              <w:t xml:space="preserve">foreign bodies; </w:t>
            </w:r>
          </w:p>
          <w:p w14:paraId="79341E5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5F7E09B0"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0146836D" w14:textId="77777777" w:rsidR="00583DB6" w:rsidRDefault="00CE1B51" w:rsidP="00F66929">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092CA1F3" w14:textId="77777777" w:rsidR="00F66929" w:rsidRDefault="00F66929" w:rsidP="00F66929">
            <w:pPr>
              <w:spacing w:before="120"/>
              <w:ind w:left="360"/>
              <w:rPr>
                <w:rFonts w:ascii="Verdana" w:hAnsi="Verdana"/>
                <w:i/>
                <w:sz w:val="16"/>
                <w:szCs w:val="16"/>
                <w:lang w:val="en-US"/>
              </w:rPr>
            </w:pPr>
          </w:p>
          <w:p w14:paraId="104DA758" w14:textId="77777777" w:rsidR="002D2467" w:rsidRPr="00F66929" w:rsidRDefault="002D2467" w:rsidP="00F66929">
            <w:pPr>
              <w:spacing w:before="120"/>
              <w:ind w:left="360"/>
              <w:rPr>
                <w:rFonts w:ascii="Verdana" w:hAnsi="Verdana"/>
                <w:i/>
                <w:sz w:val="16"/>
                <w:szCs w:val="16"/>
                <w:lang w:val="en-US"/>
              </w:rPr>
            </w:pPr>
          </w:p>
          <w:p w14:paraId="0E19A590"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8F14531"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AF829A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0D62BA62"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1F95011B" w14:textId="77777777" w:rsidR="00573C7D" w:rsidRPr="002C594E" w:rsidRDefault="00573C7D" w:rsidP="00172D78">
            <w:pPr>
              <w:spacing w:before="120"/>
              <w:rPr>
                <w:rFonts w:ascii="Verdana" w:hAnsi="Verdana"/>
                <w:i/>
                <w:sz w:val="16"/>
                <w:szCs w:val="16"/>
                <w:lang w:val="en-US"/>
              </w:rPr>
            </w:pPr>
          </w:p>
          <w:p w14:paraId="32582D2F"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p>
          <w:p w14:paraId="7BCA2106"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1461ED8A"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09F6CAD0"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65153" w14:paraId="7E20F61A" w14:textId="77777777" w:rsidTr="00394C48">
        <w:trPr>
          <w:trHeight w:val="1737"/>
        </w:trPr>
        <w:tc>
          <w:tcPr>
            <w:tcW w:w="9320" w:type="dxa"/>
            <w:shd w:val="clear" w:color="auto" w:fill="auto"/>
          </w:tcPr>
          <w:p w14:paraId="5BCF4ED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3B0FD682"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00B14">
              <w:rPr>
                <w:rFonts w:ascii="Verdana" w:hAnsi="Verdana"/>
                <w:lang w:val="en-US"/>
              </w:rPr>
              <w:t>24</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69A51B9B"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18E39C2"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65153" w14:paraId="2A78D568" w14:textId="77777777" w:rsidTr="00163F15">
        <w:trPr>
          <w:trHeight w:val="832"/>
        </w:trPr>
        <w:tc>
          <w:tcPr>
            <w:tcW w:w="9320" w:type="dxa"/>
            <w:shd w:val="clear" w:color="auto" w:fill="auto"/>
          </w:tcPr>
          <w:p w14:paraId="584A9A1F"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41077E83"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578D4CF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62CE96B7"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89FB1F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765153" w14:paraId="2E6C43A5" w14:textId="77777777" w:rsidTr="00394C48">
        <w:tc>
          <w:tcPr>
            <w:tcW w:w="9320" w:type="dxa"/>
            <w:shd w:val="clear" w:color="auto" w:fill="auto"/>
          </w:tcPr>
          <w:p w14:paraId="217B8A5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1B768F83"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0A6BED7B" w14:textId="77777777" w:rsidR="001E1265" w:rsidRPr="002C594E" w:rsidRDefault="001E1265" w:rsidP="00172D78">
      <w:pPr>
        <w:spacing w:before="120"/>
        <w:ind w:left="-567"/>
        <w:rPr>
          <w:rFonts w:ascii="Verdana" w:hAnsi="Verdana"/>
          <w:i/>
          <w:sz w:val="16"/>
          <w:szCs w:val="16"/>
          <w:lang w:val="en-US"/>
        </w:rPr>
      </w:pPr>
    </w:p>
    <w:p w14:paraId="698247AC"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w:t>
      </w:r>
      <w:r w:rsidRPr="002C594E">
        <w:rPr>
          <w:rFonts w:ascii="Verdana" w:hAnsi="Verdana"/>
          <w:i/>
          <w:sz w:val="16"/>
          <w:szCs w:val="16"/>
          <w:lang w:val="en-US"/>
        </w:rPr>
        <w:lastRenderedPageBreak/>
        <w:t>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F27B7E" w14:textId="77777777" w:rsidR="007D5928" w:rsidRDefault="007D5928">
      <w:r>
        <w:separator/>
      </w:r>
    </w:p>
  </w:endnote>
  <w:endnote w:type="continuationSeparator" w:id="0">
    <w:p w14:paraId="2B2750B6" w14:textId="77777777" w:rsidR="007D5928" w:rsidRDefault="007D5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B046D0" w14:textId="77777777" w:rsidR="00ED66CA" w:rsidRDefault="00ED66C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572E4F"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765153" w:rsidRPr="001E1265" w14:paraId="1D18F6CC" w14:textId="77777777" w:rsidTr="00CF0FA3">
      <w:tc>
        <w:tcPr>
          <w:tcW w:w="567" w:type="dxa"/>
          <w:tcBorders>
            <w:top w:val="single" w:sz="4" w:space="0" w:color="000000"/>
            <w:left w:val="single" w:sz="4" w:space="0" w:color="000000"/>
            <w:bottom w:val="single" w:sz="4" w:space="0" w:color="000000"/>
          </w:tcBorders>
          <w:vAlign w:val="center"/>
        </w:tcPr>
        <w:p w14:paraId="64984CFC" w14:textId="2D948C55" w:rsidR="00765153" w:rsidRPr="001E1265" w:rsidRDefault="00765153" w:rsidP="00765153">
          <w:pPr>
            <w:pStyle w:val="Pidipagina"/>
            <w:snapToGrid w:val="0"/>
            <w:jc w:val="center"/>
            <w:rPr>
              <w:rFonts w:ascii="Verdana" w:hAnsi="Verdana"/>
              <w:sz w:val="16"/>
              <w:szCs w:val="16"/>
              <w:lang w:val="en-US"/>
            </w:rPr>
          </w:pPr>
          <w:r>
            <w:rPr>
              <w:rFonts w:ascii="Verdana" w:hAnsi="Verdana"/>
              <w:sz w:val="16"/>
              <w:szCs w:val="16"/>
              <w:lang w:val="en-US"/>
            </w:rPr>
            <w:t>2</w:t>
          </w:r>
        </w:p>
      </w:tc>
      <w:tc>
        <w:tcPr>
          <w:tcW w:w="1560" w:type="dxa"/>
          <w:tcBorders>
            <w:top w:val="single" w:sz="4" w:space="0" w:color="000000"/>
            <w:left w:val="single" w:sz="4" w:space="0" w:color="000000"/>
            <w:bottom w:val="single" w:sz="4" w:space="0" w:color="000000"/>
          </w:tcBorders>
          <w:vAlign w:val="center"/>
        </w:tcPr>
        <w:p w14:paraId="41CE59E8" w14:textId="79DEF56B" w:rsidR="00765153" w:rsidRDefault="00765153" w:rsidP="00765153">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14:paraId="245BE483" w14:textId="5646963D" w:rsidR="00765153" w:rsidRDefault="00765153" w:rsidP="0076515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14:paraId="4402AA89" w14:textId="718D1A8D" w:rsidR="00765153" w:rsidRDefault="00ED66CA" w:rsidP="00ED66CA">
          <w:pPr>
            <w:pStyle w:val="Pidipagina"/>
            <w:snapToGrid w:val="0"/>
            <w:jc w:val="center"/>
            <w:rPr>
              <w:rFonts w:ascii="Verdana" w:hAnsi="Verdana"/>
              <w:sz w:val="16"/>
              <w:szCs w:val="16"/>
              <w:lang w:val="en-US"/>
            </w:rPr>
          </w:pPr>
          <w:r w:rsidRPr="00ED66CA">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2FC4935B" w14:textId="77777777" w:rsidR="00765153" w:rsidRDefault="00765153" w:rsidP="00765153">
          <w:pPr>
            <w:pStyle w:val="Pidipagina"/>
            <w:snapToGrid w:val="0"/>
            <w:jc w:val="center"/>
            <w:rPr>
              <w:rFonts w:ascii="Verdana" w:hAnsi="Verdana"/>
              <w:sz w:val="16"/>
              <w:szCs w:val="16"/>
              <w:lang w:val="en-US"/>
            </w:rPr>
          </w:pPr>
          <w:r>
            <w:rPr>
              <w:rFonts w:ascii="Verdana" w:hAnsi="Verdana"/>
              <w:sz w:val="16"/>
              <w:szCs w:val="16"/>
              <w:lang w:val="en-US"/>
            </w:rPr>
            <w:t xml:space="preserve">RIZZO </w:t>
          </w:r>
        </w:p>
        <w:p w14:paraId="35551BD1" w14:textId="2355D729" w:rsidR="00765153" w:rsidRDefault="00765153" w:rsidP="00765153">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9747A9" w:rsidRPr="001E1265" w14:paraId="4B8AFD33" w14:textId="77777777" w:rsidTr="00CF0FA3">
      <w:tc>
        <w:tcPr>
          <w:tcW w:w="567" w:type="dxa"/>
          <w:tcBorders>
            <w:top w:val="single" w:sz="4" w:space="0" w:color="000000"/>
            <w:left w:val="single" w:sz="4" w:space="0" w:color="000000"/>
            <w:bottom w:val="single" w:sz="4" w:space="0" w:color="000000"/>
          </w:tcBorders>
          <w:vAlign w:val="center"/>
        </w:tcPr>
        <w:p w14:paraId="61C0A9BA" w14:textId="77777777" w:rsidR="009747A9" w:rsidRPr="001E1265" w:rsidRDefault="009747A9"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373C388F"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1C52A6AF"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29D14E29"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DB0326A" w14:textId="77777777" w:rsidR="009747A9" w:rsidRDefault="009747A9">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2E206E90" w14:textId="77777777" w:rsidR="00CF0FA3" w:rsidRDefault="00CF0FA3" w:rsidP="00CF0FA3">
    <w:pPr>
      <w:pStyle w:val="Pidipagina"/>
      <w:jc w:val="center"/>
    </w:pPr>
  </w:p>
  <w:p w14:paraId="2D3E4668"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866243" w:rsidRPr="00CF0FA3">
      <w:rPr>
        <w:rFonts w:ascii="Verdana" w:hAnsi="Verdana"/>
        <w:sz w:val="16"/>
        <w:szCs w:val="16"/>
      </w:rPr>
      <w:fldChar w:fldCharType="begin"/>
    </w:r>
    <w:r w:rsidRPr="00CF0FA3">
      <w:rPr>
        <w:rFonts w:ascii="Verdana" w:hAnsi="Verdana"/>
        <w:sz w:val="16"/>
        <w:szCs w:val="16"/>
      </w:rPr>
      <w:instrText xml:space="preserve"> PAGE   \* MERGEFORMAT </w:instrText>
    </w:r>
    <w:r w:rsidR="00866243" w:rsidRPr="00CF0FA3">
      <w:rPr>
        <w:rFonts w:ascii="Verdana" w:hAnsi="Verdana"/>
        <w:sz w:val="16"/>
        <w:szCs w:val="16"/>
      </w:rPr>
      <w:fldChar w:fldCharType="separate"/>
    </w:r>
    <w:r w:rsidR="00E82706">
      <w:rPr>
        <w:rFonts w:ascii="Verdana" w:hAnsi="Verdana"/>
        <w:noProof/>
        <w:sz w:val="16"/>
        <w:szCs w:val="16"/>
      </w:rPr>
      <w:t>2</w:t>
    </w:r>
    <w:r w:rsidR="00866243"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4CEC01F1" w14:textId="77777777" w:rsidTr="001B1240">
      <w:tc>
        <w:tcPr>
          <w:tcW w:w="657" w:type="dxa"/>
          <w:tcBorders>
            <w:top w:val="single" w:sz="4" w:space="0" w:color="000000"/>
            <w:left w:val="single" w:sz="4" w:space="0" w:color="000000"/>
            <w:bottom w:val="single" w:sz="4" w:space="0" w:color="000000"/>
          </w:tcBorders>
          <w:vAlign w:val="center"/>
        </w:tcPr>
        <w:p w14:paraId="4F1D4AFB"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31D25C65"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E2F6708"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2B907DAB"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6131C1FD" w14:textId="77777777" w:rsidR="00E73CA1" w:rsidRPr="001B1240" w:rsidRDefault="00E73CA1" w:rsidP="001B1240">
          <w:pPr>
            <w:pStyle w:val="Pidipagina"/>
            <w:snapToGrid w:val="0"/>
            <w:jc w:val="center"/>
            <w:rPr>
              <w:rFonts w:ascii="Verdana" w:hAnsi="Verdana"/>
            </w:rPr>
          </w:pPr>
        </w:p>
      </w:tc>
    </w:tr>
    <w:tr w:rsidR="00E73CA1" w14:paraId="16207F6C" w14:textId="77777777" w:rsidTr="001B1240">
      <w:tc>
        <w:tcPr>
          <w:tcW w:w="657" w:type="dxa"/>
          <w:tcBorders>
            <w:left w:val="single" w:sz="4" w:space="0" w:color="000000"/>
            <w:bottom w:val="single" w:sz="4" w:space="0" w:color="000000"/>
          </w:tcBorders>
          <w:vAlign w:val="center"/>
        </w:tcPr>
        <w:p w14:paraId="15135E22"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230F0131"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11AD692E"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44A8BBEA"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83DCE50"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77C51A16"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6046FF8" w14:textId="77777777" w:rsidR="007D5928" w:rsidRDefault="007D5928">
      <w:r>
        <w:separator/>
      </w:r>
    </w:p>
  </w:footnote>
  <w:footnote w:type="continuationSeparator" w:id="0">
    <w:p w14:paraId="7983BD42" w14:textId="77777777" w:rsidR="007D5928" w:rsidRDefault="007D5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F905B7" w14:textId="77777777" w:rsidR="00ED66CA" w:rsidRDefault="00ED66CA">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977"/>
      <w:gridCol w:w="3969"/>
      <w:gridCol w:w="2268"/>
    </w:tblGrid>
    <w:tr w:rsidR="00E73CA1" w14:paraId="777FC93C" w14:textId="77777777" w:rsidTr="009747A9">
      <w:trPr>
        <w:trHeight w:val="838"/>
      </w:trPr>
      <w:tc>
        <w:tcPr>
          <w:tcW w:w="2977" w:type="dxa"/>
          <w:tcBorders>
            <w:top w:val="single" w:sz="4" w:space="0" w:color="000000"/>
            <w:left w:val="single" w:sz="4" w:space="0" w:color="000000"/>
            <w:bottom w:val="single" w:sz="4" w:space="0" w:color="000000"/>
          </w:tcBorders>
          <w:vAlign w:val="center"/>
        </w:tcPr>
        <w:p w14:paraId="01FF81B4"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3969" w:type="dxa"/>
          <w:tcBorders>
            <w:top w:val="single" w:sz="4" w:space="0" w:color="000000"/>
            <w:left w:val="single" w:sz="4" w:space="0" w:color="000000"/>
            <w:bottom w:val="single" w:sz="4" w:space="0" w:color="000000"/>
          </w:tcBorders>
          <w:vAlign w:val="center"/>
        </w:tcPr>
        <w:p w14:paraId="421F7962"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4C8077C6"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C32FEA">
            <w:rPr>
              <w:rFonts w:ascii="Verdana" w:hAnsi="Verdana"/>
              <w:b/>
              <w:bCs/>
              <w:sz w:val="24"/>
              <w:szCs w:val="24"/>
            </w:rPr>
            <w:t>160</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7C57E89F"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055F82BD" w14:textId="77777777">
      <w:trPr>
        <w:trHeight w:val="838"/>
      </w:trPr>
      <w:tc>
        <w:tcPr>
          <w:tcW w:w="1896" w:type="dxa"/>
          <w:tcBorders>
            <w:top w:val="single" w:sz="4" w:space="0" w:color="000000"/>
            <w:left w:val="single" w:sz="4" w:space="0" w:color="000000"/>
            <w:bottom w:val="single" w:sz="4" w:space="0" w:color="000000"/>
          </w:tcBorders>
          <w:vAlign w:val="center"/>
        </w:tcPr>
        <w:p w14:paraId="64A8C3E6"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97047DD"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2381C60C"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44978F41"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866243" w:rsidRPr="004A3161">
            <w:rPr>
              <w:rFonts w:ascii="Verdana" w:hAnsi="Verdana"/>
              <w:bCs/>
              <w:sz w:val="24"/>
              <w:szCs w:val="24"/>
            </w:rPr>
            <w:fldChar w:fldCharType="begin"/>
          </w:r>
          <w:r w:rsidRPr="004A3161">
            <w:rPr>
              <w:rFonts w:ascii="Verdana" w:hAnsi="Verdana"/>
              <w:bCs/>
              <w:sz w:val="24"/>
              <w:szCs w:val="24"/>
            </w:rPr>
            <w:instrText xml:space="preserve"> PAGE </w:instrText>
          </w:r>
          <w:r w:rsidR="00866243" w:rsidRPr="004A3161">
            <w:rPr>
              <w:rFonts w:ascii="Verdana" w:hAnsi="Verdana"/>
              <w:bCs/>
              <w:sz w:val="24"/>
              <w:szCs w:val="24"/>
            </w:rPr>
            <w:fldChar w:fldCharType="separate"/>
          </w:r>
          <w:r>
            <w:rPr>
              <w:rFonts w:ascii="Verdana" w:hAnsi="Verdana"/>
              <w:bCs/>
              <w:noProof/>
              <w:sz w:val="24"/>
              <w:szCs w:val="24"/>
            </w:rPr>
            <w:t>1</w:t>
          </w:r>
          <w:r w:rsidR="00866243" w:rsidRPr="004A3161">
            <w:rPr>
              <w:rFonts w:ascii="Verdana" w:hAnsi="Verdana"/>
              <w:bCs/>
              <w:sz w:val="24"/>
              <w:szCs w:val="24"/>
            </w:rPr>
            <w:fldChar w:fldCharType="end"/>
          </w:r>
          <w:r w:rsidRPr="004A3161">
            <w:rPr>
              <w:rFonts w:ascii="Verdana" w:hAnsi="Verdana"/>
              <w:bCs/>
              <w:sz w:val="24"/>
              <w:szCs w:val="24"/>
            </w:rPr>
            <w:t>/6</w:t>
          </w:r>
        </w:p>
      </w:tc>
    </w:tr>
  </w:tbl>
  <w:p w14:paraId="3C274322"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58F501AA"/>
    <w:multiLevelType w:val="hybridMultilevel"/>
    <w:tmpl w:val="1C74F92A"/>
    <w:lvl w:ilvl="0" w:tplc="04100003">
      <w:start w:val="1"/>
      <w:numFmt w:val="bullet"/>
      <w:lvlText w:val="o"/>
      <w:lvlJc w:val="left"/>
      <w:pPr>
        <w:ind w:left="720" w:hanging="360"/>
      </w:pPr>
      <w:rPr>
        <w:rFonts w:ascii="Courier New" w:hAnsi="Courier New" w:cs="Courier New"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7"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9"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15:restartNumberingAfterBreak="0">
    <w:nsid w:val="7CF0627D"/>
    <w:multiLevelType w:val="hybridMultilevel"/>
    <w:tmpl w:val="3BBC1F34"/>
    <w:lvl w:ilvl="0" w:tplc="5784F7E4">
      <w:start w:val="1"/>
      <w:numFmt w:val="bullet"/>
      <w:lvlText w:val="o"/>
      <w:lvlJc w:val="left"/>
      <w:pPr>
        <w:ind w:left="720" w:hanging="360"/>
      </w:pPr>
      <w:rPr>
        <w:rFonts w:ascii="Courier New" w:hAnsi="Courier New" w:cs="Courier New" w:hint="default"/>
        <w:b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6"/>
  </w:num>
  <w:num w:numId="16">
    <w:abstractNumId w:val="22"/>
  </w:num>
  <w:num w:numId="17">
    <w:abstractNumId w:val="16"/>
  </w:num>
  <w:num w:numId="18">
    <w:abstractNumId w:val="19"/>
  </w:num>
  <w:num w:numId="19">
    <w:abstractNumId w:val="29"/>
  </w:num>
  <w:num w:numId="20">
    <w:abstractNumId w:val="9"/>
  </w:num>
  <w:num w:numId="21">
    <w:abstractNumId w:val="6"/>
  </w:num>
  <w:num w:numId="22">
    <w:abstractNumId w:val="20"/>
  </w:num>
  <w:num w:numId="23">
    <w:abstractNumId w:val="10"/>
  </w:num>
  <w:num w:numId="24">
    <w:abstractNumId w:val="27"/>
  </w:num>
  <w:num w:numId="25">
    <w:abstractNumId w:val="5"/>
  </w:num>
  <w:num w:numId="26">
    <w:abstractNumId w:val="12"/>
  </w:num>
  <w:num w:numId="27">
    <w:abstractNumId w:val="21"/>
  </w:num>
  <w:num w:numId="28">
    <w:abstractNumId w:val="17"/>
  </w:num>
  <w:num w:numId="29">
    <w:abstractNumId w:val="11"/>
  </w:num>
  <w:num w:numId="30">
    <w:abstractNumId w:val="27"/>
  </w:num>
  <w:num w:numId="31">
    <w:abstractNumId w:val="25"/>
  </w:num>
  <w:num w:numId="32">
    <w:abstractNumId w:val="30"/>
  </w:num>
  <w:num w:numId="3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3516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13A77"/>
    <w:rsid w:val="000216E7"/>
    <w:rsid w:val="0002459D"/>
    <w:rsid w:val="00043A03"/>
    <w:rsid w:val="000440FC"/>
    <w:rsid w:val="00056338"/>
    <w:rsid w:val="00065814"/>
    <w:rsid w:val="000677DC"/>
    <w:rsid w:val="000814D0"/>
    <w:rsid w:val="00081ECC"/>
    <w:rsid w:val="0008295C"/>
    <w:rsid w:val="00084AAE"/>
    <w:rsid w:val="00087A3A"/>
    <w:rsid w:val="00087ED5"/>
    <w:rsid w:val="00091FF2"/>
    <w:rsid w:val="00092190"/>
    <w:rsid w:val="00092BE3"/>
    <w:rsid w:val="00092F94"/>
    <w:rsid w:val="00095283"/>
    <w:rsid w:val="000B2034"/>
    <w:rsid w:val="000B21D0"/>
    <w:rsid w:val="000B5391"/>
    <w:rsid w:val="000C547C"/>
    <w:rsid w:val="000C561D"/>
    <w:rsid w:val="000E0D1F"/>
    <w:rsid w:val="000E23DD"/>
    <w:rsid w:val="000E2937"/>
    <w:rsid w:val="000E6B74"/>
    <w:rsid w:val="000F1924"/>
    <w:rsid w:val="000F6823"/>
    <w:rsid w:val="00137981"/>
    <w:rsid w:val="00145FD8"/>
    <w:rsid w:val="00146651"/>
    <w:rsid w:val="00151C7D"/>
    <w:rsid w:val="00155306"/>
    <w:rsid w:val="00163F15"/>
    <w:rsid w:val="00172D78"/>
    <w:rsid w:val="0017350C"/>
    <w:rsid w:val="00176BCD"/>
    <w:rsid w:val="00186FC8"/>
    <w:rsid w:val="00187C00"/>
    <w:rsid w:val="001B1240"/>
    <w:rsid w:val="001B315B"/>
    <w:rsid w:val="001C1798"/>
    <w:rsid w:val="001C4F19"/>
    <w:rsid w:val="001C5AB5"/>
    <w:rsid w:val="001E1265"/>
    <w:rsid w:val="001F3354"/>
    <w:rsid w:val="002035B8"/>
    <w:rsid w:val="00206212"/>
    <w:rsid w:val="00207B8B"/>
    <w:rsid w:val="00207E78"/>
    <w:rsid w:val="00210CA4"/>
    <w:rsid w:val="00224A9C"/>
    <w:rsid w:val="002257B5"/>
    <w:rsid w:val="00230158"/>
    <w:rsid w:val="00234461"/>
    <w:rsid w:val="00244AB4"/>
    <w:rsid w:val="00253604"/>
    <w:rsid w:val="00255994"/>
    <w:rsid w:val="00256883"/>
    <w:rsid w:val="00257592"/>
    <w:rsid w:val="00283C6B"/>
    <w:rsid w:val="00284D18"/>
    <w:rsid w:val="00285798"/>
    <w:rsid w:val="002909F8"/>
    <w:rsid w:val="0029438A"/>
    <w:rsid w:val="002C543B"/>
    <w:rsid w:val="002C594E"/>
    <w:rsid w:val="002D2467"/>
    <w:rsid w:val="002D688D"/>
    <w:rsid w:val="002E0E49"/>
    <w:rsid w:val="002E6BF0"/>
    <w:rsid w:val="002E72E7"/>
    <w:rsid w:val="00300921"/>
    <w:rsid w:val="00317764"/>
    <w:rsid w:val="0032333A"/>
    <w:rsid w:val="0033494F"/>
    <w:rsid w:val="00346252"/>
    <w:rsid w:val="00355740"/>
    <w:rsid w:val="00357954"/>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745F5"/>
    <w:rsid w:val="0048207C"/>
    <w:rsid w:val="00482084"/>
    <w:rsid w:val="004862FA"/>
    <w:rsid w:val="00487BA1"/>
    <w:rsid w:val="004936C6"/>
    <w:rsid w:val="004A3161"/>
    <w:rsid w:val="004A4433"/>
    <w:rsid w:val="004A7EF7"/>
    <w:rsid w:val="004B6F61"/>
    <w:rsid w:val="004D46BF"/>
    <w:rsid w:val="004E0899"/>
    <w:rsid w:val="004E122D"/>
    <w:rsid w:val="004E4D14"/>
    <w:rsid w:val="004F248C"/>
    <w:rsid w:val="004F2CB3"/>
    <w:rsid w:val="004F61D4"/>
    <w:rsid w:val="005020D4"/>
    <w:rsid w:val="00504753"/>
    <w:rsid w:val="00506781"/>
    <w:rsid w:val="00512BAF"/>
    <w:rsid w:val="00516420"/>
    <w:rsid w:val="00527812"/>
    <w:rsid w:val="0053518D"/>
    <w:rsid w:val="00550B98"/>
    <w:rsid w:val="00551285"/>
    <w:rsid w:val="00564D57"/>
    <w:rsid w:val="00573C7D"/>
    <w:rsid w:val="00577417"/>
    <w:rsid w:val="00583DB6"/>
    <w:rsid w:val="005857DF"/>
    <w:rsid w:val="00586810"/>
    <w:rsid w:val="005871AB"/>
    <w:rsid w:val="0058741E"/>
    <w:rsid w:val="00591179"/>
    <w:rsid w:val="005A6320"/>
    <w:rsid w:val="005B623F"/>
    <w:rsid w:val="005B6E83"/>
    <w:rsid w:val="005B7A69"/>
    <w:rsid w:val="005C3862"/>
    <w:rsid w:val="005C5510"/>
    <w:rsid w:val="005C5DE4"/>
    <w:rsid w:val="005D1E55"/>
    <w:rsid w:val="005D6FC3"/>
    <w:rsid w:val="005E2A9F"/>
    <w:rsid w:val="005F34DB"/>
    <w:rsid w:val="00600B14"/>
    <w:rsid w:val="00603B84"/>
    <w:rsid w:val="006044C5"/>
    <w:rsid w:val="006052E2"/>
    <w:rsid w:val="00606B36"/>
    <w:rsid w:val="0061390C"/>
    <w:rsid w:val="00616AB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A7525"/>
    <w:rsid w:val="006B1153"/>
    <w:rsid w:val="006B6E97"/>
    <w:rsid w:val="006C12D1"/>
    <w:rsid w:val="006D24CE"/>
    <w:rsid w:val="006D41CE"/>
    <w:rsid w:val="006D6A3C"/>
    <w:rsid w:val="006D7B0F"/>
    <w:rsid w:val="006E17BB"/>
    <w:rsid w:val="006E4DD6"/>
    <w:rsid w:val="0070077A"/>
    <w:rsid w:val="00704194"/>
    <w:rsid w:val="007211D0"/>
    <w:rsid w:val="0072245C"/>
    <w:rsid w:val="00723EFE"/>
    <w:rsid w:val="00723F07"/>
    <w:rsid w:val="007326DF"/>
    <w:rsid w:val="00733EC4"/>
    <w:rsid w:val="00734DF0"/>
    <w:rsid w:val="00741F01"/>
    <w:rsid w:val="007506EF"/>
    <w:rsid w:val="007521C0"/>
    <w:rsid w:val="007624DE"/>
    <w:rsid w:val="0076317A"/>
    <w:rsid w:val="00765153"/>
    <w:rsid w:val="00771BDE"/>
    <w:rsid w:val="00773FCC"/>
    <w:rsid w:val="00775CF9"/>
    <w:rsid w:val="00775F04"/>
    <w:rsid w:val="007806C1"/>
    <w:rsid w:val="00785869"/>
    <w:rsid w:val="00786DC6"/>
    <w:rsid w:val="007900EB"/>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2699"/>
    <w:rsid w:val="0083313B"/>
    <w:rsid w:val="00834344"/>
    <w:rsid w:val="00840713"/>
    <w:rsid w:val="00853353"/>
    <w:rsid w:val="008577AC"/>
    <w:rsid w:val="00866243"/>
    <w:rsid w:val="00866CC4"/>
    <w:rsid w:val="008708A6"/>
    <w:rsid w:val="00871D57"/>
    <w:rsid w:val="00874E49"/>
    <w:rsid w:val="0087549C"/>
    <w:rsid w:val="00877B0B"/>
    <w:rsid w:val="008A4E11"/>
    <w:rsid w:val="008B3742"/>
    <w:rsid w:val="008C61C5"/>
    <w:rsid w:val="008C757E"/>
    <w:rsid w:val="008D68FC"/>
    <w:rsid w:val="008F3C8E"/>
    <w:rsid w:val="009005D2"/>
    <w:rsid w:val="009100AD"/>
    <w:rsid w:val="0092072B"/>
    <w:rsid w:val="00923109"/>
    <w:rsid w:val="00933C9F"/>
    <w:rsid w:val="00953535"/>
    <w:rsid w:val="009717DC"/>
    <w:rsid w:val="009747A9"/>
    <w:rsid w:val="00977461"/>
    <w:rsid w:val="00977F6A"/>
    <w:rsid w:val="009835D4"/>
    <w:rsid w:val="00983625"/>
    <w:rsid w:val="00984137"/>
    <w:rsid w:val="00991A1F"/>
    <w:rsid w:val="009A108B"/>
    <w:rsid w:val="009A2E24"/>
    <w:rsid w:val="009A54EC"/>
    <w:rsid w:val="009A5C78"/>
    <w:rsid w:val="009A6065"/>
    <w:rsid w:val="009B7823"/>
    <w:rsid w:val="009C0C52"/>
    <w:rsid w:val="009D1B62"/>
    <w:rsid w:val="009D2041"/>
    <w:rsid w:val="009E26BA"/>
    <w:rsid w:val="009F6F6D"/>
    <w:rsid w:val="00A15021"/>
    <w:rsid w:val="00A17A10"/>
    <w:rsid w:val="00A27C92"/>
    <w:rsid w:val="00A362A0"/>
    <w:rsid w:val="00A37DFF"/>
    <w:rsid w:val="00A523C1"/>
    <w:rsid w:val="00A6328A"/>
    <w:rsid w:val="00A707B7"/>
    <w:rsid w:val="00A77F87"/>
    <w:rsid w:val="00A80D66"/>
    <w:rsid w:val="00A86284"/>
    <w:rsid w:val="00A86CA1"/>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3991"/>
    <w:rsid w:val="00B15264"/>
    <w:rsid w:val="00B2117C"/>
    <w:rsid w:val="00B31DC7"/>
    <w:rsid w:val="00B34EE8"/>
    <w:rsid w:val="00B4068B"/>
    <w:rsid w:val="00B43100"/>
    <w:rsid w:val="00B54BAA"/>
    <w:rsid w:val="00B561AA"/>
    <w:rsid w:val="00B633B2"/>
    <w:rsid w:val="00B63EB7"/>
    <w:rsid w:val="00B64CAA"/>
    <w:rsid w:val="00B70AE4"/>
    <w:rsid w:val="00B7130C"/>
    <w:rsid w:val="00B7140D"/>
    <w:rsid w:val="00B74878"/>
    <w:rsid w:val="00B766B8"/>
    <w:rsid w:val="00B77762"/>
    <w:rsid w:val="00B812E3"/>
    <w:rsid w:val="00B901BE"/>
    <w:rsid w:val="00B922B4"/>
    <w:rsid w:val="00B939DC"/>
    <w:rsid w:val="00B9411A"/>
    <w:rsid w:val="00B97EBE"/>
    <w:rsid w:val="00BA1A4D"/>
    <w:rsid w:val="00BA7D9B"/>
    <w:rsid w:val="00BC2E32"/>
    <w:rsid w:val="00BD3EBF"/>
    <w:rsid w:val="00BD4510"/>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2FEA"/>
    <w:rsid w:val="00C36C3A"/>
    <w:rsid w:val="00C6446D"/>
    <w:rsid w:val="00C71D21"/>
    <w:rsid w:val="00C73E71"/>
    <w:rsid w:val="00C7474A"/>
    <w:rsid w:val="00C7733F"/>
    <w:rsid w:val="00C83149"/>
    <w:rsid w:val="00C84692"/>
    <w:rsid w:val="00C84E03"/>
    <w:rsid w:val="00C879E6"/>
    <w:rsid w:val="00CA304A"/>
    <w:rsid w:val="00CB01E1"/>
    <w:rsid w:val="00CB5761"/>
    <w:rsid w:val="00CE1B51"/>
    <w:rsid w:val="00CF0FA3"/>
    <w:rsid w:val="00CF12AA"/>
    <w:rsid w:val="00CF25D6"/>
    <w:rsid w:val="00D05198"/>
    <w:rsid w:val="00D13102"/>
    <w:rsid w:val="00D155E3"/>
    <w:rsid w:val="00D26255"/>
    <w:rsid w:val="00D27E37"/>
    <w:rsid w:val="00D438A4"/>
    <w:rsid w:val="00D4399F"/>
    <w:rsid w:val="00D43B8F"/>
    <w:rsid w:val="00D45B18"/>
    <w:rsid w:val="00D56F5B"/>
    <w:rsid w:val="00D6603D"/>
    <w:rsid w:val="00D7794D"/>
    <w:rsid w:val="00D92C52"/>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2390F"/>
    <w:rsid w:val="00E32766"/>
    <w:rsid w:val="00E502AA"/>
    <w:rsid w:val="00E530AE"/>
    <w:rsid w:val="00E548E0"/>
    <w:rsid w:val="00E67F4D"/>
    <w:rsid w:val="00E73CA1"/>
    <w:rsid w:val="00E75A58"/>
    <w:rsid w:val="00E77A6E"/>
    <w:rsid w:val="00E82706"/>
    <w:rsid w:val="00E8335F"/>
    <w:rsid w:val="00E85F92"/>
    <w:rsid w:val="00E9374A"/>
    <w:rsid w:val="00E96050"/>
    <w:rsid w:val="00EA4124"/>
    <w:rsid w:val="00EC3A3A"/>
    <w:rsid w:val="00EC60C4"/>
    <w:rsid w:val="00ED66CA"/>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35D9"/>
    <w:rsid w:val="00F64F72"/>
    <w:rsid w:val="00F66929"/>
    <w:rsid w:val="00F772D4"/>
    <w:rsid w:val="00F8523A"/>
    <w:rsid w:val="00F95BB1"/>
    <w:rsid w:val="00FB4F16"/>
    <w:rsid w:val="00FC7DA3"/>
    <w:rsid w:val="00FD4809"/>
    <w:rsid w:val="00FE19E1"/>
    <w:rsid w:val="00FE26B3"/>
    <w:rsid w:val="00FE3D79"/>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35169"/>
    <o:shapelayout v:ext="edit">
      <o:idmap v:ext="edit" data="1"/>
    </o:shapelayout>
  </w:shapeDefaults>
  <w:decimalSymbol w:val=","/>
  <w:listSeparator w:val=";"/>
  <w14:docId w14:val="36ABDA6F"/>
  <w15:docId w15:val="{D503109E-E612-4D91-ACBE-2D90CACB0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78350492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 w:id="151834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635A74-2884-42B6-B530-0EEB3724D4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1960</Words>
  <Characters>11173</Characters>
  <Application>Microsoft Office Word</Application>
  <DocSecurity>0</DocSecurity>
  <Lines>93</Lines>
  <Paragraphs>26</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26</cp:revision>
  <cp:lastPrinted>2016-03-23T17:25:00Z</cp:lastPrinted>
  <dcterms:created xsi:type="dcterms:W3CDTF">2016-03-31T10:33:00Z</dcterms:created>
  <dcterms:modified xsi:type="dcterms:W3CDTF">2022-01-17T17:13:00Z</dcterms:modified>
  <cp:category>Ufficio Qualità</cp:category>
  <cp:contentStatus>Rev. 2</cp:contentStatus>
</cp:coreProperties>
</file>