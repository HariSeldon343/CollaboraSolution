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8030CE">
              <w:rPr>
                <w:rFonts w:ascii="Verdana" w:hAnsi="Verdana"/>
                <w:lang w:val="en-US"/>
              </w:rPr>
              <w:t>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w:t>
            </w:r>
            <w:r w:rsidR="00880F04">
              <w:rPr>
                <w:rFonts w:ascii="Verdana" w:hAnsi="Verdana"/>
                <w:lang w:val="en-US"/>
              </w:rPr>
              <w:t>lear</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030CE">
              <w:rPr>
                <w:rFonts w:ascii="Verdana" w:hAnsi="Verdana"/>
                <w:i/>
                <w:lang w:val="en-US"/>
              </w:rPr>
              <w:t>White</w:t>
            </w:r>
            <w:r w:rsidR="00CF4E37">
              <w:rPr>
                <w:rFonts w:ascii="Verdana" w:hAnsi="Verdana"/>
                <w:i/>
                <w:lang w:val="en-US"/>
              </w:rPr>
              <w:t xml:space="preserve"> Gr</w:t>
            </w:r>
            <w:r w:rsidR="00880F04">
              <w:rPr>
                <w:rFonts w:ascii="Verdana" w:hAnsi="Verdana"/>
                <w:i/>
                <w:lang w:val="en-US"/>
              </w:rPr>
              <w:t>apefruit Juice concentrate clear</w:t>
            </w:r>
          </w:p>
          <w:p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4837AA">
              <w:rPr>
                <w:rFonts w:ascii="Verdana" w:hAnsi="Verdana"/>
                <w:lang w:val="en-US"/>
              </w:rPr>
              <w:t>BSL</w:t>
            </w:r>
          </w:p>
          <w:p w:rsidR="004F61D4" w:rsidRPr="004F61D4" w:rsidRDefault="004F61D4" w:rsidP="004F61D4">
            <w:pPr>
              <w:tabs>
                <w:tab w:val="left" w:pos="0"/>
              </w:tabs>
              <w:spacing w:before="100" w:beforeAutospacing="1"/>
              <w:ind w:hanging="6"/>
              <w:rPr>
                <w:rFonts w:ascii="Verdana" w:hAnsi="Verdana"/>
                <w:i/>
                <w:u w:val="single"/>
                <w:lang w:val="en-US"/>
              </w:rPr>
            </w:pP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937A9"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Grapefruit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4F61D4" w:rsidRPr="005F6D38">
              <w:rPr>
                <w:rFonts w:ascii="Verdana" w:hAnsi="Verdana"/>
                <w:lang w:val="en-US"/>
              </w:rPr>
              <w:t>Grapefruit</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Macfad</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FC68D4">
              <w:rPr>
                <w:rFonts w:ascii="Verdana" w:hAnsi="Verdana"/>
                <w:lang w:val="en-US"/>
              </w:rPr>
              <w:t>White</w:t>
            </w:r>
            <w:r w:rsidR="004F61D4" w:rsidRPr="005F6D38">
              <w:rPr>
                <w:rFonts w:ascii="Verdana" w:hAnsi="Verdana"/>
                <w:lang w:val="en-US"/>
              </w:rPr>
              <w:t xml:space="preserve"> Grapefruit</w:t>
            </w:r>
          </w:p>
          <w:p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937A9" w:rsidTr="00880F04">
        <w:trPr>
          <w:trHeight w:val="5568"/>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1937A9"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1937A9"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FC68D4"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1937A9"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6E25D6" w:rsidRPr="001937A9" w:rsidTr="000E23DD">
              <w:trPr>
                <w:trHeight w:hRule="exact" w:val="501"/>
              </w:trPr>
              <w:tc>
                <w:tcPr>
                  <w:tcW w:w="1297" w:type="dxa"/>
                  <w:vAlign w:val="center"/>
                </w:tcPr>
                <w:p w:rsidR="006E25D6" w:rsidRPr="005F6D38" w:rsidRDefault="006E25D6"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rsidR="006E25D6" w:rsidRPr="005F6D38" w:rsidRDefault="006E25D6" w:rsidP="009E79AB">
                  <w:pPr>
                    <w:jc w:val="center"/>
                    <w:rPr>
                      <w:rFonts w:ascii="Verdana" w:hAnsi="Verdana"/>
                      <w:sz w:val="16"/>
                      <w:szCs w:val="16"/>
                      <w:lang w:val="en-US"/>
                    </w:rPr>
                  </w:pPr>
                </w:p>
              </w:tc>
              <w:tc>
                <w:tcPr>
                  <w:tcW w:w="737" w:type="dxa"/>
                  <w:vAlign w:val="center"/>
                </w:tcPr>
                <w:p w:rsidR="006E25D6" w:rsidRPr="005F6D38" w:rsidRDefault="006E25D6"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rsidR="006E25D6" w:rsidRPr="005F6D38" w:rsidRDefault="006E25D6"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rsidR="006E25D6" w:rsidRPr="005F6D38" w:rsidRDefault="006E25D6" w:rsidP="009E79AB">
                  <w:pPr>
                    <w:jc w:val="center"/>
                    <w:rPr>
                      <w:rFonts w:ascii="Verdana" w:hAnsi="Verdana"/>
                      <w:sz w:val="16"/>
                      <w:szCs w:val="16"/>
                      <w:lang w:val="en-US"/>
                    </w:rPr>
                  </w:pPr>
                </w:p>
              </w:tc>
              <w:tc>
                <w:tcPr>
                  <w:tcW w:w="1664" w:type="dxa"/>
                  <w:vAlign w:val="center"/>
                </w:tcPr>
                <w:p w:rsidR="006E25D6" w:rsidRPr="005F6D38" w:rsidRDefault="006E25D6" w:rsidP="009E79AB">
                  <w:pPr>
                    <w:snapToGrid w:val="0"/>
                    <w:jc w:val="center"/>
                    <w:rPr>
                      <w:rFonts w:ascii="Verdana" w:hAnsi="Verdana"/>
                      <w:sz w:val="16"/>
                      <w:szCs w:val="16"/>
                      <w:lang w:val="en-US"/>
                    </w:rPr>
                  </w:pPr>
                  <w:r w:rsidRPr="00205CC3">
                    <w:rPr>
                      <w:rFonts w:ascii="Verdana" w:hAnsi="Verdana"/>
                      <w:sz w:val="16"/>
                      <w:szCs w:val="16"/>
                      <w:lang w:val="en-US"/>
                    </w:rPr>
                    <w:t>°Brix Corretto/Acidità</w:t>
                  </w:r>
                </w:p>
              </w:tc>
            </w:tr>
            <w:tr w:rsidR="004F61D4" w:rsidRPr="001937A9" w:rsidTr="000E23DD">
              <w:trPr>
                <w:trHeight w:hRule="exact" w:val="501"/>
              </w:trPr>
              <w:tc>
                <w:tcPr>
                  <w:tcW w:w="1297" w:type="dxa"/>
                  <w:vAlign w:val="center"/>
                </w:tcPr>
                <w:p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1937A9" w:rsidTr="006E25D6">
              <w:trPr>
                <w:trHeight w:hRule="exact" w:val="501"/>
              </w:trPr>
              <w:tc>
                <w:tcPr>
                  <w:tcW w:w="1297" w:type="dxa"/>
                  <w:vAlign w:val="center"/>
                </w:tcPr>
                <w:p w:rsidR="004F61D4" w:rsidRDefault="00880F04" w:rsidP="009E79AB">
                  <w:pPr>
                    <w:jc w:val="center"/>
                    <w:rPr>
                      <w:rFonts w:ascii="Verdana" w:hAnsi="Verdana"/>
                      <w:i/>
                      <w:sz w:val="16"/>
                      <w:szCs w:val="16"/>
                      <w:lang w:val="en-US"/>
                    </w:rPr>
                  </w:pPr>
                  <w:r>
                    <w:rPr>
                      <w:rFonts w:ascii="Verdana" w:hAnsi="Verdana"/>
                      <w:i/>
                      <w:sz w:val="16"/>
                      <w:szCs w:val="16"/>
                      <w:lang w:val="en-US"/>
                    </w:rPr>
                    <w:t>Color AB S</w:t>
                  </w:r>
                </w:p>
                <w:p w:rsidR="00880F04" w:rsidRPr="005F6D38" w:rsidRDefault="00880F04" w:rsidP="009E79AB">
                  <w:pPr>
                    <w:jc w:val="center"/>
                    <w:rPr>
                      <w:rFonts w:ascii="Verdana" w:hAnsi="Verdana"/>
                      <w:i/>
                      <w:sz w:val="16"/>
                      <w:szCs w:val="16"/>
                      <w:lang w:val="en-US"/>
                    </w:rPr>
                  </w:pPr>
                  <w:r>
                    <w:rPr>
                      <w:rFonts w:ascii="Verdana" w:hAnsi="Verdana"/>
                      <w:i/>
                      <w:sz w:val="16"/>
                      <w:szCs w:val="16"/>
                      <w:lang w:val="en-US"/>
                    </w:rPr>
                    <w:t>430NM</w:t>
                  </w:r>
                </w:p>
              </w:tc>
              <w:tc>
                <w:tcPr>
                  <w:tcW w:w="825" w:type="dxa"/>
                  <w:vAlign w:val="center"/>
                </w:tcPr>
                <w:p w:rsidR="004F61D4" w:rsidRPr="005F6D38" w:rsidRDefault="004F61D4" w:rsidP="009E79AB">
                  <w:pPr>
                    <w:jc w:val="center"/>
                    <w:rPr>
                      <w:rFonts w:ascii="Verdana" w:hAnsi="Verdana"/>
                      <w:sz w:val="16"/>
                      <w:szCs w:val="16"/>
                      <w:lang w:val="en-US"/>
                    </w:rPr>
                  </w:pPr>
                </w:p>
              </w:tc>
              <w:tc>
                <w:tcPr>
                  <w:tcW w:w="737" w:type="dxa"/>
                  <w:vAlign w:val="center"/>
                </w:tcPr>
                <w:p w:rsidR="004F61D4" w:rsidRPr="005F6D38" w:rsidRDefault="00880F04" w:rsidP="009E79AB">
                  <w:pPr>
                    <w:tabs>
                      <w:tab w:val="decimal" w:pos="12"/>
                    </w:tabs>
                    <w:jc w:val="center"/>
                    <w:rPr>
                      <w:rFonts w:ascii="Verdana" w:hAnsi="Verdana"/>
                      <w:sz w:val="16"/>
                      <w:szCs w:val="16"/>
                      <w:lang w:val="en-US"/>
                    </w:rPr>
                  </w:pPr>
                  <w:r>
                    <w:rPr>
                      <w:rFonts w:ascii="Verdana" w:hAnsi="Verdana"/>
                      <w:sz w:val="16"/>
                      <w:szCs w:val="16"/>
                      <w:lang w:val="en-US"/>
                    </w:rPr>
                    <w:t>0.</w:t>
                  </w:r>
                  <w:r w:rsidR="005E424E">
                    <w:rPr>
                      <w:rFonts w:ascii="Verdana" w:hAnsi="Verdana"/>
                      <w:sz w:val="16"/>
                      <w:szCs w:val="16"/>
                      <w:lang w:val="en-US"/>
                    </w:rPr>
                    <w:t>0</w:t>
                  </w:r>
                  <w:r>
                    <w:rPr>
                      <w:rFonts w:ascii="Verdana" w:hAnsi="Verdana"/>
                      <w:sz w:val="16"/>
                      <w:szCs w:val="16"/>
                      <w:lang w:val="en-US"/>
                    </w:rPr>
                    <w:t>15</w:t>
                  </w:r>
                </w:p>
              </w:tc>
              <w:tc>
                <w:tcPr>
                  <w:tcW w:w="811" w:type="dxa"/>
                  <w:vAlign w:val="center"/>
                </w:tcPr>
                <w:p w:rsidR="004F61D4" w:rsidRPr="005F6D38" w:rsidRDefault="00880F04" w:rsidP="009E79AB">
                  <w:pPr>
                    <w:tabs>
                      <w:tab w:val="decimal" w:pos="12"/>
                      <w:tab w:val="decimal" w:pos="417"/>
                    </w:tabs>
                    <w:jc w:val="center"/>
                    <w:rPr>
                      <w:rFonts w:ascii="Verdana" w:hAnsi="Verdana"/>
                      <w:sz w:val="16"/>
                      <w:szCs w:val="16"/>
                      <w:lang w:val="en-US"/>
                    </w:rPr>
                  </w:pPr>
                  <w:r>
                    <w:rPr>
                      <w:rFonts w:ascii="Verdana" w:hAnsi="Verdana"/>
                      <w:sz w:val="16"/>
                      <w:szCs w:val="16"/>
                      <w:lang w:val="en-US"/>
                    </w:rPr>
                    <w:t>0.25</w:t>
                  </w:r>
                  <w:r w:rsidR="00FD5BA9">
                    <w:rPr>
                      <w:rFonts w:ascii="Verdana" w:hAnsi="Verdana"/>
                      <w:sz w:val="16"/>
                      <w:szCs w:val="16"/>
                      <w:lang w:val="en-US"/>
                    </w:rPr>
                    <w:t>0</w:t>
                  </w:r>
                </w:p>
              </w:tc>
              <w:tc>
                <w:tcPr>
                  <w:tcW w:w="822" w:type="dxa"/>
                  <w:vAlign w:val="center"/>
                </w:tcPr>
                <w:p w:rsidR="004F61D4" w:rsidRPr="005F6D38" w:rsidRDefault="004F61D4" w:rsidP="009E79AB">
                  <w:pPr>
                    <w:snapToGrid w:val="0"/>
                    <w:jc w:val="center"/>
                    <w:rPr>
                      <w:rFonts w:ascii="Verdana" w:hAnsi="Verdana"/>
                      <w:sz w:val="16"/>
                      <w:szCs w:val="16"/>
                      <w:lang w:val="en-US"/>
                    </w:rPr>
                  </w:pPr>
                </w:p>
              </w:tc>
              <w:tc>
                <w:tcPr>
                  <w:tcW w:w="1664" w:type="dxa"/>
                  <w:vAlign w:val="center"/>
                </w:tcPr>
                <w:p w:rsidR="004F61D4" w:rsidRPr="005F6D38" w:rsidRDefault="00880F04" w:rsidP="009E79AB">
                  <w:pPr>
                    <w:jc w:val="center"/>
                    <w:rPr>
                      <w:rFonts w:ascii="Verdana" w:hAnsi="Verdana"/>
                      <w:sz w:val="16"/>
                      <w:szCs w:val="16"/>
                      <w:lang w:val="en-US"/>
                    </w:rPr>
                  </w:pPr>
                  <w:r>
                    <w:rPr>
                      <w:rFonts w:ascii="Verdana" w:hAnsi="Verdana"/>
                      <w:sz w:val="16"/>
                      <w:szCs w:val="16"/>
                      <w:lang w:val="en-US"/>
                    </w:rPr>
                    <w:t>Internal method</w:t>
                  </w:r>
                </w:p>
              </w:tc>
            </w:tr>
            <w:tr w:rsidR="00880F04" w:rsidRPr="001937A9" w:rsidTr="006E25D6">
              <w:trPr>
                <w:trHeight w:hRule="exact" w:val="579"/>
              </w:trPr>
              <w:tc>
                <w:tcPr>
                  <w:tcW w:w="1297" w:type="dxa"/>
                  <w:vAlign w:val="center"/>
                </w:tcPr>
                <w:p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rsidR="00880F04" w:rsidRDefault="00880F04" w:rsidP="009E79AB">
                  <w:pPr>
                    <w:tabs>
                      <w:tab w:val="decimal" w:pos="12"/>
                    </w:tabs>
                    <w:jc w:val="center"/>
                    <w:rPr>
                      <w:rFonts w:ascii="Verdana" w:hAnsi="Verdana"/>
                      <w:sz w:val="16"/>
                      <w:szCs w:val="16"/>
                      <w:lang w:val="en-US"/>
                    </w:rPr>
                  </w:pPr>
                </w:p>
              </w:tc>
              <w:tc>
                <w:tcPr>
                  <w:tcW w:w="811" w:type="dxa"/>
                  <w:vAlign w:val="center"/>
                </w:tcPr>
                <w:p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B1FC3" w:rsidRPr="001937A9" w:rsidTr="00770307">
              <w:trPr>
                <w:trHeight w:hRule="exact" w:val="680"/>
                <w:tblHeader/>
              </w:trPr>
              <w:tc>
                <w:tcPr>
                  <w:tcW w:w="1303" w:type="dxa"/>
                  <w:vAlign w:val="center"/>
                </w:tcPr>
                <w:p w:rsidR="00EB1FC3" w:rsidRPr="005F6D38" w:rsidRDefault="00EB1FC3" w:rsidP="00EB1FC3">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rsidR="00EB1FC3" w:rsidRPr="005F6D38" w:rsidRDefault="00EB1FC3" w:rsidP="00EB1FC3">
                  <w:pPr>
                    <w:jc w:val="center"/>
                    <w:rPr>
                      <w:rFonts w:ascii="Verdana" w:hAnsi="Verdana"/>
                      <w:sz w:val="16"/>
                      <w:szCs w:val="16"/>
                      <w:lang w:val="en-US"/>
                    </w:rPr>
                  </w:pPr>
                  <w:r>
                    <w:rPr>
                      <w:rFonts w:ascii="Verdana" w:hAnsi="Verdana"/>
                      <w:sz w:val="16"/>
                      <w:szCs w:val="16"/>
                      <w:lang w:val="en-US"/>
                    </w:rPr>
                    <w:t>-</w:t>
                  </w:r>
                </w:p>
              </w:tc>
              <w:tc>
                <w:tcPr>
                  <w:tcW w:w="709"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EB1FC3" w:rsidRPr="005F6D38" w:rsidRDefault="00EB1FC3" w:rsidP="00EB1FC3">
                  <w:pPr>
                    <w:jc w:val="center"/>
                    <w:rPr>
                      <w:rFonts w:ascii="Verdana" w:hAnsi="Verdana"/>
                      <w:sz w:val="16"/>
                      <w:szCs w:val="16"/>
                      <w:lang w:val="en-US"/>
                    </w:rPr>
                  </w:pPr>
                  <w:r>
                    <w:rPr>
                      <w:rFonts w:ascii="Verdana" w:hAnsi="Verdana"/>
                      <w:sz w:val="16"/>
                      <w:szCs w:val="16"/>
                      <w:lang w:val="en-US"/>
                    </w:rPr>
                    <w:t>100</w:t>
                  </w:r>
                </w:p>
              </w:tc>
              <w:tc>
                <w:tcPr>
                  <w:tcW w:w="851"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EB1FC3" w:rsidRDefault="00EB1FC3" w:rsidP="00EB1FC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EB1FC3" w:rsidRPr="001937A9" w:rsidTr="00770307">
              <w:trPr>
                <w:trHeight w:hRule="exact" w:val="680"/>
                <w:tblHeader/>
              </w:trPr>
              <w:tc>
                <w:tcPr>
                  <w:tcW w:w="1303" w:type="dxa"/>
                  <w:vAlign w:val="center"/>
                </w:tcPr>
                <w:p w:rsidR="00EB1FC3" w:rsidRPr="005F6D38" w:rsidRDefault="00EB1FC3" w:rsidP="00EB1FC3">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EB1FC3" w:rsidRPr="005F6D38" w:rsidRDefault="00EB1FC3" w:rsidP="00EB1FC3">
                  <w:pPr>
                    <w:jc w:val="center"/>
                    <w:rPr>
                      <w:rFonts w:ascii="Verdana" w:hAnsi="Verdana"/>
                      <w:sz w:val="16"/>
                      <w:szCs w:val="16"/>
                      <w:lang w:val="en-US"/>
                    </w:rPr>
                  </w:pPr>
                  <w:r>
                    <w:rPr>
                      <w:rFonts w:ascii="Verdana" w:hAnsi="Verdana"/>
                      <w:sz w:val="16"/>
                      <w:szCs w:val="16"/>
                      <w:lang w:val="en-US"/>
                    </w:rPr>
                    <w:t>10</w:t>
                  </w:r>
                </w:p>
              </w:tc>
              <w:tc>
                <w:tcPr>
                  <w:tcW w:w="851"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EB1FC3" w:rsidRDefault="00EB1FC3" w:rsidP="00EB1FC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EB1FC3" w:rsidRPr="001937A9" w:rsidTr="00770307">
              <w:trPr>
                <w:trHeight w:hRule="exact" w:val="680"/>
                <w:tblHeader/>
              </w:trPr>
              <w:tc>
                <w:tcPr>
                  <w:tcW w:w="1303" w:type="dxa"/>
                  <w:vAlign w:val="center"/>
                </w:tcPr>
                <w:p w:rsidR="00EB1FC3" w:rsidRPr="005F6D38" w:rsidRDefault="00EB1FC3" w:rsidP="00EB1FC3">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EB1FC3" w:rsidRPr="005F6D38" w:rsidRDefault="00EB1FC3" w:rsidP="00EB1FC3">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EB1FC3" w:rsidRDefault="00EB1FC3" w:rsidP="00EB1FC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EB1FC3" w:rsidRPr="001937A9" w:rsidTr="00770307">
              <w:trPr>
                <w:trHeight w:hRule="exact" w:val="680"/>
                <w:tblHeader/>
              </w:trPr>
              <w:tc>
                <w:tcPr>
                  <w:tcW w:w="1303" w:type="dxa"/>
                  <w:vAlign w:val="center"/>
                </w:tcPr>
                <w:p w:rsidR="00EB1FC3" w:rsidRPr="005F6D38" w:rsidRDefault="00EB1FC3" w:rsidP="00EB1FC3">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EB1FC3" w:rsidRDefault="00EB1FC3" w:rsidP="00EB1FC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EB1FC3" w:rsidRPr="001937A9" w:rsidTr="00770307">
              <w:trPr>
                <w:trHeight w:hRule="exact" w:val="680"/>
                <w:tblHeader/>
              </w:trPr>
              <w:tc>
                <w:tcPr>
                  <w:tcW w:w="1303" w:type="dxa"/>
                  <w:vAlign w:val="center"/>
                </w:tcPr>
                <w:p w:rsidR="00EB1FC3" w:rsidRPr="005F6D38" w:rsidRDefault="00EB1FC3" w:rsidP="00EB1FC3">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EB1FC3" w:rsidRDefault="00EB1FC3" w:rsidP="00EB1FC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EB1FC3" w:rsidRPr="001937A9" w:rsidTr="00770307">
              <w:trPr>
                <w:trHeight w:hRule="exact" w:val="680"/>
                <w:tblHeader/>
              </w:trPr>
              <w:tc>
                <w:tcPr>
                  <w:tcW w:w="1303" w:type="dxa"/>
                  <w:vAlign w:val="center"/>
                </w:tcPr>
                <w:p w:rsidR="00EB1FC3" w:rsidRPr="005F6D38" w:rsidRDefault="00EB1FC3" w:rsidP="00EB1FC3">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EB1FC3" w:rsidRPr="005F6D38" w:rsidRDefault="00EB1FC3" w:rsidP="00EB1FC3">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EB1FC3" w:rsidRDefault="00EB1FC3" w:rsidP="00EB1FC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4F61D4" w:rsidRPr="005F6D38" w:rsidRDefault="005965FE"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62C13"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62C13"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205CC3" w:rsidRPr="002C594E" w:rsidRDefault="005D6FC3" w:rsidP="00205CC3">
            <w:pPr>
              <w:spacing w:before="120"/>
              <w:ind w:left="284" w:hanging="284"/>
              <w:rPr>
                <w:rFonts w:ascii="Verdana" w:hAnsi="Verdana"/>
                <w:b/>
                <w:i/>
                <w:lang w:val="en-US"/>
              </w:rPr>
            </w:pPr>
            <w:r w:rsidRPr="002C594E">
              <w:rPr>
                <w:rFonts w:ascii="Verdana" w:hAnsi="Verdana"/>
                <w:b/>
                <w:i/>
                <w:lang w:val="en-US"/>
              </w:rPr>
              <w:tab/>
            </w:r>
            <w:r w:rsidR="00205CC3" w:rsidRPr="002C594E">
              <w:rPr>
                <w:rFonts w:ascii="Verdana" w:hAnsi="Verdana"/>
                <w:b/>
                <w:i/>
                <w:lang w:val="en-US"/>
              </w:rPr>
              <w:t>Flow-chart</w:t>
            </w:r>
          </w:p>
          <w:p w:rsidR="00205CC3" w:rsidRPr="007806C1" w:rsidRDefault="00205CC3" w:rsidP="00205CC3">
            <w:pPr>
              <w:spacing w:before="120"/>
              <w:rPr>
                <w:rFonts w:ascii="Verdana" w:hAnsi="Verdana"/>
                <w:lang w:val="en-US"/>
              </w:rPr>
            </w:pPr>
            <w:r w:rsidRPr="002C594E">
              <w:rPr>
                <w:rFonts w:ascii="Verdana" w:hAnsi="Verdana"/>
                <w:lang w:val="en-US"/>
              </w:rPr>
              <w:tab/>
            </w:r>
            <w:r w:rsidRPr="005F6D38">
              <w:rPr>
                <w:rFonts w:ascii="Verdana" w:hAnsi="Verdana"/>
                <w:lang w:val="en-US"/>
              </w:rPr>
              <w:t>D 09.01 01 –</w:t>
            </w:r>
            <w:r>
              <w:rPr>
                <w:rFonts w:ascii="Verdana" w:hAnsi="Verdana"/>
                <w:lang w:val="en-US"/>
              </w:rPr>
              <w:t xml:space="preserve"> D 09.01 07 - D 09.01 14</w:t>
            </w:r>
          </w:p>
          <w:p w:rsidR="00205CC3" w:rsidRPr="002C594E" w:rsidRDefault="00205CC3" w:rsidP="00205C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05CC3" w:rsidP="00205CC3">
            <w:pPr>
              <w:pStyle w:val="PreformattatoHTML"/>
              <w:shd w:val="clear" w:color="auto" w:fill="FFFFFF"/>
              <w:spacing w:before="120"/>
              <w:ind w:left="284" w:hanging="284"/>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r w:rsidR="0006708F" w:rsidRPr="002C594E">
              <w:rPr>
                <w:rFonts w:ascii="Verdana" w:hAnsi="Verdana"/>
                <w:lang w:val="en-US"/>
              </w:rPr>
              <w:t>.</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62C13"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E62C13">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E62C13">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E62C13"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w:t>
                  </w:r>
                  <w:r w:rsidRPr="002C594E">
                    <w:rPr>
                      <w:rFonts w:ascii="Verdana" w:hAnsi="Verdana"/>
                      <w:i/>
                      <w:sz w:val="16"/>
                      <w:szCs w:val="16"/>
                      <w:lang w:val="en-US"/>
                    </w:rPr>
                    <w:lastRenderedPageBreak/>
                    <w:t xml:space="preserve">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62C13"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62C13"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62C13">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62C13">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E62C13"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62C13"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w:t>
            </w:r>
            <w:r w:rsidR="00E73CA1" w:rsidRPr="002C594E">
              <w:rPr>
                <w:rFonts w:ascii="Verdana" w:hAnsi="Verdana"/>
                <w:lang w:val="en-US"/>
              </w:rPr>
              <w:lastRenderedPageBreak/>
              <w:t>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62C13"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506EF" w:rsidP="00DD6AC8">
            <w:pPr>
              <w:pStyle w:val="Paragrafoelenco"/>
              <w:suppressAutoHyphens w:val="0"/>
              <w:autoSpaceDE/>
              <w:spacing w:before="120"/>
              <w:ind w:left="318"/>
              <w:contextualSpacing/>
              <w:rPr>
                <w:rFonts w:ascii="Verdana" w:hAnsi="Verdana"/>
                <w:sz w:val="8"/>
                <w:szCs w:val="8"/>
                <w:lang w:val="en-US"/>
              </w:rPr>
            </w:pPr>
            <w:r w:rsidRPr="002C594E">
              <w:rPr>
                <w:rFonts w:ascii="Verdana" w:hAnsi="Verdana"/>
                <w:lang w:val="en-US"/>
              </w:rPr>
              <w:t>36</w:t>
            </w:r>
            <w:r w:rsidR="00DD6AC8">
              <w:rPr>
                <w:rFonts w:ascii="Verdana" w:hAnsi="Verdana"/>
                <w:lang w:val="en-US"/>
              </w:rPr>
              <w:t xml:space="preserve"> </w:t>
            </w:r>
            <w:r w:rsidR="00155306" w:rsidRPr="002C594E">
              <w:rPr>
                <w:rFonts w:ascii="Verdana" w:hAnsi="Verdana"/>
                <w:lang w:val="en-US"/>
              </w:rPr>
              <w:t>months</w:t>
            </w:r>
            <w:r w:rsidR="00DD6AC8">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00785869"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62C13"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62C13"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7A5" w:rsidRDefault="00AD67A5">
      <w:r>
        <w:separator/>
      </w:r>
    </w:p>
  </w:endnote>
  <w:endnote w:type="continuationSeparator" w:id="0">
    <w:p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37A9" w:rsidRDefault="001937A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62C13" w:rsidRPr="001E1265" w:rsidTr="00597A76">
      <w:tc>
        <w:tcPr>
          <w:tcW w:w="567" w:type="dxa"/>
          <w:tcBorders>
            <w:top w:val="single" w:sz="4" w:space="0" w:color="000000"/>
            <w:left w:val="single" w:sz="4" w:space="0" w:color="000000"/>
            <w:bottom w:val="single" w:sz="4" w:space="0" w:color="000000"/>
          </w:tcBorders>
          <w:vAlign w:val="center"/>
        </w:tcPr>
        <w:p w:rsidR="00E62C13" w:rsidRPr="001E1265" w:rsidRDefault="00E62C13" w:rsidP="00E62C13">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rsidR="00E62C13" w:rsidRDefault="00E62C13" w:rsidP="00E62C1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E62C13" w:rsidRDefault="00E62C13" w:rsidP="00E62C1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E62C13" w:rsidRDefault="001937A9" w:rsidP="001937A9">
          <w:pPr>
            <w:pStyle w:val="Pidipagina"/>
            <w:snapToGrid w:val="0"/>
            <w:jc w:val="center"/>
            <w:rPr>
              <w:rFonts w:ascii="Verdana" w:hAnsi="Verdana"/>
              <w:sz w:val="16"/>
              <w:szCs w:val="16"/>
              <w:lang w:val="en-US"/>
            </w:rPr>
          </w:pPr>
          <w:r w:rsidRPr="001937A9">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E62C13" w:rsidRDefault="00E62C13" w:rsidP="00E62C13">
          <w:pPr>
            <w:pStyle w:val="Pidipagina"/>
            <w:snapToGrid w:val="0"/>
            <w:jc w:val="center"/>
            <w:rPr>
              <w:rFonts w:ascii="Verdana" w:hAnsi="Verdana"/>
              <w:sz w:val="16"/>
              <w:szCs w:val="16"/>
              <w:lang w:val="en-US"/>
            </w:rPr>
          </w:pPr>
          <w:r>
            <w:rPr>
              <w:rFonts w:ascii="Verdana" w:hAnsi="Verdana"/>
              <w:sz w:val="16"/>
              <w:szCs w:val="16"/>
              <w:lang w:val="en-US"/>
            </w:rPr>
            <w:t>RIZZO</w:t>
          </w:r>
        </w:p>
        <w:p w:rsidR="00E62C13" w:rsidRDefault="00E62C13" w:rsidP="00E62C1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82267" w:rsidRPr="001E1265" w:rsidTr="00CF0FA3">
      <w:tc>
        <w:tcPr>
          <w:tcW w:w="567" w:type="dxa"/>
          <w:tcBorders>
            <w:top w:val="single" w:sz="4" w:space="0" w:color="000000"/>
            <w:left w:val="single" w:sz="4" w:space="0" w:color="000000"/>
            <w:bottom w:val="single" w:sz="4" w:space="0" w:color="000000"/>
          </w:tcBorders>
          <w:vAlign w:val="center"/>
        </w:tcPr>
        <w:p w:rsidR="00282267" w:rsidRPr="001E1265" w:rsidRDefault="00282267"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282267">
      <w:rPr>
        <w:rFonts w:ascii="Verdana" w:hAnsi="Verdana"/>
        <w:noProof/>
        <w:sz w:val="16"/>
        <w:szCs w:val="16"/>
      </w:rPr>
      <w:t>1</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7A5" w:rsidRDefault="00AD67A5">
      <w:r>
        <w:separator/>
      </w:r>
    </w:p>
  </w:footnote>
  <w:footnote w:type="continuationSeparator" w:id="0">
    <w:p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37A9" w:rsidRDefault="001937A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rsidTr="00282267">
      <w:trPr>
        <w:trHeight w:val="838"/>
      </w:trPr>
      <w:tc>
        <w:tcPr>
          <w:tcW w:w="2694"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4837AA"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837AA">
            <w:rPr>
              <w:rFonts w:ascii="Verdana" w:hAnsi="Verdana"/>
              <w:b/>
              <w:bCs/>
              <w:sz w:val="24"/>
              <w:szCs w:val="24"/>
            </w:rPr>
            <w:t xml:space="preserve">106 </w:t>
          </w:r>
        </w:p>
        <w:p w:rsidR="00E73CA1" w:rsidRPr="00A37DFF"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481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937A9"/>
    <w:rsid w:val="001B1240"/>
    <w:rsid w:val="001B315B"/>
    <w:rsid w:val="001C1798"/>
    <w:rsid w:val="001C4F19"/>
    <w:rsid w:val="001C5AB5"/>
    <w:rsid w:val="001E1265"/>
    <w:rsid w:val="001F3354"/>
    <w:rsid w:val="001F5E16"/>
    <w:rsid w:val="00205CC3"/>
    <w:rsid w:val="00206212"/>
    <w:rsid w:val="00207B8B"/>
    <w:rsid w:val="00207E78"/>
    <w:rsid w:val="00210CA4"/>
    <w:rsid w:val="00224A9C"/>
    <w:rsid w:val="00230158"/>
    <w:rsid w:val="00244AB4"/>
    <w:rsid w:val="00253604"/>
    <w:rsid w:val="00255994"/>
    <w:rsid w:val="00256883"/>
    <w:rsid w:val="00257592"/>
    <w:rsid w:val="00282267"/>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37AA"/>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3DB6"/>
    <w:rsid w:val="005857DF"/>
    <w:rsid w:val="00586810"/>
    <w:rsid w:val="005871AB"/>
    <w:rsid w:val="0058741E"/>
    <w:rsid w:val="00591179"/>
    <w:rsid w:val="005965FE"/>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25D6"/>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30CE"/>
    <w:rsid w:val="00807702"/>
    <w:rsid w:val="008114CB"/>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4E11"/>
    <w:rsid w:val="008B3742"/>
    <w:rsid w:val="008C61C5"/>
    <w:rsid w:val="008D68FC"/>
    <w:rsid w:val="008F3C8E"/>
    <w:rsid w:val="009100AD"/>
    <w:rsid w:val="0092072B"/>
    <w:rsid w:val="00923109"/>
    <w:rsid w:val="009250B4"/>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31DC7"/>
    <w:rsid w:val="00B34EE8"/>
    <w:rsid w:val="00B4068B"/>
    <w:rsid w:val="00B43100"/>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AC8"/>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2C13"/>
    <w:rsid w:val="00E67F4D"/>
    <w:rsid w:val="00E73CA1"/>
    <w:rsid w:val="00E75A58"/>
    <w:rsid w:val="00E77A6E"/>
    <w:rsid w:val="00E8335F"/>
    <w:rsid w:val="00E85F92"/>
    <w:rsid w:val="00E90F73"/>
    <w:rsid w:val="00E9374A"/>
    <w:rsid w:val="00E96050"/>
    <w:rsid w:val="00EA4124"/>
    <w:rsid w:val="00EB1FC3"/>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5173"/>
    <w:rsid w:val="00F66929"/>
    <w:rsid w:val="00F772D4"/>
    <w:rsid w:val="00F8523A"/>
    <w:rsid w:val="00F95BB1"/>
    <w:rsid w:val="00FA11CB"/>
    <w:rsid w:val="00FB1881"/>
    <w:rsid w:val="00FB4F16"/>
    <w:rsid w:val="00FC68D4"/>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1BE0FB1B"/>
  <w15:docId w15:val="{6648DD96-EF79-46E5-B0C6-4DC21D7D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ED17B-06A9-430E-9C78-52E042103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1917</Words>
  <Characters>10928</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47</cp:revision>
  <cp:lastPrinted>2016-06-14T08:58:00Z</cp:lastPrinted>
  <dcterms:created xsi:type="dcterms:W3CDTF">2016-03-31T10:24:00Z</dcterms:created>
  <dcterms:modified xsi:type="dcterms:W3CDTF">2022-01-17T16:51:00Z</dcterms:modified>
  <cp:category>Ufficio Qualità</cp:category>
  <cp:contentStatus>Rev. 2</cp:contentStatus>
</cp:coreProperties>
</file>