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71D084"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CB020B" w14:paraId="3C8D0787" w14:textId="77777777" w:rsidTr="00394C48">
        <w:trPr>
          <w:trHeight w:val="1399"/>
        </w:trPr>
        <w:tc>
          <w:tcPr>
            <w:tcW w:w="9210" w:type="dxa"/>
            <w:shd w:val="clear" w:color="auto" w:fill="auto"/>
          </w:tcPr>
          <w:p w14:paraId="1F5943ED"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E3FEE" w:rsidRPr="003E3FEE">
              <w:rPr>
                <w:rFonts w:ascii="Verdana" w:hAnsi="Verdana"/>
                <w:bCs/>
                <w:lang w:val="en-US"/>
              </w:rPr>
              <w:t>Green</w:t>
            </w:r>
            <w:r w:rsidR="003E3FEE">
              <w:rPr>
                <w:rFonts w:ascii="Verdana" w:hAnsi="Verdana"/>
                <w:b/>
                <w:lang w:val="en-US"/>
              </w:rPr>
              <w:t xml:space="preserve"> </w:t>
            </w:r>
            <w:r w:rsidR="005D3328" w:rsidRPr="005D3328">
              <w:rPr>
                <w:rFonts w:ascii="Verdana" w:hAnsi="Verdana"/>
                <w:lang w:val="en-US"/>
              </w:rPr>
              <w:t>L</w:t>
            </w:r>
            <w:r w:rsidR="00F70319" w:rsidRPr="00B24FEE">
              <w:rPr>
                <w:rFonts w:ascii="Verdana" w:hAnsi="Verdana"/>
                <w:lang w:val="en-US"/>
              </w:rPr>
              <w:t>emon juice concentrate 400 GPL Pulp Standard</w:t>
            </w:r>
          </w:p>
          <w:p w14:paraId="3E8FAB32"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3E3FEE" w:rsidRPr="003E3FEE">
              <w:rPr>
                <w:rFonts w:ascii="Verdana" w:hAnsi="Verdana"/>
                <w:bCs/>
                <w:i/>
                <w:lang w:val="en-US"/>
              </w:rPr>
              <w:t xml:space="preserve">Green </w:t>
            </w:r>
            <w:r w:rsidR="005D3328" w:rsidRPr="00BD0284">
              <w:rPr>
                <w:rFonts w:ascii="Verdana" w:hAnsi="Verdana"/>
                <w:i/>
                <w:lang w:val="en-US"/>
              </w:rPr>
              <w:t>L</w:t>
            </w:r>
            <w:r w:rsidR="00F70319" w:rsidRPr="00BD0284">
              <w:rPr>
                <w:rFonts w:ascii="Verdana" w:hAnsi="Verdana"/>
                <w:i/>
                <w:lang w:val="en-US"/>
              </w:rPr>
              <w:t>emon juice concentrate 400 GPL Pulp Standard</w:t>
            </w:r>
          </w:p>
          <w:p w14:paraId="28A77DAC"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CLS</w:t>
            </w:r>
            <w:r w:rsidR="003E3FEE">
              <w:rPr>
                <w:rFonts w:ascii="Verdana" w:hAnsi="Verdana"/>
                <w:lang w:val="en-US"/>
              </w:rPr>
              <w:t xml:space="preserve"> GREEN</w:t>
            </w:r>
          </w:p>
        </w:tc>
      </w:tr>
    </w:tbl>
    <w:p w14:paraId="096689EF" w14:textId="77777777" w:rsidR="00B13991" w:rsidRDefault="00B13991" w:rsidP="00257592">
      <w:pPr>
        <w:spacing w:before="120"/>
        <w:ind w:left="720"/>
        <w:rPr>
          <w:rFonts w:ascii="Verdana" w:hAnsi="Verdana"/>
          <w:b/>
          <w:sz w:val="8"/>
          <w:szCs w:val="8"/>
          <w:lang w:val="en-US"/>
        </w:rPr>
      </w:pPr>
    </w:p>
    <w:p w14:paraId="3DC638AB"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CB020B" w14:paraId="760EF627" w14:textId="77777777" w:rsidTr="00257592">
        <w:trPr>
          <w:trHeight w:val="3578"/>
        </w:trPr>
        <w:tc>
          <w:tcPr>
            <w:tcW w:w="9238" w:type="dxa"/>
            <w:shd w:val="clear" w:color="auto" w:fill="auto"/>
          </w:tcPr>
          <w:p w14:paraId="7878BD5A"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4B051F9A"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3E3FEE">
              <w:rPr>
                <w:rFonts w:ascii="Verdana" w:hAnsi="Verdana"/>
                <w:lang w:val="en-US"/>
              </w:rPr>
              <w:t xml:space="preserve">Green </w:t>
            </w:r>
            <w:r w:rsidR="00F70319" w:rsidRPr="005D3328">
              <w:rPr>
                <w:rFonts w:ascii="Verdana" w:hAnsi="Verdana"/>
                <w:lang w:val="en-US"/>
              </w:rPr>
              <w:t>Lemon (100%)</w:t>
            </w:r>
          </w:p>
          <w:p w14:paraId="1E9A452B" w14:textId="77777777" w:rsidR="0042012D" w:rsidRPr="005D3328" w:rsidRDefault="0042012D" w:rsidP="00583DB6">
            <w:pPr>
              <w:tabs>
                <w:tab w:val="left" w:pos="284"/>
                <w:tab w:val="left" w:pos="3402"/>
              </w:tabs>
              <w:spacing w:before="120" w:after="120"/>
              <w:rPr>
                <w:rFonts w:ascii="Verdana" w:hAnsi="Verdana"/>
                <w:i/>
                <w:lang w:val="en-US"/>
              </w:rPr>
            </w:pPr>
          </w:p>
          <w:p w14:paraId="1F5C3D84"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30B0C1F4" w14:textId="77777777" w:rsidR="00583DB6" w:rsidRPr="005D3328" w:rsidRDefault="00583DB6" w:rsidP="00583DB6">
            <w:pPr>
              <w:tabs>
                <w:tab w:val="left" w:pos="284"/>
                <w:tab w:val="left" w:pos="3402"/>
              </w:tabs>
              <w:spacing w:before="120" w:after="120"/>
              <w:rPr>
                <w:rFonts w:ascii="Verdana" w:hAnsi="Verdana"/>
                <w:i/>
                <w:lang w:val="en-US"/>
              </w:rPr>
            </w:pPr>
          </w:p>
          <w:p w14:paraId="080D6EAF"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3E3FEE">
              <w:rPr>
                <w:rFonts w:ascii="Verdana" w:hAnsi="Verdana"/>
                <w:lang w:val="en-US"/>
              </w:rPr>
              <w:t xml:space="preserve">Green </w:t>
            </w:r>
            <w:r w:rsidR="00F70319" w:rsidRPr="005D3328">
              <w:rPr>
                <w:rFonts w:ascii="Verdana" w:hAnsi="Verdana"/>
                <w:lang w:val="en-US"/>
              </w:rPr>
              <w:t>Lemon</w:t>
            </w:r>
          </w:p>
          <w:p w14:paraId="065BD62B"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0C33D1A4"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3AFE45E3" w14:textId="77777777" w:rsidR="00823153" w:rsidRPr="00581ACA"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81ACA">
              <w:rPr>
                <w:rFonts w:ascii="Verdana" w:hAnsi="Verdana"/>
                <w:b/>
                <w:lang w:val="en-US"/>
              </w:rPr>
              <w:t>Variety</w:t>
            </w:r>
            <w:r w:rsidR="00F8523A" w:rsidRPr="00581ACA">
              <w:rPr>
                <w:rFonts w:ascii="Verdana" w:hAnsi="Verdana"/>
                <w:b/>
                <w:lang w:val="en-US"/>
              </w:rPr>
              <w:t>:</w:t>
            </w:r>
            <w:r w:rsidR="00F8523A" w:rsidRPr="00581ACA">
              <w:rPr>
                <w:rFonts w:ascii="Verdana" w:hAnsi="Verdana"/>
                <w:lang w:val="en-US"/>
              </w:rPr>
              <w:t xml:space="preserve"> </w:t>
            </w:r>
            <w:r w:rsidR="00F8523A" w:rsidRPr="00581ACA">
              <w:rPr>
                <w:rFonts w:ascii="Verdana" w:hAnsi="Verdana"/>
                <w:lang w:val="en-US"/>
              </w:rPr>
              <w:tab/>
            </w:r>
            <w:r w:rsidR="00F70319" w:rsidRPr="00581ACA">
              <w:rPr>
                <w:rFonts w:ascii="Verdana" w:hAnsi="Verdana"/>
                <w:lang w:val="en-US"/>
              </w:rPr>
              <w:t xml:space="preserve">Verdello </w:t>
            </w:r>
          </w:p>
          <w:p w14:paraId="47CBEFFA" w14:textId="77777777" w:rsidR="00207E78" w:rsidRPr="005D3328" w:rsidRDefault="00677F2D" w:rsidP="00583DB6">
            <w:pPr>
              <w:tabs>
                <w:tab w:val="left" w:pos="284"/>
                <w:tab w:val="left" w:pos="3402"/>
              </w:tabs>
              <w:spacing w:before="120" w:after="120"/>
              <w:rPr>
                <w:rFonts w:ascii="Verdana" w:hAnsi="Verdana"/>
                <w:lang w:val="en-US"/>
              </w:rPr>
            </w:pPr>
            <w:r w:rsidRPr="00581ACA">
              <w:rPr>
                <w:rFonts w:ascii="Verdana" w:hAnsi="Verdana"/>
                <w:b/>
                <w:lang w:val="en-US"/>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w:t>
            </w:r>
            <w:r w:rsidR="003E3FEE">
              <w:rPr>
                <w:rFonts w:ascii="Verdana" w:hAnsi="Verdana"/>
                <w:lang w:val="en-US"/>
              </w:rPr>
              <w:t>May</w:t>
            </w:r>
            <w:r w:rsidR="00F70319" w:rsidRPr="005D3328">
              <w:rPr>
                <w:rFonts w:ascii="Verdana" w:hAnsi="Verdana"/>
                <w:lang w:val="en-US"/>
              </w:rPr>
              <w:t xml:space="preserve"> to </w:t>
            </w:r>
            <w:r w:rsidR="003E3FEE">
              <w:rPr>
                <w:rFonts w:ascii="Verdana" w:hAnsi="Verdana"/>
                <w:lang w:val="en-US"/>
              </w:rPr>
              <w:t>September</w:t>
            </w:r>
          </w:p>
          <w:p w14:paraId="75C233D7"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364BC022"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1316AA1A"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67886170"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370628A9" w14:textId="77777777" w:rsidR="00583DB6" w:rsidRDefault="00583DB6" w:rsidP="00257592">
      <w:pPr>
        <w:spacing w:before="120"/>
        <w:rPr>
          <w:rFonts w:ascii="Verdana" w:hAnsi="Verdana"/>
          <w:b/>
          <w:sz w:val="8"/>
          <w:szCs w:val="8"/>
          <w:lang w:val="en-US"/>
        </w:rPr>
      </w:pPr>
    </w:p>
    <w:p w14:paraId="0252A3DB"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764AE7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B020B" w14:paraId="73B6B435" w14:textId="77777777" w:rsidTr="00583DB6">
        <w:trPr>
          <w:trHeight w:val="4575"/>
        </w:trPr>
        <w:tc>
          <w:tcPr>
            <w:tcW w:w="9210" w:type="dxa"/>
            <w:tcBorders>
              <w:bottom w:val="nil"/>
            </w:tcBorders>
          </w:tcPr>
          <w:p w14:paraId="2C862E5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2AD0DBC"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CB020B" w14:paraId="3DC1B44E" w14:textId="77777777" w:rsidTr="00F70319">
              <w:trPr>
                <w:trHeight w:hRule="exact" w:val="501"/>
              </w:trPr>
              <w:tc>
                <w:tcPr>
                  <w:tcW w:w="1297" w:type="dxa"/>
                  <w:vAlign w:val="center"/>
                </w:tcPr>
                <w:p w14:paraId="33F4B36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4D9227B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7B09858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37541F7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1475A6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196473F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CB020B" w14:paraId="6A77953B" w14:textId="77777777" w:rsidTr="00F70319">
              <w:trPr>
                <w:trHeight w:hRule="exact" w:val="501"/>
              </w:trPr>
              <w:tc>
                <w:tcPr>
                  <w:tcW w:w="1297" w:type="dxa"/>
                  <w:vAlign w:val="center"/>
                </w:tcPr>
                <w:p w14:paraId="4B2EEB8D"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620F6A8B" w14:textId="77777777" w:rsidR="00A619B9" w:rsidRPr="004726BC" w:rsidRDefault="00A619B9" w:rsidP="007558C2">
                  <w:pPr>
                    <w:jc w:val="center"/>
                    <w:rPr>
                      <w:rFonts w:ascii="Verdana" w:hAnsi="Verdana"/>
                      <w:sz w:val="14"/>
                      <w:szCs w:val="16"/>
                      <w:lang w:val="en-US"/>
                    </w:rPr>
                  </w:pPr>
                  <w:r w:rsidRPr="004726BC">
                    <w:rPr>
                      <w:rFonts w:ascii="Verdana" w:hAnsi="Verdana"/>
                      <w:sz w:val="14"/>
                      <w:szCs w:val="16"/>
                      <w:lang w:val="en-US"/>
                    </w:rPr>
                    <w:t>&gt;47</w:t>
                  </w:r>
                </w:p>
              </w:tc>
              <w:tc>
                <w:tcPr>
                  <w:tcW w:w="737" w:type="dxa"/>
                  <w:vAlign w:val="center"/>
                </w:tcPr>
                <w:p w14:paraId="04774D09"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47.4</w:t>
                  </w:r>
                </w:p>
              </w:tc>
              <w:tc>
                <w:tcPr>
                  <w:tcW w:w="811" w:type="dxa"/>
                  <w:vAlign w:val="center"/>
                </w:tcPr>
                <w:p w14:paraId="6FD31361"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48.5</w:t>
                  </w:r>
                </w:p>
              </w:tc>
              <w:tc>
                <w:tcPr>
                  <w:tcW w:w="822" w:type="dxa"/>
                  <w:vAlign w:val="center"/>
                </w:tcPr>
                <w:p w14:paraId="0F9B6A86"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58525AF0"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CB020B" w14:paraId="59911A2A" w14:textId="77777777" w:rsidTr="00F70319">
              <w:trPr>
                <w:trHeight w:hRule="exact" w:val="501"/>
              </w:trPr>
              <w:tc>
                <w:tcPr>
                  <w:tcW w:w="1297" w:type="dxa"/>
                  <w:vAlign w:val="center"/>
                </w:tcPr>
                <w:p w14:paraId="08A4F5CB"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3B761BCD"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w:t>
                  </w:r>
                  <w:r w:rsidR="003E3FEE">
                    <w:rPr>
                      <w:rFonts w:ascii="Verdana" w:hAnsi="Verdana"/>
                      <w:sz w:val="16"/>
                      <w:szCs w:val="16"/>
                      <w:lang w:val="en-US"/>
                    </w:rPr>
                    <w:t>2</w:t>
                  </w:r>
                </w:p>
              </w:tc>
              <w:tc>
                <w:tcPr>
                  <w:tcW w:w="737" w:type="dxa"/>
                  <w:vAlign w:val="center"/>
                </w:tcPr>
                <w:p w14:paraId="3D156402"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w:t>
                  </w:r>
                  <w:r w:rsidR="003E3FEE">
                    <w:rPr>
                      <w:rFonts w:ascii="Verdana" w:hAnsi="Verdana"/>
                      <w:sz w:val="16"/>
                      <w:szCs w:val="16"/>
                      <w:lang w:val="en-US"/>
                    </w:rPr>
                    <w:t>2</w:t>
                  </w:r>
                  <w:r w:rsidRPr="004726BC">
                    <w:rPr>
                      <w:rFonts w:ascii="Verdana" w:hAnsi="Verdana"/>
                      <w:sz w:val="16"/>
                      <w:szCs w:val="16"/>
                      <w:lang w:val="en-US"/>
                    </w:rPr>
                    <w:t>.8</w:t>
                  </w:r>
                </w:p>
              </w:tc>
              <w:tc>
                <w:tcPr>
                  <w:tcW w:w="811" w:type="dxa"/>
                  <w:vAlign w:val="center"/>
                </w:tcPr>
                <w:p w14:paraId="78AA8713"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w:t>
                  </w:r>
                  <w:r w:rsidR="003E3FEE">
                    <w:rPr>
                      <w:rFonts w:ascii="Verdana" w:hAnsi="Verdana"/>
                      <w:sz w:val="16"/>
                      <w:szCs w:val="16"/>
                      <w:lang w:val="en-US"/>
                    </w:rPr>
                    <w:t>3</w:t>
                  </w:r>
                  <w:r w:rsidRPr="004726BC">
                    <w:rPr>
                      <w:rFonts w:ascii="Verdana" w:hAnsi="Verdana"/>
                      <w:sz w:val="16"/>
                      <w:szCs w:val="16"/>
                      <w:lang w:val="en-US"/>
                    </w:rPr>
                    <w:t>.5</w:t>
                  </w:r>
                </w:p>
              </w:tc>
              <w:tc>
                <w:tcPr>
                  <w:tcW w:w="822" w:type="dxa"/>
                  <w:vAlign w:val="center"/>
                </w:tcPr>
                <w:p w14:paraId="410CE8C0"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2749E98A"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CB020B" w14:paraId="484DA16E" w14:textId="77777777" w:rsidTr="00F70319">
              <w:trPr>
                <w:trHeight w:hRule="exact" w:val="501"/>
              </w:trPr>
              <w:tc>
                <w:tcPr>
                  <w:tcW w:w="1297" w:type="dxa"/>
                  <w:vAlign w:val="center"/>
                </w:tcPr>
                <w:p w14:paraId="2EA59E97"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22C1DED3"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&gt;350</w:t>
                  </w:r>
                </w:p>
              </w:tc>
              <w:tc>
                <w:tcPr>
                  <w:tcW w:w="737" w:type="dxa"/>
                  <w:vAlign w:val="center"/>
                </w:tcPr>
                <w:p w14:paraId="028E0193" w14:textId="77777777" w:rsidR="00A619B9" w:rsidRPr="004726BC" w:rsidRDefault="00A619B9" w:rsidP="007558C2">
                  <w:pPr>
                    <w:tabs>
                      <w:tab w:val="decimal" w:pos="12"/>
                    </w:tabs>
                    <w:rPr>
                      <w:rFonts w:ascii="Verdana" w:hAnsi="Verdana"/>
                      <w:sz w:val="16"/>
                      <w:szCs w:val="16"/>
                      <w:lang w:val="en-US"/>
                    </w:rPr>
                  </w:pPr>
                </w:p>
              </w:tc>
              <w:tc>
                <w:tcPr>
                  <w:tcW w:w="811" w:type="dxa"/>
                  <w:vAlign w:val="center"/>
                </w:tcPr>
                <w:p w14:paraId="1CDF0B5E" w14:textId="77777777" w:rsidR="00A619B9" w:rsidRPr="004726BC" w:rsidRDefault="00A619B9" w:rsidP="007558C2">
                  <w:pPr>
                    <w:tabs>
                      <w:tab w:val="decimal" w:pos="12"/>
                      <w:tab w:val="decimal" w:pos="417"/>
                    </w:tabs>
                    <w:jc w:val="center"/>
                    <w:rPr>
                      <w:rFonts w:ascii="Verdana" w:hAnsi="Verdana"/>
                      <w:sz w:val="16"/>
                      <w:szCs w:val="16"/>
                      <w:lang w:val="en-US"/>
                    </w:rPr>
                  </w:pPr>
                </w:p>
              </w:tc>
              <w:tc>
                <w:tcPr>
                  <w:tcW w:w="822" w:type="dxa"/>
                  <w:vAlign w:val="center"/>
                </w:tcPr>
                <w:p w14:paraId="33C3DA03"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7B8F6CCB"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6E4E18" w:rsidRPr="00CB020B" w14:paraId="5FC02976" w14:textId="77777777" w:rsidTr="00A619B9">
              <w:trPr>
                <w:trHeight w:hRule="exact" w:val="579"/>
              </w:trPr>
              <w:tc>
                <w:tcPr>
                  <w:tcW w:w="1297" w:type="dxa"/>
                  <w:vAlign w:val="center"/>
                </w:tcPr>
                <w:p w14:paraId="6536D233" w14:textId="77777777" w:rsidR="006E4E18" w:rsidRPr="004726BC" w:rsidRDefault="006E4E18" w:rsidP="006E4E18">
                  <w:pPr>
                    <w:jc w:val="center"/>
                    <w:rPr>
                      <w:rFonts w:ascii="Verdana" w:hAnsi="Verdana"/>
                      <w:i/>
                      <w:sz w:val="16"/>
                      <w:szCs w:val="16"/>
                      <w:lang w:val="en-US"/>
                    </w:rPr>
                  </w:pPr>
                  <w:r w:rsidRPr="004726BC">
                    <w:rPr>
                      <w:rFonts w:ascii="Verdana" w:hAnsi="Verdana"/>
                      <w:i/>
                      <w:sz w:val="16"/>
                      <w:szCs w:val="16"/>
                      <w:lang w:val="en-US"/>
                    </w:rPr>
                    <w:t>P</w:t>
                  </w:r>
                  <w:r>
                    <w:rPr>
                      <w:rFonts w:ascii="Verdana" w:hAnsi="Verdana"/>
                      <w:i/>
                      <w:sz w:val="16"/>
                      <w:szCs w:val="16"/>
                      <w:lang w:val="en-US"/>
                    </w:rPr>
                    <w:t>u</w:t>
                  </w:r>
                  <w:r w:rsidRPr="004726BC">
                    <w:rPr>
                      <w:rFonts w:ascii="Verdana" w:hAnsi="Verdana"/>
                      <w:i/>
                      <w:sz w:val="16"/>
                      <w:szCs w:val="16"/>
                      <w:lang w:val="en-US"/>
                    </w:rPr>
                    <w:t>lp</w:t>
                  </w:r>
                  <w:r>
                    <w:rPr>
                      <w:rFonts w:ascii="Verdana" w:hAnsi="Verdana"/>
                      <w:i/>
                      <w:sz w:val="16"/>
                      <w:szCs w:val="16"/>
                      <w:lang w:val="en-US"/>
                    </w:rPr>
                    <w:t>s 1500</w:t>
                  </w:r>
                </w:p>
              </w:tc>
              <w:tc>
                <w:tcPr>
                  <w:tcW w:w="825" w:type="dxa"/>
                  <w:vAlign w:val="center"/>
                </w:tcPr>
                <w:p w14:paraId="032AD52F" w14:textId="77777777" w:rsidR="006E4E18" w:rsidRPr="004726BC" w:rsidRDefault="006E4E18" w:rsidP="006E4E18">
                  <w:pPr>
                    <w:jc w:val="center"/>
                    <w:rPr>
                      <w:rFonts w:ascii="Verdana" w:hAnsi="Verdana"/>
                      <w:sz w:val="16"/>
                      <w:szCs w:val="16"/>
                      <w:lang w:val="en-US"/>
                    </w:rPr>
                  </w:pPr>
                  <w:r w:rsidRPr="004726BC">
                    <w:rPr>
                      <w:rFonts w:ascii="Verdana" w:hAnsi="Verdana"/>
                      <w:sz w:val="16"/>
                      <w:szCs w:val="16"/>
                      <w:lang w:val="en-US"/>
                    </w:rPr>
                    <w:t>&gt;3</w:t>
                  </w:r>
                </w:p>
              </w:tc>
              <w:tc>
                <w:tcPr>
                  <w:tcW w:w="737" w:type="dxa"/>
                  <w:vAlign w:val="center"/>
                </w:tcPr>
                <w:p w14:paraId="1D4119B5" w14:textId="77777777" w:rsidR="006E4E18" w:rsidRPr="004726BC" w:rsidRDefault="006E4E18" w:rsidP="006E4E18">
                  <w:pPr>
                    <w:tabs>
                      <w:tab w:val="decimal" w:pos="12"/>
                    </w:tabs>
                    <w:jc w:val="center"/>
                    <w:rPr>
                      <w:rFonts w:ascii="Verdana" w:hAnsi="Verdana"/>
                      <w:sz w:val="16"/>
                      <w:szCs w:val="16"/>
                      <w:lang w:val="en-US"/>
                    </w:rPr>
                  </w:pPr>
                  <w:r w:rsidRPr="004726BC">
                    <w:rPr>
                      <w:rFonts w:ascii="Verdana" w:hAnsi="Verdana"/>
                      <w:sz w:val="16"/>
                      <w:szCs w:val="16"/>
                      <w:lang w:val="en-US"/>
                    </w:rPr>
                    <w:t>3</w:t>
                  </w:r>
                </w:p>
              </w:tc>
              <w:tc>
                <w:tcPr>
                  <w:tcW w:w="811" w:type="dxa"/>
                  <w:vAlign w:val="center"/>
                </w:tcPr>
                <w:p w14:paraId="6583FFFB" w14:textId="77777777" w:rsidR="006E4E18" w:rsidRPr="004726BC" w:rsidRDefault="006E4E18" w:rsidP="006E4E18">
                  <w:pPr>
                    <w:tabs>
                      <w:tab w:val="decimal" w:pos="12"/>
                      <w:tab w:val="decimal" w:pos="417"/>
                    </w:tabs>
                    <w:jc w:val="center"/>
                    <w:rPr>
                      <w:rFonts w:ascii="Verdana" w:hAnsi="Verdana"/>
                      <w:sz w:val="16"/>
                      <w:szCs w:val="16"/>
                      <w:lang w:val="en-US"/>
                    </w:rPr>
                  </w:pPr>
                  <w:r w:rsidRPr="004726BC">
                    <w:rPr>
                      <w:rFonts w:ascii="Verdana" w:hAnsi="Verdana"/>
                      <w:sz w:val="16"/>
                      <w:szCs w:val="16"/>
                      <w:lang w:val="en-US"/>
                    </w:rPr>
                    <w:t>5</w:t>
                  </w:r>
                </w:p>
              </w:tc>
              <w:tc>
                <w:tcPr>
                  <w:tcW w:w="822" w:type="dxa"/>
                  <w:vAlign w:val="center"/>
                </w:tcPr>
                <w:p w14:paraId="14003F1D" w14:textId="77777777" w:rsidR="006E4E18" w:rsidRPr="00B24FEE" w:rsidRDefault="006E4E18" w:rsidP="006E4E18">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688209D5" w14:textId="77777777" w:rsidR="006E4E18" w:rsidRPr="00B24FEE" w:rsidRDefault="006E4E18" w:rsidP="006E4E18">
                  <w:pPr>
                    <w:jc w:val="center"/>
                    <w:rPr>
                      <w:rFonts w:ascii="Verdana" w:hAnsi="Verdana"/>
                      <w:sz w:val="16"/>
                      <w:szCs w:val="16"/>
                      <w:lang w:val="en-US"/>
                    </w:rPr>
                  </w:pPr>
                  <w:r w:rsidRPr="00B24FEE">
                    <w:rPr>
                      <w:rFonts w:ascii="Verdana" w:hAnsi="Verdana"/>
                      <w:sz w:val="16"/>
                      <w:szCs w:val="16"/>
                      <w:lang w:val="en-US"/>
                    </w:rPr>
                    <w:t>IFU 60,1991</w:t>
                  </w:r>
                </w:p>
              </w:tc>
            </w:tr>
            <w:tr w:rsidR="006E4E18" w:rsidRPr="00CB020B" w14:paraId="5063D8CE" w14:textId="77777777" w:rsidTr="00A619B9">
              <w:trPr>
                <w:trHeight w:hRule="exact" w:val="579"/>
              </w:trPr>
              <w:tc>
                <w:tcPr>
                  <w:tcW w:w="1297" w:type="dxa"/>
                  <w:vAlign w:val="center"/>
                </w:tcPr>
                <w:p w14:paraId="6A038216" w14:textId="77777777" w:rsidR="006E4E18" w:rsidRPr="004726BC" w:rsidRDefault="006E4E18" w:rsidP="006E4E18">
                  <w:pPr>
                    <w:jc w:val="center"/>
                    <w:rPr>
                      <w:rFonts w:ascii="Verdana" w:hAnsi="Verdana"/>
                      <w:i/>
                      <w:sz w:val="16"/>
                      <w:szCs w:val="16"/>
                      <w:lang w:val="en-US"/>
                    </w:rPr>
                  </w:pPr>
                  <w:r w:rsidRPr="004726BC">
                    <w:rPr>
                      <w:rFonts w:ascii="Verdana" w:hAnsi="Verdana"/>
                      <w:i/>
                      <w:sz w:val="16"/>
                      <w:szCs w:val="16"/>
                      <w:lang w:val="en-US"/>
                    </w:rPr>
                    <w:t>P</w:t>
                  </w:r>
                  <w:r>
                    <w:rPr>
                      <w:rFonts w:ascii="Verdana" w:hAnsi="Verdana"/>
                      <w:i/>
                      <w:sz w:val="16"/>
                      <w:szCs w:val="16"/>
                      <w:lang w:val="en-US"/>
                    </w:rPr>
                    <w:t>u</w:t>
                  </w:r>
                  <w:r w:rsidRPr="004726BC">
                    <w:rPr>
                      <w:rFonts w:ascii="Verdana" w:hAnsi="Verdana"/>
                      <w:i/>
                      <w:sz w:val="16"/>
                      <w:szCs w:val="16"/>
                      <w:lang w:val="en-US"/>
                    </w:rPr>
                    <w:t>lp</w:t>
                  </w:r>
                  <w:r>
                    <w:rPr>
                      <w:rFonts w:ascii="Verdana" w:hAnsi="Verdana"/>
                      <w:i/>
                      <w:sz w:val="16"/>
                      <w:szCs w:val="16"/>
                      <w:lang w:val="en-US"/>
                    </w:rPr>
                    <w:t>s 3000</w:t>
                  </w:r>
                </w:p>
              </w:tc>
              <w:tc>
                <w:tcPr>
                  <w:tcW w:w="825" w:type="dxa"/>
                  <w:vAlign w:val="center"/>
                </w:tcPr>
                <w:p w14:paraId="23A26740" w14:textId="77777777" w:rsidR="006E4E18" w:rsidRPr="004726BC" w:rsidRDefault="006E4E18" w:rsidP="006E4E18">
                  <w:pPr>
                    <w:jc w:val="center"/>
                    <w:rPr>
                      <w:rFonts w:ascii="Verdana" w:hAnsi="Verdana"/>
                      <w:sz w:val="16"/>
                      <w:szCs w:val="16"/>
                      <w:lang w:val="en-US"/>
                    </w:rPr>
                  </w:pPr>
                  <w:r w:rsidRPr="004726BC">
                    <w:rPr>
                      <w:rFonts w:ascii="Verdana" w:hAnsi="Verdana"/>
                      <w:sz w:val="16"/>
                      <w:szCs w:val="16"/>
                      <w:lang w:val="en-US"/>
                    </w:rPr>
                    <w:t>&gt;</w:t>
                  </w:r>
                  <w:r>
                    <w:rPr>
                      <w:rFonts w:ascii="Verdana" w:hAnsi="Verdana"/>
                      <w:sz w:val="16"/>
                      <w:szCs w:val="16"/>
                      <w:lang w:val="en-US"/>
                    </w:rPr>
                    <w:t>1.5</w:t>
                  </w:r>
                </w:p>
              </w:tc>
              <w:tc>
                <w:tcPr>
                  <w:tcW w:w="737" w:type="dxa"/>
                  <w:vAlign w:val="center"/>
                </w:tcPr>
                <w:p w14:paraId="285FD340" w14:textId="77777777" w:rsidR="006E4E18" w:rsidRPr="004726BC" w:rsidRDefault="006E4E18" w:rsidP="006E4E18">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7F37FF49" w14:textId="77777777" w:rsidR="006E4E18" w:rsidRPr="004726BC" w:rsidRDefault="006E4E18" w:rsidP="006E4E18">
                  <w:pPr>
                    <w:tabs>
                      <w:tab w:val="decimal" w:pos="12"/>
                      <w:tab w:val="decimal" w:pos="417"/>
                    </w:tabs>
                    <w:jc w:val="center"/>
                    <w:rPr>
                      <w:rFonts w:ascii="Verdana" w:hAnsi="Verdana"/>
                      <w:sz w:val="16"/>
                      <w:szCs w:val="16"/>
                      <w:lang w:val="en-US"/>
                    </w:rPr>
                  </w:pPr>
                  <w:r>
                    <w:rPr>
                      <w:rFonts w:ascii="Verdana" w:hAnsi="Verdana"/>
                      <w:sz w:val="16"/>
                      <w:szCs w:val="16"/>
                      <w:lang w:val="en-US"/>
                    </w:rPr>
                    <w:t>2.5</w:t>
                  </w:r>
                </w:p>
              </w:tc>
              <w:tc>
                <w:tcPr>
                  <w:tcW w:w="822" w:type="dxa"/>
                  <w:vAlign w:val="center"/>
                </w:tcPr>
                <w:p w14:paraId="224986D6" w14:textId="77777777" w:rsidR="006E4E18" w:rsidRPr="00B24FEE" w:rsidRDefault="006E4E18" w:rsidP="006E4E18">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79C68832" w14:textId="77777777" w:rsidR="006E4E18" w:rsidRPr="00B24FEE" w:rsidRDefault="006E4E18" w:rsidP="006E4E18">
                  <w:pPr>
                    <w:jc w:val="center"/>
                    <w:rPr>
                      <w:rFonts w:ascii="Verdana" w:hAnsi="Verdana"/>
                      <w:sz w:val="16"/>
                      <w:szCs w:val="16"/>
                      <w:lang w:val="en-US"/>
                    </w:rPr>
                  </w:pPr>
                  <w:r w:rsidRPr="00B24FEE">
                    <w:rPr>
                      <w:rFonts w:ascii="Verdana" w:hAnsi="Verdana"/>
                      <w:sz w:val="16"/>
                      <w:szCs w:val="16"/>
                      <w:lang w:val="en-US"/>
                    </w:rPr>
                    <w:t>IFU 60,1991</w:t>
                  </w:r>
                </w:p>
              </w:tc>
            </w:tr>
          </w:tbl>
          <w:p w14:paraId="21812D61"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430537B" w14:textId="77777777" w:rsidTr="00583DB6">
        <w:trPr>
          <w:trHeight w:val="8345"/>
        </w:trPr>
        <w:tc>
          <w:tcPr>
            <w:tcW w:w="9210" w:type="dxa"/>
            <w:tcBorders>
              <w:top w:val="nil"/>
            </w:tcBorders>
          </w:tcPr>
          <w:p w14:paraId="432C4A8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1E2BC97" w14:textId="77777777" w:rsidTr="00953535">
              <w:trPr>
                <w:trHeight w:hRule="exact" w:val="501"/>
                <w:tblHeader/>
              </w:trPr>
              <w:tc>
                <w:tcPr>
                  <w:tcW w:w="1303" w:type="dxa"/>
                  <w:vAlign w:val="center"/>
                </w:tcPr>
                <w:p w14:paraId="15338E2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5E0829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0FDFB2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A99A29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3008D3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73686E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CB020B" w14:paraId="6866E286" w14:textId="77777777" w:rsidTr="00C01C2B">
              <w:trPr>
                <w:trHeight w:hRule="exact" w:val="680"/>
                <w:tblHeader/>
              </w:trPr>
              <w:tc>
                <w:tcPr>
                  <w:tcW w:w="1303" w:type="dxa"/>
                  <w:vAlign w:val="center"/>
                </w:tcPr>
                <w:p w14:paraId="6269B0D0"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0BB1121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2310308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F23B1D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576B7C4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18B4F1D"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CB020B" w14:paraId="16D5F335" w14:textId="77777777" w:rsidTr="00C01C2B">
              <w:trPr>
                <w:trHeight w:hRule="exact" w:val="680"/>
                <w:tblHeader/>
              </w:trPr>
              <w:tc>
                <w:tcPr>
                  <w:tcW w:w="1303" w:type="dxa"/>
                  <w:vAlign w:val="center"/>
                </w:tcPr>
                <w:p w14:paraId="4E0D2A76"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6A22CD67"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42ECEC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22BF3A0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1D22E07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E08E8C0"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C735E1" w14:paraId="28F178E0" w14:textId="77777777" w:rsidTr="00C01C2B">
              <w:trPr>
                <w:trHeight w:hRule="exact" w:val="680"/>
                <w:tblHeader/>
              </w:trPr>
              <w:tc>
                <w:tcPr>
                  <w:tcW w:w="1303" w:type="dxa"/>
                  <w:vAlign w:val="center"/>
                </w:tcPr>
                <w:p w14:paraId="28DFE97C"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310CFA7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9F248F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EE6882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2D02C24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DE4ADEE"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C735E1" w14:paraId="01D69552" w14:textId="77777777" w:rsidTr="00C01C2B">
              <w:trPr>
                <w:trHeight w:hRule="exact" w:val="680"/>
                <w:tblHeader/>
              </w:trPr>
              <w:tc>
                <w:tcPr>
                  <w:tcW w:w="1303" w:type="dxa"/>
                  <w:vAlign w:val="center"/>
                </w:tcPr>
                <w:p w14:paraId="52B6F50D"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4FE3DF1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73F280B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9410D5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0FAA0EF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A0BCD7B"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C735E1" w14:paraId="7408250C" w14:textId="77777777" w:rsidTr="00C01C2B">
              <w:trPr>
                <w:trHeight w:hRule="exact" w:val="680"/>
                <w:tblHeader/>
              </w:trPr>
              <w:tc>
                <w:tcPr>
                  <w:tcW w:w="1303" w:type="dxa"/>
                  <w:vAlign w:val="center"/>
                </w:tcPr>
                <w:p w14:paraId="202B0FA8"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2F04619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620F29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90753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39224FB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4582173"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C735E1" w14:paraId="64847BE1" w14:textId="77777777" w:rsidTr="00C01C2B">
              <w:trPr>
                <w:trHeight w:hRule="exact" w:val="680"/>
                <w:tblHeader/>
              </w:trPr>
              <w:tc>
                <w:tcPr>
                  <w:tcW w:w="1303" w:type="dxa"/>
                  <w:vAlign w:val="center"/>
                </w:tcPr>
                <w:p w14:paraId="77822954"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577871F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42B96467"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D4DA26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065D15B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C174A27"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9914C0B"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3864AFB" w14:textId="77777777" w:rsidTr="00977461">
              <w:trPr>
                <w:trHeight w:hRule="exact" w:val="510"/>
                <w:jc w:val="center"/>
              </w:trPr>
              <w:tc>
                <w:tcPr>
                  <w:tcW w:w="2228" w:type="dxa"/>
                  <w:vAlign w:val="center"/>
                </w:tcPr>
                <w:p w14:paraId="661F0BA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500ECE59"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630F0D83"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2FDA98A5" w14:textId="77777777" w:rsidTr="00977461">
              <w:trPr>
                <w:trHeight w:hRule="exact" w:val="510"/>
                <w:jc w:val="center"/>
              </w:trPr>
              <w:tc>
                <w:tcPr>
                  <w:tcW w:w="2228" w:type="dxa"/>
                  <w:vAlign w:val="center"/>
                </w:tcPr>
                <w:p w14:paraId="61F76AB4"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BC56E54"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10267EC9"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69CA75FD" w14:textId="77777777" w:rsidTr="00977461">
              <w:trPr>
                <w:trHeight w:hRule="exact" w:val="510"/>
                <w:jc w:val="center"/>
              </w:trPr>
              <w:tc>
                <w:tcPr>
                  <w:tcW w:w="2228" w:type="dxa"/>
                  <w:vAlign w:val="center"/>
                </w:tcPr>
                <w:p w14:paraId="701ED18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959DF5E"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37DB0E90"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576E2CC" w14:textId="77777777" w:rsidTr="00977461">
              <w:trPr>
                <w:trHeight w:hRule="exact" w:val="510"/>
                <w:jc w:val="center"/>
              </w:trPr>
              <w:tc>
                <w:tcPr>
                  <w:tcW w:w="2228" w:type="dxa"/>
                  <w:vAlign w:val="center"/>
                </w:tcPr>
                <w:p w14:paraId="171D5649"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B83ED29"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3E3FEE">
                    <w:rPr>
                      <w:rFonts w:ascii="Verdana" w:hAnsi="Verdana"/>
                      <w:sz w:val="16"/>
                      <w:szCs w:val="16"/>
                      <w:lang w:val="en-US"/>
                    </w:rPr>
                    <w:t xml:space="preserve">Green </w:t>
                  </w:r>
                  <w:r w:rsidRPr="00B24FEE">
                    <w:rPr>
                      <w:rFonts w:ascii="Verdana" w:hAnsi="Verdana"/>
                      <w:sz w:val="16"/>
                      <w:szCs w:val="16"/>
                      <w:lang w:val="en-US"/>
                    </w:rPr>
                    <w:t>Lemons</w:t>
                  </w:r>
                </w:p>
              </w:tc>
              <w:tc>
                <w:tcPr>
                  <w:tcW w:w="1519" w:type="dxa"/>
                  <w:shd w:val="clear" w:color="auto" w:fill="auto"/>
                  <w:vAlign w:val="center"/>
                </w:tcPr>
                <w:p w14:paraId="6F2E1209"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A7AC192" w14:textId="77777777" w:rsidTr="00977461">
              <w:trPr>
                <w:trHeight w:hRule="exact" w:val="510"/>
                <w:jc w:val="center"/>
              </w:trPr>
              <w:tc>
                <w:tcPr>
                  <w:tcW w:w="2228" w:type="dxa"/>
                  <w:vAlign w:val="center"/>
                </w:tcPr>
                <w:p w14:paraId="4CE78BF1"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9F0829A"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3E3FEE">
                    <w:rPr>
                      <w:rFonts w:ascii="Verdana" w:hAnsi="Verdana"/>
                      <w:sz w:val="16"/>
                      <w:szCs w:val="16"/>
                      <w:lang w:val="en-US"/>
                    </w:rPr>
                    <w:t xml:space="preserve">Green </w:t>
                  </w:r>
                  <w:r w:rsidRPr="00B24FEE">
                    <w:rPr>
                      <w:rFonts w:ascii="Verdana" w:hAnsi="Verdana"/>
                      <w:sz w:val="16"/>
                      <w:szCs w:val="16"/>
                      <w:lang w:val="en-US"/>
                    </w:rPr>
                    <w:t>Lemons</w:t>
                  </w:r>
                </w:p>
              </w:tc>
              <w:tc>
                <w:tcPr>
                  <w:tcW w:w="1519" w:type="dxa"/>
                  <w:shd w:val="clear" w:color="auto" w:fill="auto"/>
                  <w:vAlign w:val="center"/>
                </w:tcPr>
                <w:p w14:paraId="4ACF36EB"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2260BC9B" w14:textId="77777777" w:rsidR="004A7EF7" w:rsidRPr="002C594E" w:rsidRDefault="004A7EF7" w:rsidP="00853353">
            <w:pPr>
              <w:spacing w:before="100" w:beforeAutospacing="1"/>
              <w:rPr>
                <w:rFonts w:ascii="Verdana" w:hAnsi="Verdana"/>
                <w:b/>
                <w:sz w:val="8"/>
                <w:szCs w:val="8"/>
                <w:lang w:val="en-US"/>
              </w:rPr>
            </w:pPr>
          </w:p>
        </w:tc>
      </w:tr>
    </w:tbl>
    <w:p w14:paraId="7CFF9954"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735E1" w14:paraId="11EFD0CE" w14:textId="77777777" w:rsidTr="00953535">
        <w:trPr>
          <w:trHeight w:val="3809"/>
        </w:trPr>
        <w:tc>
          <w:tcPr>
            <w:tcW w:w="9210" w:type="dxa"/>
          </w:tcPr>
          <w:p w14:paraId="74AA3142"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4030BA05"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85D3433"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AA84EF6"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5EA0351"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D8E0CF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D9572E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9668AD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DEA5D43"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3089B6D"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C3F4E0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3A173E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3E84D71"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82A1FC4"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C735E1" w14:paraId="1EA2BCC1" w14:textId="77777777" w:rsidTr="00F66929">
        <w:trPr>
          <w:trHeight w:val="557"/>
        </w:trPr>
        <w:tc>
          <w:tcPr>
            <w:tcW w:w="9210" w:type="dxa"/>
            <w:shd w:val="clear" w:color="auto" w:fill="auto"/>
          </w:tcPr>
          <w:p w14:paraId="43116D22"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E947D68"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19BC044"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7F2BE776"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525B9653" w14:textId="02604A6C"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w:t>
            </w:r>
            <w:r w:rsidR="00F70319" w:rsidRPr="00F70319">
              <w:rPr>
                <w:rFonts w:ascii="Verdana" w:hAnsi="Verdana"/>
                <w:lang w:val="en-US"/>
              </w:rPr>
              <w:lastRenderedPageBreak/>
              <w:t xml:space="preserve">Filtration </w:t>
            </w:r>
            <w:r w:rsidR="00581ACA">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6430005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C735E1" w14:paraId="54056145" w14:textId="77777777" w:rsidTr="00E502AA">
        <w:trPr>
          <w:trHeight w:val="1129"/>
        </w:trPr>
        <w:tc>
          <w:tcPr>
            <w:tcW w:w="9356" w:type="dxa"/>
            <w:shd w:val="clear" w:color="auto" w:fill="auto"/>
          </w:tcPr>
          <w:p w14:paraId="208A0DB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B3C9525"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E3295B8"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115485B3" w14:textId="77777777" w:rsidTr="00482084">
              <w:tc>
                <w:tcPr>
                  <w:tcW w:w="1087" w:type="dxa"/>
                </w:tcPr>
                <w:p w14:paraId="45A66F4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D0738C1" w14:textId="5E4C3E17"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C735E1">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39190EAB" w14:textId="77777777" w:rsidR="00163F15" w:rsidRPr="002C594E" w:rsidRDefault="00163F15" w:rsidP="00172D78">
                  <w:pPr>
                    <w:spacing w:before="120"/>
                    <w:jc w:val="both"/>
                    <w:rPr>
                      <w:rFonts w:ascii="Verdana" w:hAnsi="Verdana"/>
                      <w:sz w:val="16"/>
                      <w:szCs w:val="16"/>
                      <w:lang w:val="en-US"/>
                    </w:rPr>
                  </w:pPr>
                </w:p>
              </w:tc>
            </w:tr>
            <w:tr w:rsidR="00163F15" w:rsidRPr="00D26255" w14:paraId="49F68EFB" w14:textId="77777777" w:rsidTr="00482084">
              <w:tc>
                <w:tcPr>
                  <w:tcW w:w="1087" w:type="dxa"/>
                </w:tcPr>
                <w:p w14:paraId="7299D3C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25D8801" w14:textId="73070185"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C735E1">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9374FA1" w14:textId="77777777" w:rsidR="00163F15" w:rsidRPr="002C594E" w:rsidRDefault="00163F15" w:rsidP="00172D78">
                  <w:pPr>
                    <w:spacing w:before="120"/>
                    <w:jc w:val="both"/>
                    <w:rPr>
                      <w:rFonts w:ascii="Verdana" w:hAnsi="Verdana"/>
                      <w:sz w:val="16"/>
                      <w:szCs w:val="16"/>
                      <w:lang w:val="en-US"/>
                    </w:rPr>
                  </w:pPr>
                </w:p>
              </w:tc>
            </w:tr>
            <w:tr w:rsidR="00163F15" w:rsidRPr="00C735E1" w14:paraId="175442AA" w14:textId="77777777" w:rsidTr="00482084">
              <w:tc>
                <w:tcPr>
                  <w:tcW w:w="1087" w:type="dxa"/>
                </w:tcPr>
                <w:p w14:paraId="12D8159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6C0221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3E95C20"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7A7FE3D4"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C735E1" w14:paraId="30A8AA5B" w14:textId="77777777" w:rsidTr="00300921">
              <w:tc>
                <w:tcPr>
                  <w:tcW w:w="1087" w:type="dxa"/>
                </w:tcPr>
                <w:p w14:paraId="168E36F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68DF9F4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5EF8405"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C735E1" w14:paraId="729F7292" w14:textId="77777777" w:rsidTr="00300921">
              <w:tc>
                <w:tcPr>
                  <w:tcW w:w="1087" w:type="dxa"/>
                </w:tcPr>
                <w:p w14:paraId="519C262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E7139E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8C73D8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E90C341" w14:textId="77777777" w:rsidR="00163F15" w:rsidRPr="002C594E" w:rsidRDefault="00163F15" w:rsidP="00172D78">
                  <w:pPr>
                    <w:spacing w:before="120"/>
                    <w:jc w:val="both"/>
                    <w:rPr>
                      <w:rFonts w:ascii="Verdana" w:hAnsi="Verdana"/>
                      <w:sz w:val="16"/>
                      <w:szCs w:val="16"/>
                      <w:lang w:val="en-US"/>
                    </w:rPr>
                  </w:pPr>
                </w:p>
              </w:tc>
            </w:tr>
          </w:tbl>
          <w:p w14:paraId="69FB42B3"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73AAA0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17D3170" w14:textId="77777777" w:rsidTr="00583DB6">
              <w:trPr>
                <w:trHeight w:val="242"/>
                <w:jc w:val="center"/>
              </w:trPr>
              <w:tc>
                <w:tcPr>
                  <w:tcW w:w="1129" w:type="dxa"/>
                </w:tcPr>
                <w:p w14:paraId="50991EE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D42D697" w14:textId="13774CC6"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C735E1">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82F1674" w14:textId="77777777" w:rsidR="00163F15" w:rsidRPr="002C594E" w:rsidRDefault="00163F15" w:rsidP="00172D78">
                  <w:pPr>
                    <w:spacing w:before="120"/>
                    <w:jc w:val="both"/>
                    <w:rPr>
                      <w:rFonts w:ascii="Verdana" w:hAnsi="Verdana"/>
                      <w:sz w:val="16"/>
                      <w:szCs w:val="16"/>
                      <w:lang w:val="en-US"/>
                    </w:rPr>
                  </w:pPr>
                </w:p>
              </w:tc>
            </w:tr>
            <w:tr w:rsidR="00163F15" w:rsidRPr="002C594E" w14:paraId="3B24B98D" w14:textId="77777777" w:rsidTr="00583DB6">
              <w:trPr>
                <w:trHeight w:val="262"/>
                <w:jc w:val="center"/>
              </w:trPr>
              <w:tc>
                <w:tcPr>
                  <w:tcW w:w="1129" w:type="dxa"/>
                </w:tcPr>
                <w:p w14:paraId="2ADE729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2DF3A6A" w14:textId="5697B177"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C735E1">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8D0BE63" w14:textId="77777777" w:rsidR="00163F15" w:rsidRPr="002C594E" w:rsidRDefault="00163F15" w:rsidP="00172D78">
                  <w:pPr>
                    <w:spacing w:before="120"/>
                    <w:jc w:val="both"/>
                    <w:rPr>
                      <w:rFonts w:ascii="Verdana" w:hAnsi="Verdana"/>
                      <w:sz w:val="16"/>
                      <w:szCs w:val="16"/>
                      <w:lang w:val="en-US"/>
                    </w:rPr>
                  </w:pPr>
                </w:p>
              </w:tc>
            </w:tr>
            <w:tr w:rsidR="00163F15" w:rsidRPr="00C735E1" w14:paraId="6A9CAE53" w14:textId="77777777" w:rsidTr="00583DB6">
              <w:trPr>
                <w:trHeight w:val="1477"/>
                <w:jc w:val="center"/>
              </w:trPr>
              <w:tc>
                <w:tcPr>
                  <w:tcW w:w="1129" w:type="dxa"/>
                </w:tcPr>
                <w:p w14:paraId="0AEF2B0C"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45310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19F62C3"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C735E1" w14:paraId="0249CD06" w14:textId="77777777" w:rsidTr="00583DB6">
              <w:trPr>
                <w:trHeight w:val="790"/>
                <w:jc w:val="center"/>
              </w:trPr>
              <w:tc>
                <w:tcPr>
                  <w:tcW w:w="1129" w:type="dxa"/>
                </w:tcPr>
                <w:p w14:paraId="17D89E0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C33B11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61D6F76" w14:textId="77777777" w:rsidR="00163F15" w:rsidRPr="002C594E" w:rsidRDefault="00163F15" w:rsidP="00172D78">
                  <w:pPr>
                    <w:spacing w:before="120"/>
                    <w:jc w:val="both"/>
                    <w:rPr>
                      <w:rFonts w:ascii="Verdana" w:hAnsi="Verdana"/>
                      <w:sz w:val="16"/>
                      <w:szCs w:val="16"/>
                      <w:lang w:val="en-US"/>
                    </w:rPr>
                  </w:pPr>
                </w:p>
              </w:tc>
            </w:tr>
          </w:tbl>
          <w:p w14:paraId="644B19C6" w14:textId="77777777" w:rsidR="009A54EC" w:rsidRPr="002C594E" w:rsidRDefault="009A54EC" w:rsidP="00172D78">
            <w:pPr>
              <w:spacing w:before="120"/>
              <w:jc w:val="center"/>
              <w:rPr>
                <w:rFonts w:ascii="Verdana" w:hAnsi="Verdana"/>
                <w:i/>
                <w:lang w:val="en-US"/>
              </w:rPr>
            </w:pPr>
          </w:p>
          <w:p w14:paraId="30289C6C"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21059D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F74147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3410A5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1369CF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730CF7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16945F0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50F51F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7C984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8F7C66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483E7E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365BFB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17803E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4399E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16FB9D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6389A3C"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0481CDB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2BC7CE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4108AF4"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9AF6EB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A3806B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265EA2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AD4ADEF" w14:textId="77777777" w:rsidR="00583DB6" w:rsidRPr="002C594E" w:rsidRDefault="00583DB6" w:rsidP="00F6263E">
            <w:pPr>
              <w:spacing w:before="120"/>
              <w:ind w:left="318" w:hanging="318"/>
              <w:rPr>
                <w:rFonts w:ascii="Verdana" w:hAnsi="Verdana"/>
                <w:i/>
                <w:sz w:val="16"/>
                <w:szCs w:val="16"/>
                <w:lang w:val="en-US"/>
              </w:rPr>
            </w:pPr>
          </w:p>
          <w:p w14:paraId="7C21ACDF"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2F1DB6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379CF2A"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730D373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D0BA18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240979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303D2F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4C0610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356746D"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6BD463F"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63CD820" w14:textId="77777777" w:rsidR="00F66929" w:rsidRPr="00F66929" w:rsidRDefault="00F66929" w:rsidP="00F66929">
            <w:pPr>
              <w:spacing w:before="120"/>
              <w:ind w:left="360"/>
              <w:rPr>
                <w:rFonts w:ascii="Verdana" w:hAnsi="Verdana"/>
                <w:i/>
                <w:sz w:val="16"/>
                <w:szCs w:val="16"/>
                <w:lang w:val="en-US"/>
              </w:rPr>
            </w:pPr>
          </w:p>
          <w:p w14:paraId="673BF30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1E8391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44E36C3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3BA742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3072A01" w14:textId="77777777" w:rsidR="00573C7D" w:rsidRPr="002C594E" w:rsidRDefault="00573C7D" w:rsidP="00172D78">
            <w:pPr>
              <w:spacing w:before="120"/>
              <w:rPr>
                <w:rFonts w:ascii="Verdana" w:hAnsi="Verdana"/>
                <w:i/>
                <w:sz w:val="16"/>
                <w:szCs w:val="16"/>
                <w:lang w:val="en-US"/>
              </w:rPr>
            </w:pPr>
          </w:p>
          <w:p w14:paraId="44E32B6D"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5A05BDE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95243F2"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D71836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735E1" w14:paraId="6ABF3DE5" w14:textId="77777777" w:rsidTr="00394C48">
        <w:trPr>
          <w:trHeight w:val="1737"/>
        </w:trPr>
        <w:tc>
          <w:tcPr>
            <w:tcW w:w="9320" w:type="dxa"/>
            <w:shd w:val="clear" w:color="auto" w:fill="auto"/>
          </w:tcPr>
          <w:p w14:paraId="36CB29D6"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B10D6B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00A6B3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5B6672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735E1" w14:paraId="11E211C5" w14:textId="77777777" w:rsidTr="00163F15">
        <w:trPr>
          <w:trHeight w:val="832"/>
        </w:trPr>
        <w:tc>
          <w:tcPr>
            <w:tcW w:w="9320" w:type="dxa"/>
            <w:shd w:val="clear" w:color="auto" w:fill="auto"/>
          </w:tcPr>
          <w:p w14:paraId="019F879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021E946"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0FFF03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534B3C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8D06DB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735E1" w14:paraId="6170C67F" w14:textId="77777777" w:rsidTr="00394C48">
        <w:tc>
          <w:tcPr>
            <w:tcW w:w="9320" w:type="dxa"/>
            <w:shd w:val="clear" w:color="auto" w:fill="auto"/>
          </w:tcPr>
          <w:p w14:paraId="5F0CB87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60DFB5D"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E7BDA51" w14:textId="77777777" w:rsidR="001E1265" w:rsidRPr="002C594E" w:rsidRDefault="001E1265" w:rsidP="00172D78">
      <w:pPr>
        <w:spacing w:before="120"/>
        <w:ind w:left="-567"/>
        <w:rPr>
          <w:rFonts w:ascii="Verdana" w:hAnsi="Verdana"/>
          <w:i/>
          <w:sz w:val="16"/>
          <w:szCs w:val="16"/>
          <w:lang w:val="en-US"/>
        </w:rPr>
      </w:pPr>
    </w:p>
    <w:p w14:paraId="307329A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F70CF9" w14:textId="77777777" w:rsidR="007D5928" w:rsidRDefault="007D5928">
      <w:r>
        <w:separator/>
      </w:r>
    </w:p>
  </w:endnote>
  <w:endnote w:type="continuationSeparator" w:id="0">
    <w:p w14:paraId="676440B2"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3B59E" w14:textId="77777777" w:rsidR="00CB020B" w:rsidRDefault="00CB020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CFCFE"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C735E1" w:rsidRPr="001E1265" w14:paraId="7335719A" w14:textId="77777777" w:rsidTr="00CF0FA3">
      <w:tc>
        <w:tcPr>
          <w:tcW w:w="567" w:type="dxa"/>
          <w:tcBorders>
            <w:top w:val="single" w:sz="4" w:space="0" w:color="000000"/>
            <w:left w:val="single" w:sz="4" w:space="0" w:color="000000"/>
            <w:bottom w:val="single" w:sz="4" w:space="0" w:color="000000"/>
          </w:tcBorders>
          <w:vAlign w:val="center"/>
        </w:tcPr>
        <w:p w14:paraId="0DF27E22" w14:textId="6D2DA0DB" w:rsidR="00C735E1" w:rsidRDefault="00C735E1" w:rsidP="00C735E1">
          <w:pPr>
            <w:pStyle w:val="Pidipagina"/>
            <w:snapToGrid w:val="0"/>
            <w:jc w:val="center"/>
            <w:rPr>
              <w:rFonts w:ascii="Verdana" w:hAnsi="Verdana"/>
              <w:sz w:val="16"/>
              <w:szCs w:val="16"/>
            </w:rPr>
          </w:pPr>
          <w:r>
            <w:rPr>
              <w:rFonts w:ascii="Verdana" w:hAnsi="Verdana"/>
              <w:sz w:val="16"/>
              <w:szCs w:val="16"/>
            </w:rPr>
            <w:t>11</w:t>
          </w:r>
        </w:p>
      </w:tc>
      <w:tc>
        <w:tcPr>
          <w:tcW w:w="1560" w:type="dxa"/>
          <w:tcBorders>
            <w:top w:val="single" w:sz="4" w:space="0" w:color="000000"/>
            <w:left w:val="single" w:sz="4" w:space="0" w:color="000000"/>
            <w:bottom w:val="single" w:sz="4" w:space="0" w:color="000000"/>
          </w:tcBorders>
          <w:vAlign w:val="center"/>
        </w:tcPr>
        <w:p w14:paraId="2ADD9A5F" w14:textId="7E503247" w:rsidR="00C735E1" w:rsidRDefault="00C735E1" w:rsidP="00C735E1">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1277F4F3" w14:textId="21A94652" w:rsidR="00C735E1" w:rsidRDefault="00C735E1" w:rsidP="00C735E1">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60266BDB" w14:textId="636CD92A" w:rsidR="00C735E1" w:rsidRDefault="00CB020B" w:rsidP="00CB020B">
          <w:pPr>
            <w:pStyle w:val="Pidipagina"/>
            <w:snapToGrid w:val="0"/>
            <w:jc w:val="center"/>
            <w:rPr>
              <w:rFonts w:ascii="Verdana" w:hAnsi="Verdana"/>
              <w:sz w:val="16"/>
              <w:szCs w:val="16"/>
              <w:lang w:val="en-US"/>
            </w:rPr>
          </w:pPr>
          <w:r w:rsidRPr="00CB020B">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2D759D6" w14:textId="77777777" w:rsidR="00C735E1" w:rsidRDefault="00C735E1" w:rsidP="00C735E1">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3D0490D8" w14:textId="1A9E11D4" w:rsidR="00C735E1" w:rsidRDefault="00C735E1" w:rsidP="00C735E1">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08E9F088" w14:textId="77777777" w:rsidTr="00CF0FA3">
      <w:tc>
        <w:tcPr>
          <w:tcW w:w="567" w:type="dxa"/>
          <w:tcBorders>
            <w:top w:val="single" w:sz="4" w:space="0" w:color="000000"/>
            <w:left w:val="single" w:sz="4" w:space="0" w:color="000000"/>
            <w:bottom w:val="single" w:sz="4" w:space="0" w:color="000000"/>
          </w:tcBorders>
          <w:vAlign w:val="center"/>
        </w:tcPr>
        <w:p w14:paraId="6454178E"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918911C"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E838F94"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827E147"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CFA49B1"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1BD5418" w14:textId="77777777" w:rsidR="00CF0FA3" w:rsidRDefault="00CF0FA3" w:rsidP="00CF0FA3">
    <w:pPr>
      <w:pStyle w:val="Pidipagina"/>
      <w:jc w:val="center"/>
    </w:pPr>
  </w:p>
  <w:p w14:paraId="274FE986"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9F13DF9" w14:textId="77777777" w:rsidTr="001B1240">
      <w:tc>
        <w:tcPr>
          <w:tcW w:w="657" w:type="dxa"/>
          <w:tcBorders>
            <w:top w:val="single" w:sz="4" w:space="0" w:color="000000"/>
            <w:left w:val="single" w:sz="4" w:space="0" w:color="000000"/>
            <w:bottom w:val="single" w:sz="4" w:space="0" w:color="000000"/>
          </w:tcBorders>
          <w:vAlign w:val="center"/>
        </w:tcPr>
        <w:p w14:paraId="558EA5C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C7AA96B"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8C25DD0"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395DCA4"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73E3E85" w14:textId="77777777" w:rsidR="00E73CA1" w:rsidRPr="001B1240" w:rsidRDefault="00E73CA1" w:rsidP="001B1240">
          <w:pPr>
            <w:pStyle w:val="Pidipagina"/>
            <w:snapToGrid w:val="0"/>
            <w:jc w:val="center"/>
            <w:rPr>
              <w:rFonts w:ascii="Verdana" w:hAnsi="Verdana"/>
            </w:rPr>
          </w:pPr>
        </w:p>
      </w:tc>
    </w:tr>
    <w:tr w:rsidR="00E73CA1" w14:paraId="652A08CA" w14:textId="77777777" w:rsidTr="001B1240">
      <w:tc>
        <w:tcPr>
          <w:tcW w:w="657" w:type="dxa"/>
          <w:tcBorders>
            <w:left w:val="single" w:sz="4" w:space="0" w:color="000000"/>
            <w:bottom w:val="single" w:sz="4" w:space="0" w:color="000000"/>
          </w:tcBorders>
          <w:vAlign w:val="center"/>
        </w:tcPr>
        <w:p w14:paraId="56E34223"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76D19E5"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F875695"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6117DA6"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80E3C3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8A0074D"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17F13" w14:textId="77777777" w:rsidR="007D5928" w:rsidRDefault="007D5928">
      <w:r>
        <w:separator/>
      </w:r>
    </w:p>
  </w:footnote>
  <w:footnote w:type="continuationSeparator" w:id="0">
    <w:p w14:paraId="730AC8B8"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EE56F" w14:textId="77777777" w:rsidR="00CB020B" w:rsidRDefault="00CB020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3EAA51F8"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49869B51"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C014DD6"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913FBA8" w14:textId="77777777"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E3FEE">
            <w:rPr>
              <w:rFonts w:ascii="Verdana" w:hAnsi="Verdana"/>
              <w:b/>
              <w:bCs/>
              <w:sz w:val="24"/>
              <w:szCs w:val="24"/>
            </w:rPr>
            <w:t>17</w:t>
          </w:r>
          <w:r w:rsidR="0081647D">
            <w:rPr>
              <w:rFonts w:ascii="Verdana" w:hAnsi="Verdana"/>
              <w:b/>
              <w:bCs/>
              <w:sz w:val="24"/>
              <w:szCs w:val="24"/>
            </w:rPr>
            <w:t>5</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27176D30"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F26B155" w14:textId="77777777">
      <w:trPr>
        <w:trHeight w:val="838"/>
      </w:trPr>
      <w:tc>
        <w:tcPr>
          <w:tcW w:w="1896" w:type="dxa"/>
          <w:tcBorders>
            <w:top w:val="single" w:sz="4" w:space="0" w:color="000000"/>
            <w:left w:val="single" w:sz="4" w:space="0" w:color="000000"/>
            <w:bottom w:val="single" w:sz="4" w:space="0" w:color="000000"/>
          </w:tcBorders>
          <w:vAlign w:val="center"/>
        </w:tcPr>
        <w:p w14:paraId="0879BD2E"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15B411D"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4DDC03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A24C1A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6A6DFF84"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3FEE"/>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1ACA"/>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6E4E18"/>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07A83"/>
    <w:rsid w:val="00C117A5"/>
    <w:rsid w:val="00C124DB"/>
    <w:rsid w:val="00C2305A"/>
    <w:rsid w:val="00C23BF2"/>
    <w:rsid w:val="00C24D3C"/>
    <w:rsid w:val="00C268DB"/>
    <w:rsid w:val="00C26DBB"/>
    <w:rsid w:val="00C270D3"/>
    <w:rsid w:val="00C3274A"/>
    <w:rsid w:val="00C36C3A"/>
    <w:rsid w:val="00C6446D"/>
    <w:rsid w:val="00C71D21"/>
    <w:rsid w:val="00C735E1"/>
    <w:rsid w:val="00C7474A"/>
    <w:rsid w:val="00C7733F"/>
    <w:rsid w:val="00C83149"/>
    <w:rsid w:val="00C84692"/>
    <w:rsid w:val="00C879E6"/>
    <w:rsid w:val="00CA304A"/>
    <w:rsid w:val="00CB020B"/>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0022FA9B"/>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84F84A-89D3-41A6-AB7A-672D3E0DD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1895</Words>
  <Characters>10803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19</cp:revision>
  <cp:lastPrinted>2016-03-23T17:25:00Z</cp:lastPrinted>
  <dcterms:created xsi:type="dcterms:W3CDTF">2016-04-01T09:10:00Z</dcterms:created>
  <dcterms:modified xsi:type="dcterms:W3CDTF">2022-01-17T17:18:00Z</dcterms:modified>
  <cp:category>Ufficio Qualità</cp:category>
  <cp:contentStatus>Rev. 2</cp:contentStatus>
</cp:coreProperties>
</file>