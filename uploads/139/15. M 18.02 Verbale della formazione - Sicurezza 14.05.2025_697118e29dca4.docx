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A5B741" w14:textId="088A2AE8" w:rsidR="0092742B" w:rsidRDefault="004921AD" w:rsidP="001E558C">
      <w:p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5" style="position:absolute;margin-left:89.55pt;margin-top:13.65pt;width:12.75pt;height:10.5pt;z-index:251666944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Ambito della formazione:  </w:t>
      </w:r>
    </w:p>
    <w:p w14:paraId="73822F56" w14:textId="51FBE0D0" w:rsidR="0092742B" w:rsidRDefault="001E558C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B10C6B">
        <w:rPr>
          <w:rFonts w:asciiTheme="minorHAnsi" w:hAnsiTheme="minorHAnsi" w:cstheme="minorHAnsi"/>
          <w:sz w:val="22"/>
          <w:szCs w:val="22"/>
        </w:rPr>
        <w:t>QUALIT</w:t>
      </w:r>
      <w:r w:rsidR="00B10C6B">
        <w:rPr>
          <w:rFonts w:asciiTheme="minorHAnsi" w:hAnsiTheme="minorHAnsi" w:cstheme="minorHAnsi"/>
          <w:sz w:val="22"/>
          <w:szCs w:val="22"/>
        </w:rPr>
        <w:t>À</w:t>
      </w:r>
      <w:r w:rsidRPr="00B10C6B">
        <w:rPr>
          <w:rFonts w:asciiTheme="minorHAnsi" w:hAnsiTheme="minorHAnsi" w:cstheme="minorHAnsi"/>
          <w:sz w:val="22"/>
          <w:szCs w:val="22"/>
        </w:rPr>
        <w:t xml:space="preserve"> 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9FEC6B7" w14:textId="73C30EAA" w:rsidR="0092742B" w:rsidRDefault="004921A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6" style="position:absolute;left:0;text-align:left;margin-left:89.55pt;margin-top:1.2pt;width:12.75pt;height:10.5pt;z-index:251667968"/>
        </w:pict>
      </w:r>
      <w:r w:rsidR="004472FB">
        <w:rPr>
          <w:rFonts w:asciiTheme="minorHAnsi" w:hAnsiTheme="minorHAnsi" w:cstheme="minorHAnsi"/>
          <w:sz w:val="22"/>
          <w:szCs w:val="22"/>
        </w:rPr>
        <w:t xml:space="preserve">SICUREZZA          </w:t>
      </w:r>
    </w:p>
    <w:p w14:paraId="3B39C349" w14:textId="42F38A11" w:rsidR="0092742B" w:rsidRDefault="004921AD" w:rsidP="0092742B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pict w14:anchorId="15288541">
          <v:rect id="_x0000_s1047" style="position:absolute;left:0;text-align:left;margin-left:89.55pt;margin-top:1.45pt;width:12.75pt;height:10.5pt;z-index:251668992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 xml:space="preserve">AMBIENTE      </w:t>
      </w:r>
      <w:r w:rsidR="00B10C6B">
        <w:rPr>
          <w:rFonts w:asciiTheme="minorHAnsi" w:hAnsiTheme="minorHAnsi" w:cstheme="minorHAnsi"/>
          <w:sz w:val="22"/>
          <w:szCs w:val="22"/>
        </w:rPr>
        <w:t xml:space="preserve">   </w:t>
      </w:r>
      <w:r w:rsidR="004472FB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B50E550" w14:textId="767C0B02" w:rsidR="001E558C" w:rsidRDefault="004921AD" w:rsidP="000038CE">
      <w:pPr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="Verdana" w:hAnsi="Verdana"/>
          <w:noProof/>
        </w:rPr>
        <w:pict w14:anchorId="475D5BF4">
          <v:group id="_x0000_s1055" style="position:absolute;left:0;text-align:left;margin-left:89.55pt;margin-top:2.45pt;width:12.75pt;height:10.5pt;z-index:251674112" coordorigin="2925,4185" coordsize="255,21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53" type="#_x0000_t32" style="position:absolute;left:2925;top:4185;width:255;height:210;flip:x" o:connectortype="straight" strokeweight="2pt"/>
            <v:shape id="_x0000_s1054" type="#_x0000_t32" style="position:absolute;left:2940;top:4185;width:240;height:210" o:connectortype="straight" strokeweight="2pt"/>
          </v:group>
        </w:pict>
      </w:r>
      <w:r>
        <w:rPr>
          <w:rFonts w:ascii="Verdana" w:hAnsi="Verdana"/>
          <w:noProof/>
        </w:rPr>
        <w:pict w14:anchorId="37E0E0DE">
          <v:shape id="_x0000_s1052" type="#_x0000_t32" style="position:absolute;left:0;text-align:left;margin-left:89.55pt;margin-top:2.45pt;width:12.75pt;height:10.5pt;z-index:251671040" o:connectortype="straight"/>
        </w:pict>
      </w:r>
      <w:r>
        <w:rPr>
          <w:rFonts w:ascii="Verdana" w:hAnsi="Verdana"/>
          <w:noProof/>
        </w:rPr>
        <w:pict w14:anchorId="15288541">
          <v:rect id="_x0000_s1048" style="position:absolute;left:0;text-align:left;margin-left:89.55pt;margin-top:2.45pt;width:12.75pt;height:10.5pt;z-index:251670016"/>
        </w:pict>
      </w:r>
      <w:r w:rsidR="001E558C" w:rsidRPr="00B10C6B">
        <w:rPr>
          <w:rFonts w:asciiTheme="minorHAnsi" w:hAnsiTheme="minorHAnsi" w:cstheme="minorHAnsi"/>
          <w:sz w:val="22"/>
          <w:szCs w:val="22"/>
        </w:rPr>
        <w:t>HACCP</w:t>
      </w:r>
    </w:p>
    <w:p w14:paraId="0FBF4AE2" w14:textId="77777777" w:rsidR="000038CE" w:rsidRPr="000038CE" w:rsidRDefault="000038CE" w:rsidP="000038CE">
      <w:pPr>
        <w:ind w:left="720"/>
        <w:rPr>
          <w:rFonts w:asciiTheme="minorHAnsi" w:hAnsiTheme="minorHAnsi" w:cstheme="minorHAnsi"/>
          <w:sz w:val="22"/>
          <w:szCs w:val="22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05"/>
        <w:gridCol w:w="1984"/>
        <w:gridCol w:w="1560"/>
        <w:gridCol w:w="1984"/>
      </w:tblGrid>
      <w:tr w:rsidR="004757FC" w:rsidRPr="00B10C6B" w14:paraId="7BBD098D" w14:textId="77777777" w:rsidTr="006C589A"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7A128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ARGOMENTI TRATTATI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31099" w14:textId="77777777" w:rsidR="00673206" w:rsidRDefault="004757FC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DOCUMENTI DI RIFERIMENTO</w:t>
            </w:r>
            <w:r w:rsidR="00673206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6B262839" w14:textId="2D27FB5E" w:rsidR="004757FC" w:rsidRPr="00B10C6B" w:rsidRDefault="00673206" w:rsidP="004757FC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(se presenti)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E208B8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557FB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fr-FR"/>
              </w:rPr>
              <w:t>DOCENTE</w:t>
            </w:r>
          </w:p>
        </w:tc>
      </w:tr>
      <w:tr w:rsidR="004757FC" w:rsidRPr="00B10C6B" w14:paraId="18DED456" w14:textId="77777777" w:rsidTr="006C589A">
        <w:trPr>
          <w:trHeight w:val="2692"/>
        </w:trPr>
        <w:tc>
          <w:tcPr>
            <w:tcW w:w="4905" w:type="dxa"/>
            <w:vMerge w:val="restart"/>
            <w:tcBorders>
              <w:left w:val="single" w:sz="4" w:space="0" w:color="000000"/>
            </w:tcBorders>
            <w:vAlign w:val="center"/>
          </w:tcPr>
          <w:p w14:paraId="1F33DBF3" w14:textId="77777777" w:rsidR="00673206" w:rsidRDefault="00A22C10" w:rsidP="00A22C1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Sicurezza alimentare</w:t>
            </w:r>
          </w:p>
          <w:p w14:paraId="7F8B4EFA" w14:textId="77777777" w:rsidR="00A22C10" w:rsidRDefault="00A22C10" w:rsidP="00A22C1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Procedure di vestizione e abbigliamento consono. Abbigliamento pulito, copricapo, guanti monouso di colore blu o nero, copribarba se necessario. Corretto utilizzo dello spogliatoio e relativi armadietti e rack per scarpe e stivali.</w:t>
            </w:r>
          </w:p>
          <w:p w14:paraId="47FB0DE6" w14:textId="77777777" w:rsidR="00A22C10" w:rsidRDefault="00A22C10" w:rsidP="00A22C1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Lavaggio e disinfezione delle mani prima di accedere alle aree di produzione. Obblighi e divieti in materia di igiene.</w:t>
            </w:r>
          </w:p>
          <w:p w14:paraId="1E247078" w14:textId="42101606" w:rsidR="00A22C10" w:rsidRPr="00B10C6B" w:rsidRDefault="00A22C10" w:rsidP="00A22C10">
            <w:pPr>
              <w:numPr>
                <w:ilvl w:val="0"/>
                <w:numId w:val="8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Rischio contaminazione fisica con corpi estranei.</w:t>
            </w: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6904D556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37D9EDE9" w14:textId="77777777" w:rsidR="00C22739" w:rsidRDefault="00C22739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2037DFF7" w14:textId="77777777" w:rsidR="00D159BB" w:rsidRDefault="00D159BB" w:rsidP="00C22739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  <w:p w14:paraId="76FB6403" w14:textId="4BEBFABA" w:rsidR="004757FC" w:rsidRPr="00B10C6B" w:rsidRDefault="004757FC" w:rsidP="00D159BB">
            <w:pPr>
              <w:snapToGrid w:val="0"/>
              <w:spacing w:before="36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38BEAD" w14:textId="65EFA1C4" w:rsidR="004757FC" w:rsidRPr="00B10C6B" w:rsidRDefault="00A22C10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14/05/2025</w:t>
            </w:r>
          </w:p>
        </w:tc>
        <w:tc>
          <w:tcPr>
            <w:tcW w:w="198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7C8CB" w14:textId="5D4B02BE" w:rsidR="00673206" w:rsidRPr="00B10C6B" w:rsidRDefault="00A22C10" w:rsidP="004757FC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Francesco Scavello</w:t>
            </w:r>
          </w:p>
        </w:tc>
      </w:tr>
      <w:tr w:rsidR="004757FC" w:rsidRPr="00B10C6B" w14:paraId="5D90DD58" w14:textId="77777777" w:rsidTr="006C589A">
        <w:trPr>
          <w:trHeight w:val="279"/>
        </w:trPr>
        <w:tc>
          <w:tcPr>
            <w:tcW w:w="4905" w:type="dxa"/>
            <w:vMerge/>
            <w:tcBorders>
              <w:left w:val="single" w:sz="4" w:space="0" w:color="000000"/>
            </w:tcBorders>
            <w:vAlign w:val="center"/>
          </w:tcPr>
          <w:p w14:paraId="3784B0BF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right w:val="single" w:sz="4" w:space="0" w:color="000000"/>
            </w:tcBorders>
          </w:tcPr>
          <w:p w14:paraId="787D707E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517B32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DURATA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F01CE1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4757FC" w:rsidRPr="00B10C6B" w14:paraId="262BCEB9" w14:textId="77777777" w:rsidTr="006C589A">
        <w:trPr>
          <w:trHeight w:val="2481"/>
        </w:trPr>
        <w:tc>
          <w:tcPr>
            <w:tcW w:w="490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98871AE" w14:textId="77777777" w:rsidR="004757FC" w:rsidRPr="00B10C6B" w:rsidRDefault="004757FC" w:rsidP="00D10A70">
            <w:pPr>
              <w:numPr>
                <w:ilvl w:val="0"/>
                <w:numId w:val="5"/>
              </w:numPr>
              <w:tabs>
                <w:tab w:val="left" w:pos="360"/>
                <w:tab w:val="left" w:pos="720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EB97" w14:textId="77777777" w:rsidR="004757FC" w:rsidRPr="00B10C6B" w:rsidRDefault="004757FC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C3CF5A" w14:textId="2FE76463" w:rsidR="004757FC" w:rsidRPr="00B10C6B" w:rsidRDefault="00A22C10" w:rsidP="00D10A7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 ore</w:t>
            </w:r>
          </w:p>
        </w:tc>
        <w:tc>
          <w:tcPr>
            <w:tcW w:w="1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6A52F" w14:textId="77777777" w:rsidR="004757FC" w:rsidRPr="00B10C6B" w:rsidRDefault="004757FC" w:rsidP="007D505B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79A65017" w14:textId="77777777" w:rsidR="00395F8E" w:rsidRPr="001E558C" w:rsidRDefault="00395F8E">
      <w:pPr>
        <w:rPr>
          <w:rFonts w:ascii="Verdana" w:hAnsi="Verdana"/>
        </w:rPr>
      </w:pPr>
    </w:p>
    <w:tbl>
      <w:tblPr>
        <w:tblW w:w="10433" w:type="dxa"/>
        <w:tblInd w:w="-1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45"/>
        <w:gridCol w:w="1984"/>
        <w:gridCol w:w="2126"/>
        <w:gridCol w:w="4678"/>
      </w:tblGrid>
      <w:tr w:rsidR="00D10A70" w:rsidRPr="00B10C6B" w14:paraId="6845B75C" w14:textId="77777777" w:rsidTr="00A82C55"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B8E18" w14:textId="1F052555" w:rsidR="00D10A70" w:rsidRPr="00B10C6B" w:rsidRDefault="00A82C55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N. p</w:t>
            </w:r>
            <w:r w:rsidR="00D10A70"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rogressivo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6725C7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Funzione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3213543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Nome e Cognome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050961" w14:textId="77777777" w:rsidR="00D10A70" w:rsidRPr="00B10C6B" w:rsidRDefault="00D10A70" w:rsidP="00BC6A09">
            <w:pPr>
              <w:snapToGrid w:val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10C6B">
              <w:rPr>
                <w:rFonts w:asciiTheme="minorHAnsi" w:hAnsiTheme="minorHAnsi" w:cstheme="minorHAnsi"/>
                <w:b/>
                <w:sz w:val="24"/>
                <w:szCs w:val="24"/>
              </w:rPr>
              <w:t>Firma</w:t>
            </w:r>
          </w:p>
        </w:tc>
      </w:tr>
      <w:tr w:rsidR="00D10A70" w:rsidRPr="00B10C6B" w14:paraId="16FD67CE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983EA1" w14:textId="77777777" w:rsidR="00D10A70" w:rsidRPr="00B10C6B" w:rsidRDefault="00D10A7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A78A24" w14:textId="70CB518D" w:rsidR="00540FA3" w:rsidRPr="00B10C6B" w:rsidRDefault="00A22C10" w:rsidP="00A82C55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6B773F" w14:textId="5DBE1036" w:rsidR="00D10A70" w:rsidRPr="00B10C6B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Renato Calderone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CA8280" w14:textId="5188BF51" w:rsidR="00D10A70" w:rsidRPr="00B10C6B" w:rsidRDefault="00D10A70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2416301A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C11F3B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D7E237" w14:textId="034254BD" w:rsidR="00667151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22C10"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50E3246" w14:textId="6D550130" w:rsidR="00667151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Cannizzaro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AB5630" w14:textId="0E503E4E" w:rsidR="00667151" w:rsidRPr="00B10C6B" w:rsidRDefault="00667151" w:rsidP="00446920">
            <w:pPr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667151" w:rsidRPr="00B10C6B" w14:paraId="4777DEE5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DB2AC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0608B0" w14:textId="2B8FF505" w:rsidR="00667151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22C10">
              <w:rPr>
                <w:rFonts w:ascii="Calibri" w:hAnsi="Calibri" w:cs="Calibri"/>
                <w:sz w:val="24"/>
                <w:szCs w:val="24"/>
              </w:rPr>
              <w:t>Prodotti Finiti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6881857" w14:textId="1D627419" w:rsidR="00667151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Bonarrigo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1A7143" w14:textId="3772FE0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667151" w:rsidRPr="00B10C6B" w14:paraId="2FE15FD3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A8515E" w14:textId="77777777" w:rsidR="00667151" w:rsidRPr="00B10C6B" w:rsidRDefault="00667151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465B43" w14:textId="6DC5ACCD" w:rsidR="00667151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Cellista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280A8E" w14:textId="57CCB41E" w:rsidR="00667151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Antonio Rocco Russo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29D51C" w14:textId="76DCC3CB" w:rsidR="00667151" w:rsidRPr="00667151" w:rsidRDefault="00667151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6FA7BCA7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ED76BC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AF0B36E" w14:textId="193DE211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207874" w14:textId="0F13FF81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Tonino Visalli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B9BD81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2F40566A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90DECA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BFC286" w14:textId="6C8934EA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22C10"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96720A" w14:textId="6183F0D2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Mazzeo Rosario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19791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77AA45A2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082310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435EB1D" w14:textId="1BB0CE1A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22C10"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898A41" w14:textId="6C27B62C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Antonino Imbesi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9CDD6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4E2706FC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BA1F5F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522EB8" w14:textId="4679D827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A22C10">
              <w:rPr>
                <w:rFonts w:ascii="Calibri" w:hAnsi="Calibri" w:cs="Calibri"/>
                <w:sz w:val="24"/>
                <w:szCs w:val="24"/>
              </w:rPr>
              <w:t>Trasformazione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D70CF4" w14:textId="36D73108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Felice Iannello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18CAC1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1F9DD36E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4DD4714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FC968B" w14:textId="6383821A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02828E4" w14:textId="0AED33CB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Francesco Mazzeo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576DC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4CC9A4C6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E7964D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7E0554" w14:textId="22C42D68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Manutenzione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F9F3CF0" w14:textId="459DB779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Andrea Picciolo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F1795C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A22C10" w:rsidRPr="00B10C6B" w14:paraId="5A3A5FA5" w14:textId="77777777" w:rsidTr="00A82C55">
        <w:trPr>
          <w:trHeight w:val="567"/>
        </w:trPr>
        <w:tc>
          <w:tcPr>
            <w:tcW w:w="16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F8D99B" w14:textId="77777777" w:rsidR="00A22C10" w:rsidRPr="00B10C6B" w:rsidRDefault="00A22C10" w:rsidP="00BC6A09">
            <w:pPr>
              <w:numPr>
                <w:ilvl w:val="0"/>
                <w:numId w:val="3"/>
              </w:numPr>
              <w:tabs>
                <w:tab w:val="left" w:pos="720"/>
              </w:tabs>
              <w:snapToGrid w:val="0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C0B334" w14:textId="42155CBA" w:rsidR="00A22C10" w:rsidRDefault="00A22C10" w:rsidP="00540FA3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Depuratore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A78598" w14:textId="2F2DCF4A" w:rsidR="00A22C10" w:rsidRDefault="00A22C10">
            <w:pPr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Giuseppe Aspa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BCEF70" w14:textId="77777777" w:rsidR="00A22C10" w:rsidRPr="00667151" w:rsidRDefault="00A22C10" w:rsidP="00446920">
            <w:pPr>
              <w:snapToGrid w:val="0"/>
              <w:jc w:val="center"/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128414B1" w14:textId="77777777" w:rsidR="003F1BFA" w:rsidRDefault="003F1BFA">
      <w:pPr>
        <w:pStyle w:val="Corpodeltesto"/>
        <w:rPr>
          <w:rFonts w:ascii="Verdana" w:hAnsi="Verdana"/>
        </w:rPr>
      </w:pPr>
    </w:p>
    <w:p w14:paraId="701A8F62" w14:textId="55AA416E" w:rsidR="00BC6A09" w:rsidRPr="001E558C" w:rsidRDefault="00BC6A09">
      <w:pPr>
        <w:pStyle w:val="Corpodeltesto"/>
        <w:rPr>
          <w:rFonts w:ascii="Verdana" w:hAnsi="Verdana"/>
        </w:rPr>
      </w:pPr>
    </w:p>
    <w:tbl>
      <w:tblPr>
        <w:tblpPr w:leftFromText="141" w:rightFromText="141" w:vertAnchor="text" w:horzAnchor="margin" w:tblpY="-56"/>
        <w:tblW w:w="102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060"/>
        <w:gridCol w:w="2106"/>
        <w:gridCol w:w="1873"/>
        <w:gridCol w:w="4167"/>
      </w:tblGrid>
      <w:tr w:rsidR="00BC6A09" w:rsidRPr="00B10C6B" w14:paraId="5E996D80" w14:textId="77777777" w:rsidTr="004757FC">
        <w:trPr>
          <w:tblHeader/>
        </w:trPr>
        <w:tc>
          <w:tcPr>
            <w:tcW w:w="10206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5FB8E93" w14:textId="77777777" w:rsidR="00BC6A09" w:rsidRPr="003A114F" w:rsidRDefault="00BC6A09" w:rsidP="004757FC">
            <w:pPr>
              <w:pStyle w:val="Intestazionetabella"/>
              <w:snapToGrid w:val="0"/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</w:pPr>
            <w:bookmarkStart w:id="0" w:name="_Hlk476913600"/>
            <w:bookmarkStart w:id="1" w:name="OLE_LINK3"/>
            <w:r w:rsidRPr="003A114F">
              <w:rPr>
                <w:rFonts w:asciiTheme="minorHAnsi" w:hAnsiTheme="minorHAnsi" w:cstheme="minorHAnsi"/>
                <w:i w:val="0"/>
                <w:iCs w:val="0"/>
                <w:color w:val="FF0000"/>
                <w:sz w:val="22"/>
                <w:szCs w:val="22"/>
              </w:rPr>
              <w:t>SPAZIO RISERVATO ALLA VERIFICA DELL’ EFFICACIA DELLA FORMAZIONE</w:t>
            </w:r>
          </w:p>
        </w:tc>
      </w:tr>
      <w:tr w:rsidR="00BC6A09" w:rsidRPr="00B10C6B" w14:paraId="2B36E791" w14:textId="77777777" w:rsidTr="00497A58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F0AA802" w14:textId="30548CA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Verifica eseguita il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7D98F20" w14:textId="77777777" w:rsidR="00497A58" w:rsidRDefault="00497A58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s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opralluogo </w:t>
            </w:r>
          </w:p>
          <w:p w14:paraId="16DC2CC5" w14:textId="0D8B6620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sul posto di lavoro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17AE4574" w14:textId="36A3B356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Intervista </w:t>
            </w:r>
            <w:r w:rsidR="00E61035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effettuata 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</w:t>
            </w:r>
            <w:r w:rsidR="00497A5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13AB3C59" w14:textId="77777777" w:rsidR="00BC6A09" w:rsidRPr="00B10C6B" w:rsidRDefault="00E61035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Oggetto del t</w:t>
            </w:r>
            <w:r w:rsidR="00BC6A09"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est</w:t>
            </w: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effettuato</w:t>
            </w:r>
          </w:p>
        </w:tc>
      </w:tr>
      <w:tr w:rsidR="00BC6A09" w:rsidRPr="00B10C6B" w14:paraId="03E935F1" w14:textId="77777777" w:rsidTr="00497A58">
        <w:trPr>
          <w:trHeight w:val="1314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745E7938" w14:textId="77A70130" w:rsidR="00BC6A09" w:rsidRPr="00B10C6B" w:rsidRDefault="00A22C1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14</w:t>
            </w:r>
            <w:r w:rsidR="00582D07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="00582D07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  <w:tc>
          <w:tcPr>
            <w:tcW w:w="210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75D477C" w14:textId="524A2325" w:rsidR="00BC6A09" w:rsidRPr="00B10C6B" w:rsidRDefault="00A22C10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14</w:t>
            </w:r>
            <w:r w:rsidR="00582D07" w:rsidRPr="00582D07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05</w:t>
            </w:r>
            <w:r w:rsidR="00582D07">
              <w:rPr>
                <w:rFonts w:ascii="Calibri" w:hAnsi="Calibri" w:cs="Calibri"/>
                <w:sz w:val="22"/>
                <w:szCs w:val="22"/>
              </w:rPr>
              <w:t>/</w:t>
            </w:r>
            <w:r>
              <w:rPr>
                <w:rFonts w:ascii="Calibri" w:hAnsi="Calibri" w:cs="Calibri"/>
                <w:sz w:val="22"/>
                <w:szCs w:val="22"/>
              </w:rPr>
              <w:t>2025</w:t>
            </w:r>
          </w:p>
        </w:tc>
        <w:tc>
          <w:tcPr>
            <w:tcW w:w="1873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08C60DA" w14:textId="406DAB88" w:rsidR="00E451EB" w:rsidRPr="00B10C6B" w:rsidRDefault="004921AD" w:rsidP="004921AD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Russo Rocco Antonio</w:t>
            </w:r>
          </w:p>
        </w:tc>
        <w:tc>
          <w:tcPr>
            <w:tcW w:w="416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6C689A02" w14:textId="4F0D1FC3" w:rsidR="007002F8" w:rsidRPr="00B10C6B" w:rsidRDefault="004921AD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Abbigliamento per lavoro in cella / abbigliamento da utilizzare nei reparti.</w:t>
            </w:r>
          </w:p>
        </w:tc>
      </w:tr>
      <w:tr w:rsidR="00BC6A09" w:rsidRPr="00B10C6B" w14:paraId="0B9037D0" w14:textId="77777777" w:rsidTr="004757FC"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24C711BB" w14:textId="77777777" w:rsidR="00BC6A09" w:rsidRPr="00B10C6B" w:rsidRDefault="00BC6A09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10C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Esito</w:t>
            </w: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03FFE8BC" w14:textId="35CFEE9E" w:rsidR="00BC6A09" w:rsidRPr="00B10C6B" w:rsidRDefault="001D0C1F" w:rsidP="004757FC">
            <w:pPr>
              <w:pStyle w:val="Contenutotabella"/>
              <w:snapToGrid w:val="0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CHI HA EFFETTUATO LA VERIFICA?</w:t>
            </w:r>
          </w:p>
        </w:tc>
      </w:tr>
      <w:tr w:rsidR="00BC6A09" w:rsidRPr="00B10C6B" w14:paraId="22DD5461" w14:textId="77777777" w:rsidTr="004757FC">
        <w:trPr>
          <w:trHeight w:val="1117"/>
        </w:trPr>
        <w:tc>
          <w:tcPr>
            <w:tcW w:w="2060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36B9CCED" w14:textId="7549DE0D" w:rsidR="004757FC" w:rsidRPr="00B10C6B" w:rsidRDefault="004921A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</w:rPr>
              <w:pict w14:anchorId="475D5BF4">
                <v:group id="_x0000_s1059" style="position:absolute;margin-left:48.45pt;margin-top:12.05pt;width:12.75pt;height:10.5pt;z-index:251675136;mso-position-horizontal-relative:text;mso-position-vertical-relative:text" coordorigin="2925,4185" coordsize="255,210">
                  <v:shape id="_x0000_s1060" type="#_x0000_t32" style="position:absolute;left:2925;top:4185;width:255;height:210;flip:x" o:connectortype="straight" strokeweight="2pt"/>
                  <v:shape id="_x0000_s1061" type="#_x0000_t32" style="position:absolute;left:2940;top:4185;width:240;height:210" o:connectortype="straight" strokeweight="2pt"/>
                </v:group>
              </w:pict>
            </w:r>
          </w:p>
          <w:p w14:paraId="10F779F1" w14:textId="77777777" w:rsidR="004757FC" w:rsidRPr="00B10C6B" w:rsidRDefault="004921A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4E8CDC3D">
                <v:rect id="_x0000_s1030" style="position:absolute;margin-left:48.15pt;margin-top:-.55pt;width:12.75pt;height:10.5pt;z-index:251658752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Positivo</w:t>
            </w:r>
            <w:r w:rsidR="00E61035" w:rsidRPr="00B10C6B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</w:p>
          <w:p w14:paraId="010DBDDD" w14:textId="77777777" w:rsidR="004757FC" w:rsidRPr="00B10C6B" w:rsidRDefault="004757FC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397A51" w14:textId="77777777" w:rsidR="004757FC" w:rsidRPr="00B10C6B" w:rsidRDefault="004921AD" w:rsidP="004757FC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noProof/>
                <w:sz w:val="22"/>
                <w:szCs w:val="22"/>
                <w:lang w:eastAsia="it-IT"/>
              </w:rPr>
              <w:pict w14:anchorId="0CE9F0E5">
                <v:rect id="_x0000_s1031" style="position:absolute;margin-left:48.45pt;margin-top:.8pt;width:12.75pt;height:10.5pt;z-index:251659776"/>
              </w:pict>
            </w:r>
            <w:r w:rsidR="00BC6A09" w:rsidRPr="00B10C6B">
              <w:rPr>
                <w:rFonts w:asciiTheme="minorHAnsi" w:hAnsiTheme="minorHAnsi" w:cstheme="minorHAnsi"/>
                <w:sz w:val="22"/>
                <w:szCs w:val="22"/>
              </w:rPr>
              <w:t>Negativo</w:t>
            </w:r>
          </w:p>
          <w:p w14:paraId="43161D4A" w14:textId="77777777" w:rsidR="00BC6A09" w:rsidRPr="00B10C6B" w:rsidRDefault="004921AD" w:rsidP="004757FC">
            <w:pPr>
              <w:pStyle w:val="Contenutotabella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dir w:val="ltr">
              <w:r w:rsidR="00BC6A09" w:rsidRPr="00B10C6B">
                <w:rPr>
                  <w:rFonts w:asciiTheme="minorHAnsi" w:hAnsiTheme="minorHAnsi" w:cstheme="minorHAnsi"/>
                  <w:sz w:val="22"/>
                  <w:szCs w:val="22"/>
                </w:rPr>
                <w:t xml:space="preserve">                 </w:t>
              </w:r>
              <w:dir w:val="ltr"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977A5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0038A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F0191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29053E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7265C7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1177A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3555C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AD35AD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B10C6B" w:rsidRPr="00B10C6B">
                  <w:rPr>
                    <w:rFonts w:asciiTheme="minorHAnsi" w:hAnsiTheme="minorHAnsi" w:cstheme="minorHAnsi"/>
                    <w:sz w:val="22"/>
                    <w:szCs w:val="22"/>
                  </w:rPr>
                  <w:t>‬</w:t>
                </w:r>
                <w:r w:rsidR="00896FD9">
                  <w:t>‬</w:t>
                </w:r>
                <w:r w:rsidR="00896FD9">
                  <w:t>‬</w:t>
                </w:r>
                <w:r w:rsidR="00C22739">
                  <w:t>‬</w:t>
                </w:r>
                <w:r w:rsidR="00C22739">
                  <w:t>‬</w:t>
                </w:r>
                <w:r w:rsidR="003A4395">
                  <w:t>‬</w:t>
                </w:r>
                <w:r w:rsidR="003A4395">
                  <w:t>‬</w:t>
                </w:r>
                <w:r w:rsidR="008C2E85">
                  <w:t>‬</w:t>
                </w:r>
                <w:r w:rsidR="008C2E85">
                  <w:t>‬</w:t>
                </w:r>
                <w:r>
                  <w:t>‬</w:t>
                </w:r>
                <w:r>
                  <w:t>‬</w:t>
                </w:r>
              </w:dir>
            </w:dir>
          </w:p>
        </w:tc>
        <w:tc>
          <w:tcPr>
            <w:tcW w:w="8146" w:type="dxa"/>
            <w:gridSpan w:val="3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76694E69" w14:textId="5A40740F" w:rsidR="00BC6A09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NOME:</w:t>
            </w:r>
            <w:r w:rsidR="00A22C10">
              <w:rPr>
                <w:rFonts w:asciiTheme="minorHAnsi" w:hAnsiTheme="minorHAnsi" w:cstheme="minorHAnsi"/>
                <w:sz w:val="22"/>
                <w:szCs w:val="22"/>
              </w:rPr>
              <w:t xml:space="preserve"> Francesco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</w:t>
            </w:r>
          </w:p>
          <w:p w14:paraId="55386E78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6E374C" w14:textId="70E677E8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COGNOME:</w:t>
            </w:r>
            <w:r w:rsidR="00A22C10">
              <w:rPr>
                <w:rFonts w:asciiTheme="minorHAnsi" w:hAnsiTheme="minorHAnsi" w:cstheme="minorHAnsi"/>
                <w:sz w:val="22"/>
                <w:szCs w:val="22"/>
              </w:rPr>
              <w:t xml:space="preserve"> Scavello</w:t>
            </w:r>
          </w:p>
          <w:p w14:paraId="1A37ED45" w14:textId="77777777" w:rsidR="001D0C1F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26E7723" w14:textId="51068B47" w:rsidR="001D0C1F" w:rsidRPr="00B10C6B" w:rsidRDefault="001D0C1F" w:rsidP="001D0C1F">
            <w:pPr>
              <w:pStyle w:val="Contenutotabella"/>
              <w:snapToGrid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                                                                           FIRMA  ___________________________</w:t>
            </w:r>
          </w:p>
        </w:tc>
      </w:tr>
      <w:bookmarkEnd w:id="0"/>
      <w:bookmarkEnd w:id="1"/>
    </w:tbl>
    <w:p w14:paraId="57460CD7" w14:textId="77777777" w:rsidR="00395F8E" w:rsidRPr="001E558C" w:rsidRDefault="00395F8E" w:rsidP="007D505B">
      <w:pPr>
        <w:pStyle w:val="Corpodeltesto"/>
        <w:rPr>
          <w:rFonts w:ascii="Verdana" w:hAnsi="Verdana"/>
        </w:rPr>
      </w:pPr>
    </w:p>
    <w:sectPr w:rsidR="00395F8E" w:rsidRPr="001E558C">
      <w:headerReference w:type="default" r:id="rId7"/>
      <w:footerReference w:type="default" r:id="rId8"/>
      <w:footnotePr>
        <w:pos w:val="beneathText"/>
      </w:footnotePr>
      <w:pgSz w:w="11905" w:h="16837"/>
      <w:pgMar w:top="1418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3126A" w14:textId="77777777" w:rsidR="007265C7" w:rsidRDefault="007265C7">
      <w:r>
        <w:separator/>
      </w:r>
    </w:p>
  </w:endnote>
  <w:endnote w:type="continuationSeparator" w:id="0">
    <w:p w14:paraId="2EA7DE8A" w14:textId="77777777" w:rsidR="007265C7" w:rsidRDefault="007265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49FF9" w14:textId="77777777" w:rsidR="00B3555C" w:rsidRDefault="00B3555C" w:rsidP="00B3555C">
    <w:pPr>
      <w:pStyle w:val="Pidipagina"/>
    </w:pPr>
  </w:p>
  <w:p w14:paraId="78E9D803" w14:textId="77777777" w:rsidR="00395F8E" w:rsidRPr="003D5763" w:rsidRDefault="00395F8E" w:rsidP="003D576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1A266" w14:textId="77777777" w:rsidR="007265C7" w:rsidRDefault="007265C7">
      <w:r>
        <w:separator/>
      </w:r>
    </w:p>
  </w:footnote>
  <w:footnote w:type="continuationSeparator" w:id="0">
    <w:p w14:paraId="11F88456" w14:textId="77777777" w:rsidR="007265C7" w:rsidRDefault="007265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6" w:type="dxa"/>
      <w:tblInd w:w="-79" w:type="dxa"/>
      <w:tblLayout w:type="fixed"/>
      <w:tblLook w:val="04A0" w:firstRow="1" w:lastRow="0" w:firstColumn="1" w:lastColumn="0" w:noHBand="0" w:noVBand="1"/>
    </w:tblPr>
    <w:tblGrid>
      <w:gridCol w:w="2314"/>
      <w:gridCol w:w="5528"/>
      <w:gridCol w:w="2684"/>
    </w:tblGrid>
    <w:tr w:rsidR="00BD799D" w:rsidRPr="00E153CB" w14:paraId="67445E42" w14:textId="77777777" w:rsidTr="004472FB">
      <w:trPr>
        <w:trHeight w:val="561"/>
      </w:trPr>
      <w:tc>
        <w:tcPr>
          <w:tcW w:w="231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339AF151" w14:textId="77777777" w:rsidR="00BD799D" w:rsidRPr="00E153CB" w:rsidRDefault="00BD799D" w:rsidP="00A04CFD">
          <w:pPr>
            <w:pStyle w:val="Intestazione"/>
            <w:jc w:val="center"/>
            <w:rPr>
              <w:rFonts w:ascii="Verdana" w:hAnsi="Verdana"/>
              <w:sz w:val="24"/>
              <w:szCs w:val="24"/>
            </w:rPr>
          </w:pPr>
          <w:r w:rsidRPr="00E153CB">
            <w:rPr>
              <w:rFonts w:ascii="Verdana" w:hAnsi="Verdana"/>
              <w:sz w:val="24"/>
              <w:szCs w:val="24"/>
            </w:rPr>
            <w:t>Agrumi-Gel s.r.l.</w:t>
          </w:r>
        </w:p>
      </w:tc>
      <w:tc>
        <w:tcPr>
          <w:tcW w:w="5528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nil"/>
          </w:tcBorders>
          <w:vAlign w:val="center"/>
          <w:hideMark/>
        </w:tcPr>
        <w:p w14:paraId="5A2880AC" w14:textId="64FA0D4A" w:rsidR="00BD799D" w:rsidRPr="00BD21E7" w:rsidRDefault="004472FB" w:rsidP="00A04CFD">
          <w:pPr>
            <w:pStyle w:val="Intestazione"/>
            <w:jc w:val="center"/>
            <w:rPr>
              <w:rFonts w:ascii="Verdana" w:hAnsi="Verdana"/>
              <w:b/>
            </w:rPr>
          </w:pPr>
          <w:r>
            <w:rPr>
              <w:rFonts w:ascii="Verdana" w:hAnsi="Verdana"/>
              <w:b/>
            </w:rPr>
            <w:t>VERBALE</w:t>
          </w:r>
          <w:r w:rsidR="001E558C">
            <w:rPr>
              <w:rFonts w:ascii="Verdana" w:hAnsi="Verdana"/>
              <w:b/>
            </w:rPr>
            <w:t xml:space="preserve"> DELLA FORMAZIONE</w:t>
          </w:r>
        </w:p>
      </w:tc>
      <w:tc>
        <w:tcPr>
          <w:tcW w:w="2684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14:paraId="28D17590" w14:textId="0DD2A1CC" w:rsidR="004472FB" w:rsidRPr="00A22C10" w:rsidRDefault="004472FB" w:rsidP="004472FB">
          <w:pPr>
            <w:spacing w:after="60"/>
            <w:ind w:right="-143"/>
            <w:rPr>
              <w:rFonts w:ascii="Calibri" w:hAnsi="Calibri" w:cs="Calibri"/>
              <w:b/>
              <w:bCs/>
              <w:sz w:val="18"/>
              <w:szCs w:val="18"/>
            </w:rPr>
          </w:pPr>
          <w:r w:rsidRPr="00A22C10">
            <w:rPr>
              <w:rFonts w:ascii="Calibri" w:hAnsi="Calibri" w:cs="Calibri"/>
              <w:sz w:val="18"/>
            </w:rPr>
            <w:t xml:space="preserve">Cod.  </w:t>
          </w:r>
          <w:r w:rsidRPr="00A22C1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M 18.0</w:t>
          </w:r>
          <w:r w:rsidR="008C2E85" w:rsidRPr="00A22C1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>2</w:t>
          </w:r>
          <w:r w:rsidRPr="00A22C10">
            <w:rPr>
              <w:rFonts w:ascii="Calibri" w:hAnsi="Calibri" w:cs="Calibri"/>
              <w:b/>
              <w:bCs/>
              <w:noProof/>
              <w:spacing w:val="-4"/>
              <w:sz w:val="22"/>
              <w:szCs w:val="22"/>
            </w:rPr>
            <w:t xml:space="preserve"> </w:t>
          </w:r>
        </w:p>
        <w:p w14:paraId="0697D5C1" w14:textId="7777777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b/>
              <w:sz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Rev. 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00</w:t>
          </w:r>
        </w:p>
        <w:p w14:paraId="09F008AF" w14:textId="55A1C457" w:rsidR="004472FB" w:rsidRPr="008C2E85" w:rsidRDefault="004472FB" w:rsidP="004472FB">
          <w:pPr>
            <w:spacing w:after="60"/>
            <w:ind w:right="-143"/>
            <w:rPr>
              <w:rFonts w:ascii="Calibri" w:hAnsi="Calibri" w:cs="Calibri"/>
              <w:noProof/>
              <w:sz w:val="18"/>
              <w:szCs w:val="18"/>
            </w:rPr>
          </w:pPr>
          <w:r w:rsidRPr="008C2E85">
            <w:rPr>
              <w:rFonts w:ascii="Calibri" w:hAnsi="Calibri" w:cs="Calibri"/>
              <w:sz w:val="18"/>
            </w:rPr>
            <w:t xml:space="preserve">Data 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1</w:t>
          </w:r>
          <w:r w:rsidR="00DD00D0" w:rsidRPr="008C2E85">
            <w:rPr>
              <w:rFonts w:ascii="Calibri" w:hAnsi="Calibri" w:cs="Calibri"/>
              <w:noProof/>
              <w:sz w:val="18"/>
              <w:szCs w:val="18"/>
            </w:rPr>
            <w:t>0</w:t>
          </w:r>
          <w:r w:rsidRPr="008C2E85">
            <w:rPr>
              <w:rFonts w:ascii="Calibri" w:hAnsi="Calibri" w:cs="Calibri"/>
              <w:noProof/>
              <w:sz w:val="18"/>
              <w:szCs w:val="18"/>
            </w:rPr>
            <w:t>/11/2022</w:t>
          </w:r>
        </w:p>
        <w:p w14:paraId="5889E48F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Emesso da: Elsa Liga</w:t>
          </w:r>
        </w:p>
        <w:p w14:paraId="3D122AA0" w14:textId="77777777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Approvato da: Salvatore Rizzo</w:t>
          </w:r>
        </w:p>
        <w:p w14:paraId="7CFA0C72" w14:textId="6E6DCC12" w:rsidR="004472FB" w:rsidRDefault="004472FB" w:rsidP="004472FB">
          <w:pPr>
            <w:spacing w:after="60"/>
            <w:ind w:right="-143"/>
            <w:rPr>
              <w:rFonts w:ascii="Calibri" w:hAnsi="Calibri" w:cs="Calibri"/>
              <w:sz w:val="18"/>
            </w:rPr>
          </w:pPr>
          <w:r>
            <w:rPr>
              <w:rFonts w:ascii="Calibri" w:hAnsi="Calibri" w:cs="Calibri"/>
              <w:sz w:val="18"/>
            </w:rPr>
            <w:t>Motivo revisione: Aggiornamento</w:t>
          </w:r>
        </w:p>
        <w:p w14:paraId="5EDD34ED" w14:textId="1FBC66D4" w:rsidR="004472FB" w:rsidRPr="004472FB" w:rsidRDefault="004472FB" w:rsidP="004472FB">
          <w:pPr>
            <w:pStyle w:val="Corpodeltesto"/>
          </w:pPr>
          <w:r>
            <w:rPr>
              <w:rFonts w:ascii="Calibri" w:hAnsi="Calibri" w:cs="Calibri"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3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44E0F4F9" w14:textId="77777777" w:rsidR="00395F8E" w:rsidRDefault="00395F8E">
    <w:pPr>
      <w:pStyle w:val="Intestazione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ito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00000003"/>
    <w:multiLevelType w:val="single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0000004"/>
    <w:multiLevelType w:val="multilevel"/>
    <w:tmpl w:val="00000004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FCA7147"/>
    <w:multiLevelType w:val="hybridMultilevel"/>
    <w:tmpl w:val="216EBCB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5835F2"/>
    <w:multiLevelType w:val="hybridMultilevel"/>
    <w:tmpl w:val="D4A45984"/>
    <w:lvl w:ilvl="0" w:tplc="EEFCF2BC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679F6"/>
    <w:multiLevelType w:val="hybridMultilevel"/>
    <w:tmpl w:val="691CC2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043698">
    <w:abstractNumId w:val="1"/>
  </w:num>
  <w:num w:numId="2" w16cid:durableId="1571815909">
    <w:abstractNumId w:val="2"/>
  </w:num>
  <w:num w:numId="3" w16cid:durableId="909004985">
    <w:abstractNumId w:val="3"/>
  </w:num>
  <w:num w:numId="4" w16cid:durableId="1692029407">
    <w:abstractNumId w:val="4"/>
  </w:num>
  <w:num w:numId="5" w16cid:durableId="327906827">
    <w:abstractNumId w:val="5"/>
  </w:num>
  <w:num w:numId="6" w16cid:durableId="1650162589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7" w16cid:durableId="237639692">
    <w:abstractNumId w:val="7"/>
  </w:num>
  <w:num w:numId="8" w16cid:durableId="132257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8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DF7926"/>
    <w:rsid w:val="000038CE"/>
    <w:rsid w:val="000B2A84"/>
    <w:rsid w:val="001177AC"/>
    <w:rsid w:val="001352B6"/>
    <w:rsid w:val="00144505"/>
    <w:rsid w:val="0017136D"/>
    <w:rsid w:val="001C3104"/>
    <w:rsid w:val="001D0C1F"/>
    <w:rsid w:val="001E558C"/>
    <w:rsid w:val="002863B0"/>
    <w:rsid w:val="0029053E"/>
    <w:rsid w:val="002E1EBF"/>
    <w:rsid w:val="00336898"/>
    <w:rsid w:val="00395F8E"/>
    <w:rsid w:val="003A114F"/>
    <w:rsid w:val="003A4395"/>
    <w:rsid w:val="003C285B"/>
    <w:rsid w:val="003D5763"/>
    <w:rsid w:val="003F1BFA"/>
    <w:rsid w:val="00446920"/>
    <w:rsid w:val="004472FB"/>
    <w:rsid w:val="004757FC"/>
    <w:rsid w:val="0049218A"/>
    <w:rsid w:val="004921AD"/>
    <w:rsid w:val="00495F23"/>
    <w:rsid w:val="00497A58"/>
    <w:rsid w:val="004C6054"/>
    <w:rsid w:val="004C6062"/>
    <w:rsid w:val="004D1B7F"/>
    <w:rsid w:val="004F2FA7"/>
    <w:rsid w:val="00504332"/>
    <w:rsid w:val="00540FA3"/>
    <w:rsid w:val="00553CE7"/>
    <w:rsid w:val="00582D07"/>
    <w:rsid w:val="00595C42"/>
    <w:rsid w:val="005A2C1C"/>
    <w:rsid w:val="005D1816"/>
    <w:rsid w:val="005F7993"/>
    <w:rsid w:val="00615181"/>
    <w:rsid w:val="00662DEB"/>
    <w:rsid w:val="00667151"/>
    <w:rsid w:val="00673206"/>
    <w:rsid w:val="006759FC"/>
    <w:rsid w:val="00683B95"/>
    <w:rsid w:val="006A5381"/>
    <w:rsid w:val="006C589A"/>
    <w:rsid w:val="006F792A"/>
    <w:rsid w:val="007002F8"/>
    <w:rsid w:val="0072039A"/>
    <w:rsid w:val="007265C7"/>
    <w:rsid w:val="00726E9B"/>
    <w:rsid w:val="00755B95"/>
    <w:rsid w:val="007D505B"/>
    <w:rsid w:val="007E0E84"/>
    <w:rsid w:val="007E48A1"/>
    <w:rsid w:val="007F20FF"/>
    <w:rsid w:val="008418B2"/>
    <w:rsid w:val="00874E4B"/>
    <w:rsid w:val="00896875"/>
    <w:rsid w:val="00896FD9"/>
    <w:rsid w:val="008A414E"/>
    <w:rsid w:val="008A6AAD"/>
    <w:rsid w:val="008C2E85"/>
    <w:rsid w:val="008C5EB9"/>
    <w:rsid w:val="00920228"/>
    <w:rsid w:val="009220B8"/>
    <w:rsid w:val="0092742B"/>
    <w:rsid w:val="00977A5A"/>
    <w:rsid w:val="009C40A9"/>
    <w:rsid w:val="00A0038A"/>
    <w:rsid w:val="00A04CFD"/>
    <w:rsid w:val="00A22C10"/>
    <w:rsid w:val="00A8149E"/>
    <w:rsid w:val="00A82C55"/>
    <w:rsid w:val="00AD35AD"/>
    <w:rsid w:val="00AF1F14"/>
    <w:rsid w:val="00B10C6B"/>
    <w:rsid w:val="00B13E09"/>
    <w:rsid w:val="00B3555C"/>
    <w:rsid w:val="00B50DD4"/>
    <w:rsid w:val="00BC6A09"/>
    <w:rsid w:val="00BD799D"/>
    <w:rsid w:val="00BE6B03"/>
    <w:rsid w:val="00C22739"/>
    <w:rsid w:val="00CE163F"/>
    <w:rsid w:val="00D10A70"/>
    <w:rsid w:val="00D154D9"/>
    <w:rsid w:val="00D159BB"/>
    <w:rsid w:val="00D26231"/>
    <w:rsid w:val="00D66468"/>
    <w:rsid w:val="00D72BE8"/>
    <w:rsid w:val="00D84394"/>
    <w:rsid w:val="00D91DFD"/>
    <w:rsid w:val="00D95E34"/>
    <w:rsid w:val="00DD00D0"/>
    <w:rsid w:val="00DF7926"/>
    <w:rsid w:val="00E40792"/>
    <w:rsid w:val="00E451EB"/>
    <w:rsid w:val="00E57C44"/>
    <w:rsid w:val="00E61035"/>
    <w:rsid w:val="00F0191D"/>
    <w:rsid w:val="00F37115"/>
    <w:rsid w:val="00F5509A"/>
    <w:rsid w:val="00FC2E14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  <o:rules v:ext="edit">
        <o:r id="V:Rule6" type="connector" idref="#_x0000_s1053"/>
        <o:r id="V:Rule7" type="connector" idref="#_x0000_s1052"/>
        <o:r id="V:Rule8" type="connector" idref="#_x0000_s1061"/>
        <o:r id="V:Rule9" type="connector" idref="#_x0000_s1054"/>
        <o:r id="V:Rule10" type="connector" idref="#_x0000_s1060"/>
      </o:rules>
    </o:shapelayout>
  </w:shapeDefaults>
  <w:decimalSymbol w:val=","/>
  <w:listSeparator w:val=";"/>
  <w14:docId w14:val="7F340325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spacing w:line="360" w:lineRule="auto"/>
      <w:jc w:val="center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snapToGrid w:val="0"/>
      <w:outlineLvl w:val="2"/>
    </w:pPr>
    <w:rPr>
      <w:b/>
      <w:bCs/>
      <w:sz w:val="24"/>
    </w:rPr>
  </w:style>
  <w:style w:type="paragraph" w:styleId="Titolo4">
    <w:name w:val="heading 4"/>
    <w:basedOn w:val="Normale"/>
    <w:next w:val="Normale"/>
    <w:qFormat/>
    <w:pPr>
      <w:keepNext/>
      <w:snapToGrid w:val="0"/>
      <w:outlineLvl w:val="3"/>
    </w:pPr>
    <w:rPr>
      <w:sz w:val="24"/>
    </w:rPr>
  </w:style>
  <w:style w:type="paragraph" w:styleId="Titolo6">
    <w:name w:val="heading 6"/>
    <w:basedOn w:val="Normale"/>
    <w:next w:val="Normale"/>
    <w:qFormat/>
    <w:pPr>
      <w:keepNext/>
      <w:numPr>
        <w:ilvl w:val="5"/>
        <w:numId w:val="1"/>
      </w:numPr>
      <w:spacing w:line="360" w:lineRule="auto"/>
      <w:jc w:val="both"/>
      <w:outlineLvl w:val="5"/>
    </w:pPr>
    <w:rPr>
      <w:b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3z0">
    <w:name w:val="WW8Num3z0"/>
    <w:rPr>
      <w:rFonts w:ascii="Symbol" w:hAnsi="Symbol"/>
    </w:rPr>
  </w:style>
  <w:style w:type="character" w:customStyle="1" w:styleId="Absatz-Standardschriftart">
    <w:name w:val="Absatz-Standardschriftart"/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Caratterepredefinitoparagrafo">
    <w:name w:val="Carattere predefinito paragrafo"/>
  </w:style>
  <w:style w:type="character" w:customStyle="1" w:styleId="WW-Caratterepredefinitoparagrafo">
    <w:name w:val="WW-Carattere predefinito paragrafo"/>
  </w:style>
  <w:style w:type="character" w:styleId="Numeropagina">
    <w:name w:val="page number"/>
    <w:basedOn w:val="WW-Caratterepredefinitoparagrafo"/>
  </w:style>
  <w:style w:type="character" w:customStyle="1" w:styleId="Caratteredinumerazione">
    <w:name w:val="Carattere di numerazione"/>
  </w:style>
  <w:style w:type="paragraph" w:customStyle="1" w:styleId="Corpodeltesto">
    <w:name w:val="Corpo del testo"/>
    <w:basedOn w:val="Normale"/>
    <w:pPr>
      <w:spacing w:after="120"/>
    </w:pPr>
  </w:style>
  <w:style w:type="paragraph" w:styleId="Elenco">
    <w:name w:val="List"/>
    <w:basedOn w:val="Corpodel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deltesto"/>
    <w:pPr>
      <w:tabs>
        <w:tab w:val="center" w:pos="4819"/>
        <w:tab w:val="right" w:pos="9638"/>
      </w:tabs>
    </w:pPr>
  </w:style>
  <w:style w:type="paragraph" w:styleId="Intestazione">
    <w:name w:val="header"/>
    <w:basedOn w:val="Normale"/>
    <w:next w:val="Corpodeltesto"/>
    <w:link w:val="IntestazioneCarattere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customStyle="1" w:styleId="IntestazioneCarattere">
    <w:name w:val="Intestazione Carattere"/>
    <w:link w:val="Intestazione"/>
    <w:rsid w:val="00BD799D"/>
    <w:rPr>
      <w:rFonts w:ascii="Arial" w:eastAsia="Lucida Sans Unicode" w:hAnsi="Arial" w:cs="Tahoma"/>
      <w:sz w:val="28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Registro della formazione</vt:lpstr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della formazione</dc:title>
  <dc:creator>Dr. Rosaria Pipitone</dc:creator>
  <cp:lastModifiedBy>Ufficio Qualità</cp:lastModifiedBy>
  <cp:revision>76</cp:revision>
  <cp:lastPrinted>2022-11-02T12:01:00Z</cp:lastPrinted>
  <dcterms:created xsi:type="dcterms:W3CDTF">2015-04-07T13:30:00Z</dcterms:created>
  <dcterms:modified xsi:type="dcterms:W3CDTF">2025-06-19T13:17:00Z</dcterms:modified>
</cp:coreProperties>
</file>