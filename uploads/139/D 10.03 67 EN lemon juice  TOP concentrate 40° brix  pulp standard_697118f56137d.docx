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747EB"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3205F7CF" w14:textId="77777777" w:rsidTr="00394C48">
        <w:trPr>
          <w:trHeight w:val="1399"/>
        </w:trPr>
        <w:tc>
          <w:tcPr>
            <w:tcW w:w="9210" w:type="dxa"/>
            <w:shd w:val="clear" w:color="auto" w:fill="auto"/>
          </w:tcPr>
          <w:p w14:paraId="798EB864" w14:textId="77777777" w:rsidR="00FC3C1E" w:rsidRDefault="00FE19E1" w:rsidP="00FC3C1E">
            <w:pPr>
              <w:tabs>
                <w:tab w:val="left" w:pos="0"/>
                <w:tab w:val="left" w:pos="2835"/>
              </w:tabs>
              <w:spacing w:before="120" w:after="120"/>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E23DD" w:rsidRPr="00A900EF">
              <w:rPr>
                <w:rFonts w:ascii="Verdana" w:hAnsi="Verdana"/>
                <w:lang w:val="en-US"/>
              </w:rPr>
              <w:t>Lemon juice</w:t>
            </w:r>
            <w:r w:rsidR="00FC3C1E">
              <w:rPr>
                <w:rFonts w:ascii="Verdana" w:hAnsi="Verdana"/>
                <w:lang w:val="en-US"/>
              </w:rPr>
              <w:t xml:space="preserve"> TOP concentrate 40° B</w:t>
            </w:r>
            <w:r w:rsidR="000E23DD" w:rsidRPr="00A900EF">
              <w:rPr>
                <w:rFonts w:ascii="Verdana" w:hAnsi="Verdana"/>
                <w:lang w:val="en-US"/>
              </w:rPr>
              <w:t xml:space="preserve">rix </w:t>
            </w:r>
            <w:r w:rsidR="00FC3C1E">
              <w:rPr>
                <w:rFonts w:ascii="Verdana" w:hAnsi="Verdana"/>
                <w:lang w:val="en-US"/>
              </w:rPr>
              <w:t xml:space="preserve">Pulp Standard </w:t>
            </w:r>
          </w:p>
          <w:p w14:paraId="7344D31B" w14:textId="77777777" w:rsidR="00853353" w:rsidRPr="002C594E" w:rsidRDefault="00FE19E1" w:rsidP="00FC3C1E">
            <w:pPr>
              <w:tabs>
                <w:tab w:val="left" w:pos="2835"/>
              </w:tabs>
              <w:spacing w:before="120" w:after="120"/>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FC3C1E" w:rsidRPr="002B7787">
              <w:rPr>
                <w:rFonts w:ascii="Verdana" w:hAnsi="Verdana"/>
                <w:i/>
                <w:lang w:val="en-US"/>
              </w:rPr>
              <w:t>Lemon juice TOP concentrate 40° Brix Pulp Standard</w:t>
            </w:r>
          </w:p>
          <w:p w14:paraId="32639989" w14:textId="77777777" w:rsidR="00853353" w:rsidRPr="002C594E" w:rsidRDefault="00853353" w:rsidP="00FC3C1E">
            <w:pPr>
              <w:tabs>
                <w:tab w:val="left" w:pos="2835"/>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p>
        </w:tc>
      </w:tr>
    </w:tbl>
    <w:p w14:paraId="2A008E47" w14:textId="77777777" w:rsidR="00B13991" w:rsidRDefault="00B13991" w:rsidP="00257592">
      <w:pPr>
        <w:spacing w:before="120"/>
        <w:ind w:left="720"/>
        <w:rPr>
          <w:rFonts w:ascii="Verdana" w:hAnsi="Verdana"/>
          <w:b/>
          <w:sz w:val="8"/>
          <w:szCs w:val="8"/>
          <w:lang w:val="en-US"/>
        </w:rPr>
      </w:pPr>
    </w:p>
    <w:p w14:paraId="725EF79B"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79512F" w14:paraId="318B12C5" w14:textId="77777777" w:rsidTr="00257592">
        <w:trPr>
          <w:trHeight w:val="3578"/>
        </w:trPr>
        <w:tc>
          <w:tcPr>
            <w:tcW w:w="9238" w:type="dxa"/>
            <w:shd w:val="clear" w:color="auto" w:fill="auto"/>
          </w:tcPr>
          <w:p w14:paraId="404DEFE4"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8F8DDF7"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Lemon (100%)</w:t>
            </w:r>
          </w:p>
          <w:p w14:paraId="4E6801EE" w14:textId="77777777" w:rsidR="0042012D" w:rsidRPr="002C594E" w:rsidRDefault="0042012D" w:rsidP="00583DB6">
            <w:pPr>
              <w:tabs>
                <w:tab w:val="left" w:pos="284"/>
                <w:tab w:val="left" w:pos="3402"/>
              </w:tabs>
              <w:spacing w:before="120" w:after="120"/>
              <w:rPr>
                <w:rFonts w:ascii="Verdana" w:hAnsi="Verdana"/>
                <w:i/>
                <w:lang w:val="en-US"/>
              </w:rPr>
            </w:pPr>
          </w:p>
          <w:p w14:paraId="071EDFF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6825AF9" w14:textId="77777777" w:rsidR="00583DB6" w:rsidRPr="002C594E" w:rsidRDefault="00583DB6" w:rsidP="00583DB6">
            <w:pPr>
              <w:tabs>
                <w:tab w:val="left" w:pos="284"/>
                <w:tab w:val="left" w:pos="3402"/>
              </w:tabs>
              <w:spacing w:before="120" w:after="120"/>
              <w:rPr>
                <w:rFonts w:ascii="Verdana" w:hAnsi="Verdana"/>
                <w:i/>
                <w:lang w:val="en-US"/>
              </w:rPr>
            </w:pPr>
          </w:p>
          <w:p w14:paraId="11E8D94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Lemon</w:t>
            </w:r>
          </w:p>
          <w:p w14:paraId="2CE52675"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FD7DF7">
              <w:rPr>
                <w:rFonts w:ascii="Verdana" w:hAnsi="Verdana"/>
                <w:lang w:val="en-US"/>
              </w:rPr>
              <w:t>Citrus li</w:t>
            </w:r>
            <w:r w:rsidR="000E23DD" w:rsidRPr="00A900EF">
              <w:rPr>
                <w:rFonts w:ascii="Verdana" w:hAnsi="Verdana"/>
                <w:lang w:val="en-US"/>
              </w:rPr>
              <w:t>mon (L.) Burm. Lf</w:t>
            </w:r>
          </w:p>
          <w:p w14:paraId="6E0114E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A8C60F9" w14:textId="77777777" w:rsidR="00823153" w:rsidRPr="000E23DD"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0E23DD">
              <w:rPr>
                <w:rFonts w:ascii="Verdana" w:hAnsi="Verdana"/>
                <w:b/>
              </w:rPr>
              <w:t>Variety</w:t>
            </w:r>
            <w:r w:rsidR="00F8523A" w:rsidRPr="000E23DD">
              <w:rPr>
                <w:rFonts w:ascii="Verdana" w:hAnsi="Verdana"/>
                <w:b/>
              </w:rPr>
              <w:t>:</w:t>
            </w:r>
            <w:r w:rsidR="00F8523A" w:rsidRPr="000E23DD">
              <w:rPr>
                <w:rFonts w:ascii="Verdana" w:hAnsi="Verdana"/>
              </w:rPr>
              <w:t xml:space="preserve"> </w:t>
            </w:r>
            <w:r w:rsidR="00F8523A" w:rsidRPr="000E23DD">
              <w:rPr>
                <w:rFonts w:ascii="Verdana" w:hAnsi="Verdana"/>
              </w:rPr>
              <w:tab/>
            </w:r>
            <w:r w:rsidR="000E23DD" w:rsidRPr="00A340C4">
              <w:rPr>
                <w:rFonts w:ascii="Verdana" w:hAnsi="Verdana"/>
              </w:rPr>
              <w:t xml:space="preserve">Femminello </w:t>
            </w:r>
            <w:r w:rsidR="000E23DD">
              <w:rPr>
                <w:rFonts w:ascii="Verdana" w:hAnsi="Verdana"/>
              </w:rPr>
              <w:t>Comune: Primofiore – Verdello -</w:t>
            </w:r>
            <w:r w:rsidR="000E23DD">
              <w:rPr>
                <w:rFonts w:ascii="Verdana" w:hAnsi="Verdana"/>
              </w:rPr>
              <w:br/>
            </w:r>
            <w:r w:rsidR="000E23DD">
              <w:rPr>
                <w:rFonts w:ascii="Verdana" w:hAnsi="Verdana"/>
              </w:rPr>
              <w:tab/>
            </w:r>
            <w:r w:rsidR="000E23DD">
              <w:rPr>
                <w:rFonts w:ascii="Verdana" w:hAnsi="Verdana"/>
              </w:rPr>
              <w:tab/>
            </w:r>
            <w:r w:rsidR="000E23DD" w:rsidRPr="00A340C4">
              <w:rPr>
                <w:rFonts w:ascii="Verdana" w:hAnsi="Verdana"/>
              </w:rPr>
              <w:t>Bianchetto</w:t>
            </w:r>
          </w:p>
          <w:p w14:paraId="367115FC" w14:textId="77777777" w:rsidR="00207E78" w:rsidRPr="002C594E" w:rsidRDefault="00677F2D" w:rsidP="00583DB6">
            <w:pPr>
              <w:tabs>
                <w:tab w:val="left" w:pos="284"/>
                <w:tab w:val="left" w:pos="3402"/>
              </w:tabs>
              <w:spacing w:before="120" w:after="120"/>
              <w:rPr>
                <w:rFonts w:ascii="Verdana" w:hAnsi="Verdana"/>
                <w:lang w:val="en-US"/>
              </w:rPr>
            </w:pPr>
            <w:r w:rsidRPr="000E23DD">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0A30CA" w:rsidRPr="00A900EF">
              <w:rPr>
                <w:rFonts w:ascii="Verdana" w:hAnsi="Verdana"/>
                <w:lang w:val="en-US"/>
              </w:rPr>
              <w:t>Typically</w:t>
            </w:r>
            <w:r w:rsidR="000E23DD" w:rsidRPr="00A900EF">
              <w:rPr>
                <w:rFonts w:ascii="Verdana" w:hAnsi="Verdana"/>
                <w:lang w:val="en-US"/>
              </w:rPr>
              <w:t xml:space="preserve"> from November to July</w:t>
            </w:r>
          </w:p>
          <w:p w14:paraId="2B65431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66CC457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4592AEB7"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745884F"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3F5BE1C3" w14:textId="77777777" w:rsidR="00583DB6" w:rsidRDefault="00583DB6" w:rsidP="00257592">
      <w:pPr>
        <w:spacing w:before="120"/>
        <w:rPr>
          <w:rFonts w:ascii="Verdana" w:hAnsi="Verdana"/>
          <w:b/>
          <w:sz w:val="8"/>
          <w:szCs w:val="8"/>
          <w:lang w:val="en-US"/>
        </w:rPr>
      </w:pPr>
    </w:p>
    <w:p w14:paraId="42F0D9A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CDA66A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9512F" w14:paraId="47AAD91E" w14:textId="77777777" w:rsidTr="00583DB6">
        <w:trPr>
          <w:trHeight w:val="4575"/>
        </w:trPr>
        <w:tc>
          <w:tcPr>
            <w:tcW w:w="9210" w:type="dxa"/>
            <w:tcBorders>
              <w:bottom w:val="nil"/>
            </w:tcBorders>
          </w:tcPr>
          <w:p w14:paraId="51A215F3"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230E4F7"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7587E105" w14:textId="77777777" w:rsidTr="000E23DD">
              <w:trPr>
                <w:trHeight w:hRule="exact" w:val="501"/>
              </w:trPr>
              <w:tc>
                <w:tcPr>
                  <w:tcW w:w="1297" w:type="dxa"/>
                  <w:vAlign w:val="center"/>
                </w:tcPr>
                <w:p w14:paraId="38CCC1D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234C3A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5D4284C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BECBF7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47993F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672E47D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E23DD" w:rsidRPr="000E23DD" w14:paraId="630BFDD3" w14:textId="77777777" w:rsidTr="000E23DD">
              <w:trPr>
                <w:trHeight w:hRule="exact" w:val="501"/>
              </w:trPr>
              <w:tc>
                <w:tcPr>
                  <w:tcW w:w="1297" w:type="dxa"/>
                  <w:vAlign w:val="center"/>
                </w:tcPr>
                <w:p w14:paraId="78D060B1" w14:textId="77777777" w:rsidR="000E23DD" w:rsidRPr="00A900EF" w:rsidRDefault="000E23DD" w:rsidP="00FC3C1E">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6D1A6B72" w14:textId="77777777" w:rsidR="000E23DD" w:rsidRPr="00A900EF" w:rsidRDefault="00F1357C" w:rsidP="00FC3C1E">
                  <w:pPr>
                    <w:jc w:val="center"/>
                    <w:rPr>
                      <w:rFonts w:ascii="Verdana" w:hAnsi="Verdana"/>
                      <w:sz w:val="16"/>
                      <w:szCs w:val="16"/>
                      <w:lang w:val="en-US"/>
                    </w:rPr>
                  </w:pPr>
                  <w:r>
                    <w:rPr>
                      <w:rFonts w:ascii="Verdana" w:hAnsi="Verdana"/>
                      <w:sz w:val="16"/>
                      <w:szCs w:val="16"/>
                      <w:lang w:val="en-US"/>
                    </w:rPr>
                    <w:t>40</w:t>
                  </w:r>
                </w:p>
              </w:tc>
              <w:tc>
                <w:tcPr>
                  <w:tcW w:w="737" w:type="dxa"/>
                  <w:vAlign w:val="center"/>
                </w:tcPr>
                <w:p w14:paraId="2998EC14" w14:textId="77777777" w:rsidR="000E23DD" w:rsidRPr="00A900EF" w:rsidRDefault="00F1357C" w:rsidP="00FC3C1E">
                  <w:pPr>
                    <w:jc w:val="center"/>
                    <w:rPr>
                      <w:rFonts w:ascii="Verdana" w:hAnsi="Verdana"/>
                      <w:sz w:val="16"/>
                      <w:szCs w:val="16"/>
                      <w:lang w:val="en-US"/>
                    </w:rPr>
                  </w:pPr>
                  <w:r>
                    <w:rPr>
                      <w:rFonts w:ascii="Verdana" w:hAnsi="Verdana"/>
                      <w:sz w:val="16"/>
                      <w:szCs w:val="16"/>
                      <w:lang w:val="en-US"/>
                    </w:rPr>
                    <w:t>39</w:t>
                  </w:r>
                </w:p>
              </w:tc>
              <w:tc>
                <w:tcPr>
                  <w:tcW w:w="811" w:type="dxa"/>
                  <w:vAlign w:val="center"/>
                </w:tcPr>
                <w:p w14:paraId="6AA571E3" w14:textId="77777777" w:rsidR="000E23DD" w:rsidRPr="00A900EF" w:rsidRDefault="00F1357C" w:rsidP="00FC3C1E">
                  <w:pPr>
                    <w:jc w:val="center"/>
                    <w:rPr>
                      <w:rFonts w:ascii="Verdana" w:hAnsi="Verdana"/>
                      <w:sz w:val="16"/>
                      <w:szCs w:val="16"/>
                      <w:lang w:val="en-US"/>
                    </w:rPr>
                  </w:pPr>
                  <w:r>
                    <w:rPr>
                      <w:rFonts w:ascii="Verdana" w:hAnsi="Verdana"/>
                      <w:sz w:val="16"/>
                      <w:szCs w:val="16"/>
                      <w:lang w:val="en-US"/>
                    </w:rPr>
                    <w:t>41</w:t>
                  </w:r>
                </w:p>
              </w:tc>
              <w:tc>
                <w:tcPr>
                  <w:tcW w:w="822" w:type="dxa"/>
                  <w:vAlign w:val="center"/>
                </w:tcPr>
                <w:p w14:paraId="680EFB43" w14:textId="77777777" w:rsidR="000E23DD" w:rsidRPr="00A900EF" w:rsidRDefault="000E23DD" w:rsidP="00FC3C1E">
                  <w:pPr>
                    <w:jc w:val="center"/>
                    <w:rPr>
                      <w:rFonts w:ascii="Verdana" w:hAnsi="Verdana"/>
                      <w:sz w:val="16"/>
                      <w:szCs w:val="16"/>
                      <w:lang w:val="en-US"/>
                    </w:rPr>
                  </w:pPr>
                  <w:r w:rsidRPr="00A900EF">
                    <w:rPr>
                      <w:rFonts w:ascii="Verdana" w:hAnsi="Verdana"/>
                      <w:sz w:val="16"/>
                      <w:szCs w:val="16"/>
                      <w:lang w:val="en-US"/>
                    </w:rPr>
                    <w:t>°</w:t>
                  </w:r>
                </w:p>
              </w:tc>
              <w:tc>
                <w:tcPr>
                  <w:tcW w:w="1664" w:type="dxa"/>
                  <w:vAlign w:val="center"/>
                </w:tcPr>
                <w:p w14:paraId="21CA2577" w14:textId="77777777" w:rsidR="000E23DD" w:rsidRPr="00A900EF" w:rsidRDefault="000E23DD" w:rsidP="00FC3C1E">
                  <w:pPr>
                    <w:snapToGrid w:val="0"/>
                    <w:jc w:val="center"/>
                    <w:rPr>
                      <w:rFonts w:ascii="Verdana" w:hAnsi="Verdana"/>
                      <w:sz w:val="16"/>
                      <w:szCs w:val="16"/>
                      <w:lang w:val="en-US"/>
                    </w:rPr>
                  </w:pPr>
                  <w:r w:rsidRPr="00A900EF">
                    <w:rPr>
                      <w:rFonts w:ascii="Verdana" w:hAnsi="Verdana"/>
                      <w:sz w:val="16"/>
                      <w:szCs w:val="16"/>
                      <w:lang w:val="en-US"/>
                    </w:rPr>
                    <w:t>IFU 8,1991</w:t>
                  </w:r>
                </w:p>
              </w:tc>
            </w:tr>
            <w:tr w:rsidR="000E23DD" w:rsidRPr="000E23DD" w14:paraId="2724FB3B" w14:textId="77777777" w:rsidTr="000E23DD">
              <w:trPr>
                <w:trHeight w:hRule="exact" w:val="501"/>
              </w:trPr>
              <w:tc>
                <w:tcPr>
                  <w:tcW w:w="1297" w:type="dxa"/>
                  <w:vAlign w:val="center"/>
                </w:tcPr>
                <w:p w14:paraId="5E157F50" w14:textId="77777777" w:rsidR="000E23DD" w:rsidRPr="00A900EF" w:rsidRDefault="000E23DD" w:rsidP="00FC3C1E">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79C1FCF8" w14:textId="77777777" w:rsidR="000E23DD" w:rsidRPr="00F1357C" w:rsidRDefault="00F1357C" w:rsidP="00FC3C1E">
                  <w:pPr>
                    <w:jc w:val="center"/>
                    <w:rPr>
                      <w:rFonts w:ascii="Verdana" w:hAnsi="Verdana"/>
                      <w:sz w:val="14"/>
                      <w:szCs w:val="16"/>
                      <w:lang w:val="en-US"/>
                    </w:rPr>
                  </w:pPr>
                  <w:r>
                    <w:rPr>
                      <w:rFonts w:ascii="Verdana" w:hAnsi="Verdana"/>
                      <w:sz w:val="14"/>
                      <w:szCs w:val="16"/>
                      <w:lang w:val="en-US"/>
                    </w:rPr>
                    <w:t>&gt;26</w:t>
                  </w:r>
                </w:p>
              </w:tc>
              <w:tc>
                <w:tcPr>
                  <w:tcW w:w="737" w:type="dxa"/>
                  <w:vAlign w:val="center"/>
                </w:tcPr>
                <w:p w14:paraId="2212BF4A" w14:textId="77777777" w:rsidR="000E23DD" w:rsidRPr="00A900EF" w:rsidRDefault="00F1357C" w:rsidP="00FC3C1E">
                  <w:pPr>
                    <w:jc w:val="center"/>
                    <w:rPr>
                      <w:rFonts w:ascii="Verdana" w:hAnsi="Verdana"/>
                      <w:sz w:val="16"/>
                      <w:szCs w:val="16"/>
                      <w:lang w:val="en-US"/>
                    </w:rPr>
                  </w:pPr>
                  <w:r>
                    <w:rPr>
                      <w:rFonts w:ascii="Verdana" w:hAnsi="Verdana"/>
                      <w:sz w:val="16"/>
                      <w:szCs w:val="16"/>
                      <w:lang w:val="en-US"/>
                    </w:rPr>
                    <w:t>23</w:t>
                  </w:r>
                </w:p>
              </w:tc>
              <w:tc>
                <w:tcPr>
                  <w:tcW w:w="811" w:type="dxa"/>
                  <w:vAlign w:val="center"/>
                </w:tcPr>
                <w:p w14:paraId="444143D6" w14:textId="77777777" w:rsidR="000E23DD" w:rsidRPr="00A900EF" w:rsidRDefault="000E23DD" w:rsidP="00F1357C">
                  <w:pPr>
                    <w:jc w:val="center"/>
                    <w:rPr>
                      <w:rFonts w:ascii="Verdana" w:hAnsi="Verdana"/>
                      <w:sz w:val="16"/>
                      <w:szCs w:val="16"/>
                      <w:lang w:val="en-US"/>
                    </w:rPr>
                  </w:pPr>
                  <w:r w:rsidRPr="00A900EF">
                    <w:rPr>
                      <w:rFonts w:ascii="Verdana" w:hAnsi="Verdana"/>
                      <w:sz w:val="16"/>
                      <w:szCs w:val="16"/>
                      <w:lang w:val="en-US"/>
                    </w:rPr>
                    <w:t>2</w:t>
                  </w:r>
                  <w:r w:rsidR="00F1357C">
                    <w:rPr>
                      <w:rFonts w:ascii="Verdana" w:hAnsi="Verdana"/>
                      <w:sz w:val="16"/>
                      <w:szCs w:val="16"/>
                      <w:lang w:val="en-US"/>
                    </w:rPr>
                    <w:t>7</w:t>
                  </w:r>
                </w:p>
              </w:tc>
              <w:tc>
                <w:tcPr>
                  <w:tcW w:w="822" w:type="dxa"/>
                  <w:vAlign w:val="center"/>
                </w:tcPr>
                <w:p w14:paraId="16D44D4C" w14:textId="77777777" w:rsidR="000E23DD" w:rsidRPr="00A900EF" w:rsidRDefault="000E23DD" w:rsidP="00FC3C1E">
                  <w:pPr>
                    <w:jc w:val="center"/>
                    <w:rPr>
                      <w:rFonts w:ascii="Verdana" w:hAnsi="Verdana"/>
                      <w:sz w:val="16"/>
                      <w:szCs w:val="16"/>
                      <w:lang w:val="en-US"/>
                    </w:rPr>
                  </w:pPr>
                  <w:r w:rsidRPr="00A900EF">
                    <w:rPr>
                      <w:rFonts w:ascii="Verdana" w:hAnsi="Verdana"/>
                      <w:sz w:val="16"/>
                      <w:szCs w:val="16"/>
                      <w:lang w:val="en-US"/>
                    </w:rPr>
                    <w:t>% p/p</w:t>
                  </w:r>
                </w:p>
              </w:tc>
              <w:tc>
                <w:tcPr>
                  <w:tcW w:w="1664" w:type="dxa"/>
                  <w:vAlign w:val="center"/>
                </w:tcPr>
                <w:p w14:paraId="69A62D4E" w14:textId="77777777" w:rsidR="000E23DD" w:rsidRPr="00A900EF" w:rsidRDefault="000E23DD" w:rsidP="00FC3C1E">
                  <w:pPr>
                    <w:snapToGrid w:val="0"/>
                    <w:jc w:val="center"/>
                    <w:rPr>
                      <w:rFonts w:ascii="Verdana" w:hAnsi="Verdana"/>
                      <w:sz w:val="16"/>
                      <w:szCs w:val="16"/>
                      <w:lang w:val="en-US"/>
                    </w:rPr>
                  </w:pPr>
                  <w:r w:rsidRPr="00A900EF">
                    <w:rPr>
                      <w:rFonts w:ascii="Verdana" w:hAnsi="Verdana"/>
                      <w:sz w:val="16"/>
                      <w:szCs w:val="16"/>
                      <w:lang w:val="en-US"/>
                    </w:rPr>
                    <w:t>IFU 3,1996</w:t>
                  </w:r>
                </w:p>
              </w:tc>
            </w:tr>
            <w:tr w:rsidR="000E23DD" w:rsidRPr="000E23DD" w14:paraId="5F85D79D" w14:textId="77777777" w:rsidTr="000E23DD">
              <w:trPr>
                <w:trHeight w:hRule="exact" w:val="501"/>
              </w:trPr>
              <w:tc>
                <w:tcPr>
                  <w:tcW w:w="1297" w:type="dxa"/>
                  <w:vAlign w:val="center"/>
                </w:tcPr>
                <w:p w14:paraId="50C6BD81" w14:textId="77777777" w:rsidR="000E23DD" w:rsidRPr="00A900EF" w:rsidRDefault="000E23DD" w:rsidP="00FC3C1E">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7360EB1B" w14:textId="77777777" w:rsidR="000E23DD" w:rsidRPr="00A900EF" w:rsidRDefault="000E23DD" w:rsidP="00F1357C">
                  <w:pPr>
                    <w:jc w:val="center"/>
                    <w:rPr>
                      <w:rFonts w:ascii="Verdana" w:hAnsi="Verdana"/>
                      <w:sz w:val="16"/>
                      <w:szCs w:val="16"/>
                      <w:lang w:val="en-US"/>
                    </w:rPr>
                  </w:pPr>
                  <w:r w:rsidRPr="00A900EF">
                    <w:rPr>
                      <w:rFonts w:ascii="Verdana" w:hAnsi="Verdana"/>
                      <w:sz w:val="16"/>
                      <w:szCs w:val="16"/>
                      <w:lang w:val="en-US"/>
                    </w:rPr>
                    <w:t>&gt;</w:t>
                  </w:r>
                  <w:r w:rsidR="00F1357C">
                    <w:rPr>
                      <w:rFonts w:ascii="Verdana" w:hAnsi="Verdana"/>
                      <w:sz w:val="16"/>
                      <w:szCs w:val="16"/>
                      <w:lang w:val="en-US"/>
                    </w:rPr>
                    <w:t>350</w:t>
                  </w:r>
                </w:p>
              </w:tc>
              <w:tc>
                <w:tcPr>
                  <w:tcW w:w="737" w:type="dxa"/>
                  <w:vAlign w:val="center"/>
                </w:tcPr>
                <w:p w14:paraId="68286491" w14:textId="77777777" w:rsidR="000E23DD" w:rsidRPr="00A900EF" w:rsidRDefault="000E23DD" w:rsidP="00FC3C1E">
                  <w:pPr>
                    <w:tabs>
                      <w:tab w:val="decimal" w:pos="12"/>
                    </w:tabs>
                    <w:jc w:val="center"/>
                    <w:rPr>
                      <w:rFonts w:ascii="Verdana" w:hAnsi="Verdana"/>
                      <w:sz w:val="16"/>
                      <w:szCs w:val="16"/>
                      <w:lang w:val="en-US"/>
                    </w:rPr>
                  </w:pPr>
                </w:p>
              </w:tc>
              <w:tc>
                <w:tcPr>
                  <w:tcW w:w="811" w:type="dxa"/>
                  <w:vAlign w:val="center"/>
                </w:tcPr>
                <w:p w14:paraId="70A6EEF5" w14:textId="77777777" w:rsidR="000E23DD" w:rsidRPr="00A900EF" w:rsidRDefault="000E23DD" w:rsidP="00FC3C1E">
                  <w:pPr>
                    <w:tabs>
                      <w:tab w:val="decimal" w:pos="12"/>
                      <w:tab w:val="decimal" w:pos="417"/>
                    </w:tabs>
                    <w:jc w:val="center"/>
                    <w:rPr>
                      <w:rFonts w:ascii="Verdana" w:hAnsi="Verdana"/>
                      <w:sz w:val="16"/>
                      <w:szCs w:val="16"/>
                      <w:lang w:val="en-US"/>
                    </w:rPr>
                  </w:pPr>
                </w:p>
              </w:tc>
              <w:tc>
                <w:tcPr>
                  <w:tcW w:w="822" w:type="dxa"/>
                  <w:vAlign w:val="center"/>
                </w:tcPr>
                <w:p w14:paraId="4F2A1681" w14:textId="77777777" w:rsidR="000E23DD" w:rsidRPr="00A900EF" w:rsidRDefault="000E23DD" w:rsidP="00FC3C1E">
                  <w:pPr>
                    <w:jc w:val="center"/>
                    <w:rPr>
                      <w:rFonts w:ascii="Verdana" w:hAnsi="Verdana"/>
                      <w:sz w:val="16"/>
                      <w:szCs w:val="16"/>
                      <w:lang w:val="en-US"/>
                    </w:rPr>
                  </w:pPr>
                  <w:r w:rsidRPr="00A900EF">
                    <w:rPr>
                      <w:rFonts w:ascii="Verdana" w:hAnsi="Verdana"/>
                      <w:sz w:val="16"/>
                      <w:szCs w:val="16"/>
                      <w:lang w:val="en-US"/>
                    </w:rPr>
                    <w:t>mg/l</w:t>
                  </w:r>
                </w:p>
              </w:tc>
              <w:tc>
                <w:tcPr>
                  <w:tcW w:w="1664" w:type="dxa"/>
                  <w:vAlign w:val="center"/>
                </w:tcPr>
                <w:p w14:paraId="1CAE231D" w14:textId="77777777" w:rsidR="000E23DD" w:rsidRPr="00A900EF" w:rsidRDefault="000E23DD" w:rsidP="00FC3C1E">
                  <w:pPr>
                    <w:snapToGrid w:val="0"/>
                    <w:jc w:val="center"/>
                    <w:rPr>
                      <w:rFonts w:ascii="Verdana" w:hAnsi="Verdana"/>
                      <w:sz w:val="16"/>
                      <w:szCs w:val="16"/>
                      <w:lang w:val="en-US"/>
                    </w:rPr>
                  </w:pPr>
                  <w:r w:rsidRPr="00A900EF">
                    <w:rPr>
                      <w:rFonts w:ascii="Verdana" w:hAnsi="Verdana"/>
                      <w:sz w:val="16"/>
                      <w:szCs w:val="16"/>
                      <w:lang w:val="en-US"/>
                    </w:rPr>
                    <w:t>Internal method</w:t>
                  </w:r>
                </w:p>
              </w:tc>
            </w:tr>
            <w:tr w:rsidR="000E23DD" w:rsidRPr="002476AA" w14:paraId="156DDB82" w14:textId="77777777" w:rsidTr="007E704D">
              <w:trPr>
                <w:trHeight w:hRule="exact" w:val="863"/>
              </w:trPr>
              <w:tc>
                <w:tcPr>
                  <w:tcW w:w="1297" w:type="dxa"/>
                  <w:vAlign w:val="center"/>
                </w:tcPr>
                <w:p w14:paraId="2CAD9833" w14:textId="77777777" w:rsidR="000E23DD" w:rsidRPr="00A900EF" w:rsidRDefault="000E23DD" w:rsidP="00FC3C1E">
                  <w:pPr>
                    <w:jc w:val="center"/>
                    <w:rPr>
                      <w:rFonts w:ascii="Verdana" w:hAnsi="Verdana"/>
                      <w:i/>
                      <w:sz w:val="16"/>
                      <w:szCs w:val="16"/>
                      <w:lang w:val="en-US"/>
                    </w:rPr>
                  </w:pPr>
                  <w:r w:rsidRPr="00A900EF">
                    <w:rPr>
                      <w:rFonts w:ascii="Verdana" w:hAnsi="Verdana"/>
                      <w:i/>
                      <w:sz w:val="16"/>
                      <w:szCs w:val="16"/>
                      <w:lang w:val="en-US"/>
                    </w:rPr>
                    <w:t>Pulp at 1500 rpm for 10 min.</w:t>
                  </w:r>
                </w:p>
              </w:tc>
              <w:tc>
                <w:tcPr>
                  <w:tcW w:w="825" w:type="dxa"/>
                  <w:vAlign w:val="center"/>
                </w:tcPr>
                <w:p w14:paraId="1AB4A12A" w14:textId="77777777" w:rsidR="000E23DD" w:rsidRPr="00A900EF" w:rsidRDefault="000E23DD" w:rsidP="00FC3C1E">
                  <w:pPr>
                    <w:jc w:val="center"/>
                    <w:rPr>
                      <w:rFonts w:ascii="Verdana" w:hAnsi="Verdana"/>
                      <w:sz w:val="16"/>
                      <w:szCs w:val="16"/>
                      <w:lang w:val="en-US"/>
                    </w:rPr>
                  </w:pPr>
                </w:p>
              </w:tc>
              <w:tc>
                <w:tcPr>
                  <w:tcW w:w="737" w:type="dxa"/>
                  <w:vAlign w:val="center"/>
                </w:tcPr>
                <w:p w14:paraId="1E978A6C" w14:textId="77777777" w:rsidR="000E23DD" w:rsidRPr="00A900EF" w:rsidRDefault="00F1357C" w:rsidP="00FC3C1E">
                  <w:pPr>
                    <w:tabs>
                      <w:tab w:val="decimal" w:pos="12"/>
                    </w:tabs>
                    <w:jc w:val="center"/>
                    <w:rPr>
                      <w:rFonts w:ascii="Verdana" w:hAnsi="Verdana"/>
                      <w:sz w:val="16"/>
                      <w:szCs w:val="16"/>
                      <w:lang w:val="en-US"/>
                    </w:rPr>
                  </w:pPr>
                  <w:r>
                    <w:rPr>
                      <w:rFonts w:ascii="Verdana" w:hAnsi="Verdana"/>
                      <w:sz w:val="16"/>
                      <w:szCs w:val="16"/>
                      <w:lang w:val="en-US"/>
                    </w:rPr>
                    <w:t>0</w:t>
                  </w:r>
                </w:p>
              </w:tc>
              <w:tc>
                <w:tcPr>
                  <w:tcW w:w="811" w:type="dxa"/>
                  <w:vAlign w:val="center"/>
                </w:tcPr>
                <w:p w14:paraId="36A6139F" w14:textId="77777777" w:rsidR="000E23DD" w:rsidRPr="00A900EF" w:rsidRDefault="000E23DD" w:rsidP="00F1357C">
                  <w:pPr>
                    <w:tabs>
                      <w:tab w:val="decimal" w:pos="12"/>
                      <w:tab w:val="decimal" w:pos="417"/>
                    </w:tabs>
                    <w:jc w:val="center"/>
                    <w:rPr>
                      <w:rFonts w:ascii="Verdana" w:hAnsi="Verdana"/>
                      <w:sz w:val="16"/>
                      <w:szCs w:val="16"/>
                      <w:lang w:val="en-US"/>
                    </w:rPr>
                  </w:pPr>
                  <w:r w:rsidRPr="00A900EF">
                    <w:rPr>
                      <w:rFonts w:ascii="Verdana" w:hAnsi="Verdana"/>
                      <w:sz w:val="16"/>
                      <w:szCs w:val="16"/>
                      <w:lang w:val="en-US"/>
                    </w:rPr>
                    <w:t>1</w:t>
                  </w:r>
                </w:p>
              </w:tc>
              <w:tc>
                <w:tcPr>
                  <w:tcW w:w="822" w:type="dxa"/>
                  <w:vAlign w:val="center"/>
                </w:tcPr>
                <w:p w14:paraId="1C4B920E" w14:textId="77777777" w:rsidR="000E23DD" w:rsidRPr="00A900EF" w:rsidRDefault="000E23DD" w:rsidP="00FC3C1E">
                  <w:pPr>
                    <w:snapToGrid w:val="0"/>
                    <w:jc w:val="center"/>
                    <w:rPr>
                      <w:rFonts w:ascii="Verdana" w:hAnsi="Verdana"/>
                      <w:sz w:val="16"/>
                      <w:szCs w:val="16"/>
                      <w:lang w:val="en-US"/>
                    </w:rPr>
                  </w:pPr>
                  <w:r w:rsidRPr="00A900EF">
                    <w:rPr>
                      <w:rFonts w:ascii="Verdana" w:hAnsi="Verdana"/>
                      <w:sz w:val="16"/>
                      <w:szCs w:val="16"/>
                      <w:lang w:val="en-US"/>
                    </w:rPr>
                    <w:t>% v/v</w:t>
                  </w:r>
                </w:p>
              </w:tc>
              <w:tc>
                <w:tcPr>
                  <w:tcW w:w="1664" w:type="dxa"/>
                  <w:vAlign w:val="center"/>
                </w:tcPr>
                <w:p w14:paraId="1A2EEE04" w14:textId="77777777" w:rsidR="000E23DD" w:rsidRPr="00A900EF" w:rsidRDefault="000E23DD" w:rsidP="00FC3C1E">
                  <w:pPr>
                    <w:jc w:val="center"/>
                    <w:rPr>
                      <w:rFonts w:ascii="Verdana" w:hAnsi="Verdana"/>
                      <w:sz w:val="16"/>
                      <w:szCs w:val="16"/>
                      <w:lang w:val="en-US"/>
                    </w:rPr>
                  </w:pPr>
                  <w:r w:rsidRPr="00A900EF">
                    <w:rPr>
                      <w:rFonts w:ascii="Verdana" w:hAnsi="Verdana"/>
                      <w:sz w:val="16"/>
                      <w:szCs w:val="16"/>
                      <w:lang w:val="en-US"/>
                    </w:rPr>
                    <w:t>IFU 60,1991</w:t>
                  </w:r>
                </w:p>
              </w:tc>
            </w:tr>
            <w:tr w:rsidR="002476AA" w:rsidRPr="0079512F" w14:paraId="3C33EB86" w14:textId="77777777" w:rsidTr="007E704D">
              <w:trPr>
                <w:trHeight w:hRule="exact" w:val="863"/>
              </w:trPr>
              <w:tc>
                <w:tcPr>
                  <w:tcW w:w="1297" w:type="dxa"/>
                  <w:vAlign w:val="center"/>
                </w:tcPr>
                <w:p w14:paraId="328ACBB7" w14:textId="77777777" w:rsidR="002476AA" w:rsidRPr="00A900EF" w:rsidRDefault="002476AA" w:rsidP="002476AA">
                  <w:pPr>
                    <w:jc w:val="center"/>
                    <w:rPr>
                      <w:rFonts w:ascii="Verdana" w:hAnsi="Verdana"/>
                      <w:i/>
                      <w:sz w:val="16"/>
                      <w:szCs w:val="16"/>
                      <w:lang w:val="en-US"/>
                    </w:rPr>
                  </w:pPr>
                  <w:r w:rsidRPr="00A900EF">
                    <w:rPr>
                      <w:rFonts w:ascii="Verdana" w:hAnsi="Verdana"/>
                      <w:i/>
                      <w:sz w:val="16"/>
                      <w:szCs w:val="16"/>
                      <w:lang w:val="en-US"/>
                    </w:rPr>
                    <w:t xml:space="preserve">Pulp at </w:t>
                  </w:r>
                  <w:r>
                    <w:rPr>
                      <w:rFonts w:ascii="Verdana" w:hAnsi="Verdana"/>
                      <w:i/>
                      <w:sz w:val="16"/>
                      <w:szCs w:val="16"/>
                      <w:lang w:val="en-US"/>
                    </w:rPr>
                    <w:t>30</w:t>
                  </w:r>
                  <w:r w:rsidRPr="00A900EF">
                    <w:rPr>
                      <w:rFonts w:ascii="Verdana" w:hAnsi="Verdana"/>
                      <w:i/>
                      <w:sz w:val="16"/>
                      <w:szCs w:val="16"/>
                      <w:lang w:val="en-US"/>
                    </w:rPr>
                    <w:t>00 rpm for 10 min.</w:t>
                  </w:r>
                </w:p>
              </w:tc>
              <w:tc>
                <w:tcPr>
                  <w:tcW w:w="825" w:type="dxa"/>
                  <w:vAlign w:val="center"/>
                </w:tcPr>
                <w:p w14:paraId="11B5FBE2" w14:textId="77777777" w:rsidR="002476AA" w:rsidRPr="00A900EF" w:rsidRDefault="002476AA" w:rsidP="002476AA">
                  <w:pPr>
                    <w:jc w:val="center"/>
                    <w:rPr>
                      <w:rFonts w:ascii="Verdana" w:hAnsi="Verdana"/>
                      <w:sz w:val="16"/>
                      <w:szCs w:val="16"/>
                      <w:lang w:val="en-US"/>
                    </w:rPr>
                  </w:pPr>
                </w:p>
              </w:tc>
              <w:tc>
                <w:tcPr>
                  <w:tcW w:w="737" w:type="dxa"/>
                  <w:vAlign w:val="center"/>
                </w:tcPr>
                <w:p w14:paraId="0D8CBCC2" w14:textId="77777777" w:rsidR="002476AA" w:rsidRPr="00A900EF" w:rsidRDefault="002476AA" w:rsidP="002476AA">
                  <w:pPr>
                    <w:tabs>
                      <w:tab w:val="decimal" w:pos="12"/>
                    </w:tabs>
                    <w:jc w:val="center"/>
                    <w:rPr>
                      <w:rFonts w:ascii="Verdana" w:hAnsi="Verdana"/>
                      <w:sz w:val="16"/>
                      <w:szCs w:val="16"/>
                      <w:lang w:val="en-US"/>
                    </w:rPr>
                  </w:pPr>
                  <w:r>
                    <w:rPr>
                      <w:rFonts w:ascii="Verdana" w:hAnsi="Verdana"/>
                      <w:sz w:val="16"/>
                      <w:szCs w:val="16"/>
                      <w:lang w:val="en-US"/>
                    </w:rPr>
                    <w:t>0</w:t>
                  </w:r>
                </w:p>
              </w:tc>
              <w:tc>
                <w:tcPr>
                  <w:tcW w:w="811" w:type="dxa"/>
                  <w:vAlign w:val="center"/>
                </w:tcPr>
                <w:p w14:paraId="6B322608" w14:textId="77777777" w:rsidR="002476AA" w:rsidRPr="00A900EF" w:rsidRDefault="002476AA" w:rsidP="002476AA">
                  <w:pPr>
                    <w:tabs>
                      <w:tab w:val="decimal" w:pos="12"/>
                      <w:tab w:val="decimal" w:pos="417"/>
                    </w:tabs>
                    <w:jc w:val="center"/>
                    <w:rPr>
                      <w:rFonts w:ascii="Verdana" w:hAnsi="Verdana"/>
                      <w:sz w:val="16"/>
                      <w:szCs w:val="16"/>
                      <w:lang w:val="en-US"/>
                    </w:rPr>
                  </w:pPr>
                  <w:r>
                    <w:rPr>
                      <w:rFonts w:ascii="Verdana" w:hAnsi="Verdana"/>
                      <w:sz w:val="16"/>
                      <w:szCs w:val="16"/>
                      <w:lang w:val="en-US"/>
                    </w:rPr>
                    <w:t>0.5</w:t>
                  </w:r>
                </w:p>
              </w:tc>
              <w:tc>
                <w:tcPr>
                  <w:tcW w:w="822" w:type="dxa"/>
                  <w:vAlign w:val="center"/>
                </w:tcPr>
                <w:p w14:paraId="7DE9ECA6" w14:textId="77777777" w:rsidR="002476AA" w:rsidRPr="00A900EF" w:rsidRDefault="002476AA" w:rsidP="002476AA">
                  <w:pPr>
                    <w:snapToGrid w:val="0"/>
                    <w:jc w:val="center"/>
                    <w:rPr>
                      <w:rFonts w:ascii="Verdana" w:hAnsi="Verdana"/>
                      <w:sz w:val="16"/>
                      <w:szCs w:val="16"/>
                      <w:lang w:val="en-US"/>
                    </w:rPr>
                  </w:pPr>
                  <w:r w:rsidRPr="00A900EF">
                    <w:rPr>
                      <w:rFonts w:ascii="Verdana" w:hAnsi="Verdana"/>
                      <w:sz w:val="16"/>
                      <w:szCs w:val="16"/>
                      <w:lang w:val="en-US"/>
                    </w:rPr>
                    <w:t>% v/v</w:t>
                  </w:r>
                </w:p>
              </w:tc>
              <w:tc>
                <w:tcPr>
                  <w:tcW w:w="1664" w:type="dxa"/>
                  <w:vAlign w:val="center"/>
                </w:tcPr>
                <w:p w14:paraId="1228A44D" w14:textId="77777777" w:rsidR="002476AA" w:rsidRPr="00A900EF" w:rsidRDefault="002476AA" w:rsidP="002476AA">
                  <w:pPr>
                    <w:jc w:val="center"/>
                    <w:rPr>
                      <w:rFonts w:ascii="Verdana" w:hAnsi="Verdana"/>
                      <w:sz w:val="16"/>
                      <w:szCs w:val="16"/>
                      <w:lang w:val="en-US"/>
                    </w:rPr>
                  </w:pPr>
                  <w:r w:rsidRPr="00A900EF">
                    <w:rPr>
                      <w:rFonts w:ascii="Verdana" w:hAnsi="Verdana"/>
                      <w:sz w:val="16"/>
                      <w:szCs w:val="16"/>
                      <w:lang w:val="en-US"/>
                    </w:rPr>
                    <w:t>IFU 60,1991</w:t>
                  </w:r>
                </w:p>
              </w:tc>
            </w:tr>
          </w:tbl>
          <w:p w14:paraId="2EDF4D7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B747B51" w14:textId="77777777" w:rsidTr="00583DB6">
        <w:trPr>
          <w:trHeight w:val="8345"/>
        </w:trPr>
        <w:tc>
          <w:tcPr>
            <w:tcW w:w="9210" w:type="dxa"/>
            <w:tcBorders>
              <w:top w:val="nil"/>
            </w:tcBorders>
          </w:tcPr>
          <w:p w14:paraId="0058316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16DC0DD" w14:textId="77777777" w:rsidTr="00953535">
              <w:trPr>
                <w:trHeight w:hRule="exact" w:val="501"/>
                <w:tblHeader/>
              </w:trPr>
              <w:tc>
                <w:tcPr>
                  <w:tcW w:w="1303" w:type="dxa"/>
                  <w:vAlign w:val="center"/>
                </w:tcPr>
                <w:p w14:paraId="526C56F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15243E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C04309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7C9D13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146D526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40FEFE4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D58FB" w:rsidRPr="0079512F" w14:paraId="110C398B" w14:textId="77777777" w:rsidTr="00E50C62">
              <w:trPr>
                <w:trHeight w:hRule="exact" w:val="680"/>
                <w:tblHeader/>
              </w:trPr>
              <w:tc>
                <w:tcPr>
                  <w:tcW w:w="1303" w:type="dxa"/>
                  <w:vAlign w:val="center"/>
                </w:tcPr>
                <w:p w14:paraId="3A8C944F" w14:textId="77777777" w:rsidR="00CD58FB" w:rsidRPr="00A900EF" w:rsidRDefault="00CD58FB" w:rsidP="00CD58FB">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3E22731D"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4AA70643"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04A8134F"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14:paraId="3EF95E71"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FA8FD59" w14:textId="77777777" w:rsidR="00CD58FB" w:rsidRDefault="00CD58FB" w:rsidP="00CD58F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D58FB" w:rsidRPr="0079512F" w14:paraId="433E40D3" w14:textId="77777777" w:rsidTr="00E50C62">
              <w:trPr>
                <w:trHeight w:hRule="exact" w:val="680"/>
                <w:tblHeader/>
              </w:trPr>
              <w:tc>
                <w:tcPr>
                  <w:tcW w:w="1303" w:type="dxa"/>
                  <w:vAlign w:val="center"/>
                </w:tcPr>
                <w:p w14:paraId="1D0846DD" w14:textId="77777777" w:rsidR="00CD58FB" w:rsidRPr="00A900EF" w:rsidRDefault="00CD58FB" w:rsidP="00CD58FB">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61935D0E"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6D65DAF1"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78D4F3A"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032551B2"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9BBC340" w14:textId="77777777" w:rsidR="00CD58FB" w:rsidRDefault="00CD58FB" w:rsidP="00CD58F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D58FB" w:rsidRPr="0079512F" w14:paraId="79BD1A2B" w14:textId="77777777" w:rsidTr="00E50C62">
              <w:trPr>
                <w:trHeight w:hRule="exact" w:val="680"/>
                <w:tblHeader/>
              </w:trPr>
              <w:tc>
                <w:tcPr>
                  <w:tcW w:w="1303" w:type="dxa"/>
                  <w:vAlign w:val="center"/>
                </w:tcPr>
                <w:p w14:paraId="4649AF93" w14:textId="77777777" w:rsidR="00CD58FB" w:rsidRPr="00A900EF" w:rsidRDefault="00CD58FB" w:rsidP="00CD58FB">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13E17AD7"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4C3234D0"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3D20FDEF"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35BA82A8"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F332FC9" w14:textId="77777777" w:rsidR="00CD58FB" w:rsidRDefault="00CD58FB" w:rsidP="00CD58F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D58FB" w:rsidRPr="0079512F" w14:paraId="0E7C9B70" w14:textId="77777777" w:rsidTr="00E50C62">
              <w:trPr>
                <w:trHeight w:hRule="exact" w:val="680"/>
                <w:tblHeader/>
              </w:trPr>
              <w:tc>
                <w:tcPr>
                  <w:tcW w:w="1303" w:type="dxa"/>
                  <w:vAlign w:val="center"/>
                </w:tcPr>
                <w:p w14:paraId="66A1CFE4" w14:textId="77777777" w:rsidR="00CD58FB" w:rsidRPr="00A900EF" w:rsidRDefault="00CD58FB" w:rsidP="00CD58FB">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68B149CC"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74690D7E"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D379AAC"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5935BB15"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D57058B" w14:textId="77777777" w:rsidR="00CD58FB" w:rsidRDefault="00CD58FB" w:rsidP="00CD58F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D58FB" w:rsidRPr="0079512F" w14:paraId="5094D7CE" w14:textId="77777777" w:rsidTr="00E50C62">
              <w:trPr>
                <w:trHeight w:hRule="exact" w:val="680"/>
                <w:tblHeader/>
              </w:trPr>
              <w:tc>
                <w:tcPr>
                  <w:tcW w:w="1303" w:type="dxa"/>
                  <w:vAlign w:val="center"/>
                </w:tcPr>
                <w:p w14:paraId="5D63C791" w14:textId="77777777" w:rsidR="00CD58FB" w:rsidRPr="00A900EF" w:rsidRDefault="00CD58FB" w:rsidP="00CD58FB">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57EBE223"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0F4F381A"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6D27F9AF"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31A2B047"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9515774" w14:textId="77777777" w:rsidR="00CD58FB" w:rsidRDefault="00CD58FB" w:rsidP="00CD58F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D58FB" w:rsidRPr="0079512F" w14:paraId="4EAC9305" w14:textId="77777777" w:rsidTr="00E50C62">
              <w:trPr>
                <w:trHeight w:hRule="exact" w:val="680"/>
                <w:tblHeader/>
              </w:trPr>
              <w:tc>
                <w:tcPr>
                  <w:tcW w:w="1303" w:type="dxa"/>
                  <w:vAlign w:val="center"/>
                </w:tcPr>
                <w:p w14:paraId="7927CB6E" w14:textId="77777777" w:rsidR="00CD58FB" w:rsidRPr="00A900EF" w:rsidRDefault="00CD58FB" w:rsidP="00CD58FB">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06B433C0"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4A31F8BC"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A200FAC"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3B062F59" w14:textId="77777777" w:rsidR="00CD58FB" w:rsidRPr="00A900EF" w:rsidRDefault="00CD58FB" w:rsidP="00CD58F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7533887" w14:textId="77777777" w:rsidR="00CD58FB" w:rsidRDefault="00CD58FB" w:rsidP="00CD58FB">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D9109F2"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29E1C19C" w14:textId="77777777" w:rsidTr="00977461">
              <w:trPr>
                <w:trHeight w:hRule="exact" w:val="510"/>
                <w:jc w:val="center"/>
              </w:trPr>
              <w:tc>
                <w:tcPr>
                  <w:tcW w:w="2228" w:type="dxa"/>
                  <w:vAlign w:val="center"/>
                </w:tcPr>
                <w:p w14:paraId="50376EA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799D6338"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5F4580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6E313D02" w14:textId="77777777" w:rsidTr="00977461">
              <w:trPr>
                <w:trHeight w:hRule="exact" w:val="510"/>
                <w:jc w:val="center"/>
              </w:trPr>
              <w:tc>
                <w:tcPr>
                  <w:tcW w:w="2228" w:type="dxa"/>
                  <w:vAlign w:val="center"/>
                </w:tcPr>
                <w:p w14:paraId="54CD58EF"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4D9ABCD" w14:textId="77777777" w:rsidR="000E23DD" w:rsidRPr="00A900EF" w:rsidRDefault="00F1357C" w:rsidP="00FC3C1E">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0DA0D5A8" w14:textId="77777777" w:rsidR="000E23DD" w:rsidRPr="00A900EF" w:rsidRDefault="000E23DD" w:rsidP="00FC3C1E">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58035157" w14:textId="77777777" w:rsidTr="00977461">
              <w:trPr>
                <w:trHeight w:hRule="exact" w:val="510"/>
                <w:jc w:val="center"/>
              </w:trPr>
              <w:tc>
                <w:tcPr>
                  <w:tcW w:w="2228" w:type="dxa"/>
                  <w:vAlign w:val="center"/>
                </w:tcPr>
                <w:p w14:paraId="71FE71A8"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495B24A7" w14:textId="77777777" w:rsidR="000E23DD" w:rsidRPr="00A900EF" w:rsidRDefault="000E23DD" w:rsidP="00FC3C1E">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489A06CA" w14:textId="77777777" w:rsidR="000E23DD" w:rsidRPr="00A900EF" w:rsidRDefault="000E23DD" w:rsidP="00FC3C1E">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57468E87" w14:textId="77777777" w:rsidTr="00977461">
              <w:trPr>
                <w:trHeight w:hRule="exact" w:val="510"/>
                <w:jc w:val="center"/>
              </w:trPr>
              <w:tc>
                <w:tcPr>
                  <w:tcW w:w="2228" w:type="dxa"/>
                  <w:vAlign w:val="center"/>
                </w:tcPr>
                <w:p w14:paraId="12546E45"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4C17039D" w14:textId="77777777" w:rsidR="000E23DD" w:rsidRPr="00A900EF" w:rsidRDefault="000E23DD" w:rsidP="00FC3C1E">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29F280DE" w14:textId="77777777" w:rsidR="000E23DD" w:rsidRPr="00A900EF" w:rsidRDefault="000E23DD" w:rsidP="00FC3C1E">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0D0CCC3B" w14:textId="77777777" w:rsidTr="00977461">
              <w:trPr>
                <w:trHeight w:hRule="exact" w:val="510"/>
                <w:jc w:val="center"/>
              </w:trPr>
              <w:tc>
                <w:tcPr>
                  <w:tcW w:w="2228" w:type="dxa"/>
                  <w:vAlign w:val="center"/>
                </w:tcPr>
                <w:p w14:paraId="48D6AEA1"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EF62B4E" w14:textId="77777777" w:rsidR="000E23DD" w:rsidRPr="00A900EF" w:rsidRDefault="000E23DD" w:rsidP="00FC3C1E">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74E840D9" w14:textId="77777777" w:rsidR="000E23DD" w:rsidRPr="00A900EF" w:rsidRDefault="000E23DD" w:rsidP="00FC3C1E">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3F03AF9A" w14:textId="77777777" w:rsidR="004A7EF7" w:rsidRPr="002C594E" w:rsidRDefault="004A7EF7" w:rsidP="00853353">
            <w:pPr>
              <w:spacing w:before="100" w:beforeAutospacing="1"/>
              <w:rPr>
                <w:rFonts w:ascii="Verdana" w:hAnsi="Verdana"/>
                <w:b/>
                <w:sz w:val="8"/>
                <w:szCs w:val="8"/>
                <w:lang w:val="en-US"/>
              </w:rPr>
            </w:pPr>
          </w:p>
        </w:tc>
      </w:tr>
    </w:tbl>
    <w:p w14:paraId="0EAB9A23"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74DA2" w14:paraId="6F3C1E6A" w14:textId="77777777" w:rsidTr="00953535">
        <w:trPr>
          <w:trHeight w:val="3809"/>
        </w:trPr>
        <w:tc>
          <w:tcPr>
            <w:tcW w:w="9210" w:type="dxa"/>
          </w:tcPr>
          <w:p w14:paraId="6844DDAB"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4F8E8BA" w14:textId="77777777" w:rsidR="00F22E8E" w:rsidRPr="002C594E" w:rsidRDefault="00F22E8E" w:rsidP="00F22E8E">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C04E7DC" w14:textId="77777777" w:rsidR="00F22E8E" w:rsidRPr="002C594E" w:rsidRDefault="00F22E8E" w:rsidP="00F22E8E">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33FB6EA" w14:textId="77777777" w:rsidR="00F22E8E" w:rsidRPr="002C594E" w:rsidRDefault="00F22E8E" w:rsidP="00F22E8E">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E592099" w14:textId="77777777" w:rsidR="00F22E8E" w:rsidRPr="002C594E" w:rsidRDefault="00F22E8E" w:rsidP="00F22E8E">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C447581" w14:textId="77777777" w:rsidR="00F22E8E" w:rsidRPr="002C594E" w:rsidRDefault="00F22E8E" w:rsidP="00F22E8E">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95CD3AC" w14:textId="77777777" w:rsidR="00F22E8E" w:rsidRPr="002C594E" w:rsidRDefault="00F22E8E" w:rsidP="00F22E8E">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19312010" w14:textId="77777777" w:rsidR="00F22E8E" w:rsidRPr="002C594E" w:rsidRDefault="00F22E8E" w:rsidP="00F22E8E">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CA7D098" w14:textId="77777777" w:rsidR="00F22E8E" w:rsidRPr="002C594E" w:rsidRDefault="00F22E8E" w:rsidP="00F22E8E">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CFA1556" w14:textId="77777777" w:rsidR="00F22E8E" w:rsidRPr="002C594E" w:rsidRDefault="00F22E8E" w:rsidP="00F22E8E">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1114DF9" w14:textId="77777777" w:rsidR="00F22E8E" w:rsidRPr="002C594E" w:rsidRDefault="00F22E8E" w:rsidP="00F22E8E">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FE9191B" w14:textId="77777777" w:rsidR="00F22E8E" w:rsidRPr="002C594E" w:rsidRDefault="00F22E8E" w:rsidP="00F22E8E">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C74FDDF" w14:textId="77777777" w:rsidR="003F1487" w:rsidRPr="002C594E" w:rsidRDefault="00F22E8E" w:rsidP="00F22E8E">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7067B081"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74DA2" w14:paraId="0309E781" w14:textId="77777777" w:rsidTr="00F66929">
        <w:trPr>
          <w:trHeight w:val="557"/>
        </w:trPr>
        <w:tc>
          <w:tcPr>
            <w:tcW w:w="9210" w:type="dxa"/>
            <w:shd w:val="clear" w:color="auto" w:fill="auto"/>
          </w:tcPr>
          <w:p w14:paraId="54EB498F"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171E729"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844CC1C" w14:textId="77777777" w:rsidR="004F6DBD" w:rsidRPr="00F70319" w:rsidRDefault="005D6FC3" w:rsidP="004F6DBD">
            <w:pPr>
              <w:spacing w:before="120"/>
              <w:jc w:val="both"/>
              <w:rPr>
                <w:rFonts w:ascii="Verdana" w:hAnsi="Verdana"/>
                <w:lang w:val="en-US"/>
              </w:rPr>
            </w:pPr>
            <w:r w:rsidRPr="002C594E">
              <w:rPr>
                <w:rFonts w:ascii="Verdana" w:hAnsi="Verdana"/>
                <w:lang w:val="en-US"/>
              </w:rPr>
              <w:tab/>
            </w:r>
            <w:r w:rsidR="004F6DBD" w:rsidRPr="00F70319">
              <w:rPr>
                <w:rFonts w:ascii="Verdana" w:hAnsi="Verdana"/>
                <w:lang w:val="en-US"/>
              </w:rPr>
              <w:t>D 09.01 01 – D 09.01 13</w:t>
            </w:r>
          </w:p>
          <w:p w14:paraId="72572652" w14:textId="77777777" w:rsidR="004F6DBD" w:rsidRPr="002C594E" w:rsidRDefault="004F6DBD" w:rsidP="004F6DBD">
            <w:pPr>
              <w:spacing w:before="120"/>
              <w:jc w:val="center"/>
              <w:rPr>
                <w:rFonts w:ascii="Verdana" w:hAnsi="Verdana"/>
                <w:b/>
                <w:i/>
                <w:lang w:val="en-US"/>
              </w:rPr>
            </w:pPr>
            <w:r w:rsidRPr="002C594E">
              <w:rPr>
                <w:rFonts w:ascii="Verdana" w:hAnsi="Verdana"/>
                <w:b/>
                <w:i/>
                <w:lang w:val="en-US"/>
              </w:rPr>
              <w:t>Phases of process</w:t>
            </w:r>
          </w:p>
          <w:p w14:paraId="70D052EB" w14:textId="14661FAD" w:rsidR="008D68FC" w:rsidRPr="002C594E" w:rsidRDefault="004F6DBD" w:rsidP="004F6DBD">
            <w:pPr>
              <w:pStyle w:val="PreformattatoHTML"/>
              <w:shd w:val="clear" w:color="auto" w:fill="FFFFFF"/>
              <w:spacing w:before="120"/>
              <w:ind w:left="284" w:hanging="284"/>
              <w:rPr>
                <w:rFonts w:ascii="Verdana" w:hAnsi="Verdana"/>
                <w:lang w:val="en-US"/>
              </w:rPr>
            </w:pPr>
            <w:r>
              <w:rPr>
                <w:rFonts w:ascii="Verdana" w:hAnsi="Verdana"/>
                <w:lang w:val="en-US"/>
              </w:rPr>
              <w:tab/>
            </w:r>
            <w:r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Pr>
                <w:rFonts w:ascii="Verdana" w:hAnsi="Verdana"/>
                <w:lang w:val="en-US"/>
              </w:rPr>
              <w:t>and magnetic trap</w:t>
            </w:r>
            <w:r w:rsidRPr="002C594E">
              <w:rPr>
                <w:rFonts w:ascii="Verdana" w:hAnsi="Verdana"/>
                <w:lang w:val="en-US"/>
              </w:rPr>
              <w:t xml:space="preserve"> </w:t>
            </w:r>
            <w:r>
              <w:rPr>
                <w:rFonts w:ascii="Verdana" w:hAnsi="Verdana"/>
                <w:lang w:val="en-US"/>
              </w:rPr>
              <w:t xml:space="preserve">- </w:t>
            </w:r>
            <w:r w:rsidRPr="00F70319">
              <w:rPr>
                <w:rFonts w:ascii="Verdana" w:hAnsi="Verdana"/>
                <w:lang w:val="en-US"/>
              </w:rPr>
              <w:t>Packing – Freezing – Storage – Loading on the truck</w:t>
            </w:r>
          </w:p>
        </w:tc>
      </w:tr>
    </w:tbl>
    <w:p w14:paraId="2E02E32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A74DA2" w14:paraId="0DE5B5A6" w14:textId="77777777" w:rsidTr="00E502AA">
        <w:trPr>
          <w:trHeight w:val="1129"/>
        </w:trPr>
        <w:tc>
          <w:tcPr>
            <w:tcW w:w="9356" w:type="dxa"/>
            <w:shd w:val="clear" w:color="auto" w:fill="auto"/>
          </w:tcPr>
          <w:p w14:paraId="3FD13E3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94C95CD"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A1BC0CC"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212E516F" w14:textId="77777777" w:rsidTr="00482084">
              <w:tc>
                <w:tcPr>
                  <w:tcW w:w="1087" w:type="dxa"/>
                </w:tcPr>
                <w:p w14:paraId="45C03E7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B28DB01" w14:textId="5C256F28" w:rsidR="00163F15" w:rsidRPr="002C594E" w:rsidRDefault="00F85EB8" w:rsidP="00172D78">
                  <w:pPr>
                    <w:spacing w:before="120"/>
                    <w:rPr>
                      <w:rFonts w:ascii="Verdana" w:hAnsi="Verdana"/>
                      <w:sz w:val="16"/>
                      <w:szCs w:val="16"/>
                      <w:lang w:val="en-US"/>
                    </w:rPr>
                  </w:pPr>
                  <w:r>
                    <w:rPr>
                      <w:rFonts w:ascii="Verdana" w:hAnsi="Verdana"/>
                      <w:sz w:val="16"/>
                      <w:szCs w:val="16"/>
                      <w:lang w:val="en-US"/>
                    </w:rPr>
                    <w:t>2</w:t>
                  </w:r>
                  <w:r w:rsidR="00A74DA2">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6966A0A9" w14:textId="77777777" w:rsidR="00163F15" w:rsidRPr="002C594E" w:rsidRDefault="00163F15" w:rsidP="00172D78">
                  <w:pPr>
                    <w:spacing w:before="120"/>
                    <w:jc w:val="both"/>
                    <w:rPr>
                      <w:rFonts w:ascii="Verdana" w:hAnsi="Verdana"/>
                      <w:sz w:val="16"/>
                      <w:szCs w:val="16"/>
                      <w:lang w:val="en-US"/>
                    </w:rPr>
                  </w:pPr>
                </w:p>
              </w:tc>
            </w:tr>
            <w:tr w:rsidR="00163F15" w:rsidRPr="00D26255" w14:paraId="30E39D59" w14:textId="77777777" w:rsidTr="00482084">
              <w:tc>
                <w:tcPr>
                  <w:tcW w:w="1087" w:type="dxa"/>
                </w:tcPr>
                <w:p w14:paraId="08F6C13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D5FA6DB" w14:textId="0A15B04A" w:rsidR="00163F15" w:rsidRPr="002C594E" w:rsidRDefault="00F85EB8" w:rsidP="00172D78">
                  <w:pPr>
                    <w:spacing w:before="120"/>
                    <w:rPr>
                      <w:rFonts w:ascii="Verdana" w:hAnsi="Verdana"/>
                      <w:sz w:val="16"/>
                      <w:szCs w:val="16"/>
                      <w:lang w:val="en-US"/>
                    </w:rPr>
                  </w:pPr>
                  <w:r>
                    <w:rPr>
                      <w:rFonts w:ascii="Verdana" w:hAnsi="Verdana"/>
                      <w:sz w:val="16"/>
                      <w:szCs w:val="16"/>
                      <w:lang w:val="en-US"/>
                    </w:rPr>
                    <w:t>2</w:t>
                  </w:r>
                  <w:r w:rsidR="00A74DA2">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912920" w14:textId="77777777" w:rsidR="00163F15" w:rsidRPr="002C594E" w:rsidRDefault="00163F15" w:rsidP="00172D78">
                  <w:pPr>
                    <w:spacing w:before="120"/>
                    <w:jc w:val="both"/>
                    <w:rPr>
                      <w:rFonts w:ascii="Verdana" w:hAnsi="Verdana"/>
                      <w:sz w:val="16"/>
                      <w:szCs w:val="16"/>
                      <w:lang w:val="en-US"/>
                    </w:rPr>
                  </w:pPr>
                </w:p>
              </w:tc>
            </w:tr>
            <w:tr w:rsidR="00163F15" w:rsidRPr="00A74DA2" w14:paraId="523E6599" w14:textId="77777777" w:rsidTr="00482084">
              <w:tc>
                <w:tcPr>
                  <w:tcW w:w="1087" w:type="dxa"/>
                </w:tcPr>
                <w:p w14:paraId="271828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4CF5BC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1FFDB07"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823BD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w:t>
                  </w:r>
                  <w:r w:rsidR="00C2305A" w:rsidRPr="002C594E">
                    <w:rPr>
                      <w:rFonts w:ascii="Verdana" w:hAnsi="Verdana"/>
                      <w:i/>
                      <w:sz w:val="16"/>
                      <w:szCs w:val="16"/>
                      <w:lang w:val="en-US"/>
                    </w:rPr>
                    <w:lastRenderedPageBreak/>
                    <w:t xml:space="preserve">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A74DA2" w14:paraId="33AE0ED6" w14:textId="77777777" w:rsidTr="00300921">
              <w:tc>
                <w:tcPr>
                  <w:tcW w:w="1087" w:type="dxa"/>
                </w:tcPr>
                <w:p w14:paraId="3ECC7BC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45B5F31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03B72B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A74DA2" w14:paraId="32BEDC9E" w14:textId="77777777" w:rsidTr="00300921">
              <w:tc>
                <w:tcPr>
                  <w:tcW w:w="1087" w:type="dxa"/>
                </w:tcPr>
                <w:p w14:paraId="377BEE8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87B63A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0AABBA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0ED1802" w14:textId="77777777" w:rsidR="00163F15" w:rsidRPr="002C594E" w:rsidRDefault="00163F15" w:rsidP="00172D78">
                  <w:pPr>
                    <w:spacing w:before="120"/>
                    <w:jc w:val="both"/>
                    <w:rPr>
                      <w:rFonts w:ascii="Verdana" w:hAnsi="Verdana"/>
                      <w:sz w:val="16"/>
                      <w:szCs w:val="16"/>
                      <w:lang w:val="en-US"/>
                    </w:rPr>
                  </w:pPr>
                </w:p>
              </w:tc>
            </w:tr>
          </w:tbl>
          <w:p w14:paraId="5F2275B5"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80A9890"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2861063" w14:textId="77777777" w:rsidTr="00583DB6">
              <w:trPr>
                <w:trHeight w:val="242"/>
                <w:jc w:val="center"/>
              </w:trPr>
              <w:tc>
                <w:tcPr>
                  <w:tcW w:w="1129" w:type="dxa"/>
                </w:tcPr>
                <w:p w14:paraId="598BB72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FFE7A7B" w14:textId="3BF3C79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A74DA2">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0ADB1AD" w14:textId="77777777" w:rsidR="00163F15" w:rsidRPr="002C594E" w:rsidRDefault="00163F15" w:rsidP="00172D78">
                  <w:pPr>
                    <w:spacing w:before="120"/>
                    <w:jc w:val="both"/>
                    <w:rPr>
                      <w:rFonts w:ascii="Verdana" w:hAnsi="Verdana"/>
                      <w:sz w:val="16"/>
                      <w:szCs w:val="16"/>
                      <w:lang w:val="en-US"/>
                    </w:rPr>
                  </w:pPr>
                </w:p>
              </w:tc>
            </w:tr>
            <w:tr w:rsidR="00163F15" w:rsidRPr="002C594E" w14:paraId="2C112D27" w14:textId="77777777" w:rsidTr="00583DB6">
              <w:trPr>
                <w:trHeight w:val="262"/>
                <w:jc w:val="center"/>
              </w:trPr>
              <w:tc>
                <w:tcPr>
                  <w:tcW w:w="1129" w:type="dxa"/>
                </w:tcPr>
                <w:p w14:paraId="4C2F9E4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59D8BEDF" w14:textId="3F879A33"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A74DA2">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B1F551D" w14:textId="77777777" w:rsidR="00163F15" w:rsidRPr="002C594E" w:rsidRDefault="00163F15" w:rsidP="00172D78">
                  <w:pPr>
                    <w:spacing w:before="120"/>
                    <w:jc w:val="both"/>
                    <w:rPr>
                      <w:rFonts w:ascii="Verdana" w:hAnsi="Verdana"/>
                      <w:sz w:val="16"/>
                      <w:szCs w:val="16"/>
                      <w:lang w:val="en-US"/>
                    </w:rPr>
                  </w:pPr>
                </w:p>
              </w:tc>
            </w:tr>
            <w:tr w:rsidR="00163F15" w:rsidRPr="00A74DA2" w14:paraId="007E7737" w14:textId="77777777" w:rsidTr="00583DB6">
              <w:trPr>
                <w:trHeight w:val="1477"/>
                <w:jc w:val="center"/>
              </w:trPr>
              <w:tc>
                <w:tcPr>
                  <w:tcW w:w="1129" w:type="dxa"/>
                </w:tcPr>
                <w:p w14:paraId="29FDEF23"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DCBCD8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E97CC1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A74DA2" w14:paraId="731EA752" w14:textId="77777777" w:rsidTr="00583DB6">
              <w:trPr>
                <w:trHeight w:val="790"/>
                <w:jc w:val="center"/>
              </w:trPr>
              <w:tc>
                <w:tcPr>
                  <w:tcW w:w="1129" w:type="dxa"/>
                </w:tcPr>
                <w:p w14:paraId="0EB024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66464A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24768D7D" w14:textId="77777777" w:rsidR="00163F15" w:rsidRPr="002C594E" w:rsidRDefault="00163F15" w:rsidP="00172D78">
                  <w:pPr>
                    <w:spacing w:before="120"/>
                    <w:jc w:val="both"/>
                    <w:rPr>
                      <w:rFonts w:ascii="Verdana" w:hAnsi="Verdana"/>
                      <w:sz w:val="16"/>
                      <w:szCs w:val="16"/>
                      <w:lang w:val="en-US"/>
                    </w:rPr>
                  </w:pPr>
                </w:p>
              </w:tc>
            </w:tr>
          </w:tbl>
          <w:p w14:paraId="7A05F21A" w14:textId="77777777" w:rsidR="009A54EC" w:rsidRPr="002C594E" w:rsidRDefault="009A54EC" w:rsidP="00172D78">
            <w:pPr>
              <w:spacing w:before="120"/>
              <w:jc w:val="center"/>
              <w:rPr>
                <w:rFonts w:ascii="Verdana" w:hAnsi="Verdana"/>
                <w:i/>
                <w:lang w:val="en-US"/>
              </w:rPr>
            </w:pPr>
          </w:p>
          <w:p w14:paraId="5125DB0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450D16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B7DE377"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78C028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14ACF8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E07AAD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73189D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281DC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AF48A0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25F96C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828AD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B91497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0FBB6C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42B819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41730CF"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8B83C74"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4EF4246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72468F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ADCA44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D960C2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05C48D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F6468A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A0FC01D" w14:textId="77777777" w:rsidR="00583DB6" w:rsidRPr="002C594E" w:rsidRDefault="00583DB6" w:rsidP="00F6263E">
            <w:pPr>
              <w:spacing w:before="120"/>
              <w:ind w:left="318" w:hanging="318"/>
              <w:rPr>
                <w:rFonts w:ascii="Verdana" w:hAnsi="Verdana"/>
                <w:i/>
                <w:sz w:val="16"/>
                <w:szCs w:val="16"/>
                <w:lang w:val="en-US"/>
              </w:rPr>
            </w:pPr>
          </w:p>
          <w:p w14:paraId="6949CC29"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F2A208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E2DC603"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D12301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DCAC0E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6568D9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4182E4D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5592307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45B65E8"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1615318"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DBD8315" w14:textId="77777777" w:rsidR="00F66929" w:rsidRPr="00F66929" w:rsidRDefault="00F66929" w:rsidP="00F66929">
            <w:pPr>
              <w:spacing w:before="120"/>
              <w:ind w:left="360"/>
              <w:rPr>
                <w:rFonts w:ascii="Verdana" w:hAnsi="Verdana"/>
                <w:i/>
                <w:sz w:val="16"/>
                <w:szCs w:val="16"/>
                <w:lang w:val="en-US"/>
              </w:rPr>
            </w:pPr>
          </w:p>
          <w:p w14:paraId="5A5A7B6B" w14:textId="77777777" w:rsidR="007E704D" w:rsidRDefault="00F6263E" w:rsidP="00583DB6">
            <w:pPr>
              <w:spacing w:before="120"/>
              <w:ind w:left="318" w:hanging="318"/>
              <w:rPr>
                <w:rFonts w:ascii="Verdana" w:hAnsi="Verdana"/>
                <w:lang w:val="en-US"/>
              </w:rPr>
            </w:pPr>
            <w:r>
              <w:rPr>
                <w:rFonts w:ascii="Verdana" w:hAnsi="Verdana"/>
                <w:lang w:val="en-US"/>
              </w:rPr>
              <w:tab/>
            </w:r>
          </w:p>
          <w:p w14:paraId="5C3D99F3" w14:textId="77777777" w:rsidR="00CE1B51" w:rsidRPr="002C594E" w:rsidRDefault="007E704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247F69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DCAD2B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903BA75"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F1508E0" w14:textId="77777777" w:rsidR="00573C7D" w:rsidRPr="002C594E" w:rsidRDefault="00573C7D" w:rsidP="00172D78">
            <w:pPr>
              <w:spacing w:before="120"/>
              <w:rPr>
                <w:rFonts w:ascii="Verdana" w:hAnsi="Verdana"/>
                <w:i/>
                <w:sz w:val="16"/>
                <w:szCs w:val="16"/>
                <w:lang w:val="en-US"/>
              </w:rPr>
            </w:pPr>
          </w:p>
          <w:p w14:paraId="5502423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52B2B402"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2CB098E1"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07666D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74DA2" w14:paraId="5776BDE8" w14:textId="77777777" w:rsidTr="00394C48">
        <w:trPr>
          <w:trHeight w:val="1737"/>
        </w:trPr>
        <w:tc>
          <w:tcPr>
            <w:tcW w:w="9320" w:type="dxa"/>
            <w:shd w:val="clear" w:color="auto" w:fill="auto"/>
          </w:tcPr>
          <w:p w14:paraId="19540F2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8D6758E"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668A45F"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1604E9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74DA2" w14:paraId="3DD1FC9F" w14:textId="77777777" w:rsidTr="00163F15">
        <w:trPr>
          <w:trHeight w:val="832"/>
        </w:trPr>
        <w:tc>
          <w:tcPr>
            <w:tcW w:w="9320" w:type="dxa"/>
            <w:shd w:val="clear" w:color="auto" w:fill="auto"/>
          </w:tcPr>
          <w:p w14:paraId="66B4B50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D90A44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0FB36F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077C51E"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BD528D1"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74DA2" w14:paraId="657F7E43" w14:textId="77777777" w:rsidTr="00394C48">
        <w:tc>
          <w:tcPr>
            <w:tcW w:w="9320" w:type="dxa"/>
            <w:shd w:val="clear" w:color="auto" w:fill="auto"/>
          </w:tcPr>
          <w:p w14:paraId="7B8BB79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A0ED148"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71BB8A3" w14:textId="77777777" w:rsidR="001E1265" w:rsidRPr="002C594E" w:rsidRDefault="001E1265" w:rsidP="00172D78">
      <w:pPr>
        <w:spacing w:before="120"/>
        <w:ind w:left="-567"/>
        <w:rPr>
          <w:rFonts w:ascii="Verdana" w:hAnsi="Verdana"/>
          <w:i/>
          <w:sz w:val="16"/>
          <w:szCs w:val="16"/>
          <w:lang w:val="en-US"/>
        </w:rPr>
      </w:pPr>
    </w:p>
    <w:p w14:paraId="2D873F6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6E48D" w14:textId="77777777" w:rsidR="00FC3C1E" w:rsidRDefault="00FC3C1E">
      <w:r>
        <w:separator/>
      </w:r>
    </w:p>
  </w:endnote>
  <w:endnote w:type="continuationSeparator" w:id="0">
    <w:p w14:paraId="380EDA56" w14:textId="77777777" w:rsidR="00FC3C1E" w:rsidRDefault="00FC3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94BABF" w14:textId="77777777" w:rsidR="0079512F" w:rsidRDefault="0079512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D96797" w14:textId="77777777" w:rsidR="00FC3C1E" w:rsidRDefault="00FC3C1E"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74DA2" w:rsidRPr="001E1265" w14:paraId="76C2D16E" w14:textId="77777777" w:rsidTr="00E57B5E">
      <w:tc>
        <w:tcPr>
          <w:tcW w:w="567" w:type="dxa"/>
          <w:tcBorders>
            <w:top w:val="single" w:sz="4" w:space="0" w:color="000000"/>
            <w:left w:val="single" w:sz="4" w:space="0" w:color="000000"/>
            <w:bottom w:val="single" w:sz="4" w:space="0" w:color="000000"/>
          </w:tcBorders>
          <w:vAlign w:val="center"/>
        </w:tcPr>
        <w:p w14:paraId="1567C421" w14:textId="19840D9F" w:rsidR="00A74DA2" w:rsidRDefault="00A74DA2" w:rsidP="00A74DA2">
          <w:pPr>
            <w:pStyle w:val="Pidipagina"/>
            <w:snapToGrid w:val="0"/>
            <w:jc w:val="center"/>
            <w:rPr>
              <w:rFonts w:ascii="Verdana" w:hAnsi="Verdana"/>
              <w:sz w:val="16"/>
              <w:szCs w:val="16"/>
            </w:rPr>
          </w:pPr>
          <w:r>
            <w:rPr>
              <w:rFonts w:ascii="Verdana" w:hAnsi="Verdana"/>
              <w:sz w:val="16"/>
              <w:szCs w:val="16"/>
            </w:rPr>
            <w:t>7</w:t>
          </w:r>
        </w:p>
      </w:tc>
      <w:tc>
        <w:tcPr>
          <w:tcW w:w="1560" w:type="dxa"/>
          <w:tcBorders>
            <w:top w:val="single" w:sz="4" w:space="0" w:color="000000"/>
            <w:left w:val="single" w:sz="4" w:space="0" w:color="000000"/>
            <w:bottom w:val="single" w:sz="4" w:space="0" w:color="000000"/>
            <w:right w:val="nil"/>
          </w:tcBorders>
          <w:vAlign w:val="center"/>
        </w:tcPr>
        <w:p w14:paraId="48DBE946" w14:textId="2FB1D7A4" w:rsidR="00A74DA2" w:rsidRDefault="00A74DA2" w:rsidP="00A74DA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791009E" w14:textId="2A970132" w:rsidR="00A74DA2" w:rsidRDefault="00A74DA2" w:rsidP="00A74DA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0D588DB6" w14:textId="2FD9ABF0" w:rsidR="00A74DA2" w:rsidRDefault="0079512F" w:rsidP="0079512F">
          <w:pPr>
            <w:pStyle w:val="Pidipagina"/>
            <w:snapToGrid w:val="0"/>
            <w:jc w:val="center"/>
            <w:rPr>
              <w:rFonts w:ascii="Verdana" w:hAnsi="Verdana"/>
              <w:sz w:val="16"/>
              <w:szCs w:val="16"/>
              <w:lang w:val="en-US"/>
            </w:rPr>
          </w:pPr>
          <w:r w:rsidRPr="0079512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EF8CFFB" w14:textId="77777777" w:rsidR="00A74DA2" w:rsidRDefault="00A74DA2" w:rsidP="00A74DA2">
          <w:pPr>
            <w:pStyle w:val="Pidipagina"/>
            <w:snapToGrid w:val="0"/>
            <w:jc w:val="center"/>
            <w:rPr>
              <w:rFonts w:ascii="Verdana" w:hAnsi="Verdana"/>
              <w:sz w:val="16"/>
              <w:szCs w:val="16"/>
              <w:lang w:val="en-US"/>
            </w:rPr>
          </w:pPr>
          <w:r>
            <w:rPr>
              <w:rFonts w:ascii="Verdana" w:hAnsi="Verdana"/>
              <w:sz w:val="16"/>
              <w:szCs w:val="16"/>
              <w:lang w:val="en-US"/>
            </w:rPr>
            <w:t>RIZZO</w:t>
          </w:r>
        </w:p>
        <w:p w14:paraId="19413CB6" w14:textId="4A4F9C9C" w:rsidR="00A74DA2" w:rsidRDefault="00A74DA2" w:rsidP="00A74DA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D1DB0" w:rsidRPr="001E1265" w14:paraId="442A6C7E" w14:textId="77777777" w:rsidTr="00CF0FA3">
      <w:tc>
        <w:tcPr>
          <w:tcW w:w="567" w:type="dxa"/>
          <w:tcBorders>
            <w:top w:val="single" w:sz="4" w:space="0" w:color="000000"/>
            <w:left w:val="single" w:sz="4" w:space="0" w:color="000000"/>
            <w:bottom w:val="single" w:sz="4" w:space="0" w:color="000000"/>
          </w:tcBorders>
          <w:vAlign w:val="center"/>
        </w:tcPr>
        <w:p w14:paraId="2AE95575" w14:textId="77777777" w:rsidR="00AD1DB0" w:rsidRPr="001E1265" w:rsidRDefault="00AD1DB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48043F1" w14:textId="77777777" w:rsidR="00AD1DB0" w:rsidRDefault="00AD1DB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7BB579B" w14:textId="77777777" w:rsidR="00AD1DB0" w:rsidRDefault="00AD1DB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91CB418" w14:textId="77777777" w:rsidR="00AD1DB0" w:rsidRDefault="00AD1DB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D35CDF0" w14:textId="77777777" w:rsidR="00AD1DB0" w:rsidRDefault="00AD1DB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A9104CD" w14:textId="77777777" w:rsidR="00FC3C1E" w:rsidRDefault="00FC3C1E" w:rsidP="00CF0FA3">
    <w:pPr>
      <w:pStyle w:val="Pidipagina"/>
      <w:jc w:val="center"/>
    </w:pPr>
  </w:p>
  <w:p w14:paraId="1871FCF3" w14:textId="77777777" w:rsidR="00FC3C1E" w:rsidRPr="00CF0FA3" w:rsidRDefault="00FC3C1E"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BF570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BF570D" w:rsidRPr="00CF0FA3">
      <w:rPr>
        <w:rFonts w:ascii="Verdana" w:hAnsi="Verdana"/>
        <w:sz w:val="16"/>
        <w:szCs w:val="16"/>
      </w:rPr>
      <w:fldChar w:fldCharType="separate"/>
    </w:r>
    <w:r w:rsidR="00AD1DB0">
      <w:rPr>
        <w:rFonts w:ascii="Verdana" w:hAnsi="Verdana"/>
        <w:noProof/>
        <w:sz w:val="16"/>
        <w:szCs w:val="16"/>
      </w:rPr>
      <w:t>1</w:t>
    </w:r>
    <w:r w:rsidR="00BF570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C3C1E" w14:paraId="65CBD5EF" w14:textId="77777777" w:rsidTr="001B1240">
      <w:tc>
        <w:tcPr>
          <w:tcW w:w="657" w:type="dxa"/>
          <w:tcBorders>
            <w:top w:val="single" w:sz="4" w:space="0" w:color="000000"/>
            <w:left w:val="single" w:sz="4" w:space="0" w:color="000000"/>
            <w:bottom w:val="single" w:sz="4" w:space="0" w:color="000000"/>
          </w:tcBorders>
          <w:vAlign w:val="center"/>
        </w:tcPr>
        <w:p w14:paraId="20A81250" w14:textId="77777777" w:rsidR="00FC3C1E" w:rsidRPr="001B1240" w:rsidRDefault="00FC3C1E"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AD35BF4" w14:textId="77777777" w:rsidR="00FC3C1E" w:rsidRPr="001B1240" w:rsidRDefault="00FC3C1E"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97B9820" w14:textId="77777777" w:rsidR="00FC3C1E" w:rsidRPr="001B1240" w:rsidRDefault="00FC3C1E"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587E077" w14:textId="77777777" w:rsidR="00FC3C1E" w:rsidRPr="001B1240" w:rsidRDefault="00FC3C1E"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8BAEABA" w14:textId="77777777" w:rsidR="00FC3C1E" w:rsidRPr="001B1240" w:rsidRDefault="00FC3C1E" w:rsidP="001B1240">
          <w:pPr>
            <w:pStyle w:val="Pidipagina"/>
            <w:snapToGrid w:val="0"/>
            <w:jc w:val="center"/>
            <w:rPr>
              <w:rFonts w:ascii="Verdana" w:hAnsi="Verdana"/>
            </w:rPr>
          </w:pPr>
        </w:p>
      </w:tc>
    </w:tr>
    <w:tr w:rsidR="00FC3C1E" w14:paraId="613F3C0C" w14:textId="77777777" w:rsidTr="001B1240">
      <w:tc>
        <w:tcPr>
          <w:tcW w:w="657" w:type="dxa"/>
          <w:tcBorders>
            <w:left w:val="single" w:sz="4" w:space="0" w:color="000000"/>
            <w:bottom w:val="single" w:sz="4" w:space="0" w:color="000000"/>
          </w:tcBorders>
          <w:vAlign w:val="center"/>
        </w:tcPr>
        <w:p w14:paraId="57DB0F09" w14:textId="77777777" w:rsidR="00FC3C1E" w:rsidRPr="001B1240" w:rsidRDefault="00FC3C1E"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9DCA49D" w14:textId="77777777" w:rsidR="00FC3C1E" w:rsidRPr="001B1240" w:rsidRDefault="00FC3C1E"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0A3D46D" w14:textId="77777777" w:rsidR="00FC3C1E" w:rsidRPr="001B1240" w:rsidRDefault="00FC3C1E"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8195F0B" w14:textId="77777777" w:rsidR="00FC3C1E" w:rsidRPr="001B1240" w:rsidRDefault="00FC3C1E"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060162A" w14:textId="77777777" w:rsidR="00FC3C1E" w:rsidRPr="001B1240" w:rsidRDefault="00FC3C1E" w:rsidP="001B1240">
          <w:pPr>
            <w:pStyle w:val="Pidipagina"/>
            <w:snapToGrid w:val="0"/>
            <w:jc w:val="center"/>
            <w:rPr>
              <w:rFonts w:ascii="Verdana" w:hAnsi="Verdana"/>
            </w:rPr>
          </w:pPr>
          <w:r w:rsidRPr="001B1240">
            <w:rPr>
              <w:rFonts w:ascii="Verdana" w:hAnsi="Verdana"/>
            </w:rPr>
            <w:t>Approvato da</w:t>
          </w:r>
        </w:p>
      </w:tc>
    </w:tr>
  </w:tbl>
  <w:p w14:paraId="51EF7CB0" w14:textId="77777777" w:rsidR="00FC3C1E" w:rsidRDefault="00FC3C1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98F5E4" w14:textId="77777777" w:rsidR="00FC3C1E" w:rsidRDefault="00FC3C1E">
      <w:r>
        <w:separator/>
      </w:r>
    </w:p>
  </w:footnote>
  <w:footnote w:type="continuationSeparator" w:id="0">
    <w:p w14:paraId="1B651E79" w14:textId="77777777" w:rsidR="00FC3C1E" w:rsidRDefault="00FC3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36D5D0" w14:textId="77777777" w:rsidR="0079512F" w:rsidRDefault="0079512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FC3C1E" w14:paraId="34F087A9" w14:textId="77777777" w:rsidTr="00AD1DB0">
      <w:trPr>
        <w:trHeight w:val="838"/>
      </w:trPr>
      <w:tc>
        <w:tcPr>
          <w:tcW w:w="2694" w:type="dxa"/>
          <w:tcBorders>
            <w:top w:val="single" w:sz="4" w:space="0" w:color="000000"/>
            <w:left w:val="single" w:sz="4" w:space="0" w:color="000000"/>
            <w:bottom w:val="single" w:sz="4" w:space="0" w:color="000000"/>
          </w:tcBorders>
          <w:vAlign w:val="center"/>
        </w:tcPr>
        <w:p w14:paraId="648BDBE3" w14:textId="77777777" w:rsidR="00FC3C1E" w:rsidRPr="00A37DFF" w:rsidRDefault="00FC3C1E"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647F843B" w14:textId="77777777" w:rsidR="00FC3C1E" w:rsidRPr="004A3161" w:rsidRDefault="00FC3C1E"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0B00B370" w14:textId="77777777" w:rsidR="00FC3C1E" w:rsidRPr="00A37DFF" w:rsidRDefault="00FC3C1E" w:rsidP="006B1BF8">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6B1BF8">
            <w:rPr>
              <w:rFonts w:ascii="Verdana" w:hAnsi="Verdana"/>
              <w:b/>
              <w:bCs/>
              <w:sz w:val="24"/>
              <w:szCs w:val="24"/>
            </w:rPr>
            <w:t>67</w:t>
          </w:r>
          <w:r w:rsidRPr="00A37DFF">
            <w:rPr>
              <w:rFonts w:ascii="Verdana" w:hAnsi="Verdana"/>
              <w:b/>
              <w:bCs/>
              <w:sz w:val="24"/>
              <w:szCs w:val="24"/>
            </w:rPr>
            <w:t xml:space="preserve"> EN</w:t>
          </w:r>
        </w:p>
      </w:tc>
    </w:tr>
  </w:tbl>
  <w:p w14:paraId="0A912C2C" w14:textId="77777777" w:rsidR="00FC3C1E" w:rsidRDefault="00FC3C1E">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C3C1E" w14:paraId="2284D2C1" w14:textId="77777777">
      <w:trPr>
        <w:trHeight w:val="838"/>
      </w:trPr>
      <w:tc>
        <w:tcPr>
          <w:tcW w:w="1896" w:type="dxa"/>
          <w:tcBorders>
            <w:top w:val="single" w:sz="4" w:space="0" w:color="000000"/>
            <w:left w:val="single" w:sz="4" w:space="0" w:color="000000"/>
            <w:bottom w:val="single" w:sz="4" w:space="0" w:color="000000"/>
          </w:tcBorders>
          <w:vAlign w:val="center"/>
        </w:tcPr>
        <w:p w14:paraId="2352DD5B" w14:textId="77777777" w:rsidR="00FC3C1E" w:rsidRPr="004A3161" w:rsidRDefault="00FC3C1E"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D02B1D1" w14:textId="77777777" w:rsidR="00FC3C1E" w:rsidRPr="004A3161" w:rsidRDefault="00FC3C1E">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B6C7CE3" w14:textId="77777777" w:rsidR="00FC3C1E" w:rsidRPr="004A3161" w:rsidRDefault="00FC3C1E">
          <w:pPr>
            <w:pStyle w:val="Intestazione"/>
            <w:snapToGrid w:val="0"/>
            <w:jc w:val="center"/>
            <w:rPr>
              <w:rFonts w:ascii="Verdana" w:hAnsi="Verdana"/>
              <w:bCs/>
              <w:sz w:val="24"/>
              <w:szCs w:val="24"/>
            </w:rPr>
          </w:pPr>
          <w:r w:rsidRPr="004A3161">
            <w:rPr>
              <w:rFonts w:ascii="Verdana" w:hAnsi="Verdana"/>
              <w:bCs/>
              <w:sz w:val="24"/>
              <w:szCs w:val="24"/>
            </w:rPr>
            <w:t>P 09.01</w:t>
          </w:r>
        </w:p>
        <w:p w14:paraId="7BFFE1C2" w14:textId="77777777" w:rsidR="00FC3C1E" w:rsidRPr="004A3161" w:rsidRDefault="00FC3C1E">
          <w:pPr>
            <w:pStyle w:val="Intestazione"/>
            <w:jc w:val="center"/>
            <w:rPr>
              <w:rFonts w:ascii="Verdana" w:hAnsi="Verdana"/>
              <w:bCs/>
              <w:sz w:val="24"/>
              <w:szCs w:val="24"/>
            </w:rPr>
          </w:pPr>
          <w:r w:rsidRPr="004A3161">
            <w:rPr>
              <w:rFonts w:ascii="Verdana" w:hAnsi="Verdana"/>
              <w:bCs/>
              <w:sz w:val="24"/>
              <w:szCs w:val="24"/>
            </w:rPr>
            <w:t xml:space="preserve">Pag. </w:t>
          </w:r>
          <w:r w:rsidR="00BF570D" w:rsidRPr="004A3161">
            <w:rPr>
              <w:rFonts w:ascii="Verdana" w:hAnsi="Verdana"/>
              <w:bCs/>
              <w:sz w:val="24"/>
              <w:szCs w:val="24"/>
            </w:rPr>
            <w:fldChar w:fldCharType="begin"/>
          </w:r>
          <w:r w:rsidRPr="004A3161">
            <w:rPr>
              <w:rFonts w:ascii="Verdana" w:hAnsi="Verdana"/>
              <w:bCs/>
              <w:sz w:val="24"/>
              <w:szCs w:val="24"/>
            </w:rPr>
            <w:instrText xml:space="preserve"> PAGE </w:instrText>
          </w:r>
          <w:r w:rsidR="00BF570D" w:rsidRPr="004A3161">
            <w:rPr>
              <w:rFonts w:ascii="Verdana" w:hAnsi="Verdana"/>
              <w:bCs/>
              <w:sz w:val="24"/>
              <w:szCs w:val="24"/>
            </w:rPr>
            <w:fldChar w:fldCharType="separate"/>
          </w:r>
          <w:r>
            <w:rPr>
              <w:rFonts w:ascii="Verdana" w:hAnsi="Verdana"/>
              <w:bCs/>
              <w:noProof/>
              <w:sz w:val="24"/>
              <w:szCs w:val="24"/>
            </w:rPr>
            <w:t>1</w:t>
          </w:r>
          <w:r w:rsidR="00BF570D" w:rsidRPr="004A3161">
            <w:rPr>
              <w:rFonts w:ascii="Verdana" w:hAnsi="Verdana"/>
              <w:bCs/>
              <w:sz w:val="24"/>
              <w:szCs w:val="24"/>
            </w:rPr>
            <w:fldChar w:fldCharType="end"/>
          </w:r>
          <w:r w:rsidRPr="004A3161">
            <w:rPr>
              <w:rFonts w:ascii="Verdana" w:hAnsi="Verdana"/>
              <w:bCs/>
              <w:sz w:val="24"/>
              <w:szCs w:val="24"/>
            </w:rPr>
            <w:t>/6</w:t>
          </w:r>
        </w:p>
      </w:tc>
    </w:tr>
  </w:tbl>
  <w:p w14:paraId="5C95F294" w14:textId="77777777" w:rsidR="00FC3C1E" w:rsidRDefault="00FC3C1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30CA"/>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6212"/>
    <w:rsid w:val="00207B8B"/>
    <w:rsid w:val="00207E78"/>
    <w:rsid w:val="00210CA4"/>
    <w:rsid w:val="00224A9C"/>
    <w:rsid w:val="00230158"/>
    <w:rsid w:val="00244AB4"/>
    <w:rsid w:val="002476AA"/>
    <w:rsid w:val="00253604"/>
    <w:rsid w:val="00255994"/>
    <w:rsid w:val="00256883"/>
    <w:rsid w:val="00257592"/>
    <w:rsid w:val="00283C6B"/>
    <w:rsid w:val="00284D18"/>
    <w:rsid w:val="00285798"/>
    <w:rsid w:val="002909F8"/>
    <w:rsid w:val="0029438A"/>
    <w:rsid w:val="002B7787"/>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DBD"/>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A6A0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B1BF8"/>
    <w:rsid w:val="006C12D1"/>
    <w:rsid w:val="006D24CE"/>
    <w:rsid w:val="006D41CE"/>
    <w:rsid w:val="006D6A3C"/>
    <w:rsid w:val="006D7B0F"/>
    <w:rsid w:val="006E17BB"/>
    <w:rsid w:val="006E4DD6"/>
    <w:rsid w:val="0070077A"/>
    <w:rsid w:val="00704194"/>
    <w:rsid w:val="00710DDD"/>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512F"/>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35E0"/>
    <w:rsid w:val="007D5928"/>
    <w:rsid w:val="007E6A4A"/>
    <w:rsid w:val="007E6B2C"/>
    <w:rsid w:val="007E704D"/>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62F59"/>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0C66"/>
    <w:rsid w:val="009F6F6D"/>
    <w:rsid w:val="00A15021"/>
    <w:rsid w:val="00A17A10"/>
    <w:rsid w:val="00A27C92"/>
    <w:rsid w:val="00A362A0"/>
    <w:rsid w:val="00A37DFF"/>
    <w:rsid w:val="00A523C1"/>
    <w:rsid w:val="00A6328A"/>
    <w:rsid w:val="00A707B7"/>
    <w:rsid w:val="00A74DA2"/>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1DB0"/>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570D"/>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79E6"/>
    <w:rsid w:val="00CA304A"/>
    <w:rsid w:val="00CB5761"/>
    <w:rsid w:val="00CD58FB"/>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67A33"/>
    <w:rsid w:val="00D7794D"/>
    <w:rsid w:val="00D92C52"/>
    <w:rsid w:val="00D95F21"/>
    <w:rsid w:val="00D976BF"/>
    <w:rsid w:val="00D97F74"/>
    <w:rsid w:val="00DA2838"/>
    <w:rsid w:val="00DA4D9A"/>
    <w:rsid w:val="00DB1DBC"/>
    <w:rsid w:val="00DC0A5B"/>
    <w:rsid w:val="00DC5451"/>
    <w:rsid w:val="00DC7B87"/>
    <w:rsid w:val="00DD09DE"/>
    <w:rsid w:val="00DD1D7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357C"/>
    <w:rsid w:val="00F177DF"/>
    <w:rsid w:val="00F21B82"/>
    <w:rsid w:val="00F22E8E"/>
    <w:rsid w:val="00F41F8E"/>
    <w:rsid w:val="00F50C07"/>
    <w:rsid w:val="00F51564"/>
    <w:rsid w:val="00F5437E"/>
    <w:rsid w:val="00F55079"/>
    <w:rsid w:val="00F6257B"/>
    <w:rsid w:val="00F6263E"/>
    <w:rsid w:val="00F635D9"/>
    <w:rsid w:val="00F64F72"/>
    <w:rsid w:val="00F66929"/>
    <w:rsid w:val="00F772D4"/>
    <w:rsid w:val="00F8523A"/>
    <w:rsid w:val="00F85EB8"/>
    <w:rsid w:val="00F95BB1"/>
    <w:rsid w:val="00FB4F16"/>
    <w:rsid w:val="00FC3C1E"/>
    <w:rsid w:val="00FC7DA3"/>
    <w:rsid w:val="00FD4809"/>
    <w:rsid w:val="00FD7DF7"/>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239BB6F1"/>
  <w15:docId w15:val="{73088296-6F76-4A53-BF38-9BE0F1DC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544BF-C446-4B8B-BB39-8E908B7DB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1900</Words>
  <Characters>10834</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24</cp:revision>
  <cp:lastPrinted>2016-03-23T17:25:00Z</cp:lastPrinted>
  <dcterms:created xsi:type="dcterms:W3CDTF">2016-03-31T09:47:00Z</dcterms:created>
  <dcterms:modified xsi:type="dcterms:W3CDTF">2022-01-17T16:32:00Z</dcterms:modified>
  <cp:category>Ufficio Qualità</cp:category>
  <cp:contentStatus>Rev. 2</cp:contentStatus>
</cp:coreProperties>
</file>