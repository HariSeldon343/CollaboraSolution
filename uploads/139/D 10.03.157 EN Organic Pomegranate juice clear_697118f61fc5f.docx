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C1B86" w14:paraId="2ADFA282" w14:textId="77777777" w:rsidTr="00394C48">
        <w:trPr>
          <w:trHeight w:val="1399"/>
        </w:trPr>
        <w:tc>
          <w:tcPr>
            <w:tcW w:w="9210" w:type="dxa"/>
            <w:shd w:val="clear" w:color="auto" w:fill="auto"/>
          </w:tcPr>
          <w:p w14:paraId="3FBECCB1" w14:textId="26065789" w:rsidR="00853353" w:rsidRPr="00FC1B86" w:rsidRDefault="00FE19E1" w:rsidP="00583DB6">
            <w:pPr>
              <w:tabs>
                <w:tab w:val="left" w:pos="3119"/>
              </w:tabs>
              <w:spacing w:before="120" w:after="120"/>
              <w:ind w:left="3119" w:hanging="3119"/>
              <w:rPr>
                <w:rFonts w:asciiTheme="minorHAnsi" w:hAnsiTheme="minorHAnsi" w:cstheme="minorHAnsi"/>
                <w:sz w:val="22"/>
                <w:szCs w:val="22"/>
                <w:lang w:val="en-US"/>
              </w:rPr>
            </w:pPr>
            <w:r w:rsidRPr="00FC1B86">
              <w:rPr>
                <w:rFonts w:asciiTheme="minorHAnsi" w:hAnsiTheme="minorHAnsi" w:cstheme="minorHAnsi"/>
                <w:b/>
                <w:sz w:val="22"/>
                <w:szCs w:val="22"/>
                <w:lang w:val="en-US"/>
              </w:rPr>
              <w:t>Name of product</w:t>
            </w:r>
            <w:r w:rsidR="005D6FC3" w:rsidRPr="00FC1B86">
              <w:rPr>
                <w:rFonts w:asciiTheme="minorHAnsi" w:hAnsiTheme="minorHAnsi" w:cstheme="minorHAnsi"/>
                <w:b/>
                <w:sz w:val="22"/>
                <w:szCs w:val="22"/>
                <w:lang w:val="en-US"/>
              </w:rPr>
              <w:t>:</w:t>
            </w:r>
            <w:r w:rsidR="00853353" w:rsidRPr="00FC1B86">
              <w:rPr>
                <w:rFonts w:asciiTheme="minorHAnsi" w:hAnsiTheme="minorHAnsi" w:cstheme="minorHAnsi"/>
                <w:b/>
                <w:sz w:val="22"/>
                <w:szCs w:val="22"/>
                <w:lang w:val="en-US"/>
              </w:rPr>
              <w:tab/>
            </w:r>
            <w:r w:rsidR="00AD6CA7" w:rsidRPr="00FC1B86">
              <w:rPr>
                <w:rFonts w:asciiTheme="minorHAnsi" w:hAnsiTheme="minorHAnsi" w:cstheme="minorHAnsi"/>
                <w:bCs/>
                <w:sz w:val="22"/>
                <w:szCs w:val="22"/>
                <w:lang w:val="en-US"/>
              </w:rPr>
              <w:t>Organic</w:t>
            </w:r>
            <w:r w:rsidR="00AD6CA7" w:rsidRPr="00FC1B86">
              <w:rPr>
                <w:rFonts w:asciiTheme="minorHAnsi" w:hAnsiTheme="minorHAnsi" w:cstheme="minorHAnsi"/>
                <w:b/>
                <w:sz w:val="22"/>
                <w:szCs w:val="22"/>
                <w:lang w:val="en-US"/>
              </w:rPr>
              <w:t xml:space="preserve"> </w:t>
            </w:r>
            <w:r w:rsidR="003C3480" w:rsidRPr="00FC1B86">
              <w:rPr>
                <w:rFonts w:asciiTheme="minorHAnsi" w:hAnsiTheme="minorHAnsi" w:cstheme="minorHAnsi"/>
                <w:sz w:val="22"/>
                <w:szCs w:val="22"/>
                <w:lang w:val="en-US"/>
              </w:rPr>
              <w:t>Pomegranate Juice</w:t>
            </w:r>
            <w:r w:rsidR="004052BE" w:rsidRPr="00FC1B86">
              <w:rPr>
                <w:rFonts w:asciiTheme="minorHAnsi" w:hAnsiTheme="minorHAnsi" w:cstheme="minorHAnsi"/>
                <w:sz w:val="22"/>
                <w:szCs w:val="22"/>
                <w:lang w:val="en-US"/>
              </w:rPr>
              <w:t xml:space="preserve"> </w:t>
            </w:r>
            <w:r w:rsidR="001D72C4" w:rsidRPr="00FC1B86">
              <w:rPr>
                <w:rFonts w:asciiTheme="minorHAnsi" w:hAnsiTheme="minorHAnsi" w:cstheme="minorHAnsi"/>
                <w:sz w:val="22"/>
                <w:szCs w:val="22"/>
                <w:lang w:val="en-US"/>
              </w:rPr>
              <w:t>Clear</w:t>
            </w:r>
          </w:p>
          <w:p w14:paraId="15BF6AC2" w14:textId="7D18B56C" w:rsidR="00853353" w:rsidRPr="00FC1B86" w:rsidRDefault="00FE19E1" w:rsidP="00583DB6">
            <w:pPr>
              <w:tabs>
                <w:tab w:val="left" w:pos="3119"/>
              </w:tabs>
              <w:spacing w:before="120" w:after="120"/>
              <w:ind w:left="3119" w:hanging="3119"/>
              <w:rPr>
                <w:rFonts w:asciiTheme="minorHAnsi" w:hAnsiTheme="minorHAnsi" w:cstheme="minorHAnsi"/>
                <w:i/>
                <w:sz w:val="22"/>
                <w:szCs w:val="22"/>
                <w:lang w:val="en-US"/>
              </w:rPr>
            </w:pPr>
            <w:r w:rsidRPr="00FC1B86">
              <w:rPr>
                <w:rFonts w:asciiTheme="minorHAnsi" w:hAnsiTheme="minorHAnsi" w:cstheme="minorHAnsi"/>
                <w:b/>
                <w:i/>
                <w:sz w:val="22"/>
                <w:szCs w:val="22"/>
                <w:lang w:val="en-US"/>
              </w:rPr>
              <w:t>Description</w:t>
            </w:r>
            <w:r w:rsidR="00853353" w:rsidRPr="00FC1B86">
              <w:rPr>
                <w:rFonts w:asciiTheme="minorHAnsi" w:hAnsiTheme="minorHAnsi" w:cstheme="minorHAnsi"/>
                <w:b/>
                <w:i/>
                <w:sz w:val="22"/>
                <w:szCs w:val="22"/>
                <w:lang w:val="en-US"/>
              </w:rPr>
              <w:t>:</w:t>
            </w:r>
            <w:r w:rsidR="00853353" w:rsidRPr="00FC1B86">
              <w:rPr>
                <w:rFonts w:asciiTheme="minorHAnsi" w:hAnsiTheme="minorHAnsi" w:cstheme="minorHAnsi"/>
                <w:b/>
                <w:i/>
                <w:sz w:val="22"/>
                <w:szCs w:val="22"/>
                <w:lang w:val="en-US"/>
              </w:rPr>
              <w:tab/>
            </w:r>
            <w:r w:rsidR="00AD6CA7" w:rsidRPr="00FC1B86">
              <w:rPr>
                <w:rFonts w:asciiTheme="minorHAnsi" w:hAnsiTheme="minorHAnsi" w:cstheme="minorHAnsi"/>
                <w:bCs/>
                <w:i/>
                <w:sz w:val="22"/>
                <w:szCs w:val="22"/>
                <w:lang w:val="en-US"/>
              </w:rPr>
              <w:t>Organic</w:t>
            </w:r>
            <w:r w:rsidR="00AD6CA7" w:rsidRPr="00FC1B86">
              <w:rPr>
                <w:rFonts w:asciiTheme="minorHAnsi" w:hAnsiTheme="minorHAnsi" w:cstheme="minorHAnsi"/>
                <w:b/>
                <w:i/>
                <w:sz w:val="22"/>
                <w:szCs w:val="22"/>
                <w:lang w:val="en-US"/>
              </w:rPr>
              <w:t xml:space="preserve"> </w:t>
            </w:r>
            <w:r w:rsidR="003C3480" w:rsidRPr="00FC1B86">
              <w:rPr>
                <w:rFonts w:asciiTheme="minorHAnsi" w:hAnsiTheme="minorHAnsi" w:cstheme="minorHAnsi"/>
                <w:i/>
                <w:sz w:val="22"/>
                <w:szCs w:val="22"/>
                <w:lang w:val="en-US"/>
              </w:rPr>
              <w:t>Pomegranate Juice</w:t>
            </w:r>
            <w:r w:rsidR="001D72C4" w:rsidRPr="00FC1B86">
              <w:rPr>
                <w:rFonts w:asciiTheme="minorHAnsi" w:hAnsiTheme="minorHAnsi" w:cstheme="minorHAnsi"/>
                <w:i/>
                <w:sz w:val="22"/>
                <w:szCs w:val="22"/>
                <w:lang w:val="en-US"/>
              </w:rPr>
              <w:t xml:space="preserve"> Clear</w:t>
            </w:r>
          </w:p>
          <w:p w14:paraId="6B6F60C0" w14:textId="68D89225" w:rsidR="00853353" w:rsidRPr="00FC1B86" w:rsidRDefault="00853353" w:rsidP="003C3480">
            <w:pPr>
              <w:tabs>
                <w:tab w:val="left" w:pos="3119"/>
              </w:tabs>
              <w:spacing w:before="120" w:after="120"/>
              <w:ind w:left="3119" w:hanging="3119"/>
              <w:rPr>
                <w:rFonts w:asciiTheme="minorHAnsi" w:hAnsiTheme="minorHAnsi" w:cstheme="minorHAnsi"/>
                <w:b/>
                <w:sz w:val="22"/>
                <w:szCs w:val="22"/>
                <w:lang w:val="en-US"/>
              </w:rPr>
            </w:pPr>
            <w:r w:rsidRPr="00FC1B86">
              <w:rPr>
                <w:rFonts w:asciiTheme="minorHAnsi" w:hAnsiTheme="minorHAnsi" w:cstheme="minorHAnsi"/>
                <w:b/>
                <w:sz w:val="22"/>
                <w:szCs w:val="22"/>
                <w:lang w:val="en-US"/>
              </w:rPr>
              <w:t>Id</w:t>
            </w:r>
            <w:r w:rsidR="00FE19E1" w:rsidRPr="00FC1B86">
              <w:rPr>
                <w:rFonts w:asciiTheme="minorHAnsi" w:hAnsiTheme="minorHAnsi" w:cstheme="minorHAnsi"/>
                <w:b/>
                <w:sz w:val="22"/>
                <w:szCs w:val="22"/>
                <w:lang w:val="en-US"/>
              </w:rPr>
              <w:t>entification of batch</w:t>
            </w:r>
            <w:r w:rsidRPr="00FC1B86">
              <w:rPr>
                <w:rFonts w:asciiTheme="minorHAnsi" w:hAnsiTheme="minorHAnsi" w:cstheme="minorHAnsi"/>
                <w:b/>
                <w:sz w:val="22"/>
                <w:szCs w:val="22"/>
                <w:lang w:val="en-US"/>
              </w:rPr>
              <w:t>:</w:t>
            </w:r>
            <w:r w:rsidRPr="00FC1B86">
              <w:rPr>
                <w:rFonts w:asciiTheme="minorHAnsi" w:hAnsiTheme="minorHAnsi" w:cstheme="minorHAnsi"/>
                <w:b/>
                <w:sz w:val="22"/>
                <w:szCs w:val="22"/>
                <w:lang w:val="en-US"/>
              </w:rPr>
              <w:tab/>
            </w:r>
            <w:r w:rsidR="000954D2" w:rsidRPr="00FC1B86">
              <w:rPr>
                <w:rFonts w:asciiTheme="minorHAnsi" w:hAnsiTheme="minorHAnsi" w:cstheme="minorHAnsi"/>
                <w:bCs/>
                <w:sz w:val="22"/>
                <w:szCs w:val="22"/>
                <w:lang w:val="en-US"/>
              </w:rPr>
              <w:t>SMGN</w:t>
            </w:r>
            <w:r w:rsidR="001D72C4" w:rsidRPr="00FC1B86">
              <w:rPr>
                <w:rFonts w:asciiTheme="minorHAnsi" w:hAnsiTheme="minorHAnsi" w:cstheme="minorHAnsi"/>
                <w:bCs/>
                <w:sz w:val="22"/>
                <w:szCs w:val="22"/>
                <w:lang w:val="en-US"/>
              </w:rPr>
              <w:t>L</w:t>
            </w:r>
            <w:r w:rsidR="00AD6CA7" w:rsidRPr="00FC1B86">
              <w:rPr>
                <w:rFonts w:asciiTheme="minorHAnsi" w:hAnsiTheme="minorHAnsi" w:cstheme="minorHAnsi"/>
                <w:bCs/>
                <w:sz w:val="22"/>
                <w:szCs w:val="22"/>
                <w:lang w:val="en-US"/>
              </w:rPr>
              <w:t>B</w:t>
            </w:r>
          </w:p>
        </w:tc>
      </w:tr>
    </w:tbl>
    <w:p w14:paraId="606A1956" w14:textId="77777777" w:rsidR="00B13991" w:rsidRPr="00FC1B86" w:rsidRDefault="00B13991" w:rsidP="00257592">
      <w:pPr>
        <w:spacing w:before="120"/>
        <w:ind w:left="720"/>
        <w:rPr>
          <w:rFonts w:asciiTheme="minorHAnsi" w:hAnsiTheme="minorHAnsi" w:cstheme="minorHAnsi"/>
          <w:b/>
          <w:sz w:val="22"/>
          <w:szCs w:val="22"/>
          <w:lang w:val="en-US"/>
        </w:rPr>
      </w:pPr>
    </w:p>
    <w:p w14:paraId="615AD65A" w14:textId="77777777" w:rsidR="00583DB6" w:rsidRPr="00FC1B86" w:rsidRDefault="00583DB6" w:rsidP="00257592">
      <w:pPr>
        <w:spacing w:before="120"/>
        <w:ind w:left="720"/>
        <w:rPr>
          <w:rFonts w:asciiTheme="minorHAnsi" w:hAnsiTheme="minorHAnsi" w:cstheme="minorHAnsi"/>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C1B86" w14:paraId="568F4309" w14:textId="77777777" w:rsidTr="00257592">
        <w:trPr>
          <w:trHeight w:val="3578"/>
        </w:trPr>
        <w:tc>
          <w:tcPr>
            <w:tcW w:w="9238" w:type="dxa"/>
            <w:shd w:val="clear" w:color="auto" w:fill="auto"/>
          </w:tcPr>
          <w:p w14:paraId="74DE19ED" w14:textId="77777777" w:rsidR="00853353" w:rsidRPr="00FC1B86"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FC1B86">
              <w:rPr>
                <w:rFonts w:asciiTheme="minorHAnsi" w:hAnsiTheme="minorHAnsi" w:cstheme="minorHAnsi"/>
                <w:b/>
                <w:sz w:val="22"/>
                <w:szCs w:val="22"/>
                <w:lang w:val="en-US"/>
              </w:rPr>
              <w:t xml:space="preserve">Composition </w:t>
            </w:r>
          </w:p>
          <w:p w14:paraId="07959422" w14:textId="740F5106" w:rsidR="00F8523A" w:rsidRPr="00FC1B86" w:rsidRDefault="00677F2D" w:rsidP="00583DB6">
            <w:pPr>
              <w:tabs>
                <w:tab w:val="left" w:pos="284"/>
                <w:tab w:val="left" w:pos="3402"/>
              </w:tabs>
              <w:spacing w:before="120" w:after="120"/>
              <w:rPr>
                <w:rFonts w:asciiTheme="minorHAnsi" w:hAnsiTheme="minorHAnsi" w:cstheme="minorHAnsi"/>
                <w:sz w:val="22"/>
                <w:szCs w:val="22"/>
                <w:lang w:val="en-US"/>
              </w:rPr>
            </w:pPr>
            <w:r w:rsidRPr="00FC1B86">
              <w:rPr>
                <w:rFonts w:asciiTheme="minorHAnsi" w:hAnsiTheme="minorHAnsi" w:cstheme="minorHAnsi"/>
                <w:b/>
                <w:sz w:val="22"/>
                <w:szCs w:val="22"/>
                <w:lang w:val="en-US"/>
              </w:rPr>
              <w:tab/>
            </w:r>
            <w:r w:rsidR="00FE19E1" w:rsidRPr="00FC1B86">
              <w:rPr>
                <w:rFonts w:asciiTheme="minorHAnsi" w:hAnsiTheme="minorHAnsi" w:cstheme="minorHAnsi"/>
                <w:b/>
                <w:sz w:val="22"/>
                <w:szCs w:val="22"/>
                <w:lang w:val="en-US"/>
              </w:rPr>
              <w:t>Ingredients</w:t>
            </w:r>
            <w:r w:rsidR="004A7EF7" w:rsidRPr="00FC1B86">
              <w:rPr>
                <w:rFonts w:asciiTheme="minorHAnsi" w:hAnsiTheme="minorHAnsi" w:cstheme="minorHAnsi"/>
                <w:b/>
                <w:sz w:val="22"/>
                <w:szCs w:val="22"/>
                <w:lang w:val="en-US"/>
              </w:rPr>
              <w:t>:</w:t>
            </w:r>
            <w:r w:rsidR="005D6FC3" w:rsidRPr="00FC1B86">
              <w:rPr>
                <w:rFonts w:asciiTheme="minorHAnsi" w:hAnsiTheme="minorHAnsi" w:cstheme="minorHAnsi"/>
                <w:sz w:val="22"/>
                <w:szCs w:val="22"/>
                <w:lang w:val="en-US"/>
              </w:rPr>
              <w:tab/>
            </w:r>
            <w:r w:rsidR="00AD6CA7" w:rsidRPr="00FC1B86">
              <w:rPr>
                <w:rFonts w:asciiTheme="minorHAnsi" w:hAnsiTheme="minorHAnsi" w:cstheme="minorHAnsi"/>
                <w:sz w:val="22"/>
                <w:szCs w:val="22"/>
                <w:lang w:val="en-US"/>
              </w:rPr>
              <w:t xml:space="preserve">Organic </w:t>
            </w:r>
            <w:r w:rsidR="003C3480" w:rsidRPr="00FC1B86">
              <w:rPr>
                <w:rFonts w:asciiTheme="minorHAnsi" w:hAnsiTheme="minorHAnsi" w:cstheme="minorHAnsi"/>
                <w:sz w:val="22"/>
                <w:szCs w:val="22"/>
                <w:lang w:val="en-US"/>
              </w:rPr>
              <w:t>Pomegranate</w:t>
            </w:r>
            <w:r w:rsidR="00603B84" w:rsidRPr="00FC1B86">
              <w:rPr>
                <w:rFonts w:asciiTheme="minorHAnsi" w:hAnsiTheme="minorHAnsi" w:cstheme="minorHAnsi"/>
                <w:sz w:val="22"/>
                <w:szCs w:val="22"/>
                <w:lang w:val="en-US"/>
              </w:rPr>
              <w:t xml:space="preserve"> (100</w:t>
            </w:r>
            <w:r w:rsidR="00D97F74" w:rsidRPr="00FC1B86">
              <w:rPr>
                <w:rFonts w:asciiTheme="minorHAnsi" w:hAnsiTheme="minorHAnsi" w:cstheme="minorHAnsi"/>
                <w:sz w:val="22"/>
                <w:szCs w:val="22"/>
                <w:lang w:val="en-US"/>
              </w:rPr>
              <w:t xml:space="preserve"> </w:t>
            </w:r>
            <w:r w:rsidR="00853353" w:rsidRPr="00FC1B86">
              <w:rPr>
                <w:rFonts w:asciiTheme="minorHAnsi" w:hAnsiTheme="minorHAnsi" w:cstheme="minorHAnsi"/>
                <w:sz w:val="22"/>
                <w:szCs w:val="22"/>
                <w:lang w:val="en-US"/>
              </w:rPr>
              <w:t>%)</w:t>
            </w:r>
          </w:p>
          <w:p w14:paraId="106099B9" w14:textId="77777777" w:rsidR="0042012D" w:rsidRPr="00FC1B86" w:rsidRDefault="0042012D" w:rsidP="00583DB6">
            <w:pPr>
              <w:tabs>
                <w:tab w:val="left" w:pos="284"/>
                <w:tab w:val="left" w:pos="3402"/>
              </w:tabs>
              <w:spacing w:before="120" w:after="120"/>
              <w:rPr>
                <w:rFonts w:asciiTheme="minorHAnsi" w:hAnsiTheme="minorHAnsi" w:cstheme="minorHAnsi"/>
                <w:i/>
                <w:sz w:val="22"/>
                <w:szCs w:val="22"/>
                <w:lang w:val="en-US"/>
              </w:rPr>
            </w:pPr>
          </w:p>
          <w:p w14:paraId="64F5F89D" w14:textId="77777777" w:rsidR="00F8523A" w:rsidRPr="00FC1B86" w:rsidRDefault="00677F2D" w:rsidP="00583DB6">
            <w:pPr>
              <w:tabs>
                <w:tab w:val="left" w:pos="284"/>
                <w:tab w:val="left" w:pos="3402"/>
              </w:tabs>
              <w:spacing w:before="120" w:after="120"/>
              <w:rPr>
                <w:rFonts w:asciiTheme="minorHAnsi" w:hAnsiTheme="minorHAnsi" w:cstheme="minorHAnsi"/>
                <w:i/>
                <w:sz w:val="22"/>
                <w:szCs w:val="22"/>
                <w:lang w:val="en-US"/>
              </w:rPr>
            </w:pPr>
            <w:r w:rsidRPr="00FC1B86">
              <w:rPr>
                <w:rFonts w:asciiTheme="minorHAnsi" w:hAnsiTheme="minorHAnsi" w:cstheme="minorHAnsi"/>
                <w:i/>
                <w:sz w:val="22"/>
                <w:szCs w:val="22"/>
                <w:lang w:val="en-US"/>
              </w:rPr>
              <w:tab/>
            </w:r>
            <w:r w:rsidR="00FE19E1" w:rsidRPr="00FC1B86">
              <w:rPr>
                <w:rFonts w:asciiTheme="minorHAnsi" w:hAnsiTheme="minorHAnsi" w:cstheme="minorHAnsi"/>
                <w:i/>
                <w:sz w:val="22"/>
                <w:szCs w:val="22"/>
                <w:lang w:val="en-US"/>
              </w:rPr>
              <w:t>Identification of the ingredient and guidance on the</w:t>
            </w:r>
            <w:r w:rsidR="00F8523A" w:rsidRPr="00FC1B86">
              <w:rPr>
                <w:rFonts w:asciiTheme="minorHAnsi" w:hAnsiTheme="minorHAnsi" w:cstheme="minorHAnsi"/>
                <w:i/>
                <w:sz w:val="22"/>
                <w:szCs w:val="22"/>
                <w:lang w:val="en-US"/>
              </w:rPr>
              <w:t xml:space="preserve"> </w:t>
            </w:r>
            <w:r w:rsidR="00FE19E1" w:rsidRPr="00FC1B86">
              <w:rPr>
                <w:rFonts w:asciiTheme="minorHAnsi" w:hAnsiTheme="minorHAnsi" w:cstheme="minorHAnsi"/>
                <w:i/>
                <w:sz w:val="22"/>
                <w:szCs w:val="22"/>
                <w:lang w:val="en-US"/>
              </w:rPr>
              <w:t>supply</w:t>
            </w:r>
          </w:p>
          <w:p w14:paraId="4B4F97E5" w14:textId="77777777" w:rsidR="00583DB6" w:rsidRPr="00FC1B86" w:rsidRDefault="00583DB6" w:rsidP="00583DB6">
            <w:pPr>
              <w:tabs>
                <w:tab w:val="left" w:pos="284"/>
                <w:tab w:val="left" w:pos="3402"/>
              </w:tabs>
              <w:spacing w:before="120" w:after="120"/>
              <w:rPr>
                <w:rFonts w:asciiTheme="minorHAnsi" w:hAnsiTheme="minorHAnsi" w:cstheme="minorHAnsi"/>
                <w:i/>
                <w:sz w:val="22"/>
                <w:szCs w:val="22"/>
                <w:lang w:val="en-US"/>
              </w:rPr>
            </w:pPr>
          </w:p>
          <w:p w14:paraId="47830581" w14:textId="5D13F3B3" w:rsidR="00043A03" w:rsidRPr="00FC1B86" w:rsidRDefault="00677F2D" w:rsidP="00583DB6">
            <w:pPr>
              <w:tabs>
                <w:tab w:val="left" w:pos="284"/>
                <w:tab w:val="left" w:pos="3402"/>
              </w:tabs>
              <w:spacing w:before="120" w:after="120"/>
              <w:rPr>
                <w:rFonts w:asciiTheme="minorHAnsi" w:hAnsiTheme="minorHAnsi" w:cstheme="minorHAnsi"/>
                <w:sz w:val="22"/>
                <w:szCs w:val="22"/>
                <w:lang w:val="en-US"/>
              </w:rPr>
            </w:pPr>
            <w:r w:rsidRPr="00FC1B86">
              <w:rPr>
                <w:rFonts w:asciiTheme="minorHAnsi" w:hAnsiTheme="minorHAnsi" w:cstheme="minorHAnsi"/>
                <w:b/>
                <w:sz w:val="22"/>
                <w:szCs w:val="22"/>
                <w:lang w:val="en-US"/>
              </w:rPr>
              <w:tab/>
            </w:r>
            <w:r w:rsidR="004402B2" w:rsidRPr="00FC1B86">
              <w:rPr>
                <w:rFonts w:asciiTheme="minorHAnsi" w:hAnsiTheme="minorHAnsi" w:cstheme="minorHAnsi"/>
                <w:b/>
                <w:sz w:val="22"/>
                <w:szCs w:val="22"/>
                <w:lang w:val="en-US"/>
              </w:rPr>
              <w:t>Raw material</w:t>
            </w:r>
            <w:r w:rsidR="00F8523A" w:rsidRPr="00FC1B86">
              <w:rPr>
                <w:rFonts w:asciiTheme="minorHAnsi" w:hAnsiTheme="minorHAnsi" w:cstheme="minorHAnsi"/>
                <w:b/>
                <w:sz w:val="22"/>
                <w:szCs w:val="22"/>
                <w:lang w:val="en-US"/>
              </w:rPr>
              <w:t>:</w:t>
            </w:r>
            <w:r w:rsidR="00A86284" w:rsidRPr="00FC1B86">
              <w:rPr>
                <w:rFonts w:asciiTheme="minorHAnsi" w:hAnsiTheme="minorHAnsi" w:cstheme="minorHAnsi"/>
                <w:sz w:val="22"/>
                <w:szCs w:val="22"/>
                <w:lang w:val="en-US"/>
              </w:rPr>
              <w:t xml:space="preserve"> </w:t>
            </w:r>
            <w:r w:rsidR="00A86284" w:rsidRPr="00FC1B86">
              <w:rPr>
                <w:rFonts w:asciiTheme="minorHAnsi" w:hAnsiTheme="minorHAnsi" w:cstheme="minorHAnsi"/>
                <w:sz w:val="22"/>
                <w:szCs w:val="22"/>
                <w:lang w:val="en-US"/>
              </w:rPr>
              <w:tab/>
            </w:r>
            <w:r w:rsidR="00AD6CA7" w:rsidRPr="00FC1B86">
              <w:rPr>
                <w:rFonts w:asciiTheme="minorHAnsi" w:hAnsiTheme="minorHAnsi" w:cstheme="minorHAnsi"/>
                <w:sz w:val="22"/>
                <w:szCs w:val="22"/>
                <w:lang w:val="en-US"/>
              </w:rPr>
              <w:t xml:space="preserve">Organic </w:t>
            </w:r>
            <w:r w:rsidR="003C3480" w:rsidRPr="00FC1B86">
              <w:rPr>
                <w:rFonts w:asciiTheme="minorHAnsi" w:hAnsiTheme="minorHAnsi" w:cstheme="minorHAnsi"/>
                <w:sz w:val="22"/>
                <w:szCs w:val="22"/>
                <w:lang w:val="en-US"/>
              </w:rPr>
              <w:t>Pomegranate</w:t>
            </w:r>
          </w:p>
          <w:p w14:paraId="0877137D" w14:textId="77777777" w:rsidR="00823153" w:rsidRPr="00FC1B86" w:rsidRDefault="00677F2D" w:rsidP="00583DB6">
            <w:pPr>
              <w:tabs>
                <w:tab w:val="left" w:pos="284"/>
                <w:tab w:val="left" w:pos="3402"/>
              </w:tabs>
              <w:spacing w:before="120" w:after="120"/>
              <w:rPr>
                <w:rFonts w:asciiTheme="minorHAnsi" w:hAnsiTheme="minorHAnsi" w:cstheme="minorHAnsi"/>
                <w:sz w:val="22"/>
                <w:szCs w:val="22"/>
                <w:lang w:val="en-US"/>
              </w:rPr>
            </w:pPr>
            <w:r w:rsidRPr="00FC1B86">
              <w:rPr>
                <w:rFonts w:asciiTheme="minorHAnsi" w:hAnsiTheme="minorHAnsi" w:cstheme="minorHAnsi"/>
                <w:b/>
                <w:sz w:val="22"/>
                <w:szCs w:val="22"/>
                <w:lang w:val="en-US"/>
              </w:rPr>
              <w:tab/>
            </w:r>
            <w:r w:rsidR="00043A03" w:rsidRPr="00FC1B86">
              <w:rPr>
                <w:rFonts w:asciiTheme="minorHAnsi" w:hAnsiTheme="minorHAnsi" w:cstheme="minorHAnsi"/>
                <w:b/>
                <w:sz w:val="22"/>
                <w:szCs w:val="22"/>
                <w:lang w:val="en-US"/>
              </w:rPr>
              <w:t>Botanical name</w:t>
            </w:r>
            <w:r w:rsidR="00F8523A" w:rsidRPr="00FC1B86">
              <w:rPr>
                <w:rFonts w:asciiTheme="minorHAnsi" w:hAnsiTheme="minorHAnsi" w:cstheme="minorHAnsi"/>
                <w:b/>
                <w:sz w:val="22"/>
                <w:szCs w:val="22"/>
                <w:lang w:val="en-US"/>
              </w:rPr>
              <w:t>:</w:t>
            </w:r>
            <w:r w:rsidR="00923109" w:rsidRPr="00FC1B86">
              <w:rPr>
                <w:rFonts w:asciiTheme="minorHAnsi" w:hAnsiTheme="minorHAnsi" w:cstheme="minorHAnsi"/>
                <w:sz w:val="22"/>
                <w:szCs w:val="22"/>
                <w:lang w:val="en-US"/>
              </w:rPr>
              <w:t xml:space="preserve"> </w:t>
            </w:r>
            <w:r w:rsidR="00923109" w:rsidRPr="00FC1B86">
              <w:rPr>
                <w:rFonts w:asciiTheme="minorHAnsi" w:hAnsiTheme="minorHAnsi" w:cstheme="minorHAnsi"/>
                <w:sz w:val="22"/>
                <w:szCs w:val="22"/>
                <w:lang w:val="en-US"/>
              </w:rPr>
              <w:tab/>
            </w:r>
            <w:r w:rsidR="003C3480" w:rsidRPr="00FC1B86">
              <w:rPr>
                <w:rFonts w:asciiTheme="minorHAnsi" w:hAnsiTheme="minorHAnsi" w:cstheme="minorHAnsi"/>
                <w:sz w:val="22"/>
                <w:szCs w:val="22"/>
                <w:lang w:val="en-US"/>
              </w:rPr>
              <w:t>Punica granatum</w:t>
            </w:r>
          </w:p>
          <w:p w14:paraId="5B334BEB" w14:textId="77777777" w:rsidR="00F8523A" w:rsidRPr="00FC1B86" w:rsidRDefault="00677F2D" w:rsidP="00583DB6">
            <w:pPr>
              <w:tabs>
                <w:tab w:val="left" w:pos="284"/>
                <w:tab w:val="left" w:pos="3402"/>
              </w:tabs>
              <w:spacing w:before="120" w:after="120"/>
              <w:rPr>
                <w:rFonts w:asciiTheme="minorHAnsi" w:hAnsiTheme="minorHAnsi" w:cstheme="minorHAnsi"/>
                <w:sz w:val="22"/>
                <w:szCs w:val="22"/>
                <w:lang w:val="en-US"/>
              </w:rPr>
            </w:pPr>
            <w:r w:rsidRPr="00FC1B86">
              <w:rPr>
                <w:rFonts w:asciiTheme="minorHAnsi" w:hAnsiTheme="minorHAnsi" w:cstheme="minorHAnsi"/>
                <w:b/>
                <w:sz w:val="22"/>
                <w:szCs w:val="22"/>
                <w:lang w:val="en-US"/>
              </w:rPr>
              <w:tab/>
            </w:r>
            <w:r w:rsidR="00043A03" w:rsidRPr="00FC1B86">
              <w:rPr>
                <w:rFonts w:asciiTheme="minorHAnsi" w:hAnsiTheme="minorHAnsi" w:cstheme="minorHAnsi"/>
                <w:b/>
                <w:sz w:val="22"/>
                <w:szCs w:val="22"/>
                <w:lang w:val="en-US"/>
              </w:rPr>
              <w:t>Country of origin</w:t>
            </w:r>
            <w:r w:rsidR="00F8523A" w:rsidRPr="00FC1B86">
              <w:rPr>
                <w:rFonts w:asciiTheme="minorHAnsi" w:hAnsiTheme="minorHAnsi" w:cstheme="minorHAnsi"/>
                <w:b/>
                <w:sz w:val="22"/>
                <w:szCs w:val="22"/>
                <w:lang w:val="en-US"/>
              </w:rPr>
              <w:t>:</w:t>
            </w:r>
            <w:r w:rsidR="00F8523A" w:rsidRPr="00FC1B86">
              <w:rPr>
                <w:rFonts w:asciiTheme="minorHAnsi" w:hAnsiTheme="minorHAnsi" w:cstheme="minorHAnsi"/>
                <w:sz w:val="22"/>
                <w:szCs w:val="22"/>
                <w:lang w:val="en-US"/>
              </w:rPr>
              <w:t xml:space="preserve"> </w:t>
            </w:r>
            <w:r w:rsidR="00F8523A" w:rsidRPr="00FC1B86">
              <w:rPr>
                <w:rFonts w:asciiTheme="minorHAnsi" w:hAnsiTheme="minorHAnsi" w:cstheme="minorHAnsi"/>
                <w:sz w:val="22"/>
                <w:szCs w:val="22"/>
                <w:lang w:val="en-US"/>
              </w:rPr>
              <w:tab/>
            </w:r>
            <w:r w:rsidR="00043A03" w:rsidRPr="00FC1B86">
              <w:rPr>
                <w:rFonts w:asciiTheme="minorHAnsi" w:hAnsiTheme="minorHAnsi" w:cstheme="minorHAnsi"/>
                <w:sz w:val="22"/>
                <w:szCs w:val="22"/>
                <w:lang w:val="en-US"/>
              </w:rPr>
              <w:t>Sicily (Italy</w:t>
            </w:r>
            <w:r w:rsidR="00823153" w:rsidRPr="00FC1B86">
              <w:rPr>
                <w:rFonts w:asciiTheme="minorHAnsi" w:hAnsiTheme="minorHAnsi" w:cstheme="minorHAnsi"/>
                <w:sz w:val="22"/>
                <w:szCs w:val="22"/>
                <w:lang w:val="en-US"/>
              </w:rPr>
              <w:t>)</w:t>
            </w:r>
          </w:p>
          <w:p w14:paraId="59F46856" w14:textId="77777777" w:rsidR="00E66FAE" w:rsidRPr="00FC1B86" w:rsidRDefault="00043A03" w:rsidP="00E66FAE">
            <w:pPr>
              <w:tabs>
                <w:tab w:val="left" w:pos="3402"/>
              </w:tabs>
              <w:spacing w:before="120" w:after="120"/>
              <w:ind w:left="3402" w:hanging="3118"/>
              <w:rPr>
                <w:rFonts w:asciiTheme="minorHAnsi" w:hAnsiTheme="minorHAnsi" w:cstheme="minorHAnsi"/>
                <w:b/>
                <w:sz w:val="22"/>
                <w:szCs w:val="22"/>
                <w:lang w:val="en-US"/>
              </w:rPr>
            </w:pPr>
            <w:r w:rsidRPr="00FC1B86">
              <w:rPr>
                <w:rFonts w:asciiTheme="minorHAnsi" w:hAnsiTheme="minorHAnsi" w:cstheme="minorHAnsi"/>
                <w:b/>
                <w:sz w:val="22"/>
                <w:szCs w:val="22"/>
                <w:lang w:val="en-US"/>
              </w:rPr>
              <w:t>Variety</w:t>
            </w:r>
            <w:r w:rsidR="00F8523A" w:rsidRPr="00FC1B86">
              <w:rPr>
                <w:rFonts w:asciiTheme="minorHAnsi" w:hAnsiTheme="minorHAnsi" w:cstheme="minorHAnsi"/>
                <w:b/>
                <w:sz w:val="22"/>
                <w:szCs w:val="22"/>
                <w:lang w:val="en-US"/>
              </w:rPr>
              <w:t>:</w:t>
            </w:r>
            <w:r w:rsidR="00F8523A" w:rsidRPr="00FC1B86">
              <w:rPr>
                <w:rFonts w:asciiTheme="minorHAnsi" w:hAnsiTheme="minorHAnsi" w:cstheme="minorHAnsi"/>
                <w:sz w:val="22"/>
                <w:szCs w:val="22"/>
                <w:lang w:val="en-US"/>
              </w:rPr>
              <w:t xml:space="preserve"> </w:t>
            </w:r>
            <w:r w:rsidR="00F8523A" w:rsidRPr="00FC1B86">
              <w:rPr>
                <w:rFonts w:asciiTheme="minorHAnsi" w:hAnsiTheme="minorHAnsi" w:cstheme="minorHAnsi"/>
                <w:sz w:val="22"/>
                <w:szCs w:val="22"/>
                <w:lang w:val="en-US"/>
              </w:rPr>
              <w:tab/>
            </w:r>
            <w:r w:rsidR="00C65FF9" w:rsidRPr="00FC1B86">
              <w:rPr>
                <w:rFonts w:asciiTheme="minorHAnsi" w:hAnsiTheme="minorHAnsi" w:cstheme="minorHAnsi"/>
                <w:sz w:val="22"/>
                <w:szCs w:val="22"/>
                <w:lang w:val="en-US"/>
              </w:rPr>
              <w:t>Wonderful, Akko, Dente di Cavallo</w:t>
            </w:r>
            <w:r w:rsidR="00E66FAE" w:rsidRPr="00FC1B86">
              <w:rPr>
                <w:rFonts w:asciiTheme="minorHAnsi" w:hAnsiTheme="minorHAnsi" w:cstheme="minorHAnsi"/>
                <w:sz w:val="22"/>
                <w:szCs w:val="22"/>
                <w:lang w:val="en-US"/>
              </w:rPr>
              <w:t xml:space="preserve">, </w:t>
            </w:r>
            <w:proofErr w:type="spellStart"/>
            <w:r w:rsidR="00E66FAE" w:rsidRPr="00FC1B86">
              <w:rPr>
                <w:rFonts w:asciiTheme="minorHAnsi" w:hAnsiTheme="minorHAnsi" w:cstheme="minorHAnsi"/>
                <w:sz w:val="22"/>
                <w:szCs w:val="22"/>
                <w:lang w:val="en-US"/>
              </w:rPr>
              <w:t>Parfianka</w:t>
            </w:r>
            <w:proofErr w:type="spellEnd"/>
            <w:r w:rsidR="00E66FAE" w:rsidRPr="00FC1B86">
              <w:rPr>
                <w:rFonts w:asciiTheme="minorHAnsi" w:hAnsiTheme="minorHAnsi" w:cstheme="minorHAnsi"/>
                <w:sz w:val="22"/>
                <w:szCs w:val="22"/>
                <w:lang w:val="en-US"/>
              </w:rPr>
              <w:t>, Shani, Jolly Red.</w:t>
            </w:r>
            <w:r w:rsidR="00677F2D" w:rsidRPr="00FC1B86">
              <w:rPr>
                <w:rFonts w:asciiTheme="minorHAnsi" w:hAnsiTheme="minorHAnsi" w:cstheme="minorHAnsi"/>
                <w:b/>
                <w:sz w:val="22"/>
                <w:szCs w:val="22"/>
                <w:lang w:val="en-US"/>
              </w:rPr>
              <w:tab/>
            </w:r>
          </w:p>
          <w:p w14:paraId="10538FA6" w14:textId="0E6B314C" w:rsidR="00207E78" w:rsidRPr="00FC1B86" w:rsidRDefault="00043A03" w:rsidP="00E66FAE">
            <w:pPr>
              <w:tabs>
                <w:tab w:val="left" w:pos="284"/>
                <w:tab w:val="left" w:pos="3402"/>
              </w:tabs>
              <w:spacing w:before="120" w:after="120"/>
              <w:ind w:left="284"/>
              <w:rPr>
                <w:rFonts w:asciiTheme="minorHAnsi" w:hAnsiTheme="minorHAnsi" w:cstheme="minorHAnsi"/>
                <w:sz w:val="22"/>
                <w:szCs w:val="22"/>
                <w:lang w:val="en-US"/>
              </w:rPr>
            </w:pPr>
            <w:r w:rsidRPr="00FC1B86">
              <w:rPr>
                <w:rFonts w:asciiTheme="minorHAnsi" w:hAnsiTheme="minorHAnsi" w:cstheme="minorHAnsi"/>
                <w:b/>
                <w:sz w:val="22"/>
                <w:szCs w:val="22"/>
                <w:lang w:val="en-US"/>
              </w:rPr>
              <w:t>Harvesting period</w:t>
            </w:r>
            <w:r w:rsidR="00823153" w:rsidRPr="00FC1B86">
              <w:rPr>
                <w:rFonts w:asciiTheme="minorHAnsi" w:hAnsiTheme="minorHAnsi" w:cstheme="minorHAnsi"/>
                <w:b/>
                <w:sz w:val="22"/>
                <w:szCs w:val="22"/>
                <w:lang w:val="en-US"/>
              </w:rPr>
              <w:t>:</w:t>
            </w:r>
            <w:r w:rsidRPr="00FC1B86">
              <w:rPr>
                <w:rFonts w:asciiTheme="minorHAnsi" w:hAnsiTheme="minorHAnsi" w:cstheme="minorHAnsi"/>
                <w:sz w:val="22"/>
                <w:szCs w:val="22"/>
                <w:lang w:val="en-US"/>
              </w:rPr>
              <w:t xml:space="preserve"> </w:t>
            </w:r>
            <w:r w:rsidRPr="00FC1B86">
              <w:rPr>
                <w:rFonts w:asciiTheme="minorHAnsi" w:hAnsiTheme="minorHAnsi" w:cstheme="minorHAnsi"/>
                <w:sz w:val="22"/>
                <w:szCs w:val="22"/>
                <w:lang w:val="en-US"/>
              </w:rPr>
              <w:tab/>
            </w:r>
            <w:proofErr w:type="gramStart"/>
            <w:r w:rsidRPr="00FC1B86">
              <w:rPr>
                <w:rFonts w:asciiTheme="minorHAnsi" w:hAnsiTheme="minorHAnsi" w:cstheme="minorHAnsi"/>
                <w:sz w:val="22"/>
                <w:szCs w:val="22"/>
                <w:lang w:val="en-US"/>
              </w:rPr>
              <w:t>Typically</w:t>
            </w:r>
            <w:proofErr w:type="gramEnd"/>
            <w:r w:rsidRPr="00FC1B86">
              <w:rPr>
                <w:rFonts w:asciiTheme="minorHAnsi" w:hAnsiTheme="minorHAnsi" w:cstheme="minorHAnsi"/>
                <w:sz w:val="22"/>
                <w:szCs w:val="22"/>
                <w:lang w:val="en-US"/>
              </w:rPr>
              <w:t xml:space="preserve"> from</w:t>
            </w:r>
            <w:r w:rsidR="00823153" w:rsidRPr="00FC1B86">
              <w:rPr>
                <w:rFonts w:asciiTheme="minorHAnsi" w:hAnsiTheme="minorHAnsi" w:cstheme="minorHAnsi"/>
                <w:sz w:val="22"/>
                <w:szCs w:val="22"/>
                <w:lang w:val="en-US"/>
              </w:rPr>
              <w:t xml:space="preserve"> </w:t>
            </w:r>
            <w:r w:rsidR="003C3480" w:rsidRPr="00FC1B86">
              <w:rPr>
                <w:rFonts w:asciiTheme="minorHAnsi" w:hAnsiTheme="minorHAnsi" w:cstheme="minorHAnsi"/>
                <w:sz w:val="22"/>
                <w:szCs w:val="22"/>
                <w:lang w:val="en-US"/>
              </w:rPr>
              <w:t>September at November</w:t>
            </w:r>
          </w:p>
          <w:p w14:paraId="70BA9610" w14:textId="77777777" w:rsidR="00F8523A" w:rsidRPr="00FC1B86" w:rsidRDefault="00677F2D" w:rsidP="00583DB6">
            <w:pPr>
              <w:tabs>
                <w:tab w:val="left" w:pos="284"/>
                <w:tab w:val="left" w:pos="3402"/>
              </w:tabs>
              <w:spacing w:before="120" w:after="120"/>
              <w:rPr>
                <w:rFonts w:asciiTheme="minorHAnsi" w:hAnsiTheme="minorHAnsi" w:cstheme="minorHAnsi"/>
                <w:sz w:val="22"/>
                <w:szCs w:val="22"/>
                <w:lang w:val="en-US"/>
              </w:rPr>
            </w:pPr>
            <w:r w:rsidRPr="00FC1B86">
              <w:rPr>
                <w:rFonts w:asciiTheme="minorHAnsi" w:hAnsiTheme="minorHAnsi" w:cstheme="minorHAnsi"/>
                <w:b/>
                <w:sz w:val="22"/>
                <w:szCs w:val="22"/>
                <w:lang w:val="en-US"/>
              </w:rPr>
              <w:tab/>
            </w:r>
            <w:r w:rsidR="00F8523A" w:rsidRPr="00FC1B86">
              <w:rPr>
                <w:rFonts w:asciiTheme="minorHAnsi" w:hAnsiTheme="minorHAnsi" w:cstheme="minorHAnsi"/>
                <w:b/>
                <w:sz w:val="22"/>
                <w:szCs w:val="22"/>
                <w:lang w:val="en-US"/>
              </w:rPr>
              <w:t>Determi</w:t>
            </w:r>
            <w:r w:rsidR="00043A03" w:rsidRPr="00FC1B86">
              <w:rPr>
                <w:rFonts w:asciiTheme="minorHAnsi" w:hAnsiTheme="minorHAnsi" w:cstheme="minorHAnsi"/>
                <w:b/>
                <w:sz w:val="22"/>
                <w:szCs w:val="22"/>
                <w:lang w:val="en-US"/>
              </w:rPr>
              <w:t>nation of maturity</w:t>
            </w:r>
            <w:r w:rsidR="00F8523A" w:rsidRPr="00FC1B86">
              <w:rPr>
                <w:rFonts w:asciiTheme="minorHAnsi" w:hAnsiTheme="minorHAnsi" w:cstheme="minorHAnsi"/>
                <w:b/>
                <w:sz w:val="22"/>
                <w:szCs w:val="22"/>
                <w:lang w:val="en-US"/>
              </w:rPr>
              <w:t xml:space="preserve">: </w:t>
            </w:r>
            <w:r w:rsidR="00043A03" w:rsidRPr="00FC1B86">
              <w:rPr>
                <w:rFonts w:asciiTheme="minorHAnsi" w:hAnsiTheme="minorHAnsi" w:cstheme="minorHAnsi"/>
                <w:sz w:val="22"/>
                <w:szCs w:val="22"/>
                <w:lang w:val="en-US"/>
              </w:rPr>
              <w:tab/>
              <w:t>Brix, Acidity, Color (pigmentation</w:t>
            </w:r>
            <w:r w:rsidR="00B11378" w:rsidRPr="00FC1B86">
              <w:rPr>
                <w:rFonts w:asciiTheme="minorHAnsi" w:hAnsiTheme="minorHAnsi" w:cstheme="minorHAnsi"/>
                <w:sz w:val="22"/>
                <w:szCs w:val="22"/>
                <w:lang w:val="en-US"/>
              </w:rPr>
              <w:t>)</w:t>
            </w:r>
          </w:p>
          <w:p w14:paraId="411BDDF2" w14:textId="77777777" w:rsidR="00F8523A" w:rsidRPr="00FC1B86" w:rsidRDefault="00677F2D" w:rsidP="00583DB6">
            <w:pPr>
              <w:tabs>
                <w:tab w:val="left" w:pos="284"/>
                <w:tab w:val="left" w:pos="3402"/>
              </w:tabs>
              <w:spacing w:before="120" w:after="120"/>
              <w:rPr>
                <w:rFonts w:asciiTheme="minorHAnsi" w:hAnsiTheme="minorHAnsi" w:cstheme="minorHAnsi"/>
                <w:sz w:val="22"/>
                <w:szCs w:val="22"/>
                <w:lang w:val="en-US"/>
              </w:rPr>
            </w:pPr>
            <w:r w:rsidRPr="00FC1B86">
              <w:rPr>
                <w:rFonts w:asciiTheme="minorHAnsi" w:hAnsiTheme="minorHAnsi" w:cstheme="minorHAnsi"/>
                <w:b/>
                <w:sz w:val="22"/>
                <w:szCs w:val="22"/>
                <w:lang w:val="en-US"/>
              </w:rPr>
              <w:tab/>
            </w:r>
            <w:r w:rsidR="008B3742" w:rsidRPr="00FC1B86">
              <w:rPr>
                <w:rFonts w:asciiTheme="minorHAnsi" w:hAnsiTheme="minorHAnsi" w:cstheme="minorHAnsi"/>
                <w:b/>
                <w:sz w:val="22"/>
                <w:szCs w:val="22"/>
                <w:lang w:val="en-US"/>
              </w:rPr>
              <w:t>Packaging</w:t>
            </w:r>
            <w:r w:rsidR="00F8523A" w:rsidRPr="00FC1B86">
              <w:rPr>
                <w:rFonts w:asciiTheme="minorHAnsi" w:hAnsiTheme="minorHAnsi" w:cstheme="minorHAnsi"/>
                <w:b/>
                <w:sz w:val="22"/>
                <w:szCs w:val="22"/>
                <w:lang w:val="en-US"/>
              </w:rPr>
              <w:t>:</w:t>
            </w:r>
            <w:r w:rsidR="00F8523A" w:rsidRPr="00FC1B86">
              <w:rPr>
                <w:rFonts w:asciiTheme="minorHAnsi" w:hAnsiTheme="minorHAnsi" w:cstheme="minorHAnsi"/>
                <w:sz w:val="22"/>
                <w:szCs w:val="22"/>
                <w:lang w:val="en-US"/>
              </w:rPr>
              <w:t xml:space="preserve"> </w:t>
            </w:r>
            <w:r w:rsidR="00F8523A" w:rsidRPr="00FC1B86">
              <w:rPr>
                <w:rFonts w:asciiTheme="minorHAnsi" w:hAnsiTheme="minorHAnsi" w:cstheme="minorHAnsi"/>
                <w:sz w:val="22"/>
                <w:szCs w:val="22"/>
                <w:lang w:val="en-US"/>
              </w:rPr>
              <w:tab/>
            </w:r>
            <w:r w:rsidR="00043A03" w:rsidRPr="00FC1B86">
              <w:rPr>
                <w:rFonts w:asciiTheme="minorHAnsi" w:hAnsiTheme="minorHAnsi" w:cstheme="minorHAnsi"/>
                <w:sz w:val="22"/>
                <w:szCs w:val="22"/>
                <w:lang w:val="en-US"/>
              </w:rPr>
              <w:t>Plastic bins of</w:t>
            </w:r>
            <w:r w:rsidR="00F8523A" w:rsidRPr="00FC1B86">
              <w:rPr>
                <w:rFonts w:asciiTheme="minorHAnsi" w:hAnsiTheme="minorHAnsi" w:cstheme="minorHAnsi"/>
                <w:sz w:val="22"/>
                <w:szCs w:val="22"/>
                <w:lang w:val="en-US"/>
              </w:rPr>
              <w:t xml:space="preserve"> </w:t>
            </w:r>
            <w:r w:rsidR="003C3480" w:rsidRPr="00FC1B86">
              <w:rPr>
                <w:rFonts w:asciiTheme="minorHAnsi" w:hAnsiTheme="minorHAnsi" w:cstheme="minorHAnsi"/>
                <w:sz w:val="22"/>
                <w:szCs w:val="22"/>
                <w:lang w:val="en-US"/>
              </w:rPr>
              <w:t>200</w:t>
            </w:r>
            <w:r w:rsidR="00F8523A" w:rsidRPr="00FC1B86">
              <w:rPr>
                <w:rFonts w:asciiTheme="minorHAnsi" w:hAnsiTheme="minorHAnsi" w:cstheme="minorHAnsi"/>
                <w:sz w:val="22"/>
                <w:szCs w:val="22"/>
                <w:lang w:val="en-US"/>
              </w:rPr>
              <w:t xml:space="preserve"> Kg. ± 15</w:t>
            </w:r>
          </w:p>
          <w:p w14:paraId="651E69C0" w14:textId="77777777" w:rsidR="00923109" w:rsidRPr="00FC1B86" w:rsidRDefault="00923109" w:rsidP="00583DB6">
            <w:pPr>
              <w:tabs>
                <w:tab w:val="left" w:pos="284"/>
                <w:tab w:val="left" w:pos="3402"/>
              </w:tabs>
              <w:spacing w:before="120" w:after="120"/>
              <w:rPr>
                <w:rFonts w:asciiTheme="minorHAnsi" w:hAnsiTheme="minorHAnsi" w:cstheme="minorHAnsi"/>
                <w:i/>
                <w:sz w:val="22"/>
                <w:szCs w:val="22"/>
                <w:lang w:val="en-US"/>
              </w:rPr>
            </w:pPr>
          </w:p>
          <w:p w14:paraId="5ACBC69C" w14:textId="77777777" w:rsidR="00923109" w:rsidRPr="00FC1B86" w:rsidRDefault="00F6263E" w:rsidP="00583DB6">
            <w:pPr>
              <w:tabs>
                <w:tab w:val="left" w:pos="3402"/>
              </w:tabs>
              <w:spacing w:before="120" w:after="120"/>
              <w:ind w:left="284" w:hanging="284"/>
              <w:rPr>
                <w:rFonts w:asciiTheme="minorHAnsi" w:hAnsiTheme="minorHAnsi" w:cstheme="minorHAnsi"/>
                <w:sz w:val="22"/>
                <w:szCs w:val="22"/>
                <w:lang w:val="en-US"/>
              </w:rPr>
            </w:pPr>
            <w:r w:rsidRPr="00FC1B86">
              <w:rPr>
                <w:rFonts w:asciiTheme="minorHAnsi" w:hAnsiTheme="minorHAnsi" w:cstheme="minorHAnsi"/>
                <w:i/>
                <w:sz w:val="22"/>
                <w:szCs w:val="22"/>
                <w:lang w:val="en-US"/>
              </w:rPr>
              <w:tab/>
            </w:r>
            <w:r w:rsidR="0087549C" w:rsidRPr="00FC1B86">
              <w:rPr>
                <w:rFonts w:asciiTheme="minorHAnsi" w:hAnsiTheme="minorHAnsi" w:cstheme="minorHAnsi"/>
                <w:i/>
                <w:sz w:val="22"/>
                <w:szCs w:val="22"/>
                <w:lang w:val="en-US"/>
              </w:rPr>
              <w:t>On the raw material there hasn’t been carried</w:t>
            </w:r>
            <w:r w:rsidR="00043A03" w:rsidRPr="00FC1B86">
              <w:rPr>
                <w:rFonts w:asciiTheme="minorHAnsi" w:hAnsiTheme="minorHAnsi" w:cstheme="minorHAnsi"/>
                <w:i/>
                <w:sz w:val="22"/>
                <w:szCs w:val="22"/>
                <w:lang w:val="en-US"/>
              </w:rPr>
              <w:t xml:space="preserve"> out microbiological tests, chemical test aimed to detect contaminants </w:t>
            </w:r>
            <w:r w:rsidR="0087549C" w:rsidRPr="00FC1B86">
              <w:rPr>
                <w:rFonts w:asciiTheme="minorHAnsi" w:hAnsiTheme="minorHAnsi" w:cstheme="minorHAnsi"/>
                <w:i/>
                <w:sz w:val="22"/>
                <w:szCs w:val="22"/>
                <w:lang w:val="en-US"/>
              </w:rPr>
              <w:t>n</w:t>
            </w:r>
            <w:r w:rsidR="00043A03" w:rsidRPr="00FC1B86">
              <w:rPr>
                <w:rFonts w:asciiTheme="minorHAnsi" w:hAnsiTheme="minorHAnsi" w:cstheme="minorHAnsi"/>
                <w:i/>
                <w:sz w:val="22"/>
                <w:szCs w:val="22"/>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C1B86" w14:paraId="7EA2B7AA" w14:textId="77777777" w:rsidTr="00583DB6">
        <w:trPr>
          <w:trHeight w:val="4575"/>
        </w:trPr>
        <w:tc>
          <w:tcPr>
            <w:tcW w:w="9210" w:type="dxa"/>
            <w:tcBorders>
              <w:bottom w:val="nil"/>
            </w:tcBorders>
          </w:tcPr>
          <w:p w14:paraId="28CAE746" w14:textId="77777777" w:rsidR="00D56F5B" w:rsidRPr="00FC1B86"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FC1B86">
              <w:rPr>
                <w:rFonts w:asciiTheme="minorHAnsi" w:hAnsiTheme="minorHAnsi" w:cstheme="minorHAnsi"/>
                <w:b/>
                <w:sz w:val="22"/>
                <w:szCs w:val="22"/>
                <w:lang w:val="en-US"/>
              </w:rPr>
              <w:t xml:space="preserve">Physical, </w:t>
            </w:r>
            <w:r w:rsidR="00977461" w:rsidRPr="00FC1B86">
              <w:rPr>
                <w:rFonts w:asciiTheme="minorHAnsi" w:hAnsiTheme="minorHAnsi" w:cstheme="minorHAnsi"/>
                <w:b/>
                <w:sz w:val="22"/>
                <w:szCs w:val="22"/>
                <w:lang w:val="en-US"/>
              </w:rPr>
              <w:t>organoleptic</w:t>
            </w:r>
            <w:r w:rsidRPr="00FC1B86">
              <w:rPr>
                <w:rFonts w:asciiTheme="minorHAnsi" w:hAnsiTheme="minorHAnsi" w:cstheme="minorHAnsi"/>
                <w:b/>
                <w:sz w:val="22"/>
                <w:szCs w:val="22"/>
                <w:lang w:val="en-US"/>
              </w:rPr>
              <w:t>, chemical and microbiological parameters</w:t>
            </w:r>
          </w:p>
          <w:p w14:paraId="0B172F3E" w14:textId="77777777" w:rsidR="0053518D" w:rsidRPr="00FC1B86" w:rsidRDefault="00D56F5B" w:rsidP="005D6FC3">
            <w:pPr>
              <w:spacing w:before="120"/>
              <w:ind w:left="720"/>
              <w:jc w:val="center"/>
              <w:rPr>
                <w:rFonts w:asciiTheme="minorHAnsi" w:hAnsiTheme="minorHAnsi" w:cstheme="minorHAnsi"/>
                <w:b/>
                <w:i/>
                <w:sz w:val="22"/>
                <w:szCs w:val="22"/>
                <w:lang w:val="en-US"/>
              </w:rPr>
            </w:pPr>
            <w:r w:rsidRPr="00FC1B86">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FC1B86" w14:paraId="263E55AD" w14:textId="77777777" w:rsidTr="003C3480">
              <w:trPr>
                <w:trHeight w:hRule="exact" w:val="501"/>
              </w:trPr>
              <w:tc>
                <w:tcPr>
                  <w:tcW w:w="1302" w:type="dxa"/>
                  <w:vAlign w:val="center"/>
                </w:tcPr>
                <w:p w14:paraId="137C0397" w14:textId="77777777" w:rsidR="00953535" w:rsidRPr="00FC1B86" w:rsidRDefault="00953535" w:rsidP="00953535">
                  <w:pPr>
                    <w:jc w:val="center"/>
                    <w:rPr>
                      <w:rFonts w:asciiTheme="minorHAnsi" w:hAnsiTheme="minorHAnsi" w:cstheme="minorHAnsi"/>
                      <w:b/>
                      <w:i/>
                      <w:lang w:val="en-US"/>
                    </w:rPr>
                  </w:pPr>
                  <w:r w:rsidRPr="00FC1B86">
                    <w:rPr>
                      <w:rFonts w:asciiTheme="minorHAnsi" w:hAnsiTheme="minorHAnsi" w:cstheme="minorHAnsi"/>
                      <w:b/>
                      <w:i/>
                      <w:lang w:val="en-US"/>
                    </w:rPr>
                    <w:t>Paramet</w:t>
                  </w:r>
                  <w:r w:rsidR="000E2937" w:rsidRPr="00FC1B86">
                    <w:rPr>
                      <w:rFonts w:asciiTheme="minorHAnsi" w:hAnsiTheme="minorHAnsi" w:cstheme="minorHAnsi"/>
                      <w:b/>
                      <w:i/>
                      <w:lang w:val="en-US"/>
                    </w:rPr>
                    <w:t>ers</w:t>
                  </w:r>
                </w:p>
              </w:tc>
              <w:tc>
                <w:tcPr>
                  <w:tcW w:w="829" w:type="dxa"/>
                  <w:vAlign w:val="center"/>
                </w:tcPr>
                <w:p w14:paraId="17A275D3" w14:textId="77777777" w:rsidR="00953535" w:rsidRPr="00FC1B86" w:rsidRDefault="00953535" w:rsidP="00953535">
                  <w:pPr>
                    <w:jc w:val="center"/>
                    <w:rPr>
                      <w:rFonts w:asciiTheme="minorHAnsi" w:hAnsiTheme="minorHAnsi" w:cstheme="minorHAnsi"/>
                      <w:b/>
                      <w:bCs/>
                      <w:i/>
                      <w:lang w:val="en-US"/>
                    </w:rPr>
                  </w:pPr>
                  <w:r w:rsidRPr="00FC1B86">
                    <w:rPr>
                      <w:rFonts w:asciiTheme="minorHAnsi" w:hAnsiTheme="minorHAnsi" w:cstheme="minorHAnsi"/>
                      <w:b/>
                      <w:bCs/>
                      <w:i/>
                      <w:lang w:val="en-US"/>
                    </w:rPr>
                    <w:t>Target</w:t>
                  </w:r>
                </w:p>
              </w:tc>
              <w:tc>
                <w:tcPr>
                  <w:tcW w:w="762" w:type="dxa"/>
                  <w:vAlign w:val="center"/>
                </w:tcPr>
                <w:p w14:paraId="4E8EDB72" w14:textId="77777777" w:rsidR="00953535" w:rsidRPr="00FC1B86" w:rsidRDefault="00953535" w:rsidP="00953535">
                  <w:pPr>
                    <w:jc w:val="center"/>
                    <w:rPr>
                      <w:rFonts w:asciiTheme="minorHAnsi" w:hAnsiTheme="minorHAnsi" w:cstheme="minorHAnsi"/>
                      <w:b/>
                      <w:bCs/>
                      <w:i/>
                      <w:lang w:val="en-US"/>
                    </w:rPr>
                  </w:pPr>
                  <w:r w:rsidRPr="00FC1B86">
                    <w:rPr>
                      <w:rFonts w:asciiTheme="minorHAnsi" w:hAnsiTheme="minorHAnsi" w:cstheme="minorHAnsi"/>
                      <w:b/>
                      <w:bCs/>
                      <w:i/>
                      <w:lang w:val="en-US"/>
                    </w:rPr>
                    <w:t>Min</w:t>
                  </w:r>
                </w:p>
              </w:tc>
              <w:tc>
                <w:tcPr>
                  <w:tcW w:w="847" w:type="dxa"/>
                  <w:vAlign w:val="center"/>
                </w:tcPr>
                <w:p w14:paraId="59857C4E" w14:textId="77777777" w:rsidR="00953535" w:rsidRPr="00FC1B86" w:rsidRDefault="00953535" w:rsidP="00953535">
                  <w:pPr>
                    <w:jc w:val="center"/>
                    <w:rPr>
                      <w:rFonts w:asciiTheme="minorHAnsi" w:hAnsiTheme="minorHAnsi" w:cstheme="minorHAnsi"/>
                      <w:b/>
                      <w:bCs/>
                      <w:i/>
                      <w:lang w:val="en-US"/>
                    </w:rPr>
                  </w:pPr>
                  <w:r w:rsidRPr="00FC1B86">
                    <w:rPr>
                      <w:rFonts w:asciiTheme="minorHAnsi" w:hAnsiTheme="minorHAnsi" w:cstheme="minorHAnsi"/>
                      <w:b/>
                      <w:bCs/>
                      <w:i/>
                      <w:lang w:val="en-US"/>
                    </w:rPr>
                    <w:t>Max</w:t>
                  </w:r>
                </w:p>
              </w:tc>
              <w:tc>
                <w:tcPr>
                  <w:tcW w:w="848" w:type="dxa"/>
                  <w:vAlign w:val="center"/>
                </w:tcPr>
                <w:p w14:paraId="70FE98A5" w14:textId="77777777" w:rsidR="00953535" w:rsidRPr="00FC1B86" w:rsidRDefault="00953535" w:rsidP="00953535">
                  <w:pPr>
                    <w:jc w:val="center"/>
                    <w:rPr>
                      <w:rFonts w:asciiTheme="minorHAnsi" w:hAnsiTheme="minorHAnsi" w:cstheme="minorHAnsi"/>
                      <w:b/>
                      <w:bCs/>
                      <w:i/>
                      <w:lang w:val="en-US"/>
                    </w:rPr>
                  </w:pPr>
                  <w:r w:rsidRPr="00FC1B86">
                    <w:rPr>
                      <w:rFonts w:asciiTheme="minorHAnsi" w:hAnsiTheme="minorHAnsi" w:cstheme="minorHAnsi"/>
                      <w:b/>
                      <w:bCs/>
                      <w:i/>
                      <w:lang w:val="en-US"/>
                    </w:rPr>
                    <w:t>Unit</w:t>
                  </w:r>
                </w:p>
              </w:tc>
              <w:tc>
                <w:tcPr>
                  <w:tcW w:w="1568" w:type="dxa"/>
                  <w:vAlign w:val="center"/>
                </w:tcPr>
                <w:p w14:paraId="7232E9C0" w14:textId="77777777" w:rsidR="00953535" w:rsidRPr="00FC1B86" w:rsidRDefault="00953535" w:rsidP="00953535">
                  <w:pPr>
                    <w:jc w:val="center"/>
                    <w:rPr>
                      <w:rFonts w:asciiTheme="minorHAnsi" w:hAnsiTheme="minorHAnsi" w:cstheme="minorHAnsi"/>
                      <w:b/>
                      <w:i/>
                      <w:lang w:val="en-US"/>
                    </w:rPr>
                  </w:pPr>
                  <w:r w:rsidRPr="00FC1B86">
                    <w:rPr>
                      <w:rFonts w:asciiTheme="minorHAnsi" w:hAnsiTheme="minorHAnsi" w:cstheme="minorHAnsi"/>
                      <w:b/>
                      <w:i/>
                      <w:lang w:val="en-US"/>
                    </w:rPr>
                    <w:t>Met</w:t>
                  </w:r>
                  <w:r w:rsidR="000E2937" w:rsidRPr="00FC1B86">
                    <w:rPr>
                      <w:rFonts w:asciiTheme="minorHAnsi" w:hAnsiTheme="minorHAnsi" w:cstheme="minorHAnsi"/>
                      <w:b/>
                      <w:i/>
                      <w:lang w:val="en-US"/>
                    </w:rPr>
                    <w:t>hod</w:t>
                  </w:r>
                </w:p>
              </w:tc>
            </w:tr>
            <w:tr w:rsidR="003808E1" w:rsidRPr="00FC1B86" w14:paraId="03C12992" w14:textId="77777777" w:rsidTr="003C3480">
              <w:trPr>
                <w:trHeight w:hRule="exact" w:val="501"/>
              </w:trPr>
              <w:tc>
                <w:tcPr>
                  <w:tcW w:w="1302" w:type="dxa"/>
                  <w:vAlign w:val="center"/>
                </w:tcPr>
                <w:p w14:paraId="4069891E" w14:textId="77777777" w:rsidR="003808E1" w:rsidRPr="00FC1B86" w:rsidRDefault="003808E1" w:rsidP="002C7799">
                  <w:pPr>
                    <w:jc w:val="center"/>
                    <w:rPr>
                      <w:rFonts w:asciiTheme="minorHAnsi" w:hAnsiTheme="minorHAnsi" w:cstheme="minorHAnsi"/>
                      <w:i/>
                      <w:lang w:val="en-US"/>
                    </w:rPr>
                  </w:pPr>
                  <w:r w:rsidRPr="00FC1B86">
                    <w:rPr>
                      <w:rFonts w:asciiTheme="minorHAnsi" w:hAnsiTheme="minorHAnsi" w:cstheme="minorHAnsi"/>
                      <w:i/>
                      <w:lang w:val="en-US"/>
                    </w:rPr>
                    <w:t>Brix</w:t>
                  </w:r>
                </w:p>
              </w:tc>
              <w:tc>
                <w:tcPr>
                  <w:tcW w:w="829" w:type="dxa"/>
                  <w:vAlign w:val="center"/>
                </w:tcPr>
                <w:p w14:paraId="2BBE1160" w14:textId="5022E89F" w:rsidR="003808E1" w:rsidRPr="00FC1B86" w:rsidRDefault="003808E1" w:rsidP="00AF47DB">
                  <w:pPr>
                    <w:jc w:val="center"/>
                    <w:rPr>
                      <w:rFonts w:asciiTheme="minorHAnsi" w:hAnsiTheme="minorHAnsi" w:cstheme="minorHAnsi"/>
                      <w:lang w:val="en-US"/>
                    </w:rPr>
                  </w:pPr>
                </w:p>
              </w:tc>
              <w:tc>
                <w:tcPr>
                  <w:tcW w:w="762" w:type="dxa"/>
                  <w:vAlign w:val="center"/>
                </w:tcPr>
                <w:p w14:paraId="35AD62AC" w14:textId="4C3169E0" w:rsidR="003808E1" w:rsidRPr="00FC1B86" w:rsidRDefault="000954D2">
                  <w:pPr>
                    <w:jc w:val="center"/>
                    <w:rPr>
                      <w:rFonts w:asciiTheme="minorHAnsi" w:hAnsiTheme="minorHAnsi" w:cstheme="minorHAnsi"/>
                      <w:lang w:val="en-US"/>
                    </w:rPr>
                  </w:pPr>
                  <w:r w:rsidRPr="00FC1B86">
                    <w:rPr>
                      <w:rFonts w:asciiTheme="minorHAnsi" w:hAnsiTheme="minorHAnsi" w:cstheme="minorHAnsi"/>
                      <w:lang w:val="en-US"/>
                    </w:rPr>
                    <w:t>12,5</w:t>
                  </w:r>
                </w:p>
              </w:tc>
              <w:tc>
                <w:tcPr>
                  <w:tcW w:w="847" w:type="dxa"/>
                  <w:vAlign w:val="center"/>
                </w:tcPr>
                <w:p w14:paraId="57AF2F4F" w14:textId="488C37F5" w:rsidR="003808E1" w:rsidRPr="00FC1B86" w:rsidRDefault="000954D2">
                  <w:pPr>
                    <w:jc w:val="center"/>
                    <w:rPr>
                      <w:rFonts w:asciiTheme="minorHAnsi" w:hAnsiTheme="minorHAnsi" w:cstheme="minorHAnsi"/>
                      <w:lang w:val="en-US"/>
                    </w:rPr>
                  </w:pPr>
                  <w:r w:rsidRPr="00FC1B86">
                    <w:rPr>
                      <w:rFonts w:asciiTheme="minorHAnsi" w:hAnsiTheme="minorHAnsi" w:cstheme="minorHAnsi"/>
                      <w:lang w:val="en-US"/>
                    </w:rPr>
                    <w:t>16</w:t>
                  </w:r>
                </w:p>
              </w:tc>
              <w:tc>
                <w:tcPr>
                  <w:tcW w:w="848" w:type="dxa"/>
                  <w:vAlign w:val="center"/>
                </w:tcPr>
                <w:p w14:paraId="76B6C6D5" w14:textId="77777777" w:rsidR="003808E1" w:rsidRPr="00FC1B86" w:rsidRDefault="003808E1" w:rsidP="00AF47DB">
                  <w:pPr>
                    <w:jc w:val="center"/>
                    <w:rPr>
                      <w:rFonts w:asciiTheme="minorHAnsi" w:hAnsiTheme="minorHAnsi" w:cstheme="minorHAnsi"/>
                      <w:lang w:val="en-US"/>
                    </w:rPr>
                  </w:pPr>
                  <w:r w:rsidRPr="00FC1B86">
                    <w:rPr>
                      <w:rFonts w:asciiTheme="minorHAnsi" w:hAnsiTheme="minorHAnsi" w:cstheme="minorHAnsi"/>
                      <w:lang w:val="en-US"/>
                    </w:rPr>
                    <w:t>°</w:t>
                  </w:r>
                </w:p>
              </w:tc>
              <w:tc>
                <w:tcPr>
                  <w:tcW w:w="1568" w:type="dxa"/>
                  <w:vAlign w:val="center"/>
                </w:tcPr>
                <w:p w14:paraId="5CF6D11D" w14:textId="435560DE" w:rsidR="003808E1" w:rsidRPr="00FC1B86" w:rsidRDefault="003808E1" w:rsidP="002C7799">
                  <w:pPr>
                    <w:snapToGrid w:val="0"/>
                    <w:jc w:val="center"/>
                    <w:rPr>
                      <w:rFonts w:asciiTheme="minorHAnsi" w:hAnsiTheme="minorHAnsi" w:cstheme="minorHAnsi"/>
                      <w:lang w:val="en-US"/>
                    </w:rPr>
                  </w:pPr>
                  <w:r w:rsidRPr="00FC1B86">
                    <w:rPr>
                      <w:rFonts w:asciiTheme="minorHAnsi" w:hAnsiTheme="minorHAnsi" w:cstheme="minorHAnsi"/>
                      <w:lang w:val="en-US"/>
                    </w:rPr>
                    <w:t>IFU 8,</w:t>
                  </w:r>
                  <w:r w:rsidR="00FC1B86">
                    <w:rPr>
                      <w:rFonts w:asciiTheme="minorHAnsi" w:hAnsiTheme="minorHAnsi" w:cstheme="minorHAnsi"/>
                      <w:lang w:val="en-US"/>
                    </w:rPr>
                    <w:t xml:space="preserve"> 2017</w:t>
                  </w:r>
                </w:p>
              </w:tc>
            </w:tr>
            <w:tr w:rsidR="003C3480" w:rsidRPr="00FC1B86" w14:paraId="31CA3DD3" w14:textId="77777777" w:rsidTr="003C3480">
              <w:trPr>
                <w:trHeight w:hRule="exact" w:val="501"/>
              </w:trPr>
              <w:tc>
                <w:tcPr>
                  <w:tcW w:w="1302" w:type="dxa"/>
                  <w:vAlign w:val="center"/>
                </w:tcPr>
                <w:p w14:paraId="246465F6" w14:textId="77777777" w:rsidR="003C3480" w:rsidRPr="00FC1B86" w:rsidRDefault="003C3480" w:rsidP="002C7799">
                  <w:pPr>
                    <w:jc w:val="center"/>
                    <w:rPr>
                      <w:rFonts w:asciiTheme="minorHAnsi" w:hAnsiTheme="minorHAnsi" w:cstheme="minorHAnsi"/>
                      <w:i/>
                      <w:lang w:val="en-US"/>
                    </w:rPr>
                  </w:pPr>
                  <w:r w:rsidRPr="00FC1B86">
                    <w:rPr>
                      <w:rFonts w:asciiTheme="minorHAnsi" w:hAnsiTheme="minorHAnsi" w:cstheme="minorHAnsi"/>
                      <w:i/>
                      <w:lang w:val="en-US"/>
                    </w:rPr>
                    <w:t>Acidity</w:t>
                  </w:r>
                </w:p>
              </w:tc>
              <w:tc>
                <w:tcPr>
                  <w:tcW w:w="829" w:type="dxa"/>
                  <w:vAlign w:val="center"/>
                </w:tcPr>
                <w:p w14:paraId="3AA85061" w14:textId="77777777" w:rsidR="003C3480" w:rsidRPr="00FC1B86" w:rsidRDefault="003C3480" w:rsidP="00AF47DB">
                  <w:pPr>
                    <w:jc w:val="center"/>
                    <w:rPr>
                      <w:rFonts w:asciiTheme="minorHAnsi" w:hAnsiTheme="minorHAnsi" w:cstheme="minorHAnsi"/>
                      <w:lang w:val="en-US"/>
                    </w:rPr>
                  </w:pPr>
                </w:p>
              </w:tc>
              <w:tc>
                <w:tcPr>
                  <w:tcW w:w="762" w:type="dxa"/>
                  <w:vAlign w:val="center"/>
                </w:tcPr>
                <w:p w14:paraId="6620740D" w14:textId="5C24AB6D" w:rsidR="003C3480" w:rsidRPr="00FC1B86" w:rsidRDefault="000954D2" w:rsidP="00AF47DB">
                  <w:pPr>
                    <w:jc w:val="center"/>
                    <w:rPr>
                      <w:rFonts w:asciiTheme="minorHAnsi" w:hAnsiTheme="minorHAnsi" w:cstheme="minorHAnsi"/>
                      <w:lang w:val="en-US"/>
                    </w:rPr>
                  </w:pPr>
                  <w:r w:rsidRPr="00FC1B86">
                    <w:rPr>
                      <w:rFonts w:asciiTheme="minorHAnsi" w:hAnsiTheme="minorHAnsi" w:cstheme="minorHAnsi"/>
                      <w:lang w:val="en-US"/>
                    </w:rPr>
                    <w:t>0,9</w:t>
                  </w:r>
                </w:p>
              </w:tc>
              <w:tc>
                <w:tcPr>
                  <w:tcW w:w="847" w:type="dxa"/>
                  <w:vAlign w:val="center"/>
                </w:tcPr>
                <w:p w14:paraId="0610F643" w14:textId="332FC095" w:rsidR="003C3480" w:rsidRPr="00FC1B86" w:rsidRDefault="000954D2" w:rsidP="00AF47DB">
                  <w:pPr>
                    <w:jc w:val="center"/>
                    <w:rPr>
                      <w:rFonts w:asciiTheme="minorHAnsi" w:hAnsiTheme="minorHAnsi" w:cstheme="minorHAnsi"/>
                      <w:lang w:val="en-US"/>
                    </w:rPr>
                  </w:pPr>
                  <w:r w:rsidRPr="00FC1B86">
                    <w:rPr>
                      <w:rFonts w:asciiTheme="minorHAnsi" w:hAnsiTheme="minorHAnsi" w:cstheme="minorHAnsi"/>
                      <w:lang w:val="en-US"/>
                    </w:rPr>
                    <w:t>1,8</w:t>
                  </w:r>
                </w:p>
              </w:tc>
              <w:tc>
                <w:tcPr>
                  <w:tcW w:w="848" w:type="dxa"/>
                  <w:vAlign w:val="center"/>
                </w:tcPr>
                <w:p w14:paraId="53C40C28" w14:textId="77777777" w:rsidR="003C3480" w:rsidRPr="00FC1B86" w:rsidRDefault="003C3480" w:rsidP="00AF47DB">
                  <w:pPr>
                    <w:jc w:val="center"/>
                    <w:rPr>
                      <w:rFonts w:asciiTheme="minorHAnsi" w:hAnsiTheme="minorHAnsi" w:cstheme="minorHAnsi"/>
                      <w:lang w:val="en-US"/>
                    </w:rPr>
                  </w:pPr>
                  <w:r w:rsidRPr="00FC1B86">
                    <w:rPr>
                      <w:rFonts w:asciiTheme="minorHAnsi" w:hAnsiTheme="minorHAnsi" w:cstheme="minorHAnsi"/>
                      <w:lang w:val="en-US"/>
                    </w:rPr>
                    <w:t>% p/p</w:t>
                  </w:r>
                </w:p>
              </w:tc>
              <w:tc>
                <w:tcPr>
                  <w:tcW w:w="1568" w:type="dxa"/>
                  <w:vAlign w:val="center"/>
                </w:tcPr>
                <w:p w14:paraId="23132DA1" w14:textId="2CA6D6B1" w:rsidR="003C3480" w:rsidRPr="00FC1B86" w:rsidRDefault="003C3480" w:rsidP="002C7799">
                  <w:pPr>
                    <w:snapToGrid w:val="0"/>
                    <w:jc w:val="center"/>
                    <w:rPr>
                      <w:rFonts w:asciiTheme="minorHAnsi" w:hAnsiTheme="minorHAnsi" w:cstheme="minorHAnsi"/>
                      <w:lang w:val="en-US"/>
                    </w:rPr>
                  </w:pPr>
                  <w:r w:rsidRPr="00FC1B86">
                    <w:rPr>
                      <w:rFonts w:asciiTheme="minorHAnsi" w:hAnsiTheme="minorHAnsi" w:cstheme="minorHAnsi"/>
                      <w:lang w:val="en-US"/>
                    </w:rPr>
                    <w:t>IFU 3,</w:t>
                  </w:r>
                  <w:r w:rsidR="00FC1B86">
                    <w:rPr>
                      <w:rFonts w:asciiTheme="minorHAnsi" w:hAnsiTheme="minorHAnsi" w:cstheme="minorHAnsi"/>
                      <w:lang w:val="en-US"/>
                    </w:rPr>
                    <w:t xml:space="preserve"> 2017</w:t>
                  </w:r>
                </w:p>
              </w:tc>
            </w:tr>
            <w:tr w:rsidR="003C3480" w:rsidRPr="00FC1B86" w14:paraId="59F96291" w14:textId="77777777" w:rsidTr="003C3480">
              <w:trPr>
                <w:trHeight w:hRule="exact" w:val="501"/>
              </w:trPr>
              <w:tc>
                <w:tcPr>
                  <w:tcW w:w="1302" w:type="dxa"/>
                  <w:vAlign w:val="center"/>
                </w:tcPr>
                <w:p w14:paraId="36B2944E" w14:textId="77777777" w:rsidR="003C3480" w:rsidRPr="00FC1B86" w:rsidRDefault="003C3480" w:rsidP="002C7799">
                  <w:pPr>
                    <w:jc w:val="center"/>
                    <w:rPr>
                      <w:rFonts w:asciiTheme="minorHAnsi" w:hAnsiTheme="minorHAnsi" w:cstheme="minorHAnsi"/>
                      <w:i/>
                      <w:lang w:val="en-US"/>
                    </w:rPr>
                  </w:pPr>
                  <w:r w:rsidRPr="00FC1B86">
                    <w:rPr>
                      <w:rFonts w:asciiTheme="minorHAnsi" w:hAnsiTheme="minorHAnsi" w:cstheme="minorHAnsi"/>
                      <w:i/>
                      <w:lang w:val="en-US"/>
                    </w:rPr>
                    <w:t>Ascorbic acid</w:t>
                  </w:r>
                </w:p>
              </w:tc>
              <w:tc>
                <w:tcPr>
                  <w:tcW w:w="829" w:type="dxa"/>
                  <w:vAlign w:val="center"/>
                </w:tcPr>
                <w:p w14:paraId="7BF04734" w14:textId="7F66EC62" w:rsidR="003C3480" w:rsidRPr="00FC1B86" w:rsidRDefault="006E2A06" w:rsidP="00AF47DB">
                  <w:pPr>
                    <w:jc w:val="center"/>
                    <w:rPr>
                      <w:rFonts w:asciiTheme="minorHAnsi" w:hAnsiTheme="minorHAnsi" w:cstheme="minorHAnsi"/>
                      <w:lang w:val="en-US"/>
                    </w:rPr>
                  </w:pPr>
                  <w:r w:rsidRPr="00FC1B86">
                    <w:rPr>
                      <w:rFonts w:asciiTheme="minorHAnsi" w:hAnsiTheme="minorHAnsi" w:cstheme="minorHAnsi"/>
                      <w:lang w:val="en-US"/>
                    </w:rPr>
                    <w:t>150</w:t>
                  </w:r>
                </w:p>
              </w:tc>
              <w:tc>
                <w:tcPr>
                  <w:tcW w:w="762" w:type="dxa"/>
                  <w:vAlign w:val="center"/>
                </w:tcPr>
                <w:p w14:paraId="4BE8920C" w14:textId="25EFE668" w:rsidR="003C3480" w:rsidRPr="00FC1B86" w:rsidRDefault="003C3480" w:rsidP="00AF47DB">
                  <w:pPr>
                    <w:tabs>
                      <w:tab w:val="decimal" w:pos="12"/>
                    </w:tabs>
                    <w:jc w:val="center"/>
                    <w:rPr>
                      <w:rFonts w:asciiTheme="minorHAnsi" w:hAnsiTheme="minorHAnsi" w:cstheme="minorHAnsi"/>
                      <w:lang w:val="en-US"/>
                    </w:rPr>
                  </w:pPr>
                </w:p>
              </w:tc>
              <w:tc>
                <w:tcPr>
                  <w:tcW w:w="847" w:type="dxa"/>
                  <w:vAlign w:val="center"/>
                </w:tcPr>
                <w:p w14:paraId="3437AF73" w14:textId="77777777" w:rsidR="003C3480" w:rsidRPr="00FC1B86" w:rsidRDefault="003C3480" w:rsidP="00AF47DB">
                  <w:pPr>
                    <w:tabs>
                      <w:tab w:val="decimal" w:pos="12"/>
                      <w:tab w:val="decimal" w:pos="417"/>
                    </w:tabs>
                    <w:jc w:val="center"/>
                    <w:rPr>
                      <w:rFonts w:asciiTheme="minorHAnsi" w:hAnsiTheme="minorHAnsi" w:cstheme="minorHAnsi"/>
                      <w:lang w:val="en-US"/>
                    </w:rPr>
                  </w:pPr>
                </w:p>
              </w:tc>
              <w:tc>
                <w:tcPr>
                  <w:tcW w:w="848" w:type="dxa"/>
                  <w:vAlign w:val="center"/>
                </w:tcPr>
                <w:p w14:paraId="5752A77E" w14:textId="77777777" w:rsidR="003C3480" w:rsidRPr="00FC1B86" w:rsidRDefault="003C3480" w:rsidP="00AF47DB">
                  <w:pPr>
                    <w:jc w:val="center"/>
                    <w:rPr>
                      <w:rFonts w:asciiTheme="minorHAnsi" w:hAnsiTheme="minorHAnsi" w:cstheme="minorHAnsi"/>
                      <w:lang w:val="en-US"/>
                    </w:rPr>
                  </w:pPr>
                  <w:r w:rsidRPr="00FC1B86">
                    <w:rPr>
                      <w:rFonts w:asciiTheme="minorHAnsi" w:hAnsiTheme="minorHAnsi" w:cstheme="minorHAnsi"/>
                      <w:lang w:val="en-US"/>
                    </w:rPr>
                    <w:t>mg/l</w:t>
                  </w:r>
                </w:p>
              </w:tc>
              <w:tc>
                <w:tcPr>
                  <w:tcW w:w="1568" w:type="dxa"/>
                  <w:vAlign w:val="center"/>
                </w:tcPr>
                <w:p w14:paraId="18F06903" w14:textId="77777777" w:rsidR="003C3480" w:rsidRPr="00FC1B86" w:rsidRDefault="003C3480" w:rsidP="002C7799">
                  <w:pPr>
                    <w:jc w:val="center"/>
                    <w:rPr>
                      <w:rFonts w:asciiTheme="minorHAnsi" w:hAnsiTheme="minorHAnsi" w:cstheme="minorHAnsi"/>
                      <w:lang w:val="en-US"/>
                    </w:rPr>
                  </w:pPr>
                  <w:r w:rsidRPr="00FC1B86">
                    <w:rPr>
                      <w:rFonts w:asciiTheme="minorHAnsi" w:hAnsiTheme="minorHAnsi" w:cstheme="minorHAnsi"/>
                      <w:lang w:val="en-US"/>
                    </w:rPr>
                    <w:t>Internal method</w:t>
                  </w:r>
                </w:p>
              </w:tc>
            </w:tr>
            <w:tr w:rsidR="003C3480" w:rsidRPr="00FC1B86" w14:paraId="324DCEE6" w14:textId="77777777" w:rsidTr="003C3480">
              <w:trPr>
                <w:trHeight w:hRule="exact" w:val="501"/>
              </w:trPr>
              <w:tc>
                <w:tcPr>
                  <w:tcW w:w="1302" w:type="dxa"/>
                  <w:vAlign w:val="center"/>
                </w:tcPr>
                <w:p w14:paraId="4F4743A5" w14:textId="77777777" w:rsidR="003C3480" w:rsidRPr="00FC1B86" w:rsidRDefault="003C3480" w:rsidP="002C7799">
                  <w:pPr>
                    <w:jc w:val="center"/>
                    <w:rPr>
                      <w:rFonts w:asciiTheme="minorHAnsi" w:hAnsiTheme="minorHAnsi" w:cstheme="minorHAnsi"/>
                      <w:i/>
                      <w:vertAlign w:val="superscript"/>
                      <w:lang w:val="en-US"/>
                    </w:rPr>
                  </w:pPr>
                  <w:r w:rsidRPr="00FC1B86">
                    <w:rPr>
                      <w:rFonts w:asciiTheme="minorHAnsi" w:hAnsiTheme="minorHAnsi" w:cstheme="minorHAnsi"/>
                      <w:i/>
                      <w:lang w:val="en-US"/>
                    </w:rPr>
                    <w:t>Anthocyanin</w:t>
                  </w:r>
                  <w:r w:rsidR="00F542E8" w:rsidRPr="00FC1B86">
                    <w:rPr>
                      <w:rFonts w:asciiTheme="minorHAnsi" w:hAnsiTheme="minorHAnsi" w:cstheme="minorHAnsi"/>
                      <w:i/>
                      <w:vertAlign w:val="superscript"/>
                      <w:lang w:val="en-US"/>
                    </w:rPr>
                    <w:t>*</w:t>
                  </w:r>
                </w:p>
              </w:tc>
              <w:tc>
                <w:tcPr>
                  <w:tcW w:w="829" w:type="dxa"/>
                  <w:vAlign w:val="center"/>
                </w:tcPr>
                <w:p w14:paraId="7BFAEB27" w14:textId="77777777" w:rsidR="003C3480" w:rsidRPr="00FC1B86" w:rsidRDefault="003C3480" w:rsidP="00AF47DB">
                  <w:pPr>
                    <w:jc w:val="center"/>
                    <w:rPr>
                      <w:rFonts w:asciiTheme="minorHAnsi" w:hAnsiTheme="minorHAnsi" w:cstheme="minorHAnsi"/>
                      <w:lang w:val="en-US"/>
                    </w:rPr>
                  </w:pPr>
                </w:p>
              </w:tc>
              <w:tc>
                <w:tcPr>
                  <w:tcW w:w="762" w:type="dxa"/>
                  <w:vAlign w:val="center"/>
                </w:tcPr>
                <w:p w14:paraId="641C2BAE" w14:textId="09531028" w:rsidR="003C3480" w:rsidRPr="00FC1B86" w:rsidRDefault="000954D2" w:rsidP="00AF47DB">
                  <w:pPr>
                    <w:tabs>
                      <w:tab w:val="decimal" w:pos="12"/>
                    </w:tabs>
                    <w:jc w:val="center"/>
                    <w:rPr>
                      <w:rFonts w:asciiTheme="minorHAnsi" w:hAnsiTheme="minorHAnsi" w:cstheme="minorHAnsi"/>
                      <w:lang w:val="en-US"/>
                    </w:rPr>
                  </w:pPr>
                  <w:r w:rsidRPr="00FC1B86">
                    <w:rPr>
                      <w:rFonts w:asciiTheme="minorHAnsi" w:hAnsiTheme="minorHAnsi" w:cstheme="minorHAnsi"/>
                      <w:lang w:val="en-US"/>
                    </w:rPr>
                    <w:t>2500</w:t>
                  </w:r>
                </w:p>
              </w:tc>
              <w:tc>
                <w:tcPr>
                  <w:tcW w:w="847" w:type="dxa"/>
                  <w:vAlign w:val="center"/>
                </w:tcPr>
                <w:p w14:paraId="27C49D6F" w14:textId="77777777" w:rsidR="003C3480" w:rsidRPr="00FC1B86" w:rsidRDefault="003C3480" w:rsidP="00AF47DB">
                  <w:pPr>
                    <w:tabs>
                      <w:tab w:val="decimal" w:pos="12"/>
                      <w:tab w:val="decimal" w:pos="417"/>
                    </w:tabs>
                    <w:jc w:val="center"/>
                    <w:rPr>
                      <w:rFonts w:asciiTheme="minorHAnsi" w:hAnsiTheme="minorHAnsi" w:cstheme="minorHAnsi"/>
                      <w:lang w:val="en-US"/>
                    </w:rPr>
                  </w:pPr>
                </w:p>
              </w:tc>
              <w:tc>
                <w:tcPr>
                  <w:tcW w:w="848" w:type="dxa"/>
                  <w:vAlign w:val="center"/>
                </w:tcPr>
                <w:p w14:paraId="3CD88264" w14:textId="77777777" w:rsidR="003C3480" w:rsidRPr="00FC1B86" w:rsidRDefault="003C3480" w:rsidP="00AF47DB">
                  <w:pPr>
                    <w:jc w:val="center"/>
                    <w:rPr>
                      <w:rFonts w:asciiTheme="minorHAnsi" w:hAnsiTheme="minorHAnsi" w:cstheme="minorHAnsi"/>
                      <w:lang w:val="en-US"/>
                    </w:rPr>
                  </w:pPr>
                  <w:r w:rsidRPr="00FC1B86">
                    <w:rPr>
                      <w:rFonts w:asciiTheme="minorHAnsi" w:hAnsiTheme="minorHAnsi" w:cstheme="minorHAnsi"/>
                      <w:lang w:val="en-US"/>
                    </w:rPr>
                    <w:t>mg/l</w:t>
                  </w:r>
                </w:p>
              </w:tc>
              <w:tc>
                <w:tcPr>
                  <w:tcW w:w="1568" w:type="dxa"/>
                  <w:vAlign w:val="center"/>
                </w:tcPr>
                <w:p w14:paraId="590F12B7" w14:textId="77777777" w:rsidR="003C3480" w:rsidRPr="00FC1B86" w:rsidRDefault="003C3480" w:rsidP="002C7799">
                  <w:pPr>
                    <w:jc w:val="center"/>
                    <w:rPr>
                      <w:rFonts w:asciiTheme="minorHAnsi" w:hAnsiTheme="minorHAnsi" w:cstheme="minorHAnsi"/>
                      <w:lang w:val="en-US"/>
                    </w:rPr>
                  </w:pPr>
                  <w:r w:rsidRPr="00FC1B86">
                    <w:rPr>
                      <w:rFonts w:asciiTheme="minorHAnsi" w:hAnsiTheme="minorHAnsi" w:cstheme="minorHAnsi"/>
                      <w:lang w:val="en-US"/>
                    </w:rPr>
                    <w:t>Internal method</w:t>
                  </w:r>
                </w:p>
              </w:tc>
            </w:tr>
            <w:tr w:rsidR="003808E1" w:rsidRPr="00FC1B86" w14:paraId="0391FA73" w14:textId="77777777" w:rsidTr="003C3480">
              <w:trPr>
                <w:trHeight w:hRule="exact" w:val="501"/>
              </w:trPr>
              <w:tc>
                <w:tcPr>
                  <w:tcW w:w="1302" w:type="dxa"/>
                  <w:vAlign w:val="center"/>
                </w:tcPr>
                <w:p w14:paraId="55296FA6" w14:textId="77777777" w:rsidR="003808E1" w:rsidRPr="00FC1B86" w:rsidRDefault="003808E1">
                  <w:pPr>
                    <w:jc w:val="center"/>
                    <w:rPr>
                      <w:rFonts w:asciiTheme="minorHAnsi" w:hAnsiTheme="minorHAnsi" w:cstheme="minorHAnsi"/>
                      <w:i/>
                      <w:lang w:val="en-US"/>
                    </w:rPr>
                  </w:pPr>
                  <w:r w:rsidRPr="00FC1B86">
                    <w:rPr>
                      <w:rFonts w:asciiTheme="minorHAnsi" w:hAnsiTheme="minorHAnsi" w:cstheme="minorHAnsi"/>
                      <w:i/>
                      <w:lang w:val="en-US"/>
                    </w:rPr>
                    <w:t>PH</w:t>
                  </w:r>
                </w:p>
              </w:tc>
              <w:tc>
                <w:tcPr>
                  <w:tcW w:w="829" w:type="dxa"/>
                  <w:vAlign w:val="center"/>
                </w:tcPr>
                <w:p w14:paraId="31AD0FFE" w14:textId="77777777" w:rsidR="003808E1" w:rsidRPr="00FC1B86" w:rsidRDefault="003808E1">
                  <w:pPr>
                    <w:jc w:val="center"/>
                    <w:rPr>
                      <w:rFonts w:asciiTheme="minorHAnsi" w:hAnsiTheme="minorHAnsi" w:cstheme="minorHAnsi"/>
                      <w:lang w:val="en-US"/>
                    </w:rPr>
                  </w:pPr>
                </w:p>
              </w:tc>
              <w:tc>
                <w:tcPr>
                  <w:tcW w:w="762" w:type="dxa"/>
                  <w:vAlign w:val="center"/>
                </w:tcPr>
                <w:p w14:paraId="574B5133" w14:textId="5FCB8E29" w:rsidR="003808E1" w:rsidRPr="00FC1B86" w:rsidRDefault="000954D2">
                  <w:pPr>
                    <w:tabs>
                      <w:tab w:val="decimal" w:pos="12"/>
                    </w:tabs>
                    <w:jc w:val="center"/>
                    <w:rPr>
                      <w:rFonts w:asciiTheme="minorHAnsi" w:hAnsiTheme="minorHAnsi" w:cstheme="minorHAnsi"/>
                      <w:lang w:val="en-US"/>
                    </w:rPr>
                  </w:pPr>
                  <w:r w:rsidRPr="00FC1B86">
                    <w:rPr>
                      <w:rFonts w:asciiTheme="minorHAnsi" w:hAnsiTheme="minorHAnsi" w:cstheme="minorHAnsi"/>
                      <w:lang w:val="en-US"/>
                    </w:rPr>
                    <w:t>3.2</w:t>
                  </w:r>
                </w:p>
              </w:tc>
              <w:tc>
                <w:tcPr>
                  <w:tcW w:w="847" w:type="dxa"/>
                  <w:vAlign w:val="center"/>
                </w:tcPr>
                <w:p w14:paraId="7F76E7C4" w14:textId="3451B7A0" w:rsidR="003808E1" w:rsidRPr="00FC1B86" w:rsidRDefault="003808E1">
                  <w:pPr>
                    <w:tabs>
                      <w:tab w:val="decimal" w:pos="12"/>
                      <w:tab w:val="decimal" w:pos="417"/>
                    </w:tabs>
                    <w:jc w:val="center"/>
                    <w:rPr>
                      <w:rFonts w:asciiTheme="minorHAnsi" w:hAnsiTheme="minorHAnsi" w:cstheme="minorHAnsi"/>
                      <w:lang w:val="en-US"/>
                    </w:rPr>
                  </w:pPr>
                  <w:r w:rsidRPr="00FC1B86">
                    <w:rPr>
                      <w:rFonts w:asciiTheme="minorHAnsi" w:hAnsiTheme="minorHAnsi" w:cstheme="minorHAnsi"/>
                      <w:lang w:val="en-US"/>
                    </w:rPr>
                    <w:t>3.</w:t>
                  </w:r>
                  <w:r w:rsidR="000954D2" w:rsidRPr="00FC1B86">
                    <w:rPr>
                      <w:rFonts w:asciiTheme="minorHAnsi" w:hAnsiTheme="minorHAnsi" w:cstheme="minorHAnsi"/>
                      <w:lang w:val="en-US"/>
                    </w:rPr>
                    <w:t>5</w:t>
                  </w:r>
                </w:p>
              </w:tc>
              <w:tc>
                <w:tcPr>
                  <w:tcW w:w="848" w:type="dxa"/>
                  <w:vAlign w:val="center"/>
                </w:tcPr>
                <w:p w14:paraId="0FA64D08" w14:textId="77777777" w:rsidR="003808E1" w:rsidRPr="00FC1B86" w:rsidRDefault="003808E1">
                  <w:pPr>
                    <w:snapToGrid w:val="0"/>
                    <w:jc w:val="center"/>
                    <w:rPr>
                      <w:rFonts w:asciiTheme="minorHAnsi" w:hAnsiTheme="minorHAnsi" w:cstheme="minorHAnsi"/>
                      <w:lang w:val="en-US"/>
                    </w:rPr>
                  </w:pPr>
                </w:p>
              </w:tc>
              <w:tc>
                <w:tcPr>
                  <w:tcW w:w="1568" w:type="dxa"/>
                  <w:vAlign w:val="center"/>
                </w:tcPr>
                <w:p w14:paraId="79E5E513" w14:textId="77777777" w:rsidR="003808E1" w:rsidRPr="00FC1B86" w:rsidRDefault="003808E1">
                  <w:pPr>
                    <w:jc w:val="center"/>
                    <w:rPr>
                      <w:rFonts w:asciiTheme="minorHAnsi" w:hAnsiTheme="minorHAnsi" w:cstheme="minorHAnsi"/>
                      <w:lang w:val="en-US"/>
                    </w:rPr>
                  </w:pPr>
                  <w:r w:rsidRPr="00FC1B86">
                    <w:rPr>
                      <w:rFonts w:asciiTheme="minorHAnsi" w:hAnsiTheme="minorHAnsi" w:cstheme="minorHAnsi"/>
                      <w:lang w:val="en-US"/>
                    </w:rPr>
                    <w:t>IFU 11, 2005</w:t>
                  </w:r>
                </w:p>
              </w:tc>
            </w:tr>
          </w:tbl>
          <w:p w14:paraId="1241BAAA" w14:textId="77777777" w:rsidR="003F1487" w:rsidRPr="00FC1B86"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FC1B86">
              <w:rPr>
                <w:rFonts w:asciiTheme="minorHAnsi" w:hAnsiTheme="minorHAnsi" w:cstheme="minorHAnsi"/>
                <w:i/>
                <w:sz w:val="16"/>
                <w:szCs w:val="16"/>
                <w:lang w:val="en-US"/>
              </w:rPr>
              <w:tab/>
            </w:r>
            <w:r w:rsidR="003F1487" w:rsidRPr="00FC1B86">
              <w:rPr>
                <w:rFonts w:asciiTheme="minorHAnsi" w:hAnsiTheme="minorHAnsi" w:cstheme="minorHAnsi"/>
                <w:i/>
                <w:sz w:val="16"/>
                <w:szCs w:val="16"/>
                <w:lang w:val="en-US"/>
              </w:rPr>
              <w:t xml:space="preserve">* </w:t>
            </w:r>
            <w:proofErr w:type="gramStart"/>
            <w:r w:rsidR="009A6065" w:rsidRPr="00FC1B86">
              <w:rPr>
                <w:rFonts w:asciiTheme="minorHAnsi" w:hAnsiTheme="minorHAnsi" w:cstheme="minorHAnsi"/>
                <w:color w:val="212121"/>
                <w:sz w:val="16"/>
                <w:szCs w:val="16"/>
                <w:lang w:val="en-US" w:eastAsia="it-IT"/>
              </w:rPr>
              <w:t>in</w:t>
            </w:r>
            <w:proofErr w:type="gramEnd"/>
            <w:r w:rsidR="009A6065" w:rsidRPr="00FC1B86">
              <w:rPr>
                <w:rFonts w:asciiTheme="minorHAnsi" w:hAnsiTheme="minorHAnsi" w:cstheme="minorHAnsi"/>
                <w:color w:val="212121"/>
                <w:sz w:val="16"/>
                <w:szCs w:val="16"/>
                <w:lang w:val="en-US" w:eastAsia="it-IT"/>
              </w:rPr>
              <w:t xml:space="preserve"> relation to the season</w:t>
            </w:r>
          </w:p>
        </w:tc>
      </w:tr>
      <w:tr w:rsidR="004A7EF7" w:rsidRPr="00FC1B86" w14:paraId="15910BF2" w14:textId="77777777" w:rsidTr="00583DB6">
        <w:trPr>
          <w:trHeight w:val="8345"/>
        </w:trPr>
        <w:tc>
          <w:tcPr>
            <w:tcW w:w="9210" w:type="dxa"/>
            <w:tcBorders>
              <w:top w:val="nil"/>
            </w:tcBorders>
          </w:tcPr>
          <w:p w14:paraId="436CDF88" w14:textId="77777777" w:rsidR="00516420" w:rsidRPr="00FC1B86" w:rsidRDefault="004A7EF7" w:rsidP="0042012D">
            <w:pPr>
              <w:spacing w:before="120"/>
              <w:jc w:val="center"/>
              <w:rPr>
                <w:rFonts w:asciiTheme="minorHAnsi" w:hAnsiTheme="minorHAnsi" w:cstheme="minorHAnsi"/>
                <w:b/>
                <w:i/>
                <w:lang w:val="en-US"/>
              </w:rPr>
            </w:pPr>
            <w:r w:rsidRPr="00FC1B86">
              <w:rPr>
                <w:rFonts w:asciiTheme="minorHAnsi" w:hAnsiTheme="minorHAnsi" w:cstheme="minorHAnsi"/>
                <w:b/>
                <w:i/>
                <w:lang w:val="en-US"/>
              </w:rPr>
              <w:t>Microbiologic</w:t>
            </w:r>
            <w:r w:rsidR="003F2F65" w:rsidRPr="00FC1B86">
              <w:rPr>
                <w:rFonts w:asciiTheme="minorHAnsi" w:hAnsiTheme="minorHAnsi" w:cstheme="minorHAnsi"/>
                <w:b/>
                <w:i/>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FC1B86" w14:paraId="5E969383" w14:textId="77777777" w:rsidTr="00FC1B86">
              <w:trPr>
                <w:trHeight w:hRule="exact" w:val="501"/>
                <w:tblHeader/>
              </w:trPr>
              <w:tc>
                <w:tcPr>
                  <w:tcW w:w="1303" w:type="dxa"/>
                  <w:vAlign w:val="center"/>
                </w:tcPr>
                <w:p w14:paraId="42C8381A" w14:textId="77777777" w:rsidR="00953535" w:rsidRPr="00FC1B86" w:rsidRDefault="00953535" w:rsidP="00137981">
                  <w:pPr>
                    <w:jc w:val="center"/>
                    <w:rPr>
                      <w:rFonts w:asciiTheme="minorHAnsi" w:hAnsiTheme="minorHAnsi" w:cstheme="minorHAnsi"/>
                      <w:b/>
                      <w:i/>
                      <w:lang w:val="en-US"/>
                    </w:rPr>
                  </w:pPr>
                  <w:r w:rsidRPr="00FC1B86">
                    <w:rPr>
                      <w:rFonts w:asciiTheme="minorHAnsi" w:hAnsiTheme="minorHAnsi" w:cstheme="minorHAnsi"/>
                      <w:b/>
                      <w:i/>
                      <w:lang w:val="en-US"/>
                    </w:rPr>
                    <w:t>Organism</w:t>
                  </w:r>
                </w:p>
              </w:tc>
              <w:tc>
                <w:tcPr>
                  <w:tcW w:w="884" w:type="dxa"/>
                  <w:vAlign w:val="center"/>
                </w:tcPr>
                <w:p w14:paraId="161D132B" w14:textId="77777777" w:rsidR="00953535" w:rsidRPr="00FC1B86" w:rsidRDefault="00953535" w:rsidP="00137981">
                  <w:pPr>
                    <w:jc w:val="center"/>
                    <w:rPr>
                      <w:rFonts w:asciiTheme="minorHAnsi" w:hAnsiTheme="minorHAnsi" w:cstheme="minorHAnsi"/>
                      <w:b/>
                      <w:i/>
                      <w:lang w:val="en-US"/>
                    </w:rPr>
                  </w:pPr>
                  <w:r w:rsidRPr="00FC1B86">
                    <w:rPr>
                      <w:rFonts w:asciiTheme="minorHAnsi" w:hAnsiTheme="minorHAnsi" w:cstheme="minorHAnsi"/>
                      <w:b/>
                      <w:i/>
                      <w:lang w:val="en-US"/>
                    </w:rPr>
                    <w:t>Target</w:t>
                  </w:r>
                </w:p>
              </w:tc>
              <w:tc>
                <w:tcPr>
                  <w:tcW w:w="709" w:type="dxa"/>
                  <w:vAlign w:val="center"/>
                </w:tcPr>
                <w:p w14:paraId="7475044D" w14:textId="77777777" w:rsidR="00953535" w:rsidRPr="00FC1B86" w:rsidRDefault="00953535" w:rsidP="00137981">
                  <w:pPr>
                    <w:jc w:val="center"/>
                    <w:rPr>
                      <w:rFonts w:asciiTheme="minorHAnsi" w:hAnsiTheme="minorHAnsi" w:cstheme="minorHAnsi"/>
                      <w:b/>
                      <w:i/>
                      <w:lang w:val="en-US"/>
                    </w:rPr>
                  </w:pPr>
                  <w:r w:rsidRPr="00FC1B86">
                    <w:rPr>
                      <w:rFonts w:asciiTheme="minorHAnsi" w:hAnsiTheme="minorHAnsi" w:cstheme="minorHAnsi"/>
                      <w:b/>
                      <w:i/>
                      <w:lang w:val="en-US"/>
                    </w:rPr>
                    <w:t>Min</w:t>
                  </w:r>
                </w:p>
              </w:tc>
              <w:tc>
                <w:tcPr>
                  <w:tcW w:w="850" w:type="dxa"/>
                  <w:vAlign w:val="center"/>
                </w:tcPr>
                <w:p w14:paraId="4832FA34" w14:textId="77777777" w:rsidR="00953535" w:rsidRPr="00FC1B86" w:rsidRDefault="00953535" w:rsidP="00137981">
                  <w:pPr>
                    <w:jc w:val="center"/>
                    <w:rPr>
                      <w:rFonts w:asciiTheme="minorHAnsi" w:hAnsiTheme="minorHAnsi" w:cstheme="minorHAnsi"/>
                      <w:b/>
                      <w:i/>
                      <w:lang w:val="en-US"/>
                    </w:rPr>
                  </w:pPr>
                  <w:r w:rsidRPr="00FC1B86">
                    <w:rPr>
                      <w:rFonts w:asciiTheme="minorHAnsi" w:hAnsiTheme="minorHAnsi" w:cstheme="minorHAnsi"/>
                      <w:b/>
                      <w:i/>
                      <w:lang w:val="en-US"/>
                    </w:rPr>
                    <w:t>Max</w:t>
                  </w:r>
                </w:p>
              </w:tc>
              <w:tc>
                <w:tcPr>
                  <w:tcW w:w="851" w:type="dxa"/>
                  <w:vAlign w:val="center"/>
                </w:tcPr>
                <w:p w14:paraId="66B57D06" w14:textId="77777777" w:rsidR="00953535" w:rsidRPr="00FC1B86" w:rsidRDefault="00953535" w:rsidP="00137981">
                  <w:pPr>
                    <w:jc w:val="center"/>
                    <w:rPr>
                      <w:rFonts w:asciiTheme="minorHAnsi" w:hAnsiTheme="minorHAnsi" w:cstheme="minorHAnsi"/>
                      <w:b/>
                      <w:i/>
                      <w:lang w:val="en-US"/>
                    </w:rPr>
                  </w:pPr>
                  <w:r w:rsidRPr="00FC1B86">
                    <w:rPr>
                      <w:rFonts w:asciiTheme="minorHAnsi" w:hAnsiTheme="minorHAnsi" w:cstheme="minorHAnsi"/>
                      <w:b/>
                      <w:i/>
                      <w:lang w:val="en-US"/>
                    </w:rPr>
                    <w:t>Unit</w:t>
                  </w:r>
                </w:p>
              </w:tc>
              <w:tc>
                <w:tcPr>
                  <w:tcW w:w="1919" w:type="dxa"/>
                  <w:vAlign w:val="center"/>
                </w:tcPr>
                <w:p w14:paraId="5B8A2ABE" w14:textId="77777777" w:rsidR="00953535" w:rsidRPr="00FC1B86" w:rsidRDefault="00953535" w:rsidP="00137981">
                  <w:pPr>
                    <w:jc w:val="center"/>
                    <w:rPr>
                      <w:rFonts w:asciiTheme="minorHAnsi" w:hAnsiTheme="minorHAnsi" w:cstheme="minorHAnsi"/>
                      <w:b/>
                      <w:i/>
                      <w:lang w:val="en-US"/>
                    </w:rPr>
                  </w:pPr>
                  <w:r w:rsidRPr="00FC1B86">
                    <w:rPr>
                      <w:rFonts w:asciiTheme="minorHAnsi" w:hAnsiTheme="minorHAnsi" w:cstheme="minorHAnsi"/>
                      <w:b/>
                      <w:i/>
                      <w:lang w:val="en-US"/>
                    </w:rPr>
                    <w:t>Met</w:t>
                  </w:r>
                  <w:r w:rsidR="003F2F65" w:rsidRPr="00FC1B86">
                    <w:rPr>
                      <w:rFonts w:asciiTheme="minorHAnsi" w:hAnsiTheme="minorHAnsi" w:cstheme="minorHAnsi"/>
                      <w:b/>
                      <w:i/>
                      <w:lang w:val="en-US"/>
                    </w:rPr>
                    <w:t>hod</w:t>
                  </w:r>
                </w:p>
              </w:tc>
            </w:tr>
            <w:tr w:rsidR="006E06AA" w:rsidRPr="00FC1B86" w14:paraId="20A06DEC" w14:textId="77777777" w:rsidTr="00FC1B86">
              <w:trPr>
                <w:trHeight w:hRule="exact" w:val="680"/>
                <w:tblHeader/>
              </w:trPr>
              <w:tc>
                <w:tcPr>
                  <w:tcW w:w="1303" w:type="dxa"/>
                  <w:vAlign w:val="center"/>
                </w:tcPr>
                <w:p w14:paraId="51A5F649" w14:textId="77777777" w:rsidR="006E06AA" w:rsidRPr="00FC1B86" w:rsidRDefault="006E06AA" w:rsidP="006E06AA">
                  <w:pPr>
                    <w:snapToGrid w:val="0"/>
                    <w:jc w:val="center"/>
                    <w:rPr>
                      <w:rFonts w:asciiTheme="minorHAnsi" w:hAnsiTheme="minorHAnsi" w:cstheme="minorHAnsi"/>
                      <w:i/>
                      <w:lang w:val="en-US"/>
                    </w:rPr>
                  </w:pPr>
                  <w:r w:rsidRPr="00FC1B86">
                    <w:rPr>
                      <w:rFonts w:asciiTheme="minorHAnsi" w:hAnsiTheme="minorHAnsi" w:cstheme="minorHAnsi"/>
                      <w:i/>
                      <w:lang w:val="en-US"/>
                    </w:rPr>
                    <w:t>CMT</w:t>
                  </w:r>
                </w:p>
              </w:tc>
              <w:tc>
                <w:tcPr>
                  <w:tcW w:w="884" w:type="dxa"/>
                  <w:vAlign w:val="center"/>
                </w:tcPr>
                <w:p w14:paraId="66E6255C"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709" w:type="dxa"/>
                  <w:vAlign w:val="center"/>
                </w:tcPr>
                <w:p w14:paraId="26342845"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0" w:type="dxa"/>
                  <w:vAlign w:val="center"/>
                </w:tcPr>
                <w:p w14:paraId="39F99D7B" w14:textId="521E9342"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100</w:t>
                  </w:r>
                </w:p>
              </w:tc>
              <w:tc>
                <w:tcPr>
                  <w:tcW w:w="851" w:type="dxa"/>
                  <w:vAlign w:val="center"/>
                </w:tcPr>
                <w:p w14:paraId="381B5D4A" w14:textId="77777777" w:rsidR="006E06AA" w:rsidRPr="00FC1B86" w:rsidRDefault="006E06AA" w:rsidP="006E06AA">
                  <w:pPr>
                    <w:jc w:val="center"/>
                    <w:rPr>
                      <w:rFonts w:asciiTheme="minorHAnsi" w:hAnsiTheme="minorHAnsi" w:cstheme="minorHAnsi"/>
                      <w:lang w:val="en-US"/>
                    </w:rPr>
                  </w:pPr>
                  <w:proofErr w:type="spellStart"/>
                  <w:r w:rsidRPr="00FC1B86">
                    <w:rPr>
                      <w:rFonts w:asciiTheme="minorHAnsi" w:hAnsiTheme="minorHAnsi" w:cstheme="minorHAnsi"/>
                      <w:lang w:val="en-US"/>
                    </w:rPr>
                    <w:t>cfu</w:t>
                  </w:r>
                  <w:proofErr w:type="spellEnd"/>
                  <w:r w:rsidRPr="00FC1B8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Pr="00FC1B86" w:rsidRDefault="006E06AA" w:rsidP="006E06AA">
                  <w:pPr>
                    <w:snapToGrid w:val="0"/>
                    <w:jc w:val="center"/>
                    <w:rPr>
                      <w:rFonts w:asciiTheme="minorHAnsi" w:hAnsiTheme="minorHAnsi" w:cstheme="minorHAnsi"/>
                      <w:lang w:val="en-US"/>
                    </w:rPr>
                  </w:pPr>
                  <w:r w:rsidRPr="00FC1B86">
                    <w:rPr>
                      <w:rFonts w:asciiTheme="minorHAnsi" w:hAnsiTheme="minorHAnsi" w:cstheme="minorHAnsi"/>
                      <w:lang w:val="en-US"/>
                    </w:rPr>
                    <w:t xml:space="preserve">Compact Dry TC 48 ± 3 hours / 30 ± 2 °C </w:t>
                  </w:r>
                </w:p>
              </w:tc>
            </w:tr>
            <w:tr w:rsidR="006E06AA" w:rsidRPr="00FC1B86" w14:paraId="6427E7C4" w14:textId="77777777" w:rsidTr="00FC1B86">
              <w:trPr>
                <w:trHeight w:hRule="exact" w:val="680"/>
                <w:tblHeader/>
              </w:trPr>
              <w:tc>
                <w:tcPr>
                  <w:tcW w:w="1303" w:type="dxa"/>
                  <w:vAlign w:val="center"/>
                </w:tcPr>
                <w:p w14:paraId="45A5B30D" w14:textId="77777777" w:rsidR="006E06AA" w:rsidRPr="00FC1B86" w:rsidRDefault="006E06AA" w:rsidP="006E06AA">
                  <w:pPr>
                    <w:snapToGrid w:val="0"/>
                    <w:jc w:val="center"/>
                    <w:rPr>
                      <w:rFonts w:asciiTheme="minorHAnsi" w:hAnsiTheme="minorHAnsi" w:cstheme="minorHAnsi"/>
                      <w:i/>
                      <w:lang w:val="en-US"/>
                    </w:rPr>
                  </w:pPr>
                  <w:r w:rsidRPr="00FC1B86">
                    <w:rPr>
                      <w:rFonts w:asciiTheme="minorHAnsi" w:hAnsiTheme="minorHAnsi" w:cstheme="minorHAnsi"/>
                      <w:i/>
                      <w:lang w:val="en-US"/>
                    </w:rPr>
                    <w:t>Yeasts</w:t>
                  </w:r>
                </w:p>
              </w:tc>
              <w:tc>
                <w:tcPr>
                  <w:tcW w:w="884" w:type="dxa"/>
                  <w:vAlign w:val="center"/>
                </w:tcPr>
                <w:p w14:paraId="00D2DC08"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709" w:type="dxa"/>
                  <w:vAlign w:val="center"/>
                </w:tcPr>
                <w:p w14:paraId="344FDE5F"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0" w:type="dxa"/>
                  <w:vAlign w:val="center"/>
                </w:tcPr>
                <w:p w14:paraId="7712B694" w14:textId="3ADB2E6B" w:rsidR="006E06AA" w:rsidRPr="00FC1B86" w:rsidRDefault="00D06500" w:rsidP="006E06AA">
                  <w:pPr>
                    <w:jc w:val="center"/>
                    <w:rPr>
                      <w:rFonts w:asciiTheme="minorHAnsi" w:hAnsiTheme="minorHAnsi" w:cstheme="minorHAnsi"/>
                      <w:lang w:val="en-US"/>
                    </w:rPr>
                  </w:pPr>
                  <w:r w:rsidRPr="00FC1B86">
                    <w:rPr>
                      <w:rFonts w:asciiTheme="minorHAnsi" w:hAnsiTheme="minorHAnsi" w:cstheme="minorHAnsi"/>
                      <w:lang w:val="en-US"/>
                    </w:rPr>
                    <w:t>1</w:t>
                  </w:r>
                  <w:r w:rsidR="006E06AA" w:rsidRPr="00FC1B86">
                    <w:rPr>
                      <w:rFonts w:asciiTheme="minorHAnsi" w:hAnsiTheme="minorHAnsi" w:cstheme="minorHAnsi"/>
                      <w:lang w:val="en-US"/>
                    </w:rPr>
                    <w:t>0</w:t>
                  </w:r>
                </w:p>
              </w:tc>
              <w:tc>
                <w:tcPr>
                  <w:tcW w:w="851" w:type="dxa"/>
                  <w:vAlign w:val="center"/>
                </w:tcPr>
                <w:p w14:paraId="23F34FD4" w14:textId="77777777" w:rsidR="006E06AA" w:rsidRPr="00FC1B86" w:rsidRDefault="006E06AA" w:rsidP="006E06AA">
                  <w:pPr>
                    <w:jc w:val="center"/>
                    <w:rPr>
                      <w:rFonts w:asciiTheme="minorHAnsi" w:hAnsiTheme="minorHAnsi" w:cstheme="minorHAnsi"/>
                      <w:lang w:val="en-US"/>
                    </w:rPr>
                  </w:pPr>
                  <w:proofErr w:type="spellStart"/>
                  <w:r w:rsidRPr="00FC1B86">
                    <w:rPr>
                      <w:rFonts w:asciiTheme="minorHAnsi" w:hAnsiTheme="minorHAnsi" w:cstheme="minorHAnsi"/>
                      <w:lang w:val="en-US"/>
                    </w:rPr>
                    <w:t>cfu</w:t>
                  </w:r>
                  <w:proofErr w:type="spellEnd"/>
                  <w:r w:rsidRPr="00FC1B8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Pr="00FC1B86" w:rsidRDefault="006E06AA" w:rsidP="006E06AA">
                  <w:pPr>
                    <w:snapToGrid w:val="0"/>
                    <w:jc w:val="center"/>
                    <w:rPr>
                      <w:rFonts w:asciiTheme="minorHAnsi" w:hAnsiTheme="minorHAnsi" w:cstheme="minorHAnsi"/>
                      <w:lang w:val="en-US"/>
                    </w:rPr>
                  </w:pPr>
                  <w:r w:rsidRPr="00FC1B86">
                    <w:rPr>
                      <w:rFonts w:asciiTheme="minorHAnsi" w:hAnsiTheme="minorHAnsi" w:cstheme="minorHAnsi"/>
                      <w:lang w:val="en-US"/>
                    </w:rPr>
                    <w:t>Compact Dry YM 3-7 days / 25 - 30 °C</w:t>
                  </w:r>
                </w:p>
              </w:tc>
            </w:tr>
            <w:tr w:rsidR="006E06AA" w:rsidRPr="00FC1B86" w14:paraId="41F0A7F3" w14:textId="77777777" w:rsidTr="00FC1B86">
              <w:trPr>
                <w:trHeight w:hRule="exact" w:val="680"/>
                <w:tblHeader/>
              </w:trPr>
              <w:tc>
                <w:tcPr>
                  <w:tcW w:w="1303" w:type="dxa"/>
                  <w:vAlign w:val="center"/>
                </w:tcPr>
                <w:p w14:paraId="69F338B8" w14:textId="77777777" w:rsidR="006E06AA" w:rsidRPr="00FC1B86" w:rsidRDefault="006E06AA" w:rsidP="006E06AA">
                  <w:pPr>
                    <w:snapToGrid w:val="0"/>
                    <w:jc w:val="center"/>
                    <w:rPr>
                      <w:rFonts w:asciiTheme="minorHAnsi" w:hAnsiTheme="minorHAnsi" w:cstheme="minorHAnsi"/>
                      <w:i/>
                      <w:lang w:val="en-US"/>
                    </w:rPr>
                  </w:pPr>
                  <w:proofErr w:type="spellStart"/>
                  <w:r w:rsidRPr="00FC1B86">
                    <w:rPr>
                      <w:rFonts w:asciiTheme="minorHAnsi" w:hAnsiTheme="minorHAnsi" w:cstheme="minorHAnsi"/>
                      <w:i/>
                      <w:lang w:val="en-US"/>
                    </w:rPr>
                    <w:t>Moulds</w:t>
                  </w:r>
                  <w:proofErr w:type="spellEnd"/>
                </w:p>
              </w:tc>
              <w:tc>
                <w:tcPr>
                  <w:tcW w:w="884" w:type="dxa"/>
                  <w:vAlign w:val="center"/>
                </w:tcPr>
                <w:p w14:paraId="32D3E7FA"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709" w:type="dxa"/>
                  <w:vAlign w:val="center"/>
                </w:tcPr>
                <w:p w14:paraId="06772256"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0" w:type="dxa"/>
                  <w:vAlign w:val="center"/>
                </w:tcPr>
                <w:p w14:paraId="236CFFC8" w14:textId="16481AEA" w:rsidR="006E06AA" w:rsidRPr="00FC1B86" w:rsidRDefault="00D06500" w:rsidP="006E06AA">
                  <w:pPr>
                    <w:jc w:val="center"/>
                    <w:rPr>
                      <w:rFonts w:asciiTheme="minorHAnsi" w:hAnsiTheme="minorHAnsi" w:cstheme="minorHAnsi"/>
                      <w:lang w:val="en-US"/>
                    </w:rPr>
                  </w:pPr>
                  <w:r w:rsidRPr="00FC1B86">
                    <w:rPr>
                      <w:rFonts w:asciiTheme="minorHAnsi" w:hAnsiTheme="minorHAnsi" w:cstheme="minorHAnsi"/>
                      <w:lang w:val="en-US"/>
                    </w:rPr>
                    <w:t>1</w:t>
                  </w:r>
                  <w:r w:rsidR="006E06AA" w:rsidRPr="00FC1B86">
                    <w:rPr>
                      <w:rFonts w:asciiTheme="minorHAnsi" w:hAnsiTheme="minorHAnsi" w:cstheme="minorHAnsi"/>
                      <w:lang w:val="en-US"/>
                    </w:rPr>
                    <w:t>0</w:t>
                  </w:r>
                </w:p>
              </w:tc>
              <w:tc>
                <w:tcPr>
                  <w:tcW w:w="851" w:type="dxa"/>
                  <w:vAlign w:val="center"/>
                </w:tcPr>
                <w:p w14:paraId="279D5A86" w14:textId="77777777" w:rsidR="006E06AA" w:rsidRPr="00FC1B86" w:rsidRDefault="006E06AA" w:rsidP="006E06AA">
                  <w:pPr>
                    <w:jc w:val="center"/>
                    <w:rPr>
                      <w:rFonts w:asciiTheme="minorHAnsi" w:hAnsiTheme="minorHAnsi" w:cstheme="minorHAnsi"/>
                      <w:lang w:val="en-US"/>
                    </w:rPr>
                  </w:pPr>
                  <w:proofErr w:type="spellStart"/>
                  <w:r w:rsidRPr="00FC1B86">
                    <w:rPr>
                      <w:rFonts w:asciiTheme="minorHAnsi" w:hAnsiTheme="minorHAnsi" w:cstheme="minorHAnsi"/>
                      <w:lang w:val="en-US"/>
                    </w:rPr>
                    <w:t>cfu</w:t>
                  </w:r>
                  <w:proofErr w:type="spellEnd"/>
                  <w:r w:rsidRPr="00FC1B8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Pr="00FC1B86" w:rsidRDefault="006E06AA" w:rsidP="006E06AA">
                  <w:pPr>
                    <w:snapToGrid w:val="0"/>
                    <w:jc w:val="center"/>
                    <w:rPr>
                      <w:rFonts w:asciiTheme="minorHAnsi" w:hAnsiTheme="minorHAnsi" w:cstheme="minorHAnsi"/>
                      <w:lang w:val="en-US"/>
                    </w:rPr>
                  </w:pPr>
                  <w:r w:rsidRPr="00FC1B86">
                    <w:rPr>
                      <w:rFonts w:asciiTheme="minorHAnsi" w:hAnsiTheme="minorHAnsi" w:cstheme="minorHAnsi"/>
                      <w:lang w:val="en-US"/>
                    </w:rPr>
                    <w:t>Compact Dry YM 3-7 days / 25 - 30 °C</w:t>
                  </w:r>
                </w:p>
              </w:tc>
            </w:tr>
            <w:tr w:rsidR="006E06AA" w:rsidRPr="00FC1B86" w14:paraId="77A7FA6D" w14:textId="77777777" w:rsidTr="00FC1B86">
              <w:trPr>
                <w:trHeight w:hRule="exact" w:val="680"/>
                <w:tblHeader/>
              </w:trPr>
              <w:tc>
                <w:tcPr>
                  <w:tcW w:w="1303" w:type="dxa"/>
                  <w:vAlign w:val="center"/>
                </w:tcPr>
                <w:p w14:paraId="4867F616" w14:textId="77777777" w:rsidR="006E06AA" w:rsidRPr="00FC1B86" w:rsidRDefault="006E06AA" w:rsidP="006E06AA">
                  <w:pPr>
                    <w:snapToGrid w:val="0"/>
                    <w:jc w:val="center"/>
                    <w:rPr>
                      <w:rFonts w:asciiTheme="minorHAnsi" w:hAnsiTheme="minorHAnsi" w:cstheme="minorHAnsi"/>
                      <w:i/>
                      <w:lang w:val="en-US"/>
                    </w:rPr>
                  </w:pPr>
                  <w:r w:rsidRPr="00FC1B86">
                    <w:rPr>
                      <w:rFonts w:asciiTheme="minorHAnsi" w:hAnsiTheme="minorHAnsi" w:cstheme="minorHAnsi"/>
                      <w:i/>
                      <w:lang w:val="en-US"/>
                    </w:rPr>
                    <w:t xml:space="preserve">Total Coliforms </w:t>
                  </w:r>
                </w:p>
              </w:tc>
              <w:tc>
                <w:tcPr>
                  <w:tcW w:w="884" w:type="dxa"/>
                  <w:vAlign w:val="center"/>
                </w:tcPr>
                <w:p w14:paraId="5758778B"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Absent</w:t>
                  </w:r>
                </w:p>
              </w:tc>
              <w:tc>
                <w:tcPr>
                  <w:tcW w:w="709" w:type="dxa"/>
                  <w:vAlign w:val="center"/>
                </w:tcPr>
                <w:p w14:paraId="77EEE942"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0" w:type="dxa"/>
                  <w:vAlign w:val="center"/>
                </w:tcPr>
                <w:p w14:paraId="23777A0C"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1" w:type="dxa"/>
                  <w:vAlign w:val="center"/>
                </w:tcPr>
                <w:p w14:paraId="3991D595" w14:textId="77777777" w:rsidR="006E06AA" w:rsidRPr="00FC1B86" w:rsidRDefault="006E06AA" w:rsidP="006E06AA">
                  <w:pPr>
                    <w:jc w:val="center"/>
                    <w:rPr>
                      <w:rFonts w:asciiTheme="minorHAnsi" w:hAnsiTheme="minorHAnsi" w:cstheme="minorHAnsi"/>
                      <w:lang w:val="en-US"/>
                    </w:rPr>
                  </w:pPr>
                  <w:proofErr w:type="spellStart"/>
                  <w:r w:rsidRPr="00FC1B86">
                    <w:rPr>
                      <w:rFonts w:asciiTheme="minorHAnsi" w:hAnsiTheme="minorHAnsi" w:cstheme="minorHAnsi"/>
                      <w:lang w:val="en-US"/>
                    </w:rPr>
                    <w:t>cfu</w:t>
                  </w:r>
                  <w:proofErr w:type="spellEnd"/>
                  <w:r w:rsidRPr="00FC1B8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Pr="00FC1B86" w:rsidRDefault="006E06AA" w:rsidP="006E06AA">
                  <w:pPr>
                    <w:snapToGrid w:val="0"/>
                    <w:jc w:val="center"/>
                    <w:rPr>
                      <w:rFonts w:asciiTheme="minorHAnsi" w:hAnsiTheme="minorHAnsi" w:cstheme="minorHAnsi"/>
                      <w:lang w:val="en-US"/>
                    </w:rPr>
                  </w:pPr>
                  <w:r w:rsidRPr="00FC1B86">
                    <w:rPr>
                      <w:rFonts w:asciiTheme="minorHAnsi" w:hAnsiTheme="minorHAnsi" w:cstheme="minorHAnsi"/>
                      <w:lang w:val="en-US"/>
                    </w:rPr>
                    <w:t xml:space="preserve">Compact Dry EC 24 ± 2 hours / 37 ± 1 °C </w:t>
                  </w:r>
                </w:p>
              </w:tc>
            </w:tr>
            <w:tr w:rsidR="006E06AA" w:rsidRPr="00FC1B86" w14:paraId="6FD97E26" w14:textId="77777777" w:rsidTr="00FC1B86">
              <w:trPr>
                <w:trHeight w:hRule="exact" w:val="680"/>
                <w:tblHeader/>
              </w:trPr>
              <w:tc>
                <w:tcPr>
                  <w:tcW w:w="1303" w:type="dxa"/>
                  <w:vAlign w:val="center"/>
                </w:tcPr>
                <w:p w14:paraId="023F2EEC" w14:textId="77777777" w:rsidR="006E06AA" w:rsidRPr="00FC1B86" w:rsidRDefault="006E06AA" w:rsidP="006E06AA">
                  <w:pPr>
                    <w:snapToGrid w:val="0"/>
                    <w:jc w:val="center"/>
                    <w:rPr>
                      <w:rFonts w:asciiTheme="minorHAnsi" w:hAnsiTheme="minorHAnsi" w:cstheme="minorHAnsi"/>
                      <w:i/>
                      <w:lang w:val="en-US"/>
                    </w:rPr>
                  </w:pPr>
                  <w:r w:rsidRPr="00FC1B86">
                    <w:rPr>
                      <w:rFonts w:asciiTheme="minorHAnsi" w:hAnsiTheme="minorHAnsi" w:cstheme="minorHAnsi"/>
                      <w:i/>
                      <w:lang w:val="en-US"/>
                    </w:rPr>
                    <w:t>E. Coli</w:t>
                  </w:r>
                </w:p>
              </w:tc>
              <w:tc>
                <w:tcPr>
                  <w:tcW w:w="884" w:type="dxa"/>
                  <w:vAlign w:val="center"/>
                </w:tcPr>
                <w:p w14:paraId="4CF7C902"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Absent</w:t>
                  </w:r>
                </w:p>
              </w:tc>
              <w:tc>
                <w:tcPr>
                  <w:tcW w:w="709" w:type="dxa"/>
                  <w:vAlign w:val="center"/>
                </w:tcPr>
                <w:p w14:paraId="58E73130"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0" w:type="dxa"/>
                  <w:vAlign w:val="center"/>
                </w:tcPr>
                <w:p w14:paraId="3856D8A7"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1" w:type="dxa"/>
                  <w:vAlign w:val="center"/>
                </w:tcPr>
                <w:p w14:paraId="76C24CD1" w14:textId="77777777" w:rsidR="006E06AA" w:rsidRPr="00FC1B86" w:rsidRDefault="006E06AA" w:rsidP="006E06AA">
                  <w:pPr>
                    <w:jc w:val="center"/>
                    <w:rPr>
                      <w:rFonts w:asciiTheme="minorHAnsi" w:hAnsiTheme="minorHAnsi" w:cstheme="minorHAnsi"/>
                      <w:lang w:val="en-US"/>
                    </w:rPr>
                  </w:pPr>
                  <w:proofErr w:type="spellStart"/>
                  <w:r w:rsidRPr="00FC1B86">
                    <w:rPr>
                      <w:rFonts w:asciiTheme="minorHAnsi" w:hAnsiTheme="minorHAnsi" w:cstheme="minorHAnsi"/>
                      <w:lang w:val="en-US"/>
                    </w:rPr>
                    <w:t>cfu</w:t>
                  </w:r>
                  <w:proofErr w:type="spellEnd"/>
                  <w:r w:rsidRPr="00FC1B8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Pr="00FC1B86" w:rsidRDefault="006E06AA" w:rsidP="006E06AA">
                  <w:pPr>
                    <w:snapToGrid w:val="0"/>
                    <w:jc w:val="center"/>
                    <w:rPr>
                      <w:rFonts w:asciiTheme="minorHAnsi" w:hAnsiTheme="minorHAnsi" w:cstheme="minorHAnsi"/>
                      <w:lang w:val="en-US"/>
                    </w:rPr>
                  </w:pPr>
                  <w:r w:rsidRPr="00FC1B86">
                    <w:rPr>
                      <w:rFonts w:asciiTheme="minorHAnsi" w:hAnsiTheme="minorHAnsi" w:cstheme="minorHAnsi"/>
                      <w:lang w:val="en-US"/>
                    </w:rPr>
                    <w:t xml:space="preserve">Compact Dry EC 24 ± 2 hours / 37 ± 1 °C </w:t>
                  </w:r>
                </w:p>
              </w:tc>
            </w:tr>
            <w:tr w:rsidR="006E06AA" w:rsidRPr="00FC1B86" w14:paraId="7DA201B8" w14:textId="77777777" w:rsidTr="00FC1B86">
              <w:trPr>
                <w:trHeight w:hRule="exact" w:val="680"/>
                <w:tblHeader/>
              </w:trPr>
              <w:tc>
                <w:tcPr>
                  <w:tcW w:w="1303" w:type="dxa"/>
                  <w:vAlign w:val="center"/>
                </w:tcPr>
                <w:p w14:paraId="05C96641" w14:textId="77777777" w:rsidR="006E06AA" w:rsidRPr="00FC1B86" w:rsidRDefault="006E06AA" w:rsidP="006E06AA">
                  <w:pPr>
                    <w:snapToGrid w:val="0"/>
                    <w:jc w:val="center"/>
                    <w:rPr>
                      <w:rFonts w:asciiTheme="minorHAnsi" w:hAnsiTheme="minorHAnsi" w:cstheme="minorHAnsi"/>
                      <w:i/>
                      <w:lang w:val="en-US"/>
                    </w:rPr>
                  </w:pPr>
                  <w:r w:rsidRPr="00FC1B86">
                    <w:rPr>
                      <w:rFonts w:asciiTheme="minorHAnsi" w:hAnsiTheme="minorHAnsi" w:cstheme="minorHAnsi"/>
                      <w:i/>
                      <w:lang w:val="en-US"/>
                    </w:rPr>
                    <w:t>Salmonella</w:t>
                  </w:r>
                </w:p>
              </w:tc>
              <w:tc>
                <w:tcPr>
                  <w:tcW w:w="884" w:type="dxa"/>
                  <w:vAlign w:val="center"/>
                </w:tcPr>
                <w:p w14:paraId="1A647533"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Absent</w:t>
                  </w:r>
                </w:p>
              </w:tc>
              <w:tc>
                <w:tcPr>
                  <w:tcW w:w="709" w:type="dxa"/>
                  <w:vAlign w:val="center"/>
                </w:tcPr>
                <w:p w14:paraId="1AF0F81A"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0" w:type="dxa"/>
                  <w:vAlign w:val="center"/>
                </w:tcPr>
                <w:p w14:paraId="296AB75E" w14:textId="77777777" w:rsidR="006E06AA" w:rsidRPr="00FC1B86" w:rsidRDefault="006E06AA" w:rsidP="006E06AA">
                  <w:pPr>
                    <w:jc w:val="center"/>
                    <w:rPr>
                      <w:rFonts w:asciiTheme="minorHAnsi" w:hAnsiTheme="minorHAnsi" w:cstheme="minorHAnsi"/>
                      <w:lang w:val="en-US"/>
                    </w:rPr>
                  </w:pPr>
                  <w:r w:rsidRPr="00FC1B86">
                    <w:rPr>
                      <w:rFonts w:asciiTheme="minorHAnsi" w:hAnsiTheme="minorHAnsi" w:cstheme="minorHAnsi"/>
                      <w:lang w:val="en-US"/>
                    </w:rPr>
                    <w:t>-</w:t>
                  </w:r>
                </w:p>
              </w:tc>
              <w:tc>
                <w:tcPr>
                  <w:tcW w:w="851" w:type="dxa"/>
                  <w:vAlign w:val="center"/>
                </w:tcPr>
                <w:p w14:paraId="7E095448" w14:textId="77777777" w:rsidR="006E06AA" w:rsidRPr="00FC1B86" w:rsidRDefault="006E06AA" w:rsidP="006E06AA">
                  <w:pPr>
                    <w:jc w:val="center"/>
                    <w:rPr>
                      <w:rFonts w:asciiTheme="minorHAnsi" w:hAnsiTheme="minorHAnsi" w:cstheme="minorHAnsi"/>
                      <w:lang w:val="en-US"/>
                    </w:rPr>
                  </w:pPr>
                  <w:proofErr w:type="spellStart"/>
                  <w:r w:rsidRPr="00FC1B86">
                    <w:rPr>
                      <w:rFonts w:asciiTheme="minorHAnsi" w:hAnsiTheme="minorHAnsi" w:cstheme="minorHAnsi"/>
                      <w:lang w:val="en-US"/>
                    </w:rPr>
                    <w:t>cfu</w:t>
                  </w:r>
                  <w:proofErr w:type="spellEnd"/>
                  <w:r w:rsidRPr="00FC1B86">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6F344C5" w14:textId="253AF97C" w:rsidR="006E06AA" w:rsidRPr="00FC1B86" w:rsidRDefault="006E06AA" w:rsidP="006E06AA">
                  <w:pPr>
                    <w:snapToGrid w:val="0"/>
                    <w:jc w:val="center"/>
                    <w:rPr>
                      <w:rFonts w:asciiTheme="minorHAnsi" w:hAnsiTheme="minorHAnsi" w:cstheme="minorHAnsi"/>
                      <w:lang w:val="en-US"/>
                    </w:rPr>
                  </w:pPr>
                  <w:r w:rsidRPr="00FC1B86">
                    <w:rPr>
                      <w:rFonts w:asciiTheme="minorHAnsi" w:hAnsiTheme="minorHAnsi" w:cstheme="minorHAnsi"/>
                      <w:lang w:val="en-US"/>
                    </w:rPr>
                    <w:t>Compact Dry SL 20-24 hours / 36 ± 1 °C</w:t>
                  </w:r>
                </w:p>
              </w:tc>
            </w:tr>
          </w:tbl>
          <w:p w14:paraId="4B28ECF9" w14:textId="77777777" w:rsidR="00516420" w:rsidRPr="00FC1B86" w:rsidRDefault="0042012D" w:rsidP="00516420">
            <w:pPr>
              <w:spacing w:before="100" w:beforeAutospacing="1"/>
              <w:jc w:val="center"/>
              <w:rPr>
                <w:rFonts w:asciiTheme="minorHAnsi" w:hAnsiTheme="minorHAnsi" w:cstheme="minorHAnsi"/>
                <w:b/>
                <w:i/>
                <w:lang w:val="en-US"/>
              </w:rPr>
            </w:pPr>
            <w:r w:rsidRPr="00FC1B86">
              <w:rPr>
                <w:rFonts w:asciiTheme="minorHAnsi" w:hAnsiTheme="minorHAnsi" w:cstheme="minorHAnsi"/>
                <w:b/>
                <w:i/>
                <w:lang w:val="en-US"/>
              </w:rPr>
              <w:t>Organoleptic</w:t>
            </w:r>
            <w:r w:rsidRPr="00FC1B86">
              <w:rPr>
                <w:rStyle w:val="tgc"/>
                <w:rFonts w:asciiTheme="minorHAnsi" w:hAnsiTheme="minorHAnsi" w:cstheme="minorHAnsi"/>
                <w:color w:val="222222"/>
                <w:lang w:val="en-US"/>
              </w:rPr>
              <w:t xml:space="preserve"> </w:t>
            </w:r>
            <w:r w:rsidR="00A15021" w:rsidRPr="00FC1B86">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C1B86" w14:paraId="13B0FE84" w14:textId="77777777" w:rsidTr="00977461">
              <w:trPr>
                <w:trHeight w:hRule="exact" w:val="510"/>
                <w:jc w:val="center"/>
              </w:trPr>
              <w:tc>
                <w:tcPr>
                  <w:tcW w:w="2228" w:type="dxa"/>
                  <w:vAlign w:val="center"/>
                </w:tcPr>
                <w:p w14:paraId="7C17F37B" w14:textId="77777777" w:rsidR="003F1487" w:rsidRPr="00FC1B86" w:rsidRDefault="00091FF2" w:rsidP="00137981">
                  <w:pPr>
                    <w:jc w:val="center"/>
                    <w:rPr>
                      <w:rFonts w:asciiTheme="minorHAnsi" w:hAnsiTheme="minorHAnsi" w:cstheme="minorHAnsi"/>
                      <w:b/>
                      <w:i/>
                      <w:lang w:val="en-US"/>
                    </w:rPr>
                  </w:pPr>
                  <w:r w:rsidRPr="00FC1B86">
                    <w:rPr>
                      <w:rFonts w:asciiTheme="minorHAnsi" w:hAnsiTheme="minorHAnsi" w:cstheme="minorHAnsi"/>
                      <w:b/>
                      <w:i/>
                      <w:lang w:val="en-US"/>
                    </w:rPr>
                    <w:t>Characteristics</w:t>
                  </w:r>
                </w:p>
              </w:tc>
              <w:tc>
                <w:tcPr>
                  <w:tcW w:w="2439" w:type="dxa"/>
                  <w:vAlign w:val="center"/>
                </w:tcPr>
                <w:p w14:paraId="3DE4AC85" w14:textId="77777777" w:rsidR="003F1487" w:rsidRPr="00FC1B86" w:rsidRDefault="003F1487" w:rsidP="00137981">
                  <w:pPr>
                    <w:jc w:val="center"/>
                    <w:rPr>
                      <w:rFonts w:asciiTheme="minorHAnsi" w:hAnsiTheme="minorHAnsi" w:cstheme="minorHAnsi"/>
                      <w:b/>
                      <w:i/>
                      <w:lang w:val="en-US"/>
                    </w:rPr>
                  </w:pPr>
                  <w:r w:rsidRPr="00FC1B86">
                    <w:rPr>
                      <w:rFonts w:asciiTheme="minorHAnsi" w:hAnsiTheme="minorHAnsi" w:cstheme="minorHAnsi"/>
                      <w:b/>
                      <w:i/>
                      <w:lang w:val="en-US"/>
                    </w:rPr>
                    <w:t>Target</w:t>
                  </w:r>
                </w:p>
              </w:tc>
              <w:tc>
                <w:tcPr>
                  <w:tcW w:w="1519" w:type="dxa"/>
                  <w:vAlign w:val="center"/>
                </w:tcPr>
                <w:p w14:paraId="08BB4775" w14:textId="77777777" w:rsidR="003F1487" w:rsidRPr="00FC1B86" w:rsidRDefault="00091FF2" w:rsidP="00137981">
                  <w:pPr>
                    <w:jc w:val="center"/>
                    <w:rPr>
                      <w:rFonts w:asciiTheme="minorHAnsi" w:hAnsiTheme="minorHAnsi" w:cstheme="minorHAnsi"/>
                      <w:b/>
                      <w:i/>
                      <w:lang w:val="en-US"/>
                    </w:rPr>
                  </w:pPr>
                  <w:r w:rsidRPr="00FC1B86">
                    <w:rPr>
                      <w:rFonts w:asciiTheme="minorHAnsi" w:hAnsiTheme="minorHAnsi" w:cstheme="minorHAnsi"/>
                      <w:b/>
                      <w:i/>
                      <w:lang w:val="en-US"/>
                    </w:rPr>
                    <w:t>Method</w:t>
                  </w:r>
                </w:p>
              </w:tc>
            </w:tr>
            <w:tr w:rsidR="003F1487" w:rsidRPr="00FC1B86" w14:paraId="658AEDFE" w14:textId="77777777" w:rsidTr="00977461">
              <w:trPr>
                <w:trHeight w:hRule="exact" w:val="510"/>
                <w:jc w:val="center"/>
              </w:trPr>
              <w:tc>
                <w:tcPr>
                  <w:tcW w:w="2228" w:type="dxa"/>
                  <w:vAlign w:val="center"/>
                </w:tcPr>
                <w:p w14:paraId="0820CB79" w14:textId="77777777" w:rsidR="003F1487" w:rsidRPr="00FC1B86" w:rsidRDefault="003F2F65" w:rsidP="00137981">
                  <w:pPr>
                    <w:jc w:val="center"/>
                    <w:rPr>
                      <w:rFonts w:asciiTheme="minorHAnsi" w:hAnsiTheme="minorHAnsi" w:cstheme="minorHAnsi"/>
                      <w:i/>
                      <w:lang w:val="en-US"/>
                    </w:rPr>
                  </w:pPr>
                  <w:r w:rsidRPr="00FC1B86">
                    <w:rPr>
                      <w:rFonts w:asciiTheme="minorHAnsi" w:hAnsiTheme="minorHAnsi" w:cstheme="minorHAnsi"/>
                      <w:i/>
                      <w:lang w:val="en-US"/>
                    </w:rPr>
                    <w:t>General Aspect</w:t>
                  </w:r>
                </w:p>
              </w:tc>
              <w:tc>
                <w:tcPr>
                  <w:tcW w:w="2439" w:type="dxa"/>
                  <w:vAlign w:val="center"/>
                </w:tcPr>
                <w:p w14:paraId="6D2A994D" w14:textId="7AC3D850" w:rsidR="003F1487" w:rsidRPr="00FC1B86" w:rsidRDefault="00C20B7B" w:rsidP="00137981">
                  <w:pPr>
                    <w:jc w:val="center"/>
                    <w:rPr>
                      <w:rFonts w:asciiTheme="minorHAnsi" w:hAnsiTheme="minorHAnsi" w:cstheme="minorHAnsi"/>
                      <w:lang w:val="en-US"/>
                    </w:rPr>
                  </w:pPr>
                  <w:r w:rsidRPr="00FC1B86">
                    <w:rPr>
                      <w:rFonts w:asciiTheme="minorHAnsi" w:hAnsiTheme="minorHAnsi" w:cstheme="minorHAnsi"/>
                      <w:lang w:val="en-US"/>
                    </w:rPr>
                    <w:t>Dense</w:t>
                  </w:r>
                </w:p>
              </w:tc>
              <w:tc>
                <w:tcPr>
                  <w:tcW w:w="1519" w:type="dxa"/>
                  <w:shd w:val="clear" w:color="auto" w:fill="auto"/>
                  <w:vAlign w:val="center"/>
                </w:tcPr>
                <w:p w14:paraId="16480F98" w14:textId="77777777" w:rsidR="003F1487" w:rsidRPr="00FC1B86" w:rsidRDefault="003F1487" w:rsidP="00953535">
                  <w:pPr>
                    <w:snapToGrid w:val="0"/>
                    <w:jc w:val="center"/>
                    <w:rPr>
                      <w:rFonts w:asciiTheme="minorHAnsi" w:hAnsiTheme="minorHAnsi" w:cstheme="minorHAnsi"/>
                      <w:lang w:val="en-US"/>
                    </w:rPr>
                  </w:pPr>
                  <w:r w:rsidRPr="00FC1B86">
                    <w:rPr>
                      <w:rFonts w:asciiTheme="minorHAnsi" w:hAnsiTheme="minorHAnsi" w:cstheme="minorHAnsi"/>
                      <w:lang w:val="en-US"/>
                    </w:rPr>
                    <w:t>Panel Test</w:t>
                  </w:r>
                </w:p>
              </w:tc>
            </w:tr>
            <w:tr w:rsidR="003F1487" w:rsidRPr="00FC1B86" w14:paraId="4626587E" w14:textId="77777777" w:rsidTr="00977461">
              <w:trPr>
                <w:trHeight w:hRule="exact" w:val="510"/>
                <w:jc w:val="center"/>
              </w:trPr>
              <w:tc>
                <w:tcPr>
                  <w:tcW w:w="2228" w:type="dxa"/>
                  <w:vAlign w:val="center"/>
                </w:tcPr>
                <w:p w14:paraId="1DD916D2" w14:textId="77777777" w:rsidR="003F1487" w:rsidRPr="00FC1B86" w:rsidRDefault="003F1487" w:rsidP="00137981">
                  <w:pPr>
                    <w:jc w:val="center"/>
                    <w:rPr>
                      <w:rFonts w:asciiTheme="minorHAnsi" w:hAnsiTheme="minorHAnsi" w:cstheme="minorHAnsi"/>
                      <w:i/>
                      <w:lang w:val="en-US"/>
                    </w:rPr>
                  </w:pPr>
                  <w:r w:rsidRPr="00FC1B86">
                    <w:rPr>
                      <w:rFonts w:asciiTheme="minorHAnsi" w:hAnsiTheme="minorHAnsi" w:cstheme="minorHAnsi"/>
                      <w:i/>
                      <w:lang w:val="en-US"/>
                    </w:rPr>
                    <w:t>Color</w:t>
                  </w:r>
                </w:p>
              </w:tc>
              <w:tc>
                <w:tcPr>
                  <w:tcW w:w="2439" w:type="dxa"/>
                  <w:vAlign w:val="center"/>
                </w:tcPr>
                <w:p w14:paraId="2C4D3F32" w14:textId="5D644D22" w:rsidR="003F1487" w:rsidRPr="00FC1B86" w:rsidRDefault="00C20B7B" w:rsidP="00137981">
                  <w:pPr>
                    <w:jc w:val="center"/>
                    <w:rPr>
                      <w:rFonts w:asciiTheme="minorHAnsi" w:hAnsiTheme="minorHAnsi" w:cstheme="minorHAnsi"/>
                      <w:lang w:val="en-US"/>
                    </w:rPr>
                  </w:pPr>
                  <w:r w:rsidRPr="00FC1B86">
                    <w:rPr>
                      <w:rFonts w:asciiTheme="minorHAnsi" w:hAnsiTheme="minorHAnsi" w:cstheme="minorHAnsi"/>
                      <w:lang w:val="en-US"/>
                    </w:rPr>
                    <w:t xml:space="preserve">Bright </w:t>
                  </w:r>
                  <w:r w:rsidR="003F2F65" w:rsidRPr="00FC1B86">
                    <w:rPr>
                      <w:rFonts w:asciiTheme="minorHAnsi" w:hAnsiTheme="minorHAnsi" w:cstheme="minorHAnsi"/>
                      <w:lang w:val="en-US"/>
                    </w:rPr>
                    <w:t>Red</w:t>
                  </w:r>
                  <w:r w:rsidR="00D97F74" w:rsidRPr="00FC1B86">
                    <w:rPr>
                      <w:rFonts w:asciiTheme="minorHAnsi" w:hAnsiTheme="minorHAnsi" w:cstheme="minorHAnsi"/>
                      <w:lang w:val="en-US"/>
                    </w:rPr>
                    <w:t xml:space="preserve"> </w:t>
                  </w:r>
                </w:p>
              </w:tc>
              <w:tc>
                <w:tcPr>
                  <w:tcW w:w="1519" w:type="dxa"/>
                  <w:shd w:val="clear" w:color="auto" w:fill="auto"/>
                  <w:vAlign w:val="center"/>
                </w:tcPr>
                <w:p w14:paraId="2A7E30E4" w14:textId="77777777" w:rsidR="003F1487" w:rsidRPr="00FC1B86" w:rsidRDefault="003F1487" w:rsidP="003F1487">
                  <w:pPr>
                    <w:snapToGrid w:val="0"/>
                    <w:jc w:val="center"/>
                    <w:rPr>
                      <w:rFonts w:asciiTheme="minorHAnsi" w:hAnsiTheme="minorHAnsi" w:cstheme="minorHAnsi"/>
                      <w:lang w:val="en-US"/>
                    </w:rPr>
                  </w:pPr>
                  <w:r w:rsidRPr="00FC1B86">
                    <w:rPr>
                      <w:rFonts w:asciiTheme="minorHAnsi" w:hAnsiTheme="minorHAnsi" w:cstheme="minorHAnsi"/>
                      <w:lang w:val="en-US"/>
                    </w:rPr>
                    <w:t>Panel Test</w:t>
                  </w:r>
                </w:p>
              </w:tc>
            </w:tr>
            <w:tr w:rsidR="003F1487" w:rsidRPr="00FC1B86" w14:paraId="154E0890" w14:textId="77777777" w:rsidTr="00977461">
              <w:trPr>
                <w:trHeight w:hRule="exact" w:val="510"/>
                <w:jc w:val="center"/>
              </w:trPr>
              <w:tc>
                <w:tcPr>
                  <w:tcW w:w="2228" w:type="dxa"/>
                  <w:vAlign w:val="center"/>
                </w:tcPr>
                <w:p w14:paraId="481DC66B" w14:textId="77777777" w:rsidR="003F1487" w:rsidRPr="00FC1B86" w:rsidRDefault="003F2F65" w:rsidP="00137981">
                  <w:pPr>
                    <w:jc w:val="center"/>
                    <w:rPr>
                      <w:rFonts w:asciiTheme="minorHAnsi" w:hAnsiTheme="minorHAnsi" w:cstheme="minorHAnsi"/>
                      <w:i/>
                      <w:lang w:val="en-US"/>
                    </w:rPr>
                  </w:pPr>
                  <w:r w:rsidRPr="00FC1B86">
                    <w:rPr>
                      <w:rFonts w:asciiTheme="minorHAnsi" w:hAnsiTheme="minorHAnsi" w:cstheme="minorHAnsi"/>
                      <w:i/>
                      <w:lang w:val="en-US"/>
                    </w:rPr>
                    <w:t>Taste</w:t>
                  </w:r>
                  <w:r w:rsidR="003F1487" w:rsidRPr="00FC1B86">
                    <w:rPr>
                      <w:rFonts w:asciiTheme="minorHAnsi" w:hAnsiTheme="minorHAnsi" w:cstheme="minorHAnsi"/>
                      <w:i/>
                      <w:lang w:val="en-US"/>
                    </w:rPr>
                    <w:t xml:space="preserve"> / Aroma</w:t>
                  </w:r>
                </w:p>
              </w:tc>
              <w:tc>
                <w:tcPr>
                  <w:tcW w:w="2439" w:type="dxa"/>
                  <w:vAlign w:val="center"/>
                </w:tcPr>
                <w:p w14:paraId="3951DF3F" w14:textId="77777777" w:rsidR="003F1487" w:rsidRPr="00FC1B86" w:rsidRDefault="00BD3EBF" w:rsidP="003C3480">
                  <w:pPr>
                    <w:jc w:val="center"/>
                    <w:rPr>
                      <w:rFonts w:asciiTheme="minorHAnsi" w:hAnsiTheme="minorHAnsi" w:cstheme="minorHAnsi"/>
                      <w:lang w:val="en-US"/>
                    </w:rPr>
                  </w:pPr>
                  <w:r w:rsidRPr="00FC1B86">
                    <w:rPr>
                      <w:rFonts w:asciiTheme="minorHAnsi" w:hAnsiTheme="minorHAnsi" w:cstheme="minorHAnsi"/>
                      <w:lang w:val="en-US"/>
                    </w:rPr>
                    <w:t xml:space="preserve">Typical of </w:t>
                  </w:r>
                  <w:r w:rsidR="003C3480" w:rsidRPr="00FC1B86">
                    <w:rPr>
                      <w:rFonts w:asciiTheme="minorHAnsi" w:hAnsiTheme="minorHAnsi" w:cstheme="minorHAnsi"/>
                      <w:lang w:val="en-US"/>
                    </w:rPr>
                    <w:t>pomegranate</w:t>
                  </w:r>
                </w:p>
              </w:tc>
              <w:tc>
                <w:tcPr>
                  <w:tcW w:w="1519" w:type="dxa"/>
                  <w:shd w:val="clear" w:color="auto" w:fill="auto"/>
                  <w:vAlign w:val="center"/>
                </w:tcPr>
                <w:p w14:paraId="14EE4EB4" w14:textId="77777777" w:rsidR="003F1487" w:rsidRPr="00FC1B86" w:rsidRDefault="003F1487" w:rsidP="003F1487">
                  <w:pPr>
                    <w:snapToGrid w:val="0"/>
                    <w:jc w:val="center"/>
                    <w:rPr>
                      <w:rFonts w:asciiTheme="minorHAnsi" w:hAnsiTheme="minorHAnsi" w:cstheme="minorHAnsi"/>
                      <w:lang w:val="en-US"/>
                    </w:rPr>
                  </w:pPr>
                  <w:r w:rsidRPr="00FC1B86">
                    <w:rPr>
                      <w:rFonts w:asciiTheme="minorHAnsi" w:hAnsiTheme="minorHAnsi" w:cstheme="minorHAnsi"/>
                      <w:lang w:val="en-US"/>
                    </w:rPr>
                    <w:t>Panel Test</w:t>
                  </w:r>
                </w:p>
              </w:tc>
            </w:tr>
            <w:tr w:rsidR="003F1487" w:rsidRPr="00FC1B86" w14:paraId="7AAEC7DA" w14:textId="77777777" w:rsidTr="00977461">
              <w:trPr>
                <w:trHeight w:hRule="exact" w:val="510"/>
                <w:jc w:val="center"/>
              </w:trPr>
              <w:tc>
                <w:tcPr>
                  <w:tcW w:w="2228" w:type="dxa"/>
                  <w:vAlign w:val="center"/>
                </w:tcPr>
                <w:p w14:paraId="6DAB467D" w14:textId="77777777" w:rsidR="003F1487" w:rsidRPr="00FC1B86" w:rsidRDefault="00EE1EE6" w:rsidP="00137981">
                  <w:pPr>
                    <w:jc w:val="center"/>
                    <w:rPr>
                      <w:rFonts w:asciiTheme="minorHAnsi" w:hAnsiTheme="minorHAnsi" w:cstheme="minorHAnsi"/>
                      <w:i/>
                      <w:lang w:val="en-US"/>
                    </w:rPr>
                  </w:pPr>
                  <w:r w:rsidRPr="00FC1B86">
                    <w:rPr>
                      <w:rFonts w:asciiTheme="minorHAnsi" w:hAnsiTheme="minorHAnsi" w:cstheme="minorHAnsi"/>
                      <w:i/>
                      <w:lang w:val="en-US"/>
                    </w:rPr>
                    <w:t>Sensation to the palate</w:t>
                  </w:r>
                </w:p>
              </w:tc>
              <w:tc>
                <w:tcPr>
                  <w:tcW w:w="2439" w:type="dxa"/>
                  <w:vAlign w:val="center"/>
                </w:tcPr>
                <w:p w14:paraId="5EBC22DE" w14:textId="77777777" w:rsidR="003F1487" w:rsidRPr="00FC1B86" w:rsidRDefault="00BD3EBF" w:rsidP="003C3480">
                  <w:pPr>
                    <w:jc w:val="center"/>
                    <w:rPr>
                      <w:rFonts w:asciiTheme="minorHAnsi" w:hAnsiTheme="minorHAnsi" w:cstheme="minorHAnsi"/>
                      <w:lang w:val="en-US"/>
                    </w:rPr>
                  </w:pPr>
                  <w:r w:rsidRPr="00FC1B86">
                    <w:rPr>
                      <w:rFonts w:asciiTheme="minorHAnsi" w:hAnsiTheme="minorHAnsi" w:cstheme="minorHAnsi"/>
                      <w:lang w:val="en-US"/>
                    </w:rPr>
                    <w:t xml:space="preserve">Typical of </w:t>
                  </w:r>
                  <w:r w:rsidR="003C3480" w:rsidRPr="00FC1B86">
                    <w:rPr>
                      <w:rFonts w:asciiTheme="minorHAnsi" w:hAnsiTheme="minorHAnsi" w:cstheme="minorHAnsi"/>
                      <w:lang w:val="en-US"/>
                    </w:rPr>
                    <w:t>pomegranate</w:t>
                  </w:r>
                </w:p>
              </w:tc>
              <w:tc>
                <w:tcPr>
                  <w:tcW w:w="1519" w:type="dxa"/>
                  <w:shd w:val="clear" w:color="auto" w:fill="auto"/>
                  <w:vAlign w:val="center"/>
                </w:tcPr>
                <w:p w14:paraId="7292896B" w14:textId="77777777" w:rsidR="003F1487" w:rsidRPr="00FC1B86" w:rsidRDefault="003F1487" w:rsidP="003F1487">
                  <w:pPr>
                    <w:snapToGrid w:val="0"/>
                    <w:jc w:val="center"/>
                    <w:rPr>
                      <w:rFonts w:asciiTheme="minorHAnsi" w:hAnsiTheme="minorHAnsi" w:cstheme="minorHAnsi"/>
                      <w:lang w:val="en-US"/>
                    </w:rPr>
                  </w:pPr>
                  <w:r w:rsidRPr="00FC1B86">
                    <w:rPr>
                      <w:rFonts w:asciiTheme="minorHAnsi" w:hAnsiTheme="minorHAnsi" w:cstheme="minorHAnsi"/>
                      <w:lang w:val="en-US"/>
                    </w:rPr>
                    <w:t>Panel Test</w:t>
                  </w:r>
                </w:p>
              </w:tc>
            </w:tr>
          </w:tbl>
          <w:p w14:paraId="1E35EB50" w14:textId="77777777" w:rsidR="004A7EF7" w:rsidRPr="00FC1B86" w:rsidRDefault="004A7EF7" w:rsidP="00853353">
            <w:pPr>
              <w:spacing w:before="100" w:beforeAutospacing="1"/>
              <w:rPr>
                <w:rFonts w:asciiTheme="minorHAnsi" w:hAnsiTheme="minorHAnsi" w:cstheme="minorHAnsi"/>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60739" w14:paraId="5B852E9C" w14:textId="77777777" w:rsidTr="00953535">
        <w:trPr>
          <w:trHeight w:val="3809"/>
        </w:trPr>
        <w:tc>
          <w:tcPr>
            <w:tcW w:w="9210" w:type="dxa"/>
          </w:tcPr>
          <w:p w14:paraId="79F4C778" w14:textId="69146082" w:rsidR="00146651" w:rsidRPr="00160739" w:rsidRDefault="00160739" w:rsidP="00160739">
            <w:pPr>
              <w:spacing w:before="120"/>
              <w:rPr>
                <w:rFonts w:asciiTheme="minorHAnsi" w:hAnsiTheme="minorHAnsi" w:cstheme="minorHAnsi"/>
                <w:sz w:val="22"/>
                <w:szCs w:val="22"/>
                <w:lang w:val="en-US"/>
              </w:rPr>
            </w:pPr>
            <w:r>
              <w:rPr>
                <w:rFonts w:asciiTheme="minorHAnsi" w:hAnsiTheme="minorHAnsi" w:cstheme="minorHAnsi"/>
                <w:b/>
                <w:sz w:val="22"/>
                <w:szCs w:val="22"/>
                <w:lang w:val="en-US"/>
              </w:rPr>
              <w:lastRenderedPageBreak/>
              <w:t xml:space="preserve">3. </w:t>
            </w:r>
            <w:r w:rsidR="00146651" w:rsidRPr="00160739">
              <w:rPr>
                <w:rFonts w:asciiTheme="minorHAnsi" w:hAnsiTheme="minorHAnsi" w:cstheme="minorHAnsi"/>
                <w:b/>
                <w:sz w:val="22"/>
                <w:szCs w:val="22"/>
                <w:lang w:val="en-US"/>
              </w:rPr>
              <w:t xml:space="preserve">Legal requirements for food safety product </w:t>
            </w:r>
          </w:p>
          <w:p w14:paraId="3E954FA3" w14:textId="77777777" w:rsidR="00146651" w:rsidRPr="00160739" w:rsidRDefault="00C833C2"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Directive 2012/12/UE and subsequent amendments of the European Parliament and of the Council of 19 April 2012 amending the Directive 2001/112/CE of Council</w:t>
            </w:r>
            <w:r w:rsidR="00146651" w:rsidRPr="00160739">
              <w:rPr>
                <w:rFonts w:asciiTheme="minorHAnsi" w:hAnsiTheme="minorHAnsi" w:cstheme="minorHAnsi"/>
                <w:sz w:val="22"/>
                <w:szCs w:val="22"/>
                <w:lang w:val="en-US"/>
              </w:rPr>
              <w:t xml:space="preserve"> relating to fruit juice and certain similar product</w:t>
            </w:r>
            <w:r w:rsidR="00B34EE8" w:rsidRPr="00160739">
              <w:rPr>
                <w:rFonts w:asciiTheme="minorHAnsi" w:hAnsiTheme="minorHAnsi" w:cstheme="minorHAnsi"/>
                <w:sz w:val="22"/>
                <w:szCs w:val="22"/>
                <w:lang w:val="en-US"/>
              </w:rPr>
              <w:t>s</w:t>
            </w:r>
            <w:r w:rsidR="00146651" w:rsidRPr="00160739">
              <w:rPr>
                <w:rFonts w:asciiTheme="minorHAnsi" w:hAnsiTheme="minorHAnsi" w:cstheme="minorHAnsi"/>
                <w:sz w:val="22"/>
                <w:szCs w:val="22"/>
                <w:lang w:val="en-US"/>
              </w:rPr>
              <w:t xml:space="preserve"> intended for human consu</w:t>
            </w:r>
            <w:r w:rsidR="00E548E0" w:rsidRPr="00160739">
              <w:rPr>
                <w:rFonts w:asciiTheme="minorHAnsi" w:hAnsiTheme="minorHAnsi" w:cstheme="minorHAnsi"/>
                <w:sz w:val="22"/>
                <w:szCs w:val="22"/>
                <w:lang w:val="en-US"/>
              </w:rPr>
              <w:t>m</w:t>
            </w:r>
            <w:r w:rsidR="00146651" w:rsidRPr="00160739">
              <w:rPr>
                <w:rFonts w:asciiTheme="minorHAnsi" w:hAnsiTheme="minorHAnsi" w:cstheme="minorHAnsi"/>
                <w:sz w:val="22"/>
                <w:szCs w:val="22"/>
                <w:lang w:val="en-US"/>
              </w:rPr>
              <w:t>ption;</w:t>
            </w:r>
          </w:p>
          <w:p w14:paraId="011D029A" w14:textId="77777777" w:rsidR="00146651" w:rsidRPr="00160739" w:rsidRDefault="002C7799"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Directive 2003/89</w:t>
            </w:r>
            <w:r w:rsidR="00146651" w:rsidRPr="00160739">
              <w:rPr>
                <w:rFonts w:asciiTheme="minorHAnsi" w:hAnsiTheme="minorHAnsi" w:cstheme="minorHAnsi"/>
                <w:sz w:val="22"/>
                <w:szCs w:val="22"/>
                <w:lang w:val="en-US"/>
              </w:rPr>
              <w:t xml:space="preserve">/CE </w:t>
            </w:r>
            <w:r w:rsidRPr="00160739">
              <w:rPr>
                <w:rFonts w:asciiTheme="minorHAnsi" w:hAnsiTheme="minorHAnsi" w:cstheme="minorHAnsi"/>
                <w:sz w:val="22"/>
                <w:szCs w:val="22"/>
                <w:lang w:val="en-US"/>
              </w:rPr>
              <w:t xml:space="preserve">and subsequent amendments </w:t>
            </w:r>
            <w:r w:rsidR="00146651" w:rsidRPr="00160739">
              <w:rPr>
                <w:rFonts w:asciiTheme="minorHAnsi" w:hAnsiTheme="minorHAnsi" w:cstheme="minorHAnsi"/>
                <w:sz w:val="22"/>
                <w:szCs w:val="22"/>
                <w:lang w:val="en-US"/>
              </w:rPr>
              <w:t xml:space="preserve">of the European Parliament and of the Council of </w:t>
            </w:r>
            <w:r w:rsidRPr="00160739">
              <w:rPr>
                <w:rFonts w:asciiTheme="minorHAnsi" w:hAnsiTheme="minorHAnsi" w:cstheme="minorHAnsi"/>
                <w:sz w:val="22"/>
                <w:szCs w:val="22"/>
                <w:lang w:val="en-US"/>
              </w:rPr>
              <w:t>10 November</w:t>
            </w:r>
            <w:r w:rsidR="00146651" w:rsidRPr="00160739">
              <w:rPr>
                <w:rFonts w:asciiTheme="minorHAnsi" w:hAnsiTheme="minorHAnsi" w:cstheme="minorHAnsi"/>
                <w:sz w:val="22"/>
                <w:szCs w:val="22"/>
                <w:lang w:val="en-US"/>
              </w:rPr>
              <w:t xml:space="preserve"> </w:t>
            </w:r>
            <w:r w:rsidRPr="00160739">
              <w:rPr>
                <w:rFonts w:asciiTheme="minorHAnsi" w:hAnsiTheme="minorHAnsi" w:cstheme="minorHAnsi"/>
                <w:sz w:val="22"/>
                <w:szCs w:val="22"/>
                <w:lang w:val="en-US"/>
              </w:rPr>
              <w:t>2003 amending</w:t>
            </w:r>
            <w:r w:rsidR="00A80858" w:rsidRPr="00160739">
              <w:rPr>
                <w:rFonts w:asciiTheme="minorHAnsi" w:hAnsiTheme="minorHAnsi" w:cstheme="minorHAnsi"/>
                <w:sz w:val="22"/>
                <w:szCs w:val="22"/>
                <w:lang w:val="en-US"/>
              </w:rPr>
              <w:t xml:space="preserve"> the Directive 2000/13/CE relating to the</w:t>
            </w:r>
            <w:r w:rsidR="00146651" w:rsidRPr="00160739">
              <w:rPr>
                <w:rFonts w:asciiTheme="minorHAnsi" w:hAnsiTheme="minorHAnsi" w:cstheme="minorHAnsi"/>
                <w:sz w:val="22"/>
                <w:szCs w:val="22"/>
                <w:lang w:val="en-US"/>
              </w:rPr>
              <w:t xml:space="preserve"> </w:t>
            </w:r>
            <w:r w:rsidR="00E8335F" w:rsidRPr="00160739">
              <w:rPr>
                <w:rFonts w:asciiTheme="minorHAnsi" w:hAnsiTheme="minorHAnsi" w:cstheme="minorHAnsi"/>
                <w:sz w:val="22"/>
                <w:szCs w:val="22"/>
                <w:lang w:val="en-US"/>
              </w:rPr>
              <w:t>labeling</w:t>
            </w:r>
            <w:r w:rsidR="00146651" w:rsidRPr="00160739">
              <w:rPr>
                <w:rFonts w:asciiTheme="minorHAnsi" w:hAnsiTheme="minorHAnsi" w:cstheme="minorHAnsi"/>
                <w:sz w:val="22"/>
                <w:szCs w:val="22"/>
                <w:lang w:val="en-US"/>
              </w:rPr>
              <w:t xml:space="preserve">, presentation </w:t>
            </w:r>
            <w:r w:rsidR="00A80858" w:rsidRPr="00160739">
              <w:rPr>
                <w:rFonts w:asciiTheme="minorHAnsi" w:hAnsiTheme="minorHAnsi" w:cstheme="minorHAnsi"/>
                <w:sz w:val="22"/>
                <w:szCs w:val="22"/>
                <w:lang w:val="en-US"/>
              </w:rPr>
              <w:t>and advertising of foodstuff</w:t>
            </w:r>
            <w:r w:rsidR="00146651" w:rsidRPr="00160739">
              <w:rPr>
                <w:rFonts w:asciiTheme="minorHAnsi" w:hAnsiTheme="minorHAnsi" w:cstheme="minorHAnsi"/>
                <w:sz w:val="22"/>
                <w:szCs w:val="22"/>
                <w:lang w:val="en-US"/>
              </w:rPr>
              <w:t>;</w:t>
            </w:r>
          </w:p>
          <w:p w14:paraId="50F96E04" w14:textId="6AC30484" w:rsidR="00146651" w:rsidRPr="00160739" w:rsidRDefault="00A80858"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Directive (UE) 2015/1787 and subsequent amendments of the Commission of the 06 October 2015 amending Annexes II and III of the Directive</w:t>
            </w:r>
            <w:r w:rsidR="00146651" w:rsidRPr="00160739">
              <w:rPr>
                <w:rFonts w:asciiTheme="minorHAnsi" w:hAnsiTheme="minorHAnsi" w:cstheme="minorHAnsi"/>
                <w:sz w:val="22"/>
                <w:szCs w:val="22"/>
                <w:lang w:val="en-US"/>
              </w:rPr>
              <w:t xml:space="preserve"> 98/83/EC of </w:t>
            </w:r>
            <w:r w:rsidRPr="00160739">
              <w:rPr>
                <w:rFonts w:asciiTheme="minorHAnsi" w:hAnsiTheme="minorHAnsi" w:cstheme="minorHAnsi"/>
                <w:sz w:val="22"/>
                <w:szCs w:val="22"/>
                <w:lang w:val="en-US"/>
              </w:rPr>
              <w:t xml:space="preserve">the Council   </w:t>
            </w:r>
            <w:r w:rsidR="00146651" w:rsidRPr="00160739">
              <w:rPr>
                <w:rFonts w:asciiTheme="minorHAnsi" w:hAnsiTheme="minorHAnsi" w:cstheme="minorHAnsi"/>
                <w:sz w:val="22"/>
                <w:szCs w:val="22"/>
                <w:lang w:val="en-US"/>
              </w:rPr>
              <w:t>on the quality of water in</w:t>
            </w:r>
            <w:r w:rsidRPr="00160739">
              <w:rPr>
                <w:rFonts w:asciiTheme="minorHAnsi" w:hAnsiTheme="minorHAnsi" w:cstheme="minorHAnsi"/>
                <w:sz w:val="22"/>
                <w:szCs w:val="22"/>
                <w:lang w:val="en-US"/>
              </w:rPr>
              <w:t>tended for human consumption</w:t>
            </w:r>
            <w:r w:rsidR="00146651" w:rsidRPr="00160739">
              <w:rPr>
                <w:rFonts w:asciiTheme="minorHAnsi" w:hAnsiTheme="minorHAnsi" w:cstheme="minorHAnsi"/>
                <w:sz w:val="22"/>
                <w:szCs w:val="22"/>
                <w:lang w:val="en-US"/>
              </w:rPr>
              <w:t>;</w:t>
            </w:r>
          </w:p>
          <w:p w14:paraId="0BFE5F68" w14:textId="77777777" w:rsidR="00146651" w:rsidRPr="00160739" w:rsidRDefault="00F5699A"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Directive</w:t>
            </w:r>
            <w:r w:rsidR="00146651" w:rsidRPr="00160739">
              <w:rPr>
                <w:rFonts w:asciiTheme="minorHAnsi" w:hAnsiTheme="minorHAnsi" w:cstheme="minorHAnsi"/>
                <w:sz w:val="22"/>
                <w:szCs w:val="22"/>
                <w:lang w:val="en-US"/>
              </w:rPr>
              <w:t xml:space="preserve"> 2001/111/CE</w:t>
            </w:r>
            <w:r w:rsidR="000757CC" w:rsidRPr="00160739">
              <w:rPr>
                <w:rFonts w:asciiTheme="minorHAnsi" w:hAnsiTheme="minorHAnsi" w:cstheme="minorHAnsi"/>
                <w:sz w:val="22"/>
                <w:szCs w:val="22"/>
                <w:lang w:val="en-US"/>
              </w:rPr>
              <w:t xml:space="preserve"> and subsequent amendments </w:t>
            </w:r>
            <w:r w:rsidR="00146651" w:rsidRPr="00160739">
              <w:rPr>
                <w:rFonts w:asciiTheme="minorHAnsi" w:hAnsiTheme="minorHAnsi" w:cstheme="minorHAnsi"/>
                <w:sz w:val="22"/>
                <w:szCs w:val="22"/>
                <w:lang w:val="en-US"/>
              </w:rPr>
              <w:t>of 20 December 2001 relating to certain sugar intended for human consu</w:t>
            </w:r>
            <w:r w:rsidR="00E548E0" w:rsidRPr="00160739">
              <w:rPr>
                <w:rFonts w:asciiTheme="minorHAnsi" w:hAnsiTheme="minorHAnsi" w:cstheme="minorHAnsi"/>
                <w:sz w:val="22"/>
                <w:szCs w:val="22"/>
                <w:lang w:val="en-US"/>
              </w:rPr>
              <w:t>m</w:t>
            </w:r>
            <w:r w:rsidR="00146651" w:rsidRPr="00160739">
              <w:rPr>
                <w:rFonts w:asciiTheme="minorHAnsi" w:hAnsiTheme="minorHAnsi" w:cstheme="minorHAnsi"/>
                <w:sz w:val="22"/>
                <w:szCs w:val="22"/>
                <w:lang w:val="en-US"/>
              </w:rPr>
              <w:t>ption;</w:t>
            </w:r>
          </w:p>
          <w:p w14:paraId="389ED074" w14:textId="77777777"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 xml:space="preserve">Directive 2014/63/EU </w:t>
            </w:r>
            <w:r w:rsidR="003362E1" w:rsidRPr="00160739">
              <w:rPr>
                <w:rFonts w:asciiTheme="minorHAnsi" w:hAnsiTheme="minorHAnsi" w:cstheme="minorHAnsi"/>
                <w:sz w:val="22"/>
                <w:szCs w:val="22"/>
                <w:lang w:val="en-US"/>
              </w:rPr>
              <w:t xml:space="preserve">and subsequent amendments </w:t>
            </w:r>
            <w:r w:rsidRPr="00160739">
              <w:rPr>
                <w:rFonts w:asciiTheme="minorHAnsi" w:hAnsiTheme="minorHAnsi" w:cstheme="minorHAnsi"/>
                <w:sz w:val="22"/>
                <w:szCs w:val="22"/>
                <w:lang w:val="en-US"/>
              </w:rPr>
              <w:t>of the European Parliament and of the Council of 15 May 2014 amending Council Directive 2001/110/EC relating to honey;</w:t>
            </w:r>
          </w:p>
          <w:p w14:paraId="3FAFCA68" w14:textId="77777777"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 xml:space="preserve">Regulation (EC) n° 1333/2008 </w:t>
            </w:r>
            <w:r w:rsidR="003362E1" w:rsidRPr="00160739">
              <w:rPr>
                <w:rFonts w:asciiTheme="minorHAnsi" w:hAnsiTheme="minorHAnsi" w:cstheme="minorHAnsi"/>
                <w:sz w:val="22"/>
                <w:szCs w:val="22"/>
                <w:lang w:val="en-US"/>
              </w:rPr>
              <w:t xml:space="preserve">and subsequent amendments </w:t>
            </w:r>
            <w:r w:rsidRPr="00160739">
              <w:rPr>
                <w:rFonts w:asciiTheme="minorHAnsi" w:hAnsiTheme="minorHAnsi" w:cstheme="minorHAnsi"/>
                <w:sz w:val="22"/>
                <w:szCs w:val="22"/>
                <w:lang w:val="en-US"/>
              </w:rPr>
              <w:t>of the European Parliament and of the Council of 16 December 2008 on food additives;</w:t>
            </w:r>
          </w:p>
          <w:p w14:paraId="55F4D092" w14:textId="77777777"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Commi</w:t>
            </w:r>
            <w:r w:rsidR="00E548E0" w:rsidRPr="00160739">
              <w:rPr>
                <w:rFonts w:asciiTheme="minorHAnsi" w:hAnsiTheme="minorHAnsi" w:cstheme="minorHAnsi"/>
                <w:sz w:val="22"/>
                <w:szCs w:val="22"/>
                <w:lang w:val="en-US"/>
              </w:rPr>
              <w:t>s</w:t>
            </w:r>
            <w:r w:rsidRPr="00160739">
              <w:rPr>
                <w:rFonts w:asciiTheme="minorHAnsi" w:hAnsiTheme="minorHAnsi" w:cstheme="minorHAnsi"/>
                <w:sz w:val="22"/>
                <w:szCs w:val="22"/>
                <w:lang w:val="en-US"/>
              </w:rPr>
              <w:t>sion Regulation (EC) n° 1130/2011</w:t>
            </w:r>
            <w:r w:rsidR="003362E1" w:rsidRPr="00160739">
              <w:rPr>
                <w:rFonts w:asciiTheme="minorHAnsi" w:hAnsiTheme="minorHAnsi" w:cstheme="minorHAnsi"/>
                <w:sz w:val="22"/>
                <w:szCs w:val="22"/>
                <w:lang w:val="en-US"/>
              </w:rPr>
              <w:t xml:space="preserve"> and subsequent amendments</w:t>
            </w:r>
            <w:r w:rsidRPr="00160739">
              <w:rPr>
                <w:rFonts w:asciiTheme="minorHAnsi" w:hAnsiTheme="minorHAnsi" w:cstheme="minorHAnsi"/>
                <w:sz w:val="22"/>
                <w:szCs w:val="22"/>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 xml:space="preserve">Commission Regulation (EU) n° 231/2012 </w:t>
            </w:r>
            <w:r w:rsidR="003362E1" w:rsidRPr="00160739">
              <w:rPr>
                <w:rFonts w:asciiTheme="minorHAnsi" w:hAnsiTheme="minorHAnsi" w:cstheme="minorHAnsi"/>
                <w:sz w:val="22"/>
                <w:szCs w:val="22"/>
                <w:lang w:val="en-US"/>
              </w:rPr>
              <w:t xml:space="preserve">and subsequent amendments </w:t>
            </w:r>
            <w:r w:rsidRPr="00160739">
              <w:rPr>
                <w:rFonts w:asciiTheme="minorHAnsi" w:hAnsiTheme="minorHAnsi" w:cstheme="minorHAnsi"/>
                <w:sz w:val="22"/>
                <w:szCs w:val="22"/>
                <w:lang w:val="en-US"/>
              </w:rPr>
              <w:t>of 9 March 2012 laying down specifications for food additives listed in Annex II and III of Regulation (EC) n° 1333/2008 of the Eur</w:t>
            </w:r>
            <w:r w:rsidR="0017350C" w:rsidRPr="00160739">
              <w:rPr>
                <w:rFonts w:asciiTheme="minorHAnsi" w:hAnsiTheme="minorHAnsi" w:cstheme="minorHAnsi"/>
                <w:sz w:val="22"/>
                <w:szCs w:val="22"/>
                <w:lang w:val="en-US"/>
              </w:rPr>
              <w:t>opean Parliaments and of the Cou</w:t>
            </w:r>
            <w:r w:rsidRPr="00160739">
              <w:rPr>
                <w:rFonts w:asciiTheme="minorHAnsi" w:hAnsiTheme="minorHAnsi" w:cstheme="minorHAnsi"/>
                <w:sz w:val="22"/>
                <w:szCs w:val="22"/>
                <w:lang w:val="en-US"/>
              </w:rPr>
              <w:t>ncil;</w:t>
            </w:r>
          </w:p>
          <w:p w14:paraId="0A96BB3F" w14:textId="77777777"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Commission Regulation (EU) n° 257/2010</w:t>
            </w:r>
            <w:r w:rsidR="003362E1" w:rsidRPr="00160739">
              <w:rPr>
                <w:rFonts w:asciiTheme="minorHAnsi" w:hAnsiTheme="minorHAnsi" w:cstheme="minorHAnsi"/>
                <w:sz w:val="22"/>
                <w:szCs w:val="22"/>
                <w:lang w:val="en-US"/>
              </w:rPr>
              <w:t xml:space="preserve"> and subsequent amendments</w:t>
            </w:r>
            <w:r w:rsidRPr="00160739">
              <w:rPr>
                <w:rFonts w:asciiTheme="minorHAnsi" w:hAnsiTheme="minorHAnsi" w:cstheme="minorHAnsi"/>
                <w:sz w:val="22"/>
                <w:szCs w:val="22"/>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56913303" w:rsidR="00146651"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 xml:space="preserve">The product does not contain substances that </w:t>
            </w:r>
            <w:r w:rsidR="00E548E0" w:rsidRPr="00160739">
              <w:rPr>
                <w:rFonts w:asciiTheme="minorHAnsi" w:hAnsiTheme="minorHAnsi" w:cstheme="minorHAnsi"/>
                <w:sz w:val="22"/>
                <w:szCs w:val="22"/>
                <w:lang w:val="en-US"/>
              </w:rPr>
              <w:t>have allergenic properties for which</w:t>
            </w:r>
            <w:r w:rsidRPr="00160739">
              <w:rPr>
                <w:rFonts w:asciiTheme="minorHAnsi" w:hAnsiTheme="minorHAnsi" w:cstheme="minorHAnsi"/>
                <w:sz w:val="22"/>
                <w:szCs w:val="22"/>
                <w:lang w:val="en-US"/>
              </w:rPr>
              <w:t xml:space="preserve"> </w:t>
            </w:r>
            <w:r w:rsidR="00B34EE8" w:rsidRPr="00160739">
              <w:rPr>
                <w:rFonts w:asciiTheme="minorHAnsi" w:hAnsiTheme="minorHAnsi" w:cstheme="minorHAnsi"/>
                <w:sz w:val="22"/>
                <w:szCs w:val="22"/>
                <w:lang w:val="en-US"/>
              </w:rPr>
              <w:t xml:space="preserve">labeling is </w:t>
            </w:r>
            <w:r w:rsidRPr="00160739">
              <w:rPr>
                <w:rFonts w:asciiTheme="minorHAnsi" w:hAnsiTheme="minorHAnsi" w:cstheme="minorHAnsi"/>
                <w:sz w:val="22"/>
                <w:szCs w:val="22"/>
                <w:lang w:val="en-US"/>
              </w:rPr>
              <w:t>required</w:t>
            </w:r>
            <w:r w:rsidR="00E548E0" w:rsidRPr="00160739">
              <w:rPr>
                <w:rFonts w:asciiTheme="minorHAnsi" w:hAnsiTheme="minorHAnsi" w:cstheme="minorHAnsi"/>
                <w:sz w:val="22"/>
                <w:szCs w:val="22"/>
                <w:lang w:val="en-US"/>
              </w:rPr>
              <w:t xml:space="preserve"> </w:t>
            </w:r>
            <w:r w:rsidRPr="00160739">
              <w:rPr>
                <w:rFonts w:asciiTheme="minorHAnsi" w:hAnsiTheme="minorHAnsi" w:cstheme="minorHAnsi"/>
                <w:sz w:val="22"/>
                <w:szCs w:val="22"/>
                <w:lang w:val="en-US"/>
              </w:rPr>
              <w:t xml:space="preserve">as defined </w:t>
            </w:r>
            <w:r w:rsidR="00C379B9" w:rsidRPr="00160739">
              <w:rPr>
                <w:rFonts w:asciiTheme="minorHAnsi" w:hAnsiTheme="minorHAnsi" w:cstheme="minorHAnsi"/>
                <w:sz w:val="22"/>
                <w:szCs w:val="22"/>
                <w:lang w:val="en-US"/>
              </w:rPr>
              <w:t>as in Regulation (UE) n.1169</w:t>
            </w:r>
            <w:r w:rsidR="002B2D03" w:rsidRPr="00160739">
              <w:rPr>
                <w:rFonts w:asciiTheme="minorHAnsi" w:hAnsiTheme="minorHAnsi" w:cstheme="minorHAnsi"/>
                <w:sz w:val="22"/>
                <w:szCs w:val="22"/>
                <w:lang w:val="en-US"/>
              </w:rPr>
              <w:t>/2011</w:t>
            </w:r>
            <w:r w:rsidRPr="00160739">
              <w:rPr>
                <w:rFonts w:asciiTheme="minorHAnsi" w:hAnsiTheme="minorHAnsi" w:cstheme="minorHAnsi"/>
                <w:sz w:val="22"/>
                <w:szCs w:val="22"/>
                <w:lang w:val="en-US"/>
              </w:rPr>
              <w:t xml:space="preserve"> and subsequent amendments</w:t>
            </w:r>
            <w:r w:rsidR="00C379B9" w:rsidRPr="00160739">
              <w:rPr>
                <w:rFonts w:asciiTheme="minorHAnsi" w:hAnsiTheme="minorHAnsi" w:cstheme="minorHAnsi"/>
                <w:sz w:val="22"/>
                <w:szCs w:val="22"/>
                <w:lang w:val="en-US"/>
              </w:rPr>
              <w:t xml:space="preserve"> of the European Parliament and of the Council of the 25 October 2011</w:t>
            </w:r>
            <w:r w:rsidRPr="00160739">
              <w:rPr>
                <w:rFonts w:asciiTheme="minorHAnsi" w:hAnsiTheme="minorHAnsi" w:cstheme="minorHAnsi"/>
                <w:sz w:val="22"/>
                <w:szCs w:val="22"/>
                <w:lang w:val="en-US"/>
              </w:rPr>
              <w:t>;</w:t>
            </w:r>
          </w:p>
          <w:p w14:paraId="22A2528E" w14:textId="46E0B902" w:rsidR="00FF0431" w:rsidRPr="00160739" w:rsidRDefault="00FF043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 xml:space="preserve">Regulation (UE) n° 848/2018 and </w:t>
            </w:r>
            <w:proofErr w:type="spellStart"/>
            <w:r w:rsidRPr="00160739">
              <w:rPr>
                <w:rFonts w:asciiTheme="minorHAnsi" w:hAnsiTheme="minorHAnsi" w:cstheme="minorHAnsi"/>
                <w:sz w:val="22"/>
                <w:szCs w:val="22"/>
                <w:lang w:val="en-US"/>
              </w:rPr>
              <w:t>s.m.i</w:t>
            </w:r>
            <w:proofErr w:type="spellEnd"/>
            <w:r w:rsidRPr="00160739">
              <w:rPr>
                <w:rFonts w:asciiTheme="minorHAnsi" w:hAnsiTheme="minorHAnsi" w:cstheme="minorHAnsi"/>
                <w:sz w:val="22"/>
                <w:szCs w:val="22"/>
                <w:lang w:val="en-US"/>
              </w:rPr>
              <w:t>. of European Parliament of 30 May 2018 on organic production and labeling of organic products;</w:t>
            </w:r>
          </w:p>
          <w:p w14:paraId="1E6D2084" w14:textId="77777777" w:rsidR="003F1487" w:rsidRPr="00160739" w:rsidRDefault="00146651" w:rsidP="00FF0431">
            <w:pPr>
              <w:numPr>
                <w:ilvl w:val="0"/>
                <w:numId w:val="24"/>
              </w:numPr>
              <w:spacing w:before="100" w:beforeAutospacing="1"/>
              <w:jc w:val="both"/>
              <w:rPr>
                <w:rFonts w:asciiTheme="minorHAnsi" w:hAnsiTheme="minorHAnsi" w:cstheme="minorHAnsi"/>
                <w:sz w:val="22"/>
                <w:szCs w:val="22"/>
                <w:lang w:val="en-US"/>
              </w:rPr>
            </w:pPr>
            <w:r w:rsidRPr="00160739">
              <w:rPr>
                <w:rFonts w:asciiTheme="minorHAnsi" w:hAnsiTheme="minorHAnsi" w:cstheme="minorHAnsi"/>
                <w:sz w:val="22"/>
                <w:szCs w:val="22"/>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0739" w14:paraId="07052380" w14:textId="77777777" w:rsidTr="00160739">
        <w:trPr>
          <w:trHeight w:val="1073"/>
        </w:trPr>
        <w:tc>
          <w:tcPr>
            <w:tcW w:w="9210" w:type="dxa"/>
            <w:shd w:val="clear" w:color="auto" w:fill="auto"/>
          </w:tcPr>
          <w:p w14:paraId="5A133040" w14:textId="77777777" w:rsidR="009F6F6D" w:rsidRPr="00160739"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160739">
              <w:rPr>
                <w:rFonts w:asciiTheme="minorHAnsi" w:hAnsiTheme="minorHAnsi" w:cstheme="minorHAnsi"/>
                <w:b/>
                <w:sz w:val="22"/>
                <w:szCs w:val="22"/>
                <w:lang w:val="en-US"/>
              </w:rPr>
              <w:t>T</w:t>
            </w:r>
            <w:r w:rsidR="00953535" w:rsidRPr="00160739">
              <w:rPr>
                <w:rFonts w:asciiTheme="minorHAnsi" w:hAnsiTheme="minorHAnsi" w:cstheme="minorHAnsi"/>
                <w:b/>
                <w:sz w:val="22"/>
                <w:szCs w:val="22"/>
                <w:lang w:val="en-US"/>
              </w:rPr>
              <w:t>r</w:t>
            </w:r>
            <w:r w:rsidR="00E530AE" w:rsidRPr="00160739">
              <w:rPr>
                <w:rFonts w:asciiTheme="minorHAnsi" w:hAnsiTheme="minorHAnsi" w:cstheme="minorHAnsi"/>
                <w:b/>
                <w:sz w:val="22"/>
                <w:szCs w:val="22"/>
                <w:lang w:val="en-US"/>
              </w:rPr>
              <w:t>eatment</w:t>
            </w:r>
            <w:r w:rsidRPr="00160739">
              <w:rPr>
                <w:rFonts w:asciiTheme="minorHAnsi" w:hAnsiTheme="minorHAnsi" w:cstheme="minorHAnsi"/>
                <w:b/>
                <w:sz w:val="22"/>
                <w:szCs w:val="22"/>
                <w:lang w:val="en-US"/>
              </w:rPr>
              <w:t xml:space="preserve"> methods</w:t>
            </w:r>
          </w:p>
          <w:p w14:paraId="2D2EE8A9" w14:textId="77777777" w:rsidR="005D6FC3" w:rsidRPr="00160739" w:rsidRDefault="00E530AE" w:rsidP="00CE45DB">
            <w:pPr>
              <w:spacing w:before="120"/>
              <w:ind w:left="284" w:hanging="284"/>
              <w:jc w:val="center"/>
              <w:rPr>
                <w:rFonts w:asciiTheme="minorHAnsi" w:hAnsiTheme="minorHAnsi" w:cstheme="minorHAnsi"/>
                <w:b/>
                <w:i/>
                <w:sz w:val="22"/>
                <w:szCs w:val="22"/>
                <w:lang w:val="en-US"/>
              </w:rPr>
            </w:pPr>
            <w:r w:rsidRPr="00160739">
              <w:rPr>
                <w:rFonts w:asciiTheme="minorHAnsi" w:hAnsiTheme="minorHAnsi" w:cstheme="minorHAnsi"/>
                <w:b/>
                <w:i/>
                <w:sz w:val="22"/>
                <w:szCs w:val="22"/>
                <w:lang w:val="en-US"/>
              </w:rPr>
              <w:t>Flow-chart</w:t>
            </w:r>
          </w:p>
          <w:p w14:paraId="7F48365E" w14:textId="49493F13" w:rsidR="00D06500" w:rsidRPr="00160739" w:rsidRDefault="00BF0D13" w:rsidP="00160739">
            <w:pPr>
              <w:spacing w:before="120"/>
              <w:ind w:left="284" w:hanging="284"/>
              <w:jc w:val="center"/>
              <w:rPr>
                <w:rFonts w:asciiTheme="minorHAnsi" w:hAnsiTheme="minorHAnsi" w:cstheme="minorHAnsi"/>
                <w:sz w:val="22"/>
                <w:szCs w:val="22"/>
                <w:lang w:val="en-US"/>
              </w:rPr>
            </w:pPr>
            <w:r w:rsidRPr="00160739">
              <w:rPr>
                <w:rFonts w:asciiTheme="minorHAnsi" w:hAnsiTheme="minorHAnsi" w:cstheme="minorHAnsi"/>
                <w:sz w:val="22"/>
                <w:szCs w:val="22"/>
                <w:lang w:val="en-US"/>
              </w:rPr>
              <w:t>D 09.01 3</w:t>
            </w:r>
            <w:r w:rsidR="001D72C4" w:rsidRPr="00160739">
              <w:rPr>
                <w:rFonts w:asciiTheme="minorHAnsi" w:hAnsiTheme="minorHAnsi" w:cstheme="minorHAnsi"/>
                <w:sz w:val="22"/>
                <w:szCs w:val="22"/>
                <w:lang w:val="en-US"/>
              </w:rPr>
              <w:t>2</w:t>
            </w:r>
            <w:r w:rsidR="00160739">
              <w:rPr>
                <w:rFonts w:asciiTheme="minorHAnsi" w:hAnsiTheme="minorHAnsi" w:cstheme="minorHAnsi"/>
                <w:sz w:val="22"/>
                <w:szCs w:val="22"/>
                <w:lang w:val="en-US"/>
              </w:rPr>
              <w:t xml:space="preserve"> - </w:t>
            </w:r>
            <w:r w:rsidR="00DF481E" w:rsidRPr="00160739">
              <w:rPr>
                <w:rFonts w:asciiTheme="minorHAnsi" w:hAnsiTheme="minorHAnsi" w:cstheme="minorHAnsi"/>
                <w:sz w:val="22"/>
                <w:szCs w:val="22"/>
                <w:lang w:val="en-US"/>
              </w:rPr>
              <w:t xml:space="preserve">D 09.01 </w:t>
            </w:r>
            <w:r w:rsidR="00D06500" w:rsidRPr="00160739">
              <w:rPr>
                <w:rFonts w:asciiTheme="minorHAnsi" w:hAnsiTheme="minorHAnsi" w:cstheme="minorHAnsi"/>
                <w:sz w:val="22"/>
                <w:szCs w:val="22"/>
                <w:lang w:val="en-US"/>
              </w:rPr>
              <w:t>07</w:t>
            </w:r>
            <w:r w:rsidR="00160739">
              <w:rPr>
                <w:rFonts w:asciiTheme="minorHAnsi" w:hAnsiTheme="minorHAnsi" w:cstheme="minorHAnsi"/>
                <w:sz w:val="22"/>
                <w:szCs w:val="22"/>
                <w:lang w:val="en-US"/>
              </w:rPr>
              <w:t xml:space="preserve"> - </w:t>
            </w:r>
            <w:r w:rsidR="001D72C4" w:rsidRPr="00160739">
              <w:rPr>
                <w:rFonts w:asciiTheme="minorHAnsi" w:hAnsiTheme="minorHAnsi" w:cstheme="minorHAnsi"/>
                <w:sz w:val="22"/>
                <w:szCs w:val="22"/>
                <w:lang w:val="en-US"/>
              </w:rPr>
              <w:t xml:space="preserve">D 09.01 </w:t>
            </w:r>
            <w:r w:rsidR="00D06500" w:rsidRPr="00160739">
              <w:rPr>
                <w:rFonts w:asciiTheme="minorHAnsi" w:hAnsiTheme="minorHAnsi" w:cstheme="minorHAnsi"/>
                <w:sz w:val="22"/>
                <w:szCs w:val="22"/>
                <w:lang w:val="en-US"/>
              </w:rPr>
              <w:t>08</w:t>
            </w:r>
            <w:r w:rsidR="00160739">
              <w:rPr>
                <w:rFonts w:asciiTheme="minorHAnsi" w:hAnsiTheme="minorHAnsi" w:cstheme="minorHAnsi"/>
                <w:sz w:val="22"/>
                <w:szCs w:val="22"/>
                <w:lang w:val="en-US"/>
              </w:rPr>
              <w:t xml:space="preserve"> - </w:t>
            </w:r>
            <w:r w:rsidR="00D06500" w:rsidRPr="00160739">
              <w:rPr>
                <w:rFonts w:asciiTheme="minorHAnsi" w:hAnsiTheme="minorHAnsi" w:cstheme="minorHAnsi"/>
                <w:sz w:val="22"/>
                <w:szCs w:val="22"/>
                <w:lang w:val="en-US"/>
              </w:rPr>
              <w:t>D 09.01 09</w:t>
            </w:r>
          </w:p>
          <w:p w14:paraId="50C209E4" w14:textId="77777777" w:rsidR="009F6F6D" w:rsidRPr="00160739" w:rsidRDefault="001E1265" w:rsidP="005D6FC3">
            <w:pPr>
              <w:spacing w:before="120"/>
              <w:jc w:val="center"/>
              <w:rPr>
                <w:rFonts w:asciiTheme="minorHAnsi" w:hAnsiTheme="minorHAnsi" w:cstheme="minorHAnsi"/>
                <w:b/>
                <w:i/>
                <w:sz w:val="22"/>
                <w:szCs w:val="22"/>
                <w:lang w:val="en-US"/>
              </w:rPr>
            </w:pPr>
            <w:r w:rsidRPr="00160739">
              <w:rPr>
                <w:rFonts w:asciiTheme="minorHAnsi" w:hAnsiTheme="minorHAnsi" w:cstheme="minorHAnsi"/>
                <w:b/>
                <w:i/>
                <w:sz w:val="22"/>
                <w:szCs w:val="22"/>
                <w:lang w:val="en-US"/>
              </w:rPr>
              <w:t>Phases of process</w:t>
            </w:r>
          </w:p>
          <w:p w14:paraId="3D980682" w14:textId="77777777" w:rsidR="00D06500" w:rsidRPr="00160739" w:rsidRDefault="00244AB4" w:rsidP="00D06500">
            <w:pPr>
              <w:pStyle w:val="PreformattatoHTML"/>
              <w:shd w:val="clear" w:color="auto" w:fill="FFFFFF"/>
              <w:spacing w:before="120"/>
              <w:ind w:left="284" w:hanging="284"/>
              <w:rPr>
                <w:rFonts w:asciiTheme="minorHAnsi" w:hAnsiTheme="minorHAnsi" w:cstheme="minorHAnsi"/>
                <w:sz w:val="22"/>
                <w:szCs w:val="22"/>
                <w:lang w:val="en-US"/>
              </w:rPr>
            </w:pPr>
            <w:r w:rsidRPr="00160739">
              <w:rPr>
                <w:rFonts w:asciiTheme="minorHAnsi" w:hAnsiTheme="minorHAnsi" w:cstheme="minorHAnsi"/>
                <w:sz w:val="22"/>
                <w:szCs w:val="22"/>
                <w:lang w:val="en-US"/>
              </w:rPr>
              <w:tab/>
            </w:r>
            <w:r w:rsidR="00D06500" w:rsidRPr="00160739">
              <w:rPr>
                <w:rFonts w:asciiTheme="minorHAnsi" w:hAnsiTheme="minorHAnsi" w:cstheme="minorHAnsi"/>
                <w:sz w:val="22"/>
                <w:szCs w:val="22"/>
                <w:lang w:val="en-US"/>
              </w:rPr>
              <w:t xml:space="preserve">Fruit Reception and Unloading - 1st Washing - 2nd Washing and Brushing - Selection and Loading of the Sheller - Fruit Cutting and Shelling - Aril Washing - Drying - Cycle Pressing - Filtration - Aseptic Tank - Preheating - Refining - Centrifugation - </w:t>
            </w:r>
            <w:proofErr w:type="spellStart"/>
            <w:r w:rsidR="00D06500" w:rsidRPr="00160739">
              <w:rPr>
                <w:rFonts w:asciiTheme="minorHAnsi" w:hAnsiTheme="minorHAnsi" w:cstheme="minorHAnsi"/>
                <w:sz w:val="22"/>
                <w:szCs w:val="22"/>
                <w:lang w:val="en-US"/>
              </w:rPr>
              <w:t>Depectinization</w:t>
            </w:r>
            <w:proofErr w:type="spellEnd"/>
            <w:r w:rsidR="00D06500" w:rsidRPr="00160739">
              <w:rPr>
                <w:rFonts w:asciiTheme="minorHAnsi" w:hAnsiTheme="minorHAnsi" w:cstheme="minorHAnsi"/>
                <w:sz w:val="22"/>
                <w:szCs w:val="22"/>
                <w:lang w:val="en-US"/>
              </w:rPr>
              <w:t xml:space="preserve"> - Vacuum Filtration - </w:t>
            </w:r>
            <w:r w:rsidR="00D06500" w:rsidRPr="00160739">
              <w:rPr>
                <w:rFonts w:asciiTheme="minorHAnsi" w:hAnsiTheme="minorHAnsi" w:cstheme="minorHAnsi"/>
                <w:sz w:val="22"/>
                <w:szCs w:val="22"/>
                <w:lang w:val="en-US"/>
              </w:rPr>
              <w:lastRenderedPageBreak/>
              <w:t>Pressure Filtration - Sending to the Products Department - Temporary Storage - Filtration with Cellulose Panels - Temporary Storage - Filtration - Pasteurization - Refrigeration - Filtration</w:t>
            </w:r>
          </w:p>
          <w:p w14:paraId="609674A1" w14:textId="1C823920" w:rsidR="008D68FC" w:rsidRPr="00160739" w:rsidRDefault="00D06500" w:rsidP="00160739">
            <w:pPr>
              <w:pStyle w:val="PreformattatoHTML"/>
              <w:shd w:val="clear" w:color="auto" w:fill="FFFFFF"/>
              <w:spacing w:before="120"/>
              <w:ind w:left="284"/>
              <w:rPr>
                <w:rFonts w:asciiTheme="minorHAnsi" w:hAnsiTheme="minorHAnsi" w:cstheme="minorHAnsi"/>
                <w:sz w:val="22"/>
                <w:szCs w:val="22"/>
                <w:lang w:val="en-US"/>
              </w:rPr>
            </w:pPr>
            <w:r w:rsidRPr="00160739">
              <w:rPr>
                <w:rFonts w:asciiTheme="minorHAnsi" w:hAnsiTheme="minorHAnsi" w:cstheme="minorHAnsi"/>
                <w:sz w:val="22"/>
                <w:szCs w:val="22"/>
                <w:lang w:val="en-US"/>
              </w:rPr>
              <w:t>Packaging - Freezing - Storage - Loading on means of transport</w:t>
            </w:r>
            <w:r w:rsidR="00160739">
              <w:rPr>
                <w:rFonts w:asciiTheme="minorHAnsi" w:hAnsiTheme="minorHAnsi" w:cstheme="minorHAnsi"/>
                <w:sz w:val="22"/>
                <w:szCs w:val="22"/>
                <w:lang w:val="en-US"/>
              </w:rPr>
              <w:t xml:space="preserve"> o</w:t>
            </w:r>
            <w:r w:rsidRPr="00160739">
              <w:rPr>
                <w:rFonts w:asciiTheme="minorHAnsi" w:hAnsiTheme="minorHAnsi" w:cstheme="minorHAnsi"/>
                <w:sz w:val="22"/>
                <w:szCs w:val="22"/>
                <w:lang w:val="en-US"/>
              </w:rPr>
              <w:t>r</w:t>
            </w:r>
            <w:r w:rsidR="00160739">
              <w:rPr>
                <w:rFonts w:asciiTheme="minorHAnsi" w:hAnsiTheme="minorHAnsi" w:cstheme="minorHAnsi"/>
                <w:sz w:val="22"/>
                <w:szCs w:val="22"/>
                <w:lang w:val="en-US"/>
              </w:rPr>
              <w:t xml:space="preserve"> l</w:t>
            </w:r>
            <w:r w:rsidRPr="00160739">
              <w:rPr>
                <w:rFonts w:asciiTheme="minorHAnsi" w:hAnsiTheme="minorHAnsi" w:cstheme="minorHAnsi"/>
                <w:sz w:val="22"/>
                <w:szCs w:val="22"/>
                <w:lang w:val="en-US"/>
              </w:rPr>
              <w:t>oading in the tank.</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C1B86" w14:paraId="5619829E" w14:textId="77777777" w:rsidTr="00E502AA">
        <w:trPr>
          <w:trHeight w:val="1129"/>
        </w:trPr>
        <w:tc>
          <w:tcPr>
            <w:tcW w:w="9356" w:type="dxa"/>
            <w:shd w:val="clear" w:color="auto" w:fill="auto"/>
          </w:tcPr>
          <w:p w14:paraId="1DE3EB49" w14:textId="77777777" w:rsidR="00163F15" w:rsidRPr="00160739"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160739">
              <w:rPr>
                <w:rFonts w:asciiTheme="minorHAnsi" w:hAnsiTheme="minorHAnsi" w:cstheme="minorHAnsi"/>
                <w:b/>
                <w:sz w:val="22"/>
                <w:szCs w:val="22"/>
                <w:lang w:val="en-US"/>
              </w:rPr>
              <w:t>Packaging</w:t>
            </w:r>
          </w:p>
          <w:p w14:paraId="4BC61162" w14:textId="77777777" w:rsidR="00B34EE8" w:rsidRPr="00160739" w:rsidRDefault="00482084" w:rsidP="00172D78">
            <w:pPr>
              <w:spacing w:before="120"/>
              <w:ind w:left="318" w:hanging="318"/>
              <w:rPr>
                <w:rFonts w:asciiTheme="minorHAnsi" w:hAnsiTheme="minorHAnsi" w:cstheme="minorHAnsi"/>
                <w:i/>
                <w:sz w:val="22"/>
                <w:szCs w:val="22"/>
                <w:lang w:val="en-US"/>
              </w:rPr>
            </w:pPr>
            <w:r w:rsidRPr="00160739">
              <w:rPr>
                <w:rFonts w:asciiTheme="minorHAnsi" w:hAnsiTheme="minorHAnsi" w:cstheme="minorHAnsi"/>
                <w:i/>
                <w:sz w:val="22"/>
                <w:szCs w:val="22"/>
                <w:lang w:val="en-US"/>
              </w:rPr>
              <w:tab/>
            </w:r>
            <w:r w:rsidR="00091FF2" w:rsidRPr="00160739">
              <w:rPr>
                <w:rFonts w:asciiTheme="minorHAnsi" w:hAnsiTheme="minorHAnsi" w:cstheme="minorHAnsi"/>
                <w:i/>
                <w:sz w:val="22"/>
                <w:szCs w:val="22"/>
                <w:lang w:val="en-US"/>
              </w:rPr>
              <w:t>On customer request</w:t>
            </w:r>
            <w:r w:rsidR="00F05AA8" w:rsidRPr="00160739">
              <w:rPr>
                <w:rFonts w:asciiTheme="minorHAnsi" w:hAnsiTheme="minorHAnsi" w:cstheme="minorHAnsi"/>
                <w:i/>
                <w:sz w:val="22"/>
                <w:szCs w:val="22"/>
                <w:lang w:val="en-US"/>
              </w:rPr>
              <w:t xml:space="preserve"> </w:t>
            </w:r>
          </w:p>
          <w:p w14:paraId="0895A97B" w14:textId="77777777" w:rsidR="00163F15" w:rsidRPr="00160739" w:rsidRDefault="00091FF2" w:rsidP="00172D78">
            <w:pPr>
              <w:spacing w:before="120"/>
              <w:ind w:left="318" w:hanging="318"/>
              <w:jc w:val="center"/>
              <w:rPr>
                <w:rFonts w:asciiTheme="minorHAnsi" w:hAnsiTheme="minorHAnsi" w:cstheme="minorHAnsi"/>
                <w:b/>
                <w:i/>
                <w:sz w:val="22"/>
                <w:szCs w:val="22"/>
                <w:lang w:val="en-US"/>
              </w:rPr>
            </w:pPr>
            <w:r w:rsidRPr="00160739">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160739" w14:paraId="02E42D1F" w14:textId="77777777" w:rsidTr="00482084">
              <w:tc>
                <w:tcPr>
                  <w:tcW w:w="1087" w:type="dxa"/>
                </w:tcPr>
                <w:p w14:paraId="70939518" w14:textId="77777777" w:rsidR="00163F15" w:rsidRPr="00160739" w:rsidRDefault="00423D2B" w:rsidP="00172D78">
                  <w:pPr>
                    <w:spacing w:before="120"/>
                    <w:rPr>
                      <w:rFonts w:asciiTheme="minorHAnsi" w:hAnsiTheme="minorHAnsi" w:cstheme="minorHAnsi"/>
                      <w:lang w:val="en-US"/>
                    </w:rPr>
                  </w:pPr>
                  <w:r w:rsidRPr="00160739">
                    <w:rPr>
                      <w:rFonts w:asciiTheme="minorHAnsi" w:hAnsiTheme="minorHAnsi" w:cstheme="minorHAnsi"/>
                      <w:lang w:val="en-US"/>
                    </w:rPr>
                    <w:t>Gross weigh</w:t>
                  </w:r>
                  <w:r w:rsidR="00CF25D6" w:rsidRPr="00160739">
                    <w:rPr>
                      <w:rFonts w:asciiTheme="minorHAnsi" w:hAnsiTheme="minorHAnsi" w:cstheme="minorHAnsi"/>
                      <w:lang w:val="en-US"/>
                    </w:rPr>
                    <w:t>t</w:t>
                  </w:r>
                </w:p>
              </w:tc>
              <w:tc>
                <w:tcPr>
                  <w:tcW w:w="2943" w:type="dxa"/>
                </w:tcPr>
                <w:p w14:paraId="68CBA982" w14:textId="5C9F6F3D" w:rsidR="00163F15" w:rsidRPr="00160739" w:rsidRDefault="001D72C4" w:rsidP="00172D78">
                  <w:pPr>
                    <w:spacing w:before="120"/>
                    <w:rPr>
                      <w:rFonts w:asciiTheme="minorHAnsi" w:hAnsiTheme="minorHAnsi" w:cstheme="minorHAnsi"/>
                      <w:lang w:val="en-US"/>
                    </w:rPr>
                  </w:pPr>
                  <w:r w:rsidRPr="00160739">
                    <w:rPr>
                      <w:rFonts w:asciiTheme="minorHAnsi" w:hAnsiTheme="minorHAnsi" w:cstheme="minorHAnsi"/>
                      <w:lang w:val="en-US"/>
                    </w:rPr>
                    <w:t>19</w:t>
                  </w:r>
                  <w:r w:rsidR="00163F15" w:rsidRPr="00160739">
                    <w:rPr>
                      <w:rFonts w:asciiTheme="minorHAnsi" w:hAnsiTheme="minorHAnsi" w:cstheme="minorHAnsi"/>
                      <w:lang w:val="en-US"/>
                    </w:rPr>
                    <w:t>4 Kg.</w:t>
                  </w:r>
                </w:p>
              </w:tc>
              <w:tc>
                <w:tcPr>
                  <w:tcW w:w="4740" w:type="dxa"/>
                  <w:vAlign w:val="center"/>
                </w:tcPr>
                <w:p w14:paraId="6832E0BA" w14:textId="77777777" w:rsidR="00163F15" w:rsidRPr="00160739" w:rsidRDefault="00163F15" w:rsidP="00172D78">
                  <w:pPr>
                    <w:spacing w:before="120"/>
                    <w:jc w:val="both"/>
                    <w:rPr>
                      <w:rFonts w:asciiTheme="minorHAnsi" w:hAnsiTheme="minorHAnsi" w:cstheme="minorHAnsi"/>
                      <w:lang w:val="en-US"/>
                    </w:rPr>
                  </w:pPr>
                </w:p>
              </w:tc>
            </w:tr>
            <w:tr w:rsidR="00163F15" w:rsidRPr="00160739" w14:paraId="4F15AAC0" w14:textId="77777777" w:rsidTr="00482084">
              <w:tc>
                <w:tcPr>
                  <w:tcW w:w="1087" w:type="dxa"/>
                </w:tcPr>
                <w:p w14:paraId="06A3A0CF" w14:textId="77777777" w:rsidR="00163F15" w:rsidRPr="00160739" w:rsidRDefault="00423D2B" w:rsidP="00172D78">
                  <w:pPr>
                    <w:spacing w:before="120"/>
                    <w:rPr>
                      <w:rFonts w:asciiTheme="minorHAnsi" w:hAnsiTheme="minorHAnsi" w:cstheme="minorHAnsi"/>
                      <w:lang w:val="en-US"/>
                    </w:rPr>
                  </w:pPr>
                  <w:r w:rsidRPr="00160739">
                    <w:rPr>
                      <w:rFonts w:asciiTheme="minorHAnsi" w:hAnsiTheme="minorHAnsi" w:cstheme="minorHAnsi"/>
                      <w:lang w:val="en-US"/>
                    </w:rPr>
                    <w:t>Net weigh</w:t>
                  </w:r>
                  <w:r w:rsidR="00CF25D6" w:rsidRPr="00160739">
                    <w:rPr>
                      <w:rFonts w:asciiTheme="minorHAnsi" w:hAnsiTheme="minorHAnsi" w:cstheme="minorHAnsi"/>
                      <w:lang w:val="en-US"/>
                    </w:rPr>
                    <w:t>t</w:t>
                  </w:r>
                </w:p>
              </w:tc>
              <w:tc>
                <w:tcPr>
                  <w:tcW w:w="2943" w:type="dxa"/>
                </w:tcPr>
                <w:p w14:paraId="4E5CCE90" w14:textId="7FD08745" w:rsidR="00163F15" w:rsidRPr="00160739" w:rsidRDefault="001D72C4" w:rsidP="003808E1">
                  <w:pPr>
                    <w:spacing w:before="120"/>
                    <w:rPr>
                      <w:rFonts w:asciiTheme="minorHAnsi" w:hAnsiTheme="minorHAnsi" w:cstheme="minorHAnsi"/>
                      <w:lang w:val="en-US"/>
                    </w:rPr>
                  </w:pPr>
                  <w:r w:rsidRPr="00160739">
                    <w:rPr>
                      <w:rFonts w:asciiTheme="minorHAnsi" w:hAnsiTheme="minorHAnsi" w:cstheme="minorHAnsi"/>
                      <w:lang w:val="en-US"/>
                    </w:rPr>
                    <w:t>18</w:t>
                  </w:r>
                  <w:r w:rsidR="00E81A49" w:rsidRPr="00160739">
                    <w:rPr>
                      <w:rFonts w:asciiTheme="minorHAnsi" w:hAnsiTheme="minorHAnsi" w:cstheme="minorHAnsi"/>
                      <w:lang w:val="en-US"/>
                    </w:rPr>
                    <w:t>0</w:t>
                  </w:r>
                  <w:r w:rsidR="00163F15" w:rsidRPr="00160739">
                    <w:rPr>
                      <w:rFonts w:asciiTheme="minorHAnsi" w:hAnsiTheme="minorHAnsi" w:cstheme="minorHAnsi"/>
                      <w:lang w:val="en-US"/>
                    </w:rPr>
                    <w:t xml:space="preserve"> Kg. ± 1 %</w:t>
                  </w:r>
                </w:p>
              </w:tc>
              <w:tc>
                <w:tcPr>
                  <w:tcW w:w="4740" w:type="dxa"/>
                  <w:vAlign w:val="center"/>
                </w:tcPr>
                <w:p w14:paraId="596D3EF9" w14:textId="77777777" w:rsidR="00163F15" w:rsidRPr="00160739" w:rsidRDefault="00163F15" w:rsidP="00172D78">
                  <w:pPr>
                    <w:spacing w:before="120"/>
                    <w:jc w:val="both"/>
                    <w:rPr>
                      <w:rFonts w:asciiTheme="minorHAnsi" w:hAnsiTheme="minorHAnsi" w:cstheme="minorHAnsi"/>
                      <w:lang w:val="en-US"/>
                    </w:rPr>
                  </w:pPr>
                </w:p>
              </w:tc>
            </w:tr>
            <w:tr w:rsidR="00163F15" w:rsidRPr="00160739" w14:paraId="3400A44A" w14:textId="77777777" w:rsidTr="00482084">
              <w:tc>
                <w:tcPr>
                  <w:tcW w:w="1087" w:type="dxa"/>
                </w:tcPr>
                <w:p w14:paraId="0D446EDB" w14:textId="77777777" w:rsidR="00163F15" w:rsidRPr="00160739" w:rsidRDefault="00423D2B" w:rsidP="00172D78">
                  <w:pPr>
                    <w:spacing w:before="120"/>
                    <w:rPr>
                      <w:rFonts w:asciiTheme="minorHAnsi" w:hAnsiTheme="minorHAnsi" w:cstheme="minorHAnsi"/>
                      <w:lang w:val="en-US"/>
                    </w:rPr>
                  </w:pPr>
                  <w:r w:rsidRPr="00160739">
                    <w:rPr>
                      <w:rFonts w:asciiTheme="minorHAnsi" w:hAnsiTheme="minorHAnsi" w:cstheme="minorHAnsi"/>
                      <w:lang w:val="en-US"/>
                    </w:rPr>
                    <w:t xml:space="preserve">External </w:t>
                  </w:r>
                  <w:r w:rsidR="009A5C78" w:rsidRPr="00160739">
                    <w:rPr>
                      <w:rFonts w:asciiTheme="minorHAnsi" w:hAnsiTheme="minorHAnsi" w:cstheme="minorHAnsi"/>
                      <w:lang w:val="en-US"/>
                    </w:rPr>
                    <w:t>packaging</w:t>
                  </w:r>
                </w:p>
              </w:tc>
              <w:tc>
                <w:tcPr>
                  <w:tcW w:w="2943" w:type="dxa"/>
                </w:tcPr>
                <w:p w14:paraId="155D78A4" w14:textId="77777777" w:rsidR="00163F15" w:rsidRPr="00160739" w:rsidRDefault="00423D2B" w:rsidP="00172D78">
                  <w:pPr>
                    <w:spacing w:before="120"/>
                    <w:rPr>
                      <w:rFonts w:asciiTheme="minorHAnsi" w:hAnsiTheme="minorHAnsi" w:cstheme="minorHAnsi"/>
                      <w:lang w:val="en-US"/>
                    </w:rPr>
                  </w:pPr>
                  <w:r w:rsidRPr="00160739">
                    <w:rPr>
                      <w:rFonts w:asciiTheme="minorHAnsi" w:hAnsiTheme="minorHAnsi" w:cstheme="minorHAnsi"/>
                      <w:lang w:val="en-US"/>
                    </w:rPr>
                    <w:t>Metal conical drums</w:t>
                  </w:r>
                </w:p>
                <w:p w14:paraId="3DE9DE15" w14:textId="77777777" w:rsidR="00423D2B" w:rsidRPr="00160739" w:rsidRDefault="00E8335F" w:rsidP="00172D78">
                  <w:pPr>
                    <w:spacing w:before="120"/>
                    <w:rPr>
                      <w:rFonts w:asciiTheme="minorHAnsi" w:hAnsiTheme="minorHAnsi" w:cstheme="minorHAnsi"/>
                      <w:lang w:val="en-US"/>
                    </w:rPr>
                  </w:pPr>
                  <w:r w:rsidRPr="00160739">
                    <w:rPr>
                      <w:rFonts w:asciiTheme="minorHAnsi" w:hAnsiTheme="minorHAnsi" w:cstheme="minorHAnsi"/>
                      <w:lang w:val="en-US"/>
                    </w:rPr>
                    <w:t>(</w:t>
                  </w:r>
                  <w:r w:rsidR="00423D2B" w:rsidRPr="00160739">
                    <w:rPr>
                      <w:rFonts w:asciiTheme="minorHAnsi" w:hAnsiTheme="minorHAnsi" w:cstheme="minorHAnsi"/>
                      <w:lang w:val="en-US"/>
                    </w:rPr>
                    <w:t>NEW)</w:t>
                  </w:r>
                </w:p>
              </w:tc>
              <w:tc>
                <w:tcPr>
                  <w:tcW w:w="4740" w:type="dxa"/>
                  <w:vAlign w:val="center"/>
                </w:tcPr>
                <w:p w14:paraId="4FF98F70" w14:textId="77777777" w:rsidR="00163F15" w:rsidRPr="00160739" w:rsidRDefault="00F6257B" w:rsidP="00172D78">
                  <w:pPr>
                    <w:spacing w:before="120"/>
                    <w:jc w:val="both"/>
                    <w:rPr>
                      <w:rFonts w:asciiTheme="minorHAnsi" w:hAnsiTheme="minorHAnsi" w:cstheme="minorHAnsi"/>
                      <w:i/>
                      <w:lang w:val="en-US"/>
                    </w:rPr>
                  </w:pPr>
                  <w:r w:rsidRPr="00160739">
                    <w:rPr>
                      <w:rFonts w:asciiTheme="minorHAnsi" w:hAnsiTheme="minorHAnsi" w:cstheme="minorHAnsi"/>
                      <w:i/>
                      <w:lang w:val="en-US"/>
                    </w:rPr>
                    <w:t>The drums are sealed and the internal paint is food. The cover is of metal and sealed with a metal ring in turn</w:t>
                  </w:r>
                  <w:r w:rsidR="00C2305A" w:rsidRPr="00160739">
                    <w:rPr>
                      <w:rFonts w:asciiTheme="minorHAnsi" w:hAnsiTheme="minorHAnsi" w:cstheme="minorHAnsi"/>
                      <w:i/>
                      <w:lang w:val="en-US"/>
                    </w:rPr>
                    <w:t xml:space="preserve"> </w:t>
                  </w:r>
                  <w:r w:rsidRPr="00160739">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160739">
                    <w:rPr>
                      <w:rFonts w:asciiTheme="minorHAnsi" w:hAnsiTheme="minorHAnsi" w:cstheme="minorHAnsi"/>
                      <w:i/>
                      <w:lang w:val="en-US"/>
                    </w:rPr>
                    <w:t>produced in accordance with</w:t>
                  </w:r>
                  <w:r w:rsidRPr="00160739">
                    <w:rPr>
                      <w:rFonts w:asciiTheme="minorHAnsi" w:hAnsiTheme="minorHAnsi" w:cstheme="minorHAnsi"/>
                      <w:i/>
                      <w:lang w:val="en-US"/>
                    </w:rPr>
                    <w:t xml:space="preserve"> the good manufacturing practices as per the regulations 1935/2004/EC and 10/2011/EC. </w:t>
                  </w:r>
                  <w:r w:rsidR="00C2305A" w:rsidRPr="00160739">
                    <w:rPr>
                      <w:rFonts w:asciiTheme="minorHAnsi" w:hAnsiTheme="minorHAnsi" w:cstheme="minorHAnsi"/>
                      <w:i/>
                      <w:lang w:val="en-US"/>
                    </w:rPr>
                    <w:t xml:space="preserve">The drums design is hermetic and the </w:t>
                  </w:r>
                  <w:proofErr w:type="gramStart"/>
                  <w:r w:rsidR="00C2305A" w:rsidRPr="00160739">
                    <w:rPr>
                      <w:rFonts w:asciiTheme="minorHAnsi" w:hAnsiTheme="minorHAnsi" w:cstheme="minorHAnsi"/>
                      <w:i/>
                      <w:lang w:val="en-US"/>
                    </w:rPr>
                    <w:t>suppliers</w:t>
                  </w:r>
                  <w:proofErr w:type="gramEnd"/>
                  <w:r w:rsidR="00C2305A" w:rsidRPr="00160739">
                    <w:rPr>
                      <w:rFonts w:asciiTheme="minorHAnsi" w:hAnsiTheme="minorHAnsi" w:cstheme="minorHAnsi"/>
                      <w:i/>
                      <w:lang w:val="en-US"/>
                    </w:rPr>
                    <w:t xml:space="preserve"> tests confirm this requirement. </w:t>
                  </w:r>
                  <w:r w:rsidRPr="00160739">
                    <w:rPr>
                      <w:rFonts w:asciiTheme="minorHAnsi" w:hAnsiTheme="minorHAnsi" w:cstheme="minorHAnsi"/>
                      <w:i/>
                      <w:lang w:val="en-US"/>
                    </w:rPr>
                    <w:t xml:space="preserve">The material respects the limits of global migration and specific migration of the </w:t>
                  </w:r>
                  <w:proofErr w:type="gramStart"/>
                  <w:r w:rsidRPr="00160739">
                    <w:rPr>
                      <w:rFonts w:asciiTheme="minorHAnsi" w:hAnsiTheme="minorHAnsi" w:cstheme="minorHAnsi"/>
                      <w:i/>
                      <w:lang w:val="en-US"/>
                    </w:rPr>
                    <w:t>dye,</w:t>
                  </w:r>
                  <w:proofErr w:type="gramEnd"/>
                  <w:r w:rsidRPr="00160739">
                    <w:rPr>
                      <w:rFonts w:asciiTheme="minorHAnsi" w:hAnsiTheme="minorHAnsi" w:cstheme="minorHAnsi"/>
                      <w:i/>
                      <w:lang w:val="en-US"/>
                    </w:rPr>
                    <w:t xml:space="preserve"> therefore, it can be used in prolonged contact with foods.  </w:t>
                  </w:r>
                </w:p>
              </w:tc>
            </w:tr>
            <w:tr w:rsidR="00163F15" w:rsidRPr="00160739" w14:paraId="071D6E9C" w14:textId="77777777" w:rsidTr="00300921">
              <w:tc>
                <w:tcPr>
                  <w:tcW w:w="1087" w:type="dxa"/>
                </w:tcPr>
                <w:p w14:paraId="17AB743E" w14:textId="77777777" w:rsidR="00163F15" w:rsidRPr="00160739" w:rsidRDefault="006D6A3C" w:rsidP="00300921">
                  <w:pPr>
                    <w:spacing w:before="120"/>
                    <w:rPr>
                      <w:rFonts w:asciiTheme="minorHAnsi" w:hAnsiTheme="minorHAnsi" w:cstheme="minorHAnsi"/>
                      <w:lang w:val="en-US"/>
                    </w:rPr>
                  </w:pPr>
                  <w:r w:rsidRPr="00160739">
                    <w:rPr>
                      <w:rFonts w:asciiTheme="minorHAnsi" w:hAnsiTheme="minorHAnsi" w:cstheme="minorHAnsi"/>
                      <w:lang w:val="en-US"/>
                    </w:rPr>
                    <w:t xml:space="preserve">Internal </w:t>
                  </w:r>
                  <w:r w:rsidR="009A5C78" w:rsidRPr="00160739">
                    <w:rPr>
                      <w:rFonts w:asciiTheme="minorHAnsi" w:hAnsiTheme="minorHAnsi" w:cstheme="minorHAnsi"/>
                      <w:lang w:val="en-US"/>
                    </w:rPr>
                    <w:t>packaging</w:t>
                  </w:r>
                </w:p>
              </w:tc>
              <w:tc>
                <w:tcPr>
                  <w:tcW w:w="2943" w:type="dxa"/>
                </w:tcPr>
                <w:p w14:paraId="27971B55" w14:textId="77777777" w:rsidR="00163F15" w:rsidRPr="00160739" w:rsidRDefault="006D6A3C" w:rsidP="00300921">
                  <w:pPr>
                    <w:spacing w:before="120"/>
                    <w:rPr>
                      <w:rFonts w:asciiTheme="minorHAnsi" w:hAnsiTheme="minorHAnsi" w:cstheme="minorHAnsi"/>
                      <w:lang w:val="en-US"/>
                    </w:rPr>
                  </w:pPr>
                  <w:r w:rsidRPr="00160739">
                    <w:rPr>
                      <w:rFonts w:asciiTheme="minorHAnsi" w:hAnsiTheme="minorHAnsi" w:cstheme="minorHAnsi"/>
                      <w:lang w:val="en-US"/>
                    </w:rPr>
                    <w:t>Double polyethylene and tra</w:t>
                  </w:r>
                  <w:r w:rsidR="00C2305A" w:rsidRPr="00160739">
                    <w:rPr>
                      <w:rFonts w:asciiTheme="minorHAnsi" w:hAnsiTheme="minorHAnsi" w:cstheme="minorHAnsi"/>
                      <w:lang w:val="en-US"/>
                    </w:rPr>
                    <w:t>n</w:t>
                  </w:r>
                  <w:r w:rsidRPr="00160739">
                    <w:rPr>
                      <w:rFonts w:asciiTheme="minorHAnsi" w:hAnsiTheme="minorHAnsi" w:cstheme="minorHAnsi"/>
                      <w:lang w:val="en-US"/>
                    </w:rPr>
                    <w:t>sparent bag for food</w:t>
                  </w:r>
                </w:p>
              </w:tc>
              <w:tc>
                <w:tcPr>
                  <w:tcW w:w="4740" w:type="dxa"/>
                </w:tcPr>
                <w:p w14:paraId="6B00572E" w14:textId="77777777" w:rsidR="00163F15" w:rsidRPr="00160739" w:rsidRDefault="006D6A3C" w:rsidP="00300921">
                  <w:pPr>
                    <w:spacing w:before="120"/>
                    <w:rPr>
                      <w:rFonts w:asciiTheme="minorHAnsi" w:hAnsiTheme="minorHAnsi" w:cstheme="minorHAnsi"/>
                      <w:lang w:val="en-US"/>
                    </w:rPr>
                  </w:pPr>
                  <w:r w:rsidRPr="00160739">
                    <w:rPr>
                      <w:rFonts w:asciiTheme="minorHAnsi" w:hAnsiTheme="minorHAnsi" w:cstheme="minorHAnsi"/>
                      <w:i/>
                      <w:lang w:val="en-US"/>
                    </w:rPr>
                    <w:t xml:space="preserve">All inner bags are new and compounds of </w:t>
                  </w:r>
                  <w:proofErr w:type="gramStart"/>
                  <w:r w:rsidRPr="00160739">
                    <w:rPr>
                      <w:rFonts w:asciiTheme="minorHAnsi" w:hAnsiTheme="minorHAnsi" w:cstheme="minorHAnsi"/>
                      <w:i/>
                      <w:lang w:val="en-US"/>
                    </w:rPr>
                    <w:t>low density</w:t>
                  </w:r>
                  <w:proofErr w:type="gramEnd"/>
                  <w:r w:rsidRPr="00160739">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160739">
                    <w:rPr>
                      <w:rFonts w:asciiTheme="minorHAnsi" w:hAnsiTheme="minorHAnsi" w:cstheme="minorHAnsi"/>
                      <w:i/>
                      <w:lang w:val="en-US"/>
                    </w:rPr>
                    <w:t>dye,</w:t>
                  </w:r>
                  <w:proofErr w:type="gramEnd"/>
                  <w:r w:rsidRPr="00160739">
                    <w:rPr>
                      <w:rFonts w:asciiTheme="minorHAnsi" w:hAnsiTheme="minorHAnsi" w:cstheme="minorHAnsi"/>
                      <w:i/>
                      <w:lang w:val="en-US"/>
                    </w:rPr>
                    <w:t xml:space="preserve"> therefore, it can be used in prolonged contact with foods.</w:t>
                  </w:r>
                </w:p>
              </w:tc>
            </w:tr>
            <w:tr w:rsidR="00163F15" w:rsidRPr="00160739" w14:paraId="2460D940" w14:textId="77777777" w:rsidTr="00300921">
              <w:tc>
                <w:tcPr>
                  <w:tcW w:w="1087" w:type="dxa"/>
                </w:tcPr>
                <w:p w14:paraId="0F29038F" w14:textId="77777777" w:rsidR="00163F15" w:rsidRPr="00160739" w:rsidRDefault="008114CB" w:rsidP="00300921">
                  <w:pPr>
                    <w:spacing w:before="120"/>
                    <w:rPr>
                      <w:rFonts w:asciiTheme="minorHAnsi" w:hAnsiTheme="minorHAnsi" w:cstheme="minorHAnsi"/>
                      <w:lang w:val="en-US"/>
                    </w:rPr>
                  </w:pPr>
                  <w:r w:rsidRPr="00160739">
                    <w:rPr>
                      <w:rFonts w:asciiTheme="minorHAnsi" w:hAnsiTheme="minorHAnsi" w:cstheme="minorHAnsi"/>
                      <w:lang w:val="en-US"/>
                    </w:rPr>
                    <w:t>Seal type</w:t>
                  </w:r>
                </w:p>
              </w:tc>
              <w:tc>
                <w:tcPr>
                  <w:tcW w:w="2943" w:type="dxa"/>
                </w:tcPr>
                <w:p w14:paraId="337A30DC" w14:textId="77777777" w:rsidR="008114CB" w:rsidRPr="00160739" w:rsidRDefault="008114CB" w:rsidP="00300921">
                  <w:pPr>
                    <w:spacing w:before="120"/>
                    <w:rPr>
                      <w:rFonts w:asciiTheme="minorHAnsi" w:hAnsiTheme="minorHAnsi" w:cstheme="minorHAnsi"/>
                      <w:lang w:val="en-US"/>
                    </w:rPr>
                  </w:pPr>
                  <w:r w:rsidRPr="00160739">
                    <w:rPr>
                      <w:rFonts w:asciiTheme="minorHAnsi" w:hAnsiTheme="minorHAnsi" w:cstheme="minorHAnsi"/>
                      <w:lang w:val="en-US"/>
                    </w:rPr>
                    <w:t>N° 2 numbered plastic seals, one per each batch</w:t>
                  </w:r>
                </w:p>
                <w:p w14:paraId="71B12C54" w14:textId="77777777" w:rsidR="00163F15" w:rsidRPr="00160739" w:rsidRDefault="008114CB" w:rsidP="00300921">
                  <w:pPr>
                    <w:spacing w:before="120"/>
                    <w:rPr>
                      <w:rFonts w:asciiTheme="minorHAnsi" w:hAnsiTheme="minorHAnsi" w:cstheme="minorHAnsi"/>
                      <w:lang w:val="en-US"/>
                    </w:rPr>
                  </w:pPr>
                  <w:r w:rsidRPr="00160739">
                    <w:rPr>
                      <w:rFonts w:asciiTheme="minorHAnsi" w:hAnsiTheme="minorHAnsi" w:cstheme="minorHAnsi"/>
                      <w:lang w:val="en-US"/>
                    </w:rPr>
                    <w:t>N° 1 not numbered plastic seal for the drum’s cover</w:t>
                  </w:r>
                </w:p>
              </w:tc>
              <w:tc>
                <w:tcPr>
                  <w:tcW w:w="4740" w:type="dxa"/>
                  <w:vAlign w:val="center"/>
                </w:tcPr>
                <w:p w14:paraId="34FE8C80" w14:textId="77777777" w:rsidR="00163F15" w:rsidRPr="00160739" w:rsidRDefault="00163F15" w:rsidP="00172D78">
                  <w:pPr>
                    <w:spacing w:before="120"/>
                    <w:jc w:val="both"/>
                    <w:rPr>
                      <w:rFonts w:asciiTheme="minorHAnsi" w:hAnsiTheme="minorHAnsi" w:cstheme="minorHAnsi"/>
                      <w:lang w:val="en-US"/>
                    </w:rPr>
                  </w:pPr>
                </w:p>
              </w:tc>
            </w:tr>
          </w:tbl>
          <w:p w14:paraId="327B426B" w14:textId="77777777" w:rsidR="007D27EF"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sz w:val="22"/>
                <w:szCs w:val="22"/>
                <w:lang w:val="en-US"/>
              </w:rPr>
              <w:tab/>
            </w:r>
            <w:r w:rsidR="007D27EF" w:rsidRPr="00160739">
              <w:rPr>
                <w:rFonts w:asciiTheme="minorHAnsi" w:hAnsiTheme="minorHAnsi" w:cstheme="minorHAnsi"/>
                <w:i/>
                <w:lang w:val="en-US"/>
              </w:rPr>
              <w:t xml:space="preserve">Possible variation on demand: </w:t>
            </w:r>
            <w:proofErr w:type="gramStart"/>
            <w:r w:rsidR="009A54EC" w:rsidRPr="00160739">
              <w:rPr>
                <w:rFonts w:asciiTheme="minorHAnsi" w:hAnsiTheme="minorHAnsi" w:cstheme="minorHAnsi"/>
                <w:i/>
                <w:lang w:val="en-US"/>
              </w:rPr>
              <w:t>G</w:t>
            </w:r>
            <w:r w:rsidR="007D27EF" w:rsidRPr="00160739">
              <w:rPr>
                <w:rFonts w:asciiTheme="minorHAnsi" w:hAnsiTheme="minorHAnsi" w:cstheme="minorHAnsi"/>
                <w:i/>
                <w:lang w:val="en-US"/>
              </w:rPr>
              <w:t>rey</w:t>
            </w:r>
            <w:proofErr w:type="gramEnd"/>
            <w:r w:rsidR="007D27EF" w:rsidRPr="00160739">
              <w:rPr>
                <w:rFonts w:asciiTheme="minorHAnsi" w:hAnsiTheme="minorHAnsi" w:cstheme="minorHAnsi"/>
                <w:i/>
                <w:lang w:val="en-US"/>
              </w:rPr>
              <w:t xml:space="preserve"> metal </w:t>
            </w:r>
            <w:r w:rsidR="00E8335F" w:rsidRPr="00160739">
              <w:rPr>
                <w:rFonts w:asciiTheme="minorHAnsi" w:hAnsiTheme="minorHAnsi" w:cstheme="minorHAnsi"/>
                <w:i/>
                <w:lang w:val="en-US"/>
              </w:rPr>
              <w:t>cylindrical</w:t>
            </w:r>
            <w:r w:rsidR="00DF4C35" w:rsidRPr="00160739">
              <w:rPr>
                <w:rFonts w:asciiTheme="minorHAnsi" w:hAnsiTheme="minorHAnsi" w:cstheme="minorHAnsi"/>
                <w:i/>
                <w:lang w:val="en-US"/>
              </w:rPr>
              <w:t xml:space="preserve"> drums, b</w:t>
            </w:r>
            <w:r w:rsidR="007D27EF" w:rsidRPr="00160739">
              <w:rPr>
                <w:rFonts w:asciiTheme="minorHAnsi" w:hAnsiTheme="minorHAnsi" w:cstheme="minorHAnsi"/>
                <w:i/>
                <w:lang w:val="en-US"/>
              </w:rPr>
              <w:t>lue</w:t>
            </w:r>
            <w:r w:rsidR="00DF4C35" w:rsidRPr="00160739">
              <w:rPr>
                <w:rFonts w:asciiTheme="minorHAnsi" w:hAnsiTheme="minorHAnsi" w:cstheme="minorHAnsi"/>
                <w:i/>
                <w:lang w:val="en-US"/>
              </w:rPr>
              <w:t xml:space="preserve"> or green metal conical drums, b</w:t>
            </w:r>
            <w:r w:rsidR="009A54EC" w:rsidRPr="00160739">
              <w:rPr>
                <w:rFonts w:asciiTheme="minorHAnsi" w:hAnsiTheme="minorHAnsi" w:cstheme="minorHAnsi"/>
                <w:i/>
                <w:lang w:val="en-US"/>
              </w:rPr>
              <w:t>lue polyethylene bag, n</w:t>
            </w:r>
            <w:r w:rsidR="007D27EF" w:rsidRPr="00160739">
              <w:rPr>
                <w:rFonts w:asciiTheme="minorHAnsi" w:hAnsiTheme="minorHAnsi" w:cstheme="minorHAnsi"/>
                <w:i/>
                <w:lang w:val="en-US"/>
              </w:rPr>
              <w:t>umbe</w:t>
            </w:r>
            <w:r w:rsidR="00C2305A" w:rsidRPr="00160739">
              <w:rPr>
                <w:rFonts w:asciiTheme="minorHAnsi" w:hAnsiTheme="minorHAnsi" w:cstheme="minorHAnsi"/>
                <w:i/>
                <w:lang w:val="en-US"/>
              </w:rPr>
              <w:t>red plastic seal for the drums</w:t>
            </w:r>
            <w:r w:rsidR="007D27EF" w:rsidRPr="00160739">
              <w:rPr>
                <w:rFonts w:asciiTheme="minorHAnsi" w:hAnsiTheme="minorHAnsi" w:cstheme="minorHAnsi"/>
                <w:i/>
                <w:lang w:val="en-US"/>
              </w:rPr>
              <w:t xml:space="preserve"> cover, </w:t>
            </w:r>
            <w:r w:rsidR="009A54EC" w:rsidRPr="00160739">
              <w:rPr>
                <w:rFonts w:asciiTheme="minorHAnsi" w:hAnsiTheme="minorHAnsi" w:cstheme="minorHAnsi"/>
                <w:i/>
                <w:lang w:val="en-US"/>
              </w:rPr>
              <w:t>n</w:t>
            </w:r>
            <w:r w:rsidR="007D27EF" w:rsidRPr="00160739">
              <w:rPr>
                <w:rFonts w:asciiTheme="minorHAnsi" w:hAnsiTheme="minorHAnsi" w:cstheme="minorHAnsi"/>
                <w:i/>
                <w:lang w:val="en-US"/>
              </w:rPr>
              <w:t>umbered metal seals.</w:t>
            </w:r>
          </w:p>
          <w:p w14:paraId="3DAFD85D" w14:textId="77777777" w:rsidR="00163F15" w:rsidRPr="00160739" w:rsidRDefault="007D27EF" w:rsidP="00172D78">
            <w:pPr>
              <w:spacing w:before="120"/>
              <w:jc w:val="center"/>
              <w:rPr>
                <w:rFonts w:asciiTheme="minorHAnsi" w:hAnsiTheme="minorHAnsi" w:cstheme="minorHAnsi"/>
                <w:b/>
                <w:i/>
                <w:lang w:val="en-US"/>
              </w:rPr>
            </w:pPr>
            <w:r w:rsidRPr="00160739">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160739" w14:paraId="4003EDE2" w14:textId="77777777" w:rsidTr="00583DB6">
              <w:trPr>
                <w:trHeight w:val="242"/>
                <w:jc w:val="center"/>
              </w:trPr>
              <w:tc>
                <w:tcPr>
                  <w:tcW w:w="1129" w:type="dxa"/>
                </w:tcPr>
                <w:p w14:paraId="1E0C4B4B" w14:textId="77777777" w:rsidR="00163F15" w:rsidRPr="00160739" w:rsidRDefault="007D27EF" w:rsidP="00583DB6">
                  <w:pPr>
                    <w:spacing w:before="120"/>
                    <w:rPr>
                      <w:rFonts w:asciiTheme="minorHAnsi" w:hAnsiTheme="minorHAnsi" w:cstheme="minorHAnsi"/>
                      <w:lang w:val="en-US"/>
                    </w:rPr>
                  </w:pPr>
                  <w:r w:rsidRPr="00160739">
                    <w:rPr>
                      <w:rFonts w:asciiTheme="minorHAnsi" w:hAnsiTheme="minorHAnsi" w:cstheme="minorHAnsi"/>
                      <w:lang w:val="en-US"/>
                    </w:rPr>
                    <w:t>Gross weigh</w:t>
                  </w:r>
                  <w:r w:rsidR="00CF25D6" w:rsidRPr="00160739">
                    <w:rPr>
                      <w:rFonts w:asciiTheme="minorHAnsi" w:hAnsiTheme="minorHAnsi" w:cstheme="minorHAnsi"/>
                      <w:lang w:val="en-US"/>
                    </w:rPr>
                    <w:t>t</w:t>
                  </w:r>
                </w:p>
              </w:tc>
              <w:tc>
                <w:tcPr>
                  <w:tcW w:w="2977" w:type="dxa"/>
                </w:tcPr>
                <w:p w14:paraId="58B1381D" w14:textId="77777777" w:rsidR="00163F15" w:rsidRPr="00160739" w:rsidRDefault="00163F15" w:rsidP="003808E1">
                  <w:pPr>
                    <w:spacing w:before="120"/>
                    <w:rPr>
                      <w:rFonts w:asciiTheme="minorHAnsi" w:hAnsiTheme="minorHAnsi" w:cstheme="minorHAnsi"/>
                      <w:lang w:val="en-US"/>
                    </w:rPr>
                  </w:pPr>
                  <w:r w:rsidRPr="00160739">
                    <w:rPr>
                      <w:rFonts w:asciiTheme="minorHAnsi" w:hAnsiTheme="minorHAnsi" w:cstheme="minorHAnsi"/>
                      <w:lang w:val="en-US"/>
                    </w:rPr>
                    <w:t>2</w:t>
                  </w:r>
                  <w:r w:rsidR="003808E1" w:rsidRPr="00160739">
                    <w:rPr>
                      <w:rFonts w:asciiTheme="minorHAnsi" w:hAnsiTheme="minorHAnsi" w:cstheme="minorHAnsi"/>
                      <w:lang w:val="en-US"/>
                    </w:rPr>
                    <w:t>1</w:t>
                  </w:r>
                  <w:r w:rsidRPr="00160739">
                    <w:rPr>
                      <w:rFonts w:asciiTheme="minorHAnsi" w:hAnsiTheme="minorHAnsi" w:cstheme="minorHAnsi"/>
                      <w:lang w:val="en-US"/>
                    </w:rPr>
                    <w:t xml:space="preserve"> Kg.</w:t>
                  </w:r>
                </w:p>
              </w:tc>
              <w:tc>
                <w:tcPr>
                  <w:tcW w:w="4607" w:type="dxa"/>
                  <w:vAlign w:val="center"/>
                </w:tcPr>
                <w:p w14:paraId="21C28F66" w14:textId="77777777" w:rsidR="00163F15" w:rsidRPr="00160739" w:rsidRDefault="00163F15" w:rsidP="00172D78">
                  <w:pPr>
                    <w:spacing w:before="120"/>
                    <w:jc w:val="both"/>
                    <w:rPr>
                      <w:rFonts w:asciiTheme="minorHAnsi" w:hAnsiTheme="minorHAnsi" w:cstheme="minorHAnsi"/>
                      <w:lang w:val="en-US"/>
                    </w:rPr>
                  </w:pPr>
                </w:p>
              </w:tc>
            </w:tr>
            <w:tr w:rsidR="00163F15" w:rsidRPr="00160739" w14:paraId="5C1AF27B" w14:textId="77777777" w:rsidTr="00583DB6">
              <w:trPr>
                <w:trHeight w:val="262"/>
                <w:jc w:val="center"/>
              </w:trPr>
              <w:tc>
                <w:tcPr>
                  <w:tcW w:w="1129" w:type="dxa"/>
                </w:tcPr>
                <w:p w14:paraId="71C9C8EC" w14:textId="77777777" w:rsidR="00163F15" w:rsidRPr="00160739" w:rsidRDefault="007D27EF" w:rsidP="00583DB6">
                  <w:pPr>
                    <w:spacing w:before="120"/>
                    <w:rPr>
                      <w:rFonts w:asciiTheme="minorHAnsi" w:hAnsiTheme="minorHAnsi" w:cstheme="minorHAnsi"/>
                      <w:lang w:val="en-US"/>
                    </w:rPr>
                  </w:pPr>
                  <w:r w:rsidRPr="00160739">
                    <w:rPr>
                      <w:rFonts w:asciiTheme="minorHAnsi" w:hAnsiTheme="minorHAnsi" w:cstheme="minorHAnsi"/>
                      <w:lang w:val="en-US"/>
                    </w:rPr>
                    <w:t>Net weigh</w:t>
                  </w:r>
                  <w:r w:rsidR="00CF25D6" w:rsidRPr="00160739">
                    <w:rPr>
                      <w:rFonts w:asciiTheme="minorHAnsi" w:hAnsiTheme="minorHAnsi" w:cstheme="minorHAnsi"/>
                      <w:lang w:val="en-US"/>
                    </w:rPr>
                    <w:t>t</w:t>
                  </w:r>
                </w:p>
              </w:tc>
              <w:tc>
                <w:tcPr>
                  <w:tcW w:w="2977" w:type="dxa"/>
                </w:tcPr>
                <w:p w14:paraId="652DED0F" w14:textId="77777777" w:rsidR="00163F15" w:rsidRPr="00160739" w:rsidRDefault="003808E1" w:rsidP="00583DB6">
                  <w:pPr>
                    <w:spacing w:before="120"/>
                    <w:rPr>
                      <w:rFonts w:asciiTheme="minorHAnsi" w:hAnsiTheme="minorHAnsi" w:cstheme="minorHAnsi"/>
                      <w:lang w:val="en-US"/>
                    </w:rPr>
                  </w:pPr>
                  <w:r w:rsidRPr="00160739">
                    <w:rPr>
                      <w:rFonts w:asciiTheme="minorHAnsi" w:hAnsiTheme="minorHAnsi" w:cstheme="minorHAnsi"/>
                      <w:lang w:val="en-US"/>
                    </w:rPr>
                    <w:t>20</w:t>
                  </w:r>
                  <w:r w:rsidR="00163F15" w:rsidRPr="00160739">
                    <w:rPr>
                      <w:rFonts w:asciiTheme="minorHAnsi" w:hAnsiTheme="minorHAnsi" w:cstheme="minorHAnsi"/>
                      <w:lang w:val="en-US"/>
                    </w:rPr>
                    <w:t xml:space="preserve"> Kg. ± 1 %</w:t>
                  </w:r>
                </w:p>
              </w:tc>
              <w:tc>
                <w:tcPr>
                  <w:tcW w:w="4607" w:type="dxa"/>
                  <w:vAlign w:val="center"/>
                </w:tcPr>
                <w:p w14:paraId="2DEC44DF" w14:textId="77777777" w:rsidR="00163F15" w:rsidRPr="00160739" w:rsidRDefault="00163F15" w:rsidP="00172D78">
                  <w:pPr>
                    <w:spacing w:before="120"/>
                    <w:jc w:val="both"/>
                    <w:rPr>
                      <w:rFonts w:asciiTheme="minorHAnsi" w:hAnsiTheme="minorHAnsi" w:cstheme="minorHAnsi"/>
                      <w:lang w:val="en-US"/>
                    </w:rPr>
                  </w:pPr>
                </w:p>
              </w:tc>
            </w:tr>
            <w:tr w:rsidR="00163F15" w:rsidRPr="00160739" w14:paraId="7151AC4F" w14:textId="77777777" w:rsidTr="00583DB6">
              <w:trPr>
                <w:trHeight w:val="1477"/>
                <w:jc w:val="center"/>
              </w:trPr>
              <w:tc>
                <w:tcPr>
                  <w:tcW w:w="1129" w:type="dxa"/>
                </w:tcPr>
                <w:p w14:paraId="10D53FDD" w14:textId="77777777" w:rsidR="00163F15" w:rsidRPr="00160739" w:rsidRDefault="009A5C78" w:rsidP="00583DB6">
                  <w:pPr>
                    <w:spacing w:before="120"/>
                    <w:rPr>
                      <w:rFonts w:asciiTheme="minorHAnsi" w:hAnsiTheme="minorHAnsi" w:cstheme="minorHAnsi"/>
                      <w:lang w:val="en-US"/>
                    </w:rPr>
                  </w:pPr>
                  <w:r w:rsidRPr="00160739">
                    <w:rPr>
                      <w:rFonts w:asciiTheme="minorHAnsi" w:hAnsiTheme="minorHAnsi" w:cstheme="minorHAnsi"/>
                      <w:lang w:val="en-US"/>
                    </w:rPr>
                    <w:lastRenderedPageBreak/>
                    <w:t>Packaging</w:t>
                  </w:r>
                </w:p>
              </w:tc>
              <w:tc>
                <w:tcPr>
                  <w:tcW w:w="2977" w:type="dxa"/>
                </w:tcPr>
                <w:p w14:paraId="5FFFB954" w14:textId="77777777" w:rsidR="00163F15" w:rsidRPr="00160739" w:rsidRDefault="007D27EF" w:rsidP="00583DB6">
                  <w:pPr>
                    <w:spacing w:before="120"/>
                    <w:rPr>
                      <w:rFonts w:asciiTheme="minorHAnsi" w:hAnsiTheme="minorHAnsi" w:cstheme="minorHAnsi"/>
                      <w:lang w:val="en-US"/>
                    </w:rPr>
                  </w:pPr>
                  <w:r w:rsidRPr="00160739">
                    <w:rPr>
                      <w:rFonts w:asciiTheme="minorHAnsi" w:hAnsiTheme="minorHAnsi" w:cstheme="minorHAnsi"/>
                      <w:lang w:val="en-US"/>
                    </w:rPr>
                    <w:t>Plastic pails (NEW)</w:t>
                  </w:r>
                </w:p>
              </w:tc>
              <w:tc>
                <w:tcPr>
                  <w:tcW w:w="4607" w:type="dxa"/>
                  <w:vAlign w:val="center"/>
                </w:tcPr>
                <w:p w14:paraId="7075C69F" w14:textId="77777777" w:rsidR="00163F15" w:rsidRPr="00160739" w:rsidRDefault="00210CA4" w:rsidP="00172D78">
                  <w:pPr>
                    <w:spacing w:before="120"/>
                    <w:jc w:val="both"/>
                    <w:rPr>
                      <w:rFonts w:asciiTheme="minorHAnsi" w:hAnsiTheme="minorHAnsi" w:cstheme="minorHAnsi"/>
                      <w:i/>
                      <w:lang w:val="en-US"/>
                    </w:rPr>
                  </w:pPr>
                  <w:r w:rsidRPr="00160739">
                    <w:rPr>
                      <w:rFonts w:asciiTheme="minorHAnsi" w:hAnsiTheme="minorHAnsi" w:cstheme="minorHAnsi"/>
                      <w:i/>
                      <w:lang w:val="en-US"/>
                    </w:rPr>
                    <w:t xml:space="preserve">Plastic pails, as per the technical sheet provided </w:t>
                  </w:r>
                  <w:r w:rsidR="009A54EC" w:rsidRPr="00160739">
                    <w:rPr>
                      <w:rFonts w:asciiTheme="minorHAnsi" w:hAnsiTheme="minorHAnsi" w:cstheme="minorHAnsi"/>
                      <w:i/>
                      <w:lang w:val="en-US"/>
                    </w:rPr>
                    <w:t xml:space="preserve">to </w:t>
                  </w:r>
                  <w:r w:rsidRPr="00160739">
                    <w:rPr>
                      <w:rFonts w:asciiTheme="minorHAnsi" w:hAnsiTheme="minorHAnsi" w:cstheme="minorHAnsi"/>
                      <w:i/>
                      <w:lang w:val="en-US"/>
                    </w:rPr>
                    <w:t>us by the supplier, are produced with materials and dyes sui</w:t>
                  </w:r>
                  <w:r w:rsidR="00C2305A" w:rsidRPr="00160739">
                    <w:rPr>
                      <w:rFonts w:asciiTheme="minorHAnsi" w:hAnsiTheme="minorHAnsi" w:cstheme="minorHAnsi"/>
                      <w:i/>
                      <w:lang w:val="en-US"/>
                    </w:rPr>
                    <w:t>t</w:t>
                  </w:r>
                  <w:r w:rsidRPr="00160739">
                    <w:rPr>
                      <w:rFonts w:asciiTheme="minorHAnsi" w:hAnsiTheme="minorHAnsi" w:cstheme="minorHAnsi"/>
                      <w:i/>
                      <w:lang w:val="en-US"/>
                    </w:rPr>
                    <w:t xml:space="preserve">able for food contact and meet the levels of concentration of heavy metals in terms of packaging. The material respects the limit of global migration and specific migration of the </w:t>
                  </w:r>
                  <w:proofErr w:type="gramStart"/>
                  <w:r w:rsidRPr="00160739">
                    <w:rPr>
                      <w:rFonts w:asciiTheme="minorHAnsi" w:hAnsiTheme="minorHAnsi" w:cstheme="minorHAnsi"/>
                      <w:i/>
                      <w:lang w:val="en-US"/>
                    </w:rPr>
                    <w:t>dye,</w:t>
                  </w:r>
                  <w:proofErr w:type="gramEnd"/>
                  <w:r w:rsidRPr="00160739">
                    <w:rPr>
                      <w:rFonts w:asciiTheme="minorHAnsi" w:hAnsiTheme="minorHAnsi" w:cstheme="minorHAnsi"/>
                      <w:i/>
                      <w:lang w:val="en-US"/>
                    </w:rPr>
                    <w:t xml:space="preserve"> therefore, it can be used in prolonged contact with foods.</w:t>
                  </w:r>
                </w:p>
              </w:tc>
            </w:tr>
            <w:tr w:rsidR="00163F15" w:rsidRPr="00160739" w14:paraId="64C9F301" w14:textId="77777777" w:rsidTr="00583DB6">
              <w:trPr>
                <w:trHeight w:val="790"/>
                <w:jc w:val="center"/>
              </w:trPr>
              <w:tc>
                <w:tcPr>
                  <w:tcW w:w="1129" w:type="dxa"/>
                </w:tcPr>
                <w:p w14:paraId="654C37ED" w14:textId="77777777" w:rsidR="00163F15" w:rsidRPr="00160739" w:rsidRDefault="007D27EF" w:rsidP="00583DB6">
                  <w:pPr>
                    <w:spacing w:before="120"/>
                    <w:rPr>
                      <w:rFonts w:asciiTheme="minorHAnsi" w:hAnsiTheme="minorHAnsi" w:cstheme="minorHAnsi"/>
                      <w:lang w:val="en-US"/>
                    </w:rPr>
                  </w:pPr>
                  <w:r w:rsidRPr="00160739">
                    <w:rPr>
                      <w:rFonts w:asciiTheme="minorHAnsi" w:hAnsiTheme="minorHAnsi" w:cstheme="minorHAnsi"/>
                      <w:lang w:val="en-US"/>
                    </w:rPr>
                    <w:t>Seal type</w:t>
                  </w:r>
                </w:p>
              </w:tc>
              <w:tc>
                <w:tcPr>
                  <w:tcW w:w="2977" w:type="dxa"/>
                </w:tcPr>
                <w:p w14:paraId="380A6839" w14:textId="77777777" w:rsidR="00163F15" w:rsidRPr="00160739" w:rsidRDefault="007D27EF" w:rsidP="00583DB6">
                  <w:pPr>
                    <w:spacing w:before="120"/>
                    <w:rPr>
                      <w:rFonts w:asciiTheme="minorHAnsi" w:hAnsiTheme="minorHAnsi" w:cstheme="minorHAnsi"/>
                      <w:lang w:val="en-US"/>
                    </w:rPr>
                  </w:pPr>
                  <w:r w:rsidRPr="00160739">
                    <w:rPr>
                      <w:rFonts w:asciiTheme="minorHAnsi" w:hAnsiTheme="minorHAnsi" w:cstheme="minorHAnsi"/>
                      <w:lang w:val="en-US"/>
                    </w:rPr>
                    <w:t>Lid pressure closure with a warranty seal</w:t>
                  </w:r>
                </w:p>
              </w:tc>
              <w:tc>
                <w:tcPr>
                  <w:tcW w:w="4607" w:type="dxa"/>
                  <w:vAlign w:val="center"/>
                </w:tcPr>
                <w:p w14:paraId="024D267B" w14:textId="77777777" w:rsidR="00163F15" w:rsidRPr="00160739" w:rsidRDefault="00163F15" w:rsidP="00172D78">
                  <w:pPr>
                    <w:spacing w:before="120"/>
                    <w:jc w:val="both"/>
                    <w:rPr>
                      <w:rFonts w:asciiTheme="minorHAnsi" w:hAnsiTheme="minorHAnsi" w:cstheme="minorHAnsi"/>
                      <w:lang w:val="en-US"/>
                    </w:rPr>
                  </w:pPr>
                </w:p>
              </w:tc>
            </w:tr>
          </w:tbl>
          <w:p w14:paraId="327C61A8" w14:textId="77777777" w:rsidR="009A54EC" w:rsidRPr="00160739" w:rsidRDefault="009A54EC" w:rsidP="00172D78">
            <w:pPr>
              <w:spacing w:before="120"/>
              <w:jc w:val="center"/>
              <w:rPr>
                <w:rFonts w:asciiTheme="minorHAnsi" w:hAnsiTheme="minorHAnsi" w:cstheme="minorHAnsi"/>
                <w:i/>
                <w:lang w:val="en-US"/>
              </w:rPr>
            </w:pPr>
          </w:p>
          <w:p w14:paraId="68BB30E9" w14:textId="77777777" w:rsidR="00D95F21" w:rsidRPr="00160739" w:rsidRDefault="00E73CA1" w:rsidP="00172D78">
            <w:pPr>
              <w:spacing w:before="120"/>
              <w:jc w:val="center"/>
              <w:rPr>
                <w:rFonts w:asciiTheme="minorHAnsi" w:hAnsiTheme="minorHAnsi" w:cstheme="minorHAnsi"/>
                <w:b/>
                <w:i/>
                <w:lang w:val="en-US"/>
              </w:rPr>
            </w:pPr>
            <w:r w:rsidRPr="00160739">
              <w:rPr>
                <w:rFonts w:asciiTheme="minorHAnsi" w:hAnsiTheme="minorHAnsi" w:cstheme="minorHAnsi"/>
                <w:b/>
                <w:i/>
                <w:lang w:val="en-US"/>
              </w:rPr>
              <w:t xml:space="preserve">Other </w:t>
            </w:r>
            <w:r w:rsidR="0069659C" w:rsidRPr="00160739">
              <w:rPr>
                <w:rFonts w:asciiTheme="minorHAnsi" w:hAnsiTheme="minorHAnsi" w:cstheme="minorHAnsi"/>
                <w:b/>
                <w:i/>
                <w:lang w:val="en-US"/>
              </w:rPr>
              <w:t>packaging’s</w:t>
            </w:r>
          </w:p>
          <w:p w14:paraId="70505466" w14:textId="77777777" w:rsidR="00E73CA1" w:rsidRPr="00160739" w:rsidRDefault="00F6263E" w:rsidP="00F6263E">
            <w:pPr>
              <w:spacing w:before="120"/>
              <w:ind w:left="318" w:hanging="318"/>
              <w:rPr>
                <w:rFonts w:asciiTheme="minorHAnsi" w:hAnsiTheme="minorHAnsi" w:cstheme="minorHAnsi"/>
                <w:lang w:val="en-US"/>
              </w:rPr>
            </w:pPr>
            <w:r w:rsidRPr="00160739">
              <w:rPr>
                <w:rFonts w:asciiTheme="minorHAnsi" w:hAnsiTheme="minorHAnsi" w:cstheme="minorHAnsi"/>
                <w:lang w:val="en-US"/>
              </w:rPr>
              <w:tab/>
            </w:r>
            <w:r w:rsidR="00E73CA1" w:rsidRPr="00160739">
              <w:rPr>
                <w:rFonts w:asciiTheme="minorHAnsi" w:hAnsiTheme="minorHAnsi" w:cstheme="minorHAnsi"/>
                <w:lang w:val="en-US"/>
              </w:rPr>
              <w:t xml:space="preserve">On customer request the product </w:t>
            </w:r>
            <w:r w:rsidR="009A54EC" w:rsidRPr="00160739">
              <w:rPr>
                <w:rFonts w:asciiTheme="minorHAnsi" w:hAnsiTheme="minorHAnsi" w:cstheme="minorHAnsi"/>
                <w:lang w:val="en-US"/>
              </w:rPr>
              <w:t>may</w:t>
            </w:r>
            <w:r w:rsidR="00E73CA1" w:rsidRPr="00160739">
              <w:rPr>
                <w:rFonts w:asciiTheme="minorHAnsi" w:hAnsiTheme="minorHAnsi" w:cstheme="minorHAnsi"/>
                <w:lang w:val="en-US"/>
              </w:rPr>
              <w:t xml:space="preserve"> also </w:t>
            </w:r>
            <w:r w:rsidR="009A54EC" w:rsidRPr="00160739">
              <w:rPr>
                <w:rFonts w:asciiTheme="minorHAnsi" w:hAnsiTheme="minorHAnsi" w:cstheme="minorHAnsi"/>
                <w:lang w:val="en-US"/>
              </w:rPr>
              <w:t>be pack</w:t>
            </w:r>
            <w:r w:rsidR="00E73CA1" w:rsidRPr="00160739">
              <w:rPr>
                <w:rFonts w:asciiTheme="minorHAnsi" w:hAnsiTheme="minorHAnsi" w:cstheme="minorHAnsi"/>
                <w:lang w:val="en-US"/>
              </w:rPr>
              <w:t xml:space="preserve">ed in </w:t>
            </w:r>
            <w:proofErr w:type="spellStart"/>
            <w:r w:rsidR="00E73CA1" w:rsidRPr="00160739">
              <w:rPr>
                <w:rFonts w:asciiTheme="minorHAnsi" w:hAnsiTheme="minorHAnsi" w:cstheme="minorHAnsi"/>
                <w:lang w:val="en-US"/>
              </w:rPr>
              <w:t>Octabins</w:t>
            </w:r>
            <w:proofErr w:type="spellEnd"/>
            <w:r w:rsidR="00E73CA1" w:rsidRPr="00160739">
              <w:rPr>
                <w:rFonts w:asciiTheme="minorHAnsi" w:hAnsiTheme="minorHAnsi" w:cstheme="minorHAnsi"/>
                <w:lang w:val="en-US"/>
              </w:rPr>
              <w:t xml:space="preserve"> or aseptic bags (in drums or in carton boxes)</w:t>
            </w:r>
          </w:p>
          <w:p w14:paraId="54C2D3A0" w14:textId="77777777" w:rsidR="00E73CA1" w:rsidRPr="00160739" w:rsidRDefault="007624DE" w:rsidP="007624DE">
            <w:pPr>
              <w:spacing w:before="120"/>
              <w:ind w:left="318" w:hanging="318"/>
              <w:rPr>
                <w:rFonts w:asciiTheme="minorHAnsi" w:hAnsiTheme="minorHAnsi" w:cstheme="minorHAnsi"/>
                <w:b/>
                <w:lang w:val="en-US"/>
              </w:rPr>
            </w:pPr>
            <w:r w:rsidRPr="00160739">
              <w:rPr>
                <w:rFonts w:asciiTheme="minorHAnsi" w:hAnsiTheme="minorHAnsi" w:cstheme="minorHAnsi"/>
                <w:b/>
                <w:lang w:val="en-US"/>
              </w:rPr>
              <w:t>5a</w:t>
            </w:r>
            <w:r w:rsidRPr="00160739">
              <w:rPr>
                <w:rFonts w:asciiTheme="minorHAnsi" w:hAnsiTheme="minorHAnsi" w:cstheme="minorHAnsi"/>
                <w:b/>
                <w:lang w:val="en-US"/>
              </w:rPr>
              <w:tab/>
            </w:r>
            <w:r w:rsidR="00E73CA1" w:rsidRPr="00160739">
              <w:rPr>
                <w:rFonts w:asciiTheme="minorHAnsi" w:hAnsiTheme="minorHAnsi" w:cstheme="minorHAnsi"/>
                <w:b/>
                <w:lang w:val="en-US"/>
              </w:rPr>
              <w:t>Labeling</w:t>
            </w:r>
          </w:p>
          <w:p w14:paraId="513D83A8" w14:textId="77777777" w:rsidR="00E73CA1" w:rsidRPr="00160739" w:rsidRDefault="00F6263E" w:rsidP="00F6263E">
            <w:pPr>
              <w:spacing w:before="120"/>
              <w:ind w:left="318" w:hanging="318"/>
              <w:rPr>
                <w:rFonts w:asciiTheme="minorHAnsi" w:hAnsiTheme="minorHAnsi" w:cstheme="minorHAnsi"/>
                <w:lang w:val="en-US"/>
              </w:rPr>
            </w:pPr>
            <w:r w:rsidRPr="00160739">
              <w:rPr>
                <w:rFonts w:asciiTheme="minorHAnsi" w:hAnsiTheme="minorHAnsi" w:cstheme="minorHAnsi"/>
                <w:lang w:val="en-US"/>
              </w:rPr>
              <w:tab/>
            </w:r>
            <w:r w:rsidR="00E73CA1" w:rsidRPr="00160739">
              <w:rPr>
                <w:rFonts w:asciiTheme="minorHAnsi" w:hAnsiTheme="minorHAnsi" w:cstheme="minorHAnsi"/>
                <w:lang w:val="en-US"/>
              </w:rPr>
              <w:t>The external package is supplied with a label giving at least the following information:</w:t>
            </w:r>
          </w:p>
          <w:p w14:paraId="3FF09867"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Product name (with indication</w:t>
            </w:r>
            <w:r w:rsidRPr="00160739">
              <w:rPr>
                <w:rFonts w:asciiTheme="minorHAnsi" w:hAnsiTheme="minorHAnsi" w:cstheme="minorHAnsi"/>
                <w:i/>
                <w:lang w:val="en-US"/>
              </w:rPr>
              <w:t xml:space="preserve"> of origin coming from </w:t>
            </w:r>
            <w:r w:rsidR="009A54EC" w:rsidRPr="00160739">
              <w:rPr>
                <w:rFonts w:asciiTheme="minorHAnsi" w:hAnsiTheme="minorHAnsi" w:cstheme="minorHAnsi"/>
                <w:i/>
                <w:lang w:val="en-US"/>
              </w:rPr>
              <w:t>o</w:t>
            </w:r>
            <w:r w:rsidRPr="00160739">
              <w:rPr>
                <w:rFonts w:asciiTheme="minorHAnsi" w:hAnsiTheme="minorHAnsi" w:cstheme="minorHAnsi"/>
                <w:i/>
                <w:lang w:val="en-US"/>
              </w:rPr>
              <w:t>rganic farming</w:t>
            </w:r>
            <w:r w:rsidRPr="00160739">
              <w:rPr>
                <w:rFonts w:asciiTheme="minorHAnsi" w:hAnsiTheme="minorHAnsi" w:cstheme="minorHAnsi"/>
                <w:lang w:val="en-US"/>
              </w:rPr>
              <w:t>):</w:t>
            </w:r>
          </w:p>
          <w:p w14:paraId="0C136F21" w14:textId="77777777" w:rsidR="00E73CA1" w:rsidRPr="00160739" w:rsidRDefault="00B11378"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Indication of batch:</w:t>
            </w:r>
          </w:p>
          <w:p w14:paraId="609AF1F2"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Ingredients:</w:t>
            </w:r>
          </w:p>
          <w:p w14:paraId="3340AA28"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Producer name:</w:t>
            </w:r>
          </w:p>
          <w:p w14:paraId="52CC80D2"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Production date:</w:t>
            </w:r>
          </w:p>
          <w:p w14:paraId="0A76CC4A"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Packaging date:</w:t>
            </w:r>
          </w:p>
          <w:p w14:paraId="0A87D7C0"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Expiry date:</w:t>
            </w:r>
          </w:p>
          <w:p w14:paraId="186CA251"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Net Weigh</w:t>
            </w:r>
            <w:r w:rsidR="00CF25D6" w:rsidRPr="00160739">
              <w:rPr>
                <w:rFonts w:asciiTheme="minorHAnsi" w:hAnsiTheme="minorHAnsi" w:cstheme="minorHAnsi"/>
                <w:lang w:val="en-US"/>
              </w:rPr>
              <w:t>t</w:t>
            </w:r>
            <w:r w:rsidRPr="00160739">
              <w:rPr>
                <w:rFonts w:asciiTheme="minorHAnsi" w:hAnsiTheme="minorHAnsi" w:cstheme="minorHAnsi"/>
                <w:lang w:val="en-US"/>
              </w:rPr>
              <w:t xml:space="preserve"> (Kg.):</w:t>
            </w:r>
          </w:p>
          <w:p w14:paraId="1A9BAE6E"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Gross weigh</w:t>
            </w:r>
            <w:r w:rsidR="00CF25D6" w:rsidRPr="00160739">
              <w:rPr>
                <w:rFonts w:asciiTheme="minorHAnsi" w:hAnsiTheme="minorHAnsi" w:cstheme="minorHAnsi"/>
                <w:lang w:val="en-US"/>
              </w:rPr>
              <w:t>t</w:t>
            </w:r>
            <w:r w:rsidRPr="00160739">
              <w:rPr>
                <w:rFonts w:asciiTheme="minorHAnsi" w:hAnsiTheme="minorHAnsi" w:cstheme="minorHAnsi"/>
                <w:lang w:val="en-US"/>
              </w:rPr>
              <w:t xml:space="preserve"> (Kg.):</w:t>
            </w:r>
          </w:p>
          <w:p w14:paraId="617F83DB" w14:textId="77777777" w:rsidR="00E73CA1" w:rsidRPr="00160739"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160739">
              <w:rPr>
                <w:rFonts w:asciiTheme="minorHAnsi" w:hAnsiTheme="minorHAnsi" w:cstheme="minorHAnsi"/>
                <w:lang w:val="en-US"/>
              </w:rPr>
              <w:t>Storage conditions:</w:t>
            </w:r>
          </w:p>
          <w:p w14:paraId="73F256DA" w14:textId="77777777" w:rsidR="00E73CA1" w:rsidRPr="00160739" w:rsidRDefault="00F6263E" w:rsidP="00583DB6">
            <w:pPr>
              <w:spacing w:before="120"/>
              <w:ind w:left="318" w:hanging="318"/>
              <w:rPr>
                <w:rFonts w:asciiTheme="minorHAnsi" w:hAnsiTheme="minorHAnsi" w:cstheme="minorHAnsi"/>
                <w:lang w:val="en-US"/>
              </w:rPr>
            </w:pPr>
            <w:r w:rsidRPr="00160739">
              <w:rPr>
                <w:rFonts w:asciiTheme="minorHAnsi" w:hAnsiTheme="minorHAnsi" w:cstheme="minorHAnsi"/>
                <w:lang w:val="en-US"/>
              </w:rPr>
              <w:tab/>
            </w:r>
            <w:r w:rsidR="00C2305A" w:rsidRPr="00160739">
              <w:rPr>
                <w:rFonts w:asciiTheme="minorHAnsi" w:hAnsiTheme="minorHAnsi" w:cstheme="minorHAnsi"/>
                <w:lang w:val="en-US"/>
              </w:rPr>
              <w:t>O</w:t>
            </w:r>
            <w:r w:rsidR="00E73CA1" w:rsidRPr="00160739">
              <w:rPr>
                <w:rFonts w:asciiTheme="minorHAnsi" w:hAnsiTheme="minorHAnsi" w:cstheme="minorHAnsi"/>
                <w:lang w:val="en-US"/>
              </w:rPr>
              <w:t>n customer requ</w:t>
            </w:r>
            <w:r w:rsidR="00C2305A" w:rsidRPr="00160739">
              <w:rPr>
                <w:rFonts w:asciiTheme="minorHAnsi" w:hAnsiTheme="minorHAnsi" w:cstheme="minorHAnsi"/>
                <w:lang w:val="en-US"/>
              </w:rPr>
              <w:t>est and approval by Agrumi-Gel S</w:t>
            </w:r>
            <w:r w:rsidR="00E73CA1" w:rsidRPr="00160739">
              <w:rPr>
                <w:rFonts w:asciiTheme="minorHAnsi" w:hAnsiTheme="minorHAnsi" w:cstheme="minorHAnsi"/>
                <w:lang w:val="en-US"/>
              </w:rPr>
              <w:t xml:space="preserve">.r.l. the label </w:t>
            </w:r>
            <w:r w:rsidR="00482084" w:rsidRPr="00160739">
              <w:rPr>
                <w:rFonts w:asciiTheme="minorHAnsi" w:hAnsiTheme="minorHAnsi" w:cstheme="minorHAnsi"/>
                <w:lang w:val="en-US"/>
              </w:rPr>
              <w:t>may bear</w:t>
            </w:r>
            <w:r w:rsidR="00E73CA1" w:rsidRPr="00160739">
              <w:rPr>
                <w:rFonts w:asciiTheme="minorHAnsi" w:hAnsiTheme="minorHAnsi" w:cstheme="minorHAnsi"/>
                <w:lang w:val="en-US"/>
              </w:rPr>
              <w:t xml:space="preserve"> more information.</w:t>
            </w:r>
          </w:p>
          <w:p w14:paraId="32FAD16C" w14:textId="77777777" w:rsidR="00163F15" w:rsidRPr="00160739" w:rsidRDefault="00E73CA1" w:rsidP="00583DB6">
            <w:pPr>
              <w:spacing w:before="120"/>
              <w:jc w:val="center"/>
              <w:rPr>
                <w:rFonts w:asciiTheme="minorHAnsi" w:hAnsiTheme="minorHAnsi" w:cstheme="minorHAnsi"/>
                <w:b/>
                <w:lang w:val="en-US"/>
              </w:rPr>
            </w:pPr>
            <w:r w:rsidRPr="00160739">
              <w:rPr>
                <w:rFonts w:asciiTheme="minorHAnsi" w:hAnsiTheme="minorHAnsi" w:cstheme="minorHAnsi"/>
                <w:b/>
                <w:lang w:val="en-US"/>
              </w:rPr>
              <w:t>General Notes</w:t>
            </w:r>
          </w:p>
          <w:p w14:paraId="5B40E92F" w14:textId="77777777" w:rsidR="00E73CA1"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E73CA1" w:rsidRPr="00160739">
              <w:rPr>
                <w:rFonts w:asciiTheme="minorHAnsi" w:hAnsiTheme="minorHAnsi" w:cstheme="minorHAnsi"/>
                <w:i/>
                <w:lang w:val="en-US"/>
              </w:rPr>
              <w:t xml:space="preserve">The product in drums </w:t>
            </w:r>
            <w:r w:rsidR="00482084" w:rsidRPr="00160739">
              <w:rPr>
                <w:rFonts w:asciiTheme="minorHAnsi" w:hAnsiTheme="minorHAnsi" w:cstheme="minorHAnsi"/>
                <w:i/>
                <w:lang w:val="en-US"/>
              </w:rPr>
              <w:t>may</w:t>
            </w:r>
            <w:r w:rsidR="00E73CA1" w:rsidRPr="00160739">
              <w:rPr>
                <w:rFonts w:asciiTheme="minorHAnsi" w:hAnsiTheme="minorHAnsi" w:cstheme="minorHAnsi"/>
                <w:i/>
                <w:lang w:val="en-US"/>
              </w:rPr>
              <w:t xml:space="preserve"> also be supplied without pallets. The </w:t>
            </w:r>
            <w:r w:rsidR="00482084" w:rsidRPr="00160739">
              <w:rPr>
                <w:rFonts w:asciiTheme="minorHAnsi" w:hAnsiTheme="minorHAnsi" w:cstheme="minorHAnsi"/>
                <w:i/>
                <w:lang w:val="en-US"/>
              </w:rPr>
              <w:t>final</w:t>
            </w:r>
            <w:r w:rsidR="00E73CA1" w:rsidRPr="00160739">
              <w:rPr>
                <w:rFonts w:asciiTheme="minorHAnsi" w:hAnsiTheme="minorHAnsi" w:cstheme="minorHAnsi"/>
                <w:i/>
                <w:lang w:val="en-US"/>
              </w:rPr>
              <w:t xml:space="preserve"> products supplied on pallets are secured </w:t>
            </w:r>
            <w:r w:rsidR="009A54EC" w:rsidRPr="00160739">
              <w:rPr>
                <w:rFonts w:asciiTheme="minorHAnsi" w:hAnsiTheme="minorHAnsi" w:cstheme="minorHAnsi"/>
                <w:i/>
                <w:lang w:val="en-US"/>
              </w:rPr>
              <w:t>by</w:t>
            </w:r>
            <w:r w:rsidR="00E73CA1" w:rsidRPr="00160739">
              <w:rPr>
                <w:rFonts w:asciiTheme="minorHAnsi" w:hAnsiTheme="minorHAnsi" w:cstheme="minorHAnsi"/>
                <w:i/>
                <w:lang w:val="en-US"/>
              </w:rPr>
              <w:t xml:space="preserve"> strapp</w:t>
            </w:r>
            <w:r w:rsidR="00454F59" w:rsidRPr="00160739">
              <w:rPr>
                <w:rFonts w:asciiTheme="minorHAnsi" w:hAnsiTheme="minorHAnsi" w:cstheme="minorHAnsi"/>
                <w:i/>
                <w:lang w:val="en-US"/>
              </w:rPr>
              <w:t>ing and wrapping</w:t>
            </w:r>
            <w:r w:rsidR="00482084" w:rsidRPr="00160739">
              <w:rPr>
                <w:rFonts w:asciiTheme="minorHAnsi" w:hAnsiTheme="minorHAnsi" w:cstheme="minorHAnsi"/>
                <w:i/>
                <w:lang w:val="en-US"/>
              </w:rPr>
              <w:t xml:space="preserve"> material</w:t>
            </w:r>
            <w:r w:rsidR="00E73CA1" w:rsidRPr="00160739">
              <w:rPr>
                <w:rFonts w:asciiTheme="minorHAnsi" w:hAnsiTheme="minorHAnsi" w:cstheme="minorHAnsi"/>
                <w:i/>
                <w:lang w:val="en-US"/>
              </w:rPr>
              <w:t xml:space="preserve">. The pallets are in good conditions, they are free from splinters and free of obvious signs of moisture and molds. </w:t>
            </w:r>
            <w:r w:rsidR="00482084" w:rsidRPr="00160739">
              <w:rPr>
                <w:rFonts w:asciiTheme="minorHAnsi" w:hAnsiTheme="minorHAnsi" w:cstheme="minorHAnsi"/>
                <w:i/>
                <w:lang w:val="en-US"/>
              </w:rPr>
              <w:t xml:space="preserve">They are free of </w:t>
            </w:r>
            <w:r w:rsidR="00E73CA1" w:rsidRPr="00160739">
              <w:rPr>
                <w:rFonts w:asciiTheme="minorHAnsi" w:hAnsiTheme="minorHAnsi" w:cstheme="minorHAnsi"/>
                <w:i/>
                <w:lang w:val="en-US"/>
              </w:rPr>
              <w:t xml:space="preserve">protruding </w:t>
            </w:r>
            <w:r w:rsidR="00482084" w:rsidRPr="00160739">
              <w:rPr>
                <w:rFonts w:asciiTheme="minorHAnsi" w:hAnsiTheme="minorHAnsi" w:cstheme="minorHAnsi"/>
                <w:i/>
                <w:lang w:val="en-US"/>
              </w:rPr>
              <w:t xml:space="preserve">or easily removable </w:t>
            </w:r>
            <w:r w:rsidR="00E73CA1" w:rsidRPr="00160739">
              <w:rPr>
                <w:rFonts w:asciiTheme="minorHAnsi" w:hAnsiTheme="minorHAnsi" w:cstheme="minorHAnsi"/>
                <w:i/>
                <w:lang w:val="en-US"/>
              </w:rPr>
              <w:t xml:space="preserve">nails. </w:t>
            </w:r>
          </w:p>
          <w:p w14:paraId="643E9ED1" w14:textId="77777777" w:rsidR="00E73CA1"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E73CA1" w:rsidRPr="00160739">
              <w:rPr>
                <w:rFonts w:asciiTheme="minorHAnsi" w:hAnsiTheme="minorHAnsi" w:cstheme="minorHAnsi"/>
                <w:i/>
                <w:lang w:val="en-US"/>
              </w:rPr>
              <w:t xml:space="preserve">To ensure the maximum safety during all phases of transportation and handling, all packaging </w:t>
            </w:r>
            <w:proofErr w:type="gramStart"/>
            <w:r w:rsidR="00E73CA1" w:rsidRPr="00160739">
              <w:rPr>
                <w:rFonts w:asciiTheme="minorHAnsi" w:hAnsiTheme="minorHAnsi" w:cstheme="minorHAnsi"/>
                <w:i/>
                <w:lang w:val="en-US"/>
              </w:rPr>
              <w:t>are</w:t>
            </w:r>
            <w:proofErr w:type="gramEnd"/>
            <w:r w:rsidR="00E73CA1" w:rsidRPr="00160739">
              <w:rPr>
                <w:rFonts w:asciiTheme="minorHAnsi" w:hAnsiTheme="minorHAnsi" w:cstheme="minorHAnsi"/>
                <w:i/>
                <w:lang w:val="en-US"/>
              </w:rPr>
              <w:t xml:space="preserve"> suitable for food and specifically designed for its intended use. </w:t>
            </w:r>
          </w:p>
          <w:p w14:paraId="515FA399" w14:textId="77777777" w:rsidR="00E73CA1" w:rsidRPr="00160739" w:rsidRDefault="00F6263E" w:rsidP="00F6263E">
            <w:pPr>
              <w:spacing w:before="120"/>
              <w:ind w:left="318" w:hanging="284"/>
              <w:rPr>
                <w:rFonts w:asciiTheme="minorHAnsi" w:hAnsiTheme="minorHAnsi" w:cstheme="minorHAnsi"/>
                <w:i/>
                <w:lang w:val="en-US"/>
              </w:rPr>
            </w:pPr>
            <w:r w:rsidRPr="00160739">
              <w:rPr>
                <w:rFonts w:asciiTheme="minorHAnsi" w:hAnsiTheme="minorHAnsi" w:cstheme="minorHAnsi"/>
                <w:i/>
                <w:lang w:val="en-US"/>
              </w:rPr>
              <w:tab/>
            </w:r>
            <w:r w:rsidR="00E73CA1" w:rsidRPr="00160739">
              <w:rPr>
                <w:rFonts w:asciiTheme="minorHAnsi" w:hAnsiTheme="minorHAnsi" w:cstheme="minorHAnsi"/>
                <w:i/>
                <w:lang w:val="en-US"/>
              </w:rPr>
              <w:t xml:space="preserve">For each type </w:t>
            </w:r>
            <w:r w:rsidR="00CA304A" w:rsidRPr="00160739">
              <w:rPr>
                <w:rFonts w:asciiTheme="minorHAnsi" w:hAnsiTheme="minorHAnsi" w:cstheme="minorHAnsi"/>
                <w:i/>
                <w:lang w:val="en-US"/>
              </w:rPr>
              <w:t>of</w:t>
            </w:r>
            <w:r w:rsidR="00E73CA1" w:rsidRPr="00160739">
              <w:rPr>
                <w:rFonts w:asciiTheme="minorHAnsi" w:hAnsiTheme="minorHAnsi" w:cstheme="minorHAnsi"/>
                <w:i/>
                <w:lang w:val="en-US"/>
              </w:rPr>
              <w:t xml:space="preserve"> packaging </w:t>
            </w:r>
            <w:r w:rsidR="009A54EC" w:rsidRPr="00160739">
              <w:rPr>
                <w:rFonts w:asciiTheme="minorHAnsi" w:hAnsiTheme="minorHAnsi" w:cstheme="minorHAnsi"/>
                <w:i/>
                <w:lang w:val="en-US"/>
              </w:rPr>
              <w:t xml:space="preserve">a system </w:t>
            </w:r>
            <w:r w:rsidR="00E73CA1" w:rsidRPr="00160739">
              <w:rPr>
                <w:rFonts w:asciiTheme="minorHAnsi" w:hAnsiTheme="minorHAnsi" w:cstheme="minorHAnsi"/>
                <w:i/>
                <w:lang w:val="en-US"/>
              </w:rPr>
              <w:t xml:space="preserve">is provided to ensure that the product cannot be tampered without </w:t>
            </w:r>
            <w:proofErr w:type="gramStart"/>
            <w:r w:rsidR="00E73CA1" w:rsidRPr="00160739">
              <w:rPr>
                <w:rFonts w:asciiTheme="minorHAnsi" w:hAnsiTheme="minorHAnsi" w:cstheme="minorHAnsi"/>
                <w:i/>
                <w:lang w:val="en-US"/>
              </w:rPr>
              <w:t>a clear evidence of tampering</w:t>
            </w:r>
            <w:proofErr w:type="gramEnd"/>
            <w:r w:rsidR="00E73CA1" w:rsidRPr="00160739">
              <w:rPr>
                <w:rFonts w:asciiTheme="minorHAnsi" w:hAnsiTheme="minorHAnsi" w:cstheme="minorHAnsi"/>
                <w:i/>
                <w:lang w:val="en-US"/>
              </w:rPr>
              <w:t xml:space="preserve">. </w:t>
            </w:r>
          </w:p>
          <w:p w14:paraId="5D13FF18" w14:textId="77777777" w:rsidR="00E73CA1"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E73CA1" w:rsidRPr="00160739">
              <w:rPr>
                <w:rFonts w:asciiTheme="minorHAnsi" w:hAnsiTheme="minorHAnsi" w:cstheme="minorHAnsi"/>
                <w:i/>
                <w:lang w:val="en-US"/>
              </w:rPr>
              <w:t xml:space="preserve">For each type of package </w:t>
            </w:r>
            <w:r w:rsidR="009A54EC" w:rsidRPr="00160739">
              <w:rPr>
                <w:rFonts w:asciiTheme="minorHAnsi" w:hAnsiTheme="minorHAnsi" w:cstheme="minorHAnsi"/>
                <w:i/>
                <w:lang w:val="en-US"/>
              </w:rPr>
              <w:t xml:space="preserve">on request, there </w:t>
            </w:r>
            <w:r w:rsidR="00E73CA1" w:rsidRPr="00160739">
              <w:rPr>
                <w:rFonts w:asciiTheme="minorHAnsi" w:hAnsiTheme="minorHAnsi" w:cstheme="minorHAnsi"/>
                <w:i/>
                <w:lang w:val="en-US"/>
              </w:rPr>
              <w:t>is provided, the data sheet of the supplier.</w:t>
            </w:r>
          </w:p>
          <w:p w14:paraId="632E25BE" w14:textId="77777777" w:rsidR="00E73CA1"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9A54EC" w:rsidRPr="00160739">
              <w:rPr>
                <w:rFonts w:asciiTheme="minorHAnsi" w:hAnsiTheme="minorHAnsi" w:cstheme="minorHAnsi"/>
                <w:i/>
                <w:lang w:val="en-US"/>
              </w:rPr>
              <w:t>A</w:t>
            </w:r>
            <w:r w:rsidR="00E73CA1" w:rsidRPr="00160739">
              <w:rPr>
                <w:rFonts w:asciiTheme="minorHAnsi" w:hAnsiTheme="minorHAnsi" w:cstheme="minorHAnsi"/>
                <w:i/>
                <w:lang w:val="en-US"/>
              </w:rPr>
              <w:t xml:space="preserve">ll packages </w:t>
            </w:r>
            <w:r w:rsidR="009A54EC" w:rsidRPr="00160739">
              <w:rPr>
                <w:rFonts w:asciiTheme="minorHAnsi" w:hAnsiTheme="minorHAnsi" w:cstheme="minorHAnsi"/>
                <w:i/>
                <w:lang w:val="en-US"/>
              </w:rPr>
              <w:t>have passed</w:t>
            </w:r>
            <w:r w:rsidR="00E73CA1" w:rsidRPr="00160739">
              <w:rPr>
                <w:rFonts w:asciiTheme="minorHAnsi" w:hAnsiTheme="minorHAnsi" w:cstheme="minorHAnsi"/>
                <w:i/>
                <w:lang w:val="en-US"/>
              </w:rPr>
              <w:t xml:space="preserve"> a careful analysis of risks within the HACCP plan. </w:t>
            </w:r>
          </w:p>
          <w:p w14:paraId="7C6AC4AF" w14:textId="77777777" w:rsidR="00E73CA1"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E73CA1" w:rsidRPr="00160739">
              <w:rPr>
                <w:rFonts w:asciiTheme="minorHAnsi" w:hAnsiTheme="minorHAnsi" w:cstheme="minorHAnsi"/>
                <w:i/>
                <w:lang w:val="en-US"/>
              </w:rPr>
              <w:t xml:space="preserve">All packages </w:t>
            </w:r>
            <w:r w:rsidR="009A54EC" w:rsidRPr="00160739">
              <w:rPr>
                <w:rFonts w:asciiTheme="minorHAnsi" w:hAnsiTheme="minorHAnsi" w:cstheme="minorHAnsi"/>
                <w:i/>
                <w:lang w:val="en-US"/>
              </w:rPr>
              <w:t>are</w:t>
            </w:r>
            <w:r w:rsidR="00E73CA1" w:rsidRPr="00160739">
              <w:rPr>
                <w:rFonts w:asciiTheme="minorHAnsi" w:hAnsiTheme="minorHAnsi" w:cstheme="minorHAnsi"/>
                <w:i/>
                <w:lang w:val="en-US"/>
              </w:rPr>
              <w:t xml:space="preserve"> stored in order to minimize the risk of contamination and spoilage.</w:t>
            </w:r>
          </w:p>
          <w:p w14:paraId="27086589" w14:textId="542A470F" w:rsidR="00583DB6" w:rsidRPr="00160739" w:rsidRDefault="00583DB6" w:rsidP="00F6263E">
            <w:pPr>
              <w:spacing w:before="120"/>
              <w:ind w:left="318" w:hanging="318"/>
              <w:rPr>
                <w:rFonts w:asciiTheme="minorHAnsi" w:hAnsiTheme="minorHAnsi" w:cstheme="minorHAnsi"/>
                <w:i/>
                <w:lang w:val="en-US"/>
              </w:rPr>
            </w:pPr>
          </w:p>
          <w:p w14:paraId="74F4F1EC" w14:textId="77777777" w:rsidR="00D06500" w:rsidRPr="00160739" w:rsidRDefault="00D06500" w:rsidP="00F6263E">
            <w:pPr>
              <w:spacing w:before="120"/>
              <w:ind w:left="318" w:hanging="318"/>
              <w:rPr>
                <w:rFonts w:asciiTheme="minorHAnsi" w:hAnsiTheme="minorHAnsi" w:cstheme="minorHAnsi"/>
                <w:i/>
                <w:lang w:val="en-US"/>
              </w:rPr>
            </w:pPr>
          </w:p>
          <w:p w14:paraId="082C0B45" w14:textId="77777777" w:rsidR="00163F15" w:rsidRPr="00160739" w:rsidRDefault="003D4AE8" w:rsidP="00583DB6">
            <w:pPr>
              <w:spacing w:before="120"/>
              <w:jc w:val="center"/>
              <w:rPr>
                <w:rFonts w:asciiTheme="minorHAnsi" w:hAnsiTheme="minorHAnsi" w:cstheme="minorHAnsi"/>
                <w:i/>
                <w:lang w:val="en-US"/>
              </w:rPr>
            </w:pPr>
            <w:r w:rsidRPr="00160739">
              <w:rPr>
                <w:rFonts w:asciiTheme="minorHAnsi" w:hAnsiTheme="minorHAnsi" w:cstheme="minorHAnsi"/>
                <w:b/>
                <w:i/>
                <w:lang w:val="en-US"/>
              </w:rPr>
              <w:t>Tankers</w:t>
            </w:r>
          </w:p>
          <w:p w14:paraId="1CB90905" w14:textId="77777777" w:rsidR="003D4AE8" w:rsidRPr="00160739" w:rsidRDefault="00F6263E" w:rsidP="00F6263E">
            <w:pPr>
              <w:spacing w:before="120"/>
              <w:ind w:left="318" w:hanging="318"/>
              <w:rPr>
                <w:rFonts w:asciiTheme="minorHAnsi" w:hAnsiTheme="minorHAnsi" w:cstheme="minorHAnsi"/>
                <w:lang w:val="en-US"/>
              </w:rPr>
            </w:pPr>
            <w:r w:rsidRPr="00160739">
              <w:rPr>
                <w:rFonts w:asciiTheme="minorHAnsi" w:hAnsiTheme="minorHAnsi" w:cstheme="minorHAnsi"/>
                <w:lang w:val="en-US"/>
              </w:rPr>
              <w:tab/>
            </w:r>
            <w:r w:rsidR="003D4AE8" w:rsidRPr="00160739">
              <w:rPr>
                <w:rFonts w:asciiTheme="minorHAnsi" w:hAnsiTheme="minorHAnsi" w:cstheme="minorHAnsi"/>
                <w:lang w:val="en-US"/>
              </w:rPr>
              <w:t xml:space="preserve">The product can also be supplied in tanker. For this type of </w:t>
            </w:r>
            <w:proofErr w:type="gramStart"/>
            <w:r w:rsidR="003D4AE8" w:rsidRPr="00160739">
              <w:rPr>
                <w:rFonts w:asciiTheme="minorHAnsi" w:hAnsiTheme="minorHAnsi" w:cstheme="minorHAnsi"/>
                <w:lang w:val="en-US"/>
              </w:rPr>
              <w:t>transport</w:t>
            </w:r>
            <w:proofErr w:type="gramEnd"/>
            <w:r w:rsidR="003D4AE8" w:rsidRPr="00160739">
              <w:rPr>
                <w:rFonts w:asciiTheme="minorHAnsi" w:hAnsiTheme="minorHAnsi" w:cstheme="minorHAnsi"/>
                <w:lang w:val="en-US"/>
              </w:rPr>
              <w:t xml:space="preserve"> </w:t>
            </w:r>
            <w:r w:rsidR="009A54EC" w:rsidRPr="00160739">
              <w:rPr>
                <w:rFonts w:asciiTheme="minorHAnsi" w:hAnsiTheme="minorHAnsi" w:cstheme="minorHAnsi"/>
                <w:lang w:val="en-US"/>
              </w:rPr>
              <w:t>the requirements are</w:t>
            </w:r>
            <w:r w:rsidR="003D4AE8" w:rsidRPr="00160739">
              <w:rPr>
                <w:rFonts w:asciiTheme="minorHAnsi" w:hAnsiTheme="minorHAnsi" w:cstheme="minorHAnsi"/>
                <w:lang w:val="en-US"/>
              </w:rPr>
              <w:t xml:space="preserve">, </w:t>
            </w:r>
            <w:r w:rsidR="00256883" w:rsidRPr="00160739">
              <w:rPr>
                <w:rFonts w:asciiTheme="minorHAnsi" w:hAnsiTheme="minorHAnsi" w:cstheme="minorHAnsi"/>
                <w:lang w:val="en-US"/>
              </w:rPr>
              <w:t>besides a purchase order</w:t>
            </w:r>
            <w:r w:rsidR="00C2305A" w:rsidRPr="00160739">
              <w:rPr>
                <w:rFonts w:asciiTheme="minorHAnsi" w:hAnsiTheme="minorHAnsi" w:cstheme="minorHAnsi"/>
                <w:lang w:val="en-US"/>
              </w:rPr>
              <w:t xml:space="preserve">, the respect of </w:t>
            </w:r>
            <w:r w:rsidR="003D4AE8" w:rsidRPr="00160739">
              <w:rPr>
                <w:rFonts w:asciiTheme="minorHAnsi" w:hAnsiTheme="minorHAnsi" w:cstheme="minorHAnsi"/>
                <w:lang w:val="en-US"/>
              </w:rPr>
              <w:t xml:space="preserve">following conditions: </w:t>
            </w:r>
          </w:p>
          <w:p w14:paraId="019BCC14" w14:textId="77777777" w:rsidR="00B061CA" w:rsidRPr="00160739" w:rsidRDefault="003D4AE8"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 xml:space="preserve">The vehicle must </w:t>
            </w:r>
            <w:r w:rsidR="00256883" w:rsidRPr="00160739">
              <w:rPr>
                <w:rFonts w:asciiTheme="minorHAnsi" w:hAnsiTheme="minorHAnsi" w:cstheme="minorHAnsi"/>
                <w:i/>
                <w:lang w:val="en-US"/>
              </w:rPr>
              <w:t xml:space="preserve">exclusively </w:t>
            </w:r>
            <w:r w:rsidRPr="00160739">
              <w:rPr>
                <w:rFonts w:asciiTheme="minorHAnsi" w:hAnsiTheme="minorHAnsi" w:cstheme="minorHAnsi"/>
                <w:i/>
                <w:lang w:val="en-US"/>
              </w:rPr>
              <w:t xml:space="preserve">be used for food transportation and must have a </w:t>
            </w:r>
            <w:r w:rsidR="00C83149" w:rsidRPr="00160739">
              <w:rPr>
                <w:rFonts w:asciiTheme="minorHAnsi" w:hAnsiTheme="minorHAnsi" w:cstheme="minorHAnsi"/>
                <w:i/>
                <w:lang w:val="en-US"/>
              </w:rPr>
              <w:t xml:space="preserve">clearly visible </w:t>
            </w:r>
            <w:r w:rsidR="00E8335F" w:rsidRPr="00160739">
              <w:rPr>
                <w:rFonts w:asciiTheme="minorHAnsi" w:hAnsiTheme="minorHAnsi" w:cstheme="minorHAnsi"/>
                <w:i/>
                <w:lang w:val="en-US"/>
              </w:rPr>
              <w:t>labeling</w:t>
            </w:r>
            <w:r w:rsidRPr="00160739">
              <w:rPr>
                <w:rFonts w:asciiTheme="minorHAnsi" w:hAnsiTheme="minorHAnsi" w:cstheme="minorHAnsi"/>
                <w:i/>
                <w:lang w:val="en-US"/>
              </w:rPr>
              <w:t xml:space="preserve"> </w:t>
            </w:r>
            <w:r w:rsidR="00256883" w:rsidRPr="00160739">
              <w:rPr>
                <w:rFonts w:asciiTheme="minorHAnsi" w:hAnsiTheme="minorHAnsi" w:cstheme="minorHAnsi"/>
                <w:i/>
                <w:lang w:val="en-US"/>
              </w:rPr>
              <w:lastRenderedPageBreak/>
              <w:t>indissolubly</w:t>
            </w:r>
            <w:r w:rsidRPr="00160739">
              <w:rPr>
                <w:rFonts w:asciiTheme="minorHAnsi" w:hAnsiTheme="minorHAnsi" w:cstheme="minorHAnsi"/>
                <w:i/>
                <w:lang w:val="en-US"/>
              </w:rPr>
              <w:t xml:space="preserve"> </w:t>
            </w:r>
            <w:r w:rsidR="00C83149" w:rsidRPr="00160739">
              <w:rPr>
                <w:rFonts w:asciiTheme="minorHAnsi" w:hAnsiTheme="minorHAnsi" w:cstheme="minorHAnsi"/>
                <w:i/>
                <w:lang w:val="en-US"/>
              </w:rPr>
              <w:t>fixed</w:t>
            </w:r>
            <w:r w:rsidRPr="00160739">
              <w:rPr>
                <w:rFonts w:asciiTheme="minorHAnsi" w:hAnsiTheme="minorHAnsi" w:cstheme="minorHAnsi"/>
                <w:i/>
                <w:lang w:val="en-US"/>
              </w:rPr>
              <w:t xml:space="preserve"> to specify it; the parts </w:t>
            </w:r>
            <w:r w:rsidR="00C83149" w:rsidRPr="00160739">
              <w:rPr>
                <w:rFonts w:asciiTheme="minorHAnsi" w:hAnsiTheme="minorHAnsi" w:cstheme="minorHAnsi"/>
                <w:i/>
                <w:lang w:val="en-US"/>
              </w:rPr>
              <w:t xml:space="preserve">which are </w:t>
            </w:r>
            <w:r w:rsidRPr="00160739">
              <w:rPr>
                <w:rFonts w:asciiTheme="minorHAnsi" w:hAnsiTheme="minorHAnsi" w:cstheme="minorHAnsi"/>
                <w:i/>
                <w:lang w:val="en-US"/>
              </w:rPr>
              <w:t xml:space="preserve">in contact with the product </w:t>
            </w:r>
            <w:r w:rsidR="00C83149" w:rsidRPr="00160739">
              <w:rPr>
                <w:rFonts w:asciiTheme="minorHAnsi" w:hAnsiTheme="minorHAnsi" w:cstheme="minorHAnsi"/>
                <w:i/>
                <w:lang w:val="en-US"/>
              </w:rPr>
              <w:t>may</w:t>
            </w:r>
            <w:r w:rsidRPr="00160739">
              <w:rPr>
                <w:rFonts w:asciiTheme="minorHAnsi" w:hAnsiTheme="minorHAnsi" w:cstheme="minorHAnsi"/>
                <w:i/>
                <w:lang w:val="en-US"/>
              </w:rPr>
              <w:t xml:space="preserve"> not have any negative effect </w:t>
            </w:r>
            <w:r w:rsidR="00B061CA" w:rsidRPr="00160739">
              <w:rPr>
                <w:rFonts w:asciiTheme="minorHAnsi" w:hAnsiTheme="minorHAnsi" w:cstheme="minorHAnsi"/>
                <w:i/>
                <w:lang w:val="en-US"/>
              </w:rPr>
              <w:t xml:space="preserve">on the product </w:t>
            </w:r>
            <w:r w:rsidRPr="00160739">
              <w:rPr>
                <w:rFonts w:asciiTheme="minorHAnsi" w:hAnsiTheme="minorHAnsi" w:cstheme="minorHAnsi"/>
                <w:i/>
                <w:lang w:val="en-US"/>
              </w:rPr>
              <w:t>(chemical, physical, sensorial or hygienic); the vehicle of transport and all the piping system</w:t>
            </w:r>
            <w:r w:rsidR="00C83149" w:rsidRPr="00160739">
              <w:rPr>
                <w:rFonts w:asciiTheme="minorHAnsi" w:hAnsiTheme="minorHAnsi" w:cstheme="minorHAnsi"/>
                <w:i/>
                <w:lang w:val="en-US"/>
              </w:rPr>
              <w:t>s</w:t>
            </w:r>
            <w:r w:rsidR="00256883" w:rsidRPr="00160739">
              <w:rPr>
                <w:rFonts w:asciiTheme="minorHAnsi" w:hAnsiTheme="minorHAnsi" w:cstheme="minorHAnsi"/>
                <w:i/>
                <w:lang w:val="en-US"/>
              </w:rPr>
              <w:t xml:space="preserve"> must be easy to clean</w:t>
            </w:r>
            <w:r w:rsidRPr="00160739">
              <w:rPr>
                <w:rFonts w:asciiTheme="minorHAnsi" w:hAnsiTheme="minorHAnsi" w:cstheme="minorHAnsi"/>
                <w:i/>
                <w:lang w:val="en-US"/>
              </w:rPr>
              <w:t xml:space="preserve"> and</w:t>
            </w:r>
            <w:r w:rsidR="00B061CA" w:rsidRPr="00160739">
              <w:rPr>
                <w:rFonts w:asciiTheme="minorHAnsi" w:hAnsiTheme="minorHAnsi" w:cstheme="minorHAnsi"/>
                <w:i/>
                <w:lang w:val="en-US"/>
              </w:rPr>
              <w:t xml:space="preserve"> disinfect,</w:t>
            </w:r>
            <w:r w:rsidRPr="00160739">
              <w:rPr>
                <w:rFonts w:asciiTheme="minorHAnsi" w:hAnsiTheme="minorHAnsi" w:cstheme="minorHAnsi"/>
                <w:i/>
                <w:lang w:val="en-US"/>
              </w:rPr>
              <w:t xml:space="preserve"> </w:t>
            </w:r>
            <w:r w:rsidR="005B623F" w:rsidRPr="00160739">
              <w:rPr>
                <w:rFonts w:asciiTheme="minorHAnsi" w:hAnsiTheme="minorHAnsi" w:cstheme="minorHAnsi"/>
                <w:i/>
                <w:lang w:val="en-US"/>
              </w:rPr>
              <w:t xml:space="preserve">and </w:t>
            </w:r>
            <w:r w:rsidR="00C268DB" w:rsidRPr="00160739">
              <w:rPr>
                <w:rFonts w:asciiTheme="minorHAnsi" w:hAnsiTheme="minorHAnsi" w:cstheme="minorHAnsi"/>
                <w:i/>
                <w:lang w:val="en-US"/>
              </w:rPr>
              <w:t>restored</w:t>
            </w:r>
            <w:r w:rsidR="005B623F" w:rsidRPr="00160739">
              <w:rPr>
                <w:rFonts w:asciiTheme="minorHAnsi" w:hAnsiTheme="minorHAnsi" w:cstheme="minorHAnsi"/>
                <w:i/>
                <w:lang w:val="en-US"/>
              </w:rPr>
              <w:t xml:space="preserve">; </w:t>
            </w:r>
          </w:p>
          <w:p w14:paraId="50F0C4C6" w14:textId="77777777" w:rsidR="00B061CA" w:rsidRPr="00160739" w:rsidRDefault="00B061CA"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T</w:t>
            </w:r>
            <w:r w:rsidR="003D4AE8" w:rsidRPr="00160739">
              <w:rPr>
                <w:rFonts w:asciiTheme="minorHAnsi" w:hAnsiTheme="minorHAnsi" w:cstheme="minorHAnsi"/>
                <w:i/>
                <w:lang w:val="en-US"/>
              </w:rPr>
              <w:t xml:space="preserve">he </w:t>
            </w:r>
            <w:r w:rsidR="00AD0C7E" w:rsidRPr="00160739">
              <w:rPr>
                <w:rFonts w:asciiTheme="minorHAnsi" w:hAnsiTheme="minorHAnsi" w:cstheme="minorHAnsi"/>
                <w:i/>
                <w:lang w:val="en-US"/>
              </w:rPr>
              <w:t xml:space="preserve">transported </w:t>
            </w:r>
            <w:r w:rsidR="003D4AE8" w:rsidRPr="00160739">
              <w:rPr>
                <w:rFonts w:asciiTheme="minorHAnsi" w:hAnsiTheme="minorHAnsi" w:cstheme="minorHAnsi"/>
                <w:i/>
                <w:lang w:val="en-US"/>
              </w:rPr>
              <w:t xml:space="preserve">products and </w:t>
            </w:r>
            <w:r w:rsidRPr="00160739">
              <w:rPr>
                <w:rFonts w:asciiTheme="minorHAnsi" w:hAnsiTheme="minorHAnsi" w:cstheme="minorHAnsi"/>
                <w:i/>
                <w:lang w:val="en-US"/>
              </w:rPr>
              <w:t>so the</w:t>
            </w:r>
            <w:r w:rsidR="003D4AE8" w:rsidRPr="00160739">
              <w:rPr>
                <w:rFonts w:asciiTheme="minorHAnsi" w:hAnsiTheme="minorHAnsi" w:cstheme="minorHAnsi"/>
                <w:i/>
                <w:lang w:val="en-US"/>
              </w:rPr>
              <w:t xml:space="preserve"> products </w:t>
            </w:r>
            <w:r w:rsidRPr="00160739">
              <w:rPr>
                <w:rFonts w:asciiTheme="minorHAnsi" w:hAnsiTheme="minorHAnsi" w:cstheme="minorHAnsi"/>
                <w:i/>
                <w:lang w:val="en-US"/>
              </w:rPr>
              <w:t>designated</w:t>
            </w:r>
            <w:r w:rsidR="003D4AE8" w:rsidRPr="00160739">
              <w:rPr>
                <w:rFonts w:asciiTheme="minorHAnsi" w:hAnsiTheme="minorHAnsi" w:cstheme="minorHAnsi"/>
                <w:i/>
                <w:lang w:val="en-US"/>
              </w:rPr>
              <w:t xml:space="preserve"> for cleaning and </w:t>
            </w:r>
            <w:r w:rsidR="00C268DB" w:rsidRPr="00160739">
              <w:rPr>
                <w:rFonts w:asciiTheme="minorHAnsi" w:hAnsiTheme="minorHAnsi" w:cstheme="minorHAnsi"/>
                <w:i/>
                <w:lang w:val="en-US"/>
              </w:rPr>
              <w:t>restoration</w:t>
            </w:r>
            <w:r w:rsidRPr="00160739">
              <w:rPr>
                <w:rFonts w:asciiTheme="minorHAnsi" w:hAnsiTheme="minorHAnsi" w:cstheme="minorHAnsi"/>
                <w:i/>
                <w:lang w:val="en-US"/>
              </w:rPr>
              <w:t xml:space="preserve"> of the vehicle</w:t>
            </w:r>
            <w:r w:rsidR="003D4AE8" w:rsidRPr="00160739">
              <w:rPr>
                <w:rFonts w:asciiTheme="minorHAnsi" w:hAnsiTheme="minorHAnsi" w:cstheme="minorHAnsi"/>
                <w:i/>
                <w:lang w:val="en-US"/>
              </w:rPr>
              <w:t xml:space="preserve"> must be </w:t>
            </w:r>
            <w:r w:rsidRPr="00160739">
              <w:rPr>
                <w:rFonts w:asciiTheme="minorHAnsi" w:hAnsiTheme="minorHAnsi" w:cstheme="minorHAnsi"/>
                <w:i/>
                <w:lang w:val="en-US"/>
              </w:rPr>
              <w:t xml:space="preserve">completely and easily unloaded from the </w:t>
            </w:r>
            <w:r w:rsidR="00C268DB" w:rsidRPr="00160739">
              <w:rPr>
                <w:rFonts w:asciiTheme="minorHAnsi" w:hAnsiTheme="minorHAnsi" w:cstheme="minorHAnsi"/>
                <w:i/>
                <w:lang w:val="en-US"/>
              </w:rPr>
              <w:t>outlet valve</w:t>
            </w:r>
            <w:r w:rsidRPr="00160739">
              <w:rPr>
                <w:rFonts w:asciiTheme="minorHAnsi" w:hAnsiTheme="minorHAnsi" w:cstheme="minorHAnsi"/>
                <w:i/>
                <w:lang w:val="en-US"/>
              </w:rPr>
              <w:t xml:space="preserve"> DN 65 – for low viscosity products; </w:t>
            </w:r>
            <w:r w:rsidR="003D4AE8" w:rsidRPr="00160739">
              <w:rPr>
                <w:rFonts w:asciiTheme="minorHAnsi" w:hAnsiTheme="minorHAnsi" w:cstheme="minorHAnsi"/>
                <w:i/>
                <w:lang w:val="en-US"/>
              </w:rPr>
              <w:t xml:space="preserve">and from </w:t>
            </w:r>
            <w:r w:rsidR="00C268DB" w:rsidRPr="00160739">
              <w:rPr>
                <w:rFonts w:asciiTheme="minorHAnsi" w:hAnsiTheme="minorHAnsi" w:cstheme="minorHAnsi"/>
                <w:i/>
                <w:lang w:val="en-US"/>
              </w:rPr>
              <w:t xml:space="preserve">outlet valve </w:t>
            </w:r>
            <w:r w:rsidRPr="00160739">
              <w:rPr>
                <w:rFonts w:asciiTheme="minorHAnsi" w:hAnsiTheme="minorHAnsi" w:cstheme="minorHAnsi"/>
                <w:i/>
                <w:lang w:val="en-US"/>
              </w:rPr>
              <w:t>DN 80 and DN 100</w:t>
            </w:r>
            <w:r w:rsidR="003D4AE8" w:rsidRPr="00160739">
              <w:rPr>
                <w:rFonts w:asciiTheme="minorHAnsi" w:hAnsiTheme="minorHAnsi" w:cstheme="minorHAnsi"/>
                <w:i/>
                <w:lang w:val="en-US"/>
              </w:rPr>
              <w:t xml:space="preserve"> for medium-high viscosity products; </w:t>
            </w:r>
          </w:p>
          <w:p w14:paraId="3FB9D1E6" w14:textId="77777777" w:rsidR="00B061CA" w:rsidRPr="00160739" w:rsidRDefault="00CE1B51"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T</w:t>
            </w:r>
            <w:r w:rsidR="00B061CA" w:rsidRPr="00160739">
              <w:rPr>
                <w:rFonts w:asciiTheme="minorHAnsi" w:hAnsiTheme="minorHAnsi" w:cstheme="minorHAnsi"/>
                <w:i/>
                <w:lang w:val="en-US"/>
              </w:rPr>
              <w:t>he tanker</w:t>
            </w:r>
            <w:r w:rsidR="003D4AE8" w:rsidRPr="00160739">
              <w:rPr>
                <w:rFonts w:asciiTheme="minorHAnsi" w:hAnsiTheme="minorHAnsi" w:cstheme="minorHAnsi"/>
                <w:i/>
                <w:lang w:val="en-US"/>
              </w:rPr>
              <w:t xml:space="preserve"> shall have a degree of insulation such as to limit the increase in temperature of t</w:t>
            </w:r>
            <w:r w:rsidRPr="00160739">
              <w:rPr>
                <w:rFonts w:asciiTheme="minorHAnsi" w:hAnsiTheme="minorHAnsi" w:cstheme="minorHAnsi"/>
                <w:i/>
                <w:lang w:val="en-US"/>
              </w:rPr>
              <w:t>he product inside the MAX 1° C/d</w:t>
            </w:r>
            <w:r w:rsidR="003D4AE8" w:rsidRPr="00160739">
              <w:rPr>
                <w:rFonts w:asciiTheme="minorHAnsi" w:hAnsiTheme="minorHAnsi" w:cstheme="minorHAnsi"/>
                <w:i/>
                <w:lang w:val="en-US"/>
              </w:rPr>
              <w:t>ay; the driver of the tanker must have the possibil</w:t>
            </w:r>
            <w:r w:rsidR="00B061CA" w:rsidRPr="00160739">
              <w:rPr>
                <w:rFonts w:asciiTheme="minorHAnsi" w:hAnsiTheme="minorHAnsi" w:cstheme="minorHAnsi"/>
                <w:i/>
                <w:lang w:val="en-US"/>
              </w:rPr>
              <w:t>ity to control the temperature;</w:t>
            </w:r>
          </w:p>
          <w:p w14:paraId="56B62E0F" w14:textId="77777777" w:rsidR="00B061CA" w:rsidRPr="00160739" w:rsidRDefault="00CE1B51"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T</w:t>
            </w:r>
            <w:r w:rsidR="003D4AE8" w:rsidRPr="00160739">
              <w:rPr>
                <w:rFonts w:asciiTheme="minorHAnsi" w:hAnsiTheme="minorHAnsi" w:cstheme="minorHAnsi"/>
                <w:i/>
                <w:lang w:val="en-US"/>
              </w:rPr>
              <w:t xml:space="preserve">he tanker must have </w:t>
            </w:r>
            <w:r w:rsidR="00B061CA" w:rsidRPr="00160739">
              <w:rPr>
                <w:rFonts w:asciiTheme="minorHAnsi" w:hAnsiTheme="minorHAnsi" w:cstheme="minorHAnsi"/>
                <w:i/>
                <w:lang w:val="en-US"/>
              </w:rPr>
              <w:t>openings which allo</w:t>
            </w:r>
            <w:r w:rsidRPr="00160739">
              <w:rPr>
                <w:rFonts w:asciiTheme="minorHAnsi" w:hAnsiTheme="minorHAnsi" w:cstheme="minorHAnsi"/>
                <w:i/>
                <w:lang w:val="en-US"/>
              </w:rPr>
              <w:t>w</w:t>
            </w:r>
            <w:r w:rsidR="00B061CA" w:rsidRPr="00160739">
              <w:rPr>
                <w:rFonts w:asciiTheme="minorHAnsi" w:hAnsiTheme="minorHAnsi" w:cstheme="minorHAnsi"/>
                <w:i/>
                <w:lang w:val="en-US"/>
              </w:rPr>
              <w:t xml:space="preserve"> an easy access for sampling;</w:t>
            </w:r>
          </w:p>
          <w:p w14:paraId="2611D68F" w14:textId="77777777" w:rsidR="00B061CA" w:rsidRPr="00160739" w:rsidRDefault="00B061CA"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 xml:space="preserve">The tanker must </w:t>
            </w:r>
            <w:r w:rsidR="003D4AE8" w:rsidRPr="00160739">
              <w:rPr>
                <w:rFonts w:asciiTheme="minorHAnsi" w:hAnsiTheme="minorHAnsi" w:cstheme="minorHAnsi"/>
                <w:i/>
                <w:lang w:val="en-US"/>
              </w:rPr>
              <w:t xml:space="preserve">be provided with relief valves equipped with a special filter to prevent intrusion of foreign bodies; </w:t>
            </w:r>
          </w:p>
          <w:p w14:paraId="1560EF03" w14:textId="77777777" w:rsidR="00B061CA" w:rsidRPr="00160739" w:rsidRDefault="00CE1B51"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T</w:t>
            </w:r>
            <w:r w:rsidR="003D4AE8" w:rsidRPr="00160739">
              <w:rPr>
                <w:rFonts w:asciiTheme="minorHAnsi" w:hAnsiTheme="minorHAnsi" w:cstheme="minorHAnsi"/>
                <w:i/>
                <w:lang w:val="en-US"/>
              </w:rPr>
              <w:t>he tanker must be equipped with ladders and safety railing</w:t>
            </w:r>
            <w:r w:rsidR="00B061CA" w:rsidRPr="00160739">
              <w:rPr>
                <w:rFonts w:asciiTheme="minorHAnsi" w:hAnsiTheme="minorHAnsi" w:cstheme="minorHAnsi"/>
                <w:i/>
                <w:lang w:val="en-US"/>
              </w:rPr>
              <w:t xml:space="preserve"> and</w:t>
            </w:r>
            <w:r w:rsidR="003D4AE8" w:rsidRPr="00160739">
              <w:rPr>
                <w:rFonts w:asciiTheme="minorHAnsi" w:hAnsiTheme="minorHAnsi" w:cstheme="minorHAnsi"/>
                <w:i/>
                <w:lang w:val="en-US"/>
              </w:rPr>
              <w:t xml:space="preserve"> in good condition; </w:t>
            </w:r>
            <w:r w:rsidR="00B061CA" w:rsidRPr="00160739">
              <w:rPr>
                <w:rFonts w:asciiTheme="minorHAnsi" w:hAnsiTheme="minorHAnsi" w:cstheme="minorHAnsi"/>
                <w:i/>
                <w:lang w:val="en-US"/>
              </w:rPr>
              <w:t xml:space="preserve">the </w:t>
            </w:r>
            <w:r w:rsidRPr="00160739">
              <w:rPr>
                <w:rFonts w:asciiTheme="minorHAnsi" w:hAnsiTheme="minorHAnsi" w:cstheme="minorHAnsi"/>
                <w:i/>
                <w:lang w:val="en-US"/>
              </w:rPr>
              <w:t xml:space="preserve">possibility to sterilize the </w:t>
            </w:r>
            <w:r w:rsidR="00B061CA" w:rsidRPr="00160739">
              <w:rPr>
                <w:rFonts w:asciiTheme="minorHAnsi" w:hAnsiTheme="minorHAnsi" w:cstheme="minorHAnsi"/>
                <w:i/>
                <w:lang w:val="en-US"/>
              </w:rPr>
              <w:t xml:space="preserve">gaskets must be </w:t>
            </w:r>
            <w:r w:rsidRPr="00160739">
              <w:rPr>
                <w:rFonts w:asciiTheme="minorHAnsi" w:hAnsiTheme="minorHAnsi" w:cstheme="minorHAnsi"/>
                <w:i/>
                <w:lang w:val="en-US"/>
              </w:rPr>
              <w:t>given</w:t>
            </w:r>
            <w:r w:rsidR="003D4AE8" w:rsidRPr="00160739">
              <w:rPr>
                <w:rFonts w:asciiTheme="minorHAnsi" w:hAnsiTheme="minorHAnsi" w:cstheme="minorHAnsi"/>
                <w:i/>
                <w:lang w:val="en-US"/>
              </w:rPr>
              <w:t xml:space="preserve">; </w:t>
            </w:r>
          </w:p>
          <w:p w14:paraId="42BE0F5F" w14:textId="77777777" w:rsidR="00087A3A" w:rsidRPr="00160739" w:rsidRDefault="00CE1B51"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D</w:t>
            </w:r>
            <w:r w:rsidR="003D4AE8" w:rsidRPr="00160739">
              <w:rPr>
                <w:rFonts w:asciiTheme="minorHAnsi" w:hAnsiTheme="minorHAnsi" w:cstheme="minorHAnsi"/>
                <w:i/>
                <w:lang w:val="en-US"/>
              </w:rPr>
              <w:t xml:space="preserve">uring the loading and unloading </w:t>
            </w:r>
            <w:r w:rsidR="00B061CA" w:rsidRPr="00160739">
              <w:rPr>
                <w:rFonts w:asciiTheme="minorHAnsi" w:hAnsiTheme="minorHAnsi" w:cstheme="minorHAnsi"/>
                <w:i/>
                <w:lang w:val="en-US"/>
              </w:rPr>
              <w:t>of the delivery an</w:t>
            </w:r>
            <w:r w:rsidR="003D4AE8" w:rsidRPr="00160739">
              <w:rPr>
                <w:rFonts w:asciiTheme="minorHAnsi" w:hAnsiTheme="minorHAnsi" w:cstheme="minorHAnsi"/>
                <w:i/>
                <w:lang w:val="en-US"/>
              </w:rPr>
              <w:t xml:space="preserve"> appropriate retina anti-insect </w:t>
            </w:r>
            <w:r w:rsidR="00B061CA" w:rsidRPr="00160739">
              <w:rPr>
                <w:rFonts w:asciiTheme="minorHAnsi" w:hAnsiTheme="minorHAnsi" w:cstheme="minorHAnsi"/>
                <w:i/>
                <w:lang w:val="en-US"/>
              </w:rPr>
              <w:t xml:space="preserve">must be applied </w:t>
            </w:r>
            <w:r w:rsidR="003D4AE8" w:rsidRPr="00160739">
              <w:rPr>
                <w:rFonts w:asciiTheme="minorHAnsi" w:hAnsiTheme="minorHAnsi" w:cstheme="minorHAnsi"/>
                <w:i/>
                <w:lang w:val="en-US"/>
              </w:rPr>
              <w:t xml:space="preserve">on the openings of the tanker to avoid any possible intrusion of foreign bodies; </w:t>
            </w:r>
          </w:p>
          <w:p w14:paraId="10607BB8" w14:textId="77777777" w:rsidR="00CE1B51" w:rsidRPr="00160739" w:rsidRDefault="00CE1B51" w:rsidP="00172D78">
            <w:pPr>
              <w:pStyle w:val="Paragrafoelenco"/>
              <w:numPr>
                <w:ilvl w:val="0"/>
                <w:numId w:val="29"/>
              </w:numPr>
              <w:spacing w:before="120"/>
              <w:rPr>
                <w:rFonts w:asciiTheme="minorHAnsi" w:hAnsiTheme="minorHAnsi" w:cstheme="minorHAnsi"/>
                <w:i/>
                <w:lang w:val="en-US"/>
              </w:rPr>
            </w:pPr>
            <w:r w:rsidRPr="00160739">
              <w:rPr>
                <w:rFonts w:asciiTheme="minorHAnsi" w:hAnsiTheme="minorHAnsi" w:cstheme="minorHAnsi"/>
                <w:i/>
                <w:lang w:val="en-US"/>
              </w:rPr>
              <w:t>T</w:t>
            </w:r>
            <w:r w:rsidR="003D4AE8" w:rsidRPr="00160739">
              <w:rPr>
                <w:rFonts w:asciiTheme="minorHAnsi" w:hAnsiTheme="minorHAnsi" w:cstheme="minorHAnsi"/>
                <w:i/>
                <w:lang w:val="en-US"/>
              </w:rPr>
              <w:t xml:space="preserve">he tanker must be </w:t>
            </w:r>
            <w:proofErr w:type="gramStart"/>
            <w:r w:rsidR="00B061CA" w:rsidRPr="00160739">
              <w:rPr>
                <w:rFonts w:asciiTheme="minorHAnsi" w:hAnsiTheme="minorHAnsi" w:cstheme="minorHAnsi"/>
                <w:i/>
                <w:lang w:val="en-US"/>
              </w:rPr>
              <w:t>conform</w:t>
            </w:r>
            <w:proofErr w:type="gramEnd"/>
            <w:r w:rsidR="00B061CA" w:rsidRPr="00160739">
              <w:rPr>
                <w:rFonts w:asciiTheme="minorHAnsi" w:hAnsiTheme="minorHAnsi" w:cstheme="minorHAnsi"/>
                <w:i/>
                <w:lang w:val="en-US"/>
              </w:rPr>
              <w:t xml:space="preserve"> to all legal norms and may not show signs of damage nor sign of poor maintenance.</w:t>
            </w:r>
            <w:r w:rsidR="003D4AE8" w:rsidRPr="00160739">
              <w:rPr>
                <w:rFonts w:asciiTheme="minorHAnsi" w:hAnsiTheme="minorHAnsi" w:cstheme="minorHAnsi"/>
                <w:i/>
                <w:lang w:val="en-US"/>
              </w:rPr>
              <w:t xml:space="preserve"> </w:t>
            </w:r>
          </w:p>
          <w:p w14:paraId="4D1E8E70" w14:textId="77777777" w:rsidR="00556D8D" w:rsidRPr="00160739" w:rsidRDefault="00F6263E" w:rsidP="00583DB6">
            <w:pPr>
              <w:spacing w:before="120"/>
              <w:ind w:left="318" w:hanging="318"/>
              <w:rPr>
                <w:rFonts w:asciiTheme="minorHAnsi" w:hAnsiTheme="minorHAnsi" w:cstheme="minorHAnsi"/>
                <w:lang w:val="en-US"/>
              </w:rPr>
            </w:pPr>
            <w:r w:rsidRPr="00160739">
              <w:rPr>
                <w:rFonts w:asciiTheme="minorHAnsi" w:hAnsiTheme="minorHAnsi" w:cstheme="minorHAnsi"/>
                <w:lang w:val="en-US"/>
              </w:rPr>
              <w:tab/>
            </w:r>
          </w:p>
          <w:p w14:paraId="284B3575" w14:textId="77777777" w:rsidR="00CE1B51" w:rsidRPr="00160739" w:rsidRDefault="00556D8D" w:rsidP="00583DB6">
            <w:pPr>
              <w:spacing w:before="120"/>
              <w:ind w:left="318" w:hanging="318"/>
              <w:rPr>
                <w:rFonts w:asciiTheme="minorHAnsi" w:hAnsiTheme="minorHAnsi" w:cstheme="minorHAnsi"/>
                <w:lang w:val="en-US"/>
              </w:rPr>
            </w:pPr>
            <w:r w:rsidRPr="00160739">
              <w:rPr>
                <w:rFonts w:asciiTheme="minorHAnsi" w:hAnsiTheme="minorHAnsi" w:cstheme="minorHAnsi"/>
                <w:lang w:val="en-US"/>
              </w:rPr>
              <w:tab/>
            </w:r>
            <w:r w:rsidR="00CE1B51" w:rsidRPr="00160739">
              <w:rPr>
                <w:rFonts w:asciiTheme="minorHAnsi" w:hAnsiTheme="minorHAnsi" w:cstheme="minorHAnsi"/>
                <w:lang w:val="en-US"/>
              </w:rPr>
              <w:t>For the collection of the delivery the driver must show up at the indicated place on site with an original cleaning/washing certificate. The</w:t>
            </w:r>
            <w:r w:rsidR="003D4AE8" w:rsidRPr="00160739">
              <w:rPr>
                <w:rFonts w:asciiTheme="minorHAnsi" w:hAnsiTheme="minorHAnsi" w:cstheme="minorHAnsi"/>
                <w:lang w:val="en-US"/>
              </w:rPr>
              <w:t xml:space="preserve"> washing certificate </w:t>
            </w:r>
            <w:r w:rsidR="00CE1B51" w:rsidRPr="00160739">
              <w:rPr>
                <w:rFonts w:asciiTheme="minorHAnsi" w:hAnsiTheme="minorHAnsi" w:cstheme="minorHAnsi"/>
                <w:lang w:val="en-US"/>
              </w:rPr>
              <w:t>may</w:t>
            </w:r>
            <w:r w:rsidR="003D4AE8" w:rsidRPr="00160739">
              <w:rPr>
                <w:rFonts w:asciiTheme="minorHAnsi" w:hAnsiTheme="minorHAnsi" w:cstheme="minorHAnsi"/>
                <w:lang w:val="en-US"/>
              </w:rPr>
              <w:t xml:space="preserve"> not be issued more than 48 hours </w:t>
            </w:r>
            <w:r w:rsidR="00CE1B51" w:rsidRPr="00160739">
              <w:rPr>
                <w:rFonts w:asciiTheme="minorHAnsi" w:hAnsiTheme="minorHAnsi" w:cstheme="minorHAnsi"/>
                <w:lang w:val="en-US"/>
              </w:rPr>
              <w:t xml:space="preserve">before </w:t>
            </w:r>
            <w:r w:rsidR="003D4AE8" w:rsidRPr="00160739">
              <w:rPr>
                <w:rFonts w:asciiTheme="minorHAnsi" w:hAnsiTheme="minorHAnsi" w:cstheme="minorHAnsi"/>
                <w:lang w:val="en-US"/>
              </w:rPr>
              <w:t xml:space="preserve">the loading. </w:t>
            </w:r>
          </w:p>
          <w:p w14:paraId="684E8A04" w14:textId="5A71BFDD" w:rsidR="00C268DB"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3D4AE8" w:rsidRPr="00160739">
              <w:rPr>
                <w:rFonts w:asciiTheme="minorHAnsi" w:hAnsiTheme="minorHAnsi" w:cstheme="minorHAnsi"/>
                <w:i/>
                <w:lang w:val="en-US"/>
              </w:rPr>
              <w:t xml:space="preserve">The certificate must include: the number of seals placed to the closing filler; indication of </w:t>
            </w:r>
            <w:r w:rsidR="00CE1B51" w:rsidRPr="00160739">
              <w:rPr>
                <w:rFonts w:asciiTheme="minorHAnsi" w:hAnsiTheme="minorHAnsi" w:cstheme="minorHAnsi"/>
                <w:i/>
                <w:lang w:val="en-US"/>
              </w:rPr>
              <w:t>the products of the 3 (three) previous loads</w:t>
            </w:r>
            <w:r w:rsidR="003D4AE8" w:rsidRPr="00160739">
              <w:rPr>
                <w:rFonts w:asciiTheme="minorHAnsi" w:hAnsiTheme="minorHAnsi" w:cstheme="minorHAnsi"/>
                <w:i/>
                <w:lang w:val="en-US"/>
              </w:rPr>
              <w:t>; the name of the carrier; date and time of beginning and end</w:t>
            </w:r>
            <w:r w:rsidR="00CE1B51" w:rsidRPr="00160739">
              <w:rPr>
                <w:rFonts w:asciiTheme="minorHAnsi" w:hAnsiTheme="minorHAnsi" w:cstheme="minorHAnsi"/>
                <w:i/>
                <w:lang w:val="en-US"/>
              </w:rPr>
              <w:t>ing of the cleaning process</w:t>
            </w:r>
            <w:r w:rsidR="003D4AE8" w:rsidRPr="00160739">
              <w:rPr>
                <w:rFonts w:asciiTheme="minorHAnsi" w:hAnsiTheme="minorHAnsi" w:cstheme="minorHAnsi"/>
                <w:i/>
                <w:lang w:val="en-US"/>
              </w:rPr>
              <w:t xml:space="preserve">; the type of cleaning and the products </w:t>
            </w:r>
            <w:r w:rsidR="00CE1B51" w:rsidRPr="00160739">
              <w:rPr>
                <w:rFonts w:asciiTheme="minorHAnsi" w:hAnsiTheme="minorHAnsi" w:cstheme="minorHAnsi"/>
                <w:i/>
                <w:lang w:val="en-US"/>
              </w:rPr>
              <w:t>which were applied</w:t>
            </w:r>
            <w:r w:rsidR="003D4AE8" w:rsidRPr="00160739">
              <w:rPr>
                <w:rFonts w:asciiTheme="minorHAnsi" w:hAnsiTheme="minorHAnsi" w:cstheme="minorHAnsi"/>
                <w:i/>
                <w:lang w:val="en-US"/>
              </w:rPr>
              <w:t xml:space="preserve">; details of </w:t>
            </w:r>
            <w:r w:rsidR="00CE1B51" w:rsidRPr="00160739">
              <w:rPr>
                <w:rFonts w:asciiTheme="minorHAnsi" w:hAnsiTheme="minorHAnsi" w:cstheme="minorHAnsi"/>
                <w:i/>
                <w:lang w:val="en-US"/>
              </w:rPr>
              <w:t xml:space="preserve">the </w:t>
            </w:r>
            <w:r w:rsidR="003D4AE8" w:rsidRPr="00160739">
              <w:rPr>
                <w:rFonts w:asciiTheme="minorHAnsi" w:hAnsiTheme="minorHAnsi" w:cstheme="minorHAnsi"/>
                <w:i/>
                <w:lang w:val="en-US"/>
              </w:rPr>
              <w:t>cleaned parts; stamp and signature of the washing station.</w:t>
            </w:r>
          </w:p>
          <w:p w14:paraId="2811A45B" w14:textId="77777777" w:rsidR="00C268DB"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3D4AE8" w:rsidRPr="00160739">
              <w:rPr>
                <w:rFonts w:asciiTheme="minorHAnsi" w:hAnsiTheme="minorHAnsi" w:cstheme="minorHAnsi"/>
                <w:i/>
                <w:lang w:val="en-US"/>
              </w:rPr>
              <w:t xml:space="preserve">All </w:t>
            </w:r>
            <w:r w:rsidR="00C268DB" w:rsidRPr="00160739">
              <w:rPr>
                <w:rFonts w:asciiTheme="minorHAnsi" w:hAnsiTheme="minorHAnsi" w:cstheme="minorHAnsi"/>
                <w:i/>
                <w:lang w:val="en-US"/>
              </w:rPr>
              <w:t xml:space="preserve">cleaning </w:t>
            </w:r>
            <w:r w:rsidR="003D4AE8" w:rsidRPr="00160739">
              <w:rPr>
                <w:rFonts w:asciiTheme="minorHAnsi" w:hAnsiTheme="minorHAnsi" w:cstheme="minorHAnsi"/>
                <w:i/>
                <w:lang w:val="en-US"/>
              </w:rPr>
              <w:t>agents and</w:t>
            </w:r>
            <w:r w:rsidR="00C268DB" w:rsidRPr="00160739">
              <w:rPr>
                <w:rFonts w:asciiTheme="minorHAnsi" w:hAnsiTheme="minorHAnsi" w:cstheme="minorHAnsi"/>
                <w:i/>
                <w:lang w:val="en-US"/>
              </w:rPr>
              <w:t xml:space="preserve"> also</w:t>
            </w:r>
            <w:r w:rsidR="003D4AE8" w:rsidRPr="00160739">
              <w:rPr>
                <w:rFonts w:asciiTheme="minorHAnsi" w:hAnsiTheme="minorHAnsi" w:cstheme="minorHAnsi"/>
                <w:i/>
                <w:lang w:val="en-US"/>
              </w:rPr>
              <w:t xml:space="preserve"> </w:t>
            </w:r>
            <w:r w:rsidR="00C268DB" w:rsidRPr="00160739">
              <w:rPr>
                <w:rFonts w:asciiTheme="minorHAnsi" w:hAnsiTheme="minorHAnsi" w:cstheme="minorHAnsi"/>
                <w:i/>
                <w:lang w:val="en-US"/>
              </w:rPr>
              <w:t xml:space="preserve">of </w:t>
            </w:r>
            <w:r w:rsidR="003D4AE8" w:rsidRPr="00160739">
              <w:rPr>
                <w:rFonts w:asciiTheme="minorHAnsi" w:hAnsiTheme="minorHAnsi" w:cstheme="minorHAnsi"/>
                <w:i/>
                <w:lang w:val="en-US"/>
              </w:rPr>
              <w:t>disinfection must be approved for food use and the water must be potable (Quality standard EEC 98/83 and updates).</w:t>
            </w:r>
          </w:p>
          <w:p w14:paraId="47DAF5EC" w14:textId="77777777" w:rsidR="00DD6E23" w:rsidRPr="00160739" w:rsidRDefault="00F6263E" w:rsidP="00F6263E">
            <w:pPr>
              <w:spacing w:before="120"/>
              <w:ind w:left="318" w:hanging="318"/>
              <w:rPr>
                <w:rFonts w:asciiTheme="minorHAnsi" w:hAnsiTheme="minorHAnsi" w:cstheme="minorHAnsi"/>
                <w:i/>
                <w:lang w:val="en-US"/>
              </w:rPr>
            </w:pPr>
            <w:r w:rsidRPr="00160739">
              <w:rPr>
                <w:rFonts w:asciiTheme="minorHAnsi" w:hAnsiTheme="minorHAnsi" w:cstheme="minorHAnsi"/>
                <w:i/>
                <w:lang w:val="en-US"/>
              </w:rPr>
              <w:tab/>
            </w:r>
            <w:r w:rsidR="003D4AE8" w:rsidRPr="00160739">
              <w:rPr>
                <w:rFonts w:asciiTheme="minorHAnsi" w:hAnsiTheme="minorHAnsi" w:cstheme="minorHAnsi"/>
                <w:i/>
                <w:lang w:val="en-US"/>
              </w:rPr>
              <w:t xml:space="preserve">Tankers </w:t>
            </w:r>
            <w:r w:rsidR="00DD6E23" w:rsidRPr="00160739">
              <w:rPr>
                <w:rFonts w:asciiTheme="minorHAnsi" w:hAnsiTheme="minorHAnsi" w:cstheme="minorHAnsi"/>
                <w:i/>
                <w:lang w:val="en-US"/>
              </w:rPr>
              <w:t xml:space="preserve">which have a </w:t>
            </w:r>
            <w:r w:rsidR="003D4AE8" w:rsidRPr="00160739">
              <w:rPr>
                <w:rFonts w:asciiTheme="minorHAnsi" w:hAnsiTheme="minorHAnsi" w:cstheme="minorHAnsi"/>
                <w:i/>
                <w:lang w:val="en-US"/>
              </w:rPr>
              <w:t>multi camera system</w:t>
            </w:r>
            <w:r w:rsidR="00DD6E23" w:rsidRPr="00160739">
              <w:rPr>
                <w:rFonts w:asciiTheme="minorHAnsi" w:hAnsiTheme="minorHAnsi" w:cstheme="minorHAnsi"/>
                <w:i/>
                <w:lang w:val="en-US"/>
              </w:rPr>
              <w:t xml:space="preserve"> with</w:t>
            </w:r>
            <w:r w:rsidR="003D4AE8" w:rsidRPr="00160739">
              <w:rPr>
                <w:rFonts w:asciiTheme="minorHAnsi" w:hAnsiTheme="minorHAnsi" w:cstheme="minorHAnsi"/>
                <w:i/>
                <w:lang w:val="en-US"/>
              </w:rPr>
              <w:t xml:space="preserve"> </w:t>
            </w:r>
            <w:r w:rsidR="00DD6E23" w:rsidRPr="00160739">
              <w:rPr>
                <w:rFonts w:asciiTheme="minorHAnsi" w:hAnsiTheme="minorHAnsi" w:cstheme="minorHAnsi"/>
                <w:i/>
                <w:lang w:val="en-US"/>
              </w:rPr>
              <w:t xml:space="preserve">connecting </w:t>
            </w:r>
            <w:r w:rsidR="003D4AE8" w:rsidRPr="00160739">
              <w:rPr>
                <w:rFonts w:asciiTheme="minorHAnsi" w:hAnsiTheme="minorHAnsi" w:cstheme="minorHAnsi"/>
                <w:i/>
                <w:lang w:val="en-US"/>
              </w:rPr>
              <w:t>valve must be cleaned and sterilized completely even</w:t>
            </w:r>
            <w:r w:rsidR="00DD6E23" w:rsidRPr="00160739">
              <w:rPr>
                <w:rFonts w:asciiTheme="minorHAnsi" w:hAnsiTheme="minorHAnsi" w:cstheme="minorHAnsi"/>
                <w:i/>
                <w:lang w:val="en-US"/>
              </w:rPr>
              <w:t xml:space="preserve"> though </w:t>
            </w:r>
            <w:r w:rsidR="003D4AE8" w:rsidRPr="00160739">
              <w:rPr>
                <w:rFonts w:asciiTheme="minorHAnsi" w:hAnsiTheme="minorHAnsi" w:cstheme="minorHAnsi"/>
                <w:i/>
                <w:lang w:val="en-US"/>
              </w:rPr>
              <w:t xml:space="preserve">they </w:t>
            </w:r>
            <w:r w:rsidR="00DD6E23" w:rsidRPr="00160739">
              <w:rPr>
                <w:rFonts w:asciiTheme="minorHAnsi" w:hAnsiTheme="minorHAnsi" w:cstheme="minorHAnsi"/>
                <w:i/>
                <w:lang w:val="en-US"/>
              </w:rPr>
              <w:t>were used partially</w:t>
            </w:r>
            <w:r w:rsidR="003D4AE8" w:rsidRPr="00160739">
              <w:rPr>
                <w:rFonts w:asciiTheme="minorHAnsi" w:hAnsiTheme="minorHAnsi" w:cstheme="minorHAnsi"/>
                <w:i/>
                <w:lang w:val="en-US"/>
              </w:rPr>
              <w:t xml:space="preserve">. The washing </w:t>
            </w:r>
            <w:r w:rsidR="00DD6E23" w:rsidRPr="00160739">
              <w:rPr>
                <w:rFonts w:asciiTheme="minorHAnsi" w:hAnsiTheme="minorHAnsi" w:cstheme="minorHAnsi"/>
                <w:i/>
                <w:lang w:val="en-US"/>
              </w:rPr>
              <w:t>process in</w:t>
            </w:r>
            <w:r w:rsidR="003D4AE8" w:rsidRPr="00160739">
              <w:rPr>
                <w:rFonts w:asciiTheme="minorHAnsi" w:hAnsiTheme="minorHAnsi" w:cstheme="minorHAnsi"/>
                <w:i/>
                <w:lang w:val="en-US"/>
              </w:rPr>
              <w:t xml:space="preserve"> sectors </w:t>
            </w:r>
            <w:r w:rsidR="00DD6E23" w:rsidRPr="00160739">
              <w:rPr>
                <w:rFonts w:asciiTheme="minorHAnsi" w:hAnsiTheme="minorHAnsi" w:cstheme="minorHAnsi"/>
                <w:i/>
                <w:lang w:val="en-US"/>
              </w:rPr>
              <w:t xml:space="preserve">may only be allowed </w:t>
            </w:r>
            <w:r w:rsidR="007C1229" w:rsidRPr="00160739">
              <w:rPr>
                <w:rFonts w:asciiTheme="minorHAnsi" w:hAnsiTheme="minorHAnsi" w:cstheme="minorHAnsi"/>
                <w:i/>
                <w:lang w:val="en-US"/>
              </w:rPr>
              <w:t xml:space="preserve">if </w:t>
            </w:r>
            <w:r w:rsidR="003D4AE8" w:rsidRPr="00160739">
              <w:rPr>
                <w:rFonts w:asciiTheme="minorHAnsi" w:hAnsiTheme="minorHAnsi" w:cstheme="minorHAnsi"/>
                <w:i/>
                <w:lang w:val="en-US"/>
              </w:rPr>
              <w:t xml:space="preserve">the </w:t>
            </w:r>
            <w:r w:rsidR="007C1229" w:rsidRPr="00160739">
              <w:rPr>
                <w:rFonts w:asciiTheme="minorHAnsi" w:hAnsiTheme="minorHAnsi" w:cstheme="minorHAnsi"/>
                <w:i/>
                <w:lang w:val="en-US"/>
              </w:rPr>
              <w:t xml:space="preserve">air </w:t>
            </w:r>
            <w:r w:rsidR="003D4AE8" w:rsidRPr="00160739">
              <w:rPr>
                <w:rFonts w:asciiTheme="minorHAnsi" w:hAnsiTheme="minorHAnsi" w:cstheme="minorHAnsi"/>
                <w:i/>
                <w:lang w:val="en-US"/>
              </w:rPr>
              <w:t>pipelines</w:t>
            </w:r>
            <w:r w:rsidR="007C1229" w:rsidRPr="00160739">
              <w:rPr>
                <w:rFonts w:asciiTheme="minorHAnsi" w:hAnsiTheme="minorHAnsi" w:cstheme="minorHAnsi"/>
                <w:i/>
                <w:lang w:val="en-US"/>
              </w:rPr>
              <w:t xml:space="preserve"> and connecting valves </w:t>
            </w:r>
            <w:r w:rsidR="003D4AE8" w:rsidRPr="00160739">
              <w:rPr>
                <w:rFonts w:asciiTheme="minorHAnsi" w:hAnsiTheme="minorHAnsi" w:cstheme="minorHAnsi"/>
                <w:i/>
                <w:lang w:val="en-US"/>
              </w:rPr>
              <w:t xml:space="preserve">are </w:t>
            </w:r>
            <w:r w:rsidR="00DD6E23" w:rsidRPr="00160739">
              <w:rPr>
                <w:rFonts w:asciiTheme="minorHAnsi" w:hAnsiTheme="minorHAnsi" w:cstheme="minorHAnsi"/>
                <w:i/>
                <w:lang w:val="en-US"/>
              </w:rPr>
              <w:t xml:space="preserve">completely </w:t>
            </w:r>
            <w:r w:rsidR="003D4AE8" w:rsidRPr="00160739">
              <w:rPr>
                <w:rFonts w:asciiTheme="minorHAnsi" w:hAnsiTheme="minorHAnsi" w:cstheme="minorHAnsi"/>
                <w:i/>
                <w:lang w:val="en-US"/>
              </w:rPr>
              <w:t>separate</w:t>
            </w:r>
            <w:r w:rsidR="00DD6E23" w:rsidRPr="00160739">
              <w:rPr>
                <w:rFonts w:asciiTheme="minorHAnsi" w:hAnsiTheme="minorHAnsi" w:cstheme="minorHAnsi"/>
                <w:i/>
                <w:lang w:val="en-US"/>
              </w:rPr>
              <w:t xml:space="preserve">. </w:t>
            </w:r>
          </w:p>
          <w:p w14:paraId="361947C9" w14:textId="77777777" w:rsidR="00573C7D" w:rsidRPr="00160739" w:rsidRDefault="00573C7D" w:rsidP="00172D78">
            <w:pPr>
              <w:spacing w:before="120"/>
              <w:rPr>
                <w:rFonts w:asciiTheme="minorHAnsi" w:hAnsiTheme="minorHAnsi" w:cstheme="minorHAnsi"/>
                <w:i/>
                <w:lang w:val="en-US"/>
              </w:rPr>
            </w:pPr>
          </w:p>
          <w:p w14:paraId="02E3B6D3" w14:textId="77777777" w:rsidR="00F95BB1" w:rsidRPr="00160739" w:rsidRDefault="00AC1C70" w:rsidP="00AC1C70">
            <w:pPr>
              <w:spacing w:before="120"/>
              <w:ind w:left="318" w:hanging="318"/>
              <w:rPr>
                <w:rFonts w:asciiTheme="minorHAnsi" w:hAnsiTheme="minorHAnsi" w:cstheme="minorHAnsi"/>
                <w:b/>
                <w:lang w:val="en-US"/>
              </w:rPr>
            </w:pPr>
            <w:r w:rsidRPr="00160739">
              <w:rPr>
                <w:rFonts w:asciiTheme="minorHAnsi" w:hAnsiTheme="minorHAnsi" w:cstheme="minorHAnsi"/>
                <w:b/>
                <w:i/>
                <w:lang w:val="en-US"/>
              </w:rPr>
              <w:t>5b</w:t>
            </w:r>
            <w:r w:rsidRPr="00160739">
              <w:rPr>
                <w:rFonts w:asciiTheme="minorHAnsi" w:hAnsiTheme="minorHAnsi" w:cstheme="minorHAnsi"/>
                <w:b/>
                <w:i/>
                <w:lang w:val="en-US"/>
              </w:rPr>
              <w:tab/>
            </w:r>
            <w:r w:rsidR="00DD6E23" w:rsidRPr="00160739">
              <w:rPr>
                <w:rFonts w:asciiTheme="minorHAnsi" w:hAnsiTheme="minorHAnsi" w:cstheme="minorHAnsi"/>
                <w:b/>
                <w:i/>
                <w:lang w:val="en-US"/>
              </w:rPr>
              <w:t>Unauthorized</w:t>
            </w:r>
            <w:r w:rsidR="00DD6E23" w:rsidRPr="00160739">
              <w:rPr>
                <w:rFonts w:asciiTheme="minorHAnsi" w:hAnsiTheme="minorHAnsi" w:cstheme="minorHAnsi"/>
                <w:b/>
                <w:lang w:val="en-US"/>
              </w:rPr>
              <w:t xml:space="preserve"> </w:t>
            </w:r>
            <w:r w:rsidR="003D4AE8" w:rsidRPr="00160739">
              <w:rPr>
                <w:rFonts w:asciiTheme="minorHAnsi" w:hAnsiTheme="minorHAnsi" w:cstheme="minorHAnsi"/>
                <w:b/>
                <w:lang w:val="en-US"/>
              </w:rPr>
              <w:t>p</w:t>
            </w:r>
            <w:r w:rsidR="00DD6E23" w:rsidRPr="00160739">
              <w:rPr>
                <w:rFonts w:asciiTheme="minorHAnsi" w:hAnsiTheme="minorHAnsi" w:cstheme="minorHAnsi"/>
                <w:b/>
                <w:lang w:val="en-US"/>
              </w:rPr>
              <w:t>revious cargoes</w:t>
            </w:r>
            <w:r w:rsidR="003D4AE8" w:rsidRPr="00160739">
              <w:rPr>
                <w:rFonts w:asciiTheme="minorHAnsi" w:hAnsiTheme="minorHAnsi" w:cstheme="minorHAnsi"/>
                <w:b/>
                <w:lang w:val="en-US"/>
              </w:rPr>
              <w:t>:</w:t>
            </w:r>
          </w:p>
          <w:p w14:paraId="74E97718" w14:textId="77777777" w:rsidR="00F95BB1" w:rsidRPr="00160739" w:rsidRDefault="00F6263E" w:rsidP="00F6263E">
            <w:pPr>
              <w:spacing w:before="120"/>
              <w:ind w:left="318" w:hanging="318"/>
              <w:rPr>
                <w:rFonts w:asciiTheme="minorHAnsi" w:hAnsiTheme="minorHAnsi" w:cstheme="minorHAnsi"/>
                <w:lang w:val="en-US"/>
              </w:rPr>
            </w:pPr>
            <w:r w:rsidRPr="00160739">
              <w:rPr>
                <w:rFonts w:asciiTheme="minorHAnsi" w:hAnsiTheme="minorHAnsi" w:cstheme="minorHAnsi"/>
                <w:lang w:val="en-US"/>
              </w:rPr>
              <w:tab/>
            </w:r>
            <w:r w:rsidR="00E502AA" w:rsidRPr="00160739">
              <w:rPr>
                <w:rFonts w:asciiTheme="minorHAnsi" w:hAnsiTheme="minorHAnsi" w:cstheme="minorHAnsi"/>
                <w:lang w:val="en-US"/>
              </w:rPr>
              <w:t xml:space="preserve">GMO products </w:t>
            </w:r>
            <w:r w:rsidR="003D4AE8" w:rsidRPr="00160739">
              <w:rPr>
                <w:rFonts w:asciiTheme="minorHAnsi" w:hAnsiTheme="minorHAnsi" w:cstheme="minorHAnsi"/>
                <w:lang w:val="en-US"/>
              </w:rPr>
              <w:t>and products covered by the Directive 2003/1829/EC and subs</w:t>
            </w:r>
            <w:r w:rsidR="00E77A6E" w:rsidRPr="00160739">
              <w:rPr>
                <w:rFonts w:asciiTheme="minorHAnsi" w:hAnsiTheme="minorHAnsi" w:cstheme="minorHAnsi"/>
                <w:lang w:val="en-US"/>
              </w:rPr>
              <w:t>equent amendments and additions.</w:t>
            </w:r>
          </w:p>
          <w:p w14:paraId="3B8AC7A3" w14:textId="77777777" w:rsidR="00807702" w:rsidRPr="00160739" w:rsidRDefault="00F6263E" w:rsidP="00F6263E">
            <w:pPr>
              <w:spacing w:before="120"/>
              <w:ind w:left="318" w:hanging="318"/>
              <w:rPr>
                <w:rFonts w:asciiTheme="minorHAnsi" w:hAnsiTheme="minorHAnsi" w:cstheme="minorHAnsi"/>
                <w:sz w:val="22"/>
                <w:szCs w:val="22"/>
                <w:lang w:val="en-US"/>
              </w:rPr>
            </w:pPr>
            <w:r w:rsidRPr="00160739">
              <w:rPr>
                <w:rFonts w:asciiTheme="minorHAnsi" w:hAnsiTheme="minorHAnsi" w:cstheme="minorHAnsi"/>
                <w:lang w:val="en-US"/>
              </w:rPr>
              <w:tab/>
            </w:r>
            <w:r w:rsidR="003D4AE8" w:rsidRPr="00160739">
              <w:rPr>
                <w:rFonts w:asciiTheme="minorHAnsi" w:hAnsiTheme="minorHAnsi" w:cstheme="minorHAnsi"/>
                <w:lang w:val="en-US"/>
              </w:rPr>
              <w:t>Allergens and products covered by the Directive 2003/89/EC and subs</w:t>
            </w:r>
            <w:r w:rsidR="00C2305A" w:rsidRPr="00160739">
              <w:rPr>
                <w:rFonts w:asciiTheme="minorHAnsi" w:hAnsiTheme="minorHAnsi" w:cstheme="minorHAnsi"/>
                <w:lang w:val="en-US"/>
              </w:rPr>
              <w:t>equent amendments and additions</w:t>
            </w:r>
            <w:r w:rsidR="003D4AE8" w:rsidRPr="00160739">
              <w:rPr>
                <w:rFonts w:asciiTheme="minorHAnsi" w:hAnsiTheme="minorHAnsi" w:cstheme="minorHAnsi"/>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60739" w14:paraId="6B849D3D" w14:textId="77777777" w:rsidTr="00394C48">
        <w:trPr>
          <w:trHeight w:val="1737"/>
        </w:trPr>
        <w:tc>
          <w:tcPr>
            <w:tcW w:w="9320" w:type="dxa"/>
            <w:shd w:val="clear" w:color="auto" w:fill="auto"/>
          </w:tcPr>
          <w:p w14:paraId="52855A63" w14:textId="77777777" w:rsidR="006447F8" w:rsidRPr="00160739" w:rsidRDefault="00155306" w:rsidP="007624DE">
            <w:pPr>
              <w:numPr>
                <w:ilvl w:val="0"/>
                <w:numId w:val="17"/>
              </w:numPr>
              <w:spacing w:before="120"/>
              <w:ind w:left="318" w:hanging="284"/>
              <w:rPr>
                <w:rFonts w:asciiTheme="minorHAnsi" w:hAnsiTheme="minorHAnsi" w:cstheme="minorHAnsi"/>
                <w:b/>
                <w:sz w:val="22"/>
                <w:szCs w:val="22"/>
                <w:lang w:val="en-US"/>
              </w:rPr>
            </w:pPr>
            <w:r w:rsidRPr="00160739">
              <w:rPr>
                <w:rFonts w:asciiTheme="minorHAnsi" w:hAnsiTheme="minorHAnsi" w:cstheme="minorHAnsi"/>
                <w:b/>
                <w:sz w:val="22"/>
                <w:szCs w:val="22"/>
                <w:lang w:val="en-US"/>
              </w:rPr>
              <w:t>Shelf-Life</w:t>
            </w:r>
          </w:p>
          <w:p w14:paraId="60E97C1A" w14:textId="34A6720B" w:rsidR="00155306" w:rsidRPr="00160739"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160739">
              <w:rPr>
                <w:rFonts w:asciiTheme="minorHAnsi" w:hAnsiTheme="minorHAnsi" w:cstheme="minorHAnsi"/>
                <w:sz w:val="22"/>
                <w:szCs w:val="22"/>
                <w:lang w:val="en-US"/>
              </w:rPr>
              <w:tab/>
            </w:r>
            <w:r w:rsidR="003808E1" w:rsidRPr="00160739">
              <w:rPr>
                <w:rFonts w:asciiTheme="minorHAnsi" w:hAnsiTheme="minorHAnsi" w:cstheme="minorHAnsi"/>
                <w:sz w:val="22"/>
                <w:szCs w:val="22"/>
                <w:lang w:val="en-US"/>
              </w:rPr>
              <w:t>24</w:t>
            </w:r>
            <w:r w:rsidR="00163F15" w:rsidRPr="00160739">
              <w:rPr>
                <w:rFonts w:asciiTheme="minorHAnsi" w:hAnsiTheme="minorHAnsi" w:cstheme="minorHAnsi"/>
                <w:sz w:val="22"/>
                <w:szCs w:val="22"/>
                <w:lang w:val="en-US"/>
              </w:rPr>
              <w:t xml:space="preserve"> </w:t>
            </w:r>
            <w:r w:rsidR="00155306" w:rsidRPr="00160739">
              <w:rPr>
                <w:rFonts w:asciiTheme="minorHAnsi" w:hAnsiTheme="minorHAnsi" w:cstheme="minorHAnsi"/>
                <w:sz w:val="22"/>
                <w:szCs w:val="22"/>
                <w:lang w:val="en-US"/>
              </w:rPr>
              <w:t>months</w:t>
            </w:r>
            <w:r w:rsidR="00163F15" w:rsidRPr="00160739">
              <w:rPr>
                <w:rFonts w:asciiTheme="minorHAnsi" w:hAnsiTheme="minorHAnsi" w:cstheme="minorHAnsi"/>
                <w:sz w:val="22"/>
                <w:szCs w:val="22"/>
                <w:lang w:val="en-US"/>
              </w:rPr>
              <w:t xml:space="preserve"> </w:t>
            </w:r>
            <w:r w:rsidR="00155306" w:rsidRPr="00160739">
              <w:rPr>
                <w:rFonts w:asciiTheme="minorHAnsi" w:hAnsiTheme="minorHAnsi" w:cstheme="minorHAnsi"/>
                <w:sz w:val="22"/>
                <w:szCs w:val="22"/>
                <w:lang w:val="en-US"/>
              </w:rPr>
              <w:t>from date of production</w:t>
            </w:r>
            <w:r w:rsidR="00E11376" w:rsidRPr="00160739">
              <w:rPr>
                <w:rFonts w:asciiTheme="minorHAnsi" w:hAnsiTheme="minorHAnsi" w:cstheme="minorHAnsi"/>
                <w:sz w:val="22"/>
                <w:szCs w:val="22"/>
                <w:lang w:val="en-US"/>
              </w:rPr>
              <w:t>;</w:t>
            </w:r>
            <w:r w:rsidR="00155306" w:rsidRPr="00160739">
              <w:rPr>
                <w:rFonts w:asciiTheme="minorHAnsi" w:hAnsiTheme="minorHAnsi" w:cstheme="minorHAnsi"/>
                <w:sz w:val="22"/>
                <w:szCs w:val="22"/>
                <w:lang w:val="en-US"/>
              </w:rPr>
              <w:t xml:space="preserve"> proper storage and packag</w:t>
            </w:r>
            <w:r w:rsidR="00E11376" w:rsidRPr="00160739">
              <w:rPr>
                <w:rFonts w:asciiTheme="minorHAnsi" w:hAnsiTheme="minorHAnsi" w:cstheme="minorHAnsi"/>
                <w:sz w:val="22"/>
                <w:szCs w:val="22"/>
                <w:lang w:val="en-US"/>
              </w:rPr>
              <w:t>ing</w:t>
            </w:r>
            <w:r w:rsidR="00155306" w:rsidRPr="00160739">
              <w:rPr>
                <w:rFonts w:asciiTheme="minorHAnsi" w:hAnsiTheme="minorHAnsi" w:cstheme="minorHAnsi"/>
                <w:sz w:val="22"/>
                <w:szCs w:val="22"/>
                <w:lang w:val="en-US"/>
              </w:rPr>
              <w:t xml:space="preserve"> integrity</w:t>
            </w:r>
            <w:r w:rsidR="00E11376" w:rsidRPr="00160739">
              <w:rPr>
                <w:rFonts w:asciiTheme="minorHAnsi" w:hAnsiTheme="minorHAnsi" w:cstheme="minorHAnsi"/>
                <w:sz w:val="22"/>
                <w:szCs w:val="22"/>
                <w:lang w:val="en-US"/>
              </w:rPr>
              <w:t>;</w:t>
            </w:r>
            <w:r w:rsidR="00155306" w:rsidRPr="00160739">
              <w:rPr>
                <w:rFonts w:asciiTheme="minorHAnsi" w:hAnsiTheme="minorHAnsi" w:cstheme="minorHAnsi"/>
                <w:sz w:val="22"/>
                <w:szCs w:val="22"/>
                <w:lang w:val="en-US"/>
              </w:rPr>
              <w:t xml:space="preserve"> at temperature of -20 °C ± 2 (for Frozen Packaged product).</w:t>
            </w:r>
            <w:r w:rsidRPr="00160739">
              <w:rPr>
                <w:rFonts w:asciiTheme="minorHAnsi" w:hAnsiTheme="minorHAnsi" w:cstheme="minorHAnsi"/>
                <w:sz w:val="22"/>
                <w:szCs w:val="22"/>
                <w:lang w:val="en-US"/>
              </w:rPr>
              <w:br/>
            </w:r>
          </w:p>
          <w:p w14:paraId="784AE01C" w14:textId="77777777" w:rsidR="006447F8" w:rsidRPr="00160739"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160739">
              <w:rPr>
                <w:rFonts w:asciiTheme="minorHAnsi" w:hAnsiTheme="minorHAnsi" w:cstheme="minorHAnsi"/>
                <w:sz w:val="22"/>
                <w:szCs w:val="22"/>
                <w:lang w:val="en-US"/>
              </w:rPr>
              <w:tab/>
            </w:r>
            <w:r w:rsidR="00155306" w:rsidRPr="00160739">
              <w:rPr>
                <w:rFonts w:asciiTheme="minorHAnsi" w:hAnsiTheme="minorHAnsi" w:cstheme="minorHAnsi"/>
                <w:sz w:val="22"/>
                <w:szCs w:val="22"/>
                <w:lang w:val="en-US"/>
              </w:rPr>
              <w:t>7 days from date of production at a temperature</w:t>
            </w:r>
            <w:r w:rsidR="00E11376" w:rsidRPr="00160739">
              <w:rPr>
                <w:rFonts w:asciiTheme="minorHAnsi" w:hAnsiTheme="minorHAnsi" w:cstheme="minorHAnsi"/>
                <w:sz w:val="22"/>
                <w:szCs w:val="22"/>
                <w:lang w:val="en-US"/>
              </w:rPr>
              <w:t xml:space="preserve"> of +0 °C ± 2 (for the product refrigerated in t</w:t>
            </w:r>
            <w:r w:rsidR="00155306" w:rsidRPr="00160739">
              <w:rPr>
                <w:rFonts w:asciiTheme="minorHAnsi" w:hAnsiTheme="minorHAnsi" w:cstheme="minorHAnsi"/>
                <w:sz w:val="22"/>
                <w:szCs w:val="22"/>
                <w:lang w:val="en-US"/>
              </w:rPr>
              <w:t>anker).</w:t>
            </w:r>
          </w:p>
        </w:tc>
      </w:tr>
    </w:tbl>
    <w:p w14:paraId="59910BCB" w14:textId="77777777" w:rsidR="006447F8" w:rsidRPr="00160739"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60739" w14:paraId="2BF50163" w14:textId="77777777" w:rsidTr="00163F15">
        <w:trPr>
          <w:trHeight w:val="832"/>
        </w:trPr>
        <w:tc>
          <w:tcPr>
            <w:tcW w:w="9320" w:type="dxa"/>
            <w:shd w:val="clear" w:color="auto" w:fill="auto"/>
          </w:tcPr>
          <w:p w14:paraId="2C7E5479" w14:textId="77777777" w:rsidR="0061390C" w:rsidRPr="00160739"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60739">
              <w:rPr>
                <w:rFonts w:asciiTheme="minorHAnsi" w:hAnsiTheme="minorHAnsi" w:cstheme="minorHAnsi"/>
                <w:b/>
                <w:sz w:val="22"/>
                <w:szCs w:val="22"/>
                <w:lang w:val="en-US"/>
              </w:rPr>
              <w:lastRenderedPageBreak/>
              <w:t>Storage conditions and shipping method</w:t>
            </w:r>
          </w:p>
          <w:p w14:paraId="057B64C0" w14:textId="77777777" w:rsidR="0061390C" w:rsidRPr="00160739"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160739">
              <w:rPr>
                <w:rFonts w:asciiTheme="minorHAnsi" w:hAnsiTheme="minorHAnsi" w:cstheme="minorHAnsi"/>
                <w:sz w:val="22"/>
                <w:szCs w:val="22"/>
                <w:lang w:val="en-US"/>
              </w:rPr>
              <w:tab/>
            </w:r>
            <w:r w:rsidR="0061390C" w:rsidRPr="00160739">
              <w:rPr>
                <w:rFonts w:asciiTheme="minorHAnsi" w:hAnsiTheme="minorHAnsi" w:cstheme="minorHAnsi"/>
                <w:sz w:val="22"/>
                <w:szCs w:val="22"/>
                <w:lang w:val="en-US"/>
              </w:rPr>
              <w:t xml:space="preserve">The product should be stored in cold </w:t>
            </w:r>
            <w:r w:rsidR="00A37DFF" w:rsidRPr="00160739">
              <w:rPr>
                <w:rFonts w:asciiTheme="minorHAnsi" w:hAnsiTheme="minorHAnsi" w:cstheme="minorHAnsi"/>
                <w:sz w:val="22"/>
                <w:szCs w:val="22"/>
                <w:lang w:val="en-US"/>
              </w:rPr>
              <w:t>storage room</w:t>
            </w:r>
            <w:r w:rsidR="0061390C" w:rsidRPr="00160739">
              <w:rPr>
                <w:rFonts w:asciiTheme="minorHAnsi" w:hAnsiTheme="minorHAnsi" w:cstheme="minorHAnsi"/>
                <w:sz w:val="22"/>
                <w:szCs w:val="22"/>
                <w:lang w:val="en-US"/>
              </w:rPr>
              <w:t xml:space="preserve"> and transported on refrigerated truck at a temperature of -20°C ± 2 (for Frozen Packaged product).</w:t>
            </w:r>
          </w:p>
          <w:p w14:paraId="69D4D577" w14:textId="77777777" w:rsidR="0061390C" w:rsidRPr="00160739"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160739">
              <w:rPr>
                <w:rFonts w:asciiTheme="minorHAnsi" w:hAnsiTheme="minorHAnsi" w:cstheme="minorHAnsi"/>
                <w:sz w:val="22"/>
                <w:szCs w:val="22"/>
                <w:lang w:val="en-US"/>
              </w:rPr>
              <w:tab/>
            </w:r>
            <w:r w:rsidR="0061390C" w:rsidRPr="00160739">
              <w:rPr>
                <w:rFonts w:asciiTheme="minorHAnsi" w:hAnsiTheme="minorHAnsi" w:cstheme="minorHAnsi"/>
                <w:sz w:val="22"/>
                <w:szCs w:val="22"/>
                <w:lang w:val="en-US"/>
              </w:rPr>
              <w:t>The product must be transported in tanker at a temperature of 0°C ± 2 (for the product Refrigerated in Tanker).</w:t>
            </w:r>
          </w:p>
          <w:p w14:paraId="250E2D85" w14:textId="77777777" w:rsidR="00807702" w:rsidRPr="00160739"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71430409" w14:textId="77777777" w:rsidR="0070077A" w:rsidRPr="00160739"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60739" w14:paraId="2269A3C6" w14:textId="77777777" w:rsidTr="00394C48">
        <w:tc>
          <w:tcPr>
            <w:tcW w:w="9320" w:type="dxa"/>
            <w:shd w:val="clear" w:color="auto" w:fill="auto"/>
          </w:tcPr>
          <w:p w14:paraId="32FEBBA4" w14:textId="77777777" w:rsidR="0061390C" w:rsidRPr="00160739"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60739">
              <w:rPr>
                <w:rFonts w:asciiTheme="minorHAnsi" w:hAnsiTheme="minorHAnsi" w:cstheme="minorHAnsi"/>
                <w:b/>
                <w:sz w:val="22"/>
                <w:szCs w:val="22"/>
                <w:lang w:val="en-US"/>
              </w:rPr>
              <w:t>Intended and expected use</w:t>
            </w:r>
          </w:p>
          <w:p w14:paraId="71714B7B" w14:textId="77777777" w:rsidR="006447F8" w:rsidRPr="00160739"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160739">
              <w:rPr>
                <w:rFonts w:asciiTheme="minorHAnsi" w:hAnsiTheme="minorHAnsi" w:cstheme="minorHAnsi"/>
                <w:sz w:val="22"/>
                <w:szCs w:val="22"/>
                <w:lang w:val="en-US"/>
              </w:rPr>
              <w:tab/>
            </w:r>
            <w:r w:rsidR="0061390C" w:rsidRPr="00160739">
              <w:rPr>
                <w:rFonts w:asciiTheme="minorHAnsi" w:hAnsiTheme="minorHAnsi" w:cstheme="minorHAnsi"/>
                <w:sz w:val="22"/>
                <w:szCs w:val="22"/>
                <w:lang w:val="en-US"/>
              </w:rPr>
              <w:t>Semi-finished product to be used for the food industry.</w:t>
            </w:r>
          </w:p>
        </w:tc>
      </w:tr>
    </w:tbl>
    <w:p w14:paraId="49BCA098" w14:textId="77777777" w:rsidR="001E1265" w:rsidRPr="00160739" w:rsidRDefault="001E1265" w:rsidP="00172D78">
      <w:pPr>
        <w:spacing w:before="120"/>
        <w:ind w:left="-567"/>
        <w:rPr>
          <w:rFonts w:asciiTheme="minorHAnsi" w:hAnsiTheme="minorHAnsi" w:cstheme="minorHAnsi"/>
          <w:i/>
          <w:lang w:val="en-US"/>
        </w:rPr>
      </w:pPr>
    </w:p>
    <w:p w14:paraId="6469D3DD" w14:textId="77777777" w:rsidR="00B13991" w:rsidRPr="00160739" w:rsidRDefault="0061390C" w:rsidP="00F6263E">
      <w:pPr>
        <w:spacing w:before="120"/>
        <w:rPr>
          <w:rFonts w:asciiTheme="minorHAnsi" w:hAnsiTheme="minorHAnsi" w:cstheme="minorHAnsi"/>
          <w:i/>
          <w:lang w:val="en-US"/>
        </w:rPr>
      </w:pPr>
      <w:r w:rsidRPr="00160739">
        <w:rPr>
          <w:rFonts w:asciiTheme="minorHAnsi" w:hAnsiTheme="minorHAnsi" w:cstheme="minorHAnsi"/>
          <w:i/>
          <w:lang w:val="en-US"/>
        </w:rPr>
        <w:t xml:space="preserve">Agrumi-Gel </w:t>
      </w:r>
      <w:proofErr w:type="spellStart"/>
      <w:r w:rsidRPr="00160739">
        <w:rPr>
          <w:rFonts w:asciiTheme="minorHAnsi" w:hAnsiTheme="minorHAnsi" w:cstheme="minorHAnsi"/>
          <w:i/>
          <w:lang w:val="en-US"/>
        </w:rPr>
        <w:t>s.r.l</w:t>
      </w:r>
      <w:proofErr w:type="spellEnd"/>
      <w:r w:rsidRPr="00160739">
        <w:rPr>
          <w:rFonts w:asciiTheme="minorHAnsi" w:hAnsiTheme="minorHAnsi" w:cstheme="minorHAnsi"/>
          <w:i/>
          <w:lang w:val="en-US"/>
        </w:rPr>
        <w:t>. (the “supplier”) is comm</w:t>
      </w:r>
      <w:r w:rsidR="00C2305A" w:rsidRPr="00160739">
        <w:rPr>
          <w:rFonts w:asciiTheme="minorHAnsi" w:hAnsiTheme="minorHAnsi" w:cstheme="minorHAnsi"/>
          <w:i/>
          <w:lang w:val="en-US"/>
        </w:rPr>
        <w:t>itted to provide the product acc</w:t>
      </w:r>
      <w:r w:rsidRPr="00160739">
        <w:rPr>
          <w:rFonts w:asciiTheme="minorHAnsi" w:hAnsiTheme="minorHAnsi" w:cstheme="minorHAnsi"/>
          <w:i/>
          <w:lang w:val="en-US"/>
        </w:rPr>
        <w:t>ording to the specifications given</w:t>
      </w:r>
      <w:r w:rsidR="00C2305A" w:rsidRPr="00160739">
        <w:rPr>
          <w:rFonts w:asciiTheme="minorHAnsi" w:hAnsiTheme="minorHAnsi" w:cstheme="minorHAnsi"/>
          <w:i/>
          <w:lang w:val="en-US"/>
        </w:rPr>
        <w:t xml:space="preserve"> in the data sheet with the </w:t>
      </w:r>
      <w:r w:rsidRPr="00160739">
        <w:rPr>
          <w:rFonts w:asciiTheme="minorHAnsi" w:hAnsiTheme="minorHAnsi" w:cstheme="minorHAnsi"/>
          <w:i/>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160739">
        <w:rPr>
          <w:rFonts w:asciiTheme="minorHAnsi" w:hAnsiTheme="minorHAnsi" w:cstheme="minorHAnsi"/>
          <w:i/>
          <w:lang w:val="en-US"/>
        </w:rPr>
        <w:t>.</w:t>
      </w:r>
    </w:p>
    <w:sectPr w:rsidR="00B13991" w:rsidRPr="00160739"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0" w:type="dxa"/>
      <w:tblInd w:w="-72" w:type="dxa"/>
      <w:tblLayout w:type="fixed"/>
      <w:tblCellMar>
        <w:left w:w="70" w:type="dxa"/>
        <w:right w:w="70" w:type="dxa"/>
      </w:tblCellMar>
      <w:tblLook w:val="04A0" w:firstRow="1" w:lastRow="0" w:firstColumn="1" w:lastColumn="0" w:noHBand="0" w:noVBand="1"/>
    </w:tblPr>
    <w:tblGrid>
      <w:gridCol w:w="2835"/>
      <w:gridCol w:w="3541"/>
      <w:gridCol w:w="2834"/>
    </w:tblGrid>
    <w:tr w:rsidR="00FC1B86" w14:paraId="5ED4BF42" w14:textId="77777777" w:rsidTr="00FC1B86">
      <w:trPr>
        <w:trHeight w:val="838"/>
      </w:trPr>
      <w:tc>
        <w:tcPr>
          <w:tcW w:w="2835" w:type="dxa"/>
          <w:tcBorders>
            <w:top w:val="single" w:sz="4" w:space="0" w:color="000000"/>
            <w:left w:val="single" w:sz="4" w:space="0" w:color="000000"/>
            <w:bottom w:val="single" w:sz="4" w:space="0" w:color="000000"/>
            <w:right w:val="nil"/>
          </w:tcBorders>
          <w:vAlign w:val="center"/>
          <w:hideMark/>
        </w:tcPr>
        <w:p w14:paraId="4D3D1AD4" w14:textId="77777777" w:rsidR="00FC1B86" w:rsidRDefault="00FC1B86" w:rsidP="00FC1B86">
          <w:pPr>
            <w:pStyle w:val="Intestazione"/>
            <w:snapToGrid w:val="0"/>
            <w:jc w:val="center"/>
            <w:rPr>
              <w:rFonts w:asciiTheme="minorHAnsi" w:hAnsiTheme="minorHAnsi" w:cstheme="minorHAnsi"/>
              <w:sz w:val="24"/>
              <w:szCs w:val="24"/>
              <w:lang w:val="de-DE"/>
            </w:rPr>
          </w:pPr>
          <w:r>
            <w:rPr>
              <w:rFonts w:asciiTheme="minorHAnsi" w:hAnsiTheme="minorHAnsi" w:cstheme="minorHAnsi"/>
              <w:sz w:val="28"/>
              <w:szCs w:val="28"/>
              <w:lang w:val="de-DE"/>
            </w:rPr>
            <w:t xml:space="preserve">Agrumi-Gel </w:t>
          </w:r>
          <w:proofErr w:type="spellStart"/>
          <w:r>
            <w:rPr>
              <w:rFonts w:asciiTheme="minorHAnsi" w:hAnsiTheme="minorHAnsi" w:cstheme="minorHAnsi"/>
              <w:sz w:val="28"/>
              <w:szCs w:val="28"/>
              <w:lang w:val="de-DE"/>
            </w:rPr>
            <w:t>s.r.l</w:t>
          </w:r>
          <w:proofErr w:type="spellEnd"/>
          <w:r>
            <w:rPr>
              <w:rFonts w:asciiTheme="minorHAnsi" w:hAnsiTheme="minorHAnsi" w:cstheme="minorHAnsi"/>
              <w:sz w:val="28"/>
              <w:szCs w:val="28"/>
              <w:lang w:val="de-DE"/>
            </w:rPr>
            <w:t>.</w:t>
          </w:r>
        </w:p>
      </w:tc>
      <w:tc>
        <w:tcPr>
          <w:tcW w:w="3541" w:type="dxa"/>
          <w:tcBorders>
            <w:top w:val="single" w:sz="4" w:space="0" w:color="000000"/>
            <w:left w:val="single" w:sz="4" w:space="0" w:color="000000"/>
            <w:bottom w:val="single" w:sz="4" w:space="0" w:color="000000"/>
            <w:right w:val="nil"/>
          </w:tcBorders>
          <w:vAlign w:val="center"/>
          <w:hideMark/>
        </w:tcPr>
        <w:p w14:paraId="3C3B2011" w14:textId="77777777" w:rsidR="00FC1B86" w:rsidRDefault="00FC1B86" w:rsidP="00FC1B86">
          <w:pPr>
            <w:pStyle w:val="Intestazione"/>
            <w:snapToGrid w:val="0"/>
            <w:jc w:val="center"/>
            <w:rPr>
              <w:rFonts w:asciiTheme="minorHAnsi" w:hAnsiTheme="minorHAnsi" w:cstheme="minorHAnsi"/>
              <w:b/>
              <w:bCs/>
              <w:sz w:val="28"/>
              <w:szCs w:val="28"/>
            </w:rPr>
          </w:pPr>
          <w:r>
            <w:rPr>
              <w:rFonts w:asciiTheme="minorHAnsi" w:hAnsiTheme="minorHAnsi" w:cstheme="minorHAnsi"/>
              <w:b/>
              <w:bCs/>
              <w:sz w:val="28"/>
              <w:szCs w:val="28"/>
            </w:rPr>
            <w:t>TECHINAL DATA SHEET</w:t>
          </w:r>
        </w:p>
      </w:tc>
      <w:tc>
        <w:tcPr>
          <w:tcW w:w="2834" w:type="dxa"/>
          <w:tcBorders>
            <w:top w:val="single" w:sz="4" w:space="0" w:color="000000"/>
            <w:left w:val="single" w:sz="4" w:space="0" w:color="000000"/>
            <w:bottom w:val="single" w:sz="4" w:space="0" w:color="000000"/>
            <w:right w:val="single" w:sz="4" w:space="0" w:color="000000"/>
          </w:tcBorders>
          <w:vAlign w:val="center"/>
          <w:hideMark/>
        </w:tcPr>
        <w:p w14:paraId="4349F8FA" w14:textId="31667A15" w:rsidR="00FC1B86" w:rsidRDefault="00FC1B86" w:rsidP="00FC1B86">
          <w:pPr>
            <w:spacing w:after="60"/>
            <w:ind w:right="-143"/>
            <w:rPr>
              <w:rFonts w:asciiTheme="minorHAnsi" w:hAnsiTheme="minorHAnsi" w:cstheme="minorHAnsi"/>
              <w:b/>
              <w:sz w:val="18"/>
              <w:szCs w:val="18"/>
              <w:lang w:val="en-US"/>
            </w:rPr>
          </w:pPr>
          <w:r>
            <w:rPr>
              <w:rFonts w:asciiTheme="minorHAnsi" w:hAnsiTheme="minorHAnsi" w:cstheme="minorHAnsi"/>
              <w:sz w:val="18"/>
              <w:lang w:val="en-US"/>
            </w:rPr>
            <w:t xml:space="preserve">Cod.: </w:t>
          </w:r>
          <w:r>
            <w:rPr>
              <w:rFonts w:asciiTheme="minorHAnsi" w:hAnsiTheme="minorHAnsi" w:cstheme="minorHAnsi"/>
              <w:b/>
              <w:bCs/>
              <w:sz w:val="18"/>
              <w:lang w:val="en-US"/>
            </w:rPr>
            <w:t>D 10.03.15</w:t>
          </w:r>
          <w:r>
            <w:rPr>
              <w:rFonts w:asciiTheme="minorHAnsi" w:hAnsiTheme="minorHAnsi" w:cstheme="minorHAnsi"/>
              <w:b/>
              <w:bCs/>
              <w:sz w:val="18"/>
              <w:lang w:val="en-US"/>
            </w:rPr>
            <w:t>7</w:t>
          </w:r>
          <w:r>
            <w:rPr>
              <w:rFonts w:asciiTheme="minorHAnsi" w:hAnsiTheme="minorHAnsi" w:cstheme="minorHAnsi"/>
              <w:b/>
              <w:bCs/>
              <w:sz w:val="18"/>
              <w:lang w:val="en-US"/>
            </w:rPr>
            <w:t xml:space="preserve"> - EN</w:t>
          </w:r>
          <w:r>
            <w:rPr>
              <w:rFonts w:asciiTheme="minorHAnsi" w:hAnsiTheme="minorHAnsi" w:cstheme="minorHAnsi"/>
              <w:noProof/>
              <w:color w:val="FF0000"/>
              <w:spacing w:val="-4"/>
              <w:sz w:val="18"/>
              <w:szCs w:val="18"/>
              <w:lang w:val="en-US"/>
            </w:rPr>
            <w:t xml:space="preserve"> </w:t>
          </w:r>
        </w:p>
        <w:p w14:paraId="07E16FA2" w14:textId="4DA8AA69" w:rsidR="00FC1B86" w:rsidRDefault="00FC1B86" w:rsidP="00FC1B86">
          <w:pPr>
            <w:spacing w:after="60"/>
            <w:ind w:right="-143"/>
            <w:rPr>
              <w:rFonts w:asciiTheme="minorHAnsi" w:hAnsiTheme="minorHAnsi" w:cstheme="minorHAnsi"/>
              <w:b/>
              <w:sz w:val="18"/>
              <w:lang w:val="en-US"/>
            </w:rPr>
          </w:pPr>
          <w:r>
            <w:rPr>
              <w:rFonts w:asciiTheme="minorHAnsi" w:hAnsiTheme="minorHAnsi" w:cstheme="minorHAnsi"/>
              <w:sz w:val="18"/>
              <w:lang w:val="en-US"/>
            </w:rPr>
            <w:t xml:space="preserve">Rev.: </w:t>
          </w:r>
          <w:r>
            <w:rPr>
              <w:rFonts w:asciiTheme="minorHAnsi" w:hAnsiTheme="minorHAnsi" w:cstheme="minorHAnsi"/>
              <w:sz w:val="18"/>
              <w:lang w:val="en-US"/>
            </w:rPr>
            <w:t>02</w:t>
          </w:r>
        </w:p>
        <w:p w14:paraId="6E844109" w14:textId="77777777" w:rsidR="00FC1B86" w:rsidRDefault="00FC1B86" w:rsidP="00FC1B86">
          <w:pPr>
            <w:spacing w:after="60"/>
            <w:ind w:right="-143"/>
            <w:rPr>
              <w:rFonts w:asciiTheme="minorHAnsi" w:hAnsiTheme="minorHAnsi" w:cstheme="minorHAnsi"/>
              <w:noProof/>
              <w:color w:val="FF0000"/>
              <w:sz w:val="18"/>
              <w:szCs w:val="18"/>
              <w:lang w:val="en-US"/>
            </w:rPr>
          </w:pPr>
          <w:r>
            <w:rPr>
              <w:rFonts w:asciiTheme="minorHAnsi" w:hAnsiTheme="minorHAnsi" w:cstheme="minorHAnsi"/>
              <w:sz w:val="18"/>
              <w:lang w:val="en-US"/>
            </w:rPr>
            <w:t xml:space="preserve">Data: </w:t>
          </w:r>
          <w:r>
            <w:rPr>
              <w:rFonts w:asciiTheme="minorHAnsi" w:hAnsiTheme="minorHAnsi" w:cstheme="minorHAnsi"/>
              <w:noProof/>
              <w:sz w:val="18"/>
              <w:szCs w:val="18"/>
              <w:lang w:val="en-US"/>
            </w:rPr>
            <w:t>16/06/2023</w:t>
          </w:r>
        </w:p>
        <w:p w14:paraId="62BFF665" w14:textId="77777777" w:rsidR="00FC1B86" w:rsidRDefault="00FC1B86" w:rsidP="00FC1B86">
          <w:pPr>
            <w:spacing w:after="60"/>
            <w:ind w:right="-143"/>
            <w:rPr>
              <w:rFonts w:asciiTheme="minorHAnsi" w:hAnsiTheme="minorHAnsi" w:cstheme="minorHAnsi"/>
              <w:sz w:val="18"/>
            </w:rPr>
          </w:pPr>
          <w:r>
            <w:rPr>
              <w:rFonts w:asciiTheme="minorHAnsi" w:hAnsiTheme="minorHAnsi" w:cstheme="minorHAnsi"/>
              <w:sz w:val="18"/>
            </w:rPr>
            <w:t>Emesso da: Elsa Liga</w:t>
          </w:r>
        </w:p>
        <w:p w14:paraId="795C71E8" w14:textId="77777777" w:rsidR="00FC1B86" w:rsidRDefault="00FC1B86" w:rsidP="00FC1B86">
          <w:pPr>
            <w:spacing w:after="60"/>
            <w:ind w:right="-143"/>
            <w:rPr>
              <w:rFonts w:asciiTheme="minorHAnsi" w:hAnsiTheme="minorHAnsi" w:cstheme="minorHAnsi"/>
              <w:sz w:val="18"/>
            </w:rPr>
          </w:pPr>
          <w:r>
            <w:rPr>
              <w:rFonts w:asciiTheme="minorHAnsi" w:hAnsiTheme="minorHAnsi" w:cstheme="minorHAnsi"/>
              <w:sz w:val="18"/>
            </w:rPr>
            <w:t>Approvato da: Salvatore Rizzo</w:t>
          </w:r>
        </w:p>
        <w:p w14:paraId="6A8ABCBA" w14:textId="77777777" w:rsidR="00FC1B86" w:rsidRDefault="00FC1B86" w:rsidP="00FC1B86">
          <w:pPr>
            <w:spacing w:after="60"/>
            <w:ind w:right="-143"/>
            <w:rPr>
              <w:rFonts w:asciiTheme="minorHAnsi" w:hAnsiTheme="minorHAnsi" w:cstheme="minorHAnsi"/>
              <w:sz w:val="18"/>
            </w:rPr>
          </w:pPr>
          <w:r>
            <w:rPr>
              <w:rFonts w:asciiTheme="minorHAnsi" w:hAnsiTheme="minorHAnsi" w:cstheme="minorHAnsi"/>
              <w:sz w:val="18"/>
            </w:rPr>
            <w:t xml:space="preserve">Motivo revisione: Update </w:t>
          </w:r>
        </w:p>
        <w:p w14:paraId="677717B1" w14:textId="77777777" w:rsidR="00FC1B86" w:rsidRDefault="00FC1B86" w:rsidP="00FC1B86">
          <w:pPr>
            <w:pStyle w:val="Intestazione"/>
            <w:snapToGrid w:val="0"/>
            <w:rPr>
              <w:rFonts w:asciiTheme="minorHAnsi" w:hAnsiTheme="minorHAnsi" w:cstheme="minorHAnsi"/>
              <w:b/>
              <w:bCs/>
              <w:sz w:val="24"/>
              <w:szCs w:val="24"/>
            </w:rPr>
          </w:pPr>
          <w:r>
            <w:rPr>
              <w:rFonts w:asciiTheme="minorHAnsi" w:hAnsiTheme="minorHAnsi" w:cstheme="minorHAnsi"/>
              <w:sz w:val="18"/>
            </w:rPr>
            <w:t xml:space="preserve">Pag. </w:t>
          </w:r>
          <w:r>
            <w:rPr>
              <w:rStyle w:val="Numeropagina"/>
              <w:rFonts w:asciiTheme="minorHAnsi" w:hAnsiTheme="minorHAnsi" w:cstheme="minorHAnsi"/>
              <w:b/>
              <w:sz w:val="18"/>
            </w:rPr>
            <w:fldChar w:fldCharType="begin"/>
          </w:r>
          <w:r>
            <w:rPr>
              <w:rStyle w:val="Numeropagina"/>
              <w:rFonts w:asciiTheme="minorHAnsi" w:hAnsiTheme="minorHAnsi" w:cstheme="minorHAnsi"/>
              <w:b/>
              <w:sz w:val="18"/>
            </w:rPr>
            <w:instrText xml:space="preserve"> PAGE </w:instrText>
          </w:r>
          <w:r>
            <w:rPr>
              <w:rStyle w:val="Numeropagina"/>
              <w:rFonts w:asciiTheme="minorHAnsi" w:hAnsiTheme="minorHAnsi" w:cstheme="minorHAnsi"/>
              <w:b/>
              <w:sz w:val="18"/>
            </w:rPr>
            <w:fldChar w:fldCharType="separate"/>
          </w:r>
          <w:r>
            <w:rPr>
              <w:rStyle w:val="Numeropagina"/>
              <w:rFonts w:asciiTheme="minorHAnsi" w:hAnsiTheme="minorHAnsi" w:cstheme="minorHAnsi"/>
              <w:b/>
              <w:sz w:val="18"/>
            </w:rPr>
            <w:t>1</w:t>
          </w:r>
          <w:r>
            <w:rPr>
              <w:rStyle w:val="Numeropagina"/>
              <w:rFonts w:asciiTheme="minorHAnsi" w:hAnsiTheme="minorHAnsi" w:cstheme="minorHAnsi"/>
              <w:b/>
              <w:sz w:val="18"/>
            </w:rPr>
            <w:fldChar w:fldCharType="end"/>
          </w:r>
          <w:r>
            <w:rPr>
              <w:rStyle w:val="Numeropagina"/>
              <w:rFonts w:asciiTheme="minorHAnsi" w:hAnsiTheme="minorHAnsi" w:cstheme="minorHAnsi"/>
              <w:b/>
              <w:sz w:val="18"/>
            </w:rPr>
            <w:t xml:space="preserve"> di </w:t>
          </w:r>
          <w:r>
            <w:rPr>
              <w:rStyle w:val="Numeropagina"/>
              <w:rFonts w:asciiTheme="minorHAnsi" w:hAnsiTheme="minorHAnsi" w:cstheme="minorHAnsi"/>
              <w:b/>
              <w:noProof/>
              <w:sz w:val="18"/>
            </w:rPr>
            <w:fldChar w:fldCharType="begin"/>
          </w:r>
          <w:r>
            <w:rPr>
              <w:rStyle w:val="Numeropagina"/>
              <w:rFonts w:asciiTheme="minorHAnsi" w:hAnsiTheme="minorHAnsi" w:cstheme="minorHAnsi"/>
              <w:b/>
              <w:noProof/>
              <w:sz w:val="18"/>
            </w:rPr>
            <w:instrText xml:space="preserve"> NUMPAGES   \* MERGEFORMAT </w:instrText>
          </w:r>
          <w:r>
            <w:rPr>
              <w:rStyle w:val="Numeropagina"/>
              <w:rFonts w:asciiTheme="minorHAnsi" w:hAnsiTheme="minorHAnsi" w:cstheme="minorHAnsi"/>
              <w:b/>
              <w:noProof/>
              <w:sz w:val="18"/>
            </w:rPr>
            <w:fldChar w:fldCharType="separate"/>
          </w:r>
          <w:r>
            <w:rPr>
              <w:rStyle w:val="Numeropagina"/>
              <w:rFonts w:asciiTheme="minorHAnsi" w:hAnsiTheme="minorHAnsi" w:cstheme="minorHAnsi"/>
              <w:b/>
              <w:noProof/>
              <w:sz w:val="18"/>
            </w:rPr>
            <w:t>6</w:t>
          </w:r>
          <w:r>
            <w:rPr>
              <w:rStyle w:val="Numeropagina"/>
              <w:rFonts w:asciiTheme="minorHAnsi" w:hAnsiTheme="minorHAnsi" w:cstheme="minorHAnsi"/>
              <w:b/>
              <w:sz w:val="18"/>
            </w:rPr>
            <w:fldChar w:fldCharType="end"/>
          </w:r>
        </w:p>
      </w:tc>
    </w:tr>
  </w:tbl>
  <w:p w14:paraId="6EFC9C5E" w14:textId="77777777" w:rsidR="00FC1B86" w:rsidRDefault="00FC1B8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31387004">
    <w:abstractNumId w:val="1"/>
  </w:num>
  <w:num w:numId="2" w16cid:durableId="1318463649">
    <w:abstractNumId w:val="2"/>
  </w:num>
  <w:num w:numId="3" w16cid:durableId="388577041">
    <w:abstractNumId w:val="3"/>
  </w:num>
  <w:num w:numId="4" w16cid:durableId="232128615">
    <w:abstractNumId w:val="4"/>
  </w:num>
  <w:num w:numId="5" w16cid:durableId="1347556998">
    <w:abstractNumId w:val="15"/>
  </w:num>
  <w:num w:numId="6" w16cid:durableId="840118961">
    <w:abstractNumId w:val="14"/>
  </w:num>
  <w:num w:numId="7" w16cid:durableId="2140950015">
    <w:abstractNumId w:val="24"/>
  </w:num>
  <w:num w:numId="8" w16cid:durableId="240216613">
    <w:abstractNumId w:val="18"/>
  </w:num>
  <w:num w:numId="9" w16cid:durableId="92288920">
    <w:abstractNumId w:val="23"/>
  </w:num>
  <w:num w:numId="10" w16cid:durableId="208761123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91018969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145860">
    <w:abstractNumId w:val="7"/>
  </w:num>
  <w:num w:numId="13" w16cid:durableId="794519442">
    <w:abstractNumId w:val="8"/>
  </w:num>
  <w:num w:numId="14" w16cid:durableId="1904218926">
    <w:abstractNumId w:val="13"/>
  </w:num>
  <w:num w:numId="15" w16cid:durableId="1232352786">
    <w:abstractNumId w:val="25"/>
  </w:num>
  <w:num w:numId="16" w16cid:durableId="1824807900">
    <w:abstractNumId w:val="22"/>
  </w:num>
  <w:num w:numId="17" w16cid:durableId="201289541">
    <w:abstractNumId w:val="16"/>
  </w:num>
  <w:num w:numId="18" w16cid:durableId="1342200138">
    <w:abstractNumId w:val="19"/>
  </w:num>
  <w:num w:numId="19" w16cid:durableId="1786003757">
    <w:abstractNumId w:val="28"/>
  </w:num>
  <w:num w:numId="20" w16cid:durableId="1306008674">
    <w:abstractNumId w:val="9"/>
  </w:num>
  <w:num w:numId="21" w16cid:durableId="883714437">
    <w:abstractNumId w:val="6"/>
  </w:num>
  <w:num w:numId="22" w16cid:durableId="1343630567">
    <w:abstractNumId w:val="20"/>
  </w:num>
  <w:num w:numId="23" w16cid:durableId="2010520197">
    <w:abstractNumId w:val="10"/>
  </w:num>
  <w:num w:numId="24" w16cid:durableId="1358313026">
    <w:abstractNumId w:val="26"/>
  </w:num>
  <w:num w:numId="25" w16cid:durableId="1431007013">
    <w:abstractNumId w:val="5"/>
  </w:num>
  <w:num w:numId="26" w16cid:durableId="1144784716">
    <w:abstractNumId w:val="12"/>
  </w:num>
  <w:num w:numId="27" w16cid:durableId="1972976477">
    <w:abstractNumId w:val="21"/>
  </w:num>
  <w:num w:numId="28" w16cid:durableId="930502214">
    <w:abstractNumId w:val="17"/>
  </w:num>
  <w:num w:numId="29" w16cid:durableId="174226403">
    <w:abstractNumId w:val="11"/>
  </w:num>
  <w:num w:numId="30" w16cid:durableId="79995769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84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3FA3"/>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954D2"/>
    <w:rsid w:val="000B2034"/>
    <w:rsid w:val="000B21D0"/>
    <w:rsid w:val="000B5391"/>
    <w:rsid w:val="000C547C"/>
    <w:rsid w:val="000E0D1F"/>
    <w:rsid w:val="000E2937"/>
    <w:rsid w:val="000E6B74"/>
    <w:rsid w:val="000F1924"/>
    <w:rsid w:val="000F6823"/>
    <w:rsid w:val="00137981"/>
    <w:rsid w:val="00145FD8"/>
    <w:rsid w:val="00146651"/>
    <w:rsid w:val="00155306"/>
    <w:rsid w:val="00160739"/>
    <w:rsid w:val="00163F15"/>
    <w:rsid w:val="00172D78"/>
    <w:rsid w:val="0017350C"/>
    <w:rsid w:val="00176BCD"/>
    <w:rsid w:val="00186FC8"/>
    <w:rsid w:val="001B1240"/>
    <w:rsid w:val="001C1798"/>
    <w:rsid w:val="001C5AB5"/>
    <w:rsid w:val="001D72C4"/>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05BE2"/>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4ED2"/>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3734B"/>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18D5"/>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2A06"/>
    <w:rsid w:val="006E4DD6"/>
    <w:rsid w:val="0070077A"/>
    <w:rsid w:val="00704194"/>
    <w:rsid w:val="0070690B"/>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2619"/>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37678"/>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2DBD"/>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D6CA7"/>
    <w:rsid w:val="00AE14D6"/>
    <w:rsid w:val="00AE5F17"/>
    <w:rsid w:val="00AE6869"/>
    <w:rsid w:val="00B00799"/>
    <w:rsid w:val="00B0131B"/>
    <w:rsid w:val="00B04558"/>
    <w:rsid w:val="00B061CA"/>
    <w:rsid w:val="00B11378"/>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96C87"/>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37CEE"/>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06500"/>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368F"/>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1B86"/>
    <w:rsid w:val="00FC7DA3"/>
    <w:rsid w:val="00FD2F62"/>
    <w:rsid w:val="00FD4809"/>
    <w:rsid w:val="00FE19E1"/>
    <w:rsid w:val="00FE26B3"/>
    <w:rsid w:val="00FF0431"/>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8481"/>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FC1B86"/>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21106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429B1-1D38-49DC-B91A-BFAC33EE2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1951</Words>
  <Characters>11124</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60</cp:revision>
  <cp:lastPrinted>2021-02-22T09:23:00Z</cp:lastPrinted>
  <dcterms:created xsi:type="dcterms:W3CDTF">2016-04-01T08:02:00Z</dcterms:created>
  <dcterms:modified xsi:type="dcterms:W3CDTF">2023-07-19T08:11:00Z</dcterms:modified>
  <cp:category>Ufficio Qualità</cp:category>
  <cp:contentStatus>Rev. 2</cp:contentStatus>
</cp:coreProperties>
</file>