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A5B741" w14:textId="06FECDFF" w:rsidR="0092742B" w:rsidRDefault="008B22A0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8B22A0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8611810" w:rsidR="0092742B" w:rsidRDefault="008B22A0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8B22A0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C1134E">
        <w:trPr>
          <w:trHeight w:val="2509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6BBCB49A" w14:textId="230B217D" w:rsidR="00ED3E86" w:rsidRDefault="008B22A0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Corretta procedura per l’esecuzione del test di richiamo annuale previsto dal manuale di autocontrollo HACCP</w:t>
            </w:r>
          </w:p>
          <w:p w14:paraId="1E247078" w14:textId="2B113377" w:rsidR="00384682" w:rsidRPr="000865E4" w:rsidRDefault="00384682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95FBD1F" w14:textId="77777777" w:rsidR="00E87642" w:rsidRDefault="00E87642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Manuale </w:t>
            </w:r>
          </w:p>
          <w:p w14:paraId="7585EF7C" w14:textId="719B2ECF" w:rsidR="00750D8F" w:rsidRDefault="008C70E1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HACCP</w:t>
            </w:r>
          </w:p>
          <w:p w14:paraId="76FB6403" w14:textId="2E4157C4" w:rsidR="00F66DAC" w:rsidRPr="00B10C6B" w:rsidRDefault="00F66DAC" w:rsidP="00E87642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044EDD8A" w:rsidR="004757FC" w:rsidRPr="00B10C6B" w:rsidRDefault="008B22A0" w:rsidP="00ED3E86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30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/0</w:t>
            </w:r>
            <w:r w:rsidR="00E91809">
              <w:rPr>
                <w:rFonts w:asciiTheme="minorHAnsi" w:hAnsiTheme="minorHAnsi" w:cstheme="minorHAnsi"/>
                <w:sz w:val="24"/>
                <w:szCs w:val="24"/>
              </w:rPr>
              <w:t>5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6006D2">
              <w:rPr>
                <w:rFonts w:asciiTheme="minorHAnsi" w:hAnsiTheme="minorHAnsi" w:cstheme="minorHAnsi"/>
                <w:sz w:val="24"/>
                <w:szCs w:val="24"/>
              </w:rPr>
              <w:t>2023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5E01E9A1" w:rsidR="00673206" w:rsidRPr="00B10C6B" w:rsidRDefault="00ED3E86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Francesco Barreca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C1134E">
        <w:trPr>
          <w:trHeight w:val="619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748E214C" w:rsidR="004757FC" w:rsidRPr="00B10C6B" w:rsidRDefault="00E91809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D10A70" w:rsidRPr="00B10C6B" w14:paraId="6845B75C" w14:textId="77777777" w:rsidTr="00011411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483769" w:rsidRPr="00B10C6B" w14:paraId="281C0CA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5B04B2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00A05" w14:textId="1173E4F8" w:rsidR="00483769" w:rsidRPr="00F221BD" w:rsidRDefault="00870CE3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 Qualità</w:t>
            </w:r>
            <w:r w:rsidR="00483769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1D14C4" w14:textId="742D7EBB" w:rsidR="00483769" w:rsidRDefault="00870CE3" w:rsidP="00BB5E48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Elsa Liga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90D3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6ABE86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01CAA512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7C88E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5CEF9" w14:textId="7799FD46" w:rsidR="00483769" w:rsidRPr="00F221BD" w:rsidRDefault="008B22A0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 Commerciale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1E2B2" w14:textId="493C49A0" w:rsidR="00483769" w:rsidRDefault="008B22A0" w:rsidP="00BB5E48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Azzurra Gugliotta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C85D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08D8F98" w14:textId="77777777" w:rsidR="00483769" w:rsidRDefault="00483769" w:rsidP="00483769">
            <w:pPr>
              <w:suppressAutoHyphens w:val="0"/>
            </w:pPr>
          </w:p>
        </w:tc>
      </w:tr>
      <w:tr w:rsidR="008577F2" w:rsidRPr="00B10C6B" w14:paraId="4F2E695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C06EAE" w14:textId="77777777" w:rsidR="008577F2" w:rsidRPr="00B10C6B" w:rsidRDefault="008577F2" w:rsidP="008577F2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2D9C2" w14:textId="7A6B1D13" w:rsidR="008577F2" w:rsidRDefault="008B22A0" w:rsidP="008577F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 Amministrativo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48CB6E" w14:textId="285162B9" w:rsidR="008577F2" w:rsidRDefault="008B22A0" w:rsidP="008577F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Giovanna Iannello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120CA" w14:textId="77777777" w:rsidR="008577F2" w:rsidRPr="00667151" w:rsidRDefault="008577F2" w:rsidP="008577F2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43B973" w14:textId="77777777" w:rsidR="008577F2" w:rsidRDefault="008577F2" w:rsidP="008577F2">
            <w:pPr>
              <w:suppressAutoHyphens w:val="0"/>
            </w:pPr>
          </w:p>
        </w:tc>
      </w:tr>
      <w:tr w:rsidR="008577F2" w:rsidRPr="00B10C6B" w14:paraId="6E29CA36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3E83DD" w14:textId="77777777" w:rsidR="008577F2" w:rsidRPr="00B10C6B" w:rsidRDefault="008577F2" w:rsidP="008577F2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557DF6" w14:textId="4E88BB20" w:rsidR="008577F2" w:rsidRPr="00182FDD" w:rsidRDefault="008B22A0" w:rsidP="008577F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 Accettazione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CE4DEA" w14:textId="1B697A8D" w:rsidR="008577F2" w:rsidRDefault="008B22A0" w:rsidP="008577F2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Enza Calabrò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FD41C" w14:textId="77777777" w:rsidR="008577F2" w:rsidRPr="00667151" w:rsidRDefault="008577F2" w:rsidP="008577F2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6C928AB" w14:textId="77777777" w:rsidR="008577F2" w:rsidRDefault="008577F2" w:rsidP="008577F2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3E8B93CA" w:rsidR="00BC6A09" w:rsidRPr="00B10C6B" w:rsidRDefault="008B22A0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30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 w:rsidR="002C1BF0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/2023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7ECA4244" w:rsidR="00BC6A09" w:rsidRPr="00B10C6B" w:rsidRDefault="008B22A0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30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 w:rsidR="002C1BF0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/2023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4171DEE7" w:rsidR="00E451EB" w:rsidRPr="00B10C6B" w:rsidRDefault="008B22A0" w:rsidP="00CA28B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Giovanna Iannello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1184B7F7" w:rsidR="007002F8" w:rsidRPr="00B10C6B" w:rsidRDefault="008B22A0" w:rsidP="008B22A0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Test di richiamo prodotto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8B22A0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8B22A0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8B22A0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 w:rsidR="00B8407E">
                  <w:t>‬</w:t>
                </w:r>
                <w:r w:rsidR="00B8407E">
                  <w:t>‬</w:t>
                </w:r>
                <w:r w:rsidR="000865E4">
                  <w:t>‬</w:t>
                </w:r>
                <w:r w:rsidR="000865E4">
                  <w:t>‬</w:t>
                </w:r>
                <w:r w:rsidR="00060743">
                  <w:t>‬</w:t>
                </w:r>
                <w:r w:rsidR="00060743">
                  <w:t>‬</w:t>
                </w:r>
                <w:r w:rsidR="00EE2165">
                  <w:t>‬</w:t>
                </w:r>
                <w:r w:rsidR="00EE2165">
                  <w:t>‬</w:t>
                </w:r>
                <w:r w:rsidR="00C1134E">
                  <w:t>‬</w:t>
                </w:r>
                <w:r w:rsidR="00C1134E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719B2767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>Francesco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52DDD5C5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 xml:space="preserve"> Barreca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FIRMA  ___________________________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8"/>
  </w:num>
  <w:num w:numId="8" w16cid:durableId="1399938116">
    <w:abstractNumId w:val="5"/>
  </w:num>
  <w:num w:numId="9" w16cid:durableId="20141856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40961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60743"/>
    <w:rsid w:val="00066C9A"/>
    <w:rsid w:val="00072949"/>
    <w:rsid w:val="000865E4"/>
    <w:rsid w:val="000B2A84"/>
    <w:rsid w:val="000B7F51"/>
    <w:rsid w:val="001177AC"/>
    <w:rsid w:val="001352B6"/>
    <w:rsid w:val="00144505"/>
    <w:rsid w:val="0017136D"/>
    <w:rsid w:val="001C3104"/>
    <w:rsid w:val="001D0C1F"/>
    <w:rsid w:val="001E558C"/>
    <w:rsid w:val="002863B0"/>
    <w:rsid w:val="0029053E"/>
    <w:rsid w:val="002A0E23"/>
    <w:rsid w:val="002C1BF0"/>
    <w:rsid w:val="002E1EBF"/>
    <w:rsid w:val="00303D84"/>
    <w:rsid w:val="00336898"/>
    <w:rsid w:val="00384682"/>
    <w:rsid w:val="00395F8E"/>
    <w:rsid w:val="003A105A"/>
    <w:rsid w:val="003A114F"/>
    <w:rsid w:val="003B4349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83769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56EA7"/>
    <w:rsid w:val="005A2C1C"/>
    <w:rsid w:val="005C0B7E"/>
    <w:rsid w:val="005D1816"/>
    <w:rsid w:val="005F4A09"/>
    <w:rsid w:val="005F67B9"/>
    <w:rsid w:val="005F7993"/>
    <w:rsid w:val="006006D2"/>
    <w:rsid w:val="006029CD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50D8F"/>
    <w:rsid w:val="00755B95"/>
    <w:rsid w:val="007D505B"/>
    <w:rsid w:val="007E0E84"/>
    <w:rsid w:val="007E48A1"/>
    <w:rsid w:val="007F20FF"/>
    <w:rsid w:val="0080280A"/>
    <w:rsid w:val="008418B2"/>
    <w:rsid w:val="008577F2"/>
    <w:rsid w:val="00870CE3"/>
    <w:rsid w:val="00874E4B"/>
    <w:rsid w:val="00875D52"/>
    <w:rsid w:val="00896875"/>
    <w:rsid w:val="00896FD9"/>
    <w:rsid w:val="008A414E"/>
    <w:rsid w:val="008A6AAD"/>
    <w:rsid w:val="008B22A0"/>
    <w:rsid w:val="008B45D8"/>
    <w:rsid w:val="008C5EB9"/>
    <w:rsid w:val="008C70E1"/>
    <w:rsid w:val="00917F91"/>
    <w:rsid w:val="00920228"/>
    <w:rsid w:val="009220B8"/>
    <w:rsid w:val="0092742B"/>
    <w:rsid w:val="00946E01"/>
    <w:rsid w:val="00977A5A"/>
    <w:rsid w:val="009C40A9"/>
    <w:rsid w:val="00A0038A"/>
    <w:rsid w:val="00A04CFD"/>
    <w:rsid w:val="00A22FE1"/>
    <w:rsid w:val="00A46ABA"/>
    <w:rsid w:val="00A8149E"/>
    <w:rsid w:val="00A82C55"/>
    <w:rsid w:val="00AD35AD"/>
    <w:rsid w:val="00AF1F14"/>
    <w:rsid w:val="00B00CF5"/>
    <w:rsid w:val="00B10C6B"/>
    <w:rsid w:val="00B13E09"/>
    <w:rsid w:val="00B3555C"/>
    <w:rsid w:val="00B379B9"/>
    <w:rsid w:val="00B41E77"/>
    <w:rsid w:val="00B438CB"/>
    <w:rsid w:val="00B50DD4"/>
    <w:rsid w:val="00B65A81"/>
    <w:rsid w:val="00B8407E"/>
    <w:rsid w:val="00BA0DE1"/>
    <w:rsid w:val="00BB5E48"/>
    <w:rsid w:val="00BC6A09"/>
    <w:rsid w:val="00BD799D"/>
    <w:rsid w:val="00BE6B03"/>
    <w:rsid w:val="00C1134E"/>
    <w:rsid w:val="00C22739"/>
    <w:rsid w:val="00C354F7"/>
    <w:rsid w:val="00C419AC"/>
    <w:rsid w:val="00C5579E"/>
    <w:rsid w:val="00C814E5"/>
    <w:rsid w:val="00C82CC5"/>
    <w:rsid w:val="00CA28BC"/>
    <w:rsid w:val="00CE163F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51EB"/>
    <w:rsid w:val="00E5663F"/>
    <w:rsid w:val="00E57C44"/>
    <w:rsid w:val="00E61035"/>
    <w:rsid w:val="00E87642"/>
    <w:rsid w:val="00E91809"/>
    <w:rsid w:val="00EC69EE"/>
    <w:rsid w:val="00ED3E86"/>
    <w:rsid w:val="00EE2165"/>
    <w:rsid w:val="00F0191D"/>
    <w:rsid w:val="00F221BD"/>
    <w:rsid w:val="00F42F76"/>
    <w:rsid w:val="00F5509A"/>
    <w:rsid w:val="00F66DAC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1115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Qualita</cp:lastModifiedBy>
  <cp:revision>143</cp:revision>
  <cp:lastPrinted>2023-03-13T09:11:00Z</cp:lastPrinted>
  <dcterms:created xsi:type="dcterms:W3CDTF">2015-04-07T13:30:00Z</dcterms:created>
  <dcterms:modified xsi:type="dcterms:W3CDTF">2023-05-31T14:11:00Z</dcterms:modified>
</cp:coreProperties>
</file>