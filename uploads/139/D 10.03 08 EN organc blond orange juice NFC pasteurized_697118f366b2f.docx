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58F94"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908E7" w14:paraId="4A884FE4" w14:textId="77777777" w:rsidTr="00394C48">
        <w:trPr>
          <w:trHeight w:val="1399"/>
        </w:trPr>
        <w:tc>
          <w:tcPr>
            <w:tcW w:w="9210" w:type="dxa"/>
            <w:shd w:val="clear" w:color="auto" w:fill="auto"/>
          </w:tcPr>
          <w:p w14:paraId="6EE1EB9E"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975B1" w:rsidRPr="00D975B1">
              <w:rPr>
                <w:rFonts w:ascii="Verdana" w:hAnsi="Verdana"/>
                <w:lang w:val="en-US"/>
              </w:rPr>
              <w:t>Organic</w:t>
            </w:r>
            <w:r w:rsidR="00D975B1">
              <w:rPr>
                <w:rFonts w:ascii="Verdana" w:hAnsi="Verdana"/>
                <w:b/>
                <w:lang w:val="en-US"/>
              </w:rPr>
              <w:t xml:space="preserve"> </w:t>
            </w:r>
            <w:r w:rsidR="00C3332B" w:rsidRPr="00C3332B">
              <w:rPr>
                <w:rFonts w:ascii="Verdana" w:hAnsi="Verdana"/>
                <w:lang w:val="en-US"/>
              </w:rPr>
              <w:t xml:space="preserve">Blond orange juice </w:t>
            </w:r>
            <w:r w:rsidR="00833F22">
              <w:rPr>
                <w:rFonts w:ascii="Verdana" w:hAnsi="Verdana"/>
                <w:lang w:val="en-US"/>
              </w:rPr>
              <w:t>NFC</w:t>
            </w:r>
            <w:r w:rsidR="00C3332B" w:rsidRPr="00C3332B">
              <w:rPr>
                <w:rFonts w:ascii="Verdana" w:hAnsi="Verdana"/>
                <w:lang w:val="en-US"/>
              </w:rPr>
              <w:t xml:space="preserve"> pasteurized</w:t>
            </w:r>
          </w:p>
          <w:p w14:paraId="6C18F7D8"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975B1" w:rsidRPr="00D975B1">
              <w:rPr>
                <w:rFonts w:ascii="Verdana" w:hAnsi="Verdana"/>
                <w:i/>
                <w:lang w:val="en-US"/>
              </w:rPr>
              <w:t>Organic</w:t>
            </w:r>
            <w:r w:rsidR="00D975B1">
              <w:rPr>
                <w:rFonts w:ascii="Verdana" w:hAnsi="Verdana"/>
                <w:b/>
                <w:i/>
                <w:lang w:val="en-US"/>
              </w:rPr>
              <w:t xml:space="preserve"> </w:t>
            </w:r>
            <w:r w:rsidR="00E02F9F" w:rsidRPr="00E02F9F">
              <w:rPr>
                <w:rFonts w:ascii="Verdana" w:hAnsi="Verdana"/>
                <w:i/>
                <w:lang w:val="en-US"/>
              </w:rPr>
              <w:t>Blond orange juice</w:t>
            </w:r>
            <w:r w:rsidR="00C3332B" w:rsidRPr="00E02F9F">
              <w:rPr>
                <w:rFonts w:ascii="Verdana" w:hAnsi="Verdana"/>
                <w:i/>
                <w:lang w:val="en-US"/>
              </w:rPr>
              <w:t xml:space="preserve"> NFC pasteurized</w:t>
            </w:r>
          </w:p>
          <w:p w14:paraId="14E90598"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908E7">
              <w:rPr>
                <w:rFonts w:ascii="Verdana" w:hAnsi="Verdana"/>
                <w:lang w:val="en-US"/>
              </w:rPr>
              <w:t>S</w:t>
            </w:r>
            <w:r w:rsidR="00C3332B" w:rsidRPr="00C3332B">
              <w:rPr>
                <w:rFonts w:ascii="Verdana" w:hAnsi="Verdana"/>
                <w:lang w:val="en-US"/>
              </w:rPr>
              <w:t>BN</w:t>
            </w:r>
            <w:r w:rsidR="00D975B1">
              <w:rPr>
                <w:rFonts w:ascii="Verdana" w:hAnsi="Verdana"/>
                <w:lang w:val="en-US"/>
              </w:rPr>
              <w:t>B</w:t>
            </w:r>
          </w:p>
        </w:tc>
      </w:tr>
    </w:tbl>
    <w:p w14:paraId="6A6DB617" w14:textId="77777777" w:rsidR="00B13991" w:rsidRDefault="00B13991" w:rsidP="00257592">
      <w:pPr>
        <w:spacing w:before="120"/>
        <w:ind w:left="720"/>
        <w:rPr>
          <w:rFonts w:ascii="Verdana" w:hAnsi="Verdana"/>
          <w:b/>
          <w:sz w:val="8"/>
          <w:szCs w:val="8"/>
          <w:lang w:val="en-US"/>
        </w:rPr>
      </w:pPr>
    </w:p>
    <w:p w14:paraId="0DEF8F8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E9746F" w14:paraId="7407385A" w14:textId="77777777" w:rsidTr="00257592">
        <w:trPr>
          <w:trHeight w:val="3578"/>
        </w:trPr>
        <w:tc>
          <w:tcPr>
            <w:tcW w:w="9238" w:type="dxa"/>
            <w:shd w:val="clear" w:color="auto" w:fill="auto"/>
          </w:tcPr>
          <w:p w14:paraId="3A61516F"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27DD5AF"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D975B1">
              <w:rPr>
                <w:rFonts w:ascii="Verdana" w:hAnsi="Verdana"/>
                <w:lang w:val="en-US"/>
              </w:rPr>
              <w:t xml:space="preserve">Organic </w:t>
            </w:r>
            <w:r w:rsidR="00C3332B" w:rsidRPr="00F541B2">
              <w:rPr>
                <w:rFonts w:ascii="Verdana" w:hAnsi="Verdana"/>
                <w:lang w:val="en-US"/>
              </w:rPr>
              <w:t>Blond orange (100%)</w:t>
            </w:r>
          </w:p>
          <w:p w14:paraId="707B638D" w14:textId="77777777" w:rsidR="0042012D" w:rsidRPr="002C594E" w:rsidRDefault="0042012D" w:rsidP="00583DB6">
            <w:pPr>
              <w:tabs>
                <w:tab w:val="left" w:pos="284"/>
                <w:tab w:val="left" w:pos="3402"/>
              </w:tabs>
              <w:spacing w:before="120" w:after="120"/>
              <w:rPr>
                <w:rFonts w:ascii="Verdana" w:hAnsi="Verdana"/>
                <w:i/>
                <w:lang w:val="en-US"/>
              </w:rPr>
            </w:pPr>
          </w:p>
          <w:p w14:paraId="48A71547"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CE824C7"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D975B1">
              <w:rPr>
                <w:rFonts w:ascii="Verdana" w:hAnsi="Verdana"/>
                <w:lang w:val="en-US"/>
              </w:rPr>
              <w:t xml:space="preserve">Organic </w:t>
            </w:r>
            <w:r w:rsidR="00C3332B" w:rsidRPr="00F541B2">
              <w:rPr>
                <w:rFonts w:ascii="Verdana" w:hAnsi="Verdana"/>
                <w:lang w:val="en-US"/>
              </w:rPr>
              <w:t>Blond orange</w:t>
            </w:r>
          </w:p>
          <w:p w14:paraId="00D7B3E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833F22">
              <w:rPr>
                <w:rFonts w:ascii="Verdana" w:hAnsi="Verdana"/>
                <w:lang w:val="en-US"/>
              </w:rPr>
              <w:t>Sinensis</w:t>
            </w:r>
            <w:r w:rsidR="00B63EB7">
              <w:rPr>
                <w:rFonts w:ascii="Verdana" w:hAnsi="Verdana"/>
                <w:lang w:val="en-US"/>
              </w:rPr>
              <w:t xml:space="preserve"> (L.) Osbec</w:t>
            </w:r>
          </w:p>
          <w:p w14:paraId="6E1E1F1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49C1565"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C3332B" w:rsidRPr="00F541B2">
              <w:rPr>
                <w:rFonts w:ascii="Verdana" w:hAnsi="Verdana"/>
                <w:lang w:val="en-US"/>
              </w:rPr>
              <w:t>Naveline,</w:t>
            </w:r>
            <w:r w:rsidR="006D1282">
              <w:rPr>
                <w:rFonts w:ascii="Verdana" w:hAnsi="Verdana"/>
                <w:lang w:val="en-US"/>
              </w:rPr>
              <w:t xml:space="preserve"> </w:t>
            </w:r>
            <w:r w:rsidR="00C3332B" w:rsidRPr="00F541B2">
              <w:rPr>
                <w:rFonts w:ascii="Verdana" w:hAnsi="Verdana"/>
                <w:lang w:val="en-US"/>
              </w:rPr>
              <w:t>Washington Navel,</w:t>
            </w:r>
            <w:r w:rsidR="006D1282">
              <w:rPr>
                <w:rFonts w:ascii="Verdana" w:hAnsi="Verdana"/>
                <w:lang w:val="en-US"/>
              </w:rPr>
              <w:t xml:space="preserve"> </w:t>
            </w:r>
            <w:r w:rsidR="00C3332B" w:rsidRPr="00F541B2">
              <w:rPr>
                <w:rFonts w:ascii="Verdana" w:hAnsi="Verdana"/>
                <w:lang w:val="en-US"/>
              </w:rPr>
              <w:t>Lane Late,</w:t>
            </w:r>
            <w:r w:rsidR="006D1282">
              <w:rPr>
                <w:rFonts w:ascii="Verdana" w:hAnsi="Verdana"/>
                <w:lang w:val="en-US"/>
              </w:rPr>
              <w:t xml:space="preserve"> </w:t>
            </w:r>
            <w:r w:rsidR="00C3332B" w:rsidRPr="00F541B2">
              <w:rPr>
                <w:rFonts w:ascii="Verdana" w:hAnsi="Verdana"/>
                <w:lang w:val="en-US"/>
              </w:rPr>
              <w:t>Ovale,</w:t>
            </w:r>
            <w:r w:rsidR="006D1282">
              <w:rPr>
                <w:rFonts w:ascii="Verdana" w:hAnsi="Verdana"/>
                <w:lang w:val="en-US"/>
              </w:rPr>
              <w:t xml:space="preserve"> </w:t>
            </w:r>
            <w:r w:rsidR="006D1282">
              <w:rPr>
                <w:rFonts w:ascii="Verdana" w:hAnsi="Verdana"/>
                <w:lang w:val="en-US"/>
              </w:rPr>
              <w:tab/>
            </w:r>
            <w:r w:rsidR="006D1282">
              <w:rPr>
                <w:rFonts w:ascii="Verdana" w:hAnsi="Verdana"/>
                <w:lang w:val="en-US"/>
              </w:rPr>
              <w:tab/>
            </w:r>
            <w:r w:rsidR="006D1282">
              <w:rPr>
                <w:rFonts w:ascii="Verdana" w:hAnsi="Verdana"/>
                <w:lang w:val="en-US"/>
              </w:rPr>
              <w:tab/>
            </w:r>
            <w:r w:rsidR="00C3332B" w:rsidRPr="00F541B2">
              <w:rPr>
                <w:rFonts w:ascii="Verdana" w:hAnsi="Verdana"/>
                <w:lang w:val="en-US"/>
              </w:rPr>
              <w:t>Valencia</w:t>
            </w:r>
          </w:p>
          <w:p w14:paraId="42ED86C1"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2D57636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0C8CE5E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145C519E"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4B3E28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409BB92" w14:textId="77777777" w:rsidR="00583DB6" w:rsidRDefault="00583DB6" w:rsidP="00257592">
      <w:pPr>
        <w:spacing w:before="120"/>
        <w:rPr>
          <w:rFonts w:ascii="Verdana" w:hAnsi="Verdana"/>
          <w:b/>
          <w:sz w:val="8"/>
          <w:szCs w:val="8"/>
          <w:lang w:val="en-US"/>
        </w:rPr>
      </w:pPr>
    </w:p>
    <w:p w14:paraId="146DB904"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05F944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9746F" w14:paraId="58FEEAA1" w14:textId="77777777" w:rsidTr="00583DB6">
        <w:trPr>
          <w:trHeight w:val="4575"/>
        </w:trPr>
        <w:tc>
          <w:tcPr>
            <w:tcW w:w="9210" w:type="dxa"/>
            <w:tcBorders>
              <w:bottom w:val="nil"/>
            </w:tcBorders>
          </w:tcPr>
          <w:p w14:paraId="7DC8997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3B39DF5"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829"/>
              <w:gridCol w:w="762"/>
              <w:gridCol w:w="847"/>
              <w:gridCol w:w="849"/>
              <w:gridCol w:w="1568"/>
            </w:tblGrid>
            <w:tr w:rsidR="00953535" w:rsidRPr="00E9746F" w14:paraId="7C65F568" w14:textId="77777777" w:rsidTr="00D975B1">
              <w:trPr>
                <w:trHeight w:hRule="exact" w:val="501"/>
              </w:trPr>
              <w:tc>
                <w:tcPr>
                  <w:tcW w:w="1301" w:type="dxa"/>
                  <w:vAlign w:val="center"/>
                </w:tcPr>
                <w:p w14:paraId="6CBF7713"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0848012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4D60E25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18D85E7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3FAD489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5C75DC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975B1" w:rsidRPr="00E9746F" w14:paraId="26A4DE42" w14:textId="77777777" w:rsidTr="00D975B1">
              <w:trPr>
                <w:trHeight w:hRule="exact" w:val="501"/>
              </w:trPr>
              <w:tc>
                <w:tcPr>
                  <w:tcW w:w="1301" w:type="dxa"/>
                  <w:vAlign w:val="center"/>
                </w:tcPr>
                <w:p w14:paraId="6E848DB1"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Brix</w:t>
                  </w:r>
                </w:p>
              </w:tc>
              <w:tc>
                <w:tcPr>
                  <w:tcW w:w="829" w:type="dxa"/>
                  <w:vAlign w:val="center"/>
                </w:tcPr>
                <w:p w14:paraId="6E3CA354"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&gt;12,5</w:t>
                  </w:r>
                </w:p>
              </w:tc>
              <w:tc>
                <w:tcPr>
                  <w:tcW w:w="762" w:type="dxa"/>
                  <w:vAlign w:val="center"/>
                </w:tcPr>
                <w:p w14:paraId="2752BA3D"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11,2</w:t>
                  </w:r>
                </w:p>
              </w:tc>
              <w:tc>
                <w:tcPr>
                  <w:tcW w:w="847" w:type="dxa"/>
                  <w:vAlign w:val="center"/>
                </w:tcPr>
                <w:p w14:paraId="2BBF7F38" w14:textId="77777777" w:rsidR="00D975B1" w:rsidRPr="005D7DAA" w:rsidRDefault="00D975B1" w:rsidP="00646A49">
                  <w:pPr>
                    <w:jc w:val="center"/>
                    <w:rPr>
                      <w:rFonts w:ascii="Verdana" w:hAnsi="Verdana"/>
                      <w:sz w:val="16"/>
                      <w:szCs w:val="16"/>
                      <w:lang w:val="en-US"/>
                    </w:rPr>
                  </w:pPr>
                </w:p>
              </w:tc>
              <w:tc>
                <w:tcPr>
                  <w:tcW w:w="849" w:type="dxa"/>
                  <w:vAlign w:val="center"/>
                </w:tcPr>
                <w:p w14:paraId="6C803EA3"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w:t>
                  </w:r>
                </w:p>
              </w:tc>
              <w:tc>
                <w:tcPr>
                  <w:tcW w:w="1568" w:type="dxa"/>
                  <w:vAlign w:val="center"/>
                </w:tcPr>
                <w:p w14:paraId="0EEFF55E"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IFU 8,1991</w:t>
                  </w:r>
                </w:p>
              </w:tc>
            </w:tr>
            <w:tr w:rsidR="00D975B1" w:rsidRPr="00E9746F" w14:paraId="56D69164" w14:textId="77777777" w:rsidTr="00D975B1">
              <w:trPr>
                <w:trHeight w:hRule="exact" w:val="501"/>
              </w:trPr>
              <w:tc>
                <w:tcPr>
                  <w:tcW w:w="1301" w:type="dxa"/>
                  <w:vAlign w:val="center"/>
                </w:tcPr>
                <w:p w14:paraId="1DEF4BEA"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Acidity</w:t>
                  </w:r>
                </w:p>
              </w:tc>
              <w:tc>
                <w:tcPr>
                  <w:tcW w:w="829" w:type="dxa"/>
                  <w:vAlign w:val="center"/>
                </w:tcPr>
                <w:p w14:paraId="004023DB" w14:textId="77777777" w:rsidR="00D975B1" w:rsidRPr="005D7DAA" w:rsidRDefault="00D975B1" w:rsidP="00646A49">
                  <w:pPr>
                    <w:jc w:val="center"/>
                    <w:rPr>
                      <w:rFonts w:ascii="Verdana" w:hAnsi="Verdana"/>
                      <w:sz w:val="16"/>
                      <w:szCs w:val="16"/>
                      <w:lang w:val="en-US"/>
                    </w:rPr>
                  </w:pPr>
                </w:p>
              </w:tc>
              <w:tc>
                <w:tcPr>
                  <w:tcW w:w="762" w:type="dxa"/>
                  <w:vAlign w:val="center"/>
                </w:tcPr>
                <w:p w14:paraId="37AC45DA"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0,85</w:t>
                  </w:r>
                </w:p>
              </w:tc>
              <w:tc>
                <w:tcPr>
                  <w:tcW w:w="847" w:type="dxa"/>
                  <w:vAlign w:val="center"/>
                </w:tcPr>
                <w:p w14:paraId="67008600"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1,1</w:t>
                  </w:r>
                </w:p>
              </w:tc>
              <w:tc>
                <w:tcPr>
                  <w:tcW w:w="849" w:type="dxa"/>
                  <w:vAlign w:val="center"/>
                </w:tcPr>
                <w:p w14:paraId="1A219302"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 p/p</w:t>
                  </w:r>
                </w:p>
              </w:tc>
              <w:tc>
                <w:tcPr>
                  <w:tcW w:w="1568" w:type="dxa"/>
                  <w:vAlign w:val="center"/>
                </w:tcPr>
                <w:p w14:paraId="15116183"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IFU 3,1996</w:t>
                  </w:r>
                </w:p>
              </w:tc>
            </w:tr>
            <w:tr w:rsidR="00D975B1" w:rsidRPr="00E9746F" w14:paraId="472C4DFB" w14:textId="77777777" w:rsidTr="00D975B1">
              <w:trPr>
                <w:trHeight w:hRule="exact" w:val="501"/>
              </w:trPr>
              <w:tc>
                <w:tcPr>
                  <w:tcW w:w="1301" w:type="dxa"/>
                  <w:vAlign w:val="center"/>
                </w:tcPr>
                <w:p w14:paraId="00948904"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Ratio</w:t>
                  </w:r>
                </w:p>
              </w:tc>
              <w:tc>
                <w:tcPr>
                  <w:tcW w:w="829" w:type="dxa"/>
                  <w:vAlign w:val="center"/>
                </w:tcPr>
                <w:p w14:paraId="5D591034" w14:textId="77777777" w:rsidR="00D975B1" w:rsidRPr="005D7DAA" w:rsidRDefault="00D975B1" w:rsidP="00646A49">
                  <w:pPr>
                    <w:jc w:val="center"/>
                    <w:rPr>
                      <w:rFonts w:ascii="Verdana" w:hAnsi="Verdana"/>
                      <w:sz w:val="16"/>
                      <w:szCs w:val="16"/>
                      <w:lang w:val="en-US"/>
                    </w:rPr>
                  </w:pPr>
                </w:p>
              </w:tc>
              <w:tc>
                <w:tcPr>
                  <w:tcW w:w="762" w:type="dxa"/>
                  <w:vAlign w:val="center"/>
                </w:tcPr>
                <w:p w14:paraId="3CCF8C1C"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14</w:t>
                  </w:r>
                </w:p>
              </w:tc>
              <w:tc>
                <w:tcPr>
                  <w:tcW w:w="847" w:type="dxa"/>
                  <w:vAlign w:val="center"/>
                </w:tcPr>
                <w:p w14:paraId="013EDEB9"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17</w:t>
                  </w:r>
                </w:p>
              </w:tc>
              <w:tc>
                <w:tcPr>
                  <w:tcW w:w="849" w:type="dxa"/>
                  <w:vAlign w:val="center"/>
                </w:tcPr>
                <w:p w14:paraId="63F31CCC" w14:textId="77777777" w:rsidR="00D975B1" w:rsidRPr="00F541B2" w:rsidRDefault="00D975B1" w:rsidP="009E79AB">
                  <w:pPr>
                    <w:jc w:val="center"/>
                    <w:rPr>
                      <w:rFonts w:ascii="Verdana" w:hAnsi="Verdana"/>
                      <w:sz w:val="16"/>
                      <w:szCs w:val="16"/>
                      <w:lang w:val="en-US"/>
                    </w:rPr>
                  </w:pPr>
                </w:p>
              </w:tc>
              <w:tc>
                <w:tcPr>
                  <w:tcW w:w="1568" w:type="dxa"/>
                  <w:vAlign w:val="center"/>
                </w:tcPr>
                <w:p w14:paraId="00A4A3CB"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 xml:space="preserve">°brix corrected/acidity </w:t>
                  </w:r>
                </w:p>
              </w:tc>
            </w:tr>
            <w:tr w:rsidR="00D975B1" w:rsidRPr="00E9746F" w14:paraId="5F8182A8" w14:textId="77777777" w:rsidTr="00D975B1">
              <w:trPr>
                <w:trHeight w:hRule="exact" w:val="501"/>
              </w:trPr>
              <w:tc>
                <w:tcPr>
                  <w:tcW w:w="1301" w:type="dxa"/>
                  <w:vAlign w:val="center"/>
                </w:tcPr>
                <w:p w14:paraId="09B8689C"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Ascorbic acid</w:t>
                  </w:r>
                </w:p>
              </w:tc>
              <w:tc>
                <w:tcPr>
                  <w:tcW w:w="829" w:type="dxa"/>
                  <w:vAlign w:val="center"/>
                </w:tcPr>
                <w:p w14:paraId="0291E01F"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&gt;400</w:t>
                  </w:r>
                </w:p>
              </w:tc>
              <w:tc>
                <w:tcPr>
                  <w:tcW w:w="762" w:type="dxa"/>
                  <w:vAlign w:val="center"/>
                </w:tcPr>
                <w:p w14:paraId="314FC8A0"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300</w:t>
                  </w:r>
                </w:p>
              </w:tc>
              <w:tc>
                <w:tcPr>
                  <w:tcW w:w="847" w:type="dxa"/>
                  <w:vAlign w:val="center"/>
                </w:tcPr>
                <w:p w14:paraId="5CD060EA" w14:textId="77777777" w:rsidR="00D975B1" w:rsidRPr="005D7DAA" w:rsidRDefault="00D975B1" w:rsidP="00646A49">
                  <w:pPr>
                    <w:jc w:val="center"/>
                    <w:rPr>
                      <w:rFonts w:ascii="Verdana" w:hAnsi="Verdana"/>
                      <w:sz w:val="16"/>
                      <w:szCs w:val="16"/>
                      <w:lang w:val="en-US"/>
                    </w:rPr>
                  </w:pPr>
                  <w:r w:rsidRPr="005D7DAA">
                    <w:rPr>
                      <w:rFonts w:ascii="Verdana" w:hAnsi="Verdana"/>
                      <w:sz w:val="16"/>
                      <w:szCs w:val="16"/>
                      <w:lang w:val="en-US"/>
                    </w:rPr>
                    <w:t>800</w:t>
                  </w:r>
                </w:p>
              </w:tc>
              <w:tc>
                <w:tcPr>
                  <w:tcW w:w="849" w:type="dxa"/>
                  <w:vAlign w:val="center"/>
                </w:tcPr>
                <w:p w14:paraId="4122EA18"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Mg/l</w:t>
                  </w:r>
                </w:p>
              </w:tc>
              <w:tc>
                <w:tcPr>
                  <w:tcW w:w="1568" w:type="dxa"/>
                  <w:vAlign w:val="center"/>
                </w:tcPr>
                <w:p w14:paraId="737B6292"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Internal method</w:t>
                  </w:r>
                </w:p>
              </w:tc>
            </w:tr>
            <w:tr w:rsidR="00D975B1" w:rsidRPr="00E9746F" w14:paraId="2ED0CB57" w14:textId="77777777" w:rsidTr="00D975B1">
              <w:trPr>
                <w:trHeight w:hRule="exact" w:val="501"/>
              </w:trPr>
              <w:tc>
                <w:tcPr>
                  <w:tcW w:w="1301" w:type="dxa"/>
                  <w:vAlign w:val="center"/>
                </w:tcPr>
                <w:p w14:paraId="067E5E8C" w14:textId="77777777" w:rsidR="00D975B1" w:rsidRPr="00F541B2" w:rsidRDefault="00D975B1" w:rsidP="009E79AB">
                  <w:pPr>
                    <w:rPr>
                      <w:rFonts w:ascii="Verdana" w:hAnsi="Verdana"/>
                      <w:i/>
                      <w:sz w:val="16"/>
                      <w:szCs w:val="16"/>
                      <w:lang w:val="en-US"/>
                    </w:rPr>
                  </w:pPr>
                  <w:r w:rsidRPr="00F541B2">
                    <w:rPr>
                      <w:rFonts w:ascii="Verdana" w:hAnsi="Verdana"/>
                      <w:i/>
                      <w:sz w:val="16"/>
                      <w:szCs w:val="16"/>
                      <w:lang w:val="en-US"/>
                    </w:rPr>
                    <w:t>Residual oil</w:t>
                  </w:r>
                </w:p>
              </w:tc>
              <w:tc>
                <w:tcPr>
                  <w:tcW w:w="829" w:type="dxa"/>
                  <w:vAlign w:val="center"/>
                </w:tcPr>
                <w:p w14:paraId="38FDC979" w14:textId="77777777" w:rsidR="00D975B1" w:rsidRPr="005D7DAA" w:rsidRDefault="00D975B1" w:rsidP="00646A49">
                  <w:pPr>
                    <w:jc w:val="center"/>
                    <w:rPr>
                      <w:rFonts w:ascii="Verdana" w:hAnsi="Verdana"/>
                      <w:sz w:val="16"/>
                      <w:szCs w:val="16"/>
                      <w:lang w:val="en-US"/>
                    </w:rPr>
                  </w:pPr>
                </w:p>
              </w:tc>
              <w:tc>
                <w:tcPr>
                  <w:tcW w:w="762" w:type="dxa"/>
                  <w:vAlign w:val="center"/>
                </w:tcPr>
                <w:p w14:paraId="7B26EBAA" w14:textId="77777777" w:rsidR="00D975B1" w:rsidRPr="005D7DAA" w:rsidRDefault="00D975B1" w:rsidP="00646A49">
                  <w:pPr>
                    <w:tabs>
                      <w:tab w:val="decimal" w:pos="12"/>
                    </w:tabs>
                    <w:jc w:val="center"/>
                    <w:rPr>
                      <w:rFonts w:ascii="Verdana" w:hAnsi="Verdana"/>
                      <w:sz w:val="16"/>
                      <w:szCs w:val="16"/>
                      <w:lang w:val="en-US"/>
                    </w:rPr>
                  </w:pPr>
                  <w:r w:rsidRPr="005D7DAA">
                    <w:rPr>
                      <w:rFonts w:ascii="Verdana" w:hAnsi="Verdana"/>
                      <w:sz w:val="16"/>
                      <w:szCs w:val="16"/>
                      <w:lang w:val="en-US"/>
                    </w:rPr>
                    <w:t>0,2</w:t>
                  </w:r>
                </w:p>
              </w:tc>
              <w:tc>
                <w:tcPr>
                  <w:tcW w:w="847" w:type="dxa"/>
                  <w:vAlign w:val="center"/>
                </w:tcPr>
                <w:p w14:paraId="1F2BC841" w14:textId="77777777" w:rsidR="00D975B1" w:rsidRPr="005D7DAA" w:rsidRDefault="00D975B1" w:rsidP="00646A49">
                  <w:pPr>
                    <w:tabs>
                      <w:tab w:val="decimal" w:pos="12"/>
                      <w:tab w:val="decimal" w:pos="417"/>
                    </w:tabs>
                    <w:jc w:val="center"/>
                    <w:rPr>
                      <w:rFonts w:ascii="Verdana" w:hAnsi="Verdana"/>
                      <w:sz w:val="16"/>
                      <w:szCs w:val="16"/>
                      <w:lang w:val="en-US"/>
                    </w:rPr>
                  </w:pPr>
                  <w:r w:rsidRPr="005D7DAA">
                    <w:rPr>
                      <w:rFonts w:ascii="Verdana" w:hAnsi="Verdana"/>
                      <w:sz w:val="16"/>
                      <w:szCs w:val="16"/>
                      <w:lang w:val="en-US"/>
                    </w:rPr>
                    <w:t>0,4</w:t>
                  </w:r>
                </w:p>
              </w:tc>
              <w:tc>
                <w:tcPr>
                  <w:tcW w:w="849" w:type="dxa"/>
                  <w:vAlign w:val="center"/>
                </w:tcPr>
                <w:p w14:paraId="6DAE23E0" w14:textId="77777777" w:rsidR="00D975B1" w:rsidRPr="00F541B2" w:rsidRDefault="00D975B1" w:rsidP="009E79AB">
                  <w:pPr>
                    <w:snapToGrid w:val="0"/>
                    <w:rPr>
                      <w:rFonts w:ascii="Verdana" w:hAnsi="Verdana"/>
                      <w:sz w:val="16"/>
                      <w:szCs w:val="16"/>
                      <w:lang w:val="en-US"/>
                    </w:rPr>
                  </w:pPr>
                  <w:r w:rsidRPr="00F541B2">
                    <w:rPr>
                      <w:rFonts w:ascii="Verdana" w:hAnsi="Verdana"/>
                      <w:sz w:val="16"/>
                      <w:szCs w:val="16"/>
                      <w:lang w:val="en-US"/>
                    </w:rPr>
                    <w:t>% v/v</w:t>
                  </w:r>
                </w:p>
              </w:tc>
              <w:tc>
                <w:tcPr>
                  <w:tcW w:w="1568" w:type="dxa"/>
                  <w:vAlign w:val="center"/>
                </w:tcPr>
                <w:p w14:paraId="4CA34667"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IFU 45,1991</w:t>
                  </w:r>
                </w:p>
              </w:tc>
            </w:tr>
            <w:tr w:rsidR="00D975B1" w:rsidRPr="00E9746F" w14:paraId="610B5AF4" w14:textId="77777777" w:rsidTr="00D975B1">
              <w:trPr>
                <w:trHeight w:hRule="exact" w:val="501"/>
              </w:trPr>
              <w:tc>
                <w:tcPr>
                  <w:tcW w:w="1301" w:type="dxa"/>
                  <w:vAlign w:val="center"/>
                </w:tcPr>
                <w:p w14:paraId="1B158DFE" w14:textId="77777777" w:rsidR="00D975B1" w:rsidRPr="00F541B2" w:rsidRDefault="00D975B1" w:rsidP="009E79AB">
                  <w:pPr>
                    <w:jc w:val="center"/>
                    <w:rPr>
                      <w:rFonts w:ascii="Verdana" w:hAnsi="Verdana"/>
                      <w:i/>
                      <w:sz w:val="16"/>
                      <w:szCs w:val="16"/>
                      <w:lang w:val="en-US"/>
                    </w:rPr>
                  </w:pPr>
                  <w:r w:rsidRPr="00F541B2">
                    <w:rPr>
                      <w:rFonts w:ascii="Verdana" w:hAnsi="Verdana"/>
                      <w:i/>
                      <w:sz w:val="16"/>
                      <w:szCs w:val="16"/>
                      <w:lang w:val="en-US"/>
                    </w:rPr>
                    <w:t>Pulps 1500</w:t>
                  </w:r>
                </w:p>
              </w:tc>
              <w:tc>
                <w:tcPr>
                  <w:tcW w:w="829" w:type="dxa"/>
                  <w:vAlign w:val="center"/>
                </w:tcPr>
                <w:p w14:paraId="24F50465" w14:textId="77777777" w:rsidR="00D975B1" w:rsidRPr="005D7DAA" w:rsidRDefault="00D975B1" w:rsidP="00646A49">
                  <w:pPr>
                    <w:jc w:val="center"/>
                    <w:rPr>
                      <w:rFonts w:ascii="Verdana" w:hAnsi="Verdana"/>
                      <w:sz w:val="16"/>
                      <w:szCs w:val="16"/>
                      <w:lang w:val="en-US"/>
                    </w:rPr>
                  </w:pPr>
                </w:p>
              </w:tc>
              <w:tc>
                <w:tcPr>
                  <w:tcW w:w="762" w:type="dxa"/>
                  <w:vAlign w:val="center"/>
                </w:tcPr>
                <w:p w14:paraId="66B6563B" w14:textId="77777777" w:rsidR="00D975B1" w:rsidRPr="005D7DAA" w:rsidRDefault="00D975B1" w:rsidP="00646A49">
                  <w:pPr>
                    <w:tabs>
                      <w:tab w:val="decimal" w:pos="12"/>
                    </w:tabs>
                    <w:jc w:val="center"/>
                    <w:rPr>
                      <w:rFonts w:ascii="Verdana" w:hAnsi="Verdana"/>
                      <w:sz w:val="16"/>
                      <w:szCs w:val="16"/>
                      <w:lang w:val="en-US"/>
                    </w:rPr>
                  </w:pPr>
                  <w:r w:rsidRPr="005D7DAA">
                    <w:rPr>
                      <w:rFonts w:ascii="Verdana" w:hAnsi="Verdana"/>
                      <w:sz w:val="16"/>
                      <w:szCs w:val="16"/>
                      <w:lang w:val="en-US"/>
                    </w:rPr>
                    <w:t>9</w:t>
                  </w:r>
                </w:p>
              </w:tc>
              <w:tc>
                <w:tcPr>
                  <w:tcW w:w="847" w:type="dxa"/>
                  <w:vAlign w:val="center"/>
                </w:tcPr>
                <w:p w14:paraId="7C16F078" w14:textId="77777777" w:rsidR="00D975B1" w:rsidRPr="005D7DAA" w:rsidRDefault="00D975B1" w:rsidP="00646A49">
                  <w:pPr>
                    <w:tabs>
                      <w:tab w:val="decimal" w:pos="12"/>
                      <w:tab w:val="decimal" w:pos="417"/>
                    </w:tabs>
                    <w:jc w:val="center"/>
                    <w:rPr>
                      <w:rFonts w:ascii="Verdana" w:hAnsi="Verdana"/>
                      <w:sz w:val="16"/>
                      <w:szCs w:val="16"/>
                      <w:lang w:val="en-US"/>
                    </w:rPr>
                  </w:pPr>
                  <w:r w:rsidRPr="005D7DAA">
                    <w:rPr>
                      <w:rFonts w:ascii="Verdana" w:hAnsi="Verdana"/>
                      <w:sz w:val="16"/>
                      <w:szCs w:val="16"/>
                      <w:lang w:val="en-US"/>
                    </w:rPr>
                    <w:t>14</w:t>
                  </w:r>
                </w:p>
              </w:tc>
              <w:tc>
                <w:tcPr>
                  <w:tcW w:w="849" w:type="dxa"/>
                  <w:vAlign w:val="center"/>
                </w:tcPr>
                <w:p w14:paraId="17142009" w14:textId="77777777" w:rsidR="00D975B1" w:rsidRPr="00F541B2" w:rsidRDefault="00D975B1" w:rsidP="009E79AB">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7A1DB73B" w14:textId="77777777" w:rsidR="00D975B1" w:rsidRPr="00F541B2" w:rsidRDefault="00D975B1" w:rsidP="009E79AB">
                  <w:pPr>
                    <w:jc w:val="center"/>
                    <w:rPr>
                      <w:rFonts w:ascii="Verdana" w:hAnsi="Verdana"/>
                      <w:sz w:val="16"/>
                      <w:szCs w:val="16"/>
                      <w:lang w:val="en-US"/>
                    </w:rPr>
                  </w:pPr>
                  <w:r w:rsidRPr="00F541B2">
                    <w:rPr>
                      <w:rFonts w:ascii="Verdana" w:hAnsi="Verdana"/>
                      <w:sz w:val="16"/>
                      <w:szCs w:val="16"/>
                      <w:lang w:val="en-US"/>
                    </w:rPr>
                    <w:t>IFU 60,1991</w:t>
                  </w:r>
                </w:p>
              </w:tc>
            </w:tr>
            <w:tr w:rsidR="008E08C9" w:rsidRPr="00E9746F" w14:paraId="3CD3BC8D" w14:textId="77777777" w:rsidTr="00D975B1">
              <w:trPr>
                <w:trHeight w:hRule="exact" w:val="501"/>
              </w:trPr>
              <w:tc>
                <w:tcPr>
                  <w:tcW w:w="1301" w:type="dxa"/>
                  <w:vAlign w:val="center"/>
                </w:tcPr>
                <w:p w14:paraId="0BAD1AAF" w14:textId="77777777" w:rsidR="008E08C9" w:rsidRPr="00F541B2" w:rsidRDefault="008E08C9" w:rsidP="008E08C9">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0AE56F76" w14:textId="77777777" w:rsidR="008E08C9" w:rsidRPr="005D7DAA" w:rsidRDefault="008E08C9" w:rsidP="008E08C9">
                  <w:pPr>
                    <w:jc w:val="center"/>
                    <w:rPr>
                      <w:rFonts w:ascii="Verdana" w:hAnsi="Verdana"/>
                      <w:sz w:val="16"/>
                      <w:szCs w:val="16"/>
                      <w:lang w:val="en-US"/>
                    </w:rPr>
                  </w:pPr>
                </w:p>
              </w:tc>
              <w:tc>
                <w:tcPr>
                  <w:tcW w:w="762" w:type="dxa"/>
                  <w:vAlign w:val="center"/>
                </w:tcPr>
                <w:p w14:paraId="1EF1CB13" w14:textId="77777777" w:rsidR="008E08C9" w:rsidRPr="005D7DAA" w:rsidRDefault="008E08C9" w:rsidP="008E08C9">
                  <w:pPr>
                    <w:tabs>
                      <w:tab w:val="decimal" w:pos="12"/>
                    </w:tabs>
                    <w:jc w:val="center"/>
                    <w:rPr>
                      <w:rFonts w:ascii="Verdana" w:hAnsi="Verdana"/>
                      <w:sz w:val="16"/>
                      <w:szCs w:val="16"/>
                      <w:lang w:val="en-US"/>
                    </w:rPr>
                  </w:pPr>
                  <w:r>
                    <w:rPr>
                      <w:rFonts w:ascii="Verdana" w:hAnsi="Verdana"/>
                      <w:sz w:val="16"/>
                      <w:szCs w:val="16"/>
                      <w:lang w:val="en-US"/>
                    </w:rPr>
                    <w:t>4.5</w:t>
                  </w:r>
                </w:p>
              </w:tc>
              <w:tc>
                <w:tcPr>
                  <w:tcW w:w="847" w:type="dxa"/>
                  <w:vAlign w:val="center"/>
                </w:tcPr>
                <w:p w14:paraId="3D085D23" w14:textId="77777777" w:rsidR="008E08C9" w:rsidRPr="005D7DAA" w:rsidRDefault="008E08C9" w:rsidP="008E08C9">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49" w:type="dxa"/>
                  <w:vAlign w:val="center"/>
                </w:tcPr>
                <w:p w14:paraId="04E9DB44" w14:textId="77777777" w:rsidR="008E08C9" w:rsidRPr="00F541B2" w:rsidRDefault="008E08C9" w:rsidP="008E08C9">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1A8D6120" w14:textId="77777777" w:rsidR="008E08C9" w:rsidRPr="00F541B2" w:rsidRDefault="008E08C9" w:rsidP="008E08C9">
                  <w:pPr>
                    <w:jc w:val="center"/>
                    <w:rPr>
                      <w:rFonts w:ascii="Verdana" w:hAnsi="Verdana"/>
                      <w:sz w:val="16"/>
                      <w:szCs w:val="16"/>
                      <w:lang w:val="en-US"/>
                    </w:rPr>
                  </w:pPr>
                  <w:r w:rsidRPr="00F541B2">
                    <w:rPr>
                      <w:rFonts w:ascii="Verdana" w:hAnsi="Verdana"/>
                      <w:sz w:val="16"/>
                      <w:szCs w:val="16"/>
                      <w:lang w:val="en-US"/>
                    </w:rPr>
                    <w:t>IFU 60,1991</w:t>
                  </w:r>
                </w:p>
              </w:tc>
            </w:tr>
          </w:tbl>
          <w:p w14:paraId="21F54258"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A95FDDC" w14:textId="77777777" w:rsidTr="00583DB6">
        <w:trPr>
          <w:trHeight w:val="8345"/>
        </w:trPr>
        <w:tc>
          <w:tcPr>
            <w:tcW w:w="9210" w:type="dxa"/>
            <w:tcBorders>
              <w:top w:val="nil"/>
            </w:tcBorders>
          </w:tcPr>
          <w:p w14:paraId="467C1953"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8390978" w14:textId="77777777" w:rsidTr="00953535">
              <w:trPr>
                <w:trHeight w:hRule="exact" w:val="501"/>
                <w:tblHeader/>
              </w:trPr>
              <w:tc>
                <w:tcPr>
                  <w:tcW w:w="1303" w:type="dxa"/>
                  <w:vAlign w:val="center"/>
                </w:tcPr>
                <w:p w14:paraId="21E4622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195C28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95407B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7B8AF1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32163B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2FB27F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D7DAA" w:rsidRPr="00E9746F" w14:paraId="6004CA33" w14:textId="77777777" w:rsidTr="00880D8B">
              <w:trPr>
                <w:trHeight w:hRule="exact" w:val="680"/>
                <w:tblHeader/>
              </w:trPr>
              <w:tc>
                <w:tcPr>
                  <w:tcW w:w="1303" w:type="dxa"/>
                  <w:vAlign w:val="center"/>
                </w:tcPr>
                <w:p w14:paraId="1F2D1929"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CMT</w:t>
                  </w:r>
                </w:p>
              </w:tc>
              <w:tc>
                <w:tcPr>
                  <w:tcW w:w="884" w:type="dxa"/>
                  <w:vAlign w:val="center"/>
                </w:tcPr>
                <w:p w14:paraId="202B0832"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2DE638E3"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4212451"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100</w:t>
                  </w:r>
                </w:p>
              </w:tc>
              <w:tc>
                <w:tcPr>
                  <w:tcW w:w="851" w:type="dxa"/>
                  <w:vAlign w:val="center"/>
                </w:tcPr>
                <w:p w14:paraId="367B3F0C"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12E8082"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D7DAA" w:rsidRPr="00E9746F" w14:paraId="75B7D4E5" w14:textId="77777777" w:rsidTr="00880D8B">
              <w:trPr>
                <w:trHeight w:hRule="exact" w:val="680"/>
                <w:tblHeader/>
              </w:trPr>
              <w:tc>
                <w:tcPr>
                  <w:tcW w:w="1303" w:type="dxa"/>
                  <w:vAlign w:val="center"/>
                </w:tcPr>
                <w:p w14:paraId="32CDF19A"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Yeasts</w:t>
                  </w:r>
                </w:p>
              </w:tc>
              <w:tc>
                <w:tcPr>
                  <w:tcW w:w="884" w:type="dxa"/>
                  <w:vAlign w:val="center"/>
                </w:tcPr>
                <w:p w14:paraId="21BA6A14"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07843F89"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7861C12"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6EEFCC4E"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07DD097"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7DAA" w:rsidRPr="00E9746F" w14:paraId="2FE33CD0" w14:textId="77777777" w:rsidTr="00880D8B">
              <w:trPr>
                <w:trHeight w:hRule="exact" w:val="680"/>
                <w:tblHeader/>
              </w:trPr>
              <w:tc>
                <w:tcPr>
                  <w:tcW w:w="1303" w:type="dxa"/>
                  <w:vAlign w:val="center"/>
                </w:tcPr>
                <w:p w14:paraId="286F3D32"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Moulds</w:t>
                  </w:r>
                </w:p>
              </w:tc>
              <w:tc>
                <w:tcPr>
                  <w:tcW w:w="884" w:type="dxa"/>
                  <w:vAlign w:val="center"/>
                </w:tcPr>
                <w:p w14:paraId="4E8B6AAD"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55883B93"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6662503D"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64AD2C32"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285538D"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7DAA" w:rsidRPr="00E9746F" w14:paraId="23F10E45" w14:textId="77777777" w:rsidTr="00880D8B">
              <w:trPr>
                <w:trHeight w:hRule="exact" w:val="680"/>
                <w:tblHeader/>
              </w:trPr>
              <w:tc>
                <w:tcPr>
                  <w:tcW w:w="1303" w:type="dxa"/>
                  <w:vAlign w:val="center"/>
                </w:tcPr>
                <w:p w14:paraId="3BA0C351"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Total Coliforms</w:t>
                  </w:r>
                </w:p>
              </w:tc>
              <w:tc>
                <w:tcPr>
                  <w:tcW w:w="884" w:type="dxa"/>
                  <w:vAlign w:val="center"/>
                </w:tcPr>
                <w:p w14:paraId="2171C668"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Absent</w:t>
                  </w:r>
                </w:p>
              </w:tc>
              <w:tc>
                <w:tcPr>
                  <w:tcW w:w="709" w:type="dxa"/>
                  <w:vAlign w:val="center"/>
                </w:tcPr>
                <w:p w14:paraId="24D53E4D"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23C3E47E"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2D218B6B"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AEE52F2"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7DAA" w:rsidRPr="00E9746F" w14:paraId="065AFB38" w14:textId="77777777" w:rsidTr="00880D8B">
              <w:trPr>
                <w:trHeight w:hRule="exact" w:val="680"/>
                <w:tblHeader/>
              </w:trPr>
              <w:tc>
                <w:tcPr>
                  <w:tcW w:w="1303" w:type="dxa"/>
                  <w:vAlign w:val="center"/>
                </w:tcPr>
                <w:p w14:paraId="71BD2662"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E. Coli</w:t>
                  </w:r>
                </w:p>
              </w:tc>
              <w:tc>
                <w:tcPr>
                  <w:tcW w:w="884" w:type="dxa"/>
                  <w:vAlign w:val="center"/>
                </w:tcPr>
                <w:p w14:paraId="00767C16"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5C82FC7B"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281CE622"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77B5776C"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7B3589C"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7DAA" w:rsidRPr="00E9746F" w14:paraId="5584CF5D" w14:textId="77777777" w:rsidTr="00880D8B">
              <w:trPr>
                <w:trHeight w:hRule="exact" w:val="680"/>
                <w:tblHeader/>
              </w:trPr>
              <w:tc>
                <w:tcPr>
                  <w:tcW w:w="1303" w:type="dxa"/>
                  <w:vAlign w:val="center"/>
                </w:tcPr>
                <w:p w14:paraId="6B643CB4" w14:textId="77777777" w:rsidR="005D7DAA" w:rsidRPr="00F541B2" w:rsidRDefault="005D7DAA" w:rsidP="005D7DAA">
                  <w:pPr>
                    <w:snapToGrid w:val="0"/>
                    <w:jc w:val="center"/>
                    <w:rPr>
                      <w:rFonts w:ascii="Verdana" w:hAnsi="Verdana"/>
                      <w:i/>
                      <w:sz w:val="16"/>
                      <w:szCs w:val="16"/>
                      <w:lang w:val="en-US"/>
                    </w:rPr>
                  </w:pPr>
                  <w:r w:rsidRPr="00F541B2">
                    <w:rPr>
                      <w:rFonts w:ascii="Verdana" w:hAnsi="Verdana"/>
                      <w:i/>
                      <w:sz w:val="16"/>
                      <w:szCs w:val="16"/>
                      <w:lang w:val="en-US"/>
                    </w:rPr>
                    <w:t>Salmonella</w:t>
                  </w:r>
                </w:p>
              </w:tc>
              <w:tc>
                <w:tcPr>
                  <w:tcW w:w="884" w:type="dxa"/>
                  <w:vAlign w:val="center"/>
                </w:tcPr>
                <w:p w14:paraId="7F79A96B"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79655A97"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40514246"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0868552B" w14:textId="77777777" w:rsidR="005D7DAA" w:rsidRPr="00F541B2" w:rsidRDefault="005D7DAA" w:rsidP="005D7DAA">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5980F04" w14:textId="77777777" w:rsidR="005D7DAA" w:rsidRDefault="005D7DAA" w:rsidP="005D7DAA">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314047D"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2A424312" w14:textId="77777777" w:rsidTr="00977461">
              <w:trPr>
                <w:trHeight w:hRule="exact" w:val="510"/>
                <w:jc w:val="center"/>
              </w:trPr>
              <w:tc>
                <w:tcPr>
                  <w:tcW w:w="2228" w:type="dxa"/>
                  <w:vAlign w:val="center"/>
                </w:tcPr>
                <w:p w14:paraId="11FD2A39"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8497505"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751B1003"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C2EE3" w:rsidRPr="00F635D9" w14:paraId="4C7DE5D2" w14:textId="77777777" w:rsidTr="00977461">
              <w:trPr>
                <w:trHeight w:hRule="exact" w:val="510"/>
                <w:jc w:val="center"/>
              </w:trPr>
              <w:tc>
                <w:tcPr>
                  <w:tcW w:w="2228" w:type="dxa"/>
                  <w:vAlign w:val="center"/>
                </w:tcPr>
                <w:p w14:paraId="4B13C64E"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0AB8416"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Liquid</w:t>
                  </w:r>
                </w:p>
              </w:tc>
              <w:tc>
                <w:tcPr>
                  <w:tcW w:w="1519" w:type="dxa"/>
                  <w:shd w:val="clear" w:color="auto" w:fill="auto"/>
                  <w:vAlign w:val="center"/>
                </w:tcPr>
                <w:p w14:paraId="5EF73375"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1B7AAD47" w14:textId="77777777" w:rsidTr="00977461">
              <w:trPr>
                <w:trHeight w:hRule="exact" w:val="510"/>
                <w:jc w:val="center"/>
              </w:trPr>
              <w:tc>
                <w:tcPr>
                  <w:tcW w:w="2228" w:type="dxa"/>
                  <w:vAlign w:val="center"/>
                </w:tcPr>
                <w:p w14:paraId="14E68CB9"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6BB14A1B" w14:textId="7722D68D" w:rsidR="00DC2EE3" w:rsidRPr="00F541B2" w:rsidRDefault="0046685C" w:rsidP="009E79AB">
                  <w:pPr>
                    <w:jc w:val="center"/>
                    <w:rPr>
                      <w:rFonts w:ascii="Verdana" w:hAnsi="Verdana"/>
                      <w:sz w:val="16"/>
                      <w:szCs w:val="16"/>
                      <w:lang w:val="en-US"/>
                    </w:rPr>
                  </w:pPr>
                  <w:r>
                    <w:rPr>
                      <w:rFonts w:ascii="Verdana" w:hAnsi="Verdana"/>
                      <w:sz w:val="16"/>
                      <w:szCs w:val="16"/>
                      <w:lang w:val="en-US"/>
                    </w:rPr>
                    <w:t>O</w:t>
                  </w:r>
                  <w:r w:rsidR="00DC2EE3" w:rsidRPr="00F541B2">
                    <w:rPr>
                      <w:rFonts w:ascii="Verdana" w:hAnsi="Verdana"/>
                      <w:sz w:val="16"/>
                      <w:szCs w:val="16"/>
                      <w:lang w:val="en-US"/>
                    </w:rPr>
                    <w:t>range</w:t>
                  </w:r>
                </w:p>
              </w:tc>
              <w:tc>
                <w:tcPr>
                  <w:tcW w:w="1519" w:type="dxa"/>
                  <w:shd w:val="clear" w:color="auto" w:fill="auto"/>
                  <w:vAlign w:val="center"/>
                </w:tcPr>
                <w:p w14:paraId="0B74D0CB"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1B476BA4" w14:textId="77777777" w:rsidTr="00977461">
              <w:trPr>
                <w:trHeight w:hRule="exact" w:val="510"/>
                <w:jc w:val="center"/>
              </w:trPr>
              <w:tc>
                <w:tcPr>
                  <w:tcW w:w="2228" w:type="dxa"/>
                  <w:vAlign w:val="center"/>
                </w:tcPr>
                <w:p w14:paraId="4C5632BE"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21E57479"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blond orange </w:t>
                  </w:r>
                </w:p>
              </w:tc>
              <w:tc>
                <w:tcPr>
                  <w:tcW w:w="1519" w:type="dxa"/>
                  <w:shd w:val="clear" w:color="auto" w:fill="auto"/>
                  <w:vAlign w:val="center"/>
                </w:tcPr>
                <w:p w14:paraId="7AB20A70"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15B908CF" w14:textId="77777777" w:rsidTr="00977461">
              <w:trPr>
                <w:trHeight w:hRule="exact" w:val="510"/>
                <w:jc w:val="center"/>
              </w:trPr>
              <w:tc>
                <w:tcPr>
                  <w:tcW w:w="2228" w:type="dxa"/>
                  <w:vAlign w:val="center"/>
                </w:tcPr>
                <w:p w14:paraId="1DF93D49"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DB0D0AA"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w:t>
                  </w:r>
                  <w:r w:rsidR="0046685C">
                    <w:rPr>
                      <w:rFonts w:ascii="Verdana" w:hAnsi="Verdana"/>
                      <w:sz w:val="16"/>
                      <w:szCs w:val="16"/>
                      <w:lang w:val="en-US"/>
                    </w:rPr>
                    <w:t xml:space="preserve">blond </w:t>
                  </w:r>
                  <w:r w:rsidRPr="00F541B2">
                    <w:rPr>
                      <w:rFonts w:ascii="Verdana" w:hAnsi="Verdana"/>
                      <w:sz w:val="16"/>
                      <w:szCs w:val="16"/>
                      <w:lang w:val="en-US"/>
                    </w:rPr>
                    <w:t xml:space="preserve">orange </w:t>
                  </w:r>
                </w:p>
              </w:tc>
              <w:tc>
                <w:tcPr>
                  <w:tcW w:w="1519" w:type="dxa"/>
                  <w:shd w:val="clear" w:color="auto" w:fill="auto"/>
                  <w:vAlign w:val="center"/>
                </w:tcPr>
                <w:p w14:paraId="0341FDFA"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7693AE63" w14:textId="77777777" w:rsidR="004A7EF7" w:rsidRPr="002C594E" w:rsidRDefault="004A7EF7" w:rsidP="00853353">
            <w:pPr>
              <w:spacing w:before="100" w:beforeAutospacing="1"/>
              <w:rPr>
                <w:rFonts w:ascii="Verdana" w:hAnsi="Verdana"/>
                <w:b/>
                <w:sz w:val="8"/>
                <w:szCs w:val="8"/>
                <w:lang w:val="en-US"/>
              </w:rPr>
            </w:pPr>
          </w:p>
        </w:tc>
      </w:tr>
    </w:tbl>
    <w:p w14:paraId="073897FF"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9746F" w14:paraId="17F08CCF" w14:textId="77777777" w:rsidTr="00953535">
        <w:trPr>
          <w:trHeight w:val="3809"/>
        </w:trPr>
        <w:tc>
          <w:tcPr>
            <w:tcW w:w="9210" w:type="dxa"/>
          </w:tcPr>
          <w:p w14:paraId="212BD885"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A1E39B7"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6498DB53"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5722E1AF"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038CAF1"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4DCE6D9F"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3504029"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38BA1EBD"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73A1B31"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B32122C"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AF006FC"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AA27E27" w14:textId="77777777" w:rsidR="00E9746F" w:rsidRDefault="002172F8" w:rsidP="00E9746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r w:rsidR="00E9746F" w:rsidRPr="008111B9">
              <w:rPr>
                <w:rFonts w:ascii="Verdana" w:hAnsi="Verdana"/>
                <w:lang w:val="en-US"/>
              </w:rPr>
              <w:t xml:space="preserve"> </w:t>
            </w:r>
          </w:p>
          <w:p w14:paraId="6548EC0D" w14:textId="01084CB5" w:rsidR="002172F8" w:rsidRPr="00E9746F" w:rsidRDefault="00E9746F" w:rsidP="00E9746F">
            <w:pPr>
              <w:numPr>
                <w:ilvl w:val="0"/>
                <w:numId w:val="24"/>
              </w:numPr>
              <w:spacing w:before="100" w:beforeAutospacing="1"/>
              <w:jc w:val="both"/>
              <w:rPr>
                <w:rFonts w:ascii="Verdana" w:hAnsi="Verdana"/>
                <w:lang w:val="en-US"/>
              </w:rPr>
            </w:pPr>
            <w:r w:rsidRPr="008111B9">
              <w:rPr>
                <w:rFonts w:ascii="Verdana" w:hAnsi="Verdana"/>
                <w:lang w:val="en-US"/>
              </w:rPr>
              <w:t>Regulation (UE) n° 848/2018 and s.m.i. of European Parliament of 30 May 2018 on organic production and labeling of organic products;</w:t>
            </w:r>
            <w:bookmarkStart w:id="0" w:name="_GoBack"/>
            <w:bookmarkEnd w:id="0"/>
          </w:p>
          <w:p w14:paraId="3994AE54" w14:textId="77777777" w:rsidR="003F1487"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2568ED6"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D3B19" w14:paraId="7F21417B" w14:textId="77777777" w:rsidTr="00F66929">
        <w:trPr>
          <w:trHeight w:val="557"/>
        </w:trPr>
        <w:tc>
          <w:tcPr>
            <w:tcW w:w="9210" w:type="dxa"/>
            <w:shd w:val="clear" w:color="auto" w:fill="auto"/>
          </w:tcPr>
          <w:p w14:paraId="4DB24C9B"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C31BE3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49A87CC" w14:textId="77777777" w:rsidR="009E0B1F" w:rsidRPr="002C594E" w:rsidRDefault="009E0B1F" w:rsidP="009E0B1F">
            <w:pPr>
              <w:spacing w:before="120"/>
              <w:ind w:left="284" w:hanging="284"/>
              <w:rPr>
                <w:rFonts w:ascii="Verdana" w:hAnsi="Verdana"/>
                <w:lang w:val="en-US"/>
              </w:rPr>
            </w:pPr>
            <w:r w:rsidRPr="001F640A">
              <w:rPr>
                <w:rFonts w:ascii="Verdana" w:hAnsi="Verdana"/>
                <w:lang w:val="en-US"/>
              </w:rPr>
              <w:t>D 09.01 01 – D 09.01 0</w:t>
            </w:r>
            <w:r>
              <w:rPr>
                <w:rFonts w:ascii="Verdana" w:hAnsi="Verdana"/>
                <w:lang w:val="en-US"/>
              </w:rPr>
              <w:t>4</w:t>
            </w:r>
            <w:r w:rsidRPr="001F640A">
              <w:rPr>
                <w:rFonts w:ascii="Verdana" w:hAnsi="Verdana"/>
                <w:lang w:val="en-US"/>
              </w:rPr>
              <w:t xml:space="preserve"> (PACKED) or D 09.01 0</w:t>
            </w:r>
            <w:r>
              <w:rPr>
                <w:rFonts w:ascii="Verdana" w:hAnsi="Verdana"/>
                <w:lang w:val="en-US"/>
              </w:rPr>
              <w:t>5</w:t>
            </w:r>
            <w:r w:rsidRPr="001F640A">
              <w:rPr>
                <w:rFonts w:ascii="Verdana" w:hAnsi="Verdana"/>
                <w:lang w:val="en-US"/>
              </w:rPr>
              <w:t xml:space="preserve"> (</w:t>
            </w:r>
            <w:r w:rsidRPr="001F640A">
              <w:rPr>
                <w:rFonts w:ascii="Verdana" w:hAnsi="Verdana"/>
                <w:i/>
                <w:lang w:val="en-US"/>
              </w:rPr>
              <w:t>IN TANKER</w:t>
            </w:r>
            <w:r w:rsidRPr="001F640A">
              <w:rPr>
                <w:rFonts w:ascii="Verdana" w:hAnsi="Verdana"/>
                <w:lang w:val="en-US"/>
              </w:rPr>
              <w:t>)</w:t>
            </w:r>
          </w:p>
          <w:p w14:paraId="27587A8C" w14:textId="77777777" w:rsidR="009E0B1F" w:rsidRPr="002C594E" w:rsidRDefault="009E0B1F" w:rsidP="009E0B1F">
            <w:pPr>
              <w:spacing w:before="120"/>
              <w:jc w:val="center"/>
              <w:rPr>
                <w:rFonts w:ascii="Verdana" w:hAnsi="Verdana"/>
                <w:b/>
                <w:i/>
                <w:lang w:val="en-US"/>
              </w:rPr>
            </w:pPr>
            <w:r w:rsidRPr="002C594E">
              <w:rPr>
                <w:rFonts w:ascii="Verdana" w:hAnsi="Verdana"/>
                <w:b/>
                <w:i/>
                <w:lang w:val="en-US"/>
              </w:rPr>
              <w:t>Phases of process</w:t>
            </w:r>
          </w:p>
          <w:p w14:paraId="086213BF" w14:textId="77777777" w:rsidR="009E0B1F" w:rsidRDefault="009E0B1F" w:rsidP="009E0B1F">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359C336B" w14:textId="77777777" w:rsidR="009E0B1F" w:rsidRDefault="009E0B1F" w:rsidP="009E0B1F">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2876457" w14:textId="446D7014" w:rsidR="008D68FC" w:rsidRPr="002C594E" w:rsidRDefault="009E0B1F" w:rsidP="009E0B1F">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9DA10C2"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9746F" w14:paraId="21F4FB0D" w14:textId="77777777" w:rsidTr="00E502AA">
        <w:trPr>
          <w:trHeight w:val="1129"/>
        </w:trPr>
        <w:tc>
          <w:tcPr>
            <w:tcW w:w="9356" w:type="dxa"/>
            <w:shd w:val="clear" w:color="auto" w:fill="auto"/>
          </w:tcPr>
          <w:p w14:paraId="7DC1ACBA"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A0C5C00"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7322C5E"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B3DAAA4" w14:textId="77777777" w:rsidTr="00482084">
              <w:tc>
                <w:tcPr>
                  <w:tcW w:w="1087" w:type="dxa"/>
                </w:tcPr>
                <w:p w14:paraId="7ADCC6B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2C17ADC"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53930BEF" w14:textId="77777777" w:rsidR="00163F15" w:rsidRPr="002C594E" w:rsidRDefault="00163F15" w:rsidP="00172D78">
                  <w:pPr>
                    <w:spacing w:before="120"/>
                    <w:jc w:val="both"/>
                    <w:rPr>
                      <w:rFonts w:ascii="Verdana" w:hAnsi="Verdana"/>
                      <w:sz w:val="16"/>
                      <w:szCs w:val="16"/>
                      <w:lang w:val="en-US"/>
                    </w:rPr>
                  </w:pPr>
                </w:p>
              </w:tc>
            </w:tr>
            <w:tr w:rsidR="00163F15" w:rsidRPr="00D26255" w14:paraId="21DE5689" w14:textId="77777777" w:rsidTr="00482084">
              <w:tc>
                <w:tcPr>
                  <w:tcW w:w="1087" w:type="dxa"/>
                </w:tcPr>
                <w:p w14:paraId="17C825C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45D1E39"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35D6AFE" w14:textId="77777777" w:rsidR="00163F15" w:rsidRPr="002C594E" w:rsidRDefault="00163F15" w:rsidP="00172D78">
                  <w:pPr>
                    <w:spacing w:before="120"/>
                    <w:jc w:val="both"/>
                    <w:rPr>
                      <w:rFonts w:ascii="Verdana" w:hAnsi="Verdana"/>
                      <w:sz w:val="16"/>
                      <w:szCs w:val="16"/>
                      <w:lang w:val="en-US"/>
                    </w:rPr>
                  </w:pPr>
                </w:p>
              </w:tc>
            </w:tr>
            <w:tr w:rsidR="00163F15" w:rsidRPr="00E9746F" w14:paraId="755612CB" w14:textId="77777777" w:rsidTr="00482084">
              <w:tc>
                <w:tcPr>
                  <w:tcW w:w="1087" w:type="dxa"/>
                </w:tcPr>
                <w:p w14:paraId="69AA8B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EB4B82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608C5C6"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997F31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w:t>
                  </w:r>
                  <w:r w:rsidRPr="002C594E">
                    <w:rPr>
                      <w:rFonts w:ascii="Verdana" w:hAnsi="Verdana"/>
                      <w:i/>
                      <w:sz w:val="16"/>
                      <w:szCs w:val="16"/>
                      <w:lang w:val="en-US"/>
                    </w:rPr>
                    <w:lastRenderedPageBreak/>
                    <w:t xml:space="preserve">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9746F" w14:paraId="0EE9CECE" w14:textId="77777777" w:rsidTr="00300921">
              <w:tc>
                <w:tcPr>
                  <w:tcW w:w="1087" w:type="dxa"/>
                </w:tcPr>
                <w:p w14:paraId="021BFA9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669750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6BA94C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9746F" w14:paraId="3ABC926B" w14:textId="77777777" w:rsidTr="00300921">
              <w:tc>
                <w:tcPr>
                  <w:tcW w:w="1087" w:type="dxa"/>
                </w:tcPr>
                <w:p w14:paraId="3AAF747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814B1B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CF2BAF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6FB1E0D" w14:textId="77777777" w:rsidR="00163F15" w:rsidRPr="002C594E" w:rsidRDefault="00163F15" w:rsidP="00172D78">
                  <w:pPr>
                    <w:spacing w:before="120"/>
                    <w:jc w:val="both"/>
                    <w:rPr>
                      <w:rFonts w:ascii="Verdana" w:hAnsi="Verdana"/>
                      <w:sz w:val="16"/>
                      <w:szCs w:val="16"/>
                      <w:lang w:val="en-US"/>
                    </w:rPr>
                  </w:pPr>
                </w:p>
              </w:tc>
            </w:tr>
          </w:tbl>
          <w:p w14:paraId="6F49E77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1419CD9"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E174268" w14:textId="77777777" w:rsidTr="00583DB6">
              <w:trPr>
                <w:trHeight w:val="242"/>
                <w:jc w:val="center"/>
              </w:trPr>
              <w:tc>
                <w:tcPr>
                  <w:tcW w:w="1129" w:type="dxa"/>
                </w:tcPr>
                <w:p w14:paraId="4D2AD16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EB11CF5"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6BB0F0EA" w14:textId="77777777" w:rsidR="00163F15" w:rsidRPr="002C594E" w:rsidRDefault="00163F15" w:rsidP="00172D78">
                  <w:pPr>
                    <w:spacing w:before="120"/>
                    <w:jc w:val="both"/>
                    <w:rPr>
                      <w:rFonts w:ascii="Verdana" w:hAnsi="Verdana"/>
                      <w:sz w:val="16"/>
                      <w:szCs w:val="16"/>
                      <w:lang w:val="en-US"/>
                    </w:rPr>
                  </w:pPr>
                </w:p>
              </w:tc>
            </w:tr>
            <w:tr w:rsidR="00163F15" w:rsidRPr="002C594E" w14:paraId="19ED75C9" w14:textId="77777777" w:rsidTr="00583DB6">
              <w:trPr>
                <w:trHeight w:val="262"/>
                <w:jc w:val="center"/>
              </w:trPr>
              <w:tc>
                <w:tcPr>
                  <w:tcW w:w="1129" w:type="dxa"/>
                </w:tcPr>
                <w:p w14:paraId="5D5B844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AEF1C79"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223FEA9" w14:textId="77777777" w:rsidR="00163F15" w:rsidRPr="002C594E" w:rsidRDefault="00163F15" w:rsidP="00172D78">
                  <w:pPr>
                    <w:spacing w:before="120"/>
                    <w:jc w:val="both"/>
                    <w:rPr>
                      <w:rFonts w:ascii="Verdana" w:hAnsi="Verdana"/>
                      <w:sz w:val="16"/>
                      <w:szCs w:val="16"/>
                      <w:lang w:val="en-US"/>
                    </w:rPr>
                  </w:pPr>
                </w:p>
              </w:tc>
            </w:tr>
            <w:tr w:rsidR="00163F15" w:rsidRPr="00E9746F" w14:paraId="5B69213A" w14:textId="77777777" w:rsidTr="00583DB6">
              <w:trPr>
                <w:trHeight w:val="1477"/>
                <w:jc w:val="center"/>
              </w:trPr>
              <w:tc>
                <w:tcPr>
                  <w:tcW w:w="1129" w:type="dxa"/>
                </w:tcPr>
                <w:p w14:paraId="45CC521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A75634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46E02AB"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9746F" w14:paraId="25D04228" w14:textId="77777777" w:rsidTr="00583DB6">
              <w:trPr>
                <w:trHeight w:val="790"/>
                <w:jc w:val="center"/>
              </w:trPr>
              <w:tc>
                <w:tcPr>
                  <w:tcW w:w="1129" w:type="dxa"/>
                </w:tcPr>
                <w:p w14:paraId="6B2C965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8918E5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30F1CC9" w14:textId="77777777" w:rsidR="00163F15" w:rsidRPr="002C594E" w:rsidRDefault="00163F15" w:rsidP="00172D78">
                  <w:pPr>
                    <w:spacing w:before="120"/>
                    <w:jc w:val="both"/>
                    <w:rPr>
                      <w:rFonts w:ascii="Verdana" w:hAnsi="Verdana"/>
                      <w:sz w:val="16"/>
                      <w:szCs w:val="16"/>
                      <w:lang w:val="en-US"/>
                    </w:rPr>
                  </w:pPr>
                </w:p>
              </w:tc>
            </w:tr>
          </w:tbl>
          <w:p w14:paraId="4186CB2D"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B2D649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477926F6" w14:textId="77777777" w:rsidR="00032B8B" w:rsidRDefault="00032B8B" w:rsidP="007624DE">
            <w:pPr>
              <w:spacing w:before="120"/>
              <w:ind w:left="318" w:hanging="318"/>
              <w:rPr>
                <w:rFonts w:ascii="Verdana" w:hAnsi="Verdana"/>
                <w:b/>
                <w:lang w:val="en-US"/>
              </w:rPr>
            </w:pPr>
          </w:p>
          <w:p w14:paraId="0DD87C11"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51C63B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D29CDD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7CA04E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1C2ABF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EF2104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7683B3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4B5176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250BE5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EA3C2B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B72950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5CCA36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Storage conditions:</w:t>
            </w:r>
          </w:p>
          <w:p w14:paraId="66A4BF04"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940E32E"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295836A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83651F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6F2E5F2"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F6C226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270605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5C2D0049"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570D526" w14:textId="77777777" w:rsidR="00583DB6" w:rsidRPr="002C594E" w:rsidRDefault="00583DB6" w:rsidP="00F6263E">
            <w:pPr>
              <w:spacing w:before="120"/>
              <w:ind w:left="318" w:hanging="318"/>
              <w:rPr>
                <w:rFonts w:ascii="Verdana" w:hAnsi="Verdana"/>
                <w:i/>
                <w:sz w:val="16"/>
                <w:szCs w:val="16"/>
                <w:lang w:val="en-US"/>
              </w:rPr>
            </w:pPr>
          </w:p>
          <w:p w14:paraId="14ADEA79"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F08EB5C"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43A2C9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6CDACF2"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B707EB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5B9A17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7D746FE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6F4EB2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CEEC822"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F808F66"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20A2E18" w14:textId="77777777" w:rsidR="00F66929" w:rsidRPr="00F66929" w:rsidRDefault="00F66929" w:rsidP="00F66929">
            <w:pPr>
              <w:spacing w:before="120"/>
              <w:ind w:left="360"/>
              <w:rPr>
                <w:rFonts w:ascii="Verdana" w:hAnsi="Verdana"/>
                <w:i/>
                <w:sz w:val="16"/>
                <w:szCs w:val="16"/>
                <w:lang w:val="en-US"/>
              </w:rPr>
            </w:pPr>
          </w:p>
          <w:p w14:paraId="3B973A17"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39C695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282C29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D6F0DD7"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872D0C9" w14:textId="77777777" w:rsidR="00573C7D" w:rsidRPr="002C594E" w:rsidRDefault="00573C7D" w:rsidP="00172D78">
            <w:pPr>
              <w:spacing w:before="120"/>
              <w:rPr>
                <w:rFonts w:ascii="Verdana" w:hAnsi="Verdana"/>
                <w:i/>
                <w:sz w:val="16"/>
                <w:szCs w:val="16"/>
                <w:lang w:val="en-US"/>
              </w:rPr>
            </w:pPr>
          </w:p>
          <w:p w14:paraId="17C0AD80"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55CCD25A"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DAEB225"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4E4FF1BF"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9746F" w14:paraId="138F29BE" w14:textId="77777777" w:rsidTr="00394C48">
        <w:trPr>
          <w:trHeight w:val="1737"/>
        </w:trPr>
        <w:tc>
          <w:tcPr>
            <w:tcW w:w="9320" w:type="dxa"/>
            <w:shd w:val="clear" w:color="auto" w:fill="auto"/>
          </w:tcPr>
          <w:p w14:paraId="6BFA05EC"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1C23142" w14:textId="27F9BFC0"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AF3992">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1E89B00"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641103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9746F" w14:paraId="39F5074C" w14:textId="77777777" w:rsidTr="00163F15">
        <w:trPr>
          <w:trHeight w:val="832"/>
        </w:trPr>
        <w:tc>
          <w:tcPr>
            <w:tcW w:w="9320" w:type="dxa"/>
            <w:shd w:val="clear" w:color="auto" w:fill="auto"/>
          </w:tcPr>
          <w:p w14:paraId="39184F5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4A9C24E"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F901F8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71634D1"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825D27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9746F" w14:paraId="583EF904" w14:textId="77777777" w:rsidTr="00394C48">
        <w:tc>
          <w:tcPr>
            <w:tcW w:w="9320" w:type="dxa"/>
            <w:shd w:val="clear" w:color="auto" w:fill="auto"/>
          </w:tcPr>
          <w:p w14:paraId="2E08E41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2624438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02E3F509" w14:textId="77777777" w:rsidR="001E1265" w:rsidRPr="002C594E" w:rsidRDefault="001E1265" w:rsidP="00172D78">
      <w:pPr>
        <w:spacing w:before="120"/>
        <w:ind w:left="-567"/>
        <w:rPr>
          <w:rFonts w:ascii="Verdana" w:hAnsi="Verdana"/>
          <w:i/>
          <w:sz w:val="16"/>
          <w:szCs w:val="16"/>
          <w:lang w:val="en-US"/>
        </w:rPr>
      </w:pPr>
    </w:p>
    <w:p w14:paraId="7E3C00EE"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147014" w14:textId="77777777" w:rsidR="007D5928" w:rsidRDefault="007D5928">
      <w:r>
        <w:separator/>
      </w:r>
    </w:p>
  </w:endnote>
  <w:endnote w:type="continuationSeparator" w:id="0">
    <w:p w14:paraId="62C4F980"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2CA438" w14:textId="77777777" w:rsidR="00F220FD" w:rsidRDefault="00F220F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AF99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C46E4" w:rsidRPr="001E1265" w14:paraId="2FC90A06" w14:textId="77777777" w:rsidTr="004B446F">
      <w:tc>
        <w:tcPr>
          <w:tcW w:w="567" w:type="dxa"/>
          <w:tcBorders>
            <w:top w:val="single" w:sz="4" w:space="0" w:color="000000"/>
            <w:left w:val="single" w:sz="4" w:space="0" w:color="000000"/>
            <w:bottom w:val="single" w:sz="4" w:space="0" w:color="000000"/>
          </w:tcBorders>
          <w:vAlign w:val="center"/>
        </w:tcPr>
        <w:p w14:paraId="313687BA" w14:textId="6CD49481" w:rsidR="005C46E4" w:rsidRPr="001E1265" w:rsidRDefault="005C46E4" w:rsidP="005C46E4">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1401AAF0" w14:textId="7A134F51" w:rsidR="005C46E4" w:rsidRDefault="005C46E4" w:rsidP="005C46E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1F076DCA" w14:textId="3B815E64" w:rsidR="005C46E4" w:rsidRDefault="005C46E4" w:rsidP="005C46E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08D894B7" w14:textId="4F0B4568" w:rsidR="005C46E4" w:rsidRDefault="00F220FD" w:rsidP="00F220FD">
          <w:pPr>
            <w:pStyle w:val="Pidipagina"/>
            <w:snapToGrid w:val="0"/>
            <w:jc w:val="center"/>
            <w:rPr>
              <w:rFonts w:ascii="Verdana" w:hAnsi="Verdana"/>
              <w:sz w:val="16"/>
              <w:szCs w:val="16"/>
              <w:lang w:val="en-US"/>
            </w:rPr>
          </w:pPr>
          <w:r w:rsidRPr="00F220FD">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15B4EFF4" w14:textId="77777777" w:rsidR="005C46E4" w:rsidRDefault="005C46E4" w:rsidP="005C46E4">
          <w:pPr>
            <w:pStyle w:val="Pidipagina"/>
            <w:snapToGrid w:val="0"/>
            <w:jc w:val="center"/>
            <w:rPr>
              <w:rFonts w:ascii="Verdana" w:hAnsi="Verdana"/>
              <w:sz w:val="16"/>
              <w:szCs w:val="16"/>
              <w:lang w:val="en-US"/>
            </w:rPr>
          </w:pPr>
          <w:r>
            <w:rPr>
              <w:rFonts w:ascii="Verdana" w:hAnsi="Verdana"/>
              <w:sz w:val="16"/>
              <w:szCs w:val="16"/>
              <w:lang w:val="en-US"/>
            </w:rPr>
            <w:t>RIZZO</w:t>
          </w:r>
        </w:p>
        <w:p w14:paraId="77CDDDF5" w14:textId="5966293F" w:rsidR="005C46E4" w:rsidRDefault="005C46E4" w:rsidP="005C46E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4A53" w:rsidRPr="001E1265" w14:paraId="0A9302F8" w14:textId="77777777" w:rsidTr="00CF0FA3">
      <w:tc>
        <w:tcPr>
          <w:tcW w:w="567" w:type="dxa"/>
          <w:tcBorders>
            <w:top w:val="single" w:sz="4" w:space="0" w:color="000000"/>
            <w:left w:val="single" w:sz="4" w:space="0" w:color="000000"/>
            <w:bottom w:val="single" w:sz="4" w:space="0" w:color="000000"/>
          </w:tcBorders>
          <w:vAlign w:val="center"/>
        </w:tcPr>
        <w:p w14:paraId="4E925222" w14:textId="77777777" w:rsidR="00CE4A53" w:rsidRPr="001E1265" w:rsidRDefault="00CE4A53"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E65C6E7"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18C82FC"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689A2B7"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933FD8D"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4E5982B" w14:textId="77777777" w:rsidR="00CF0FA3" w:rsidRDefault="00CF0FA3" w:rsidP="00CF0FA3">
    <w:pPr>
      <w:pStyle w:val="Pidipagina"/>
      <w:jc w:val="center"/>
    </w:pPr>
  </w:p>
  <w:p w14:paraId="370B8CAD"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784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784C" w:rsidRPr="00CF0FA3">
      <w:rPr>
        <w:rFonts w:ascii="Verdana" w:hAnsi="Verdana"/>
        <w:sz w:val="16"/>
        <w:szCs w:val="16"/>
      </w:rPr>
      <w:fldChar w:fldCharType="separate"/>
    </w:r>
    <w:r w:rsidR="00D975B1">
      <w:rPr>
        <w:rFonts w:ascii="Verdana" w:hAnsi="Verdana"/>
        <w:noProof/>
        <w:sz w:val="16"/>
        <w:szCs w:val="16"/>
      </w:rPr>
      <w:t>4</w:t>
    </w:r>
    <w:r w:rsidR="0095784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C108900" w14:textId="77777777" w:rsidTr="001B1240">
      <w:tc>
        <w:tcPr>
          <w:tcW w:w="657" w:type="dxa"/>
          <w:tcBorders>
            <w:top w:val="single" w:sz="4" w:space="0" w:color="000000"/>
            <w:left w:val="single" w:sz="4" w:space="0" w:color="000000"/>
            <w:bottom w:val="single" w:sz="4" w:space="0" w:color="000000"/>
          </w:tcBorders>
          <w:vAlign w:val="center"/>
        </w:tcPr>
        <w:p w14:paraId="6C5F16AC"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6F5BC4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C45742B"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F86772E"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496E65F" w14:textId="77777777" w:rsidR="00E73CA1" w:rsidRPr="001B1240" w:rsidRDefault="00E73CA1" w:rsidP="001B1240">
          <w:pPr>
            <w:pStyle w:val="Pidipagina"/>
            <w:snapToGrid w:val="0"/>
            <w:jc w:val="center"/>
            <w:rPr>
              <w:rFonts w:ascii="Verdana" w:hAnsi="Verdana"/>
            </w:rPr>
          </w:pPr>
        </w:p>
      </w:tc>
    </w:tr>
    <w:tr w:rsidR="00E73CA1" w14:paraId="2B6EA68D" w14:textId="77777777" w:rsidTr="001B1240">
      <w:tc>
        <w:tcPr>
          <w:tcW w:w="657" w:type="dxa"/>
          <w:tcBorders>
            <w:left w:val="single" w:sz="4" w:space="0" w:color="000000"/>
            <w:bottom w:val="single" w:sz="4" w:space="0" w:color="000000"/>
          </w:tcBorders>
          <w:vAlign w:val="center"/>
        </w:tcPr>
        <w:p w14:paraId="3164B193"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EFD0F71"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D466759"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0F7A091"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6D7AF5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EF8320F"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FCA02D" w14:textId="77777777" w:rsidR="007D5928" w:rsidRDefault="007D5928">
      <w:r>
        <w:separator/>
      </w:r>
    </w:p>
  </w:footnote>
  <w:footnote w:type="continuationSeparator" w:id="0">
    <w:p w14:paraId="4FFC9DF4"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B47213" w14:textId="77777777" w:rsidR="00F220FD" w:rsidRDefault="00F220F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4F9EA042" w14:textId="77777777" w:rsidTr="00CE4A53">
      <w:trPr>
        <w:trHeight w:val="838"/>
      </w:trPr>
      <w:tc>
        <w:tcPr>
          <w:tcW w:w="2836" w:type="dxa"/>
          <w:tcBorders>
            <w:top w:val="single" w:sz="4" w:space="0" w:color="000000"/>
            <w:left w:val="single" w:sz="4" w:space="0" w:color="000000"/>
            <w:bottom w:val="single" w:sz="4" w:space="0" w:color="000000"/>
          </w:tcBorders>
          <w:vAlign w:val="center"/>
        </w:tcPr>
        <w:p w14:paraId="770A3D0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5ED45B0F"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3B631BB" w14:textId="77777777" w:rsidR="00E73CA1" w:rsidRPr="00A37DFF" w:rsidRDefault="00C117A5" w:rsidP="00D975B1">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B713C">
            <w:rPr>
              <w:rFonts w:ascii="Verdana" w:hAnsi="Verdana"/>
              <w:b/>
              <w:bCs/>
              <w:sz w:val="24"/>
              <w:szCs w:val="24"/>
            </w:rPr>
            <w:t>0</w:t>
          </w:r>
          <w:r w:rsidR="00D975B1">
            <w:rPr>
              <w:rFonts w:ascii="Verdana" w:hAnsi="Verdana"/>
              <w:b/>
              <w:bCs/>
              <w:sz w:val="24"/>
              <w:szCs w:val="24"/>
            </w:rPr>
            <w:t>8</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1376EF3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C4F7BA8" w14:textId="77777777">
      <w:trPr>
        <w:trHeight w:val="838"/>
      </w:trPr>
      <w:tc>
        <w:tcPr>
          <w:tcW w:w="1896" w:type="dxa"/>
          <w:tcBorders>
            <w:top w:val="single" w:sz="4" w:space="0" w:color="000000"/>
            <w:left w:val="single" w:sz="4" w:space="0" w:color="000000"/>
            <w:bottom w:val="single" w:sz="4" w:space="0" w:color="000000"/>
          </w:tcBorders>
          <w:vAlign w:val="center"/>
        </w:tcPr>
        <w:p w14:paraId="6CCBC312"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00785D8"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BA6967F"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60E8569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784C" w:rsidRPr="004A3161">
            <w:rPr>
              <w:rFonts w:ascii="Verdana" w:hAnsi="Verdana"/>
              <w:bCs/>
              <w:sz w:val="24"/>
              <w:szCs w:val="24"/>
            </w:rPr>
            <w:fldChar w:fldCharType="begin"/>
          </w:r>
          <w:r w:rsidRPr="004A3161">
            <w:rPr>
              <w:rFonts w:ascii="Verdana" w:hAnsi="Verdana"/>
              <w:bCs/>
              <w:sz w:val="24"/>
              <w:szCs w:val="24"/>
            </w:rPr>
            <w:instrText xml:space="preserve"> PAGE </w:instrText>
          </w:r>
          <w:r w:rsidR="0095784C" w:rsidRPr="004A3161">
            <w:rPr>
              <w:rFonts w:ascii="Verdana" w:hAnsi="Verdana"/>
              <w:bCs/>
              <w:sz w:val="24"/>
              <w:szCs w:val="24"/>
            </w:rPr>
            <w:fldChar w:fldCharType="separate"/>
          </w:r>
          <w:r>
            <w:rPr>
              <w:rFonts w:ascii="Verdana" w:hAnsi="Verdana"/>
              <w:bCs/>
              <w:noProof/>
              <w:sz w:val="24"/>
              <w:szCs w:val="24"/>
            </w:rPr>
            <w:t>1</w:t>
          </w:r>
          <w:r w:rsidR="0095784C" w:rsidRPr="004A3161">
            <w:rPr>
              <w:rFonts w:ascii="Verdana" w:hAnsi="Verdana"/>
              <w:bCs/>
              <w:sz w:val="24"/>
              <w:szCs w:val="24"/>
            </w:rPr>
            <w:fldChar w:fldCharType="end"/>
          </w:r>
          <w:r w:rsidRPr="004A3161">
            <w:rPr>
              <w:rFonts w:ascii="Verdana" w:hAnsi="Verdana"/>
              <w:bCs/>
              <w:sz w:val="24"/>
              <w:szCs w:val="24"/>
            </w:rPr>
            <w:t>/6</w:t>
          </w:r>
        </w:p>
      </w:tc>
    </w:tr>
  </w:tbl>
  <w:p w14:paraId="2047C5D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265E7"/>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172F8"/>
    <w:rsid w:val="00224A9C"/>
    <w:rsid w:val="00230158"/>
    <w:rsid w:val="00244AB4"/>
    <w:rsid w:val="00246900"/>
    <w:rsid w:val="00253604"/>
    <w:rsid w:val="00255994"/>
    <w:rsid w:val="00256883"/>
    <w:rsid w:val="00257592"/>
    <w:rsid w:val="00283C6B"/>
    <w:rsid w:val="00284D18"/>
    <w:rsid w:val="00285798"/>
    <w:rsid w:val="002908E7"/>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685C"/>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46E4"/>
    <w:rsid w:val="005C5DE4"/>
    <w:rsid w:val="005D1E55"/>
    <w:rsid w:val="005D6FC3"/>
    <w:rsid w:val="005D7DAA"/>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3F22"/>
    <w:rsid w:val="00834344"/>
    <w:rsid w:val="00840713"/>
    <w:rsid w:val="00853353"/>
    <w:rsid w:val="008577AC"/>
    <w:rsid w:val="00866CC4"/>
    <w:rsid w:val="008708A6"/>
    <w:rsid w:val="00871D57"/>
    <w:rsid w:val="0087549C"/>
    <w:rsid w:val="00877B0B"/>
    <w:rsid w:val="008A4E11"/>
    <w:rsid w:val="008B3742"/>
    <w:rsid w:val="008B6A69"/>
    <w:rsid w:val="008C2853"/>
    <w:rsid w:val="008C61C5"/>
    <w:rsid w:val="008D68FC"/>
    <w:rsid w:val="008E08C9"/>
    <w:rsid w:val="008F3C8E"/>
    <w:rsid w:val="009100AD"/>
    <w:rsid w:val="0092072B"/>
    <w:rsid w:val="00923109"/>
    <w:rsid w:val="00933C9F"/>
    <w:rsid w:val="00934AFA"/>
    <w:rsid w:val="00953535"/>
    <w:rsid w:val="0095784C"/>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0B1F"/>
    <w:rsid w:val="009E26BA"/>
    <w:rsid w:val="009F6F6D"/>
    <w:rsid w:val="00A15021"/>
    <w:rsid w:val="00A17A10"/>
    <w:rsid w:val="00A27C92"/>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D3B19"/>
    <w:rsid w:val="00AE14D6"/>
    <w:rsid w:val="00AE5F17"/>
    <w:rsid w:val="00AE6869"/>
    <w:rsid w:val="00AF3992"/>
    <w:rsid w:val="00B00799"/>
    <w:rsid w:val="00B04558"/>
    <w:rsid w:val="00B061CA"/>
    <w:rsid w:val="00B13991"/>
    <w:rsid w:val="00B15264"/>
    <w:rsid w:val="00B3127A"/>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2322"/>
    <w:rsid w:val="00BC2E32"/>
    <w:rsid w:val="00BD3EBF"/>
    <w:rsid w:val="00BD53B8"/>
    <w:rsid w:val="00BE25AC"/>
    <w:rsid w:val="00BE3108"/>
    <w:rsid w:val="00BF4FA5"/>
    <w:rsid w:val="00BF628B"/>
    <w:rsid w:val="00C117A5"/>
    <w:rsid w:val="00C124DB"/>
    <w:rsid w:val="00C12C94"/>
    <w:rsid w:val="00C2305A"/>
    <w:rsid w:val="00C23BF2"/>
    <w:rsid w:val="00C24151"/>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E4A53"/>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5B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2F9F"/>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9746F"/>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220FD"/>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290"/>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358B1E7B"/>
  <w15:docId w15:val="{CCD39EC5-CB9D-4CC6-ACBA-DC47C714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6AF6EE-13ED-4D04-9EEB-7548383E6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1934</Words>
  <Characters>11024</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30</cp:revision>
  <cp:lastPrinted>2016-03-23T17:25:00Z</cp:lastPrinted>
  <dcterms:created xsi:type="dcterms:W3CDTF">2016-03-31T10:14:00Z</dcterms:created>
  <dcterms:modified xsi:type="dcterms:W3CDTF">2022-03-03T09:58:00Z</dcterms:modified>
  <cp:category>Ufficio Qualità</cp:category>
  <cp:contentStatus>Rev. 2</cp:contentStatus>
</cp:coreProperties>
</file>