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B93580"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14:paraId="558C81FA" w14:textId="77777777" w:rsidTr="00394C48">
        <w:trPr>
          <w:trHeight w:val="1399"/>
        </w:trPr>
        <w:tc>
          <w:tcPr>
            <w:tcW w:w="9210" w:type="dxa"/>
            <w:shd w:val="clear" w:color="auto" w:fill="auto"/>
          </w:tcPr>
          <w:p w14:paraId="46466F1A"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E144D7">
              <w:rPr>
                <w:rFonts w:ascii="Verdana" w:hAnsi="Verdana"/>
                <w:lang w:val="en-US"/>
              </w:rPr>
              <w:t>White</w:t>
            </w:r>
            <w:r w:rsidR="00CF4E37">
              <w:rPr>
                <w:rFonts w:ascii="Verdana" w:hAnsi="Verdana"/>
                <w:lang w:val="en-US"/>
              </w:rPr>
              <w:t xml:space="preserve"> </w:t>
            </w:r>
            <w:r w:rsidR="004F61D4" w:rsidRPr="005F6D38">
              <w:rPr>
                <w:rFonts w:ascii="Verdana" w:hAnsi="Verdana"/>
                <w:lang w:val="en-US"/>
              </w:rPr>
              <w:t>Grapefruit Juice</w:t>
            </w:r>
            <w:r w:rsidR="00CF4E37">
              <w:rPr>
                <w:rFonts w:ascii="Verdana" w:hAnsi="Verdana"/>
                <w:lang w:val="en-US"/>
              </w:rPr>
              <w:t xml:space="preserve"> concentrate cloudy</w:t>
            </w:r>
          </w:p>
          <w:p w14:paraId="17211F2D"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E144D7">
              <w:rPr>
                <w:rFonts w:ascii="Verdana" w:hAnsi="Verdana"/>
                <w:i/>
                <w:lang w:val="en-US"/>
              </w:rPr>
              <w:t>White</w:t>
            </w:r>
            <w:r w:rsidR="00CF4E37">
              <w:rPr>
                <w:rFonts w:ascii="Verdana" w:hAnsi="Verdana"/>
                <w:i/>
                <w:lang w:val="en-US"/>
              </w:rPr>
              <w:t xml:space="preserve"> Grapefruit Juice concentrate cloudy</w:t>
            </w:r>
          </w:p>
          <w:p w14:paraId="6CB5B5F2" w14:textId="77777777"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50B4">
              <w:rPr>
                <w:rFonts w:ascii="Verdana" w:hAnsi="Verdana"/>
                <w:lang w:val="en-US"/>
              </w:rPr>
              <w:t>CPOM</w:t>
            </w:r>
            <w:r w:rsidR="00E144D7">
              <w:rPr>
                <w:rFonts w:ascii="Verdana" w:hAnsi="Verdana"/>
                <w:lang w:val="en-US"/>
              </w:rPr>
              <w:t>B</w:t>
            </w:r>
            <w:r w:rsidR="00F63E92">
              <w:rPr>
                <w:rFonts w:ascii="Verdana" w:hAnsi="Verdana"/>
                <w:lang w:val="en-US"/>
              </w:rPr>
              <w:t>S</w:t>
            </w:r>
          </w:p>
          <w:p w14:paraId="1211F263" w14:textId="77777777" w:rsidR="004F61D4" w:rsidRPr="004F61D4" w:rsidRDefault="004F61D4" w:rsidP="004F61D4">
            <w:pPr>
              <w:tabs>
                <w:tab w:val="left" w:pos="0"/>
              </w:tabs>
              <w:spacing w:before="100" w:beforeAutospacing="1"/>
              <w:ind w:hanging="6"/>
              <w:rPr>
                <w:rFonts w:ascii="Verdana" w:hAnsi="Verdana"/>
                <w:i/>
                <w:u w:val="single"/>
                <w:lang w:val="en-US"/>
              </w:rPr>
            </w:pPr>
          </w:p>
        </w:tc>
      </w:tr>
    </w:tbl>
    <w:p w14:paraId="0A632EA3" w14:textId="77777777" w:rsidR="00B13991" w:rsidRDefault="00B13991" w:rsidP="00257592">
      <w:pPr>
        <w:spacing w:before="120"/>
        <w:ind w:left="720"/>
        <w:rPr>
          <w:rFonts w:ascii="Verdana" w:hAnsi="Verdana"/>
          <w:b/>
          <w:sz w:val="8"/>
          <w:szCs w:val="8"/>
          <w:lang w:val="en-US"/>
        </w:rPr>
      </w:pPr>
    </w:p>
    <w:p w14:paraId="1A00DC63"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C774EB" w14:paraId="2DD9EE95" w14:textId="77777777" w:rsidTr="00257592">
        <w:trPr>
          <w:trHeight w:val="3578"/>
        </w:trPr>
        <w:tc>
          <w:tcPr>
            <w:tcW w:w="9238" w:type="dxa"/>
            <w:shd w:val="clear" w:color="auto" w:fill="auto"/>
          </w:tcPr>
          <w:p w14:paraId="2E138C25"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3EF43A8A"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E144D7">
              <w:rPr>
                <w:rFonts w:ascii="Verdana" w:hAnsi="Verdana"/>
                <w:lang w:val="en-US"/>
              </w:rPr>
              <w:t xml:space="preserve">Grapefruit </w:t>
            </w:r>
            <w:r w:rsidR="004F61D4" w:rsidRPr="005F6D38">
              <w:rPr>
                <w:rFonts w:ascii="Verdana" w:hAnsi="Verdana"/>
                <w:lang w:val="en-US"/>
              </w:rPr>
              <w:t>(100%)</w:t>
            </w:r>
          </w:p>
          <w:p w14:paraId="3A768478" w14:textId="77777777" w:rsidR="0042012D" w:rsidRPr="002C594E" w:rsidRDefault="0042012D" w:rsidP="00583DB6">
            <w:pPr>
              <w:tabs>
                <w:tab w:val="left" w:pos="284"/>
                <w:tab w:val="left" w:pos="3402"/>
              </w:tabs>
              <w:spacing w:before="120" w:after="120"/>
              <w:rPr>
                <w:rFonts w:ascii="Verdana" w:hAnsi="Verdana"/>
                <w:i/>
                <w:lang w:val="en-US"/>
              </w:rPr>
            </w:pPr>
          </w:p>
          <w:p w14:paraId="6FC4BC3E"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9768FC1" w14:textId="77777777" w:rsidR="00583DB6" w:rsidRPr="002C594E" w:rsidRDefault="00583DB6" w:rsidP="00583DB6">
            <w:pPr>
              <w:tabs>
                <w:tab w:val="left" w:pos="284"/>
                <w:tab w:val="left" w:pos="3402"/>
              </w:tabs>
              <w:spacing w:before="120" w:after="120"/>
              <w:rPr>
                <w:rFonts w:ascii="Verdana" w:hAnsi="Verdana"/>
                <w:i/>
                <w:lang w:val="en-US"/>
              </w:rPr>
            </w:pPr>
          </w:p>
          <w:p w14:paraId="0475DB6C"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4F61D4" w:rsidRPr="005F6D38">
              <w:rPr>
                <w:rFonts w:ascii="Verdana" w:hAnsi="Verdana"/>
                <w:lang w:val="en-US"/>
              </w:rPr>
              <w:t>Grapefruit</w:t>
            </w:r>
            <w:r w:rsidR="00814EAE">
              <w:rPr>
                <w:rFonts w:ascii="Verdana" w:hAnsi="Verdana"/>
                <w:lang w:val="en-US"/>
              </w:rPr>
              <w:t xml:space="preserve"> </w:t>
            </w:r>
          </w:p>
          <w:p w14:paraId="386F7ED3"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5343C">
              <w:rPr>
                <w:rFonts w:ascii="Verdana" w:hAnsi="Verdana"/>
                <w:lang w:val="en-US"/>
              </w:rPr>
              <w:t>Citrus x paradisi</w:t>
            </w:r>
            <w:r w:rsidR="004F61D4" w:rsidRPr="005F6D38">
              <w:rPr>
                <w:rFonts w:ascii="Verdana" w:hAnsi="Verdana"/>
                <w:lang w:val="en-US"/>
              </w:rPr>
              <w:t xml:space="preserve"> Macfad</w:t>
            </w:r>
          </w:p>
          <w:p w14:paraId="28612E29"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333495A4" w14:textId="77777777" w:rsidR="00823153" w:rsidRPr="004F61D4"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 xml:space="preserve"> </w:t>
            </w:r>
            <w:r w:rsidR="00F8523A" w:rsidRPr="004F61D4">
              <w:rPr>
                <w:rFonts w:ascii="Verdana" w:hAnsi="Verdana"/>
                <w:lang w:val="en-US"/>
              </w:rPr>
              <w:tab/>
            </w:r>
            <w:r w:rsidR="00E144D7">
              <w:rPr>
                <w:rFonts w:ascii="Verdana" w:hAnsi="Verdana"/>
                <w:lang w:val="en-US"/>
              </w:rPr>
              <w:t>White</w:t>
            </w:r>
            <w:r w:rsidR="004F61D4" w:rsidRPr="005F6D38">
              <w:rPr>
                <w:rFonts w:ascii="Verdana" w:hAnsi="Verdana"/>
                <w:lang w:val="en-US"/>
              </w:rPr>
              <w:t xml:space="preserve"> Grapefruit</w:t>
            </w:r>
          </w:p>
          <w:p w14:paraId="035D77A5" w14:textId="77777777"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4F61D4" w:rsidRPr="005F6D38">
              <w:rPr>
                <w:rFonts w:ascii="Verdana" w:hAnsi="Verdana"/>
                <w:lang w:val="en-US"/>
              </w:rPr>
              <w:t>Typically from December to April</w:t>
            </w:r>
          </w:p>
          <w:p w14:paraId="33C397D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14:paraId="71A59F1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79D65E0C"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2FE2E0E1"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1CA2919D" w14:textId="77777777" w:rsidR="00583DB6" w:rsidRDefault="00583DB6" w:rsidP="00257592">
      <w:pPr>
        <w:spacing w:before="120"/>
        <w:rPr>
          <w:rFonts w:ascii="Verdana" w:hAnsi="Verdana"/>
          <w:b/>
          <w:sz w:val="8"/>
          <w:szCs w:val="8"/>
          <w:lang w:val="en-US"/>
        </w:rPr>
      </w:pPr>
    </w:p>
    <w:p w14:paraId="23B8F274"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093A0B62"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C774EB" w14:paraId="0E12284D" w14:textId="77777777" w:rsidTr="00583DB6">
        <w:trPr>
          <w:trHeight w:val="4575"/>
        </w:trPr>
        <w:tc>
          <w:tcPr>
            <w:tcW w:w="9210" w:type="dxa"/>
            <w:tcBorders>
              <w:bottom w:val="nil"/>
            </w:tcBorders>
          </w:tcPr>
          <w:p w14:paraId="12D36DC5"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426D6C3"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7D4C5B76" w14:textId="77777777" w:rsidTr="000E23DD">
              <w:trPr>
                <w:trHeight w:hRule="exact" w:val="501"/>
              </w:trPr>
              <w:tc>
                <w:tcPr>
                  <w:tcW w:w="1297" w:type="dxa"/>
                  <w:vAlign w:val="center"/>
                </w:tcPr>
                <w:p w14:paraId="7109D985"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21EAA5A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41E0AA9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62FD36E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2730F44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1C18C50E"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0E23DD" w14:paraId="48569156" w14:textId="77777777" w:rsidTr="000E23DD">
              <w:trPr>
                <w:trHeight w:hRule="exact" w:val="501"/>
              </w:trPr>
              <w:tc>
                <w:tcPr>
                  <w:tcW w:w="1297" w:type="dxa"/>
                  <w:vAlign w:val="center"/>
                </w:tcPr>
                <w:p w14:paraId="755DB29A"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14:paraId="2699BE26" w14:textId="77777777" w:rsidR="004F61D4" w:rsidRPr="005F6D38" w:rsidRDefault="004F61D4" w:rsidP="009E79AB">
                  <w:pPr>
                    <w:jc w:val="center"/>
                    <w:rPr>
                      <w:rFonts w:ascii="Verdana" w:hAnsi="Verdana"/>
                      <w:sz w:val="16"/>
                      <w:szCs w:val="16"/>
                      <w:lang w:val="en-US"/>
                    </w:rPr>
                  </w:pPr>
                </w:p>
              </w:tc>
              <w:tc>
                <w:tcPr>
                  <w:tcW w:w="737" w:type="dxa"/>
                  <w:vAlign w:val="center"/>
                </w:tcPr>
                <w:p w14:paraId="7320898C" w14:textId="77777777" w:rsidR="004F61D4" w:rsidRPr="005F6D38" w:rsidRDefault="006A1F86" w:rsidP="009E79AB">
                  <w:pPr>
                    <w:jc w:val="center"/>
                    <w:rPr>
                      <w:rFonts w:ascii="Verdana" w:hAnsi="Verdana"/>
                      <w:sz w:val="16"/>
                      <w:szCs w:val="16"/>
                      <w:lang w:val="en-US"/>
                    </w:rPr>
                  </w:pPr>
                  <w:r>
                    <w:rPr>
                      <w:rFonts w:ascii="Verdana" w:hAnsi="Verdana"/>
                      <w:sz w:val="16"/>
                      <w:szCs w:val="16"/>
                      <w:lang w:val="en-US"/>
                    </w:rPr>
                    <w:t>48</w:t>
                  </w:r>
                </w:p>
              </w:tc>
              <w:tc>
                <w:tcPr>
                  <w:tcW w:w="811" w:type="dxa"/>
                  <w:vAlign w:val="center"/>
                </w:tcPr>
                <w:p w14:paraId="4249C695"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56</w:t>
                  </w:r>
                </w:p>
              </w:tc>
              <w:tc>
                <w:tcPr>
                  <w:tcW w:w="822" w:type="dxa"/>
                  <w:vAlign w:val="center"/>
                </w:tcPr>
                <w:p w14:paraId="23540C63"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14:paraId="6A6BE5AA"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0E23DD" w14:paraId="102383C7" w14:textId="77777777" w:rsidTr="000E23DD">
              <w:trPr>
                <w:trHeight w:hRule="exact" w:val="501"/>
              </w:trPr>
              <w:tc>
                <w:tcPr>
                  <w:tcW w:w="1297" w:type="dxa"/>
                  <w:vAlign w:val="center"/>
                </w:tcPr>
                <w:p w14:paraId="3C125D45"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14:paraId="2790EF6B" w14:textId="77777777" w:rsidR="004F61D4" w:rsidRPr="005F6D38" w:rsidRDefault="004F61D4" w:rsidP="009E79AB">
                  <w:pPr>
                    <w:jc w:val="center"/>
                    <w:rPr>
                      <w:rFonts w:ascii="Verdana" w:hAnsi="Verdana"/>
                      <w:sz w:val="16"/>
                      <w:szCs w:val="16"/>
                      <w:lang w:val="en-US"/>
                    </w:rPr>
                  </w:pPr>
                </w:p>
              </w:tc>
              <w:tc>
                <w:tcPr>
                  <w:tcW w:w="737" w:type="dxa"/>
                  <w:vAlign w:val="center"/>
                </w:tcPr>
                <w:p w14:paraId="7E3D9D0E"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6</w:t>
                  </w:r>
                </w:p>
              </w:tc>
              <w:tc>
                <w:tcPr>
                  <w:tcW w:w="811" w:type="dxa"/>
                  <w:vAlign w:val="center"/>
                </w:tcPr>
                <w:p w14:paraId="1CBF2357"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7.5</w:t>
                  </w:r>
                </w:p>
              </w:tc>
              <w:tc>
                <w:tcPr>
                  <w:tcW w:w="822" w:type="dxa"/>
                  <w:vAlign w:val="center"/>
                </w:tcPr>
                <w:p w14:paraId="6BBB80D1"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14:paraId="1349C552"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3,1996</w:t>
                  </w:r>
                </w:p>
              </w:tc>
            </w:tr>
            <w:tr w:rsidR="00291985" w:rsidRPr="000E23DD" w14:paraId="1F2F43C0" w14:textId="77777777" w:rsidTr="000E23DD">
              <w:trPr>
                <w:trHeight w:hRule="exact" w:val="501"/>
              </w:trPr>
              <w:tc>
                <w:tcPr>
                  <w:tcW w:w="1297" w:type="dxa"/>
                  <w:vAlign w:val="center"/>
                </w:tcPr>
                <w:p w14:paraId="3D832A7B" w14:textId="77777777" w:rsidR="00291985" w:rsidRPr="005F6D38" w:rsidRDefault="00291985" w:rsidP="009E79A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14:paraId="6C018B92" w14:textId="77777777" w:rsidR="00291985" w:rsidRPr="005F6D38" w:rsidRDefault="00291985" w:rsidP="009E79AB">
                  <w:pPr>
                    <w:jc w:val="center"/>
                    <w:rPr>
                      <w:rFonts w:ascii="Verdana" w:hAnsi="Verdana"/>
                      <w:sz w:val="16"/>
                      <w:szCs w:val="16"/>
                      <w:lang w:val="en-US"/>
                    </w:rPr>
                  </w:pPr>
                </w:p>
              </w:tc>
              <w:tc>
                <w:tcPr>
                  <w:tcW w:w="737" w:type="dxa"/>
                  <w:vAlign w:val="center"/>
                </w:tcPr>
                <w:p w14:paraId="1254468B" w14:textId="77777777" w:rsidR="00291985" w:rsidRPr="005F6D38" w:rsidRDefault="00291985" w:rsidP="009E79AB">
                  <w:pPr>
                    <w:tabs>
                      <w:tab w:val="decimal" w:pos="12"/>
                    </w:tabs>
                    <w:jc w:val="center"/>
                    <w:rPr>
                      <w:rFonts w:ascii="Verdana" w:hAnsi="Verdana"/>
                      <w:sz w:val="16"/>
                      <w:szCs w:val="16"/>
                      <w:lang w:val="en-US"/>
                    </w:rPr>
                  </w:pPr>
                  <w:r>
                    <w:rPr>
                      <w:rFonts w:ascii="Verdana" w:hAnsi="Verdana"/>
                      <w:sz w:val="16"/>
                      <w:szCs w:val="16"/>
                      <w:lang w:val="en-US"/>
                    </w:rPr>
                    <w:t>7</w:t>
                  </w:r>
                </w:p>
              </w:tc>
              <w:tc>
                <w:tcPr>
                  <w:tcW w:w="811" w:type="dxa"/>
                  <w:vAlign w:val="center"/>
                </w:tcPr>
                <w:p w14:paraId="4623088E" w14:textId="77777777" w:rsidR="00291985" w:rsidRPr="005F6D38" w:rsidRDefault="00291985" w:rsidP="009E79AB">
                  <w:pPr>
                    <w:tabs>
                      <w:tab w:val="decimal" w:pos="12"/>
                      <w:tab w:val="decimal" w:pos="417"/>
                    </w:tabs>
                    <w:jc w:val="center"/>
                    <w:rPr>
                      <w:rFonts w:ascii="Verdana" w:hAnsi="Verdana"/>
                      <w:sz w:val="16"/>
                      <w:szCs w:val="16"/>
                      <w:lang w:val="en-US"/>
                    </w:rPr>
                  </w:pPr>
                  <w:r>
                    <w:rPr>
                      <w:rFonts w:ascii="Verdana" w:hAnsi="Verdana"/>
                      <w:sz w:val="16"/>
                      <w:szCs w:val="16"/>
                      <w:lang w:val="en-US"/>
                    </w:rPr>
                    <w:t>8</w:t>
                  </w:r>
                </w:p>
              </w:tc>
              <w:tc>
                <w:tcPr>
                  <w:tcW w:w="822" w:type="dxa"/>
                  <w:vAlign w:val="center"/>
                </w:tcPr>
                <w:p w14:paraId="490C030E" w14:textId="77777777" w:rsidR="00291985" w:rsidRPr="005F6D38" w:rsidRDefault="00291985" w:rsidP="009E79AB">
                  <w:pPr>
                    <w:jc w:val="center"/>
                    <w:rPr>
                      <w:rFonts w:ascii="Verdana" w:hAnsi="Verdana"/>
                      <w:sz w:val="16"/>
                      <w:szCs w:val="16"/>
                      <w:lang w:val="en-US"/>
                    </w:rPr>
                  </w:pPr>
                </w:p>
              </w:tc>
              <w:tc>
                <w:tcPr>
                  <w:tcW w:w="1664" w:type="dxa"/>
                  <w:vAlign w:val="center"/>
                </w:tcPr>
                <w:p w14:paraId="6CDE1743" w14:textId="77777777" w:rsidR="00291985" w:rsidRPr="005F6D38" w:rsidRDefault="00291985" w:rsidP="009E79AB">
                  <w:pPr>
                    <w:snapToGrid w:val="0"/>
                    <w:jc w:val="center"/>
                    <w:rPr>
                      <w:rFonts w:ascii="Verdana" w:hAnsi="Verdana"/>
                      <w:sz w:val="16"/>
                      <w:szCs w:val="16"/>
                      <w:lang w:val="en-US"/>
                    </w:rPr>
                  </w:pPr>
                  <w:r>
                    <w:rPr>
                      <w:rFonts w:ascii="Verdana" w:hAnsi="Verdana"/>
                      <w:sz w:val="16"/>
                      <w:szCs w:val="16"/>
                      <w:lang w:val="en-US"/>
                    </w:rPr>
                    <w:t>°Brix Correct/Acidity</w:t>
                  </w:r>
                </w:p>
              </w:tc>
            </w:tr>
            <w:tr w:rsidR="004F61D4" w:rsidRPr="000E23DD" w14:paraId="62505118" w14:textId="77777777" w:rsidTr="000E23DD">
              <w:trPr>
                <w:trHeight w:hRule="exact" w:val="501"/>
              </w:trPr>
              <w:tc>
                <w:tcPr>
                  <w:tcW w:w="1297" w:type="dxa"/>
                  <w:vAlign w:val="center"/>
                </w:tcPr>
                <w:p w14:paraId="7346F17E"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14:paraId="03AB5953"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14:paraId="5F8E8404" w14:textId="77777777" w:rsidR="004F61D4" w:rsidRPr="005F6D38" w:rsidRDefault="004F61D4" w:rsidP="009E79A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14:paraId="796B7680" w14:textId="77777777" w:rsidR="004F61D4" w:rsidRPr="005F6D38" w:rsidRDefault="004F61D4" w:rsidP="009E79A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14:paraId="2AADFFAB"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14:paraId="7035FDA3"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087386" w14:paraId="3C5C3384" w14:textId="77777777" w:rsidTr="000F2D8B">
              <w:trPr>
                <w:trHeight w:hRule="exact" w:val="863"/>
              </w:trPr>
              <w:tc>
                <w:tcPr>
                  <w:tcW w:w="1297" w:type="dxa"/>
                  <w:vAlign w:val="center"/>
                </w:tcPr>
                <w:p w14:paraId="3E4401BA"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Pulp at 1500 rpm for 10 min.</w:t>
                  </w:r>
                </w:p>
              </w:tc>
              <w:tc>
                <w:tcPr>
                  <w:tcW w:w="825" w:type="dxa"/>
                  <w:vAlign w:val="center"/>
                </w:tcPr>
                <w:p w14:paraId="520307A6" w14:textId="77777777" w:rsidR="004F61D4" w:rsidRPr="005F6D38" w:rsidRDefault="004F61D4" w:rsidP="009E79AB">
                  <w:pPr>
                    <w:jc w:val="center"/>
                    <w:rPr>
                      <w:rFonts w:ascii="Verdana" w:hAnsi="Verdana"/>
                      <w:sz w:val="16"/>
                      <w:szCs w:val="16"/>
                      <w:lang w:val="en-US"/>
                    </w:rPr>
                  </w:pPr>
                </w:p>
              </w:tc>
              <w:tc>
                <w:tcPr>
                  <w:tcW w:w="737" w:type="dxa"/>
                  <w:vAlign w:val="center"/>
                </w:tcPr>
                <w:p w14:paraId="5949454B" w14:textId="77777777" w:rsidR="004F61D4" w:rsidRPr="005F6D38" w:rsidRDefault="009250B4" w:rsidP="009E79AB">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6AF42DDA" w14:textId="77777777" w:rsidR="004F61D4" w:rsidRPr="005F6D38" w:rsidRDefault="009250B4" w:rsidP="009E79AB">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22" w:type="dxa"/>
                  <w:vAlign w:val="center"/>
                </w:tcPr>
                <w:p w14:paraId="348FFBB5"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12B81DCE"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IFU 60,1991</w:t>
                  </w:r>
                </w:p>
              </w:tc>
            </w:tr>
            <w:tr w:rsidR="00087386" w:rsidRPr="00C774EB" w14:paraId="66B34921" w14:textId="77777777" w:rsidTr="000F2D8B">
              <w:trPr>
                <w:trHeight w:hRule="exact" w:val="863"/>
              </w:trPr>
              <w:tc>
                <w:tcPr>
                  <w:tcW w:w="1297" w:type="dxa"/>
                  <w:vAlign w:val="center"/>
                </w:tcPr>
                <w:p w14:paraId="383113F6" w14:textId="77777777" w:rsidR="00087386" w:rsidRPr="005F6D38" w:rsidRDefault="00087386" w:rsidP="00087386">
                  <w:pPr>
                    <w:jc w:val="center"/>
                    <w:rPr>
                      <w:rFonts w:ascii="Verdana" w:hAnsi="Verdana"/>
                      <w:i/>
                      <w:sz w:val="16"/>
                      <w:szCs w:val="16"/>
                      <w:lang w:val="en-US"/>
                    </w:rPr>
                  </w:pPr>
                  <w:r w:rsidRPr="005F6D38">
                    <w:rPr>
                      <w:rFonts w:ascii="Verdana" w:hAnsi="Verdana"/>
                      <w:i/>
                      <w:sz w:val="16"/>
                      <w:szCs w:val="16"/>
                      <w:lang w:val="en-US"/>
                    </w:rPr>
                    <w:t xml:space="preserve">Pulp at </w:t>
                  </w:r>
                  <w:r>
                    <w:rPr>
                      <w:rFonts w:ascii="Verdana" w:hAnsi="Verdana"/>
                      <w:i/>
                      <w:sz w:val="16"/>
                      <w:szCs w:val="16"/>
                      <w:lang w:val="en-US"/>
                    </w:rPr>
                    <w:t>30</w:t>
                  </w:r>
                  <w:r w:rsidRPr="005F6D38">
                    <w:rPr>
                      <w:rFonts w:ascii="Verdana" w:hAnsi="Verdana"/>
                      <w:i/>
                      <w:sz w:val="16"/>
                      <w:szCs w:val="16"/>
                      <w:lang w:val="en-US"/>
                    </w:rPr>
                    <w:t>00 rpm for 10 min.</w:t>
                  </w:r>
                </w:p>
              </w:tc>
              <w:tc>
                <w:tcPr>
                  <w:tcW w:w="825" w:type="dxa"/>
                  <w:vAlign w:val="center"/>
                </w:tcPr>
                <w:p w14:paraId="4DD7A95F" w14:textId="77777777" w:rsidR="00087386" w:rsidRPr="005F6D38" w:rsidRDefault="00087386" w:rsidP="00087386">
                  <w:pPr>
                    <w:jc w:val="center"/>
                    <w:rPr>
                      <w:rFonts w:ascii="Verdana" w:hAnsi="Verdana"/>
                      <w:sz w:val="16"/>
                      <w:szCs w:val="16"/>
                      <w:lang w:val="en-US"/>
                    </w:rPr>
                  </w:pPr>
                </w:p>
              </w:tc>
              <w:tc>
                <w:tcPr>
                  <w:tcW w:w="737" w:type="dxa"/>
                  <w:vAlign w:val="center"/>
                </w:tcPr>
                <w:p w14:paraId="658975A7" w14:textId="77777777" w:rsidR="00087386" w:rsidRPr="005F6D38" w:rsidRDefault="00087386" w:rsidP="00087386">
                  <w:pPr>
                    <w:tabs>
                      <w:tab w:val="decimal" w:pos="12"/>
                    </w:tabs>
                    <w:jc w:val="center"/>
                    <w:rPr>
                      <w:rFonts w:ascii="Verdana" w:hAnsi="Verdana"/>
                      <w:sz w:val="16"/>
                      <w:szCs w:val="16"/>
                      <w:lang w:val="en-US"/>
                    </w:rPr>
                  </w:pPr>
                  <w:r>
                    <w:rPr>
                      <w:rFonts w:ascii="Verdana" w:hAnsi="Verdana"/>
                      <w:sz w:val="16"/>
                      <w:szCs w:val="16"/>
                      <w:lang w:val="en-US"/>
                    </w:rPr>
                    <w:t>0.5</w:t>
                  </w:r>
                </w:p>
              </w:tc>
              <w:tc>
                <w:tcPr>
                  <w:tcW w:w="811" w:type="dxa"/>
                  <w:vAlign w:val="center"/>
                </w:tcPr>
                <w:p w14:paraId="65738732" w14:textId="77777777" w:rsidR="00087386" w:rsidRPr="005F6D38" w:rsidRDefault="00087386" w:rsidP="00087386">
                  <w:pPr>
                    <w:tabs>
                      <w:tab w:val="decimal" w:pos="12"/>
                      <w:tab w:val="decimal" w:pos="417"/>
                    </w:tabs>
                    <w:jc w:val="center"/>
                    <w:rPr>
                      <w:rFonts w:ascii="Verdana" w:hAnsi="Verdana"/>
                      <w:sz w:val="16"/>
                      <w:szCs w:val="16"/>
                      <w:lang w:val="en-US"/>
                    </w:rPr>
                  </w:pPr>
                  <w:r>
                    <w:rPr>
                      <w:rFonts w:ascii="Verdana" w:hAnsi="Verdana"/>
                      <w:sz w:val="16"/>
                      <w:szCs w:val="16"/>
                      <w:lang w:val="en-US"/>
                    </w:rPr>
                    <w:t>1.5</w:t>
                  </w:r>
                </w:p>
              </w:tc>
              <w:tc>
                <w:tcPr>
                  <w:tcW w:w="822" w:type="dxa"/>
                  <w:vAlign w:val="center"/>
                </w:tcPr>
                <w:p w14:paraId="1C1668DA" w14:textId="77777777" w:rsidR="00087386" w:rsidRPr="005F6D38" w:rsidRDefault="00087386" w:rsidP="00087386">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22C124F3" w14:textId="77777777" w:rsidR="00087386" w:rsidRPr="005F6D38" w:rsidRDefault="00087386" w:rsidP="00087386">
                  <w:pPr>
                    <w:jc w:val="center"/>
                    <w:rPr>
                      <w:rFonts w:ascii="Verdana" w:hAnsi="Verdana"/>
                      <w:sz w:val="16"/>
                      <w:szCs w:val="16"/>
                      <w:lang w:val="en-US"/>
                    </w:rPr>
                  </w:pPr>
                  <w:r w:rsidRPr="005F6D38">
                    <w:rPr>
                      <w:rFonts w:ascii="Verdana" w:hAnsi="Verdana"/>
                      <w:sz w:val="16"/>
                      <w:szCs w:val="16"/>
                      <w:lang w:val="en-US"/>
                    </w:rPr>
                    <w:t>IFU 60,1991</w:t>
                  </w:r>
                </w:p>
              </w:tc>
            </w:tr>
          </w:tbl>
          <w:p w14:paraId="07096270"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57DB519F" w14:textId="77777777" w:rsidTr="00583DB6">
        <w:trPr>
          <w:trHeight w:val="8345"/>
        </w:trPr>
        <w:tc>
          <w:tcPr>
            <w:tcW w:w="9210" w:type="dxa"/>
            <w:tcBorders>
              <w:top w:val="nil"/>
            </w:tcBorders>
          </w:tcPr>
          <w:p w14:paraId="69A0BBA1"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C895FE9" w14:textId="77777777" w:rsidTr="00953535">
              <w:trPr>
                <w:trHeight w:hRule="exact" w:val="501"/>
                <w:tblHeader/>
              </w:trPr>
              <w:tc>
                <w:tcPr>
                  <w:tcW w:w="1303" w:type="dxa"/>
                  <w:vAlign w:val="center"/>
                </w:tcPr>
                <w:p w14:paraId="564B0F6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89A4B7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24EE44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5798913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1308F7B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A146C3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275F5A" w:rsidRPr="009B7FC7" w14:paraId="2713BA7F" w14:textId="77777777" w:rsidTr="00030A68">
              <w:trPr>
                <w:trHeight w:hRule="exact" w:val="680"/>
                <w:tblHeader/>
              </w:trPr>
              <w:tc>
                <w:tcPr>
                  <w:tcW w:w="1303" w:type="dxa"/>
                  <w:vAlign w:val="center"/>
                </w:tcPr>
                <w:p w14:paraId="1D31623C" w14:textId="77777777" w:rsidR="00275F5A" w:rsidRPr="005F6D38" w:rsidRDefault="00275F5A" w:rsidP="00275F5A">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14:paraId="0A92638E" w14:textId="77777777" w:rsidR="00275F5A" w:rsidRPr="005F6D38" w:rsidRDefault="00275F5A" w:rsidP="00275F5A">
                  <w:pPr>
                    <w:jc w:val="center"/>
                    <w:rPr>
                      <w:rFonts w:ascii="Verdana" w:hAnsi="Verdana"/>
                      <w:sz w:val="16"/>
                      <w:szCs w:val="16"/>
                      <w:lang w:val="en-US"/>
                    </w:rPr>
                  </w:pPr>
                  <w:r>
                    <w:rPr>
                      <w:rFonts w:ascii="Verdana" w:hAnsi="Verdana"/>
                      <w:sz w:val="16"/>
                      <w:szCs w:val="16"/>
                      <w:lang w:val="en-US"/>
                    </w:rPr>
                    <w:t>-</w:t>
                  </w:r>
                </w:p>
              </w:tc>
              <w:tc>
                <w:tcPr>
                  <w:tcW w:w="709" w:type="dxa"/>
                  <w:vAlign w:val="center"/>
                </w:tcPr>
                <w:p w14:paraId="2D01E434"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3C9C5969" w14:textId="77777777" w:rsidR="00275F5A" w:rsidRPr="005F6D38" w:rsidRDefault="00275F5A" w:rsidP="00275F5A">
                  <w:pPr>
                    <w:jc w:val="center"/>
                    <w:rPr>
                      <w:rFonts w:ascii="Verdana" w:hAnsi="Verdana"/>
                      <w:sz w:val="16"/>
                      <w:szCs w:val="16"/>
                      <w:lang w:val="en-US"/>
                    </w:rPr>
                  </w:pPr>
                  <w:r>
                    <w:rPr>
                      <w:rFonts w:ascii="Verdana" w:hAnsi="Verdana"/>
                      <w:sz w:val="16"/>
                      <w:szCs w:val="16"/>
                      <w:lang w:val="en-US"/>
                    </w:rPr>
                    <w:t>100</w:t>
                  </w:r>
                </w:p>
              </w:tc>
              <w:tc>
                <w:tcPr>
                  <w:tcW w:w="851" w:type="dxa"/>
                  <w:vAlign w:val="center"/>
                </w:tcPr>
                <w:p w14:paraId="551EE5AA"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D5D8067" w14:textId="77777777" w:rsidR="00275F5A" w:rsidRDefault="00275F5A" w:rsidP="00275F5A">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275F5A" w:rsidRPr="009B7FC7" w14:paraId="7627CFBF" w14:textId="77777777" w:rsidTr="00030A68">
              <w:trPr>
                <w:trHeight w:hRule="exact" w:val="680"/>
                <w:tblHeader/>
              </w:trPr>
              <w:tc>
                <w:tcPr>
                  <w:tcW w:w="1303" w:type="dxa"/>
                  <w:vAlign w:val="center"/>
                </w:tcPr>
                <w:p w14:paraId="3AE67420" w14:textId="77777777" w:rsidR="00275F5A" w:rsidRPr="005F6D38" w:rsidRDefault="00275F5A" w:rsidP="00275F5A">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14:paraId="3601CF3C"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7E7801F1"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5CEF6FE3" w14:textId="77777777" w:rsidR="00275F5A" w:rsidRPr="005F6D38" w:rsidRDefault="00275F5A" w:rsidP="00275F5A">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68A442AF"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09F3102" w14:textId="77777777" w:rsidR="00275F5A" w:rsidRDefault="00275F5A" w:rsidP="00275F5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75F5A" w:rsidRPr="009B7FC7" w14:paraId="4DC3FCE3" w14:textId="77777777" w:rsidTr="00030A68">
              <w:trPr>
                <w:trHeight w:hRule="exact" w:val="680"/>
                <w:tblHeader/>
              </w:trPr>
              <w:tc>
                <w:tcPr>
                  <w:tcW w:w="1303" w:type="dxa"/>
                  <w:vAlign w:val="center"/>
                </w:tcPr>
                <w:p w14:paraId="7059D12A" w14:textId="77777777" w:rsidR="00275F5A" w:rsidRPr="005F6D38" w:rsidRDefault="00275F5A" w:rsidP="00275F5A">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14:paraId="40BA2A86"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40FE30AB"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729DEFBA" w14:textId="77777777" w:rsidR="00275F5A" w:rsidRPr="005F6D38" w:rsidRDefault="00275F5A" w:rsidP="00275F5A">
                  <w:pPr>
                    <w:jc w:val="center"/>
                    <w:rPr>
                      <w:rFonts w:ascii="Verdana" w:hAnsi="Verdana"/>
                      <w:sz w:val="16"/>
                      <w:szCs w:val="16"/>
                      <w:lang w:val="en-US"/>
                    </w:rPr>
                  </w:pPr>
                  <w:r>
                    <w:rPr>
                      <w:rFonts w:ascii="Verdana" w:hAnsi="Verdana"/>
                      <w:sz w:val="16"/>
                      <w:szCs w:val="16"/>
                      <w:lang w:val="en-US"/>
                    </w:rPr>
                    <w:t>1</w:t>
                  </w:r>
                  <w:r w:rsidRPr="005F6D38">
                    <w:rPr>
                      <w:rFonts w:ascii="Verdana" w:hAnsi="Verdana"/>
                      <w:sz w:val="16"/>
                      <w:szCs w:val="16"/>
                      <w:lang w:val="en-US"/>
                    </w:rPr>
                    <w:t>0</w:t>
                  </w:r>
                </w:p>
              </w:tc>
              <w:tc>
                <w:tcPr>
                  <w:tcW w:w="851" w:type="dxa"/>
                  <w:vAlign w:val="center"/>
                </w:tcPr>
                <w:p w14:paraId="3002AA15"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143B6AD" w14:textId="77777777" w:rsidR="00275F5A" w:rsidRDefault="00275F5A" w:rsidP="00275F5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75F5A" w:rsidRPr="009B7FC7" w14:paraId="6EC69D0D" w14:textId="77777777" w:rsidTr="00030A68">
              <w:trPr>
                <w:trHeight w:hRule="exact" w:val="680"/>
                <w:tblHeader/>
              </w:trPr>
              <w:tc>
                <w:tcPr>
                  <w:tcW w:w="1303" w:type="dxa"/>
                  <w:vAlign w:val="center"/>
                </w:tcPr>
                <w:p w14:paraId="72C97BFC" w14:textId="77777777" w:rsidR="00275F5A" w:rsidRPr="005F6D38" w:rsidRDefault="00275F5A" w:rsidP="00275F5A">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14:paraId="36A6657D"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14:paraId="28903877"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3FD2EEB8"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1A1CD93F"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FC6F58A" w14:textId="77777777" w:rsidR="00275F5A" w:rsidRDefault="00275F5A" w:rsidP="00275F5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75F5A" w:rsidRPr="009B7FC7" w14:paraId="3733CE09" w14:textId="77777777" w:rsidTr="00030A68">
              <w:trPr>
                <w:trHeight w:hRule="exact" w:val="680"/>
                <w:tblHeader/>
              </w:trPr>
              <w:tc>
                <w:tcPr>
                  <w:tcW w:w="1303" w:type="dxa"/>
                  <w:vAlign w:val="center"/>
                </w:tcPr>
                <w:p w14:paraId="5483E778" w14:textId="77777777" w:rsidR="00275F5A" w:rsidRPr="005F6D38" w:rsidRDefault="00275F5A" w:rsidP="00275F5A">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14:paraId="6353C839"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2035268C"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32149BA8"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5BA44ADB"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8D890B2" w14:textId="77777777" w:rsidR="00275F5A" w:rsidRDefault="00275F5A" w:rsidP="00275F5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75F5A" w:rsidRPr="009B7FC7" w14:paraId="27F740AE" w14:textId="77777777" w:rsidTr="00030A68">
              <w:trPr>
                <w:trHeight w:hRule="exact" w:val="680"/>
                <w:tblHeader/>
              </w:trPr>
              <w:tc>
                <w:tcPr>
                  <w:tcW w:w="1303" w:type="dxa"/>
                  <w:vAlign w:val="center"/>
                </w:tcPr>
                <w:p w14:paraId="59741326" w14:textId="77777777" w:rsidR="00275F5A" w:rsidRPr="005F6D38" w:rsidRDefault="00275F5A" w:rsidP="00275F5A">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14:paraId="550F7783"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4D68CD35"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48954451"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216ABE01" w14:textId="77777777" w:rsidR="00275F5A" w:rsidRPr="005F6D38" w:rsidRDefault="00275F5A" w:rsidP="00275F5A">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707F964" w14:textId="77777777" w:rsidR="00275F5A" w:rsidRDefault="00275F5A" w:rsidP="00275F5A">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53791466"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2CD88FC" w14:textId="77777777" w:rsidTr="00977461">
              <w:trPr>
                <w:trHeight w:hRule="exact" w:val="510"/>
                <w:jc w:val="center"/>
              </w:trPr>
              <w:tc>
                <w:tcPr>
                  <w:tcW w:w="2228" w:type="dxa"/>
                  <w:vAlign w:val="center"/>
                </w:tcPr>
                <w:p w14:paraId="671067F1"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7B706F0D"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23613225"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14:paraId="1F05AC7D" w14:textId="77777777" w:rsidTr="00977461">
              <w:trPr>
                <w:trHeight w:hRule="exact" w:val="510"/>
                <w:jc w:val="center"/>
              </w:trPr>
              <w:tc>
                <w:tcPr>
                  <w:tcW w:w="2228" w:type="dxa"/>
                  <w:vAlign w:val="center"/>
                </w:tcPr>
                <w:p w14:paraId="020D19B2"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4B9F7597" w14:textId="77777777" w:rsidR="004F61D4" w:rsidRPr="005F6D38" w:rsidRDefault="00C12F94" w:rsidP="009E79AB">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14:paraId="3F6EF6FA"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7EA57FF8" w14:textId="77777777" w:rsidTr="00977461">
              <w:trPr>
                <w:trHeight w:hRule="exact" w:val="510"/>
                <w:jc w:val="center"/>
              </w:trPr>
              <w:tc>
                <w:tcPr>
                  <w:tcW w:w="2228" w:type="dxa"/>
                  <w:vAlign w:val="center"/>
                </w:tcPr>
                <w:p w14:paraId="37B6FED1"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025A75BD" w14:textId="77777777" w:rsidR="004F61D4" w:rsidRPr="005F6D38" w:rsidRDefault="00E144D7" w:rsidP="009E79AB">
                  <w:pPr>
                    <w:jc w:val="center"/>
                    <w:rPr>
                      <w:rFonts w:ascii="Verdana" w:hAnsi="Verdana"/>
                      <w:sz w:val="16"/>
                      <w:szCs w:val="16"/>
                      <w:lang w:val="en-US"/>
                    </w:rPr>
                  </w:pPr>
                  <w:r>
                    <w:rPr>
                      <w:rFonts w:ascii="Verdana" w:hAnsi="Verdana"/>
                      <w:sz w:val="16"/>
                      <w:szCs w:val="16"/>
                      <w:lang w:val="en-US"/>
                    </w:rPr>
                    <w:t>White</w:t>
                  </w:r>
                </w:p>
              </w:tc>
              <w:tc>
                <w:tcPr>
                  <w:tcW w:w="1519" w:type="dxa"/>
                  <w:shd w:val="clear" w:color="auto" w:fill="auto"/>
                  <w:vAlign w:val="center"/>
                </w:tcPr>
                <w:p w14:paraId="63639705"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1DBB5AD3" w14:textId="77777777" w:rsidTr="00977461">
              <w:trPr>
                <w:trHeight w:hRule="exact" w:val="510"/>
                <w:jc w:val="center"/>
              </w:trPr>
              <w:tc>
                <w:tcPr>
                  <w:tcW w:w="2228" w:type="dxa"/>
                  <w:vAlign w:val="center"/>
                </w:tcPr>
                <w:p w14:paraId="2E2B462E"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4D301A91"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49780DEF"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7786CCF1" w14:textId="77777777" w:rsidTr="00977461">
              <w:trPr>
                <w:trHeight w:hRule="exact" w:val="510"/>
                <w:jc w:val="center"/>
              </w:trPr>
              <w:tc>
                <w:tcPr>
                  <w:tcW w:w="2228" w:type="dxa"/>
                  <w:vAlign w:val="center"/>
                </w:tcPr>
                <w:p w14:paraId="379811B1"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5FEB8040"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68A405FE"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09713A6E" w14:textId="77777777" w:rsidR="004A7EF7" w:rsidRPr="002C594E" w:rsidRDefault="004A7EF7" w:rsidP="00853353">
            <w:pPr>
              <w:spacing w:before="100" w:beforeAutospacing="1"/>
              <w:rPr>
                <w:rFonts w:ascii="Verdana" w:hAnsi="Verdana"/>
                <w:b/>
                <w:sz w:val="8"/>
                <w:szCs w:val="8"/>
                <w:lang w:val="en-US"/>
              </w:rPr>
            </w:pPr>
          </w:p>
        </w:tc>
      </w:tr>
    </w:tbl>
    <w:p w14:paraId="13D71B6E"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B7FC7" w14:paraId="58C20957" w14:textId="77777777" w:rsidTr="00953535">
        <w:trPr>
          <w:trHeight w:val="3809"/>
        </w:trPr>
        <w:tc>
          <w:tcPr>
            <w:tcW w:w="9210" w:type="dxa"/>
          </w:tcPr>
          <w:p w14:paraId="3E43F632"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5048AE96" w14:textId="77777777" w:rsidR="00096EDA" w:rsidRPr="002C594E" w:rsidRDefault="00096EDA" w:rsidP="00096EDA">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0F5E82D7" w14:textId="77777777" w:rsidR="00096EDA" w:rsidRPr="002C594E" w:rsidRDefault="00096EDA" w:rsidP="00096EDA">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37CE3D7C" w14:textId="77777777" w:rsidR="00096EDA" w:rsidRPr="002C594E" w:rsidRDefault="00096EDA" w:rsidP="00096EDA">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7E198D8B" w14:textId="77777777" w:rsidR="00096EDA" w:rsidRPr="002C594E" w:rsidRDefault="00096EDA" w:rsidP="00096EDA">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355802FC"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0C775032"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584C4F0D"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02818B1B"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3EC23512"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3B7AB81A"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DF58FA4"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00946A63" w14:textId="77777777" w:rsidR="003F1487"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26ED4359"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9B7FC7" w14:paraId="67965FB7" w14:textId="77777777" w:rsidTr="00F66929">
        <w:trPr>
          <w:trHeight w:val="557"/>
        </w:trPr>
        <w:tc>
          <w:tcPr>
            <w:tcW w:w="9210" w:type="dxa"/>
            <w:shd w:val="clear" w:color="auto" w:fill="auto"/>
          </w:tcPr>
          <w:p w14:paraId="773D6C1E"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A69C359"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1677D7F8" w14:textId="77777777" w:rsidR="009F6F6D" w:rsidRPr="007806C1" w:rsidRDefault="005D6FC3" w:rsidP="00397828">
            <w:pPr>
              <w:spacing w:before="120"/>
              <w:rPr>
                <w:rFonts w:ascii="Verdana" w:hAnsi="Verdana"/>
                <w:lang w:val="en-US"/>
              </w:rPr>
            </w:pPr>
            <w:r w:rsidRPr="002C594E">
              <w:rPr>
                <w:rFonts w:ascii="Verdana" w:hAnsi="Verdana"/>
                <w:lang w:val="en-US"/>
              </w:rPr>
              <w:tab/>
            </w:r>
            <w:r w:rsidR="007211D0" w:rsidRPr="005F6D38">
              <w:rPr>
                <w:rFonts w:ascii="Verdana" w:hAnsi="Verdana"/>
                <w:lang w:val="en-US"/>
              </w:rPr>
              <w:t>D 09.01 01 –</w:t>
            </w:r>
            <w:r w:rsidR="003A3A75">
              <w:rPr>
                <w:rFonts w:ascii="Verdana" w:hAnsi="Verdana"/>
                <w:lang w:val="en-US"/>
              </w:rPr>
              <w:t xml:space="preserve"> D 09.01 1</w:t>
            </w:r>
            <w:r w:rsidR="007211D0" w:rsidRPr="005F6D38">
              <w:rPr>
                <w:rFonts w:ascii="Verdana" w:hAnsi="Verdana"/>
                <w:lang w:val="en-US"/>
              </w:rPr>
              <w:t xml:space="preserve">3 </w:t>
            </w:r>
          </w:p>
          <w:p w14:paraId="0EA50623"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6BE9134D" w14:textId="07F4105D" w:rsidR="008D68FC" w:rsidRPr="002C594E" w:rsidRDefault="00244AB4" w:rsidP="007211D0">
            <w:pPr>
              <w:pStyle w:val="PreformattatoHTML"/>
              <w:shd w:val="clear" w:color="auto" w:fill="FFFFFF"/>
              <w:spacing w:before="120"/>
              <w:ind w:left="284" w:hanging="284"/>
              <w:rPr>
                <w:rFonts w:ascii="Verdana" w:hAnsi="Verdana"/>
                <w:lang w:val="en-US"/>
              </w:rPr>
            </w:pPr>
            <w:r>
              <w:rPr>
                <w:rFonts w:ascii="Verdana" w:hAnsi="Verdana"/>
                <w:lang w:val="en-US"/>
              </w:rPr>
              <w:tab/>
            </w:r>
            <w:r w:rsidR="00397828" w:rsidRPr="002C594E">
              <w:rPr>
                <w:rFonts w:ascii="Verdana" w:hAnsi="Verdana"/>
                <w:lang w:val="en-US"/>
              </w:rPr>
              <w:t xml:space="preserve">Receiving Citrus Fruit and Unloading – Washing – Selection and Calibration – Juice Extraction – Refining </w:t>
            </w:r>
            <w:r w:rsidR="00397828">
              <w:rPr>
                <w:rFonts w:ascii="Verdana" w:hAnsi="Verdana"/>
                <w:lang w:val="en-US"/>
              </w:rPr>
              <w:t>–</w:t>
            </w:r>
            <w:r w:rsidR="00397828" w:rsidRPr="002C594E">
              <w:rPr>
                <w:rFonts w:ascii="Verdana" w:hAnsi="Verdana"/>
                <w:lang w:val="en-US"/>
              </w:rPr>
              <w:t xml:space="preserve"> </w:t>
            </w:r>
            <w:r w:rsidR="00397828">
              <w:rPr>
                <w:rFonts w:ascii="Verdana" w:hAnsi="Verdana"/>
                <w:lang w:val="en-US"/>
              </w:rPr>
              <w:t xml:space="preserve">Refrigeration – Temporary Storage - </w:t>
            </w:r>
            <w:r w:rsidR="00397828" w:rsidRPr="002C594E">
              <w:rPr>
                <w:rFonts w:ascii="Verdana" w:hAnsi="Verdana"/>
                <w:lang w:val="en-US"/>
              </w:rPr>
              <w:t xml:space="preserve"> </w:t>
            </w:r>
            <w:r w:rsidR="00397828" w:rsidRPr="002C594E">
              <w:rPr>
                <w:rFonts w:ascii="Verdana" w:hAnsi="Verdana"/>
                <w:color w:val="212121"/>
                <w:lang w:val="en-US" w:eastAsia="it-IT"/>
              </w:rPr>
              <w:t xml:space="preserve">Preheating – Refinement - </w:t>
            </w:r>
            <w:r w:rsidR="00397828" w:rsidRPr="002C594E">
              <w:rPr>
                <w:rFonts w:ascii="Verdana" w:hAnsi="Verdana"/>
                <w:lang w:val="en-US"/>
              </w:rPr>
              <w:t xml:space="preserve">Centrifugation – Sending to the Finished Products Department– Pasteurization – Concentration – Refrigeration – Filtration </w:t>
            </w:r>
            <w:r w:rsidR="0026739A">
              <w:rPr>
                <w:rFonts w:ascii="Verdana" w:hAnsi="Verdana"/>
                <w:lang w:val="en-US"/>
              </w:rPr>
              <w:t xml:space="preserve">and magnetic trap </w:t>
            </w:r>
            <w:r w:rsidR="00397828" w:rsidRPr="002C594E">
              <w:rPr>
                <w:rFonts w:ascii="Verdana" w:hAnsi="Verdana"/>
                <w:lang w:val="en-US"/>
              </w:rPr>
              <w:t>– Packaging – Freezing – Storage – Loading on the truck.</w:t>
            </w:r>
          </w:p>
        </w:tc>
      </w:tr>
    </w:tbl>
    <w:p w14:paraId="0EE2DB4E"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9B7FC7" w14:paraId="266AF338" w14:textId="77777777" w:rsidTr="00E502AA">
        <w:trPr>
          <w:trHeight w:val="1129"/>
        </w:trPr>
        <w:tc>
          <w:tcPr>
            <w:tcW w:w="9356" w:type="dxa"/>
            <w:shd w:val="clear" w:color="auto" w:fill="auto"/>
          </w:tcPr>
          <w:p w14:paraId="3004016D"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4B76E05"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C046ADE"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385D1CAE" w14:textId="77777777" w:rsidTr="00482084">
              <w:tc>
                <w:tcPr>
                  <w:tcW w:w="1087" w:type="dxa"/>
                </w:tcPr>
                <w:p w14:paraId="4084913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38C34777" w14:textId="28F9E856" w:rsidR="00163F15" w:rsidRPr="002C594E" w:rsidRDefault="00FB1881" w:rsidP="00172D78">
                  <w:pPr>
                    <w:spacing w:before="120"/>
                    <w:rPr>
                      <w:rFonts w:ascii="Verdana" w:hAnsi="Verdana"/>
                      <w:sz w:val="16"/>
                      <w:szCs w:val="16"/>
                      <w:lang w:val="en-US"/>
                    </w:rPr>
                  </w:pPr>
                  <w:r>
                    <w:rPr>
                      <w:rFonts w:ascii="Verdana" w:hAnsi="Verdana"/>
                      <w:sz w:val="16"/>
                      <w:szCs w:val="16"/>
                      <w:lang w:val="en-US"/>
                    </w:rPr>
                    <w:t>2</w:t>
                  </w:r>
                  <w:r w:rsidR="009B7FC7">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36997653" w14:textId="77777777" w:rsidR="00163F15" w:rsidRPr="002C594E" w:rsidRDefault="00163F15" w:rsidP="00172D78">
                  <w:pPr>
                    <w:spacing w:before="120"/>
                    <w:jc w:val="both"/>
                    <w:rPr>
                      <w:rFonts w:ascii="Verdana" w:hAnsi="Verdana"/>
                      <w:sz w:val="16"/>
                      <w:szCs w:val="16"/>
                      <w:lang w:val="en-US"/>
                    </w:rPr>
                  </w:pPr>
                </w:p>
              </w:tc>
            </w:tr>
            <w:tr w:rsidR="00163F15" w:rsidRPr="00D26255" w14:paraId="055A1E5A" w14:textId="77777777" w:rsidTr="00482084">
              <w:tc>
                <w:tcPr>
                  <w:tcW w:w="1087" w:type="dxa"/>
                </w:tcPr>
                <w:p w14:paraId="6722007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E7903D1" w14:textId="076485EC"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9B7FC7">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39424F2" w14:textId="77777777" w:rsidR="00163F15" w:rsidRPr="002C594E" w:rsidRDefault="00163F15" w:rsidP="00172D78">
                  <w:pPr>
                    <w:spacing w:before="120"/>
                    <w:jc w:val="both"/>
                    <w:rPr>
                      <w:rFonts w:ascii="Verdana" w:hAnsi="Verdana"/>
                      <w:sz w:val="16"/>
                      <w:szCs w:val="16"/>
                      <w:lang w:val="en-US"/>
                    </w:rPr>
                  </w:pPr>
                </w:p>
              </w:tc>
            </w:tr>
            <w:tr w:rsidR="00163F15" w:rsidRPr="009B7FC7" w14:paraId="7DADC390" w14:textId="77777777" w:rsidTr="00482084">
              <w:tc>
                <w:tcPr>
                  <w:tcW w:w="1087" w:type="dxa"/>
                </w:tcPr>
                <w:p w14:paraId="6D4B0C4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7322F8B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1FACD80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4E76F83"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w:t>
                  </w:r>
                  <w:r w:rsidRPr="002C594E">
                    <w:rPr>
                      <w:rFonts w:ascii="Verdana" w:hAnsi="Verdana"/>
                      <w:i/>
                      <w:sz w:val="16"/>
                      <w:szCs w:val="16"/>
                      <w:lang w:val="en-US"/>
                    </w:rPr>
                    <w:lastRenderedPageBreak/>
                    <w:t xml:space="preserve">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9B7FC7" w14:paraId="2B3485E4" w14:textId="77777777" w:rsidTr="00300921">
              <w:tc>
                <w:tcPr>
                  <w:tcW w:w="1087" w:type="dxa"/>
                </w:tcPr>
                <w:p w14:paraId="0E34566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08E2DD2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24BA639"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9B7FC7" w14:paraId="5DDC7AA0" w14:textId="77777777" w:rsidTr="00300921">
              <w:tc>
                <w:tcPr>
                  <w:tcW w:w="1087" w:type="dxa"/>
                </w:tcPr>
                <w:p w14:paraId="1901439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608BA8F6"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68DDD7C8"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21ABFB82" w14:textId="77777777" w:rsidR="00163F15" w:rsidRPr="002C594E" w:rsidRDefault="00163F15" w:rsidP="00172D78">
                  <w:pPr>
                    <w:spacing w:before="120"/>
                    <w:jc w:val="both"/>
                    <w:rPr>
                      <w:rFonts w:ascii="Verdana" w:hAnsi="Verdana"/>
                      <w:sz w:val="16"/>
                      <w:szCs w:val="16"/>
                      <w:lang w:val="en-US"/>
                    </w:rPr>
                  </w:pPr>
                </w:p>
              </w:tc>
            </w:tr>
          </w:tbl>
          <w:p w14:paraId="6E592224"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C7FACFF"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07DDC469" w14:textId="77777777" w:rsidTr="00583DB6">
              <w:trPr>
                <w:trHeight w:val="242"/>
                <w:jc w:val="center"/>
              </w:trPr>
              <w:tc>
                <w:tcPr>
                  <w:tcW w:w="1129" w:type="dxa"/>
                </w:tcPr>
                <w:p w14:paraId="791C9E7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9F7D707" w14:textId="5ACFFE93"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9B7FC7">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1401105F" w14:textId="77777777" w:rsidR="00163F15" w:rsidRPr="002C594E" w:rsidRDefault="00163F15" w:rsidP="00172D78">
                  <w:pPr>
                    <w:spacing w:before="120"/>
                    <w:jc w:val="both"/>
                    <w:rPr>
                      <w:rFonts w:ascii="Verdana" w:hAnsi="Verdana"/>
                      <w:sz w:val="16"/>
                      <w:szCs w:val="16"/>
                      <w:lang w:val="en-US"/>
                    </w:rPr>
                  </w:pPr>
                </w:p>
              </w:tc>
            </w:tr>
            <w:tr w:rsidR="00163F15" w:rsidRPr="002C594E" w14:paraId="01CE7A06" w14:textId="77777777" w:rsidTr="00583DB6">
              <w:trPr>
                <w:trHeight w:val="262"/>
                <w:jc w:val="center"/>
              </w:trPr>
              <w:tc>
                <w:tcPr>
                  <w:tcW w:w="1129" w:type="dxa"/>
                </w:tcPr>
                <w:p w14:paraId="61C4B6F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52AB7B11" w14:textId="05BF3BE0"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9B7FC7">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179D1F82" w14:textId="77777777" w:rsidR="00163F15" w:rsidRPr="002C594E" w:rsidRDefault="00163F15" w:rsidP="00172D78">
                  <w:pPr>
                    <w:spacing w:before="120"/>
                    <w:jc w:val="both"/>
                    <w:rPr>
                      <w:rFonts w:ascii="Verdana" w:hAnsi="Verdana"/>
                      <w:sz w:val="16"/>
                      <w:szCs w:val="16"/>
                      <w:lang w:val="en-US"/>
                    </w:rPr>
                  </w:pPr>
                </w:p>
              </w:tc>
            </w:tr>
            <w:tr w:rsidR="00163F15" w:rsidRPr="009B7FC7" w14:paraId="7D4E68E7" w14:textId="77777777" w:rsidTr="00583DB6">
              <w:trPr>
                <w:trHeight w:val="1477"/>
                <w:jc w:val="center"/>
              </w:trPr>
              <w:tc>
                <w:tcPr>
                  <w:tcW w:w="1129" w:type="dxa"/>
                </w:tcPr>
                <w:p w14:paraId="692BE9B5"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4B1A11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D7CF1A0"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9B7FC7" w14:paraId="774E0676" w14:textId="77777777" w:rsidTr="00583DB6">
              <w:trPr>
                <w:trHeight w:val="790"/>
                <w:jc w:val="center"/>
              </w:trPr>
              <w:tc>
                <w:tcPr>
                  <w:tcW w:w="1129" w:type="dxa"/>
                </w:tcPr>
                <w:p w14:paraId="441B67B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6A65E23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61A44DEA" w14:textId="77777777" w:rsidR="00163F15" w:rsidRPr="002C594E" w:rsidRDefault="00163F15" w:rsidP="00172D78">
                  <w:pPr>
                    <w:spacing w:before="120"/>
                    <w:jc w:val="both"/>
                    <w:rPr>
                      <w:rFonts w:ascii="Verdana" w:hAnsi="Verdana"/>
                      <w:sz w:val="16"/>
                      <w:szCs w:val="16"/>
                      <w:lang w:val="en-US"/>
                    </w:rPr>
                  </w:pPr>
                </w:p>
              </w:tc>
            </w:tr>
          </w:tbl>
          <w:p w14:paraId="075AD1C2" w14:textId="77777777" w:rsidR="009A54EC" w:rsidRPr="002C594E" w:rsidRDefault="009A54EC" w:rsidP="00172D78">
            <w:pPr>
              <w:spacing w:before="120"/>
              <w:jc w:val="center"/>
              <w:rPr>
                <w:rFonts w:ascii="Verdana" w:hAnsi="Verdana"/>
                <w:i/>
                <w:lang w:val="en-US"/>
              </w:rPr>
            </w:pPr>
          </w:p>
          <w:p w14:paraId="422DC0BD"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047F484"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37C4E56"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22D5FFC0"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06C13FA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3EB4519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26AA2EB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9CE48A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29C59D9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1D3B4D7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716F2F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673E4C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71D0B4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304659D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15F2609C"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E70F4AD"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lastRenderedPageBreak/>
              <w:t>General Notes</w:t>
            </w:r>
          </w:p>
          <w:p w14:paraId="1E67469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7B0B31F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7787E1C2"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2ECCF6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41DC987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6D24ACD"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0C8C6315" w14:textId="77777777" w:rsidR="00583DB6" w:rsidRPr="002C594E" w:rsidRDefault="00583DB6" w:rsidP="00F6263E">
            <w:pPr>
              <w:spacing w:before="120"/>
              <w:ind w:left="318" w:hanging="318"/>
              <w:rPr>
                <w:rFonts w:ascii="Verdana" w:hAnsi="Verdana"/>
                <w:i/>
                <w:sz w:val="16"/>
                <w:szCs w:val="16"/>
                <w:lang w:val="en-US"/>
              </w:rPr>
            </w:pPr>
          </w:p>
          <w:p w14:paraId="00C1D07C"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667CCD6"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7729F286"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1F4A00A5"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750782D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3C338E8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0F0C19E"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4F4090A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7AFB4B95"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58F944F"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403953DF" w14:textId="77777777" w:rsidR="00F66929" w:rsidRPr="00F66929" w:rsidRDefault="00F66929" w:rsidP="00F66929">
            <w:pPr>
              <w:spacing w:before="120"/>
              <w:ind w:left="360"/>
              <w:rPr>
                <w:rFonts w:ascii="Verdana" w:hAnsi="Verdana"/>
                <w:i/>
                <w:sz w:val="16"/>
                <w:szCs w:val="16"/>
                <w:lang w:val="en-US"/>
              </w:rPr>
            </w:pPr>
          </w:p>
          <w:p w14:paraId="72535C30"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30496E6"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621DB9F6"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29740C5B"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40ABE72" w14:textId="77777777" w:rsidR="00573C7D" w:rsidRPr="002C594E" w:rsidRDefault="00573C7D" w:rsidP="00172D78">
            <w:pPr>
              <w:spacing w:before="120"/>
              <w:rPr>
                <w:rFonts w:ascii="Verdana" w:hAnsi="Verdana"/>
                <w:i/>
                <w:sz w:val="16"/>
                <w:szCs w:val="16"/>
                <w:lang w:val="en-US"/>
              </w:rPr>
            </w:pPr>
          </w:p>
          <w:p w14:paraId="0B390EE2"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26FCA40F"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 xml:space="preserve">equent </w:t>
            </w:r>
            <w:r w:rsidR="00E77A6E">
              <w:rPr>
                <w:rFonts w:ascii="Verdana" w:hAnsi="Verdana"/>
                <w:lang w:val="en-US"/>
              </w:rPr>
              <w:lastRenderedPageBreak/>
              <w:t>amendments and additions.</w:t>
            </w:r>
          </w:p>
          <w:p w14:paraId="452E9084"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700167F5"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B7FC7" w14:paraId="3A7FE4AA" w14:textId="77777777" w:rsidTr="00394C48">
        <w:trPr>
          <w:trHeight w:val="1737"/>
        </w:trPr>
        <w:tc>
          <w:tcPr>
            <w:tcW w:w="9320" w:type="dxa"/>
            <w:shd w:val="clear" w:color="auto" w:fill="auto"/>
          </w:tcPr>
          <w:p w14:paraId="00FE2030"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3025806B"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29BC5E71"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DA2F3D">
              <w:rPr>
                <w:rFonts w:ascii="Verdana" w:hAnsi="Verdana"/>
                <w:lang w:val="en-US"/>
              </w:rPr>
              <w:t xml:space="preserve"> of + 3</w:t>
            </w:r>
            <w:r w:rsidR="00E11376" w:rsidRPr="002C594E">
              <w:rPr>
                <w:rFonts w:ascii="Verdana" w:hAnsi="Verdana"/>
                <w:lang w:val="en-US"/>
              </w:rPr>
              <w:t xml:space="preserve"> °C ± 2 (for the product refrigerated in t</w:t>
            </w:r>
            <w:r w:rsidR="00155306" w:rsidRPr="002C594E">
              <w:rPr>
                <w:rFonts w:ascii="Verdana" w:hAnsi="Verdana"/>
                <w:lang w:val="en-US"/>
              </w:rPr>
              <w:t>anker).</w:t>
            </w:r>
          </w:p>
        </w:tc>
      </w:tr>
    </w:tbl>
    <w:p w14:paraId="57741427"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B7FC7" w14:paraId="7CFDC734" w14:textId="77777777" w:rsidTr="00163F15">
        <w:trPr>
          <w:trHeight w:val="832"/>
        </w:trPr>
        <w:tc>
          <w:tcPr>
            <w:tcW w:w="9320" w:type="dxa"/>
            <w:shd w:val="clear" w:color="auto" w:fill="auto"/>
          </w:tcPr>
          <w:p w14:paraId="1B35FBC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108D272"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4A7E0806"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6006B940"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ED018DE"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B7FC7" w14:paraId="21500193" w14:textId="77777777" w:rsidTr="00394C48">
        <w:tc>
          <w:tcPr>
            <w:tcW w:w="9320" w:type="dxa"/>
            <w:shd w:val="clear" w:color="auto" w:fill="auto"/>
          </w:tcPr>
          <w:p w14:paraId="0056C39C"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1B9AEBAD"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5592F55" w14:textId="77777777" w:rsidR="001E1265" w:rsidRPr="002C594E" w:rsidRDefault="001E1265" w:rsidP="00172D78">
      <w:pPr>
        <w:spacing w:before="120"/>
        <w:ind w:left="-567"/>
        <w:rPr>
          <w:rFonts w:ascii="Verdana" w:hAnsi="Verdana"/>
          <w:i/>
          <w:sz w:val="16"/>
          <w:szCs w:val="16"/>
          <w:lang w:val="en-US"/>
        </w:rPr>
      </w:pPr>
    </w:p>
    <w:p w14:paraId="19799BEF"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311D90" w14:textId="77777777" w:rsidR="00AD67A5" w:rsidRDefault="00AD67A5">
      <w:r>
        <w:separator/>
      </w:r>
    </w:p>
  </w:endnote>
  <w:endnote w:type="continuationSeparator" w:id="0">
    <w:p w14:paraId="5D0C5763" w14:textId="77777777" w:rsidR="00AD67A5" w:rsidRDefault="00AD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F10A58" w14:textId="77777777" w:rsidR="00C774EB" w:rsidRDefault="00C774E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078635"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9B7FC7" w:rsidRPr="001E1265" w14:paraId="1D48B05A" w14:textId="77777777" w:rsidTr="00033136">
      <w:tc>
        <w:tcPr>
          <w:tcW w:w="567" w:type="dxa"/>
          <w:tcBorders>
            <w:top w:val="single" w:sz="4" w:space="0" w:color="000000"/>
            <w:left w:val="single" w:sz="4" w:space="0" w:color="000000"/>
            <w:bottom w:val="single" w:sz="4" w:space="0" w:color="000000"/>
          </w:tcBorders>
          <w:vAlign w:val="center"/>
        </w:tcPr>
        <w:p w14:paraId="47B48FCC" w14:textId="6DC53474" w:rsidR="009B7FC7" w:rsidRPr="001E1265" w:rsidRDefault="009B7FC7" w:rsidP="009B7FC7">
          <w:pPr>
            <w:pStyle w:val="Pidipagina"/>
            <w:snapToGrid w:val="0"/>
            <w:jc w:val="center"/>
            <w:rPr>
              <w:rFonts w:ascii="Verdana" w:hAnsi="Verdana"/>
              <w:sz w:val="16"/>
              <w:szCs w:val="16"/>
              <w:lang w:val="en-US"/>
            </w:rPr>
          </w:pPr>
          <w:r>
            <w:rPr>
              <w:rFonts w:ascii="Verdana" w:hAnsi="Verdana"/>
              <w:sz w:val="16"/>
              <w:szCs w:val="16"/>
              <w:lang w:val="en-US"/>
            </w:rPr>
            <w:t>8</w:t>
          </w:r>
        </w:p>
      </w:tc>
      <w:tc>
        <w:tcPr>
          <w:tcW w:w="1560" w:type="dxa"/>
          <w:tcBorders>
            <w:top w:val="single" w:sz="4" w:space="0" w:color="000000"/>
            <w:left w:val="single" w:sz="4" w:space="0" w:color="000000"/>
            <w:bottom w:val="single" w:sz="4" w:space="0" w:color="000000"/>
            <w:right w:val="nil"/>
          </w:tcBorders>
          <w:vAlign w:val="center"/>
        </w:tcPr>
        <w:p w14:paraId="74FD585A" w14:textId="5C46DDF0" w:rsidR="009B7FC7" w:rsidRDefault="009B7FC7" w:rsidP="009B7FC7">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6336D55" w14:textId="674DDA28" w:rsidR="009B7FC7" w:rsidRDefault="009B7FC7" w:rsidP="009B7FC7">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15611C3F" w14:textId="296FE6FC" w:rsidR="009B7FC7" w:rsidRDefault="00C774EB" w:rsidP="00C774EB">
          <w:pPr>
            <w:pStyle w:val="Pidipagina"/>
            <w:snapToGrid w:val="0"/>
            <w:jc w:val="center"/>
            <w:rPr>
              <w:rFonts w:ascii="Verdana" w:hAnsi="Verdana"/>
              <w:sz w:val="16"/>
              <w:szCs w:val="16"/>
              <w:lang w:val="en-US"/>
            </w:rPr>
          </w:pPr>
          <w:r w:rsidRPr="00C774EB">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11F7E35E" w14:textId="77777777" w:rsidR="009B7FC7" w:rsidRDefault="009B7FC7" w:rsidP="009B7FC7">
          <w:pPr>
            <w:pStyle w:val="Pidipagina"/>
            <w:snapToGrid w:val="0"/>
            <w:jc w:val="center"/>
            <w:rPr>
              <w:rFonts w:ascii="Verdana" w:hAnsi="Verdana"/>
              <w:sz w:val="16"/>
              <w:szCs w:val="16"/>
              <w:lang w:val="en-US"/>
            </w:rPr>
          </w:pPr>
          <w:r>
            <w:rPr>
              <w:rFonts w:ascii="Verdana" w:hAnsi="Verdana"/>
              <w:sz w:val="16"/>
              <w:szCs w:val="16"/>
              <w:lang w:val="en-US"/>
            </w:rPr>
            <w:t>RIZZO</w:t>
          </w:r>
        </w:p>
        <w:p w14:paraId="4985638B" w14:textId="6DDA3CBA" w:rsidR="009B7FC7" w:rsidRDefault="009B7FC7" w:rsidP="009B7FC7">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AB0DE7" w:rsidRPr="001E1265" w14:paraId="28D9646D" w14:textId="77777777" w:rsidTr="00CF0FA3">
      <w:tc>
        <w:tcPr>
          <w:tcW w:w="567" w:type="dxa"/>
          <w:tcBorders>
            <w:top w:val="single" w:sz="4" w:space="0" w:color="000000"/>
            <w:left w:val="single" w:sz="4" w:space="0" w:color="000000"/>
            <w:bottom w:val="single" w:sz="4" w:space="0" w:color="000000"/>
          </w:tcBorders>
          <w:vAlign w:val="center"/>
        </w:tcPr>
        <w:p w14:paraId="08A232E8" w14:textId="77777777" w:rsidR="00AB0DE7" w:rsidRPr="001E1265" w:rsidRDefault="00AB0DE7"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187A953" w14:textId="77777777" w:rsidR="00AB0DE7" w:rsidRDefault="00AB0DE7">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5C77B416" w14:textId="77777777" w:rsidR="00AB0DE7" w:rsidRDefault="00AB0DE7">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77448F26" w14:textId="77777777" w:rsidR="00AB0DE7" w:rsidRDefault="00AB0DE7">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1C3498DF" w14:textId="77777777" w:rsidR="00AB0DE7" w:rsidRDefault="00AB0DE7">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36EE7307" w14:textId="77777777" w:rsidR="00CF0FA3" w:rsidRDefault="00CF0FA3" w:rsidP="00CF0FA3">
    <w:pPr>
      <w:pStyle w:val="Pidipagina"/>
      <w:jc w:val="center"/>
    </w:pPr>
  </w:p>
  <w:p w14:paraId="74BFADAE"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1F5E16" w:rsidRPr="00CF0FA3">
      <w:rPr>
        <w:rFonts w:ascii="Verdana" w:hAnsi="Verdana"/>
        <w:sz w:val="16"/>
        <w:szCs w:val="16"/>
      </w:rPr>
      <w:fldChar w:fldCharType="begin"/>
    </w:r>
    <w:r w:rsidRPr="00CF0FA3">
      <w:rPr>
        <w:rFonts w:ascii="Verdana" w:hAnsi="Verdana"/>
        <w:sz w:val="16"/>
        <w:szCs w:val="16"/>
      </w:rPr>
      <w:instrText xml:space="preserve"> PAGE   \* MERGEFORMAT </w:instrText>
    </w:r>
    <w:r w:rsidR="001F5E16" w:rsidRPr="00CF0FA3">
      <w:rPr>
        <w:rFonts w:ascii="Verdana" w:hAnsi="Verdana"/>
        <w:sz w:val="16"/>
        <w:szCs w:val="16"/>
      </w:rPr>
      <w:fldChar w:fldCharType="separate"/>
    </w:r>
    <w:r w:rsidR="00AB0DE7">
      <w:rPr>
        <w:rFonts w:ascii="Verdana" w:hAnsi="Verdana"/>
        <w:noProof/>
        <w:sz w:val="16"/>
        <w:szCs w:val="16"/>
      </w:rPr>
      <w:t>1</w:t>
    </w:r>
    <w:r w:rsidR="001F5E16"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CAFB803" w14:textId="77777777" w:rsidTr="001B1240">
      <w:tc>
        <w:tcPr>
          <w:tcW w:w="657" w:type="dxa"/>
          <w:tcBorders>
            <w:top w:val="single" w:sz="4" w:space="0" w:color="000000"/>
            <w:left w:val="single" w:sz="4" w:space="0" w:color="000000"/>
            <w:bottom w:val="single" w:sz="4" w:space="0" w:color="000000"/>
          </w:tcBorders>
          <w:vAlign w:val="center"/>
        </w:tcPr>
        <w:p w14:paraId="60E97F87"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8CE3A80"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AA74640"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E3EC192"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894B9FB" w14:textId="77777777" w:rsidR="00E73CA1" w:rsidRPr="001B1240" w:rsidRDefault="00E73CA1" w:rsidP="001B1240">
          <w:pPr>
            <w:pStyle w:val="Pidipagina"/>
            <w:snapToGrid w:val="0"/>
            <w:jc w:val="center"/>
            <w:rPr>
              <w:rFonts w:ascii="Verdana" w:hAnsi="Verdana"/>
            </w:rPr>
          </w:pPr>
        </w:p>
      </w:tc>
    </w:tr>
    <w:tr w:rsidR="00E73CA1" w14:paraId="5E494CF3" w14:textId="77777777" w:rsidTr="001B1240">
      <w:tc>
        <w:tcPr>
          <w:tcW w:w="657" w:type="dxa"/>
          <w:tcBorders>
            <w:left w:val="single" w:sz="4" w:space="0" w:color="000000"/>
            <w:bottom w:val="single" w:sz="4" w:space="0" w:color="000000"/>
          </w:tcBorders>
          <w:vAlign w:val="center"/>
        </w:tcPr>
        <w:p w14:paraId="6C331F28"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003F3A18"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4A4683D"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023FA483"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E96E7D9"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3D19F685"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5FE14F" w14:textId="77777777" w:rsidR="00AD67A5" w:rsidRDefault="00AD67A5">
      <w:r>
        <w:separator/>
      </w:r>
    </w:p>
  </w:footnote>
  <w:footnote w:type="continuationSeparator" w:id="0">
    <w:p w14:paraId="05F3A6E4" w14:textId="77777777" w:rsidR="00AD67A5" w:rsidRDefault="00AD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A80BC9" w14:textId="77777777" w:rsidR="00C774EB" w:rsidRDefault="00C774E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694"/>
      <w:gridCol w:w="4252"/>
      <w:gridCol w:w="2268"/>
    </w:tblGrid>
    <w:tr w:rsidR="00E73CA1" w14:paraId="1E007C5A" w14:textId="77777777" w:rsidTr="00AB0DE7">
      <w:trPr>
        <w:trHeight w:val="838"/>
      </w:trPr>
      <w:tc>
        <w:tcPr>
          <w:tcW w:w="2694" w:type="dxa"/>
          <w:tcBorders>
            <w:top w:val="single" w:sz="4" w:space="0" w:color="000000"/>
            <w:left w:val="single" w:sz="4" w:space="0" w:color="000000"/>
            <w:bottom w:val="single" w:sz="4" w:space="0" w:color="000000"/>
          </w:tcBorders>
          <w:vAlign w:val="center"/>
        </w:tcPr>
        <w:p w14:paraId="28D11C74"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252" w:type="dxa"/>
          <w:tcBorders>
            <w:top w:val="single" w:sz="4" w:space="0" w:color="000000"/>
            <w:left w:val="single" w:sz="4" w:space="0" w:color="000000"/>
            <w:bottom w:val="single" w:sz="4" w:space="0" w:color="000000"/>
          </w:tcBorders>
          <w:vAlign w:val="center"/>
        </w:tcPr>
        <w:p w14:paraId="793D44E9"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3E899661" w14:textId="77777777" w:rsidR="00967FDC" w:rsidRDefault="00C117A5" w:rsidP="00967FDC">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967FDC">
            <w:rPr>
              <w:rFonts w:ascii="Verdana" w:hAnsi="Verdana"/>
              <w:b/>
              <w:bCs/>
              <w:sz w:val="24"/>
              <w:szCs w:val="24"/>
            </w:rPr>
            <w:t>107</w:t>
          </w:r>
        </w:p>
        <w:p w14:paraId="3F5AEB45" w14:textId="77777777" w:rsidR="00E73CA1" w:rsidRPr="00A37DFF" w:rsidRDefault="00E8335F" w:rsidP="00967FDC">
          <w:pPr>
            <w:pStyle w:val="Intestazione"/>
            <w:snapToGrid w:val="0"/>
            <w:jc w:val="center"/>
            <w:rPr>
              <w:rFonts w:ascii="Verdana" w:hAnsi="Verdana"/>
              <w:b/>
              <w:bCs/>
              <w:sz w:val="24"/>
              <w:szCs w:val="24"/>
            </w:rPr>
          </w:pPr>
          <w:r w:rsidRPr="00A37DFF">
            <w:rPr>
              <w:rFonts w:ascii="Verdana" w:hAnsi="Verdana"/>
              <w:b/>
              <w:bCs/>
              <w:sz w:val="24"/>
              <w:szCs w:val="24"/>
            </w:rPr>
            <w:t xml:space="preserve"> </w:t>
          </w:r>
          <w:r w:rsidR="00C117A5" w:rsidRPr="00A37DFF">
            <w:rPr>
              <w:rFonts w:ascii="Verdana" w:hAnsi="Verdana"/>
              <w:b/>
              <w:bCs/>
              <w:sz w:val="24"/>
              <w:szCs w:val="24"/>
            </w:rPr>
            <w:t>EN</w:t>
          </w:r>
        </w:p>
      </w:tc>
    </w:tr>
  </w:tbl>
  <w:p w14:paraId="13AF4AB6"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7BA80EAB" w14:textId="77777777">
      <w:trPr>
        <w:trHeight w:val="838"/>
      </w:trPr>
      <w:tc>
        <w:tcPr>
          <w:tcW w:w="1896" w:type="dxa"/>
          <w:tcBorders>
            <w:top w:val="single" w:sz="4" w:space="0" w:color="000000"/>
            <w:left w:val="single" w:sz="4" w:space="0" w:color="000000"/>
            <w:bottom w:val="single" w:sz="4" w:space="0" w:color="000000"/>
          </w:tcBorders>
          <w:vAlign w:val="center"/>
        </w:tcPr>
        <w:p w14:paraId="028CB089"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A5D2F24"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3E65AD7"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07379DA9"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1F5E16" w:rsidRPr="004A3161">
            <w:rPr>
              <w:rFonts w:ascii="Verdana" w:hAnsi="Verdana"/>
              <w:bCs/>
              <w:sz w:val="24"/>
              <w:szCs w:val="24"/>
            </w:rPr>
            <w:fldChar w:fldCharType="begin"/>
          </w:r>
          <w:r w:rsidRPr="004A3161">
            <w:rPr>
              <w:rFonts w:ascii="Verdana" w:hAnsi="Verdana"/>
              <w:bCs/>
              <w:sz w:val="24"/>
              <w:szCs w:val="24"/>
            </w:rPr>
            <w:instrText xml:space="preserve"> PAGE </w:instrText>
          </w:r>
          <w:r w:rsidR="001F5E16" w:rsidRPr="004A3161">
            <w:rPr>
              <w:rFonts w:ascii="Verdana" w:hAnsi="Verdana"/>
              <w:bCs/>
              <w:sz w:val="24"/>
              <w:szCs w:val="24"/>
            </w:rPr>
            <w:fldChar w:fldCharType="separate"/>
          </w:r>
          <w:r>
            <w:rPr>
              <w:rFonts w:ascii="Verdana" w:hAnsi="Verdana"/>
              <w:bCs/>
              <w:noProof/>
              <w:sz w:val="24"/>
              <w:szCs w:val="24"/>
            </w:rPr>
            <w:t>1</w:t>
          </w:r>
          <w:r w:rsidR="001F5E16" w:rsidRPr="004A3161">
            <w:rPr>
              <w:rFonts w:ascii="Verdana" w:hAnsi="Verdana"/>
              <w:bCs/>
              <w:sz w:val="24"/>
              <w:szCs w:val="24"/>
            </w:rPr>
            <w:fldChar w:fldCharType="end"/>
          </w:r>
          <w:r w:rsidRPr="004A3161">
            <w:rPr>
              <w:rFonts w:ascii="Verdana" w:hAnsi="Verdana"/>
              <w:bCs/>
              <w:sz w:val="24"/>
              <w:szCs w:val="24"/>
            </w:rPr>
            <w:t>/6</w:t>
          </w:r>
        </w:p>
      </w:tc>
    </w:tr>
  </w:tbl>
  <w:p w14:paraId="7947B1C0"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3686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24F75"/>
    <w:rsid w:val="00043A03"/>
    <w:rsid w:val="000440FC"/>
    <w:rsid w:val="00056338"/>
    <w:rsid w:val="0006326E"/>
    <w:rsid w:val="00065814"/>
    <w:rsid w:val="0006708F"/>
    <w:rsid w:val="000677DC"/>
    <w:rsid w:val="000814D0"/>
    <w:rsid w:val="0008295C"/>
    <w:rsid w:val="00084AAE"/>
    <w:rsid w:val="00087386"/>
    <w:rsid w:val="00087A3A"/>
    <w:rsid w:val="00087ED5"/>
    <w:rsid w:val="00091FF2"/>
    <w:rsid w:val="00092190"/>
    <w:rsid w:val="00092BE3"/>
    <w:rsid w:val="00092F94"/>
    <w:rsid w:val="00096EDA"/>
    <w:rsid w:val="000B2034"/>
    <w:rsid w:val="000B21D0"/>
    <w:rsid w:val="000B5391"/>
    <w:rsid w:val="000C547C"/>
    <w:rsid w:val="000C561D"/>
    <w:rsid w:val="000E0D1F"/>
    <w:rsid w:val="000E23DD"/>
    <w:rsid w:val="000E2937"/>
    <w:rsid w:val="000E6B74"/>
    <w:rsid w:val="000F1924"/>
    <w:rsid w:val="000F2D8B"/>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1F5E16"/>
    <w:rsid w:val="00206212"/>
    <w:rsid w:val="00207B8B"/>
    <w:rsid w:val="00207E78"/>
    <w:rsid w:val="00210CA4"/>
    <w:rsid w:val="00224A9C"/>
    <w:rsid w:val="00230158"/>
    <w:rsid w:val="00244AB4"/>
    <w:rsid w:val="00253604"/>
    <w:rsid w:val="00255994"/>
    <w:rsid w:val="00256883"/>
    <w:rsid w:val="00257592"/>
    <w:rsid w:val="0026739A"/>
    <w:rsid w:val="00275F5A"/>
    <w:rsid w:val="00283C6B"/>
    <w:rsid w:val="00284D18"/>
    <w:rsid w:val="00285798"/>
    <w:rsid w:val="002909F8"/>
    <w:rsid w:val="00291985"/>
    <w:rsid w:val="0029438A"/>
    <w:rsid w:val="002C543B"/>
    <w:rsid w:val="002C594E"/>
    <w:rsid w:val="002D688D"/>
    <w:rsid w:val="002E0E49"/>
    <w:rsid w:val="002E6BF0"/>
    <w:rsid w:val="002E72E7"/>
    <w:rsid w:val="00300921"/>
    <w:rsid w:val="00317764"/>
    <w:rsid w:val="0032333A"/>
    <w:rsid w:val="0033494F"/>
    <w:rsid w:val="00346252"/>
    <w:rsid w:val="003525A2"/>
    <w:rsid w:val="00355740"/>
    <w:rsid w:val="00357954"/>
    <w:rsid w:val="003743E6"/>
    <w:rsid w:val="003924BA"/>
    <w:rsid w:val="00393A7B"/>
    <w:rsid w:val="00394C48"/>
    <w:rsid w:val="0039509E"/>
    <w:rsid w:val="00397828"/>
    <w:rsid w:val="003A086E"/>
    <w:rsid w:val="003A2B72"/>
    <w:rsid w:val="003A3A75"/>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1604"/>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518D"/>
    <w:rsid w:val="00546676"/>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1F86"/>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AE"/>
    <w:rsid w:val="00823153"/>
    <w:rsid w:val="00823E8A"/>
    <w:rsid w:val="00824084"/>
    <w:rsid w:val="00824D19"/>
    <w:rsid w:val="0082741E"/>
    <w:rsid w:val="00832699"/>
    <w:rsid w:val="0083313B"/>
    <w:rsid w:val="00834344"/>
    <w:rsid w:val="00840713"/>
    <w:rsid w:val="00853353"/>
    <w:rsid w:val="0085343C"/>
    <w:rsid w:val="008577AC"/>
    <w:rsid w:val="00866CC4"/>
    <w:rsid w:val="008708A6"/>
    <w:rsid w:val="00871D57"/>
    <w:rsid w:val="00874E49"/>
    <w:rsid w:val="0087549C"/>
    <w:rsid w:val="00877B0B"/>
    <w:rsid w:val="008A4E11"/>
    <w:rsid w:val="008B3742"/>
    <w:rsid w:val="008C61C5"/>
    <w:rsid w:val="008D68FC"/>
    <w:rsid w:val="008F3C8E"/>
    <w:rsid w:val="009100AD"/>
    <w:rsid w:val="0092072B"/>
    <w:rsid w:val="00923109"/>
    <w:rsid w:val="009250B4"/>
    <w:rsid w:val="00933C9F"/>
    <w:rsid w:val="00942298"/>
    <w:rsid w:val="00953535"/>
    <w:rsid w:val="00967FDC"/>
    <w:rsid w:val="009717DC"/>
    <w:rsid w:val="00977461"/>
    <w:rsid w:val="00977F6A"/>
    <w:rsid w:val="009835D4"/>
    <w:rsid w:val="00983625"/>
    <w:rsid w:val="00984137"/>
    <w:rsid w:val="00991A1F"/>
    <w:rsid w:val="009A108B"/>
    <w:rsid w:val="009A2E24"/>
    <w:rsid w:val="009A54EC"/>
    <w:rsid w:val="009A5C78"/>
    <w:rsid w:val="009A6065"/>
    <w:rsid w:val="009B7823"/>
    <w:rsid w:val="009B7FC7"/>
    <w:rsid w:val="009D1B62"/>
    <w:rsid w:val="009D2041"/>
    <w:rsid w:val="009E1137"/>
    <w:rsid w:val="009E26BA"/>
    <w:rsid w:val="009F6F6D"/>
    <w:rsid w:val="00A15021"/>
    <w:rsid w:val="00A17A10"/>
    <w:rsid w:val="00A27C92"/>
    <w:rsid w:val="00A362A0"/>
    <w:rsid w:val="00A368C9"/>
    <w:rsid w:val="00A37DFF"/>
    <w:rsid w:val="00A523C1"/>
    <w:rsid w:val="00A6328A"/>
    <w:rsid w:val="00A707B7"/>
    <w:rsid w:val="00A70F5B"/>
    <w:rsid w:val="00A77F87"/>
    <w:rsid w:val="00A80D66"/>
    <w:rsid w:val="00A86284"/>
    <w:rsid w:val="00A86CA1"/>
    <w:rsid w:val="00A914F8"/>
    <w:rsid w:val="00A91F4F"/>
    <w:rsid w:val="00A93EAE"/>
    <w:rsid w:val="00A96B84"/>
    <w:rsid w:val="00AA5D0E"/>
    <w:rsid w:val="00AB0DE7"/>
    <w:rsid w:val="00AB499C"/>
    <w:rsid w:val="00AB7838"/>
    <w:rsid w:val="00AC1C70"/>
    <w:rsid w:val="00AC23D9"/>
    <w:rsid w:val="00AD0C7E"/>
    <w:rsid w:val="00AD67A5"/>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87260"/>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12F94"/>
    <w:rsid w:val="00C2305A"/>
    <w:rsid w:val="00C23BF2"/>
    <w:rsid w:val="00C24D3C"/>
    <w:rsid w:val="00C268DB"/>
    <w:rsid w:val="00C26DBB"/>
    <w:rsid w:val="00C270D3"/>
    <w:rsid w:val="00C3274A"/>
    <w:rsid w:val="00C36C3A"/>
    <w:rsid w:val="00C6446D"/>
    <w:rsid w:val="00C70C16"/>
    <w:rsid w:val="00C71D21"/>
    <w:rsid w:val="00C73E71"/>
    <w:rsid w:val="00C7474A"/>
    <w:rsid w:val="00C7733F"/>
    <w:rsid w:val="00C774EB"/>
    <w:rsid w:val="00C83149"/>
    <w:rsid w:val="00C84692"/>
    <w:rsid w:val="00C84E03"/>
    <w:rsid w:val="00C879E6"/>
    <w:rsid w:val="00CA304A"/>
    <w:rsid w:val="00CB5761"/>
    <w:rsid w:val="00CE1B51"/>
    <w:rsid w:val="00CF0FA3"/>
    <w:rsid w:val="00CF12AA"/>
    <w:rsid w:val="00CF25D6"/>
    <w:rsid w:val="00CF4E37"/>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2F3D"/>
    <w:rsid w:val="00DA4D9A"/>
    <w:rsid w:val="00DB1DBC"/>
    <w:rsid w:val="00DC0A5B"/>
    <w:rsid w:val="00DC5451"/>
    <w:rsid w:val="00DC7B87"/>
    <w:rsid w:val="00DD09DE"/>
    <w:rsid w:val="00DD6E23"/>
    <w:rsid w:val="00DE45BB"/>
    <w:rsid w:val="00DE5C26"/>
    <w:rsid w:val="00DF4C35"/>
    <w:rsid w:val="00E07261"/>
    <w:rsid w:val="00E11376"/>
    <w:rsid w:val="00E14115"/>
    <w:rsid w:val="00E144D7"/>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3E92"/>
    <w:rsid w:val="00F64F72"/>
    <w:rsid w:val="00F66929"/>
    <w:rsid w:val="00F772D4"/>
    <w:rsid w:val="00F8523A"/>
    <w:rsid w:val="00F95BB1"/>
    <w:rsid w:val="00FB1881"/>
    <w:rsid w:val="00FB4F16"/>
    <w:rsid w:val="00FC7DA3"/>
    <w:rsid w:val="00FD4809"/>
    <w:rsid w:val="00FE19E1"/>
    <w:rsid w:val="00FE26B3"/>
    <w:rsid w:val="00FE711D"/>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0C3BE487"/>
  <w15:docId w15:val="{C3FBE124-40CD-4930-A1B5-489095B65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5DF4B-C534-4E6F-B273-F964D4E9F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1906</Words>
  <Characters>10869</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42</cp:revision>
  <cp:lastPrinted>2017-12-05T14:45:00Z</cp:lastPrinted>
  <dcterms:created xsi:type="dcterms:W3CDTF">2016-03-31T10:24:00Z</dcterms:created>
  <dcterms:modified xsi:type="dcterms:W3CDTF">2022-01-17T16:52:00Z</dcterms:modified>
  <cp:category>Ufficio Qualità</cp:category>
  <cp:contentStatus>Rev. 2</cp:contentStatus>
</cp:coreProperties>
</file>