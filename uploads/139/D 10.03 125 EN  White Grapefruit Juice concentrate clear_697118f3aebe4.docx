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4FB35E"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4F61D4" w14:paraId="16F1F89E" w14:textId="77777777" w:rsidTr="00394C48">
        <w:trPr>
          <w:trHeight w:val="1399"/>
        </w:trPr>
        <w:tc>
          <w:tcPr>
            <w:tcW w:w="9210" w:type="dxa"/>
            <w:shd w:val="clear" w:color="auto" w:fill="auto"/>
          </w:tcPr>
          <w:p w14:paraId="6FA0F2B7"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8030CE">
              <w:rPr>
                <w:rFonts w:ascii="Verdana" w:hAnsi="Verdana"/>
                <w:lang w:val="en-US"/>
              </w:rPr>
              <w:t xml:space="preserve"> White</w:t>
            </w:r>
            <w:r w:rsidR="00CF4E37">
              <w:rPr>
                <w:rFonts w:ascii="Verdana" w:hAnsi="Verdana"/>
                <w:lang w:val="en-US"/>
              </w:rPr>
              <w:t xml:space="preserve"> </w:t>
            </w:r>
            <w:r w:rsidR="004F61D4" w:rsidRPr="005F6D38">
              <w:rPr>
                <w:rFonts w:ascii="Verdana" w:hAnsi="Verdana"/>
                <w:lang w:val="en-US"/>
              </w:rPr>
              <w:t>Grapefruit Juice</w:t>
            </w:r>
            <w:r w:rsidR="00CF4E37">
              <w:rPr>
                <w:rFonts w:ascii="Verdana" w:hAnsi="Verdana"/>
                <w:lang w:val="en-US"/>
              </w:rPr>
              <w:t xml:space="preserve"> concentrate c</w:t>
            </w:r>
            <w:r w:rsidR="00880F04">
              <w:rPr>
                <w:rFonts w:ascii="Verdana" w:hAnsi="Verdana"/>
                <w:lang w:val="en-US"/>
              </w:rPr>
              <w:t>lear</w:t>
            </w:r>
          </w:p>
          <w:p w14:paraId="0C8C57F6"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8030CE">
              <w:rPr>
                <w:rFonts w:ascii="Verdana" w:hAnsi="Verdana"/>
                <w:i/>
                <w:lang w:val="en-US"/>
              </w:rPr>
              <w:t xml:space="preserve"> White</w:t>
            </w:r>
            <w:r w:rsidR="00CF4E37">
              <w:rPr>
                <w:rFonts w:ascii="Verdana" w:hAnsi="Verdana"/>
                <w:i/>
                <w:lang w:val="en-US"/>
              </w:rPr>
              <w:t xml:space="preserve"> Gr</w:t>
            </w:r>
            <w:r w:rsidR="00880F04">
              <w:rPr>
                <w:rFonts w:ascii="Verdana" w:hAnsi="Verdana"/>
                <w:i/>
                <w:lang w:val="en-US"/>
              </w:rPr>
              <w:t>apefruit Juice concentrate clear</w:t>
            </w:r>
          </w:p>
          <w:p w14:paraId="7F17270B" w14:textId="77777777" w:rsidR="00853353" w:rsidRDefault="00853353" w:rsidP="00583DB6">
            <w:pPr>
              <w:tabs>
                <w:tab w:val="left" w:pos="3119"/>
              </w:tabs>
              <w:spacing w:before="120" w:after="120"/>
              <w:ind w:left="3119" w:hanging="3119"/>
              <w:rPr>
                <w:rFonts w:ascii="Verdana" w:hAnsi="Verdana"/>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9250B4">
              <w:rPr>
                <w:rFonts w:ascii="Verdana" w:hAnsi="Verdana"/>
                <w:lang w:val="en-US"/>
              </w:rPr>
              <w:t>CPOM</w:t>
            </w:r>
            <w:r w:rsidR="006E02EF">
              <w:rPr>
                <w:rFonts w:ascii="Verdana" w:hAnsi="Verdana"/>
                <w:lang w:val="en-US"/>
              </w:rPr>
              <w:t>B</w:t>
            </w:r>
            <w:r w:rsidR="00B62678">
              <w:rPr>
                <w:rFonts w:ascii="Verdana" w:hAnsi="Verdana"/>
                <w:lang w:val="en-US"/>
              </w:rPr>
              <w:t>SL</w:t>
            </w:r>
          </w:p>
          <w:p w14:paraId="3641D76B" w14:textId="77777777" w:rsidR="004F61D4" w:rsidRPr="004F61D4" w:rsidRDefault="004F61D4" w:rsidP="004F61D4">
            <w:pPr>
              <w:tabs>
                <w:tab w:val="left" w:pos="0"/>
              </w:tabs>
              <w:spacing w:before="100" w:beforeAutospacing="1"/>
              <w:ind w:hanging="6"/>
              <w:rPr>
                <w:rFonts w:ascii="Verdana" w:hAnsi="Verdana"/>
                <w:i/>
                <w:u w:val="single"/>
                <w:lang w:val="en-US"/>
              </w:rPr>
            </w:pPr>
          </w:p>
        </w:tc>
      </w:tr>
    </w:tbl>
    <w:p w14:paraId="5BDB8995" w14:textId="77777777" w:rsidR="00B13991" w:rsidRDefault="00B13991" w:rsidP="00257592">
      <w:pPr>
        <w:spacing w:before="120"/>
        <w:ind w:left="720"/>
        <w:rPr>
          <w:rFonts w:ascii="Verdana" w:hAnsi="Verdana"/>
          <w:b/>
          <w:sz w:val="8"/>
          <w:szCs w:val="8"/>
          <w:lang w:val="en-US"/>
        </w:rPr>
      </w:pPr>
    </w:p>
    <w:p w14:paraId="1039FE36"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5C2CBE" w14:paraId="727FAEFE" w14:textId="77777777" w:rsidTr="00257592">
        <w:trPr>
          <w:trHeight w:val="3578"/>
        </w:trPr>
        <w:tc>
          <w:tcPr>
            <w:tcW w:w="9238" w:type="dxa"/>
            <w:shd w:val="clear" w:color="auto" w:fill="auto"/>
          </w:tcPr>
          <w:p w14:paraId="1BDA125F"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17FF7532"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4F61D4" w:rsidRPr="005F6D38">
              <w:rPr>
                <w:rFonts w:ascii="Verdana" w:hAnsi="Verdana"/>
                <w:lang w:val="en-US"/>
              </w:rPr>
              <w:t>Grapefruit (100%)</w:t>
            </w:r>
          </w:p>
          <w:p w14:paraId="3E3FB8DC" w14:textId="77777777" w:rsidR="0042012D" w:rsidRPr="002C594E" w:rsidRDefault="0042012D" w:rsidP="00583DB6">
            <w:pPr>
              <w:tabs>
                <w:tab w:val="left" w:pos="284"/>
                <w:tab w:val="left" w:pos="3402"/>
              </w:tabs>
              <w:spacing w:before="120" w:after="120"/>
              <w:rPr>
                <w:rFonts w:ascii="Verdana" w:hAnsi="Verdana"/>
                <w:i/>
                <w:lang w:val="en-US"/>
              </w:rPr>
            </w:pPr>
          </w:p>
          <w:p w14:paraId="2DA3A484"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thesupply</w:t>
            </w:r>
          </w:p>
          <w:p w14:paraId="79EB3890" w14:textId="77777777" w:rsidR="00583DB6" w:rsidRPr="002C594E" w:rsidRDefault="00583DB6" w:rsidP="00583DB6">
            <w:pPr>
              <w:tabs>
                <w:tab w:val="left" w:pos="284"/>
                <w:tab w:val="left" w:pos="3402"/>
              </w:tabs>
              <w:spacing w:before="120" w:after="120"/>
              <w:rPr>
                <w:rFonts w:ascii="Verdana" w:hAnsi="Verdana"/>
                <w:i/>
                <w:lang w:val="en-US"/>
              </w:rPr>
            </w:pPr>
          </w:p>
          <w:p w14:paraId="4FE5D9A2"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ab/>
            </w:r>
            <w:r w:rsidR="004F61D4" w:rsidRPr="005F6D38">
              <w:rPr>
                <w:rFonts w:ascii="Verdana" w:hAnsi="Verdana"/>
                <w:lang w:val="en-US"/>
              </w:rPr>
              <w:t>Grapefruit</w:t>
            </w:r>
          </w:p>
          <w:p w14:paraId="3FDAF64A"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ab/>
            </w:r>
            <w:r w:rsidR="0085343C">
              <w:rPr>
                <w:rFonts w:ascii="Verdana" w:hAnsi="Verdana"/>
                <w:lang w:val="en-US"/>
              </w:rPr>
              <w:t>Citrus x paradisi</w:t>
            </w:r>
            <w:r w:rsidR="004F61D4" w:rsidRPr="005F6D38">
              <w:rPr>
                <w:rFonts w:ascii="Verdana" w:hAnsi="Verdana"/>
                <w:lang w:val="en-US"/>
              </w:rPr>
              <w:t>Macfad</w:t>
            </w:r>
          </w:p>
          <w:p w14:paraId="4E2757F0"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566570F9" w14:textId="77777777" w:rsidR="00823153" w:rsidRPr="004F61D4"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4F61D4">
              <w:rPr>
                <w:rFonts w:ascii="Verdana" w:hAnsi="Verdana"/>
                <w:b/>
                <w:lang w:val="en-US"/>
              </w:rPr>
              <w:t>Variety</w:t>
            </w:r>
            <w:r w:rsidR="00F8523A" w:rsidRPr="004F61D4">
              <w:rPr>
                <w:rFonts w:ascii="Verdana" w:hAnsi="Verdana"/>
                <w:b/>
                <w:lang w:val="en-US"/>
              </w:rPr>
              <w:t>:</w:t>
            </w:r>
            <w:r w:rsidR="00F8523A" w:rsidRPr="004F61D4">
              <w:rPr>
                <w:rFonts w:ascii="Verdana" w:hAnsi="Verdana"/>
                <w:lang w:val="en-US"/>
              </w:rPr>
              <w:tab/>
            </w:r>
            <w:r w:rsidR="00FC68D4">
              <w:rPr>
                <w:rFonts w:ascii="Verdana" w:hAnsi="Verdana"/>
                <w:lang w:val="en-US"/>
              </w:rPr>
              <w:t>White</w:t>
            </w:r>
            <w:r w:rsidR="004F61D4" w:rsidRPr="005F6D38">
              <w:rPr>
                <w:rFonts w:ascii="Verdana" w:hAnsi="Verdana"/>
                <w:lang w:val="en-US"/>
              </w:rPr>
              <w:t xml:space="preserve"> Grapefruit</w:t>
            </w:r>
          </w:p>
          <w:p w14:paraId="0CABD1AF" w14:textId="77777777" w:rsidR="00207E78" w:rsidRPr="002C594E" w:rsidRDefault="00677F2D" w:rsidP="00583DB6">
            <w:pPr>
              <w:tabs>
                <w:tab w:val="left" w:pos="284"/>
                <w:tab w:val="left" w:pos="3402"/>
              </w:tabs>
              <w:spacing w:before="120" w:after="120"/>
              <w:rPr>
                <w:rFonts w:ascii="Verdana" w:hAnsi="Verdana"/>
                <w:lang w:val="en-US"/>
              </w:rPr>
            </w:pPr>
            <w:r w:rsidRPr="004F61D4">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ab/>
            </w:r>
            <w:r w:rsidR="004F61D4" w:rsidRPr="005F6D38">
              <w:rPr>
                <w:rFonts w:ascii="Verdana" w:hAnsi="Verdana"/>
                <w:lang w:val="en-US"/>
              </w:rPr>
              <w:t>Typically from December to April</w:t>
            </w:r>
          </w:p>
          <w:p w14:paraId="3697D628"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4F61D4" w:rsidRPr="005F6D38">
              <w:rPr>
                <w:rFonts w:ascii="Verdana" w:hAnsi="Verdana"/>
                <w:lang w:val="en-US"/>
              </w:rPr>
              <w:t>Brix, Acidity, Color (pigmentation)</w:t>
            </w:r>
          </w:p>
          <w:p w14:paraId="79FF7D1E"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ab/>
            </w:r>
            <w:r w:rsidR="00B63EB7" w:rsidRPr="001F640A">
              <w:rPr>
                <w:rFonts w:ascii="Verdana" w:hAnsi="Verdana"/>
                <w:lang w:val="en-US"/>
              </w:rPr>
              <w:t>Plastic bins of 275 Kg. ± 15 or in bulk</w:t>
            </w:r>
          </w:p>
          <w:p w14:paraId="596FD7C4"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32B55B63"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276931CC" w14:textId="77777777" w:rsidR="00583DB6" w:rsidRDefault="00583DB6" w:rsidP="00257592">
      <w:pPr>
        <w:spacing w:before="120"/>
        <w:rPr>
          <w:rFonts w:ascii="Verdana" w:hAnsi="Verdana"/>
          <w:b/>
          <w:sz w:val="8"/>
          <w:szCs w:val="8"/>
          <w:lang w:val="en-US"/>
        </w:rPr>
      </w:pPr>
    </w:p>
    <w:p w14:paraId="09A82BC4"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13A3AAB7"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5C2CBE" w14:paraId="5AE33140" w14:textId="77777777" w:rsidTr="00880F04">
        <w:trPr>
          <w:trHeight w:val="5568"/>
        </w:trPr>
        <w:tc>
          <w:tcPr>
            <w:tcW w:w="9210" w:type="dxa"/>
            <w:tcBorders>
              <w:bottom w:val="nil"/>
            </w:tcBorders>
          </w:tcPr>
          <w:p w14:paraId="08D8DDEA"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02C60CAA"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5C2CBE" w14:paraId="231EA89D" w14:textId="77777777" w:rsidTr="000E23DD">
              <w:trPr>
                <w:trHeight w:hRule="exact" w:val="501"/>
              </w:trPr>
              <w:tc>
                <w:tcPr>
                  <w:tcW w:w="1297" w:type="dxa"/>
                  <w:vAlign w:val="center"/>
                </w:tcPr>
                <w:p w14:paraId="02E08125"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79C7226F"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678103CA"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5B7B3E50"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22126C6A"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37D5E0D2"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4F61D4" w:rsidRPr="005C2CBE" w14:paraId="51263007" w14:textId="77777777" w:rsidTr="000E23DD">
              <w:trPr>
                <w:trHeight w:hRule="exact" w:val="501"/>
              </w:trPr>
              <w:tc>
                <w:tcPr>
                  <w:tcW w:w="1297" w:type="dxa"/>
                  <w:vAlign w:val="center"/>
                </w:tcPr>
                <w:p w14:paraId="6A375E15" w14:textId="77777777"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Brix</w:t>
                  </w:r>
                </w:p>
              </w:tc>
              <w:tc>
                <w:tcPr>
                  <w:tcW w:w="825" w:type="dxa"/>
                  <w:vAlign w:val="center"/>
                </w:tcPr>
                <w:p w14:paraId="69213DAB" w14:textId="77777777" w:rsidR="004F61D4" w:rsidRPr="005F6D38" w:rsidRDefault="004F61D4" w:rsidP="009E79AB">
                  <w:pPr>
                    <w:jc w:val="center"/>
                    <w:rPr>
                      <w:rFonts w:ascii="Verdana" w:hAnsi="Verdana"/>
                      <w:sz w:val="16"/>
                      <w:szCs w:val="16"/>
                      <w:lang w:val="en-US"/>
                    </w:rPr>
                  </w:pPr>
                </w:p>
              </w:tc>
              <w:tc>
                <w:tcPr>
                  <w:tcW w:w="737" w:type="dxa"/>
                  <w:vAlign w:val="center"/>
                </w:tcPr>
                <w:p w14:paraId="3B47B47E" w14:textId="77777777" w:rsidR="004F61D4" w:rsidRPr="005F6D38" w:rsidRDefault="00FC68D4" w:rsidP="009E79AB">
                  <w:pPr>
                    <w:jc w:val="center"/>
                    <w:rPr>
                      <w:rFonts w:ascii="Verdana" w:hAnsi="Verdana"/>
                      <w:sz w:val="16"/>
                      <w:szCs w:val="16"/>
                      <w:lang w:val="en-US"/>
                    </w:rPr>
                  </w:pPr>
                  <w:r>
                    <w:rPr>
                      <w:rFonts w:ascii="Verdana" w:hAnsi="Verdana"/>
                      <w:sz w:val="16"/>
                      <w:szCs w:val="16"/>
                      <w:lang w:val="en-US"/>
                    </w:rPr>
                    <w:t>48</w:t>
                  </w:r>
                </w:p>
              </w:tc>
              <w:tc>
                <w:tcPr>
                  <w:tcW w:w="811" w:type="dxa"/>
                  <w:vAlign w:val="center"/>
                </w:tcPr>
                <w:p w14:paraId="48E42AC7" w14:textId="77777777" w:rsidR="004F61D4" w:rsidRPr="005F6D38" w:rsidRDefault="009250B4" w:rsidP="009E79AB">
                  <w:pPr>
                    <w:jc w:val="center"/>
                    <w:rPr>
                      <w:rFonts w:ascii="Verdana" w:hAnsi="Verdana"/>
                      <w:sz w:val="16"/>
                      <w:szCs w:val="16"/>
                      <w:lang w:val="en-US"/>
                    </w:rPr>
                  </w:pPr>
                  <w:r>
                    <w:rPr>
                      <w:rFonts w:ascii="Verdana" w:hAnsi="Verdana"/>
                      <w:sz w:val="16"/>
                      <w:szCs w:val="16"/>
                      <w:lang w:val="en-US"/>
                    </w:rPr>
                    <w:t>56</w:t>
                  </w:r>
                </w:p>
              </w:tc>
              <w:tc>
                <w:tcPr>
                  <w:tcW w:w="822" w:type="dxa"/>
                  <w:vAlign w:val="center"/>
                </w:tcPr>
                <w:p w14:paraId="7449E86F"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w:t>
                  </w:r>
                </w:p>
              </w:tc>
              <w:tc>
                <w:tcPr>
                  <w:tcW w:w="1664" w:type="dxa"/>
                  <w:vAlign w:val="center"/>
                </w:tcPr>
                <w:p w14:paraId="5266E9DA" w14:textId="77777777"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IFU 8,1991</w:t>
                  </w:r>
                </w:p>
              </w:tc>
            </w:tr>
            <w:tr w:rsidR="004F61D4" w:rsidRPr="005C2CBE" w14:paraId="337630CF" w14:textId="77777777" w:rsidTr="000E23DD">
              <w:trPr>
                <w:trHeight w:hRule="exact" w:val="501"/>
              </w:trPr>
              <w:tc>
                <w:tcPr>
                  <w:tcW w:w="1297" w:type="dxa"/>
                  <w:vAlign w:val="center"/>
                </w:tcPr>
                <w:p w14:paraId="410D6298" w14:textId="77777777"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Acidity</w:t>
                  </w:r>
                </w:p>
              </w:tc>
              <w:tc>
                <w:tcPr>
                  <w:tcW w:w="825" w:type="dxa"/>
                  <w:vAlign w:val="center"/>
                </w:tcPr>
                <w:p w14:paraId="398C4A32" w14:textId="77777777" w:rsidR="004F61D4" w:rsidRPr="005F6D38" w:rsidRDefault="004F61D4" w:rsidP="009E79AB">
                  <w:pPr>
                    <w:jc w:val="center"/>
                    <w:rPr>
                      <w:rFonts w:ascii="Verdana" w:hAnsi="Verdana"/>
                      <w:sz w:val="16"/>
                      <w:szCs w:val="16"/>
                      <w:lang w:val="en-US"/>
                    </w:rPr>
                  </w:pPr>
                </w:p>
              </w:tc>
              <w:tc>
                <w:tcPr>
                  <w:tcW w:w="737" w:type="dxa"/>
                  <w:vAlign w:val="center"/>
                </w:tcPr>
                <w:p w14:paraId="560725FF" w14:textId="77777777" w:rsidR="004F61D4" w:rsidRPr="005F6D38" w:rsidRDefault="009250B4" w:rsidP="009E79AB">
                  <w:pPr>
                    <w:jc w:val="center"/>
                    <w:rPr>
                      <w:rFonts w:ascii="Verdana" w:hAnsi="Verdana"/>
                      <w:sz w:val="16"/>
                      <w:szCs w:val="16"/>
                      <w:lang w:val="en-US"/>
                    </w:rPr>
                  </w:pPr>
                  <w:r>
                    <w:rPr>
                      <w:rFonts w:ascii="Verdana" w:hAnsi="Verdana"/>
                      <w:sz w:val="16"/>
                      <w:szCs w:val="16"/>
                      <w:lang w:val="en-US"/>
                    </w:rPr>
                    <w:t>6</w:t>
                  </w:r>
                </w:p>
              </w:tc>
              <w:tc>
                <w:tcPr>
                  <w:tcW w:w="811" w:type="dxa"/>
                  <w:vAlign w:val="center"/>
                </w:tcPr>
                <w:p w14:paraId="6B498C90" w14:textId="77777777" w:rsidR="004F61D4" w:rsidRPr="005F6D38" w:rsidRDefault="009250B4" w:rsidP="009E79AB">
                  <w:pPr>
                    <w:jc w:val="center"/>
                    <w:rPr>
                      <w:rFonts w:ascii="Verdana" w:hAnsi="Verdana"/>
                      <w:sz w:val="16"/>
                      <w:szCs w:val="16"/>
                      <w:lang w:val="en-US"/>
                    </w:rPr>
                  </w:pPr>
                  <w:r>
                    <w:rPr>
                      <w:rFonts w:ascii="Verdana" w:hAnsi="Verdana"/>
                      <w:sz w:val="16"/>
                      <w:szCs w:val="16"/>
                      <w:lang w:val="en-US"/>
                    </w:rPr>
                    <w:t>7.5</w:t>
                  </w:r>
                </w:p>
              </w:tc>
              <w:tc>
                <w:tcPr>
                  <w:tcW w:w="822" w:type="dxa"/>
                  <w:vAlign w:val="center"/>
                </w:tcPr>
                <w:p w14:paraId="7FA263D9"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 p/p</w:t>
                  </w:r>
                </w:p>
              </w:tc>
              <w:tc>
                <w:tcPr>
                  <w:tcW w:w="1664" w:type="dxa"/>
                  <w:vAlign w:val="center"/>
                </w:tcPr>
                <w:p w14:paraId="13DD7FA2" w14:textId="77777777"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IFU 3,1996</w:t>
                  </w:r>
                </w:p>
              </w:tc>
            </w:tr>
            <w:tr w:rsidR="006E25D6" w:rsidRPr="005C2CBE" w14:paraId="5F99214D" w14:textId="77777777" w:rsidTr="000E23DD">
              <w:trPr>
                <w:trHeight w:hRule="exact" w:val="501"/>
              </w:trPr>
              <w:tc>
                <w:tcPr>
                  <w:tcW w:w="1297" w:type="dxa"/>
                  <w:vAlign w:val="center"/>
                </w:tcPr>
                <w:p w14:paraId="583B4F90" w14:textId="77777777" w:rsidR="006E25D6" w:rsidRPr="005F6D38" w:rsidRDefault="006E25D6" w:rsidP="009E79AB">
                  <w:pPr>
                    <w:jc w:val="center"/>
                    <w:rPr>
                      <w:rFonts w:ascii="Verdana" w:hAnsi="Verdana"/>
                      <w:i/>
                      <w:sz w:val="16"/>
                      <w:szCs w:val="16"/>
                      <w:lang w:val="en-US"/>
                    </w:rPr>
                  </w:pPr>
                  <w:r>
                    <w:rPr>
                      <w:rFonts w:ascii="Verdana" w:hAnsi="Verdana"/>
                      <w:i/>
                      <w:sz w:val="16"/>
                      <w:szCs w:val="16"/>
                      <w:lang w:val="en-US"/>
                    </w:rPr>
                    <w:t>Ratio</w:t>
                  </w:r>
                </w:p>
              </w:tc>
              <w:tc>
                <w:tcPr>
                  <w:tcW w:w="825" w:type="dxa"/>
                  <w:vAlign w:val="center"/>
                </w:tcPr>
                <w:p w14:paraId="76682365" w14:textId="77777777" w:rsidR="006E25D6" w:rsidRPr="005F6D38" w:rsidRDefault="006E25D6" w:rsidP="009E79AB">
                  <w:pPr>
                    <w:jc w:val="center"/>
                    <w:rPr>
                      <w:rFonts w:ascii="Verdana" w:hAnsi="Verdana"/>
                      <w:sz w:val="16"/>
                      <w:szCs w:val="16"/>
                      <w:lang w:val="en-US"/>
                    </w:rPr>
                  </w:pPr>
                </w:p>
              </w:tc>
              <w:tc>
                <w:tcPr>
                  <w:tcW w:w="737" w:type="dxa"/>
                  <w:vAlign w:val="center"/>
                </w:tcPr>
                <w:p w14:paraId="1422E2F7" w14:textId="77777777" w:rsidR="006E25D6" w:rsidRPr="005F6D38" w:rsidRDefault="006E25D6" w:rsidP="009E79AB">
                  <w:pPr>
                    <w:tabs>
                      <w:tab w:val="decimal" w:pos="12"/>
                    </w:tabs>
                    <w:jc w:val="center"/>
                    <w:rPr>
                      <w:rFonts w:ascii="Verdana" w:hAnsi="Verdana"/>
                      <w:sz w:val="16"/>
                      <w:szCs w:val="16"/>
                      <w:lang w:val="en-US"/>
                    </w:rPr>
                  </w:pPr>
                  <w:r>
                    <w:rPr>
                      <w:rFonts w:ascii="Verdana" w:hAnsi="Verdana"/>
                      <w:sz w:val="16"/>
                      <w:szCs w:val="16"/>
                      <w:lang w:val="en-US"/>
                    </w:rPr>
                    <w:t>7</w:t>
                  </w:r>
                </w:p>
              </w:tc>
              <w:tc>
                <w:tcPr>
                  <w:tcW w:w="811" w:type="dxa"/>
                  <w:vAlign w:val="center"/>
                </w:tcPr>
                <w:p w14:paraId="1969C838" w14:textId="77777777" w:rsidR="006E25D6" w:rsidRPr="005F6D38" w:rsidRDefault="006E25D6" w:rsidP="009E79AB">
                  <w:pPr>
                    <w:tabs>
                      <w:tab w:val="decimal" w:pos="12"/>
                      <w:tab w:val="decimal" w:pos="417"/>
                    </w:tabs>
                    <w:jc w:val="center"/>
                    <w:rPr>
                      <w:rFonts w:ascii="Verdana" w:hAnsi="Verdana"/>
                      <w:sz w:val="16"/>
                      <w:szCs w:val="16"/>
                      <w:lang w:val="en-US"/>
                    </w:rPr>
                  </w:pPr>
                  <w:r>
                    <w:rPr>
                      <w:rFonts w:ascii="Verdana" w:hAnsi="Verdana"/>
                      <w:sz w:val="16"/>
                      <w:szCs w:val="16"/>
                      <w:lang w:val="en-US"/>
                    </w:rPr>
                    <w:t>8</w:t>
                  </w:r>
                </w:p>
              </w:tc>
              <w:tc>
                <w:tcPr>
                  <w:tcW w:w="822" w:type="dxa"/>
                  <w:vAlign w:val="center"/>
                </w:tcPr>
                <w:p w14:paraId="0A32BF73" w14:textId="77777777" w:rsidR="006E25D6" w:rsidRPr="005F6D38" w:rsidRDefault="006E25D6" w:rsidP="009E79AB">
                  <w:pPr>
                    <w:jc w:val="center"/>
                    <w:rPr>
                      <w:rFonts w:ascii="Verdana" w:hAnsi="Verdana"/>
                      <w:sz w:val="16"/>
                      <w:szCs w:val="16"/>
                      <w:lang w:val="en-US"/>
                    </w:rPr>
                  </w:pPr>
                </w:p>
              </w:tc>
              <w:tc>
                <w:tcPr>
                  <w:tcW w:w="1664" w:type="dxa"/>
                  <w:vAlign w:val="center"/>
                </w:tcPr>
                <w:p w14:paraId="57E74D9B" w14:textId="77777777" w:rsidR="006E25D6" w:rsidRPr="005F6D38" w:rsidRDefault="006E25D6" w:rsidP="009E79AB">
                  <w:pPr>
                    <w:snapToGrid w:val="0"/>
                    <w:jc w:val="center"/>
                    <w:rPr>
                      <w:rFonts w:ascii="Verdana" w:hAnsi="Verdana"/>
                      <w:sz w:val="16"/>
                      <w:szCs w:val="16"/>
                      <w:lang w:val="en-US"/>
                    </w:rPr>
                  </w:pPr>
                  <w:r w:rsidRPr="00205CC3">
                    <w:rPr>
                      <w:rFonts w:ascii="Verdana" w:hAnsi="Verdana"/>
                      <w:sz w:val="16"/>
                      <w:szCs w:val="16"/>
                      <w:lang w:val="en-US"/>
                    </w:rPr>
                    <w:t>°Brix Corretto/Acidità</w:t>
                  </w:r>
                </w:p>
              </w:tc>
            </w:tr>
            <w:tr w:rsidR="004F61D4" w:rsidRPr="005C2CBE" w14:paraId="75088FC8" w14:textId="77777777" w:rsidTr="000E23DD">
              <w:trPr>
                <w:trHeight w:hRule="exact" w:val="501"/>
              </w:trPr>
              <w:tc>
                <w:tcPr>
                  <w:tcW w:w="1297" w:type="dxa"/>
                  <w:vAlign w:val="center"/>
                </w:tcPr>
                <w:p w14:paraId="109F79B1" w14:textId="77777777"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Ascorbic Acid</w:t>
                  </w:r>
                </w:p>
              </w:tc>
              <w:tc>
                <w:tcPr>
                  <w:tcW w:w="825" w:type="dxa"/>
                  <w:vAlign w:val="center"/>
                </w:tcPr>
                <w:p w14:paraId="510C324C"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&gt;300</w:t>
                  </w:r>
                </w:p>
              </w:tc>
              <w:tc>
                <w:tcPr>
                  <w:tcW w:w="737" w:type="dxa"/>
                  <w:vAlign w:val="center"/>
                </w:tcPr>
                <w:p w14:paraId="5BF273E3" w14:textId="77777777" w:rsidR="004F61D4" w:rsidRPr="005F6D38" w:rsidRDefault="004F61D4" w:rsidP="009E79AB">
                  <w:pPr>
                    <w:tabs>
                      <w:tab w:val="decimal" w:pos="12"/>
                    </w:tabs>
                    <w:jc w:val="center"/>
                    <w:rPr>
                      <w:rFonts w:ascii="Verdana" w:hAnsi="Verdana"/>
                      <w:sz w:val="16"/>
                      <w:szCs w:val="16"/>
                      <w:lang w:val="en-US"/>
                    </w:rPr>
                  </w:pPr>
                  <w:r w:rsidRPr="005F6D38">
                    <w:rPr>
                      <w:rFonts w:ascii="Verdana" w:hAnsi="Verdana"/>
                      <w:sz w:val="16"/>
                      <w:szCs w:val="16"/>
                      <w:lang w:val="en-US"/>
                    </w:rPr>
                    <w:t>300</w:t>
                  </w:r>
                </w:p>
              </w:tc>
              <w:tc>
                <w:tcPr>
                  <w:tcW w:w="811" w:type="dxa"/>
                  <w:vAlign w:val="center"/>
                </w:tcPr>
                <w:p w14:paraId="7F54A2FA" w14:textId="77777777" w:rsidR="004F61D4" w:rsidRPr="005F6D38" w:rsidRDefault="004F61D4" w:rsidP="009E79AB">
                  <w:pPr>
                    <w:tabs>
                      <w:tab w:val="decimal" w:pos="12"/>
                      <w:tab w:val="decimal" w:pos="417"/>
                    </w:tabs>
                    <w:jc w:val="center"/>
                    <w:rPr>
                      <w:rFonts w:ascii="Verdana" w:hAnsi="Verdana"/>
                      <w:sz w:val="16"/>
                      <w:szCs w:val="16"/>
                      <w:lang w:val="en-US"/>
                    </w:rPr>
                  </w:pPr>
                  <w:r w:rsidRPr="005F6D38">
                    <w:rPr>
                      <w:rFonts w:ascii="Verdana" w:hAnsi="Verdana"/>
                      <w:sz w:val="16"/>
                      <w:szCs w:val="16"/>
                      <w:lang w:val="en-US"/>
                    </w:rPr>
                    <w:t>600</w:t>
                  </w:r>
                </w:p>
              </w:tc>
              <w:tc>
                <w:tcPr>
                  <w:tcW w:w="822" w:type="dxa"/>
                  <w:vAlign w:val="center"/>
                </w:tcPr>
                <w:p w14:paraId="6CFD5704"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mg/l</w:t>
                  </w:r>
                </w:p>
              </w:tc>
              <w:tc>
                <w:tcPr>
                  <w:tcW w:w="1664" w:type="dxa"/>
                  <w:vAlign w:val="center"/>
                </w:tcPr>
                <w:p w14:paraId="4E001A94" w14:textId="77777777"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Internal method</w:t>
                  </w:r>
                </w:p>
              </w:tc>
            </w:tr>
            <w:tr w:rsidR="004F61D4" w:rsidRPr="005C2CBE" w14:paraId="5C703B5F" w14:textId="77777777" w:rsidTr="006E25D6">
              <w:trPr>
                <w:trHeight w:hRule="exact" w:val="501"/>
              </w:trPr>
              <w:tc>
                <w:tcPr>
                  <w:tcW w:w="1297" w:type="dxa"/>
                  <w:vAlign w:val="center"/>
                </w:tcPr>
                <w:p w14:paraId="6480DAB3" w14:textId="77777777" w:rsidR="004F61D4" w:rsidRDefault="00880F04" w:rsidP="009E79AB">
                  <w:pPr>
                    <w:jc w:val="center"/>
                    <w:rPr>
                      <w:rFonts w:ascii="Verdana" w:hAnsi="Verdana"/>
                      <w:i/>
                      <w:sz w:val="16"/>
                      <w:szCs w:val="16"/>
                      <w:lang w:val="en-US"/>
                    </w:rPr>
                  </w:pPr>
                  <w:r>
                    <w:rPr>
                      <w:rFonts w:ascii="Verdana" w:hAnsi="Verdana"/>
                      <w:i/>
                      <w:sz w:val="16"/>
                      <w:szCs w:val="16"/>
                      <w:lang w:val="en-US"/>
                    </w:rPr>
                    <w:t>Color AB S</w:t>
                  </w:r>
                </w:p>
                <w:p w14:paraId="3E52E65C" w14:textId="77777777" w:rsidR="00880F04" w:rsidRPr="005F6D38" w:rsidRDefault="00880F04" w:rsidP="009E79AB">
                  <w:pPr>
                    <w:jc w:val="center"/>
                    <w:rPr>
                      <w:rFonts w:ascii="Verdana" w:hAnsi="Verdana"/>
                      <w:i/>
                      <w:sz w:val="16"/>
                      <w:szCs w:val="16"/>
                      <w:lang w:val="en-US"/>
                    </w:rPr>
                  </w:pPr>
                  <w:r>
                    <w:rPr>
                      <w:rFonts w:ascii="Verdana" w:hAnsi="Verdana"/>
                      <w:i/>
                      <w:sz w:val="16"/>
                      <w:szCs w:val="16"/>
                      <w:lang w:val="en-US"/>
                    </w:rPr>
                    <w:t>430NM</w:t>
                  </w:r>
                </w:p>
              </w:tc>
              <w:tc>
                <w:tcPr>
                  <w:tcW w:w="825" w:type="dxa"/>
                  <w:vAlign w:val="center"/>
                </w:tcPr>
                <w:p w14:paraId="0D5C2F64" w14:textId="77777777" w:rsidR="004F61D4" w:rsidRPr="005F6D38" w:rsidRDefault="004F61D4" w:rsidP="009E79AB">
                  <w:pPr>
                    <w:jc w:val="center"/>
                    <w:rPr>
                      <w:rFonts w:ascii="Verdana" w:hAnsi="Verdana"/>
                      <w:sz w:val="16"/>
                      <w:szCs w:val="16"/>
                      <w:lang w:val="en-US"/>
                    </w:rPr>
                  </w:pPr>
                </w:p>
              </w:tc>
              <w:tc>
                <w:tcPr>
                  <w:tcW w:w="737" w:type="dxa"/>
                  <w:vAlign w:val="center"/>
                </w:tcPr>
                <w:p w14:paraId="2492CC3F" w14:textId="77777777" w:rsidR="004F61D4" w:rsidRPr="005F6D38" w:rsidRDefault="00880F04" w:rsidP="009E79AB">
                  <w:pPr>
                    <w:tabs>
                      <w:tab w:val="decimal" w:pos="12"/>
                    </w:tabs>
                    <w:jc w:val="center"/>
                    <w:rPr>
                      <w:rFonts w:ascii="Verdana" w:hAnsi="Verdana"/>
                      <w:sz w:val="16"/>
                      <w:szCs w:val="16"/>
                      <w:lang w:val="en-US"/>
                    </w:rPr>
                  </w:pPr>
                  <w:r>
                    <w:rPr>
                      <w:rFonts w:ascii="Verdana" w:hAnsi="Verdana"/>
                      <w:sz w:val="16"/>
                      <w:szCs w:val="16"/>
                      <w:lang w:val="en-US"/>
                    </w:rPr>
                    <w:t>0.</w:t>
                  </w:r>
                  <w:r w:rsidR="005E424E">
                    <w:rPr>
                      <w:rFonts w:ascii="Verdana" w:hAnsi="Verdana"/>
                      <w:sz w:val="16"/>
                      <w:szCs w:val="16"/>
                      <w:lang w:val="en-US"/>
                    </w:rPr>
                    <w:t>0</w:t>
                  </w:r>
                  <w:r>
                    <w:rPr>
                      <w:rFonts w:ascii="Verdana" w:hAnsi="Verdana"/>
                      <w:sz w:val="16"/>
                      <w:szCs w:val="16"/>
                      <w:lang w:val="en-US"/>
                    </w:rPr>
                    <w:t>15</w:t>
                  </w:r>
                </w:p>
              </w:tc>
              <w:tc>
                <w:tcPr>
                  <w:tcW w:w="811" w:type="dxa"/>
                  <w:vAlign w:val="center"/>
                </w:tcPr>
                <w:p w14:paraId="2EB25A37" w14:textId="77777777" w:rsidR="004F61D4" w:rsidRPr="005F6D38" w:rsidRDefault="00880F04" w:rsidP="009E79AB">
                  <w:pPr>
                    <w:tabs>
                      <w:tab w:val="decimal" w:pos="12"/>
                      <w:tab w:val="decimal" w:pos="417"/>
                    </w:tabs>
                    <w:jc w:val="center"/>
                    <w:rPr>
                      <w:rFonts w:ascii="Verdana" w:hAnsi="Verdana"/>
                      <w:sz w:val="16"/>
                      <w:szCs w:val="16"/>
                      <w:lang w:val="en-US"/>
                    </w:rPr>
                  </w:pPr>
                  <w:r>
                    <w:rPr>
                      <w:rFonts w:ascii="Verdana" w:hAnsi="Verdana"/>
                      <w:sz w:val="16"/>
                      <w:szCs w:val="16"/>
                      <w:lang w:val="en-US"/>
                    </w:rPr>
                    <w:t>0.25</w:t>
                  </w:r>
                  <w:r w:rsidR="00FD5BA9">
                    <w:rPr>
                      <w:rFonts w:ascii="Verdana" w:hAnsi="Verdana"/>
                      <w:sz w:val="16"/>
                      <w:szCs w:val="16"/>
                      <w:lang w:val="en-US"/>
                    </w:rPr>
                    <w:t>0</w:t>
                  </w:r>
                </w:p>
              </w:tc>
              <w:tc>
                <w:tcPr>
                  <w:tcW w:w="822" w:type="dxa"/>
                  <w:vAlign w:val="center"/>
                </w:tcPr>
                <w:p w14:paraId="0B3BB4D8" w14:textId="77777777" w:rsidR="004F61D4" w:rsidRPr="005F6D38" w:rsidRDefault="004F61D4" w:rsidP="009E79AB">
                  <w:pPr>
                    <w:snapToGrid w:val="0"/>
                    <w:jc w:val="center"/>
                    <w:rPr>
                      <w:rFonts w:ascii="Verdana" w:hAnsi="Verdana"/>
                      <w:sz w:val="16"/>
                      <w:szCs w:val="16"/>
                      <w:lang w:val="en-US"/>
                    </w:rPr>
                  </w:pPr>
                </w:p>
              </w:tc>
              <w:tc>
                <w:tcPr>
                  <w:tcW w:w="1664" w:type="dxa"/>
                  <w:vAlign w:val="center"/>
                </w:tcPr>
                <w:p w14:paraId="0C95732D" w14:textId="77777777" w:rsidR="004F61D4" w:rsidRPr="005F6D38" w:rsidRDefault="00880F04" w:rsidP="009E79AB">
                  <w:pPr>
                    <w:jc w:val="center"/>
                    <w:rPr>
                      <w:rFonts w:ascii="Verdana" w:hAnsi="Verdana"/>
                      <w:sz w:val="16"/>
                      <w:szCs w:val="16"/>
                      <w:lang w:val="en-US"/>
                    </w:rPr>
                  </w:pPr>
                  <w:r>
                    <w:rPr>
                      <w:rFonts w:ascii="Verdana" w:hAnsi="Verdana"/>
                      <w:sz w:val="16"/>
                      <w:szCs w:val="16"/>
                      <w:lang w:val="en-US"/>
                    </w:rPr>
                    <w:t>Internal method</w:t>
                  </w:r>
                </w:p>
              </w:tc>
            </w:tr>
            <w:tr w:rsidR="00880F04" w:rsidRPr="005C2CBE" w14:paraId="3224D545" w14:textId="77777777" w:rsidTr="006E25D6">
              <w:trPr>
                <w:trHeight w:hRule="exact" w:val="579"/>
              </w:trPr>
              <w:tc>
                <w:tcPr>
                  <w:tcW w:w="1297" w:type="dxa"/>
                  <w:vAlign w:val="center"/>
                </w:tcPr>
                <w:p w14:paraId="58A283ED" w14:textId="77777777" w:rsidR="00880F04" w:rsidRDefault="005A32B0" w:rsidP="009E79AB">
                  <w:pPr>
                    <w:jc w:val="center"/>
                    <w:rPr>
                      <w:rFonts w:ascii="Verdana" w:hAnsi="Verdana"/>
                      <w:i/>
                      <w:sz w:val="16"/>
                      <w:szCs w:val="16"/>
                      <w:lang w:val="en-US"/>
                    </w:rPr>
                  </w:pPr>
                  <w:r>
                    <w:rPr>
                      <w:rFonts w:ascii="Verdana" w:hAnsi="Verdana"/>
                      <w:i/>
                      <w:sz w:val="16"/>
                      <w:szCs w:val="16"/>
                      <w:lang w:val="en-US"/>
                    </w:rPr>
                    <w:t>T% 660 NM</w:t>
                  </w:r>
                </w:p>
              </w:tc>
              <w:tc>
                <w:tcPr>
                  <w:tcW w:w="825" w:type="dxa"/>
                  <w:vAlign w:val="center"/>
                </w:tcPr>
                <w:p w14:paraId="6DAC01D2" w14:textId="77777777" w:rsidR="00880F04" w:rsidRDefault="00880F04" w:rsidP="009E79AB">
                  <w:pPr>
                    <w:jc w:val="center"/>
                    <w:rPr>
                      <w:rFonts w:ascii="Verdana" w:hAnsi="Verdana"/>
                      <w:sz w:val="16"/>
                      <w:szCs w:val="16"/>
                      <w:lang w:val="en-US"/>
                    </w:rPr>
                  </w:pPr>
                  <w:r>
                    <w:rPr>
                      <w:rFonts w:ascii="Verdana" w:hAnsi="Verdana"/>
                      <w:sz w:val="16"/>
                      <w:szCs w:val="16"/>
                      <w:lang w:val="en-US"/>
                    </w:rPr>
                    <w:t>&gt;98</w:t>
                  </w:r>
                </w:p>
              </w:tc>
              <w:tc>
                <w:tcPr>
                  <w:tcW w:w="737" w:type="dxa"/>
                  <w:vAlign w:val="center"/>
                </w:tcPr>
                <w:p w14:paraId="7ACED69D" w14:textId="77777777" w:rsidR="00880F04" w:rsidRDefault="00880F04" w:rsidP="009E79AB">
                  <w:pPr>
                    <w:tabs>
                      <w:tab w:val="decimal" w:pos="12"/>
                    </w:tabs>
                    <w:jc w:val="center"/>
                    <w:rPr>
                      <w:rFonts w:ascii="Verdana" w:hAnsi="Verdana"/>
                      <w:sz w:val="16"/>
                      <w:szCs w:val="16"/>
                      <w:lang w:val="en-US"/>
                    </w:rPr>
                  </w:pPr>
                </w:p>
              </w:tc>
              <w:tc>
                <w:tcPr>
                  <w:tcW w:w="811" w:type="dxa"/>
                  <w:vAlign w:val="center"/>
                </w:tcPr>
                <w:p w14:paraId="6C0C32A7" w14:textId="77777777" w:rsidR="00880F04" w:rsidRDefault="00880F04" w:rsidP="009E79AB">
                  <w:pPr>
                    <w:tabs>
                      <w:tab w:val="decimal" w:pos="12"/>
                      <w:tab w:val="decimal" w:pos="417"/>
                    </w:tabs>
                    <w:jc w:val="center"/>
                    <w:rPr>
                      <w:rFonts w:ascii="Verdana" w:hAnsi="Verdana"/>
                      <w:sz w:val="16"/>
                      <w:szCs w:val="16"/>
                      <w:lang w:val="en-US"/>
                    </w:rPr>
                  </w:pPr>
                </w:p>
              </w:tc>
              <w:tc>
                <w:tcPr>
                  <w:tcW w:w="822" w:type="dxa"/>
                  <w:vAlign w:val="center"/>
                </w:tcPr>
                <w:p w14:paraId="2B0026FB" w14:textId="77777777" w:rsidR="00880F04" w:rsidRPr="005F6D38" w:rsidRDefault="00880F04" w:rsidP="009E79AB">
                  <w:pPr>
                    <w:snapToGrid w:val="0"/>
                    <w:jc w:val="center"/>
                    <w:rPr>
                      <w:rFonts w:ascii="Verdana" w:hAnsi="Verdana"/>
                      <w:sz w:val="16"/>
                      <w:szCs w:val="16"/>
                      <w:lang w:val="en-US"/>
                    </w:rPr>
                  </w:pPr>
                  <w:r>
                    <w:rPr>
                      <w:rFonts w:ascii="Verdana" w:hAnsi="Verdana"/>
                      <w:sz w:val="16"/>
                      <w:szCs w:val="16"/>
                      <w:lang w:val="en-US"/>
                    </w:rPr>
                    <w:t>%v/v</w:t>
                  </w:r>
                </w:p>
              </w:tc>
              <w:tc>
                <w:tcPr>
                  <w:tcW w:w="1664" w:type="dxa"/>
                  <w:vAlign w:val="center"/>
                </w:tcPr>
                <w:p w14:paraId="3FE43DD4" w14:textId="77777777" w:rsidR="00880F04" w:rsidRDefault="00880F04" w:rsidP="009E79AB">
                  <w:pPr>
                    <w:jc w:val="center"/>
                    <w:rPr>
                      <w:rFonts w:ascii="Verdana" w:hAnsi="Verdana"/>
                      <w:sz w:val="16"/>
                      <w:szCs w:val="16"/>
                      <w:lang w:val="en-US"/>
                    </w:rPr>
                  </w:pPr>
                  <w:r>
                    <w:rPr>
                      <w:rFonts w:ascii="Verdana" w:hAnsi="Verdana"/>
                      <w:sz w:val="16"/>
                      <w:szCs w:val="16"/>
                      <w:lang w:val="en-US"/>
                    </w:rPr>
                    <w:t>Internal method</w:t>
                  </w:r>
                </w:p>
              </w:tc>
            </w:tr>
          </w:tbl>
          <w:p w14:paraId="4A167715"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6BCA19E9" w14:textId="77777777" w:rsidTr="00583DB6">
        <w:trPr>
          <w:trHeight w:val="8345"/>
        </w:trPr>
        <w:tc>
          <w:tcPr>
            <w:tcW w:w="9210" w:type="dxa"/>
            <w:tcBorders>
              <w:top w:val="nil"/>
            </w:tcBorders>
          </w:tcPr>
          <w:p w14:paraId="58E54F2C"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7DFE3847" w14:textId="77777777" w:rsidTr="00953535">
              <w:trPr>
                <w:trHeight w:hRule="exact" w:val="501"/>
                <w:tblHeader/>
              </w:trPr>
              <w:tc>
                <w:tcPr>
                  <w:tcW w:w="1303" w:type="dxa"/>
                  <w:vAlign w:val="center"/>
                </w:tcPr>
                <w:p w14:paraId="701B2C8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5D889701"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5C15D85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4D19F07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772B54D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54633BE9"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007E01" w:rsidRPr="005C2CBE" w14:paraId="7EABD55B" w14:textId="77777777" w:rsidTr="001F3B7D">
              <w:trPr>
                <w:trHeight w:hRule="exact" w:val="680"/>
                <w:tblHeader/>
              </w:trPr>
              <w:tc>
                <w:tcPr>
                  <w:tcW w:w="1303" w:type="dxa"/>
                  <w:vAlign w:val="center"/>
                </w:tcPr>
                <w:p w14:paraId="1CC1E572" w14:textId="77777777" w:rsidR="00007E01" w:rsidRPr="005F6D38" w:rsidRDefault="00007E01" w:rsidP="00007E01">
                  <w:pPr>
                    <w:snapToGrid w:val="0"/>
                    <w:jc w:val="center"/>
                    <w:rPr>
                      <w:rFonts w:ascii="Verdana" w:hAnsi="Verdana"/>
                      <w:i/>
                      <w:sz w:val="16"/>
                      <w:szCs w:val="16"/>
                      <w:lang w:val="en-US"/>
                    </w:rPr>
                  </w:pPr>
                  <w:r w:rsidRPr="005F6D38">
                    <w:rPr>
                      <w:rFonts w:ascii="Verdana" w:hAnsi="Verdana"/>
                      <w:i/>
                      <w:sz w:val="16"/>
                      <w:szCs w:val="16"/>
                      <w:lang w:val="en-US"/>
                    </w:rPr>
                    <w:t>CMT</w:t>
                  </w:r>
                </w:p>
              </w:tc>
              <w:tc>
                <w:tcPr>
                  <w:tcW w:w="884" w:type="dxa"/>
                  <w:vAlign w:val="center"/>
                </w:tcPr>
                <w:p w14:paraId="558BFE62" w14:textId="77777777" w:rsidR="00007E01" w:rsidRPr="005F6D38" w:rsidRDefault="00007E01" w:rsidP="00007E01">
                  <w:pPr>
                    <w:jc w:val="center"/>
                    <w:rPr>
                      <w:rFonts w:ascii="Verdana" w:hAnsi="Verdana"/>
                      <w:sz w:val="16"/>
                      <w:szCs w:val="16"/>
                      <w:lang w:val="en-US"/>
                    </w:rPr>
                  </w:pPr>
                  <w:r>
                    <w:rPr>
                      <w:rFonts w:ascii="Verdana" w:hAnsi="Verdana"/>
                      <w:sz w:val="16"/>
                      <w:szCs w:val="16"/>
                      <w:lang w:val="en-US"/>
                    </w:rPr>
                    <w:t>-</w:t>
                  </w:r>
                </w:p>
              </w:tc>
              <w:tc>
                <w:tcPr>
                  <w:tcW w:w="709" w:type="dxa"/>
                  <w:vAlign w:val="center"/>
                </w:tcPr>
                <w:p w14:paraId="76AAE9BD"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15D5E655" w14:textId="77777777" w:rsidR="00007E01" w:rsidRPr="005F6D38" w:rsidRDefault="00007E01" w:rsidP="00007E01">
                  <w:pPr>
                    <w:jc w:val="center"/>
                    <w:rPr>
                      <w:rFonts w:ascii="Verdana" w:hAnsi="Verdana"/>
                      <w:sz w:val="16"/>
                      <w:szCs w:val="16"/>
                      <w:lang w:val="en-US"/>
                    </w:rPr>
                  </w:pPr>
                  <w:r>
                    <w:rPr>
                      <w:rFonts w:ascii="Verdana" w:hAnsi="Verdana"/>
                      <w:sz w:val="16"/>
                      <w:szCs w:val="16"/>
                      <w:lang w:val="en-US"/>
                    </w:rPr>
                    <w:t>100</w:t>
                  </w:r>
                </w:p>
              </w:tc>
              <w:tc>
                <w:tcPr>
                  <w:tcW w:w="851" w:type="dxa"/>
                  <w:vAlign w:val="center"/>
                </w:tcPr>
                <w:p w14:paraId="49F2094B"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55B67D9" w14:textId="77777777" w:rsidR="00007E01" w:rsidRDefault="00007E01" w:rsidP="00007E01">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007E01" w:rsidRPr="005C2CBE" w14:paraId="719DB254" w14:textId="77777777" w:rsidTr="001F3B7D">
              <w:trPr>
                <w:trHeight w:hRule="exact" w:val="680"/>
                <w:tblHeader/>
              </w:trPr>
              <w:tc>
                <w:tcPr>
                  <w:tcW w:w="1303" w:type="dxa"/>
                  <w:vAlign w:val="center"/>
                </w:tcPr>
                <w:p w14:paraId="212508FC" w14:textId="77777777" w:rsidR="00007E01" w:rsidRPr="005F6D38" w:rsidRDefault="00007E01" w:rsidP="00007E01">
                  <w:pPr>
                    <w:snapToGrid w:val="0"/>
                    <w:jc w:val="center"/>
                    <w:rPr>
                      <w:rFonts w:ascii="Verdana" w:hAnsi="Verdana"/>
                      <w:i/>
                      <w:sz w:val="16"/>
                      <w:szCs w:val="16"/>
                      <w:lang w:val="en-US"/>
                    </w:rPr>
                  </w:pPr>
                  <w:r w:rsidRPr="005F6D38">
                    <w:rPr>
                      <w:rFonts w:ascii="Verdana" w:hAnsi="Verdana"/>
                      <w:i/>
                      <w:sz w:val="16"/>
                      <w:szCs w:val="16"/>
                      <w:lang w:val="en-US"/>
                    </w:rPr>
                    <w:t>Yeasts</w:t>
                  </w:r>
                </w:p>
              </w:tc>
              <w:tc>
                <w:tcPr>
                  <w:tcW w:w="884" w:type="dxa"/>
                  <w:vAlign w:val="center"/>
                </w:tcPr>
                <w:p w14:paraId="24D66804"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50612B55"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3AC83977" w14:textId="77777777" w:rsidR="00007E01" w:rsidRPr="005F6D38" w:rsidRDefault="00007E01" w:rsidP="00007E01">
                  <w:pPr>
                    <w:jc w:val="center"/>
                    <w:rPr>
                      <w:rFonts w:ascii="Verdana" w:hAnsi="Verdana"/>
                      <w:sz w:val="16"/>
                      <w:szCs w:val="16"/>
                      <w:lang w:val="en-US"/>
                    </w:rPr>
                  </w:pPr>
                  <w:r>
                    <w:rPr>
                      <w:rFonts w:ascii="Verdana" w:hAnsi="Verdana"/>
                      <w:sz w:val="16"/>
                      <w:szCs w:val="16"/>
                      <w:lang w:val="en-US"/>
                    </w:rPr>
                    <w:t>10</w:t>
                  </w:r>
                </w:p>
              </w:tc>
              <w:tc>
                <w:tcPr>
                  <w:tcW w:w="851" w:type="dxa"/>
                  <w:vAlign w:val="center"/>
                </w:tcPr>
                <w:p w14:paraId="2E515F0D"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2B840E1" w14:textId="77777777" w:rsidR="00007E01" w:rsidRDefault="00007E01" w:rsidP="00007E01">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007E01" w:rsidRPr="005C2CBE" w14:paraId="6BA899F6" w14:textId="77777777" w:rsidTr="001F3B7D">
              <w:trPr>
                <w:trHeight w:hRule="exact" w:val="680"/>
                <w:tblHeader/>
              </w:trPr>
              <w:tc>
                <w:tcPr>
                  <w:tcW w:w="1303" w:type="dxa"/>
                  <w:vAlign w:val="center"/>
                </w:tcPr>
                <w:p w14:paraId="49CF425E" w14:textId="77777777" w:rsidR="00007E01" w:rsidRPr="005F6D38" w:rsidRDefault="00007E01" w:rsidP="00007E01">
                  <w:pPr>
                    <w:snapToGrid w:val="0"/>
                    <w:jc w:val="center"/>
                    <w:rPr>
                      <w:rFonts w:ascii="Verdana" w:hAnsi="Verdana"/>
                      <w:i/>
                      <w:sz w:val="16"/>
                      <w:szCs w:val="16"/>
                      <w:lang w:val="en-US"/>
                    </w:rPr>
                  </w:pPr>
                  <w:r w:rsidRPr="005F6D38">
                    <w:rPr>
                      <w:rFonts w:ascii="Verdana" w:hAnsi="Verdana"/>
                      <w:i/>
                      <w:sz w:val="16"/>
                      <w:szCs w:val="16"/>
                      <w:lang w:val="en-US"/>
                    </w:rPr>
                    <w:t>Moulds</w:t>
                  </w:r>
                </w:p>
              </w:tc>
              <w:tc>
                <w:tcPr>
                  <w:tcW w:w="884" w:type="dxa"/>
                  <w:vAlign w:val="center"/>
                </w:tcPr>
                <w:p w14:paraId="2F31F8AD"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2B1DC73C"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30712017" w14:textId="77777777" w:rsidR="00007E01" w:rsidRPr="005F6D38" w:rsidRDefault="00007E01" w:rsidP="00007E01">
                  <w:pPr>
                    <w:jc w:val="center"/>
                    <w:rPr>
                      <w:rFonts w:ascii="Verdana" w:hAnsi="Verdana"/>
                      <w:sz w:val="16"/>
                      <w:szCs w:val="16"/>
                      <w:lang w:val="en-US"/>
                    </w:rPr>
                  </w:pPr>
                  <w:r>
                    <w:rPr>
                      <w:rFonts w:ascii="Verdana" w:hAnsi="Verdana"/>
                      <w:sz w:val="16"/>
                      <w:szCs w:val="16"/>
                      <w:lang w:val="en-US"/>
                    </w:rPr>
                    <w:t>1</w:t>
                  </w:r>
                  <w:r w:rsidRPr="005F6D38">
                    <w:rPr>
                      <w:rFonts w:ascii="Verdana" w:hAnsi="Verdana"/>
                      <w:sz w:val="16"/>
                      <w:szCs w:val="16"/>
                      <w:lang w:val="en-US"/>
                    </w:rPr>
                    <w:t>0</w:t>
                  </w:r>
                </w:p>
              </w:tc>
              <w:tc>
                <w:tcPr>
                  <w:tcW w:w="851" w:type="dxa"/>
                  <w:vAlign w:val="center"/>
                </w:tcPr>
                <w:p w14:paraId="7EE8DD48"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67E0592" w14:textId="77777777" w:rsidR="00007E01" w:rsidRDefault="00007E01" w:rsidP="00007E01">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007E01" w:rsidRPr="005C2CBE" w14:paraId="5BBD9938" w14:textId="77777777" w:rsidTr="001F3B7D">
              <w:trPr>
                <w:trHeight w:hRule="exact" w:val="680"/>
                <w:tblHeader/>
              </w:trPr>
              <w:tc>
                <w:tcPr>
                  <w:tcW w:w="1303" w:type="dxa"/>
                  <w:vAlign w:val="center"/>
                </w:tcPr>
                <w:p w14:paraId="3E277019" w14:textId="77777777" w:rsidR="00007E01" w:rsidRPr="005F6D38" w:rsidRDefault="00007E01" w:rsidP="00007E01">
                  <w:pPr>
                    <w:snapToGrid w:val="0"/>
                    <w:jc w:val="center"/>
                    <w:rPr>
                      <w:rFonts w:ascii="Verdana" w:hAnsi="Verdana"/>
                      <w:i/>
                      <w:sz w:val="16"/>
                      <w:szCs w:val="16"/>
                      <w:lang w:val="en-US"/>
                    </w:rPr>
                  </w:pPr>
                  <w:r w:rsidRPr="005F6D38">
                    <w:rPr>
                      <w:rFonts w:ascii="Verdana" w:hAnsi="Verdana"/>
                      <w:i/>
                      <w:sz w:val="16"/>
                      <w:szCs w:val="16"/>
                      <w:lang w:val="en-US"/>
                    </w:rPr>
                    <w:t>Total Coliforms</w:t>
                  </w:r>
                </w:p>
              </w:tc>
              <w:tc>
                <w:tcPr>
                  <w:tcW w:w="884" w:type="dxa"/>
                  <w:vAlign w:val="center"/>
                </w:tcPr>
                <w:p w14:paraId="0A044122"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Absent</w:t>
                  </w:r>
                </w:p>
              </w:tc>
              <w:tc>
                <w:tcPr>
                  <w:tcW w:w="709" w:type="dxa"/>
                  <w:vAlign w:val="center"/>
                </w:tcPr>
                <w:p w14:paraId="604364DB"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1481058B"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34BE731F"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9534CFF" w14:textId="77777777" w:rsidR="00007E01" w:rsidRDefault="00007E01" w:rsidP="00007E01">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007E01" w:rsidRPr="005C2CBE" w14:paraId="54FF400C" w14:textId="77777777" w:rsidTr="001F3B7D">
              <w:trPr>
                <w:trHeight w:hRule="exact" w:val="680"/>
                <w:tblHeader/>
              </w:trPr>
              <w:tc>
                <w:tcPr>
                  <w:tcW w:w="1303" w:type="dxa"/>
                  <w:vAlign w:val="center"/>
                </w:tcPr>
                <w:p w14:paraId="13ABD73B" w14:textId="77777777" w:rsidR="00007E01" w:rsidRPr="005F6D38" w:rsidRDefault="00007E01" w:rsidP="00007E01">
                  <w:pPr>
                    <w:snapToGrid w:val="0"/>
                    <w:jc w:val="center"/>
                    <w:rPr>
                      <w:rFonts w:ascii="Verdana" w:hAnsi="Verdana"/>
                      <w:i/>
                      <w:sz w:val="16"/>
                      <w:szCs w:val="16"/>
                      <w:lang w:val="en-US"/>
                    </w:rPr>
                  </w:pPr>
                  <w:r w:rsidRPr="005F6D38">
                    <w:rPr>
                      <w:rFonts w:ascii="Verdana" w:hAnsi="Verdana"/>
                      <w:i/>
                      <w:sz w:val="16"/>
                      <w:szCs w:val="16"/>
                      <w:lang w:val="en-US"/>
                    </w:rPr>
                    <w:t>E. Coli</w:t>
                  </w:r>
                </w:p>
              </w:tc>
              <w:tc>
                <w:tcPr>
                  <w:tcW w:w="884" w:type="dxa"/>
                  <w:vAlign w:val="center"/>
                </w:tcPr>
                <w:p w14:paraId="426CBCC3"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14:paraId="609265DF"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6B5AFE77"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1CE10EFF"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109188B" w14:textId="77777777" w:rsidR="00007E01" w:rsidRDefault="00007E01" w:rsidP="00007E01">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007E01" w:rsidRPr="005C2CBE" w14:paraId="054BED85" w14:textId="77777777" w:rsidTr="001F3B7D">
              <w:trPr>
                <w:trHeight w:hRule="exact" w:val="680"/>
                <w:tblHeader/>
              </w:trPr>
              <w:tc>
                <w:tcPr>
                  <w:tcW w:w="1303" w:type="dxa"/>
                  <w:vAlign w:val="center"/>
                </w:tcPr>
                <w:p w14:paraId="5F48E500" w14:textId="77777777" w:rsidR="00007E01" w:rsidRPr="005F6D38" w:rsidRDefault="00007E01" w:rsidP="00007E01">
                  <w:pPr>
                    <w:snapToGrid w:val="0"/>
                    <w:jc w:val="center"/>
                    <w:rPr>
                      <w:rFonts w:ascii="Verdana" w:hAnsi="Verdana"/>
                      <w:i/>
                      <w:sz w:val="16"/>
                      <w:szCs w:val="16"/>
                      <w:lang w:val="en-US"/>
                    </w:rPr>
                  </w:pPr>
                  <w:r w:rsidRPr="005F6D38">
                    <w:rPr>
                      <w:rFonts w:ascii="Verdana" w:hAnsi="Verdana"/>
                      <w:i/>
                      <w:sz w:val="16"/>
                      <w:szCs w:val="16"/>
                      <w:lang w:val="en-US"/>
                    </w:rPr>
                    <w:t>Salmonella</w:t>
                  </w:r>
                </w:p>
              </w:tc>
              <w:tc>
                <w:tcPr>
                  <w:tcW w:w="884" w:type="dxa"/>
                  <w:vAlign w:val="center"/>
                </w:tcPr>
                <w:p w14:paraId="0A8611BC"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14:paraId="54631FE1"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79CAD89F"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75E53C73" w14:textId="77777777" w:rsidR="00007E01" w:rsidRPr="005F6D38" w:rsidRDefault="00007E01" w:rsidP="00007E01">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64D0F2B" w14:textId="77777777" w:rsidR="00007E01" w:rsidRDefault="00007E01" w:rsidP="00007E01">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4CE3B566"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700AE8DC" w14:textId="77777777" w:rsidTr="00977461">
              <w:trPr>
                <w:trHeight w:hRule="exact" w:val="510"/>
                <w:jc w:val="center"/>
              </w:trPr>
              <w:tc>
                <w:tcPr>
                  <w:tcW w:w="2228" w:type="dxa"/>
                  <w:vAlign w:val="center"/>
                </w:tcPr>
                <w:p w14:paraId="56B2D8BA"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26314D22"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4C68EAF7"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4F61D4" w:rsidRPr="00F635D9" w14:paraId="76E0984C" w14:textId="77777777" w:rsidTr="00977461">
              <w:trPr>
                <w:trHeight w:hRule="exact" w:val="510"/>
                <w:jc w:val="center"/>
              </w:trPr>
              <w:tc>
                <w:tcPr>
                  <w:tcW w:w="2228" w:type="dxa"/>
                  <w:vAlign w:val="center"/>
                </w:tcPr>
                <w:p w14:paraId="6D9425AC"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67762B19" w14:textId="77777777" w:rsidR="004F61D4" w:rsidRPr="005F6D38" w:rsidRDefault="00E90F73" w:rsidP="009E79AB">
                  <w:pPr>
                    <w:jc w:val="center"/>
                    <w:rPr>
                      <w:rFonts w:ascii="Verdana" w:hAnsi="Verdana"/>
                      <w:sz w:val="16"/>
                      <w:szCs w:val="16"/>
                      <w:lang w:val="en-US"/>
                    </w:rPr>
                  </w:pPr>
                  <w:r>
                    <w:rPr>
                      <w:rFonts w:ascii="Verdana" w:hAnsi="Verdana"/>
                      <w:sz w:val="16"/>
                      <w:szCs w:val="16"/>
                      <w:lang w:val="en-US"/>
                    </w:rPr>
                    <w:t>Liquid</w:t>
                  </w:r>
                </w:p>
              </w:tc>
              <w:tc>
                <w:tcPr>
                  <w:tcW w:w="1519" w:type="dxa"/>
                  <w:shd w:val="clear" w:color="auto" w:fill="auto"/>
                  <w:vAlign w:val="center"/>
                </w:tcPr>
                <w:p w14:paraId="3B604269"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731C0B47" w14:textId="77777777" w:rsidTr="00977461">
              <w:trPr>
                <w:trHeight w:hRule="exact" w:val="510"/>
                <w:jc w:val="center"/>
              </w:trPr>
              <w:tc>
                <w:tcPr>
                  <w:tcW w:w="2228" w:type="dxa"/>
                  <w:vAlign w:val="center"/>
                </w:tcPr>
                <w:p w14:paraId="213F99DE"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1FFE8FAD" w14:textId="77777777" w:rsidR="004F61D4" w:rsidRPr="005F6D38" w:rsidRDefault="005965FE" w:rsidP="009E79AB">
                  <w:pPr>
                    <w:jc w:val="center"/>
                    <w:rPr>
                      <w:rFonts w:ascii="Verdana" w:hAnsi="Verdana"/>
                      <w:sz w:val="16"/>
                      <w:szCs w:val="16"/>
                      <w:lang w:val="en-US"/>
                    </w:rPr>
                  </w:pPr>
                  <w:r>
                    <w:rPr>
                      <w:rFonts w:ascii="Verdana" w:hAnsi="Verdana"/>
                      <w:sz w:val="16"/>
                      <w:szCs w:val="16"/>
                      <w:lang w:val="en-US"/>
                    </w:rPr>
                    <w:t>White</w:t>
                  </w:r>
                </w:p>
              </w:tc>
              <w:tc>
                <w:tcPr>
                  <w:tcW w:w="1519" w:type="dxa"/>
                  <w:shd w:val="clear" w:color="auto" w:fill="auto"/>
                  <w:vAlign w:val="center"/>
                </w:tcPr>
                <w:p w14:paraId="03DA91E7"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25472968" w14:textId="77777777" w:rsidTr="00977461">
              <w:trPr>
                <w:trHeight w:hRule="exact" w:val="510"/>
                <w:jc w:val="center"/>
              </w:trPr>
              <w:tc>
                <w:tcPr>
                  <w:tcW w:w="2228" w:type="dxa"/>
                  <w:vAlign w:val="center"/>
                </w:tcPr>
                <w:p w14:paraId="15E9A41F"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3F4A0085"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Characteristic of Grapefruit</w:t>
                  </w:r>
                </w:p>
              </w:tc>
              <w:tc>
                <w:tcPr>
                  <w:tcW w:w="1519" w:type="dxa"/>
                  <w:shd w:val="clear" w:color="auto" w:fill="auto"/>
                  <w:vAlign w:val="center"/>
                </w:tcPr>
                <w:p w14:paraId="1502BE31"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71FBDF7A" w14:textId="77777777" w:rsidTr="00977461">
              <w:trPr>
                <w:trHeight w:hRule="exact" w:val="510"/>
                <w:jc w:val="center"/>
              </w:trPr>
              <w:tc>
                <w:tcPr>
                  <w:tcW w:w="2228" w:type="dxa"/>
                  <w:vAlign w:val="center"/>
                </w:tcPr>
                <w:p w14:paraId="360C38D3"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0DECB96B"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Characteristic of Grapefruit</w:t>
                  </w:r>
                </w:p>
              </w:tc>
              <w:tc>
                <w:tcPr>
                  <w:tcW w:w="1519" w:type="dxa"/>
                  <w:shd w:val="clear" w:color="auto" w:fill="auto"/>
                  <w:vAlign w:val="center"/>
                </w:tcPr>
                <w:p w14:paraId="4D91EB47"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bl>
          <w:p w14:paraId="66B93F9B" w14:textId="77777777" w:rsidR="004A7EF7" w:rsidRPr="002C594E" w:rsidRDefault="004A7EF7" w:rsidP="00853353">
            <w:pPr>
              <w:spacing w:before="100" w:beforeAutospacing="1"/>
              <w:rPr>
                <w:rFonts w:ascii="Verdana" w:hAnsi="Verdana"/>
                <w:b/>
                <w:sz w:val="8"/>
                <w:szCs w:val="8"/>
                <w:lang w:val="en-US"/>
              </w:rPr>
            </w:pPr>
          </w:p>
        </w:tc>
      </w:tr>
    </w:tbl>
    <w:p w14:paraId="43510278"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205CC3" w14:paraId="18DE32B5" w14:textId="77777777" w:rsidTr="00953535">
        <w:trPr>
          <w:trHeight w:val="3809"/>
        </w:trPr>
        <w:tc>
          <w:tcPr>
            <w:tcW w:w="9210" w:type="dxa"/>
          </w:tcPr>
          <w:p w14:paraId="15D89521" w14:textId="77777777" w:rsidR="00146651" w:rsidRPr="002C594E" w:rsidRDefault="00146651" w:rsidP="00B4637C">
            <w:pPr>
              <w:pStyle w:val="Paragrafoelenco"/>
              <w:numPr>
                <w:ilvl w:val="0"/>
                <w:numId w:val="24"/>
              </w:numPr>
              <w:spacing w:before="120"/>
              <w:rPr>
                <w:rFonts w:ascii="Verdana" w:hAnsi="Verdana"/>
                <w:lang w:val="en-US"/>
              </w:rPr>
            </w:pPr>
            <w:r w:rsidRPr="002C594E">
              <w:rPr>
                <w:rFonts w:ascii="Verdana" w:hAnsi="Verdana"/>
                <w:b/>
                <w:lang w:val="en-US"/>
              </w:rPr>
              <w:t xml:space="preserve">Legal requirements for food safety product </w:t>
            </w:r>
          </w:p>
          <w:p w14:paraId="30DDDD2B" w14:textId="77777777" w:rsidR="00C44410" w:rsidRPr="002C594E" w:rsidRDefault="00C44410" w:rsidP="00B4637C">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4A7A8DB7" w14:textId="77777777" w:rsidR="00C44410" w:rsidRPr="002C594E" w:rsidRDefault="00C44410" w:rsidP="00B4637C">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amendmentsof the European Parliament and of the Council of </w:t>
            </w:r>
            <w:r>
              <w:rPr>
                <w:rFonts w:ascii="Verdana" w:hAnsi="Verdana"/>
                <w:lang w:val="en-US"/>
              </w:rPr>
              <w:t>10 November2003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5A9B902D" w14:textId="77777777" w:rsidR="00C44410" w:rsidRPr="002C594E" w:rsidRDefault="00C44410" w:rsidP="00B4637C">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1CF7015D" w14:textId="77777777" w:rsidR="00C44410" w:rsidRPr="002C594E" w:rsidRDefault="00C44410" w:rsidP="00B4637C">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amendmentsof 20 December 2001 relating to certain sugar intended for human consumption;</w:t>
            </w:r>
          </w:p>
          <w:p w14:paraId="4AFC1FA8" w14:textId="77777777" w:rsidR="00C44410" w:rsidRPr="002C594E" w:rsidRDefault="00C44410" w:rsidP="00B4637C">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455745D3" w14:textId="77777777" w:rsidR="00C44410" w:rsidRPr="002C594E" w:rsidRDefault="00C44410" w:rsidP="00B4637C">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401E88AB" w14:textId="77777777" w:rsidR="00C44410" w:rsidRPr="002C594E" w:rsidRDefault="00C44410" w:rsidP="00B4637C">
            <w:pPr>
              <w:numPr>
                <w:ilvl w:val="0"/>
                <w:numId w:val="24"/>
              </w:numPr>
              <w:spacing w:before="100" w:beforeAutospacing="1"/>
              <w:jc w:val="both"/>
              <w:rPr>
                <w:rFonts w:ascii="Verdana" w:hAnsi="Verdana"/>
                <w:lang w:val="en-US"/>
              </w:rPr>
            </w:pPr>
            <w:r w:rsidRPr="002C594E">
              <w:rPr>
                <w:rFonts w:ascii="Verdana" w:hAnsi="Verdana"/>
                <w:lang w:val="en-US"/>
              </w:rPr>
              <w:lastRenderedPageBreak/>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6E6DD9DE" w14:textId="77777777" w:rsidR="00C44410" w:rsidRPr="002C594E" w:rsidRDefault="00C44410" w:rsidP="00B4637C">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074BFA03" w14:textId="77777777" w:rsidR="00C44410" w:rsidRPr="002C594E" w:rsidRDefault="00C44410" w:rsidP="00B4637C">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08C2E8FC" w14:textId="77777777" w:rsidR="00C44410" w:rsidRPr="002C594E" w:rsidRDefault="00C44410" w:rsidP="00B4637C">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3870BF40" w14:textId="77777777" w:rsidR="00C44410" w:rsidRPr="002C594E" w:rsidRDefault="00C44410" w:rsidP="00B4637C">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amendmentsof the European Parliament and of the Council</w:t>
            </w:r>
            <w:r>
              <w:rPr>
                <w:rFonts w:ascii="Verdana" w:hAnsi="Verdana"/>
                <w:lang w:val="en-US"/>
              </w:rPr>
              <w:t xml:space="preserve"> of the 25 October 2011</w:t>
            </w:r>
            <w:r w:rsidRPr="002C594E">
              <w:rPr>
                <w:rFonts w:ascii="Verdana" w:hAnsi="Verdana"/>
                <w:lang w:val="en-US"/>
              </w:rPr>
              <w:t>;</w:t>
            </w:r>
          </w:p>
          <w:p w14:paraId="5865BA76" w14:textId="77777777" w:rsidR="003F1487" w:rsidRDefault="00C44410" w:rsidP="00B4637C">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p w14:paraId="51AF3442" w14:textId="77777777" w:rsidR="00B4637C" w:rsidRDefault="00B4637C" w:rsidP="00B4637C">
            <w:pPr>
              <w:numPr>
                <w:ilvl w:val="0"/>
                <w:numId w:val="24"/>
              </w:numPr>
              <w:spacing w:before="100" w:beforeAutospacing="1"/>
              <w:jc w:val="both"/>
              <w:rPr>
                <w:rFonts w:ascii="Verdana" w:hAnsi="Verdana"/>
                <w:lang w:val="en-US"/>
              </w:rPr>
            </w:pPr>
            <w:r>
              <w:rPr>
                <w:rFonts w:ascii="Verdana" w:hAnsi="Verdana"/>
                <w:lang w:val="en-US"/>
              </w:rPr>
              <w:t>Regulation (UE) n° 848/2018 and s.m.i. of European Parliament of 28 June 2018 on organic production and labeling of organic products;</w:t>
            </w:r>
          </w:p>
          <w:p w14:paraId="49749753" w14:textId="77777777" w:rsidR="00B4637C" w:rsidRPr="002C594E" w:rsidRDefault="00B4637C" w:rsidP="00B4637C">
            <w:pPr>
              <w:numPr>
                <w:ilvl w:val="0"/>
                <w:numId w:val="24"/>
              </w:numPr>
              <w:spacing w:before="100" w:beforeAutospacing="1"/>
              <w:jc w:val="both"/>
              <w:rPr>
                <w:rFonts w:ascii="Verdana" w:hAnsi="Verdana"/>
                <w:lang w:val="en-US"/>
              </w:rPr>
            </w:pPr>
            <w:r>
              <w:rPr>
                <w:rFonts w:ascii="Verdana" w:hAnsi="Verdana"/>
                <w:lang w:val="en-US"/>
              </w:rPr>
              <w:t>Commission Regulation (EU) n° 2018/1584 of 22 October 2018 amending Reg. (EC) n° 889/2008.</w:t>
            </w:r>
          </w:p>
        </w:tc>
      </w:tr>
    </w:tbl>
    <w:p w14:paraId="1F4BFE48"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5C2CBE" w14:paraId="46CB150A" w14:textId="77777777" w:rsidTr="00F66929">
        <w:trPr>
          <w:trHeight w:val="557"/>
        </w:trPr>
        <w:tc>
          <w:tcPr>
            <w:tcW w:w="9210" w:type="dxa"/>
            <w:shd w:val="clear" w:color="auto" w:fill="auto"/>
          </w:tcPr>
          <w:p w14:paraId="4166D04C"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2051B9AB" w14:textId="77777777" w:rsidR="00205CC3" w:rsidRPr="002C594E" w:rsidRDefault="005D6FC3" w:rsidP="00205CC3">
            <w:pPr>
              <w:spacing w:before="120"/>
              <w:ind w:left="284" w:hanging="284"/>
              <w:rPr>
                <w:rFonts w:ascii="Verdana" w:hAnsi="Verdana"/>
                <w:b/>
                <w:i/>
                <w:lang w:val="en-US"/>
              </w:rPr>
            </w:pPr>
            <w:r w:rsidRPr="002C594E">
              <w:rPr>
                <w:rFonts w:ascii="Verdana" w:hAnsi="Verdana"/>
                <w:b/>
                <w:i/>
                <w:lang w:val="en-US"/>
              </w:rPr>
              <w:tab/>
            </w:r>
            <w:r w:rsidR="00205CC3" w:rsidRPr="002C594E">
              <w:rPr>
                <w:rFonts w:ascii="Verdana" w:hAnsi="Verdana"/>
                <w:b/>
                <w:i/>
                <w:lang w:val="en-US"/>
              </w:rPr>
              <w:t>Flow-chart</w:t>
            </w:r>
          </w:p>
          <w:p w14:paraId="7A4CA897" w14:textId="77777777" w:rsidR="00205CC3" w:rsidRPr="007806C1" w:rsidRDefault="00205CC3" w:rsidP="00205CC3">
            <w:pPr>
              <w:spacing w:before="120"/>
              <w:rPr>
                <w:rFonts w:ascii="Verdana" w:hAnsi="Verdana"/>
                <w:lang w:val="en-US"/>
              </w:rPr>
            </w:pPr>
            <w:r w:rsidRPr="002C594E">
              <w:rPr>
                <w:rFonts w:ascii="Verdana" w:hAnsi="Verdana"/>
                <w:lang w:val="en-US"/>
              </w:rPr>
              <w:tab/>
            </w:r>
            <w:r w:rsidRPr="005F6D38">
              <w:rPr>
                <w:rFonts w:ascii="Verdana" w:hAnsi="Verdana"/>
                <w:lang w:val="en-US"/>
              </w:rPr>
              <w:t>D 09.01 01 –</w:t>
            </w:r>
            <w:r>
              <w:rPr>
                <w:rFonts w:ascii="Verdana" w:hAnsi="Verdana"/>
                <w:lang w:val="en-US"/>
              </w:rPr>
              <w:t xml:space="preserve"> D 09.01 07 - D 09.01 14</w:t>
            </w:r>
          </w:p>
          <w:p w14:paraId="69EC9008" w14:textId="77777777" w:rsidR="00205CC3" w:rsidRPr="002C594E" w:rsidRDefault="00205CC3" w:rsidP="00205CC3">
            <w:pPr>
              <w:spacing w:before="120"/>
              <w:jc w:val="center"/>
              <w:rPr>
                <w:rFonts w:ascii="Verdana" w:hAnsi="Verdana"/>
                <w:b/>
                <w:i/>
                <w:lang w:val="en-US"/>
              </w:rPr>
            </w:pPr>
            <w:r w:rsidRPr="002C594E">
              <w:rPr>
                <w:rFonts w:ascii="Verdana" w:hAnsi="Verdana"/>
                <w:b/>
                <w:i/>
                <w:lang w:val="en-US"/>
              </w:rPr>
              <w:t>Phases of process</w:t>
            </w:r>
          </w:p>
          <w:p w14:paraId="335E6164" w14:textId="77777777" w:rsidR="008D68FC" w:rsidRPr="002C594E" w:rsidRDefault="00205CC3" w:rsidP="00205CC3">
            <w:pPr>
              <w:pStyle w:val="PreformattatoHTML"/>
              <w:shd w:val="clear" w:color="auto" w:fill="FFFFFF"/>
              <w:spacing w:before="120"/>
              <w:ind w:left="284" w:hanging="284"/>
              <w:rPr>
                <w:rFonts w:ascii="Verdana" w:hAnsi="Verdana"/>
                <w:lang w:val="en-US"/>
              </w:rPr>
            </w:pPr>
            <w:r>
              <w:rPr>
                <w:rFonts w:ascii="Verdana" w:hAnsi="Verdana"/>
                <w:lang w:val="en-US"/>
              </w:rPr>
              <w:tab/>
            </w:r>
            <w:r w:rsidRPr="00505658">
              <w:rPr>
                <w:rFonts w:ascii="Verdana" w:hAnsi="Verdana"/>
                <w:lang w:val="en-US"/>
              </w:rPr>
              <w:t>Receiving Citrus Fruit and Unloading – Washing – Selection and Calibration – Juice Extraction – Refining –preheating</w:t>
            </w:r>
            <w:r w:rsidRPr="00505658">
              <w:rPr>
                <w:rFonts w:ascii="inherit" w:hAnsi="inherit"/>
                <w:color w:val="212121"/>
                <w:lang w:val="en-US" w:eastAsia="it-IT"/>
              </w:rPr>
              <w:t xml:space="preserve"> – </w:t>
            </w:r>
            <w:r w:rsidRPr="00505658">
              <w:rPr>
                <w:rFonts w:ascii="Verdana" w:hAnsi="Verdana"/>
                <w:color w:val="212121"/>
                <w:lang w:val="en-US" w:eastAsia="it-IT"/>
              </w:rPr>
              <w:t xml:space="preserve">Refining – Temporary storage – preheating - Centrifugation - </w:t>
            </w:r>
            <w:r>
              <w:rPr>
                <w:rFonts w:ascii="Verdana" w:hAnsi="Verdana"/>
                <w:lang w:val="en-US"/>
              </w:rPr>
              <w:t>depectini</w:t>
            </w:r>
            <w:r w:rsidRPr="00505658">
              <w:rPr>
                <w:rFonts w:ascii="Verdana" w:hAnsi="Verdana"/>
                <w:lang w:val="en-US"/>
              </w:rPr>
              <w:t>zation – vacuum filtration – filtration pressure - Sending to the Finished Products Department – temporary storage – filtration in cellulose panels – temporary storage - Pasteurization – Concentration - Refrigeration – Filtration</w:t>
            </w:r>
            <w:r w:rsidRPr="002D529A">
              <w:rPr>
                <w:rFonts w:ascii="Verdana" w:hAnsi="Verdana"/>
                <w:lang w:val="en-US"/>
              </w:rPr>
              <w:t xml:space="preserve"> </w:t>
            </w:r>
            <w:r>
              <w:rPr>
                <w:rFonts w:ascii="Verdana" w:hAnsi="Verdana"/>
                <w:lang w:val="en-US"/>
              </w:rPr>
              <w:br/>
            </w:r>
            <w:r w:rsidRPr="001B315B">
              <w:rPr>
                <w:rFonts w:ascii="Verdana" w:hAnsi="Verdana"/>
                <w:lang w:val="en-US"/>
              </w:rPr>
              <w:t>Packing – Freezing – Storage – Loading on the truck</w:t>
            </w:r>
            <w:r w:rsidR="0006708F" w:rsidRPr="002C594E">
              <w:rPr>
                <w:rFonts w:ascii="Verdana" w:hAnsi="Verdana"/>
                <w:lang w:val="en-US"/>
              </w:rPr>
              <w:t>.</w:t>
            </w:r>
          </w:p>
        </w:tc>
      </w:tr>
    </w:tbl>
    <w:p w14:paraId="77F3070F"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5C2CBE" w14:paraId="62917675" w14:textId="77777777" w:rsidTr="00E502AA">
        <w:trPr>
          <w:trHeight w:val="1129"/>
        </w:trPr>
        <w:tc>
          <w:tcPr>
            <w:tcW w:w="9356" w:type="dxa"/>
            <w:shd w:val="clear" w:color="auto" w:fill="auto"/>
          </w:tcPr>
          <w:p w14:paraId="4162AFE7"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020308AA"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p>
          <w:p w14:paraId="497009C5"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5B310DA8" w14:textId="77777777" w:rsidTr="00482084">
              <w:tc>
                <w:tcPr>
                  <w:tcW w:w="1087" w:type="dxa"/>
                </w:tcPr>
                <w:p w14:paraId="6A33A441"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5A3152B7" w14:textId="77312587" w:rsidR="00163F15" w:rsidRPr="002C594E" w:rsidRDefault="00FB1881" w:rsidP="00172D78">
                  <w:pPr>
                    <w:spacing w:before="120"/>
                    <w:rPr>
                      <w:rFonts w:ascii="Verdana" w:hAnsi="Verdana"/>
                      <w:sz w:val="16"/>
                      <w:szCs w:val="16"/>
                      <w:lang w:val="en-US"/>
                    </w:rPr>
                  </w:pPr>
                  <w:r>
                    <w:rPr>
                      <w:rFonts w:ascii="Verdana" w:hAnsi="Verdana"/>
                      <w:sz w:val="16"/>
                      <w:szCs w:val="16"/>
                      <w:lang w:val="en-US"/>
                    </w:rPr>
                    <w:t>2</w:t>
                  </w:r>
                  <w:r w:rsidR="005C2CBE">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313F0F0C" w14:textId="77777777" w:rsidR="00163F15" w:rsidRPr="002C594E" w:rsidRDefault="00163F15" w:rsidP="00172D78">
                  <w:pPr>
                    <w:spacing w:before="120"/>
                    <w:jc w:val="both"/>
                    <w:rPr>
                      <w:rFonts w:ascii="Verdana" w:hAnsi="Verdana"/>
                      <w:sz w:val="16"/>
                      <w:szCs w:val="16"/>
                      <w:lang w:val="en-US"/>
                    </w:rPr>
                  </w:pPr>
                </w:p>
              </w:tc>
            </w:tr>
            <w:tr w:rsidR="00163F15" w:rsidRPr="00D26255" w14:paraId="5FABD782" w14:textId="77777777" w:rsidTr="00482084">
              <w:tc>
                <w:tcPr>
                  <w:tcW w:w="1087" w:type="dxa"/>
                </w:tcPr>
                <w:p w14:paraId="03E5DF1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24AD49C2" w14:textId="5A5F4643" w:rsidR="00163F15" w:rsidRPr="002C594E" w:rsidRDefault="001B315B" w:rsidP="007211D0">
                  <w:pPr>
                    <w:spacing w:before="120"/>
                    <w:rPr>
                      <w:rFonts w:ascii="Verdana" w:hAnsi="Verdana"/>
                      <w:sz w:val="16"/>
                      <w:szCs w:val="16"/>
                      <w:lang w:val="en-US"/>
                    </w:rPr>
                  </w:pPr>
                  <w:r>
                    <w:rPr>
                      <w:rFonts w:ascii="Verdana" w:hAnsi="Verdana"/>
                      <w:sz w:val="16"/>
                      <w:szCs w:val="16"/>
                      <w:lang w:val="en-US"/>
                    </w:rPr>
                    <w:t>2</w:t>
                  </w:r>
                  <w:r w:rsidR="005C2CBE">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26F3525F" w14:textId="77777777" w:rsidR="00163F15" w:rsidRPr="002C594E" w:rsidRDefault="00163F15" w:rsidP="00172D78">
                  <w:pPr>
                    <w:spacing w:before="120"/>
                    <w:jc w:val="both"/>
                    <w:rPr>
                      <w:rFonts w:ascii="Verdana" w:hAnsi="Verdana"/>
                      <w:sz w:val="16"/>
                      <w:szCs w:val="16"/>
                      <w:lang w:val="en-US"/>
                    </w:rPr>
                  </w:pPr>
                </w:p>
              </w:tc>
            </w:tr>
            <w:tr w:rsidR="00163F15" w:rsidRPr="005C2CBE" w14:paraId="2045E95E" w14:textId="77777777" w:rsidTr="00482084">
              <w:tc>
                <w:tcPr>
                  <w:tcW w:w="1087" w:type="dxa"/>
                </w:tcPr>
                <w:p w14:paraId="5E777DA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291B5671"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18CFF56F"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7D0768A1"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 xml:space="preserve">The drums are sealed and the internal paint is food. The cover is of metal and sealed with a metal ring in turnsealed with a plastic seal that shows the possible tampering. The drum is free of rust, painted uniformly, free of excessive bruising. The steel drums are in </w:t>
                  </w:r>
                  <w:r w:rsidRPr="002C594E">
                    <w:rPr>
                      <w:rFonts w:ascii="Verdana" w:hAnsi="Verdana"/>
                      <w:i/>
                      <w:sz w:val="16"/>
                      <w:szCs w:val="16"/>
                      <w:lang w:val="en-US"/>
                    </w:rPr>
                    <w:lastRenderedPageBreak/>
                    <w:t xml:space="preserve">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5C2CBE" w14:paraId="5C4E1085" w14:textId="77777777" w:rsidTr="00300921">
              <w:tc>
                <w:tcPr>
                  <w:tcW w:w="1087" w:type="dxa"/>
                </w:tcPr>
                <w:p w14:paraId="35167ECF"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3B0BA5DD"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48E6E0E2"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5C2CBE" w14:paraId="227F3B62" w14:textId="77777777" w:rsidTr="00300921">
              <w:tc>
                <w:tcPr>
                  <w:tcW w:w="1087" w:type="dxa"/>
                </w:tcPr>
                <w:p w14:paraId="39DCB707"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636652EB"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6787F73B"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662487EB" w14:textId="77777777" w:rsidR="00163F15" w:rsidRPr="002C594E" w:rsidRDefault="00163F15" w:rsidP="00172D78">
                  <w:pPr>
                    <w:spacing w:before="120"/>
                    <w:jc w:val="both"/>
                    <w:rPr>
                      <w:rFonts w:ascii="Verdana" w:hAnsi="Verdana"/>
                      <w:sz w:val="16"/>
                      <w:szCs w:val="16"/>
                      <w:lang w:val="en-US"/>
                    </w:rPr>
                  </w:pPr>
                </w:p>
              </w:tc>
            </w:tr>
          </w:tbl>
          <w:p w14:paraId="0615DF7E"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102BA3CB"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02F1C9A6" w14:textId="77777777" w:rsidTr="00583DB6">
              <w:trPr>
                <w:trHeight w:val="242"/>
                <w:jc w:val="center"/>
              </w:trPr>
              <w:tc>
                <w:tcPr>
                  <w:tcW w:w="1129" w:type="dxa"/>
                </w:tcPr>
                <w:p w14:paraId="75374D01"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65920A49" w14:textId="5D87A294"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5C2CBE">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2EA17427" w14:textId="77777777" w:rsidR="00163F15" w:rsidRPr="002C594E" w:rsidRDefault="00163F15" w:rsidP="00172D78">
                  <w:pPr>
                    <w:spacing w:before="120"/>
                    <w:jc w:val="both"/>
                    <w:rPr>
                      <w:rFonts w:ascii="Verdana" w:hAnsi="Verdana"/>
                      <w:sz w:val="16"/>
                      <w:szCs w:val="16"/>
                      <w:lang w:val="en-US"/>
                    </w:rPr>
                  </w:pPr>
                </w:p>
              </w:tc>
            </w:tr>
            <w:tr w:rsidR="00163F15" w:rsidRPr="002C594E" w14:paraId="03E67CBF" w14:textId="77777777" w:rsidTr="00583DB6">
              <w:trPr>
                <w:trHeight w:val="262"/>
                <w:jc w:val="center"/>
              </w:trPr>
              <w:tc>
                <w:tcPr>
                  <w:tcW w:w="1129" w:type="dxa"/>
                </w:tcPr>
                <w:p w14:paraId="10D191BE"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52D0CE7C" w14:textId="1EAE730E"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5C2CBE">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2F8E5F30" w14:textId="77777777" w:rsidR="00163F15" w:rsidRPr="002C594E" w:rsidRDefault="00163F15" w:rsidP="00172D78">
                  <w:pPr>
                    <w:spacing w:before="120"/>
                    <w:jc w:val="both"/>
                    <w:rPr>
                      <w:rFonts w:ascii="Verdana" w:hAnsi="Verdana"/>
                      <w:sz w:val="16"/>
                      <w:szCs w:val="16"/>
                      <w:lang w:val="en-US"/>
                    </w:rPr>
                  </w:pPr>
                </w:p>
              </w:tc>
            </w:tr>
            <w:tr w:rsidR="00163F15" w:rsidRPr="005C2CBE" w14:paraId="18282B52" w14:textId="77777777" w:rsidTr="00583DB6">
              <w:trPr>
                <w:trHeight w:val="1477"/>
                <w:jc w:val="center"/>
              </w:trPr>
              <w:tc>
                <w:tcPr>
                  <w:tcW w:w="1129" w:type="dxa"/>
                </w:tcPr>
                <w:p w14:paraId="3C4C69BA"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5A80E33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1D992B8B"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5C2CBE" w14:paraId="34DB1A63" w14:textId="77777777" w:rsidTr="00583DB6">
              <w:trPr>
                <w:trHeight w:val="790"/>
                <w:jc w:val="center"/>
              </w:trPr>
              <w:tc>
                <w:tcPr>
                  <w:tcW w:w="1129" w:type="dxa"/>
                </w:tcPr>
                <w:p w14:paraId="5812A8A0"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5EDBF90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37EDB23A" w14:textId="77777777" w:rsidR="00163F15" w:rsidRPr="002C594E" w:rsidRDefault="00163F15" w:rsidP="00172D78">
                  <w:pPr>
                    <w:spacing w:before="120"/>
                    <w:jc w:val="both"/>
                    <w:rPr>
                      <w:rFonts w:ascii="Verdana" w:hAnsi="Verdana"/>
                      <w:sz w:val="16"/>
                      <w:szCs w:val="16"/>
                      <w:lang w:val="en-US"/>
                    </w:rPr>
                  </w:pPr>
                </w:p>
              </w:tc>
            </w:tr>
          </w:tbl>
          <w:p w14:paraId="54900E19" w14:textId="77777777" w:rsidR="009A54EC" w:rsidRPr="002C594E" w:rsidRDefault="009A54EC" w:rsidP="00172D78">
            <w:pPr>
              <w:spacing w:before="120"/>
              <w:jc w:val="center"/>
              <w:rPr>
                <w:rFonts w:ascii="Verdana" w:hAnsi="Verdana"/>
                <w:i/>
                <w:lang w:val="en-US"/>
              </w:rPr>
            </w:pPr>
          </w:p>
          <w:p w14:paraId="3579AF85"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184F6460"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38CA6F4C"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491C87D5"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6693CC5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4F124CB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0C16DE8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6463C22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621C153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6A6741B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1650D5A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36226A0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61494A2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53AEB74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lastRenderedPageBreak/>
              <w:t>Storage conditions:</w:t>
            </w:r>
          </w:p>
          <w:p w14:paraId="70BAC57C"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48370EF2"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03453F25"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12943121"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5A2D8BCA"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2058BC3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07388EA7"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1FC550E5"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6FBD2BD1" w14:textId="77777777" w:rsidR="00583DB6" w:rsidRPr="002C594E" w:rsidRDefault="00583DB6" w:rsidP="00F6263E">
            <w:pPr>
              <w:spacing w:before="120"/>
              <w:ind w:left="318" w:hanging="318"/>
              <w:rPr>
                <w:rFonts w:ascii="Verdana" w:hAnsi="Verdana"/>
                <w:i/>
                <w:sz w:val="16"/>
                <w:szCs w:val="16"/>
                <w:lang w:val="en-US"/>
              </w:rPr>
            </w:pPr>
          </w:p>
          <w:p w14:paraId="4746EDD5"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071ED66E"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4514E977"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00256883" w:rsidRPr="002C594E">
              <w:rPr>
                <w:rFonts w:ascii="Verdana" w:hAnsi="Verdana"/>
                <w:i/>
                <w:sz w:val="16"/>
                <w:szCs w:val="16"/>
                <w:lang w:val="en-US"/>
              </w:rPr>
              <w:t>indissolubly</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4E4D5A37"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088ABD9C"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4D98C40A"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78A5A093"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050E2BA8"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0BAD7013"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17B14A8B"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p>
          <w:p w14:paraId="07856E79" w14:textId="77777777" w:rsidR="00F66929" w:rsidRPr="00F66929" w:rsidRDefault="00F66929" w:rsidP="00F66929">
            <w:pPr>
              <w:spacing w:before="120"/>
              <w:ind w:left="360"/>
              <w:rPr>
                <w:rFonts w:ascii="Verdana" w:hAnsi="Verdana"/>
                <w:i/>
                <w:sz w:val="16"/>
                <w:szCs w:val="16"/>
                <w:lang w:val="en-US"/>
              </w:rPr>
            </w:pPr>
          </w:p>
          <w:p w14:paraId="24EBBF5F"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31967D2"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00B0A1A2"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alsoof </w:t>
            </w:r>
            <w:r w:rsidR="003D4AE8" w:rsidRPr="002C594E">
              <w:rPr>
                <w:rFonts w:ascii="Verdana" w:hAnsi="Verdana"/>
                <w:i/>
                <w:sz w:val="16"/>
                <w:szCs w:val="16"/>
                <w:lang w:val="en-US"/>
              </w:rPr>
              <w:t>disinfection must be approved for food use and the water must be potable (Quality standard EEC 98/83 and updates).</w:t>
            </w:r>
          </w:p>
          <w:p w14:paraId="13357C21"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05E7B1E9" w14:textId="77777777" w:rsidR="00573C7D" w:rsidRPr="002C594E" w:rsidRDefault="00573C7D" w:rsidP="00172D78">
            <w:pPr>
              <w:spacing w:before="120"/>
              <w:rPr>
                <w:rFonts w:ascii="Verdana" w:hAnsi="Verdana"/>
                <w:i/>
                <w:sz w:val="16"/>
                <w:szCs w:val="16"/>
                <w:lang w:val="en-US"/>
              </w:rPr>
            </w:pPr>
          </w:p>
          <w:p w14:paraId="24A0F9A4"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3D4AE8" w:rsidRPr="002C594E">
              <w:rPr>
                <w:rFonts w:ascii="Verdana" w:hAnsi="Verdana"/>
                <w:b/>
                <w:lang w:val="en-US"/>
              </w:rPr>
              <w:t>p</w:t>
            </w:r>
            <w:r w:rsidR="00DD6E23" w:rsidRPr="002C594E">
              <w:rPr>
                <w:rFonts w:ascii="Verdana" w:hAnsi="Verdana"/>
                <w:b/>
                <w:lang w:val="en-US"/>
              </w:rPr>
              <w:t>revious cargoes</w:t>
            </w:r>
          </w:p>
          <w:p w14:paraId="4E95C4E0"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62AEAF8C"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017A563A"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C2CBE" w14:paraId="0D33B281" w14:textId="77777777" w:rsidTr="00394C48">
        <w:trPr>
          <w:trHeight w:val="1737"/>
        </w:trPr>
        <w:tc>
          <w:tcPr>
            <w:tcW w:w="9320" w:type="dxa"/>
            <w:shd w:val="clear" w:color="auto" w:fill="auto"/>
          </w:tcPr>
          <w:p w14:paraId="4D4A9BE0"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424AD20B"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55306" w:rsidRPr="002C594E">
              <w:rPr>
                <w:rFonts w:ascii="Verdana" w:hAnsi="Verdana"/>
                <w:lang w:val="en-US"/>
              </w:rPr>
              <w:t>monthsfrom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4B68C3FE"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DA2F3D">
              <w:rPr>
                <w:rFonts w:ascii="Verdana" w:hAnsi="Verdana"/>
                <w:lang w:val="en-US"/>
              </w:rPr>
              <w:t xml:space="preserve"> of + 3</w:t>
            </w:r>
            <w:r w:rsidR="00E11376" w:rsidRPr="002C594E">
              <w:rPr>
                <w:rFonts w:ascii="Verdana" w:hAnsi="Verdana"/>
                <w:lang w:val="en-US"/>
              </w:rPr>
              <w:t xml:space="preserve"> °C ± 2 (for the product refrigerated in t</w:t>
            </w:r>
            <w:r w:rsidR="00155306" w:rsidRPr="002C594E">
              <w:rPr>
                <w:rFonts w:ascii="Verdana" w:hAnsi="Verdana"/>
                <w:lang w:val="en-US"/>
              </w:rPr>
              <w:t>anker).</w:t>
            </w:r>
          </w:p>
        </w:tc>
      </w:tr>
    </w:tbl>
    <w:p w14:paraId="1353C06E"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C2CBE" w14:paraId="320B15F6" w14:textId="77777777" w:rsidTr="00163F15">
        <w:trPr>
          <w:trHeight w:val="832"/>
        </w:trPr>
        <w:tc>
          <w:tcPr>
            <w:tcW w:w="9320" w:type="dxa"/>
            <w:shd w:val="clear" w:color="auto" w:fill="auto"/>
          </w:tcPr>
          <w:p w14:paraId="0F09ECF8"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0AD491A1"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17E3956C"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10E81219"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6E563FC7"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C2CBE" w14:paraId="6F473A9B" w14:textId="77777777" w:rsidTr="00394C48">
        <w:tc>
          <w:tcPr>
            <w:tcW w:w="9320" w:type="dxa"/>
            <w:shd w:val="clear" w:color="auto" w:fill="auto"/>
          </w:tcPr>
          <w:p w14:paraId="7DD9A515"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219F1722"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1AA0428C" w14:textId="77777777" w:rsidR="001E1265" w:rsidRPr="002C594E" w:rsidRDefault="001E1265" w:rsidP="00172D78">
      <w:pPr>
        <w:spacing w:before="120"/>
        <w:ind w:left="-567"/>
        <w:rPr>
          <w:rFonts w:ascii="Verdana" w:hAnsi="Verdana"/>
          <w:i/>
          <w:sz w:val="16"/>
          <w:szCs w:val="16"/>
          <w:lang w:val="en-US"/>
        </w:rPr>
      </w:pPr>
    </w:p>
    <w:p w14:paraId="1125C09D"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51B92D" w14:textId="77777777" w:rsidR="00AD67A5" w:rsidRDefault="00AD67A5">
      <w:r>
        <w:separator/>
      </w:r>
    </w:p>
  </w:endnote>
  <w:endnote w:type="continuationSeparator" w:id="0">
    <w:p w14:paraId="39D55AE4" w14:textId="77777777" w:rsidR="00AD67A5" w:rsidRDefault="00AD6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ACAEF9" w14:textId="77777777" w:rsidR="00895BB5" w:rsidRDefault="00895BB5">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E3EC0B"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5C2CBE" w:rsidRPr="001E1265" w14:paraId="5DF44EDF" w14:textId="77777777" w:rsidTr="005350F6">
      <w:tc>
        <w:tcPr>
          <w:tcW w:w="567" w:type="dxa"/>
          <w:tcBorders>
            <w:top w:val="single" w:sz="4" w:space="0" w:color="000000"/>
            <w:left w:val="single" w:sz="4" w:space="0" w:color="000000"/>
            <w:bottom w:val="single" w:sz="4" w:space="0" w:color="000000"/>
          </w:tcBorders>
          <w:vAlign w:val="center"/>
        </w:tcPr>
        <w:p w14:paraId="1CE323EF" w14:textId="3B233DF8" w:rsidR="005C2CBE" w:rsidRPr="001E1265" w:rsidRDefault="005C2CBE" w:rsidP="005C2CBE">
          <w:pPr>
            <w:pStyle w:val="Pidipagina"/>
            <w:snapToGrid w:val="0"/>
            <w:jc w:val="center"/>
            <w:rPr>
              <w:rFonts w:ascii="Verdana" w:hAnsi="Verdana"/>
              <w:sz w:val="16"/>
              <w:szCs w:val="16"/>
              <w:lang w:val="en-US"/>
            </w:rPr>
          </w:pPr>
          <w:r>
            <w:rPr>
              <w:rFonts w:ascii="Verdana" w:hAnsi="Verdana"/>
              <w:sz w:val="16"/>
              <w:szCs w:val="16"/>
              <w:lang w:val="en-US"/>
            </w:rPr>
            <w:t>7</w:t>
          </w:r>
        </w:p>
      </w:tc>
      <w:tc>
        <w:tcPr>
          <w:tcW w:w="1560" w:type="dxa"/>
          <w:tcBorders>
            <w:top w:val="single" w:sz="4" w:space="0" w:color="000000"/>
            <w:left w:val="single" w:sz="4" w:space="0" w:color="000000"/>
            <w:bottom w:val="single" w:sz="4" w:space="0" w:color="000000"/>
            <w:right w:val="nil"/>
          </w:tcBorders>
          <w:vAlign w:val="center"/>
        </w:tcPr>
        <w:p w14:paraId="50E65BAB" w14:textId="0EA870E7" w:rsidR="005C2CBE" w:rsidRDefault="005C2CBE" w:rsidP="005C2CBE">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305792C7" w14:textId="708F96D9" w:rsidR="005C2CBE" w:rsidRDefault="005C2CBE" w:rsidP="005C2CBE">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563EE3B3" w14:textId="2891C2A8" w:rsidR="005C2CBE" w:rsidRDefault="00895BB5" w:rsidP="00895BB5">
          <w:pPr>
            <w:pStyle w:val="Pidipagina"/>
            <w:snapToGrid w:val="0"/>
            <w:jc w:val="center"/>
            <w:rPr>
              <w:rFonts w:ascii="Verdana" w:hAnsi="Verdana"/>
              <w:sz w:val="16"/>
              <w:szCs w:val="16"/>
              <w:lang w:val="en-US"/>
            </w:rPr>
          </w:pPr>
          <w:r w:rsidRPr="00895BB5">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52F94258" w14:textId="77777777" w:rsidR="005C2CBE" w:rsidRDefault="005C2CBE" w:rsidP="005C2CBE">
          <w:pPr>
            <w:pStyle w:val="Pidipagina"/>
            <w:snapToGrid w:val="0"/>
            <w:jc w:val="center"/>
            <w:rPr>
              <w:rFonts w:ascii="Verdana" w:hAnsi="Verdana"/>
              <w:sz w:val="16"/>
              <w:szCs w:val="16"/>
              <w:lang w:val="en-US"/>
            </w:rPr>
          </w:pPr>
          <w:r>
            <w:rPr>
              <w:rFonts w:ascii="Verdana" w:hAnsi="Verdana"/>
              <w:sz w:val="16"/>
              <w:szCs w:val="16"/>
              <w:lang w:val="en-US"/>
            </w:rPr>
            <w:t>RIZZO</w:t>
          </w:r>
        </w:p>
        <w:p w14:paraId="45B222F8" w14:textId="3F730934" w:rsidR="005C2CBE" w:rsidRDefault="005C2CBE" w:rsidP="005C2CBE">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B230C1" w:rsidRPr="001E1265" w14:paraId="221B03C2" w14:textId="77777777" w:rsidTr="00CF0FA3">
      <w:tc>
        <w:tcPr>
          <w:tcW w:w="567" w:type="dxa"/>
          <w:tcBorders>
            <w:top w:val="single" w:sz="4" w:space="0" w:color="000000"/>
            <w:left w:val="single" w:sz="4" w:space="0" w:color="000000"/>
            <w:bottom w:val="single" w:sz="4" w:space="0" w:color="000000"/>
          </w:tcBorders>
          <w:vAlign w:val="center"/>
        </w:tcPr>
        <w:p w14:paraId="0082A57F" w14:textId="77777777" w:rsidR="00B230C1" w:rsidRPr="001E1265" w:rsidRDefault="00B230C1"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2F139C81" w14:textId="77777777" w:rsidR="00B230C1" w:rsidRDefault="00B230C1">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1E67D084" w14:textId="77777777" w:rsidR="00B230C1" w:rsidRDefault="00B230C1">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0FB71A28" w14:textId="77777777" w:rsidR="00B230C1" w:rsidRDefault="00B230C1">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7E732337" w14:textId="77777777" w:rsidR="00B230C1" w:rsidRDefault="00B230C1">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016BF4A2" w14:textId="77777777" w:rsidR="00CF0FA3" w:rsidRDefault="00CF0FA3" w:rsidP="00CF0FA3">
    <w:pPr>
      <w:pStyle w:val="Pidipagina"/>
      <w:jc w:val="center"/>
    </w:pPr>
  </w:p>
  <w:p w14:paraId="2594A573"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00CE318F" w:rsidRPr="00CF0FA3">
      <w:rPr>
        <w:rFonts w:ascii="Verdana" w:hAnsi="Verdana"/>
        <w:sz w:val="16"/>
        <w:szCs w:val="16"/>
      </w:rPr>
      <w:fldChar w:fldCharType="begin"/>
    </w:r>
    <w:r w:rsidRPr="00CF0FA3">
      <w:rPr>
        <w:rFonts w:ascii="Verdana" w:hAnsi="Verdana"/>
        <w:sz w:val="16"/>
        <w:szCs w:val="16"/>
      </w:rPr>
      <w:instrText xml:space="preserve"> PAGE   \* MERGEFORMAT </w:instrText>
    </w:r>
    <w:r w:rsidR="00CE318F" w:rsidRPr="00CF0FA3">
      <w:rPr>
        <w:rFonts w:ascii="Verdana" w:hAnsi="Verdana"/>
        <w:sz w:val="16"/>
        <w:szCs w:val="16"/>
      </w:rPr>
      <w:fldChar w:fldCharType="separate"/>
    </w:r>
    <w:r w:rsidR="00B4637C">
      <w:rPr>
        <w:rFonts w:ascii="Verdana" w:hAnsi="Verdana"/>
        <w:noProof/>
        <w:sz w:val="16"/>
        <w:szCs w:val="16"/>
      </w:rPr>
      <w:t>7</w:t>
    </w:r>
    <w:r w:rsidR="00CE318F"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5851BBC1" w14:textId="77777777" w:rsidTr="001B1240">
      <w:tc>
        <w:tcPr>
          <w:tcW w:w="657" w:type="dxa"/>
          <w:tcBorders>
            <w:top w:val="single" w:sz="4" w:space="0" w:color="000000"/>
            <w:left w:val="single" w:sz="4" w:space="0" w:color="000000"/>
            <w:bottom w:val="single" w:sz="4" w:space="0" w:color="000000"/>
          </w:tcBorders>
          <w:vAlign w:val="center"/>
        </w:tcPr>
        <w:p w14:paraId="593A3479"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28FBF261"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648E46B5"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413B74EE"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2101ACDF" w14:textId="77777777" w:rsidR="00E73CA1" w:rsidRPr="001B1240" w:rsidRDefault="00E73CA1" w:rsidP="001B1240">
          <w:pPr>
            <w:pStyle w:val="Pidipagina"/>
            <w:snapToGrid w:val="0"/>
            <w:jc w:val="center"/>
            <w:rPr>
              <w:rFonts w:ascii="Verdana" w:hAnsi="Verdana"/>
            </w:rPr>
          </w:pPr>
        </w:p>
      </w:tc>
    </w:tr>
    <w:tr w:rsidR="00E73CA1" w14:paraId="703EF307" w14:textId="77777777" w:rsidTr="001B1240">
      <w:tc>
        <w:tcPr>
          <w:tcW w:w="657" w:type="dxa"/>
          <w:tcBorders>
            <w:left w:val="single" w:sz="4" w:space="0" w:color="000000"/>
            <w:bottom w:val="single" w:sz="4" w:space="0" w:color="000000"/>
          </w:tcBorders>
          <w:vAlign w:val="center"/>
        </w:tcPr>
        <w:p w14:paraId="529CC5A9"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6357C979"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39D90212"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55314195"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5DADD12F"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39FE5685"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052373" w14:textId="77777777" w:rsidR="00AD67A5" w:rsidRDefault="00AD67A5">
      <w:r>
        <w:separator/>
      </w:r>
    </w:p>
  </w:footnote>
  <w:footnote w:type="continuationSeparator" w:id="0">
    <w:p w14:paraId="528C0F0F" w14:textId="77777777" w:rsidR="00AD67A5" w:rsidRDefault="00AD67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59BA23" w14:textId="77777777" w:rsidR="00895BB5" w:rsidRDefault="00895BB5">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2CD46D2C" w14:textId="77777777" w:rsidTr="00B230C1">
      <w:trPr>
        <w:trHeight w:val="838"/>
      </w:trPr>
      <w:tc>
        <w:tcPr>
          <w:tcW w:w="2836" w:type="dxa"/>
          <w:tcBorders>
            <w:top w:val="single" w:sz="4" w:space="0" w:color="000000"/>
            <w:left w:val="single" w:sz="4" w:space="0" w:color="000000"/>
            <w:bottom w:val="single" w:sz="4" w:space="0" w:color="000000"/>
          </w:tcBorders>
          <w:vAlign w:val="center"/>
        </w:tcPr>
        <w:p w14:paraId="05392D48"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7D8AE910"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551BF6B5" w14:textId="77777777" w:rsidR="00E73CA1" w:rsidRPr="00A37DFF" w:rsidRDefault="00C117A5" w:rsidP="008030CE">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CB2F38">
            <w:rPr>
              <w:rFonts w:ascii="Verdana" w:hAnsi="Verdana"/>
              <w:b/>
              <w:bCs/>
              <w:sz w:val="24"/>
              <w:szCs w:val="24"/>
            </w:rPr>
            <w:t>125</w:t>
          </w:r>
          <w:r w:rsidRPr="00A37DFF">
            <w:rPr>
              <w:rFonts w:ascii="Verdana" w:hAnsi="Verdana"/>
              <w:b/>
              <w:bCs/>
              <w:sz w:val="24"/>
              <w:szCs w:val="24"/>
            </w:rPr>
            <w:t>EN</w:t>
          </w:r>
        </w:p>
      </w:tc>
    </w:tr>
  </w:tbl>
  <w:p w14:paraId="6C6D0EA4"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2E1D082A" w14:textId="77777777">
      <w:trPr>
        <w:trHeight w:val="838"/>
      </w:trPr>
      <w:tc>
        <w:tcPr>
          <w:tcW w:w="1896" w:type="dxa"/>
          <w:tcBorders>
            <w:top w:val="single" w:sz="4" w:space="0" w:color="000000"/>
            <w:left w:val="single" w:sz="4" w:space="0" w:color="000000"/>
            <w:bottom w:val="single" w:sz="4" w:space="0" w:color="000000"/>
          </w:tcBorders>
          <w:vAlign w:val="center"/>
        </w:tcPr>
        <w:p w14:paraId="413637F1"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580CF29D"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03C4579E"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1E61EF10"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CE318F" w:rsidRPr="004A3161">
            <w:rPr>
              <w:rFonts w:ascii="Verdana" w:hAnsi="Verdana"/>
              <w:bCs/>
              <w:sz w:val="24"/>
              <w:szCs w:val="24"/>
            </w:rPr>
            <w:fldChar w:fldCharType="begin"/>
          </w:r>
          <w:r w:rsidRPr="004A3161">
            <w:rPr>
              <w:rFonts w:ascii="Verdana" w:hAnsi="Verdana"/>
              <w:bCs/>
              <w:sz w:val="24"/>
              <w:szCs w:val="24"/>
            </w:rPr>
            <w:instrText xml:space="preserve"> PAGE </w:instrText>
          </w:r>
          <w:r w:rsidR="00CE318F" w:rsidRPr="004A3161">
            <w:rPr>
              <w:rFonts w:ascii="Verdana" w:hAnsi="Verdana"/>
              <w:bCs/>
              <w:sz w:val="24"/>
              <w:szCs w:val="24"/>
            </w:rPr>
            <w:fldChar w:fldCharType="separate"/>
          </w:r>
          <w:r>
            <w:rPr>
              <w:rFonts w:ascii="Verdana" w:hAnsi="Verdana"/>
              <w:bCs/>
              <w:noProof/>
              <w:sz w:val="24"/>
              <w:szCs w:val="24"/>
            </w:rPr>
            <w:t>1</w:t>
          </w:r>
          <w:r w:rsidR="00CE318F" w:rsidRPr="004A3161">
            <w:rPr>
              <w:rFonts w:ascii="Verdana" w:hAnsi="Verdana"/>
              <w:bCs/>
              <w:sz w:val="24"/>
              <w:szCs w:val="24"/>
            </w:rPr>
            <w:fldChar w:fldCharType="end"/>
          </w:r>
          <w:r w:rsidRPr="004A3161">
            <w:rPr>
              <w:rFonts w:ascii="Verdana" w:hAnsi="Verdana"/>
              <w:bCs/>
              <w:sz w:val="24"/>
              <w:szCs w:val="24"/>
            </w:rPr>
            <w:t>/6</w:t>
          </w:r>
        </w:p>
      </w:tc>
    </w:tr>
  </w:tbl>
  <w:p w14:paraId="2ACEF472"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 w:numId="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3686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07E01"/>
    <w:rsid w:val="000216E7"/>
    <w:rsid w:val="0002459D"/>
    <w:rsid w:val="00043A03"/>
    <w:rsid w:val="000440FC"/>
    <w:rsid w:val="00056338"/>
    <w:rsid w:val="00065814"/>
    <w:rsid w:val="0006708F"/>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3DD"/>
    <w:rsid w:val="000E2937"/>
    <w:rsid w:val="000E6B74"/>
    <w:rsid w:val="000F1924"/>
    <w:rsid w:val="000F2D8B"/>
    <w:rsid w:val="000F6823"/>
    <w:rsid w:val="00137981"/>
    <w:rsid w:val="00145FD8"/>
    <w:rsid w:val="00146651"/>
    <w:rsid w:val="00151C7D"/>
    <w:rsid w:val="00155306"/>
    <w:rsid w:val="00163F15"/>
    <w:rsid w:val="00172D78"/>
    <w:rsid w:val="0017350C"/>
    <w:rsid w:val="00176BCD"/>
    <w:rsid w:val="00186FC8"/>
    <w:rsid w:val="00187C00"/>
    <w:rsid w:val="001B1240"/>
    <w:rsid w:val="001B315B"/>
    <w:rsid w:val="001C1798"/>
    <w:rsid w:val="001C4F19"/>
    <w:rsid w:val="001C5AB5"/>
    <w:rsid w:val="001E1265"/>
    <w:rsid w:val="001F3354"/>
    <w:rsid w:val="001F5E16"/>
    <w:rsid w:val="00205CC3"/>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25A2"/>
    <w:rsid w:val="00355740"/>
    <w:rsid w:val="00357954"/>
    <w:rsid w:val="003743E6"/>
    <w:rsid w:val="003924BA"/>
    <w:rsid w:val="00393A7B"/>
    <w:rsid w:val="00394C48"/>
    <w:rsid w:val="0039509E"/>
    <w:rsid w:val="003A086E"/>
    <w:rsid w:val="003A2B72"/>
    <w:rsid w:val="003A3A75"/>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71604"/>
    <w:rsid w:val="0048207C"/>
    <w:rsid w:val="00482084"/>
    <w:rsid w:val="004862FA"/>
    <w:rsid w:val="004936C6"/>
    <w:rsid w:val="004A3161"/>
    <w:rsid w:val="004A7EF7"/>
    <w:rsid w:val="004B6F61"/>
    <w:rsid w:val="004D46BF"/>
    <w:rsid w:val="004E0899"/>
    <w:rsid w:val="004E122D"/>
    <w:rsid w:val="004F248C"/>
    <w:rsid w:val="004F2CB3"/>
    <w:rsid w:val="004F61D4"/>
    <w:rsid w:val="005020D4"/>
    <w:rsid w:val="00504753"/>
    <w:rsid w:val="00506781"/>
    <w:rsid w:val="00512BAF"/>
    <w:rsid w:val="00516420"/>
    <w:rsid w:val="00527812"/>
    <w:rsid w:val="0053157A"/>
    <w:rsid w:val="0053518D"/>
    <w:rsid w:val="00546676"/>
    <w:rsid w:val="00550B98"/>
    <w:rsid w:val="00551285"/>
    <w:rsid w:val="00573C7D"/>
    <w:rsid w:val="00577417"/>
    <w:rsid w:val="00583DB6"/>
    <w:rsid w:val="005857DF"/>
    <w:rsid w:val="00586810"/>
    <w:rsid w:val="005871AB"/>
    <w:rsid w:val="0058741E"/>
    <w:rsid w:val="00591179"/>
    <w:rsid w:val="005965FE"/>
    <w:rsid w:val="005A32B0"/>
    <w:rsid w:val="005A6320"/>
    <w:rsid w:val="005B623F"/>
    <w:rsid w:val="005B6E83"/>
    <w:rsid w:val="005B7A69"/>
    <w:rsid w:val="005C2CBE"/>
    <w:rsid w:val="005C3862"/>
    <w:rsid w:val="005C5DE4"/>
    <w:rsid w:val="005D1E55"/>
    <w:rsid w:val="005D6FC3"/>
    <w:rsid w:val="005E2A9F"/>
    <w:rsid w:val="005E424E"/>
    <w:rsid w:val="005F34DB"/>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7525"/>
    <w:rsid w:val="006B1153"/>
    <w:rsid w:val="006C12D1"/>
    <w:rsid w:val="006D24CE"/>
    <w:rsid w:val="006D41CE"/>
    <w:rsid w:val="006D6A3C"/>
    <w:rsid w:val="006D7B0F"/>
    <w:rsid w:val="006E02EF"/>
    <w:rsid w:val="006E17BB"/>
    <w:rsid w:val="006E25D6"/>
    <w:rsid w:val="006E4DD6"/>
    <w:rsid w:val="0070077A"/>
    <w:rsid w:val="00704194"/>
    <w:rsid w:val="007211D0"/>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30CE"/>
    <w:rsid w:val="00807702"/>
    <w:rsid w:val="008114CB"/>
    <w:rsid w:val="00823153"/>
    <w:rsid w:val="00823E8A"/>
    <w:rsid w:val="00824084"/>
    <w:rsid w:val="00824D19"/>
    <w:rsid w:val="0082741E"/>
    <w:rsid w:val="00832699"/>
    <w:rsid w:val="0083313B"/>
    <w:rsid w:val="00834344"/>
    <w:rsid w:val="00840713"/>
    <w:rsid w:val="00853353"/>
    <w:rsid w:val="0085343C"/>
    <w:rsid w:val="008577AC"/>
    <w:rsid w:val="00866CC4"/>
    <w:rsid w:val="008708A6"/>
    <w:rsid w:val="00871D57"/>
    <w:rsid w:val="00874E49"/>
    <w:rsid w:val="0087549C"/>
    <w:rsid w:val="00877B0B"/>
    <w:rsid w:val="00880F04"/>
    <w:rsid w:val="00895BB5"/>
    <w:rsid w:val="008A4E11"/>
    <w:rsid w:val="008B3742"/>
    <w:rsid w:val="008C61C5"/>
    <w:rsid w:val="008D68FC"/>
    <w:rsid w:val="008F3C8E"/>
    <w:rsid w:val="009100AD"/>
    <w:rsid w:val="0092072B"/>
    <w:rsid w:val="00923109"/>
    <w:rsid w:val="009250B4"/>
    <w:rsid w:val="00933C9F"/>
    <w:rsid w:val="00953535"/>
    <w:rsid w:val="009717DC"/>
    <w:rsid w:val="00977461"/>
    <w:rsid w:val="00977F6A"/>
    <w:rsid w:val="009835D4"/>
    <w:rsid w:val="00983625"/>
    <w:rsid w:val="00984137"/>
    <w:rsid w:val="00991A1F"/>
    <w:rsid w:val="009A108B"/>
    <w:rsid w:val="009A2E24"/>
    <w:rsid w:val="009A54EC"/>
    <w:rsid w:val="009A5C78"/>
    <w:rsid w:val="009A6065"/>
    <w:rsid w:val="009B7823"/>
    <w:rsid w:val="009D1B62"/>
    <w:rsid w:val="009D2041"/>
    <w:rsid w:val="009E1137"/>
    <w:rsid w:val="009E26BA"/>
    <w:rsid w:val="009F6F6D"/>
    <w:rsid w:val="00A15021"/>
    <w:rsid w:val="00A17A10"/>
    <w:rsid w:val="00A27C92"/>
    <w:rsid w:val="00A362A0"/>
    <w:rsid w:val="00A368C9"/>
    <w:rsid w:val="00A37DFF"/>
    <w:rsid w:val="00A523C1"/>
    <w:rsid w:val="00A6328A"/>
    <w:rsid w:val="00A707B7"/>
    <w:rsid w:val="00A70F5B"/>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D67A5"/>
    <w:rsid w:val="00AE14D6"/>
    <w:rsid w:val="00AE5F17"/>
    <w:rsid w:val="00AE6869"/>
    <w:rsid w:val="00B00799"/>
    <w:rsid w:val="00B04558"/>
    <w:rsid w:val="00B061CA"/>
    <w:rsid w:val="00B13991"/>
    <w:rsid w:val="00B142FD"/>
    <w:rsid w:val="00B15264"/>
    <w:rsid w:val="00B230C1"/>
    <w:rsid w:val="00B31DC7"/>
    <w:rsid w:val="00B34EE8"/>
    <w:rsid w:val="00B4068B"/>
    <w:rsid w:val="00B43100"/>
    <w:rsid w:val="00B4637C"/>
    <w:rsid w:val="00B54BAA"/>
    <w:rsid w:val="00B561AA"/>
    <w:rsid w:val="00B62678"/>
    <w:rsid w:val="00B633B2"/>
    <w:rsid w:val="00B63EB7"/>
    <w:rsid w:val="00B64CAA"/>
    <w:rsid w:val="00B7130C"/>
    <w:rsid w:val="00B7140D"/>
    <w:rsid w:val="00B74878"/>
    <w:rsid w:val="00B766B8"/>
    <w:rsid w:val="00B77762"/>
    <w:rsid w:val="00B812E3"/>
    <w:rsid w:val="00B87260"/>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12F94"/>
    <w:rsid w:val="00C2305A"/>
    <w:rsid w:val="00C23BF2"/>
    <w:rsid w:val="00C24D3C"/>
    <w:rsid w:val="00C268DB"/>
    <w:rsid w:val="00C26DBB"/>
    <w:rsid w:val="00C270D3"/>
    <w:rsid w:val="00C3274A"/>
    <w:rsid w:val="00C36C3A"/>
    <w:rsid w:val="00C44410"/>
    <w:rsid w:val="00C6446D"/>
    <w:rsid w:val="00C70C16"/>
    <w:rsid w:val="00C71D21"/>
    <w:rsid w:val="00C73E71"/>
    <w:rsid w:val="00C7474A"/>
    <w:rsid w:val="00C7733F"/>
    <w:rsid w:val="00C83149"/>
    <w:rsid w:val="00C84692"/>
    <w:rsid w:val="00C84E03"/>
    <w:rsid w:val="00C879E6"/>
    <w:rsid w:val="00CA304A"/>
    <w:rsid w:val="00CB2F38"/>
    <w:rsid w:val="00CB5761"/>
    <w:rsid w:val="00CE1B51"/>
    <w:rsid w:val="00CE318F"/>
    <w:rsid w:val="00CF0FA3"/>
    <w:rsid w:val="00CF12AA"/>
    <w:rsid w:val="00CF25D6"/>
    <w:rsid w:val="00CF4E37"/>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2F3D"/>
    <w:rsid w:val="00DA4D9A"/>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0F73"/>
    <w:rsid w:val="00E9374A"/>
    <w:rsid w:val="00E96050"/>
    <w:rsid w:val="00EA4124"/>
    <w:rsid w:val="00EC1FAC"/>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5173"/>
    <w:rsid w:val="00F66929"/>
    <w:rsid w:val="00F772D4"/>
    <w:rsid w:val="00F8523A"/>
    <w:rsid w:val="00F95BB1"/>
    <w:rsid w:val="00FA11CB"/>
    <w:rsid w:val="00FB1881"/>
    <w:rsid w:val="00FB4F16"/>
    <w:rsid w:val="00FC68D4"/>
    <w:rsid w:val="00FC7DA3"/>
    <w:rsid w:val="00FD4809"/>
    <w:rsid w:val="00FD5BA9"/>
    <w:rsid w:val="00FE19E1"/>
    <w:rsid w:val="00FE26B3"/>
    <w:rsid w:val="00FE711D"/>
    <w:rsid w:val="00FF1351"/>
    <w:rsid w:val="00FF68A1"/>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4:docId w14:val="014D6708"/>
  <w15:docId w15:val="{31B85FE7-C11F-46B9-88A7-77FBC1EB7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427649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E56866-2606-42DB-AD43-76E1C2389B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7</Pages>
  <Words>1951</Words>
  <Characters>11121</Characters>
  <Application>Microsoft Office Word</Application>
  <DocSecurity>0</DocSecurity>
  <Lines>92</Lines>
  <Paragraphs>26</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48</cp:revision>
  <cp:lastPrinted>2020-06-22T09:59:00Z</cp:lastPrinted>
  <dcterms:created xsi:type="dcterms:W3CDTF">2016-03-31T10:24:00Z</dcterms:created>
  <dcterms:modified xsi:type="dcterms:W3CDTF">2022-01-17T16:58:00Z</dcterms:modified>
  <cp:category>Ufficio Qualità</cp:category>
  <cp:contentStatus>Rev. 2</cp:contentStatus>
</cp:coreProperties>
</file>