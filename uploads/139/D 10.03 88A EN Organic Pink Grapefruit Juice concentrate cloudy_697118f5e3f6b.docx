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26CA4"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41B024F6" w14:textId="77777777" w:rsidTr="00394C48">
        <w:trPr>
          <w:trHeight w:val="1399"/>
        </w:trPr>
        <w:tc>
          <w:tcPr>
            <w:tcW w:w="9210" w:type="dxa"/>
            <w:shd w:val="clear" w:color="auto" w:fill="auto"/>
          </w:tcPr>
          <w:p w14:paraId="299E9650"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6C5E31" w:rsidRPr="006C5E31">
              <w:rPr>
                <w:rFonts w:ascii="Verdana" w:hAnsi="Verdana"/>
                <w:bCs/>
                <w:lang w:val="en-US"/>
              </w:rPr>
              <w:t>Organic</w:t>
            </w:r>
            <w:r w:rsidR="006C5E31">
              <w:rPr>
                <w:rFonts w:ascii="Verdana" w:hAnsi="Verdana"/>
                <w:b/>
                <w:lang w:val="en-US"/>
              </w:rPr>
              <w:t xml:space="preserve"> </w:t>
            </w:r>
            <w:r w:rsidR="00CF4E37">
              <w:rPr>
                <w:rFonts w:ascii="Verdana" w:hAnsi="Verdana"/>
                <w:lang w:val="en-US"/>
              </w:rPr>
              <w:t xml:space="preserve">Pink </w:t>
            </w:r>
            <w:r w:rsidR="004F61D4" w:rsidRPr="005F6D38">
              <w:rPr>
                <w:rFonts w:ascii="Verdana" w:hAnsi="Verdana"/>
                <w:lang w:val="en-US"/>
              </w:rPr>
              <w:t>Grapefruit Juice</w:t>
            </w:r>
            <w:r w:rsidR="00CF4E37">
              <w:rPr>
                <w:rFonts w:ascii="Verdana" w:hAnsi="Verdana"/>
                <w:lang w:val="en-US"/>
              </w:rPr>
              <w:t xml:space="preserve"> concentrate cloudy</w:t>
            </w:r>
          </w:p>
          <w:p w14:paraId="43F94085"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6C5E31" w:rsidRPr="006C5E31">
              <w:rPr>
                <w:rFonts w:ascii="Verdana" w:hAnsi="Verdana"/>
                <w:bCs/>
                <w:i/>
                <w:lang w:val="en-US"/>
              </w:rPr>
              <w:t>Organic</w:t>
            </w:r>
            <w:r w:rsidR="006C5E31">
              <w:rPr>
                <w:rFonts w:ascii="Verdana" w:hAnsi="Verdana"/>
                <w:b/>
                <w:i/>
                <w:lang w:val="en-US"/>
              </w:rPr>
              <w:t xml:space="preserve"> </w:t>
            </w:r>
            <w:r w:rsidR="00CF4E37">
              <w:rPr>
                <w:rFonts w:ascii="Verdana" w:hAnsi="Verdana"/>
                <w:i/>
                <w:lang w:val="en-US"/>
              </w:rPr>
              <w:t>Pink Grapefruit Juice concentrate cloudy</w:t>
            </w:r>
          </w:p>
          <w:p w14:paraId="4C2D16C4"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50B4">
              <w:rPr>
                <w:rFonts w:ascii="Verdana" w:hAnsi="Verdana"/>
                <w:lang w:val="en-US"/>
              </w:rPr>
              <w:t>CPOM</w:t>
            </w:r>
            <w:r w:rsidR="00F63E92">
              <w:rPr>
                <w:rFonts w:ascii="Verdana" w:hAnsi="Verdana"/>
                <w:lang w:val="en-US"/>
              </w:rPr>
              <w:t>R</w:t>
            </w:r>
            <w:r w:rsidR="006C5E31">
              <w:rPr>
                <w:rFonts w:ascii="Verdana" w:hAnsi="Verdana"/>
                <w:lang w:val="en-US"/>
              </w:rPr>
              <w:t>B</w:t>
            </w:r>
            <w:r w:rsidR="00F63E92">
              <w:rPr>
                <w:rFonts w:ascii="Verdana" w:hAnsi="Verdana"/>
                <w:lang w:val="en-US"/>
              </w:rPr>
              <w:t>S</w:t>
            </w:r>
          </w:p>
          <w:p w14:paraId="78CF3EFB"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1D86BBEC" w14:textId="77777777" w:rsidR="00B13991" w:rsidRDefault="00B13991" w:rsidP="00257592">
      <w:pPr>
        <w:spacing w:before="120"/>
        <w:ind w:left="720"/>
        <w:rPr>
          <w:rFonts w:ascii="Verdana" w:hAnsi="Verdana"/>
          <w:b/>
          <w:sz w:val="8"/>
          <w:szCs w:val="8"/>
          <w:lang w:val="en-US"/>
        </w:rPr>
      </w:pPr>
    </w:p>
    <w:p w14:paraId="54E41C4F"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5D2BE6" w14:paraId="2D428C69" w14:textId="77777777" w:rsidTr="00257592">
        <w:trPr>
          <w:trHeight w:val="3578"/>
        </w:trPr>
        <w:tc>
          <w:tcPr>
            <w:tcW w:w="9238" w:type="dxa"/>
            <w:shd w:val="clear" w:color="auto" w:fill="auto"/>
          </w:tcPr>
          <w:p w14:paraId="4E1ED8CB"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106FB246"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C5E31">
              <w:rPr>
                <w:rFonts w:ascii="Verdana" w:hAnsi="Verdana"/>
                <w:lang w:val="en-US"/>
              </w:rPr>
              <w:t xml:space="preserve">Organic </w:t>
            </w:r>
            <w:r w:rsidR="004F61D4" w:rsidRPr="005F6D38">
              <w:rPr>
                <w:rFonts w:ascii="Verdana" w:hAnsi="Verdana"/>
                <w:lang w:val="en-US"/>
              </w:rPr>
              <w:t xml:space="preserve">Grapefruit </w:t>
            </w:r>
            <w:r w:rsidR="00814EAE">
              <w:rPr>
                <w:rFonts w:ascii="Verdana" w:hAnsi="Verdana"/>
                <w:lang w:val="en-US"/>
              </w:rPr>
              <w:t xml:space="preserve">pink </w:t>
            </w:r>
            <w:r w:rsidR="004F61D4" w:rsidRPr="005F6D38">
              <w:rPr>
                <w:rFonts w:ascii="Verdana" w:hAnsi="Verdana"/>
                <w:lang w:val="en-US"/>
              </w:rPr>
              <w:t>(100%)</w:t>
            </w:r>
          </w:p>
          <w:p w14:paraId="2816E8B2" w14:textId="77777777" w:rsidR="0042012D" w:rsidRPr="002C594E" w:rsidRDefault="0042012D" w:rsidP="00583DB6">
            <w:pPr>
              <w:tabs>
                <w:tab w:val="left" w:pos="284"/>
                <w:tab w:val="left" w:pos="3402"/>
              </w:tabs>
              <w:spacing w:before="120" w:after="120"/>
              <w:rPr>
                <w:rFonts w:ascii="Verdana" w:hAnsi="Verdana"/>
                <w:i/>
                <w:lang w:val="en-US"/>
              </w:rPr>
            </w:pPr>
          </w:p>
          <w:p w14:paraId="11E9B029"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D17D0E9" w14:textId="77777777" w:rsidR="00583DB6" w:rsidRPr="002C594E" w:rsidRDefault="00583DB6" w:rsidP="00583DB6">
            <w:pPr>
              <w:tabs>
                <w:tab w:val="left" w:pos="284"/>
                <w:tab w:val="left" w:pos="3402"/>
              </w:tabs>
              <w:spacing w:before="120" w:after="120"/>
              <w:rPr>
                <w:rFonts w:ascii="Verdana" w:hAnsi="Verdana"/>
                <w:i/>
                <w:lang w:val="en-US"/>
              </w:rPr>
            </w:pPr>
          </w:p>
          <w:p w14:paraId="25B66771"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C5E31">
              <w:rPr>
                <w:rFonts w:ascii="Verdana" w:hAnsi="Verdana"/>
                <w:lang w:val="en-US"/>
              </w:rPr>
              <w:t xml:space="preserve">Organic </w:t>
            </w:r>
            <w:r w:rsidR="004F61D4" w:rsidRPr="005F6D38">
              <w:rPr>
                <w:rFonts w:ascii="Verdana" w:hAnsi="Verdana"/>
                <w:lang w:val="en-US"/>
              </w:rPr>
              <w:t>Grapefruit</w:t>
            </w:r>
            <w:r w:rsidR="00814EAE">
              <w:rPr>
                <w:rFonts w:ascii="Verdana" w:hAnsi="Verdana"/>
                <w:lang w:val="en-US"/>
              </w:rPr>
              <w:t xml:space="preserve"> pink</w:t>
            </w:r>
          </w:p>
          <w:p w14:paraId="61AB29FF"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5343C">
              <w:rPr>
                <w:rFonts w:ascii="Verdana" w:hAnsi="Verdana"/>
                <w:lang w:val="en-US"/>
              </w:rPr>
              <w:t>Citrus x paradisi</w:t>
            </w:r>
            <w:r w:rsidR="004F61D4" w:rsidRPr="005F6D38">
              <w:rPr>
                <w:rFonts w:ascii="Verdana" w:hAnsi="Verdana"/>
                <w:lang w:val="en-US"/>
              </w:rPr>
              <w:t xml:space="preserve"> Macfad</w:t>
            </w:r>
          </w:p>
          <w:p w14:paraId="7E77149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2F22AA3" w14:textId="77777777" w:rsidR="006C5E31" w:rsidRPr="000652FE" w:rsidRDefault="00677F2D" w:rsidP="006C5E31">
            <w:pPr>
              <w:tabs>
                <w:tab w:val="left" w:pos="284"/>
              </w:tabs>
              <w:spacing w:before="100" w:beforeAutospacing="1"/>
              <w:ind w:left="3402" w:hanging="3402"/>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6C5E31" w:rsidRPr="000652FE">
              <w:rPr>
                <w:rFonts w:ascii="Verdana" w:hAnsi="Verdana"/>
                <w:lang w:val="en-US"/>
              </w:rPr>
              <w:t>Star Ruby</w:t>
            </w:r>
          </w:p>
          <w:p w14:paraId="40A2045D" w14:textId="7F5A9291"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228E3B0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457A595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01C19554"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7A8A78A0"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D11737B" w14:textId="77777777" w:rsidR="00583DB6" w:rsidRDefault="00583DB6" w:rsidP="00257592">
      <w:pPr>
        <w:spacing w:before="120"/>
        <w:rPr>
          <w:rFonts w:ascii="Verdana" w:hAnsi="Verdana"/>
          <w:b/>
          <w:sz w:val="8"/>
          <w:szCs w:val="8"/>
          <w:lang w:val="en-US"/>
        </w:rPr>
      </w:pPr>
    </w:p>
    <w:p w14:paraId="51881FA2"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6E325DB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D2BE6" w14:paraId="0FA8F6F0" w14:textId="77777777" w:rsidTr="00583DB6">
        <w:trPr>
          <w:trHeight w:val="4575"/>
        </w:trPr>
        <w:tc>
          <w:tcPr>
            <w:tcW w:w="9210" w:type="dxa"/>
            <w:tcBorders>
              <w:bottom w:val="nil"/>
            </w:tcBorders>
          </w:tcPr>
          <w:p w14:paraId="1D41595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F0C68B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3EC77D9E" w14:textId="77777777" w:rsidTr="000E23DD">
              <w:trPr>
                <w:trHeight w:hRule="exact" w:val="501"/>
              </w:trPr>
              <w:tc>
                <w:tcPr>
                  <w:tcW w:w="1297" w:type="dxa"/>
                  <w:vAlign w:val="center"/>
                </w:tcPr>
                <w:p w14:paraId="4A1B259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0E7D6F9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7D2FB37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A060AB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44D5165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3DC80DD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0E23DD" w14:paraId="3A09D282" w14:textId="77777777" w:rsidTr="000E23DD">
              <w:trPr>
                <w:trHeight w:hRule="exact" w:val="501"/>
              </w:trPr>
              <w:tc>
                <w:tcPr>
                  <w:tcW w:w="1297" w:type="dxa"/>
                  <w:vAlign w:val="center"/>
                </w:tcPr>
                <w:p w14:paraId="062AFD0E"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3A3AAFB8" w14:textId="77777777" w:rsidR="004F61D4" w:rsidRPr="005F6D38" w:rsidRDefault="004F61D4" w:rsidP="009E79AB">
                  <w:pPr>
                    <w:jc w:val="center"/>
                    <w:rPr>
                      <w:rFonts w:ascii="Verdana" w:hAnsi="Verdana"/>
                      <w:sz w:val="16"/>
                      <w:szCs w:val="16"/>
                      <w:lang w:val="en-US"/>
                    </w:rPr>
                  </w:pPr>
                </w:p>
              </w:tc>
              <w:tc>
                <w:tcPr>
                  <w:tcW w:w="737" w:type="dxa"/>
                  <w:vAlign w:val="center"/>
                </w:tcPr>
                <w:p w14:paraId="7873F112" w14:textId="77777777" w:rsidR="004F61D4" w:rsidRPr="005F6D38" w:rsidRDefault="006A1F86" w:rsidP="009E79AB">
                  <w:pPr>
                    <w:jc w:val="center"/>
                    <w:rPr>
                      <w:rFonts w:ascii="Verdana" w:hAnsi="Verdana"/>
                      <w:sz w:val="16"/>
                      <w:szCs w:val="16"/>
                      <w:lang w:val="en-US"/>
                    </w:rPr>
                  </w:pPr>
                  <w:r>
                    <w:rPr>
                      <w:rFonts w:ascii="Verdana" w:hAnsi="Verdana"/>
                      <w:sz w:val="16"/>
                      <w:szCs w:val="16"/>
                      <w:lang w:val="en-US"/>
                    </w:rPr>
                    <w:t>48</w:t>
                  </w:r>
                </w:p>
              </w:tc>
              <w:tc>
                <w:tcPr>
                  <w:tcW w:w="811" w:type="dxa"/>
                  <w:vAlign w:val="center"/>
                </w:tcPr>
                <w:p w14:paraId="12F42778"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56</w:t>
                  </w:r>
                </w:p>
              </w:tc>
              <w:tc>
                <w:tcPr>
                  <w:tcW w:w="822" w:type="dxa"/>
                  <w:vAlign w:val="center"/>
                </w:tcPr>
                <w:p w14:paraId="3B9AD7AC"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3E50BA5A"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0E23DD" w14:paraId="2EBB2C67" w14:textId="77777777" w:rsidTr="000E23DD">
              <w:trPr>
                <w:trHeight w:hRule="exact" w:val="501"/>
              </w:trPr>
              <w:tc>
                <w:tcPr>
                  <w:tcW w:w="1297" w:type="dxa"/>
                  <w:vAlign w:val="center"/>
                </w:tcPr>
                <w:p w14:paraId="25DD8777"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3EA2A996" w14:textId="77777777" w:rsidR="004F61D4" w:rsidRPr="005F6D38" w:rsidRDefault="004F61D4" w:rsidP="009E79AB">
                  <w:pPr>
                    <w:jc w:val="center"/>
                    <w:rPr>
                      <w:rFonts w:ascii="Verdana" w:hAnsi="Verdana"/>
                      <w:sz w:val="16"/>
                      <w:szCs w:val="16"/>
                      <w:lang w:val="en-US"/>
                    </w:rPr>
                  </w:pPr>
                </w:p>
              </w:tc>
              <w:tc>
                <w:tcPr>
                  <w:tcW w:w="737" w:type="dxa"/>
                  <w:vAlign w:val="center"/>
                </w:tcPr>
                <w:p w14:paraId="0150B2AB"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6</w:t>
                  </w:r>
                </w:p>
              </w:tc>
              <w:tc>
                <w:tcPr>
                  <w:tcW w:w="811" w:type="dxa"/>
                  <w:vAlign w:val="center"/>
                </w:tcPr>
                <w:p w14:paraId="0FE2EF10"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7.5</w:t>
                  </w:r>
                </w:p>
              </w:tc>
              <w:tc>
                <w:tcPr>
                  <w:tcW w:w="822" w:type="dxa"/>
                  <w:vAlign w:val="center"/>
                </w:tcPr>
                <w:p w14:paraId="0FFA0159"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05126BB8"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IFU 3,1996</w:t>
                  </w:r>
                </w:p>
              </w:tc>
            </w:tr>
            <w:tr w:rsidR="00291985" w:rsidRPr="000E23DD" w14:paraId="2CC774AF" w14:textId="77777777" w:rsidTr="000E23DD">
              <w:trPr>
                <w:trHeight w:hRule="exact" w:val="501"/>
              </w:trPr>
              <w:tc>
                <w:tcPr>
                  <w:tcW w:w="1297" w:type="dxa"/>
                  <w:vAlign w:val="center"/>
                </w:tcPr>
                <w:p w14:paraId="5DA3303D" w14:textId="77777777" w:rsidR="00291985" w:rsidRPr="005F6D38" w:rsidRDefault="00291985" w:rsidP="009E79A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587E7AEC" w14:textId="77777777" w:rsidR="00291985" w:rsidRPr="005F6D38" w:rsidRDefault="00291985" w:rsidP="009E79AB">
                  <w:pPr>
                    <w:jc w:val="center"/>
                    <w:rPr>
                      <w:rFonts w:ascii="Verdana" w:hAnsi="Verdana"/>
                      <w:sz w:val="16"/>
                      <w:szCs w:val="16"/>
                      <w:lang w:val="en-US"/>
                    </w:rPr>
                  </w:pPr>
                </w:p>
              </w:tc>
              <w:tc>
                <w:tcPr>
                  <w:tcW w:w="737" w:type="dxa"/>
                  <w:vAlign w:val="center"/>
                </w:tcPr>
                <w:p w14:paraId="073EA154" w14:textId="77777777" w:rsidR="00291985" w:rsidRPr="005F6D38" w:rsidRDefault="00291985" w:rsidP="009E79AB">
                  <w:pPr>
                    <w:tabs>
                      <w:tab w:val="decimal" w:pos="12"/>
                    </w:tabs>
                    <w:jc w:val="center"/>
                    <w:rPr>
                      <w:rFonts w:ascii="Verdana" w:hAnsi="Verdana"/>
                      <w:sz w:val="16"/>
                      <w:szCs w:val="16"/>
                      <w:lang w:val="en-US"/>
                    </w:rPr>
                  </w:pPr>
                  <w:r>
                    <w:rPr>
                      <w:rFonts w:ascii="Verdana" w:hAnsi="Verdana"/>
                      <w:sz w:val="16"/>
                      <w:szCs w:val="16"/>
                      <w:lang w:val="en-US"/>
                    </w:rPr>
                    <w:t>7</w:t>
                  </w:r>
                </w:p>
              </w:tc>
              <w:tc>
                <w:tcPr>
                  <w:tcW w:w="811" w:type="dxa"/>
                  <w:vAlign w:val="center"/>
                </w:tcPr>
                <w:p w14:paraId="08BFD515" w14:textId="77777777" w:rsidR="00291985" w:rsidRPr="005F6D38" w:rsidRDefault="00291985" w:rsidP="009E79AB">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22" w:type="dxa"/>
                  <w:vAlign w:val="center"/>
                </w:tcPr>
                <w:p w14:paraId="425E37A2" w14:textId="77777777" w:rsidR="00291985" w:rsidRPr="005F6D38" w:rsidRDefault="00291985" w:rsidP="009E79AB">
                  <w:pPr>
                    <w:jc w:val="center"/>
                    <w:rPr>
                      <w:rFonts w:ascii="Verdana" w:hAnsi="Verdana"/>
                      <w:sz w:val="16"/>
                      <w:szCs w:val="16"/>
                      <w:lang w:val="en-US"/>
                    </w:rPr>
                  </w:pPr>
                </w:p>
              </w:tc>
              <w:tc>
                <w:tcPr>
                  <w:tcW w:w="1664" w:type="dxa"/>
                  <w:vAlign w:val="center"/>
                </w:tcPr>
                <w:p w14:paraId="338913C0" w14:textId="77777777" w:rsidR="00291985" w:rsidRPr="005F6D38" w:rsidRDefault="00291985" w:rsidP="009E79AB">
                  <w:pPr>
                    <w:snapToGrid w:val="0"/>
                    <w:jc w:val="center"/>
                    <w:rPr>
                      <w:rFonts w:ascii="Verdana" w:hAnsi="Verdana"/>
                      <w:sz w:val="16"/>
                      <w:szCs w:val="16"/>
                      <w:lang w:val="en-US"/>
                    </w:rPr>
                  </w:pPr>
                  <w:r>
                    <w:rPr>
                      <w:rFonts w:ascii="Verdana" w:hAnsi="Verdana"/>
                      <w:sz w:val="16"/>
                      <w:szCs w:val="16"/>
                      <w:lang w:val="en-US"/>
                    </w:rPr>
                    <w:t>°Brix Correct/Acidity</w:t>
                  </w:r>
                </w:p>
              </w:tc>
            </w:tr>
            <w:tr w:rsidR="004F61D4" w:rsidRPr="000E23DD" w14:paraId="0CF60EEA" w14:textId="77777777" w:rsidTr="000E23DD">
              <w:trPr>
                <w:trHeight w:hRule="exact" w:val="501"/>
              </w:trPr>
              <w:tc>
                <w:tcPr>
                  <w:tcW w:w="1297" w:type="dxa"/>
                  <w:vAlign w:val="center"/>
                </w:tcPr>
                <w:p w14:paraId="7AD41F6F"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36C6D891"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056EF43E" w14:textId="77777777" w:rsidR="004F61D4" w:rsidRPr="005F6D38" w:rsidRDefault="004F61D4" w:rsidP="009E79A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0C9C9F88" w14:textId="77777777" w:rsidR="004F61D4" w:rsidRPr="005F6D38" w:rsidRDefault="004F61D4" w:rsidP="009E79A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6FA0CFF0"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0756187C"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C175F2" w14:paraId="474FAD86" w14:textId="77777777" w:rsidTr="000F2D8B">
              <w:trPr>
                <w:trHeight w:hRule="exact" w:val="863"/>
              </w:trPr>
              <w:tc>
                <w:tcPr>
                  <w:tcW w:w="1297" w:type="dxa"/>
                  <w:vAlign w:val="center"/>
                </w:tcPr>
                <w:p w14:paraId="56A6CD85" w14:textId="77777777" w:rsidR="004F61D4" w:rsidRPr="005F6D38" w:rsidRDefault="004F61D4" w:rsidP="009E79AB">
                  <w:pPr>
                    <w:jc w:val="center"/>
                    <w:rPr>
                      <w:rFonts w:ascii="Verdana" w:hAnsi="Verdana"/>
                      <w:i/>
                      <w:sz w:val="16"/>
                      <w:szCs w:val="16"/>
                      <w:lang w:val="en-US"/>
                    </w:rPr>
                  </w:pPr>
                  <w:r w:rsidRPr="005F6D38">
                    <w:rPr>
                      <w:rFonts w:ascii="Verdana" w:hAnsi="Verdana"/>
                      <w:i/>
                      <w:sz w:val="16"/>
                      <w:szCs w:val="16"/>
                      <w:lang w:val="en-US"/>
                    </w:rPr>
                    <w:t>Pulp at 1500 rpm for 10 min.</w:t>
                  </w:r>
                </w:p>
              </w:tc>
              <w:tc>
                <w:tcPr>
                  <w:tcW w:w="825" w:type="dxa"/>
                  <w:vAlign w:val="center"/>
                </w:tcPr>
                <w:p w14:paraId="58274F17" w14:textId="77777777" w:rsidR="004F61D4" w:rsidRPr="005F6D38" w:rsidRDefault="004F61D4" w:rsidP="009E79AB">
                  <w:pPr>
                    <w:jc w:val="center"/>
                    <w:rPr>
                      <w:rFonts w:ascii="Verdana" w:hAnsi="Verdana"/>
                      <w:sz w:val="16"/>
                      <w:szCs w:val="16"/>
                      <w:lang w:val="en-US"/>
                    </w:rPr>
                  </w:pPr>
                </w:p>
              </w:tc>
              <w:tc>
                <w:tcPr>
                  <w:tcW w:w="737" w:type="dxa"/>
                  <w:vAlign w:val="center"/>
                </w:tcPr>
                <w:p w14:paraId="77121525" w14:textId="77777777" w:rsidR="004F61D4" w:rsidRPr="005F6D38" w:rsidRDefault="009250B4" w:rsidP="009E79AB">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0BC22CF2" w14:textId="77777777" w:rsidR="004F61D4" w:rsidRPr="005F6D38" w:rsidRDefault="009250B4" w:rsidP="009E79AB">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3343072C" w14:textId="77777777" w:rsidR="004F61D4" w:rsidRPr="005F6D38" w:rsidRDefault="004F61D4" w:rsidP="009E79A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2D76F2DC"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IFU 60,1991</w:t>
                  </w:r>
                </w:p>
              </w:tc>
            </w:tr>
            <w:tr w:rsidR="00C175F2" w:rsidRPr="005D2BE6" w14:paraId="238FD3E8" w14:textId="77777777" w:rsidTr="000F2D8B">
              <w:trPr>
                <w:trHeight w:hRule="exact" w:val="863"/>
              </w:trPr>
              <w:tc>
                <w:tcPr>
                  <w:tcW w:w="1297" w:type="dxa"/>
                  <w:vAlign w:val="center"/>
                </w:tcPr>
                <w:p w14:paraId="56C0D215" w14:textId="77777777" w:rsidR="00C175F2" w:rsidRPr="005F6D38" w:rsidRDefault="00C175F2" w:rsidP="00C175F2">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 rpm for 10 min.</w:t>
                  </w:r>
                </w:p>
              </w:tc>
              <w:tc>
                <w:tcPr>
                  <w:tcW w:w="825" w:type="dxa"/>
                  <w:vAlign w:val="center"/>
                </w:tcPr>
                <w:p w14:paraId="3E4858C1" w14:textId="77777777" w:rsidR="00C175F2" w:rsidRPr="005F6D38" w:rsidRDefault="00C175F2" w:rsidP="00C175F2">
                  <w:pPr>
                    <w:jc w:val="center"/>
                    <w:rPr>
                      <w:rFonts w:ascii="Verdana" w:hAnsi="Verdana"/>
                      <w:sz w:val="16"/>
                      <w:szCs w:val="16"/>
                      <w:lang w:val="en-US"/>
                    </w:rPr>
                  </w:pPr>
                </w:p>
              </w:tc>
              <w:tc>
                <w:tcPr>
                  <w:tcW w:w="737" w:type="dxa"/>
                  <w:vAlign w:val="center"/>
                </w:tcPr>
                <w:p w14:paraId="7881B7E1" w14:textId="77777777" w:rsidR="00C175F2" w:rsidRPr="005F6D38" w:rsidRDefault="00C175F2" w:rsidP="00C175F2">
                  <w:pPr>
                    <w:tabs>
                      <w:tab w:val="decimal" w:pos="12"/>
                    </w:tabs>
                    <w:jc w:val="center"/>
                    <w:rPr>
                      <w:rFonts w:ascii="Verdana" w:hAnsi="Verdana"/>
                      <w:sz w:val="16"/>
                      <w:szCs w:val="16"/>
                      <w:lang w:val="en-US"/>
                    </w:rPr>
                  </w:pPr>
                  <w:r>
                    <w:rPr>
                      <w:rFonts w:ascii="Verdana" w:hAnsi="Verdana"/>
                      <w:sz w:val="16"/>
                      <w:szCs w:val="16"/>
                      <w:lang w:val="en-US"/>
                    </w:rPr>
                    <w:t>0.5</w:t>
                  </w:r>
                </w:p>
              </w:tc>
              <w:tc>
                <w:tcPr>
                  <w:tcW w:w="811" w:type="dxa"/>
                  <w:vAlign w:val="center"/>
                </w:tcPr>
                <w:p w14:paraId="237835CA" w14:textId="77777777" w:rsidR="00C175F2" w:rsidRPr="005F6D38" w:rsidRDefault="00C175F2" w:rsidP="00C175F2">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22" w:type="dxa"/>
                  <w:vAlign w:val="center"/>
                </w:tcPr>
                <w:p w14:paraId="55B45462" w14:textId="77777777" w:rsidR="00C175F2" w:rsidRPr="005F6D38" w:rsidRDefault="00C175F2" w:rsidP="00C175F2">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021610D1" w14:textId="77777777" w:rsidR="00C175F2" w:rsidRPr="005F6D38" w:rsidRDefault="00C175F2" w:rsidP="00C175F2">
                  <w:pPr>
                    <w:jc w:val="center"/>
                    <w:rPr>
                      <w:rFonts w:ascii="Verdana" w:hAnsi="Verdana"/>
                      <w:sz w:val="16"/>
                      <w:szCs w:val="16"/>
                      <w:lang w:val="en-US"/>
                    </w:rPr>
                  </w:pPr>
                  <w:r w:rsidRPr="005F6D38">
                    <w:rPr>
                      <w:rFonts w:ascii="Verdana" w:hAnsi="Verdana"/>
                      <w:sz w:val="16"/>
                      <w:szCs w:val="16"/>
                      <w:lang w:val="en-US"/>
                    </w:rPr>
                    <w:t>IFU 60,1991</w:t>
                  </w:r>
                </w:p>
              </w:tc>
            </w:tr>
          </w:tbl>
          <w:p w14:paraId="5FC124A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357F3164" w14:textId="77777777" w:rsidTr="00583DB6">
        <w:trPr>
          <w:trHeight w:val="8345"/>
        </w:trPr>
        <w:tc>
          <w:tcPr>
            <w:tcW w:w="9210" w:type="dxa"/>
            <w:tcBorders>
              <w:top w:val="nil"/>
            </w:tcBorders>
          </w:tcPr>
          <w:p w14:paraId="601612D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7BF36E4" w14:textId="77777777" w:rsidTr="00953535">
              <w:trPr>
                <w:trHeight w:hRule="exact" w:val="501"/>
                <w:tblHeader/>
              </w:trPr>
              <w:tc>
                <w:tcPr>
                  <w:tcW w:w="1303" w:type="dxa"/>
                  <w:vAlign w:val="center"/>
                </w:tcPr>
                <w:p w14:paraId="49DE21D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9C51D7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A08D27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F8031A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03FE5DA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05C15D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24E79" w:rsidRPr="005D2BE6" w14:paraId="69F57951" w14:textId="77777777" w:rsidTr="00CC5F2F">
              <w:trPr>
                <w:trHeight w:hRule="exact" w:val="680"/>
                <w:tblHeader/>
              </w:trPr>
              <w:tc>
                <w:tcPr>
                  <w:tcW w:w="1303" w:type="dxa"/>
                  <w:vAlign w:val="center"/>
                </w:tcPr>
                <w:p w14:paraId="7DA9BBD7"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73982069" w14:textId="77777777" w:rsidR="00524E79" w:rsidRPr="005F6D38" w:rsidRDefault="00524E79" w:rsidP="00524E79">
                  <w:pPr>
                    <w:jc w:val="center"/>
                    <w:rPr>
                      <w:rFonts w:ascii="Verdana" w:hAnsi="Verdana"/>
                      <w:sz w:val="16"/>
                      <w:szCs w:val="16"/>
                      <w:lang w:val="en-US"/>
                    </w:rPr>
                  </w:pPr>
                </w:p>
              </w:tc>
              <w:tc>
                <w:tcPr>
                  <w:tcW w:w="709" w:type="dxa"/>
                  <w:vAlign w:val="center"/>
                </w:tcPr>
                <w:p w14:paraId="2E205F58"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2AF68EE8" w14:textId="77777777" w:rsidR="00524E79" w:rsidRPr="005F6D38" w:rsidRDefault="006C5E31" w:rsidP="00524E79">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4FD52F40"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0828357"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24E79" w:rsidRPr="005D2BE6" w14:paraId="60F144E9" w14:textId="77777777" w:rsidTr="00CC5F2F">
              <w:trPr>
                <w:trHeight w:hRule="exact" w:val="680"/>
                <w:tblHeader/>
              </w:trPr>
              <w:tc>
                <w:tcPr>
                  <w:tcW w:w="1303" w:type="dxa"/>
                  <w:vAlign w:val="center"/>
                </w:tcPr>
                <w:p w14:paraId="093C1B08"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61E5A605"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421EFCC9"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9D4853C"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9081CF3"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4B5B10"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24E79" w:rsidRPr="005D2BE6" w14:paraId="398B5A2D" w14:textId="77777777" w:rsidTr="00CC5F2F">
              <w:trPr>
                <w:trHeight w:hRule="exact" w:val="680"/>
                <w:tblHeader/>
              </w:trPr>
              <w:tc>
                <w:tcPr>
                  <w:tcW w:w="1303" w:type="dxa"/>
                  <w:vAlign w:val="center"/>
                </w:tcPr>
                <w:p w14:paraId="22ED7F27"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0C33D336"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3B3A8281"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EAD5811" w14:textId="77777777" w:rsidR="00524E79" w:rsidRPr="005F6D38" w:rsidRDefault="00524E79" w:rsidP="00524E79">
                  <w:pPr>
                    <w:jc w:val="center"/>
                    <w:rPr>
                      <w:rFonts w:ascii="Verdana" w:hAnsi="Verdana"/>
                      <w:sz w:val="16"/>
                      <w:szCs w:val="16"/>
                      <w:lang w:val="en-US"/>
                    </w:rPr>
                  </w:pPr>
                  <w:r>
                    <w:rPr>
                      <w:rFonts w:ascii="Verdana" w:hAnsi="Verdana"/>
                      <w:sz w:val="16"/>
                      <w:szCs w:val="16"/>
                      <w:lang w:val="en-US"/>
                    </w:rPr>
                    <w:t>1</w:t>
                  </w:r>
                  <w:r w:rsidRPr="005F6D38">
                    <w:rPr>
                      <w:rFonts w:ascii="Verdana" w:hAnsi="Verdana"/>
                      <w:sz w:val="16"/>
                      <w:szCs w:val="16"/>
                      <w:lang w:val="en-US"/>
                    </w:rPr>
                    <w:t>0</w:t>
                  </w:r>
                </w:p>
              </w:tc>
              <w:tc>
                <w:tcPr>
                  <w:tcW w:w="851" w:type="dxa"/>
                  <w:vAlign w:val="center"/>
                </w:tcPr>
                <w:p w14:paraId="6B186FC5"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384D27A"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24E79" w:rsidRPr="005D2BE6" w14:paraId="5F9455F7" w14:textId="77777777" w:rsidTr="00CC5F2F">
              <w:trPr>
                <w:trHeight w:hRule="exact" w:val="680"/>
                <w:tblHeader/>
              </w:trPr>
              <w:tc>
                <w:tcPr>
                  <w:tcW w:w="1303" w:type="dxa"/>
                  <w:vAlign w:val="center"/>
                </w:tcPr>
                <w:p w14:paraId="320F519B"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10BA784F"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5CA62FBC"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6E82329C"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13DC796B"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2AC355"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24E79" w:rsidRPr="005D2BE6" w14:paraId="6092B4D2" w14:textId="77777777" w:rsidTr="00CC5F2F">
              <w:trPr>
                <w:trHeight w:hRule="exact" w:val="680"/>
                <w:tblHeader/>
              </w:trPr>
              <w:tc>
                <w:tcPr>
                  <w:tcW w:w="1303" w:type="dxa"/>
                  <w:vAlign w:val="center"/>
                </w:tcPr>
                <w:p w14:paraId="58B2C683"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5D766B00"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22F3CFEB"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E7C39F1"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7EC7CF01"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25D4E53"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24E79" w:rsidRPr="005D2BE6" w14:paraId="3F4F5F2E" w14:textId="77777777" w:rsidTr="00CC5F2F">
              <w:trPr>
                <w:trHeight w:hRule="exact" w:val="680"/>
                <w:tblHeader/>
              </w:trPr>
              <w:tc>
                <w:tcPr>
                  <w:tcW w:w="1303" w:type="dxa"/>
                  <w:vAlign w:val="center"/>
                </w:tcPr>
                <w:p w14:paraId="772FC0FD" w14:textId="77777777" w:rsidR="00524E79" w:rsidRPr="005F6D38" w:rsidRDefault="00524E79" w:rsidP="00524E79">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7E0BAEE8"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2141E402"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7D4DF97"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3C928CE8" w14:textId="77777777" w:rsidR="00524E79" w:rsidRPr="005F6D38" w:rsidRDefault="00524E79" w:rsidP="00524E79">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D346D3B" w14:textId="77777777" w:rsidR="00524E79" w:rsidRDefault="00524E79" w:rsidP="00524E79">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3032D05"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5D560AB4" w14:textId="77777777" w:rsidTr="00977461">
              <w:trPr>
                <w:trHeight w:hRule="exact" w:val="510"/>
                <w:jc w:val="center"/>
              </w:trPr>
              <w:tc>
                <w:tcPr>
                  <w:tcW w:w="2228" w:type="dxa"/>
                  <w:vAlign w:val="center"/>
                </w:tcPr>
                <w:p w14:paraId="0BE2F355"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1C9DC78B"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6BFCD3CB"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3F4951B3" w14:textId="77777777" w:rsidTr="00977461">
              <w:trPr>
                <w:trHeight w:hRule="exact" w:val="510"/>
                <w:jc w:val="center"/>
              </w:trPr>
              <w:tc>
                <w:tcPr>
                  <w:tcW w:w="2228" w:type="dxa"/>
                  <w:vAlign w:val="center"/>
                </w:tcPr>
                <w:p w14:paraId="48E59440"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2A753491" w14:textId="77777777" w:rsidR="004F61D4" w:rsidRPr="005F6D38" w:rsidRDefault="00C12F94"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6D6E65EE"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1E68068F" w14:textId="77777777" w:rsidTr="00977461">
              <w:trPr>
                <w:trHeight w:hRule="exact" w:val="510"/>
                <w:jc w:val="center"/>
              </w:trPr>
              <w:tc>
                <w:tcPr>
                  <w:tcW w:w="2228" w:type="dxa"/>
                  <w:vAlign w:val="center"/>
                </w:tcPr>
                <w:p w14:paraId="7AD00BC7"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A60C3A3" w14:textId="77777777" w:rsidR="004F61D4" w:rsidRPr="005F6D38" w:rsidRDefault="009250B4" w:rsidP="009E79AB">
                  <w:pPr>
                    <w:jc w:val="center"/>
                    <w:rPr>
                      <w:rFonts w:ascii="Verdana" w:hAnsi="Verdana"/>
                      <w:sz w:val="16"/>
                      <w:szCs w:val="16"/>
                      <w:lang w:val="en-US"/>
                    </w:rPr>
                  </w:pPr>
                  <w:r>
                    <w:rPr>
                      <w:rFonts w:ascii="Verdana" w:hAnsi="Verdana"/>
                      <w:sz w:val="16"/>
                      <w:szCs w:val="16"/>
                      <w:lang w:val="en-US"/>
                    </w:rPr>
                    <w:t>Pink</w:t>
                  </w:r>
                </w:p>
              </w:tc>
              <w:tc>
                <w:tcPr>
                  <w:tcW w:w="1519" w:type="dxa"/>
                  <w:shd w:val="clear" w:color="auto" w:fill="auto"/>
                  <w:vAlign w:val="center"/>
                </w:tcPr>
                <w:p w14:paraId="0D3DFEE3"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134756E4" w14:textId="77777777" w:rsidTr="00977461">
              <w:trPr>
                <w:trHeight w:hRule="exact" w:val="510"/>
                <w:jc w:val="center"/>
              </w:trPr>
              <w:tc>
                <w:tcPr>
                  <w:tcW w:w="2228" w:type="dxa"/>
                  <w:vAlign w:val="center"/>
                </w:tcPr>
                <w:p w14:paraId="17D0695A"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1666D86"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418480A0"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35390BBE" w14:textId="77777777" w:rsidTr="00977461">
              <w:trPr>
                <w:trHeight w:hRule="exact" w:val="510"/>
                <w:jc w:val="center"/>
              </w:trPr>
              <w:tc>
                <w:tcPr>
                  <w:tcW w:w="2228" w:type="dxa"/>
                  <w:vAlign w:val="center"/>
                </w:tcPr>
                <w:p w14:paraId="32DD175C"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66D5F68B" w14:textId="77777777" w:rsidR="004F61D4" w:rsidRPr="005F6D38" w:rsidRDefault="004F61D4" w:rsidP="009E79AB">
                  <w:pPr>
                    <w:jc w:val="center"/>
                    <w:rPr>
                      <w:rFonts w:ascii="Verdana" w:hAnsi="Verdana"/>
                      <w:sz w:val="16"/>
                      <w:szCs w:val="16"/>
                      <w:lang w:val="en-US"/>
                    </w:rPr>
                  </w:pPr>
                  <w:r w:rsidRPr="005F6D38">
                    <w:rPr>
                      <w:rFonts w:ascii="Verdana" w:hAnsi="Verdana"/>
                      <w:sz w:val="16"/>
                      <w:szCs w:val="16"/>
                      <w:lang w:val="en-US"/>
                    </w:rPr>
                    <w:t>Characteristic of Grapefruit</w:t>
                  </w:r>
                </w:p>
              </w:tc>
              <w:tc>
                <w:tcPr>
                  <w:tcW w:w="1519" w:type="dxa"/>
                  <w:shd w:val="clear" w:color="auto" w:fill="auto"/>
                  <w:vAlign w:val="center"/>
                </w:tcPr>
                <w:p w14:paraId="39600F55" w14:textId="77777777" w:rsidR="004F61D4" w:rsidRPr="00A900EF" w:rsidRDefault="004F61D4"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68844606" w14:textId="77777777" w:rsidR="004A7EF7" w:rsidRPr="002C594E" w:rsidRDefault="004A7EF7" w:rsidP="00853353">
            <w:pPr>
              <w:spacing w:before="100" w:beforeAutospacing="1"/>
              <w:rPr>
                <w:rFonts w:ascii="Verdana" w:hAnsi="Verdana"/>
                <w:b/>
                <w:sz w:val="8"/>
                <w:szCs w:val="8"/>
                <w:lang w:val="en-US"/>
              </w:rPr>
            </w:pPr>
          </w:p>
        </w:tc>
      </w:tr>
    </w:tbl>
    <w:p w14:paraId="6B96A1AB"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D2BE6" w14:paraId="221F7955" w14:textId="77777777" w:rsidTr="00953535">
        <w:trPr>
          <w:trHeight w:val="3809"/>
        </w:trPr>
        <w:tc>
          <w:tcPr>
            <w:tcW w:w="9210" w:type="dxa"/>
          </w:tcPr>
          <w:p w14:paraId="0CC4FCE2"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C2622F8"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5E187F20"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6CD1D25A"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87FBDD5" w14:textId="77777777" w:rsidR="00096EDA" w:rsidRPr="002C594E" w:rsidRDefault="00096EDA" w:rsidP="00096EDA">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7A26706"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5C57386E"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191CB957"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DFF0F3A"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CF80EFE"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36407E8" w14:textId="77777777" w:rsidR="00096EDA"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7F901CC1" w14:textId="3A46F3A1" w:rsidR="00096EDA"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64B485B4" w14:textId="77777777" w:rsidR="005D2BE6" w:rsidRPr="005D2BE6" w:rsidRDefault="005D2BE6" w:rsidP="005D2BE6">
            <w:pPr>
              <w:numPr>
                <w:ilvl w:val="0"/>
                <w:numId w:val="24"/>
              </w:numPr>
              <w:spacing w:before="100" w:beforeAutospacing="1"/>
              <w:jc w:val="both"/>
              <w:rPr>
                <w:rFonts w:ascii="Verdana" w:hAnsi="Verdana"/>
                <w:lang w:val="en-US"/>
              </w:rPr>
            </w:pPr>
            <w:bookmarkStart w:id="0" w:name="_GoBack"/>
            <w:bookmarkEnd w:id="0"/>
            <w:r w:rsidRPr="005D2BE6">
              <w:rPr>
                <w:rFonts w:ascii="Verdana" w:hAnsi="Verdana"/>
                <w:lang w:val="en-US"/>
              </w:rPr>
              <w:t>Regulation (UE) n° 848/2018 and s.m.i. of European Parliament of 30 May 2018 on organic production and labeling of organic products;</w:t>
            </w:r>
          </w:p>
          <w:p w14:paraId="56AC1145" w14:textId="77777777" w:rsidR="003F1487" w:rsidRPr="002C594E" w:rsidRDefault="00096EDA" w:rsidP="00096EDA">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2C7E6F9F"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5D2BE6" w14:paraId="2F2D1D2F" w14:textId="77777777" w:rsidTr="00F66929">
        <w:trPr>
          <w:trHeight w:val="557"/>
        </w:trPr>
        <w:tc>
          <w:tcPr>
            <w:tcW w:w="9210" w:type="dxa"/>
            <w:shd w:val="clear" w:color="auto" w:fill="auto"/>
          </w:tcPr>
          <w:p w14:paraId="098CF404"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F79FB57"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05AC3A29" w14:textId="77777777" w:rsidR="009F6F6D" w:rsidRPr="007806C1" w:rsidRDefault="005D6FC3" w:rsidP="00397828">
            <w:pPr>
              <w:spacing w:before="120"/>
              <w:rPr>
                <w:rFonts w:ascii="Verdana" w:hAnsi="Verdana"/>
                <w:lang w:val="en-US"/>
              </w:rPr>
            </w:pPr>
            <w:r w:rsidRPr="002C594E">
              <w:rPr>
                <w:rFonts w:ascii="Verdana" w:hAnsi="Verdana"/>
                <w:lang w:val="en-US"/>
              </w:rPr>
              <w:tab/>
            </w:r>
            <w:r w:rsidR="007211D0" w:rsidRPr="005F6D38">
              <w:rPr>
                <w:rFonts w:ascii="Verdana" w:hAnsi="Verdana"/>
                <w:lang w:val="en-US"/>
              </w:rPr>
              <w:t>D 09.01 01 –</w:t>
            </w:r>
            <w:r w:rsidR="003A3A75">
              <w:rPr>
                <w:rFonts w:ascii="Verdana" w:hAnsi="Verdana"/>
                <w:lang w:val="en-US"/>
              </w:rPr>
              <w:t xml:space="preserve"> D 09.01 1</w:t>
            </w:r>
            <w:r w:rsidR="007211D0" w:rsidRPr="005F6D38">
              <w:rPr>
                <w:rFonts w:ascii="Verdana" w:hAnsi="Verdana"/>
                <w:lang w:val="en-US"/>
              </w:rPr>
              <w:t xml:space="preserve">3 </w:t>
            </w:r>
          </w:p>
          <w:p w14:paraId="3B3FEC9E"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1E654C4E" w14:textId="715DA066" w:rsidR="008D68FC" w:rsidRPr="002C594E" w:rsidRDefault="00244AB4" w:rsidP="007211D0">
            <w:pPr>
              <w:pStyle w:val="PreformattatoHTML"/>
              <w:shd w:val="clear" w:color="auto" w:fill="FFFFFF"/>
              <w:spacing w:before="120"/>
              <w:ind w:left="284" w:hanging="284"/>
              <w:rPr>
                <w:rFonts w:ascii="Verdana" w:hAnsi="Verdana"/>
                <w:lang w:val="en-US"/>
              </w:rPr>
            </w:pPr>
            <w:r>
              <w:rPr>
                <w:rFonts w:ascii="Verdana" w:hAnsi="Verdana"/>
                <w:lang w:val="en-US"/>
              </w:rPr>
              <w:tab/>
            </w:r>
            <w:r w:rsidR="00397828" w:rsidRPr="002C594E">
              <w:rPr>
                <w:rFonts w:ascii="Verdana" w:hAnsi="Verdana"/>
                <w:lang w:val="en-US"/>
              </w:rPr>
              <w:t xml:space="preserve">Receiving Citrus Fruit and Unloading – Washing – Selection and Calibration – Juice Extraction – Refining </w:t>
            </w:r>
            <w:r w:rsidR="00397828">
              <w:rPr>
                <w:rFonts w:ascii="Verdana" w:hAnsi="Verdana"/>
                <w:lang w:val="en-US"/>
              </w:rPr>
              <w:t>–</w:t>
            </w:r>
            <w:r w:rsidR="00397828" w:rsidRPr="002C594E">
              <w:rPr>
                <w:rFonts w:ascii="Verdana" w:hAnsi="Verdana"/>
                <w:lang w:val="en-US"/>
              </w:rPr>
              <w:t xml:space="preserve"> </w:t>
            </w:r>
            <w:r w:rsidR="00397828">
              <w:rPr>
                <w:rFonts w:ascii="Verdana" w:hAnsi="Verdana"/>
                <w:lang w:val="en-US"/>
              </w:rPr>
              <w:t xml:space="preserve">Refrigeration – Temporary Storage - </w:t>
            </w:r>
            <w:r w:rsidR="00397828" w:rsidRPr="002C594E">
              <w:rPr>
                <w:rFonts w:ascii="Verdana" w:hAnsi="Verdana"/>
                <w:lang w:val="en-US"/>
              </w:rPr>
              <w:t xml:space="preserve"> </w:t>
            </w:r>
            <w:r w:rsidR="00397828" w:rsidRPr="002C594E">
              <w:rPr>
                <w:rFonts w:ascii="Verdana" w:hAnsi="Verdana"/>
                <w:color w:val="212121"/>
                <w:lang w:val="en-US" w:eastAsia="it-IT"/>
              </w:rPr>
              <w:t xml:space="preserve">Preheating – Refinement - </w:t>
            </w:r>
            <w:r w:rsidR="00397828" w:rsidRPr="002C594E">
              <w:rPr>
                <w:rFonts w:ascii="Verdana" w:hAnsi="Verdana"/>
                <w:lang w:val="en-US"/>
              </w:rPr>
              <w:t>Centrifugation – Sending to the Finished Products Department– Pasteurization – Concentration – Refrigeration – Filtration</w:t>
            </w:r>
            <w:r w:rsidR="0053401C">
              <w:rPr>
                <w:rFonts w:ascii="Verdana" w:hAnsi="Verdana"/>
                <w:lang w:val="en-US"/>
              </w:rPr>
              <w:t xml:space="preserve"> and magnetic trap</w:t>
            </w:r>
            <w:r w:rsidR="00397828" w:rsidRPr="002C594E">
              <w:rPr>
                <w:rFonts w:ascii="Verdana" w:hAnsi="Verdana"/>
                <w:lang w:val="en-US"/>
              </w:rPr>
              <w:t xml:space="preserve"> – Packaging – Freezing – Storage – Loading on the truck.</w:t>
            </w:r>
          </w:p>
        </w:tc>
      </w:tr>
    </w:tbl>
    <w:p w14:paraId="70C56D8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D2BE6" w14:paraId="680E82F1" w14:textId="77777777" w:rsidTr="00E502AA">
        <w:trPr>
          <w:trHeight w:val="1129"/>
        </w:trPr>
        <w:tc>
          <w:tcPr>
            <w:tcW w:w="9356" w:type="dxa"/>
            <w:shd w:val="clear" w:color="auto" w:fill="auto"/>
          </w:tcPr>
          <w:p w14:paraId="61081C53"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F338A3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74A8007"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72549F8" w14:textId="77777777" w:rsidTr="00482084">
              <w:tc>
                <w:tcPr>
                  <w:tcW w:w="1087" w:type="dxa"/>
                </w:tcPr>
                <w:p w14:paraId="101E65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933904E" w14:textId="0242C69A" w:rsidR="00163F15" w:rsidRPr="002C594E" w:rsidRDefault="00FB1881" w:rsidP="00172D78">
                  <w:pPr>
                    <w:spacing w:before="120"/>
                    <w:rPr>
                      <w:rFonts w:ascii="Verdana" w:hAnsi="Verdana"/>
                      <w:sz w:val="16"/>
                      <w:szCs w:val="16"/>
                      <w:lang w:val="en-US"/>
                    </w:rPr>
                  </w:pPr>
                  <w:r>
                    <w:rPr>
                      <w:rFonts w:ascii="Verdana" w:hAnsi="Verdana"/>
                      <w:sz w:val="16"/>
                      <w:szCs w:val="16"/>
                      <w:lang w:val="en-US"/>
                    </w:rPr>
                    <w:t>2</w:t>
                  </w:r>
                  <w:r w:rsidR="000652FE">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4A33FAB2" w14:textId="77777777" w:rsidR="00163F15" w:rsidRPr="002C594E" w:rsidRDefault="00163F15" w:rsidP="00172D78">
                  <w:pPr>
                    <w:spacing w:before="120"/>
                    <w:jc w:val="both"/>
                    <w:rPr>
                      <w:rFonts w:ascii="Verdana" w:hAnsi="Verdana"/>
                      <w:sz w:val="16"/>
                      <w:szCs w:val="16"/>
                      <w:lang w:val="en-US"/>
                    </w:rPr>
                  </w:pPr>
                </w:p>
              </w:tc>
            </w:tr>
            <w:tr w:rsidR="00163F15" w:rsidRPr="00D26255" w14:paraId="1F2D214D" w14:textId="77777777" w:rsidTr="00482084">
              <w:tc>
                <w:tcPr>
                  <w:tcW w:w="1087" w:type="dxa"/>
                </w:tcPr>
                <w:p w14:paraId="7C93779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061085F" w14:textId="14447646"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0652FE">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58AF6DB" w14:textId="77777777" w:rsidR="00163F15" w:rsidRPr="002C594E" w:rsidRDefault="00163F15" w:rsidP="00172D78">
                  <w:pPr>
                    <w:spacing w:before="120"/>
                    <w:jc w:val="both"/>
                    <w:rPr>
                      <w:rFonts w:ascii="Verdana" w:hAnsi="Verdana"/>
                      <w:sz w:val="16"/>
                      <w:szCs w:val="16"/>
                      <w:lang w:val="en-US"/>
                    </w:rPr>
                  </w:pPr>
                </w:p>
              </w:tc>
            </w:tr>
            <w:tr w:rsidR="00163F15" w:rsidRPr="005D2BE6" w14:paraId="4DB8CF76" w14:textId="77777777" w:rsidTr="00482084">
              <w:tc>
                <w:tcPr>
                  <w:tcW w:w="1087" w:type="dxa"/>
                </w:tcPr>
                <w:p w14:paraId="2163567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7AF92F1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4900B46"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50D63C1"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D2BE6" w14:paraId="45DC8A0B" w14:textId="77777777" w:rsidTr="00300921">
              <w:tc>
                <w:tcPr>
                  <w:tcW w:w="1087" w:type="dxa"/>
                </w:tcPr>
                <w:p w14:paraId="45FBAE5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635D377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A24EE7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D2BE6" w14:paraId="1411C13F" w14:textId="77777777" w:rsidTr="00300921">
              <w:tc>
                <w:tcPr>
                  <w:tcW w:w="1087" w:type="dxa"/>
                </w:tcPr>
                <w:p w14:paraId="38A8A0C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82D223A"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3686D16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D1D31F0" w14:textId="77777777" w:rsidR="00163F15" w:rsidRPr="002C594E" w:rsidRDefault="00163F15" w:rsidP="00172D78">
                  <w:pPr>
                    <w:spacing w:before="120"/>
                    <w:jc w:val="both"/>
                    <w:rPr>
                      <w:rFonts w:ascii="Verdana" w:hAnsi="Verdana"/>
                      <w:sz w:val="16"/>
                      <w:szCs w:val="16"/>
                      <w:lang w:val="en-US"/>
                    </w:rPr>
                  </w:pPr>
                </w:p>
              </w:tc>
            </w:tr>
          </w:tbl>
          <w:p w14:paraId="082F4783"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8D713DB"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013326E" w14:textId="77777777" w:rsidTr="00583DB6">
              <w:trPr>
                <w:trHeight w:val="242"/>
                <w:jc w:val="center"/>
              </w:trPr>
              <w:tc>
                <w:tcPr>
                  <w:tcW w:w="1129" w:type="dxa"/>
                </w:tcPr>
                <w:p w14:paraId="0E2172E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3442DB0B" w14:textId="6224D141"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0652F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3DA12E3" w14:textId="77777777" w:rsidR="00163F15" w:rsidRPr="002C594E" w:rsidRDefault="00163F15" w:rsidP="00172D78">
                  <w:pPr>
                    <w:spacing w:before="120"/>
                    <w:jc w:val="both"/>
                    <w:rPr>
                      <w:rFonts w:ascii="Verdana" w:hAnsi="Verdana"/>
                      <w:sz w:val="16"/>
                      <w:szCs w:val="16"/>
                      <w:lang w:val="en-US"/>
                    </w:rPr>
                  </w:pPr>
                </w:p>
              </w:tc>
            </w:tr>
            <w:tr w:rsidR="00163F15" w:rsidRPr="002C594E" w14:paraId="4226F612" w14:textId="77777777" w:rsidTr="00583DB6">
              <w:trPr>
                <w:trHeight w:val="262"/>
                <w:jc w:val="center"/>
              </w:trPr>
              <w:tc>
                <w:tcPr>
                  <w:tcW w:w="1129" w:type="dxa"/>
                </w:tcPr>
                <w:p w14:paraId="5B8286F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981A0BB" w14:textId="7B33EDD1"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0652FE">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CFFF356" w14:textId="77777777" w:rsidR="00163F15" w:rsidRPr="002C594E" w:rsidRDefault="00163F15" w:rsidP="00172D78">
                  <w:pPr>
                    <w:spacing w:before="120"/>
                    <w:jc w:val="both"/>
                    <w:rPr>
                      <w:rFonts w:ascii="Verdana" w:hAnsi="Verdana"/>
                      <w:sz w:val="16"/>
                      <w:szCs w:val="16"/>
                      <w:lang w:val="en-US"/>
                    </w:rPr>
                  </w:pPr>
                </w:p>
              </w:tc>
            </w:tr>
            <w:tr w:rsidR="00163F15" w:rsidRPr="005D2BE6" w14:paraId="027B84A9" w14:textId="77777777" w:rsidTr="00583DB6">
              <w:trPr>
                <w:trHeight w:val="1477"/>
                <w:jc w:val="center"/>
              </w:trPr>
              <w:tc>
                <w:tcPr>
                  <w:tcW w:w="1129" w:type="dxa"/>
                </w:tcPr>
                <w:p w14:paraId="6BBAE37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7BB5E8C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0CB1223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D2BE6" w14:paraId="395706EB" w14:textId="77777777" w:rsidTr="00583DB6">
              <w:trPr>
                <w:trHeight w:val="790"/>
                <w:jc w:val="center"/>
              </w:trPr>
              <w:tc>
                <w:tcPr>
                  <w:tcW w:w="1129" w:type="dxa"/>
                </w:tcPr>
                <w:p w14:paraId="579CFC9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C932BB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500C373" w14:textId="77777777" w:rsidR="00163F15" w:rsidRPr="002C594E" w:rsidRDefault="00163F15" w:rsidP="00172D78">
                  <w:pPr>
                    <w:spacing w:before="120"/>
                    <w:jc w:val="both"/>
                    <w:rPr>
                      <w:rFonts w:ascii="Verdana" w:hAnsi="Verdana"/>
                      <w:sz w:val="16"/>
                      <w:szCs w:val="16"/>
                      <w:lang w:val="en-US"/>
                    </w:rPr>
                  </w:pPr>
                </w:p>
              </w:tc>
            </w:tr>
          </w:tbl>
          <w:p w14:paraId="5AB12DD3" w14:textId="77777777" w:rsidR="009A54EC" w:rsidRPr="002C594E" w:rsidRDefault="009A54EC" w:rsidP="00172D78">
            <w:pPr>
              <w:spacing w:before="120"/>
              <w:jc w:val="center"/>
              <w:rPr>
                <w:rFonts w:ascii="Verdana" w:hAnsi="Verdana"/>
                <w:i/>
                <w:lang w:val="en-US"/>
              </w:rPr>
            </w:pPr>
          </w:p>
          <w:p w14:paraId="5A37EA4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E2415A4"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395EF89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B74762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DE67FB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EBDF0A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7C750A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46ED44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AD2F3B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9DDD0B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D9CA64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7DA44C5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31239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0D31892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0684BE1"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7C33C9FB"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9D89A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5B82ED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5EA1C63"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14FEED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28A5EB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16127B6"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73D7405" w14:textId="77777777" w:rsidR="00583DB6" w:rsidRPr="002C594E" w:rsidRDefault="00583DB6" w:rsidP="00F6263E">
            <w:pPr>
              <w:spacing w:before="120"/>
              <w:ind w:left="318" w:hanging="318"/>
              <w:rPr>
                <w:rFonts w:ascii="Verdana" w:hAnsi="Verdana"/>
                <w:i/>
                <w:sz w:val="16"/>
                <w:szCs w:val="16"/>
                <w:lang w:val="en-US"/>
              </w:rPr>
            </w:pPr>
          </w:p>
          <w:p w14:paraId="4B98A3E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9D3D431"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E803365"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67406A2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D3455E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4BD101B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C3BD88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EEE36A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3B300A0"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52BEC2A"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10FF2A1" w14:textId="77777777" w:rsidR="00F66929" w:rsidRPr="00F66929" w:rsidRDefault="00F66929" w:rsidP="00F66929">
            <w:pPr>
              <w:spacing w:before="120"/>
              <w:ind w:left="360"/>
              <w:rPr>
                <w:rFonts w:ascii="Verdana" w:hAnsi="Verdana"/>
                <w:i/>
                <w:sz w:val="16"/>
                <w:szCs w:val="16"/>
                <w:lang w:val="en-US"/>
              </w:rPr>
            </w:pPr>
          </w:p>
          <w:p w14:paraId="3BDBEF7E"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7F7F88E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AB47889"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880FF9A"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7DA9CFF" w14:textId="77777777" w:rsidR="00573C7D" w:rsidRPr="002C594E" w:rsidRDefault="00573C7D" w:rsidP="00172D78">
            <w:pPr>
              <w:spacing w:before="120"/>
              <w:rPr>
                <w:rFonts w:ascii="Verdana" w:hAnsi="Verdana"/>
                <w:i/>
                <w:sz w:val="16"/>
                <w:szCs w:val="16"/>
                <w:lang w:val="en-US"/>
              </w:rPr>
            </w:pPr>
          </w:p>
          <w:p w14:paraId="48C5CB9C"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7210BDE"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9D1289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FC234FD"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D2BE6" w14:paraId="1C663F0D" w14:textId="77777777" w:rsidTr="00394C48">
        <w:trPr>
          <w:trHeight w:val="1737"/>
        </w:trPr>
        <w:tc>
          <w:tcPr>
            <w:tcW w:w="9320" w:type="dxa"/>
            <w:shd w:val="clear" w:color="auto" w:fill="auto"/>
          </w:tcPr>
          <w:p w14:paraId="287794CB"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E940325"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F495C4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DA2F3D">
              <w:rPr>
                <w:rFonts w:ascii="Verdana" w:hAnsi="Verdana"/>
                <w:lang w:val="en-US"/>
              </w:rPr>
              <w:t xml:space="preserve"> of + 3</w:t>
            </w:r>
            <w:r w:rsidR="00E11376" w:rsidRPr="002C594E">
              <w:rPr>
                <w:rFonts w:ascii="Verdana" w:hAnsi="Verdana"/>
                <w:lang w:val="en-US"/>
              </w:rPr>
              <w:t xml:space="preserve"> °C ± 2 (for the product refrigerated in t</w:t>
            </w:r>
            <w:r w:rsidR="00155306" w:rsidRPr="002C594E">
              <w:rPr>
                <w:rFonts w:ascii="Verdana" w:hAnsi="Verdana"/>
                <w:lang w:val="en-US"/>
              </w:rPr>
              <w:t>anker).</w:t>
            </w:r>
          </w:p>
        </w:tc>
      </w:tr>
    </w:tbl>
    <w:p w14:paraId="198DAA18"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D2BE6" w14:paraId="512C2925" w14:textId="77777777" w:rsidTr="00163F15">
        <w:trPr>
          <w:trHeight w:val="832"/>
        </w:trPr>
        <w:tc>
          <w:tcPr>
            <w:tcW w:w="9320" w:type="dxa"/>
            <w:shd w:val="clear" w:color="auto" w:fill="auto"/>
          </w:tcPr>
          <w:p w14:paraId="6AC3226C"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B0C82EB"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0A074A9D"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4C62953"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633620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D2BE6" w14:paraId="560D3F48" w14:textId="77777777" w:rsidTr="00394C48">
        <w:tc>
          <w:tcPr>
            <w:tcW w:w="9320" w:type="dxa"/>
            <w:shd w:val="clear" w:color="auto" w:fill="auto"/>
          </w:tcPr>
          <w:p w14:paraId="1C44B4D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2DA26C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5419B73" w14:textId="77777777" w:rsidR="001E1265" w:rsidRPr="002C594E" w:rsidRDefault="001E1265" w:rsidP="00172D78">
      <w:pPr>
        <w:spacing w:before="120"/>
        <w:ind w:left="-567"/>
        <w:rPr>
          <w:rFonts w:ascii="Verdana" w:hAnsi="Verdana"/>
          <w:i/>
          <w:sz w:val="16"/>
          <w:szCs w:val="16"/>
          <w:lang w:val="en-US"/>
        </w:rPr>
      </w:pPr>
    </w:p>
    <w:p w14:paraId="50F57300"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AA87FB" w14:textId="77777777" w:rsidR="00AD67A5" w:rsidRDefault="00AD67A5">
      <w:r>
        <w:separator/>
      </w:r>
    </w:p>
  </w:endnote>
  <w:endnote w:type="continuationSeparator" w:id="0">
    <w:p w14:paraId="634943A4" w14:textId="77777777" w:rsidR="00AD67A5" w:rsidRDefault="00AD6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7036E" w14:textId="77777777" w:rsidR="003D4AEE" w:rsidRDefault="003D4AE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40EA2E"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652FE" w:rsidRPr="001E1265" w14:paraId="551DB639" w14:textId="77777777" w:rsidTr="005D2FFA">
      <w:tc>
        <w:tcPr>
          <w:tcW w:w="567" w:type="dxa"/>
          <w:tcBorders>
            <w:top w:val="single" w:sz="4" w:space="0" w:color="000000"/>
            <w:left w:val="single" w:sz="4" w:space="0" w:color="000000"/>
            <w:bottom w:val="single" w:sz="4" w:space="0" w:color="000000"/>
          </w:tcBorders>
          <w:vAlign w:val="center"/>
        </w:tcPr>
        <w:p w14:paraId="3364DC80" w14:textId="2DC1F038" w:rsidR="000652FE" w:rsidRPr="001E1265" w:rsidRDefault="000652FE" w:rsidP="000652FE">
          <w:pPr>
            <w:pStyle w:val="Pidipagina"/>
            <w:snapToGrid w:val="0"/>
            <w:jc w:val="center"/>
            <w:rPr>
              <w:rFonts w:ascii="Verdana" w:hAnsi="Verdana"/>
              <w:sz w:val="16"/>
              <w:szCs w:val="16"/>
              <w:lang w:val="en-US"/>
            </w:rPr>
          </w:pPr>
          <w:r>
            <w:rPr>
              <w:rFonts w:ascii="Verdana" w:hAnsi="Verdana"/>
              <w:sz w:val="16"/>
              <w:szCs w:val="16"/>
              <w:lang w:val="en-US"/>
            </w:rPr>
            <w:t>8</w:t>
          </w:r>
        </w:p>
      </w:tc>
      <w:tc>
        <w:tcPr>
          <w:tcW w:w="1560" w:type="dxa"/>
          <w:tcBorders>
            <w:top w:val="single" w:sz="4" w:space="0" w:color="000000"/>
            <w:left w:val="single" w:sz="4" w:space="0" w:color="000000"/>
            <w:bottom w:val="single" w:sz="4" w:space="0" w:color="000000"/>
            <w:right w:val="nil"/>
          </w:tcBorders>
          <w:vAlign w:val="center"/>
        </w:tcPr>
        <w:p w14:paraId="3F6BEE32" w14:textId="70A9D273" w:rsidR="000652FE" w:rsidRDefault="000652FE" w:rsidP="000652F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A9DC9E2" w14:textId="71F44685" w:rsidR="000652FE" w:rsidRDefault="000652FE" w:rsidP="000652F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37048AC" w14:textId="34CD0182" w:rsidR="000652FE" w:rsidRDefault="003D4AEE" w:rsidP="003D4AEE">
          <w:pPr>
            <w:pStyle w:val="Pidipagina"/>
            <w:snapToGrid w:val="0"/>
            <w:jc w:val="center"/>
            <w:rPr>
              <w:rFonts w:ascii="Verdana" w:hAnsi="Verdana"/>
              <w:sz w:val="16"/>
              <w:szCs w:val="16"/>
              <w:lang w:val="en-US"/>
            </w:rPr>
          </w:pPr>
          <w:r w:rsidRPr="003D4AEE">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7B02400D" w14:textId="77777777" w:rsidR="000652FE" w:rsidRDefault="000652FE" w:rsidP="000652FE">
          <w:pPr>
            <w:pStyle w:val="Pidipagina"/>
            <w:snapToGrid w:val="0"/>
            <w:jc w:val="center"/>
            <w:rPr>
              <w:rFonts w:ascii="Verdana" w:hAnsi="Verdana"/>
              <w:sz w:val="16"/>
              <w:szCs w:val="16"/>
              <w:lang w:val="en-US"/>
            </w:rPr>
          </w:pPr>
          <w:r>
            <w:rPr>
              <w:rFonts w:ascii="Verdana" w:hAnsi="Verdana"/>
              <w:sz w:val="16"/>
              <w:szCs w:val="16"/>
              <w:lang w:val="en-US"/>
            </w:rPr>
            <w:t>RIZZO</w:t>
          </w:r>
        </w:p>
        <w:p w14:paraId="15A0CE79" w14:textId="20603699" w:rsidR="000652FE" w:rsidRDefault="000652FE" w:rsidP="000652F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EE5658" w:rsidRPr="001E1265" w14:paraId="5AA65C87" w14:textId="77777777" w:rsidTr="00CF0FA3">
      <w:tc>
        <w:tcPr>
          <w:tcW w:w="567" w:type="dxa"/>
          <w:tcBorders>
            <w:top w:val="single" w:sz="4" w:space="0" w:color="000000"/>
            <w:left w:val="single" w:sz="4" w:space="0" w:color="000000"/>
            <w:bottom w:val="single" w:sz="4" w:space="0" w:color="000000"/>
          </w:tcBorders>
          <w:vAlign w:val="center"/>
        </w:tcPr>
        <w:p w14:paraId="6FE4805F" w14:textId="77777777" w:rsidR="00EE5658" w:rsidRPr="001E1265" w:rsidRDefault="00EE5658"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2C1DAA49"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91A6A0C"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562F253"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FF73B2F" w14:textId="77777777" w:rsidR="00EE5658" w:rsidRDefault="00EE5658">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B389ACF" w14:textId="77777777" w:rsidR="00CF0FA3" w:rsidRDefault="00CF0FA3" w:rsidP="00CF0FA3">
    <w:pPr>
      <w:pStyle w:val="Pidipagina"/>
      <w:jc w:val="center"/>
    </w:pPr>
  </w:p>
  <w:p w14:paraId="0597C308"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F5E1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F5E16" w:rsidRPr="00CF0FA3">
      <w:rPr>
        <w:rFonts w:ascii="Verdana" w:hAnsi="Verdana"/>
        <w:sz w:val="16"/>
        <w:szCs w:val="16"/>
      </w:rPr>
      <w:fldChar w:fldCharType="separate"/>
    </w:r>
    <w:r w:rsidR="00EE5658">
      <w:rPr>
        <w:rFonts w:ascii="Verdana" w:hAnsi="Verdana"/>
        <w:noProof/>
        <w:sz w:val="16"/>
        <w:szCs w:val="16"/>
      </w:rPr>
      <w:t>1</w:t>
    </w:r>
    <w:r w:rsidR="001F5E1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01F49EE9" w14:textId="77777777" w:rsidTr="001B1240">
      <w:tc>
        <w:tcPr>
          <w:tcW w:w="657" w:type="dxa"/>
          <w:tcBorders>
            <w:top w:val="single" w:sz="4" w:space="0" w:color="000000"/>
            <w:left w:val="single" w:sz="4" w:space="0" w:color="000000"/>
            <w:bottom w:val="single" w:sz="4" w:space="0" w:color="000000"/>
          </w:tcBorders>
          <w:vAlign w:val="center"/>
        </w:tcPr>
        <w:p w14:paraId="58BCF9A8"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4C281CA"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4FA0178"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6171F53"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0199EF9" w14:textId="77777777" w:rsidR="00E73CA1" w:rsidRPr="001B1240" w:rsidRDefault="00E73CA1" w:rsidP="001B1240">
          <w:pPr>
            <w:pStyle w:val="Pidipagina"/>
            <w:snapToGrid w:val="0"/>
            <w:jc w:val="center"/>
            <w:rPr>
              <w:rFonts w:ascii="Verdana" w:hAnsi="Verdana"/>
            </w:rPr>
          </w:pPr>
        </w:p>
      </w:tc>
    </w:tr>
    <w:tr w:rsidR="00E73CA1" w14:paraId="4EC44BFB" w14:textId="77777777" w:rsidTr="001B1240">
      <w:tc>
        <w:tcPr>
          <w:tcW w:w="657" w:type="dxa"/>
          <w:tcBorders>
            <w:left w:val="single" w:sz="4" w:space="0" w:color="000000"/>
            <w:bottom w:val="single" w:sz="4" w:space="0" w:color="000000"/>
          </w:tcBorders>
          <w:vAlign w:val="center"/>
        </w:tcPr>
        <w:p w14:paraId="20810C11"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1B89D3B"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2749BA0"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E8335FE"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ABB4EA2"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BA3BFB0"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137311" w14:textId="77777777" w:rsidR="00AD67A5" w:rsidRDefault="00AD67A5">
      <w:r>
        <w:separator/>
      </w:r>
    </w:p>
  </w:footnote>
  <w:footnote w:type="continuationSeparator" w:id="0">
    <w:p w14:paraId="0FED7B89" w14:textId="77777777" w:rsidR="00AD67A5" w:rsidRDefault="00AD6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AE0BB" w14:textId="77777777" w:rsidR="003D4AEE" w:rsidRDefault="003D4AE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3BD62CA7" w14:textId="77777777" w:rsidTr="00EE5658">
      <w:trPr>
        <w:trHeight w:val="838"/>
      </w:trPr>
      <w:tc>
        <w:tcPr>
          <w:tcW w:w="2836" w:type="dxa"/>
          <w:tcBorders>
            <w:top w:val="single" w:sz="4" w:space="0" w:color="000000"/>
            <w:left w:val="single" w:sz="4" w:space="0" w:color="000000"/>
            <w:bottom w:val="single" w:sz="4" w:space="0" w:color="000000"/>
          </w:tcBorders>
          <w:vAlign w:val="center"/>
        </w:tcPr>
        <w:p w14:paraId="134EF3F1"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56F115C7"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79DD5A17" w14:textId="77777777" w:rsidR="00E73CA1" w:rsidRPr="00A37DFF" w:rsidRDefault="00C117A5" w:rsidP="00471604">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471604">
            <w:rPr>
              <w:rFonts w:ascii="Verdana" w:hAnsi="Verdana"/>
              <w:b/>
              <w:bCs/>
              <w:sz w:val="24"/>
              <w:szCs w:val="24"/>
            </w:rPr>
            <w:t>88</w:t>
          </w:r>
          <w:r w:rsidR="006C5E31">
            <w:rPr>
              <w:rFonts w:ascii="Verdana" w:hAnsi="Verdana"/>
              <w:b/>
              <w:bCs/>
              <w:sz w:val="24"/>
              <w:szCs w:val="24"/>
            </w:rPr>
            <w:t>A</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227BC5BB"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B883557" w14:textId="77777777">
      <w:trPr>
        <w:trHeight w:val="838"/>
      </w:trPr>
      <w:tc>
        <w:tcPr>
          <w:tcW w:w="1896" w:type="dxa"/>
          <w:tcBorders>
            <w:top w:val="single" w:sz="4" w:space="0" w:color="000000"/>
            <w:left w:val="single" w:sz="4" w:space="0" w:color="000000"/>
            <w:bottom w:val="single" w:sz="4" w:space="0" w:color="000000"/>
          </w:tcBorders>
          <w:vAlign w:val="center"/>
        </w:tcPr>
        <w:p w14:paraId="6A62B62B"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7F38AE0"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0523ABD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484F3C2"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F5E16" w:rsidRPr="004A3161">
            <w:rPr>
              <w:rFonts w:ascii="Verdana" w:hAnsi="Verdana"/>
              <w:bCs/>
              <w:sz w:val="24"/>
              <w:szCs w:val="24"/>
            </w:rPr>
            <w:fldChar w:fldCharType="begin"/>
          </w:r>
          <w:r w:rsidRPr="004A3161">
            <w:rPr>
              <w:rFonts w:ascii="Verdana" w:hAnsi="Verdana"/>
              <w:bCs/>
              <w:sz w:val="24"/>
              <w:szCs w:val="24"/>
            </w:rPr>
            <w:instrText xml:space="preserve"> PAGE </w:instrText>
          </w:r>
          <w:r w:rsidR="001F5E16" w:rsidRPr="004A3161">
            <w:rPr>
              <w:rFonts w:ascii="Verdana" w:hAnsi="Verdana"/>
              <w:bCs/>
              <w:sz w:val="24"/>
              <w:szCs w:val="24"/>
            </w:rPr>
            <w:fldChar w:fldCharType="separate"/>
          </w:r>
          <w:r>
            <w:rPr>
              <w:rFonts w:ascii="Verdana" w:hAnsi="Verdana"/>
              <w:bCs/>
              <w:noProof/>
              <w:sz w:val="24"/>
              <w:szCs w:val="24"/>
            </w:rPr>
            <w:t>1</w:t>
          </w:r>
          <w:r w:rsidR="001F5E16" w:rsidRPr="004A3161">
            <w:rPr>
              <w:rFonts w:ascii="Verdana" w:hAnsi="Verdana"/>
              <w:bCs/>
              <w:sz w:val="24"/>
              <w:szCs w:val="24"/>
            </w:rPr>
            <w:fldChar w:fldCharType="end"/>
          </w:r>
          <w:r w:rsidRPr="004A3161">
            <w:rPr>
              <w:rFonts w:ascii="Verdana" w:hAnsi="Verdana"/>
              <w:bCs/>
              <w:sz w:val="24"/>
              <w:szCs w:val="24"/>
            </w:rPr>
            <w:t>/6</w:t>
          </w:r>
        </w:p>
      </w:tc>
    </w:tr>
  </w:tbl>
  <w:p w14:paraId="7373189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686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24F75"/>
    <w:rsid w:val="00043A03"/>
    <w:rsid w:val="000440FC"/>
    <w:rsid w:val="00056338"/>
    <w:rsid w:val="000652FE"/>
    <w:rsid w:val="00065814"/>
    <w:rsid w:val="0006708F"/>
    <w:rsid w:val="000677DC"/>
    <w:rsid w:val="000814D0"/>
    <w:rsid w:val="0008295C"/>
    <w:rsid w:val="00084AAE"/>
    <w:rsid w:val="00087A3A"/>
    <w:rsid w:val="00087ED5"/>
    <w:rsid w:val="00091FF2"/>
    <w:rsid w:val="00092190"/>
    <w:rsid w:val="00092BE3"/>
    <w:rsid w:val="00092F94"/>
    <w:rsid w:val="00096EDA"/>
    <w:rsid w:val="000B2034"/>
    <w:rsid w:val="000B21D0"/>
    <w:rsid w:val="000B5391"/>
    <w:rsid w:val="000C547C"/>
    <w:rsid w:val="000C561D"/>
    <w:rsid w:val="000E0D1F"/>
    <w:rsid w:val="000E23DD"/>
    <w:rsid w:val="000E2937"/>
    <w:rsid w:val="000E6B74"/>
    <w:rsid w:val="000F1924"/>
    <w:rsid w:val="000F2D8B"/>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1985"/>
    <w:rsid w:val="0029438A"/>
    <w:rsid w:val="002C543B"/>
    <w:rsid w:val="002C594E"/>
    <w:rsid w:val="002D688D"/>
    <w:rsid w:val="002E0E49"/>
    <w:rsid w:val="002E6BF0"/>
    <w:rsid w:val="002E72E7"/>
    <w:rsid w:val="00300921"/>
    <w:rsid w:val="00317764"/>
    <w:rsid w:val="0032333A"/>
    <w:rsid w:val="0033494F"/>
    <w:rsid w:val="00346252"/>
    <w:rsid w:val="003525A2"/>
    <w:rsid w:val="00355740"/>
    <w:rsid w:val="00357954"/>
    <w:rsid w:val="003743E6"/>
    <w:rsid w:val="003924BA"/>
    <w:rsid w:val="00393A7B"/>
    <w:rsid w:val="00394C48"/>
    <w:rsid w:val="0039509E"/>
    <w:rsid w:val="00397828"/>
    <w:rsid w:val="003A086E"/>
    <w:rsid w:val="003A2B72"/>
    <w:rsid w:val="003A3A75"/>
    <w:rsid w:val="003B0093"/>
    <w:rsid w:val="003C6483"/>
    <w:rsid w:val="003D4AE8"/>
    <w:rsid w:val="003D4AEE"/>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1604"/>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4E79"/>
    <w:rsid w:val="00527812"/>
    <w:rsid w:val="0053401C"/>
    <w:rsid w:val="0053518D"/>
    <w:rsid w:val="00546676"/>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2BE6"/>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1F86"/>
    <w:rsid w:val="006A7525"/>
    <w:rsid w:val="006B1153"/>
    <w:rsid w:val="006C12D1"/>
    <w:rsid w:val="006C5E3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AE"/>
    <w:rsid w:val="00823153"/>
    <w:rsid w:val="00823E8A"/>
    <w:rsid w:val="00824084"/>
    <w:rsid w:val="00824D19"/>
    <w:rsid w:val="0082741E"/>
    <w:rsid w:val="00832699"/>
    <w:rsid w:val="0083313B"/>
    <w:rsid w:val="00834344"/>
    <w:rsid w:val="00840713"/>
    <w:rsid w:val="00853353"/>
    <w:rsid w:val="0085343C"/>
    <w:rsid w:val="008577AC"/>
    <w:rsid w:val="00866CC4"/>
    <w:rsid w:val="008708A6"/>
    <w:rsid w:val="00871D57"/>
    <w:rsid w:val="00874E49"/>
    <w:rsid w:val="0087549C"/>
    <w:rsid w:val="00877B0B"/>
    <w:rsid w:val="008A4E11"/>
    <w:rsid w:val="008B3742"/>
    <w:rsid w:val="008C61C5"/>
    <w:rsid w:val="008D68FC"/>
    <w:rsid w:val="008F3C8E"/>
    <w:rsid w:val="009100AD"/>
    <w:rsid w:val="0092072B"/>
    <w:rsid w:val="00923109"/>
    <w:rsid w:val="009250B4"/>
    <w:rsid w:val="00933C9F"/>
    <w:rsid w:val="00942298"/>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1137"/>
    <w:rsid w:val="009E26BA"/>
    <w:rsid w:val="009F6F6D"/>
    <w:rsid w:val="00A15021"/>
    <w:rsid w:val="00A17A10"/>
    <w:rsid w:val="00A27C92"/>
    <w:rsid w:val="00A362A0"/>
    <w:rsid w:val="00A368C9"/>
    <w:rsid w:val="00A37DFF"/>
    <w:rsid w:val="00A523C1"/>
    <w:rsid w:val="00A6328A"/>
    <w:rsid w:val="00A707B7"/>
    <w:rsid w:val="00A70F5B"/>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67A5"/>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87260"/>
    <w:rsid w:val="00B901BE"/>
    <w:rsid w:val="00B922B4"/>
    <w:rsid w:val="00B939DC"/>
    <w:rsid w:val="00B9411A"/>
    <w:rsid w:val="00B97EBE"/>
    <w:rsid w:val="00BA1A4D"/>
    <w:rsid w:val="00BC2E32"/>
    <w:rsid w:val="00BD3EBF"/>
    <w:rsid w:val="00BD53B8"/>
    <w:rsid w:val="00BE25AC"/>
    <w:rsid w:val="00BE3108"/>
    <w:rsid w:val="00BF124C"/>
    <w:rsid w:val="00BF4FA5"/>
    <w:rsid w:val="00BF628B"/>
    <w:rsid w:val="00C117A5"/>
    <w:rsid w:val="00C124DB"/>
    <w:rsid w:val="00C12F94"/>
    <w:rsid w:val="00C175F2"/>
    <w:rsid w:val="00C2305A"/>
    <w:rsid w:val="00C23BF2"/>
    <w:rsid w:val="00C24D3C"/>
    <w:rsid w:val="00C268DB"/>
    <w:rsid w:val="00C26DBB"/>
    <w:rsid w:val="00C270D3"/>
    <w:rsid w:val="00C3274A"/>
    <w:rsid w:val="00C36C3A"/>
    <w:rsid w:val="00C6446D"/>
    <w:rsid w:val="00C70C16"/>
    <w:rsid w:val="00C71D21"/>
    <w:rsid w:val="00C73E71"/>
    <w:rsid w:val="00C7474A"/>
    <w:rsid w:val="00C7733F"/>
    <w:rsid w:val="00C83149"/>
    <w:rsid w:val="00C84692"/>
    <w:rsid w:val="00C84E03"/>
    <w:rsid w:val="00C879E6"/>
    <w:rsid w:val="00CA304A"/>
    <w:rsid w:val="00CB5761"/>
    <w:rsid w:val="00CE1B51"/>
    <w:rsid w:val="00CF0FA3"/>
    <w:rsid w:val="00CF12AA"/>
    <w:rsid w:val="00CF25D6"/>
    <w:rsid w:val="00CF4E37"/>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2F3D"/>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5658"/>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3E92"/>
    <w:rsid w:val="00F64F72"/>
    <w:rsid w:val="00F66929"/>
    <w:rsid w:val="00F772D4"/>
    <w:rsid w:val="00F8523A"/>
    <w:rsid w:val="00F95BB1"/>
    <w:rsid w:val="00FB1881"/>
    <w:rsid w:val="00FB4F16"/>
    <w:rsid w:val="00FC7DA3"/>
    <w:rsid w:val="00FD4809"/>
    <w:rsid w:val="00FE19E1"/>
    <w:rsid w:val="00FE26B3"/>
    <w:rsid w:val="00FE711D"/>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7A04DA32"/>
  <w15:docId w15:val="{5A2967C1-DC33-453B-9820-F27E538E8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E3460C-B31D-443F-8CF0-45FE9FB1C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1931</Words>
  <Characters>11008</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42</cp:revision>
  <cp:lastPrinted>2021-05-21T15:01:00Z</cp:lastPrinted>
  <dcterms:created xsi:type="dcterms:W3CDTF">2016-03-31T10:24:00Z</dcterms:created>
  <dcterms:modified xsi:type="dcterms:W3CDTF">2022-03-03T10:28:00Z</dcterms:modified>
  <cp:category>Ufficio Qualità</cp:category>
  <cp:contentStatus>Rev. 2</cp:contentStatus>
</cp:coreProperties>
</file>