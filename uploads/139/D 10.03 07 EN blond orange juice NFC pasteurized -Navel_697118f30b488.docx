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1D50B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908E7" w14:paraId="32BFFBCF" w14:textId="77777777" w:rsidTr="00394C48">
        <w:trPr>
          <w:trHeight w:val="1399"/>
        </w:trPr>
        <w:tc>
          <w:tcPr>
            <w:tcW w:w="9210" w:type="dxa"/>
            <w:shd w:val="clear" w:color="auto" w:fill="auto"/>
          </w:tcPr>
          <w:p w14:paraId="29AE1582"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C3332B" w:rsidRPr="00C3332B">
              <w:rPr>
                <w:rFonts w:ascii="Verdana" w:hAnsi="Verdana"/>
                <w:lang w:val="en-US"/>
              </w:rPr>
              <w:t xml:space="preserve">Blond orange juice </w:t>
            </w:r>
            <w:r w:rsidR="00833F22">
              <w:rPr>
                <w:rFonts w:ascii="Verdana" w:hAnsi="Verdana"/>
                <w:lang w:val="en-US"/>
              </w:rPr>
              <w:t>NFC</w:t>
            </w:r>
            <w:r w:rsidR="00C3332B" w:rsidRPr="00C3332B">
              <w:rPr>
                <w:rFonts w:ascii="Verdana" w:hAnsi="Verdana"/>
                <w:lang w:val="en-US"/>
              </w:rPr>
              <w:t xml:space="preserve"> pasteurized</w:t>
            </w:r>
          </w:p>
          <w:p w14:paraId="167BE955"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02F9F" w:rsidRPr="00E02F9F">
              <w:rPr>
                <w:rFonts w:ascii="Verdana" w:hAnsi="Verdana"/>
                <w:i/>
                <w:lang w:val="en-US"/>
              </w:rPr>
              <w:t xml:space="preserve">Blond orange juice conventional </w:t>
            </w:r>
            <w:r w:rsidR="00C3332B" w:rsidRPr="00E02F9F">
              <w:rPr>
                <w:rFonts w:ascii="Verdana" w:hAnsi="Verdana"/>
                <w:i/>
                <w:lang w:val="en-US"/>
              </w:rPr>
              <w:t>cloudy NFC pasteurized</w:t>
            </w:r>
          </w:p>
          <w:p w14:paraId="2AB311D6"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908E7">
              <w:rPr>
                <w:rFonts w:ascii="Verdana" w:hAnsi="Verdana"/>
                <w:lang w:val="en-US"/>
              </w:rPr>
              <w:t>S</w:t>
            </w:r>
            <w:r w:rsidR="00C3332B" w:rsidRPr="00C3332B">
              <w:rPr>
                <w:rFonts w:ascii="Verdana" w:hAnsi="Verdana"/>
                <w:lang w:val="en-US"/>
              </w:rPr>
              <w:t>BN</w:t>
            </w:r>
          </w:p>
        </w:tc>
      </w:tr>
    </w:tbl>
    <w:p w14:paraId="0A2C0F77" w14:textId="77777777" w:rsidR="00B13991" w:rsidRDefault="00B13991" w:rsidP="00257592">
      <w:pPr>
        <w:spacing w:before="120"/>
        <w:ind w:left="720"/>
        <w:rPr>
          <w:rFonts w:ascii="Verdana" w:hAnsi="Verdana"/>
          <w:b/>
          <w:sz w:val="8"/>
          <w:szCs w:val="8"/>
          <w:lang w:val="en-US"/>
        </w:rPr>
      </w:pPr>
    </w:p>
    <w:p w14:paraId="575A04D9"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C34AE7" w14:paraId="7C4CC3EB" w14:textId="77777777" w:rsidTr="00257592">
        <w:trPr>
          <w:trHeight w:val="3578"/>
        </w:trPr>
        <w:tc>
          <w:tcPr>
            <w:tcW w:w="9238" w:type="dxa"/>
            <w:shd w:val="clear" w:color="auto" w:fill="auto"/>
          </w:tcPr>
          <w:p w14:paraId="3378D0A6"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CE945A6"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C3332B" w:rsidRPr="00F541B2">
              <w:rPr>
                <w:rFonts w:ascii="Verdana" w:hAnsi="Verdana"/>
                <w:lang w:val="en-US"/>
              </w:rPr>
              <w:t>Blond orange  (100%)</w:t>
            </w:r>
          </w:p>
          <w:p w14:paraId="5C21C6DF" w14:textId="77777777" w:rsidR="0042012D" w:rsidRPr="002C594E" w:rsidRDefault="0042012D" w:rsidP="00583DB6">
            <w:pPr>
              <w:tabs>
                <w:tab w:val="left" w:pos="284"/>
                <w:tab w:val="left" w:pos="3402"/>
              </w:tabs>
              <w:spacing w:before="120" w:after="120"/>
              <w:rPr>
                <w:rFonts w:ascii="Verdana" w:hAnsi="Verdana"/>
                <w:i/>
                <w:lang w:val="en-US"/>
              </w:rPr>
            </w:pPr>
          </w:p>
          <w:p w14:paraId="16D7437D"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B44CA28"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C3332B" w:rsidRPr="00F541B2">
              <w:rPr>
                <w:rFonts w:ascii="Verdana" w:hAnsi="Verdana"/>
                <w:lang w:val="en-US"/>
              </w:rPr>
              <w:t>Blond orange</w:t>
            </w:r>
          </w:p>
          <w:p w14:paraId="790C3FC3"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r w:rsidR="00833F22">
              <w:rPr>
                <w:rFonts w:ascii="Verdana" w:hAnsi="Verdana"/>
                <w:lang w:val="en-US"/>
              </w:rPr>
              <w:t>Sinensis</w:t>
            </w:r>
            <w:r w:rsidR="00B63EB7">
              <w:rPr>
                <w:rFonts w:ascii="Verdana" w:hAnsi="Verdana"/>
                <w:lang w:val="en-US"/>
              </w:rPr>
              <w:t xml:space="preserve"> (L.) Osbec</w:t>
            </w:r>
          </w:p>
          <w:p w14:paraId="65F716D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3354CBE" w14:textId="4834E79B"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C3332B" w:rsidRPr="00F541B2">
              <w:rPr>
                <w:rFonts w:ascii="Verdana" w:hAnsi="Verdana"/>
                <w:lang w:val="en-US"/>
              </w:rPr>
              <w:t>Navel</w:t>
            </w:r>
          </w:p>
          <w:p w14:paraId="3ECDE5CC"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7BF5959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177934A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1FE4A56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1A9707A"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8051924" w14:textId="77777777" w:rsidR="00583DB6" w:rsidRDefault="00583DB6" w:rsidP="00257592">
      <w:pPr>
        <w:spacing w:before="120"/>
        <w:rPr>
          <w:rFonts w:ascii="Verdana" w:hAnsi="Verdana"/>
          <w:b/>
          <w:sz w:val="8"/>
          <w:szCs w:val="8"/>
          <w:lang w:val="en-US"/>
        </w:rPr>
      </w:pPr>
    </w:p>
    <w:p w14:paraId="66A23CD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904D7D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34AE7" w14:paraId="49B6DD21" w14:textId="77777777" w:rsidTr="00583DB6">
        <w:trPr>
          <w:trHeight w:val="4575"/>
        </w:trPr>
        <w:tc>
          <w:tcPr>
            <w:tcW w:w="9210" w:type="dxa"/>
            <w:tcBorders>
              <w:bottom w:val="nil"/>
            </w:tcBorders>
          </w:tcPr>
          <w:p w14:paraId="49DA8910"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FC8F8D0"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829"/>
              <w:gridCol w:w="762"/>
              <w:gridCol w:w="847"/>
              <w:gridCol w:w="849"/>
              <w:gridCol w:w="1568"/>
            </w:tblGrid>
            <w:tr w:rsidR="00953535" w:rsidRPr="00C34AE7" w14:paraId="7CB05E40" w14:textId="77777777" w:rsidTr="00A34DE4">
              <w:trPr>
                <w:trHeight w:hRule="exact" w:val="501"/>
              </w:trPr>
              <w:tc>
                <w:tcPr>
                  <w:tcW w:w="1301" w:type="dxa"/>
                  <w:vAlign w:val="center"/>
                </w:tcPr>
                <w:p w14:paraId="3BFE20C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F3C244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61484A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2D6B5FB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0B449C6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6230942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C2EE3" w:rsidRPr="00C34AE7" w14:paraId="31D19BEE" w14:textId="77777777" w:rsidTr="00A34DE4">
              <w:trPr>
                <w:trHeight w:hRule="exact" w:val="501"/>
              </w:trPr>
              <w:tc>
                <w:tcPr>
                  <w:tcW w:w="1301" w:type="dxa"/>
                  <w:vAlign w:val="center"/>
                </w:tcPr>
                <w:p w14:paraId="151CC566"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Brix</w:t>
                  </w:r>
                </w:p>
              </w:tc>
              <w:tc>
                <w:tcPr>
                  <w:tcW w:w="829" w:type="dxa"/>
                  <w:vAlign w:val="center"/>
                </w:tcPr>
                <w:p w14:paraId="0BCD8F2F" w14:textId="77777777" w:rsidR="00DC2EE3" w:rsidRPr="00F541B2" w:rsidRDefault="00DC2EE3" w:rsidP="009E79AB">
                  <w:pPr>
                    <w:rPr>
                      <w:rFonts w:ascii="Verdana" w:hAnsi="Verdana"/>
                      <w:sz w:val="16"/>
                      <w:szCs w:val="16"/>
                      <w:lang w:val="en-US"/>
                    </w:rPr>
                  </w:pPr>
                  <w:r w:rsidRPr="00F541B2">
                    <w:rPr>
                      <w:rFonts w:ascii="Verdana" w:hAnsi="Verdana"/>
                      <w:sz w:val="16"/>
                      <w:szCs w:val="16"/>
                      <w:lang w:val="en-US"/>
                    </w:rPr>
                    <w:t>›12,5</w:t>
                  </w:r>
                </w:p>
              </w:tc>
              <w:tc>
                <w:tcPr>
                  <w:tcW w:w="762" w:type="dxa"/>
                  <w:vAlign w:val="center"/>
                </w:tcPr>
                <w:p w14:paraId="67FAA93B"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11,2</w:t>
                  </w:r>
                </w:p>
              </w:tc>
              <w:tc>
                <w:tcPr>
                  <w:tcW w:w="847" w:type="dxa"/>
                  <w:vAlign w:val="center"/>
                </w:tcPr>
                <w:p w14:paraId="163B2E41" w14:textId="77777777" w:rsidR="00DC2EE3" w:rsidRPr="00F541B2" w:rsidRDefault="00DC2EE3" w:rsidP="009E79AB">
                  <w:pPr>
                    <w:jc w:val="center"/>
                    <w:rPr>
                      <w:rFonts w:ascii="Verdana" w:hAnsi="Verdana"/>
                      <w:sz w:val="16"/>
                      <w:szCs w:val="16"/>
                      <w:lang w:val="en-US"/>
                    </w:rPr>
                  </w:pPr>
                </w:p>
              </w:tc>
              <w:tc>
                <w:tcPr>
                  <w:tcW w:w="849" w:type="dxa"/>
                  <w:vAlign w:val="center"/>
                </w:tcPr>
                <w:p w14:paraId="776A23B7"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w:t>
                  </w:r>
                </w:p>
              </w:tc>
              <w:tc>
                <w:tcPr>
                  <w:tcW w:w="1568" w:type="dxa"/>
                  <w:vAlign w:val="center"/>
                </w:tcPr>
                <w:p w14:paraId="3DE914D9"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IFU 8,1991</w:t>
                  </w:r>
                </w:p>
              </w:tc>
            </w:tr>
            <w:tr w:rsidR="00DC2EE3" w:rsidRPr="00C34AE7" w14:paraId="1FD2CE70" w14:textId="77777777" w:rsidTr="00A34DE4">
              <w:trPr>
                <w:trHeight w:hRule="exact" w:val="501"/>
              </w:trPr>
              <w:tc>
                <w:tcPr>
                  <w:tcW w:w="1301" w:type="dxa"/>
                  <w:vAlign w:val="center"/>
                </w:tcPr>
                <w:p w14:paraId="5157BDCB"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Acidity</w:t>
                  </w:r>
                </w:p>
              </w:tc>
              <w:tc>
                <w:tcPr>
                  <w:tcW w:w="829" w:type="dxa"/>
                  <w:vAlign w:val="center"/>
                </w:tcPr>
                <w:p w14:paraId="2E1907C3" w14:textId="77777777" w:rsidR="00DC2EE3" w:rsidRPr="00F541B2" w:rsidRDefault="00DC2EE3" w:rsidP="009E79AB">
                  <w:pPr>
                    <w:jc w:val="center"/>
                    <w:rPr>
                      <w:rFonts w:ascii="Verdana" w:hAnsi="Verdana"/>
                      <w:sz w:val="16"/>
                      <w:szCs w:val="16"/>
                      <w:lang w:val="en-US"/>
                    </w:rPr>
                  </w:pPr>
                </w:p>
              </w:tc>
              <w:tc>
                <w:tcPr>
                  <w:tcW w:w="762" w:type="dxa"/>
                  <w:vAlign w:val="center"/>
                </w:tcPr>
                <w:p w14:paraId="114B96B7"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0,85</w:t>
                  </w:r>
                </w:p>
              </w:tc>
              <w:tc>
                <w:tcPr>
                  <w:tcW w:w="847" w:type="dxa"/>
                  <w:vAlign w:val="center"/>
                </w:tcPr>
                <w:p w14:paraId="1BE199EA"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1,1</w:t>
                  </w:r>
                </w:p>
              </w:tc>
              <w:tc>
                <w:tcPr>
                  <w:tcW w:w="849" w:type="dxa"/>
                  <w:vAlign w:val="center"/>
                </w:tcPr>
                <w:p w14:paraId="38DA58A9"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p/p</w:t>
                  </w:r>
                </w:p>
              </w:tc>
              <w:tc>
                <w:tcPr>
                  <w:tcW w:w="1568" w:type="dxa"/>
                  <w:vAlign w:val="center"/>
                </w:tcPr>
                <w:p w14:paraId="2B881D25"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IFU 3,1996</w:t>
                  </w:r>
                </w:p>
              </w:tc>
            </w:tr>
            <w:tr w:rsidR="00DC2EE3" w:rsidRPr="00C34AE7" w14:paraId="1CBFDCFF" w14:textId="77777777" w:rsidTr="00A34DE4">
              <w:trPr>
                <w:trHeight w:hRule="exact" w:val="501"/>
              </w:trPr>
              <w:tc>
                <w:tcPr>
                  <w:tcW w:w="1301" w:type="dxa"/>
                  <w:vAlign w:val="center"/>
                </w:tcPr>
                <w:p w14:paraId="754668CA"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Ratio</w:t>
                  </w:r>
                </w:p>
              </w:tc>
              <w:tc>
                <w:tcPr>
                  <w:tcW w:w="829" w:type="dxa"/>
                  <w:vAlign w:val="center"/>
                </w:tcPr>
                <w:p w14:paraId="292EFFE0" w14:textId="77777777" w:rsidR="00DC2EE3" w:rsidRPr="00F541B2" w:rsidRDefault="00DC2EE3" w:rsidP="00C12C94">
                  <w:pPr>
                    <w:jc w:val="center"/>
                    <w:rPr>
                      <w:rFonts w:ascii="Verdana" w:hAnsi="Verdana"/>
                      <w:sz w:val="16"/>
                      <w:szCs w:val="16"/>
                      <w:lang w:val="en-US"/>
                    </w:rPr>
                  </w:pPr>
                </w:p>
              </w:tc>
              <w:tc>
                <w:tcPr>
                  <w:tcW w:w="762" w:type="dxa"/>
                  <w:vAlign w:val="center"/>
                </w:tcPr>
                <w:p w14:paraId="0B1AFCD6" w14:textId="77777777" w:rsidR="00DC2EE3" w:rsidRPr="00F541B2" w:rsidRDefault="00B3127A" w:rsidP="00AD3B19">
                  <w:pPr>
                    <w:tabs>
                      <w:tab w:val="decimal" w:pos="12"/>
                    </w:tabs>
                    <w:jc w:val="center"/>
                    <w:rPr>
                      <w:rFonts w:ascii="Verdana" w:hAnsi="Verdana"/>
                      <w:sz w:val="16"/>
                      <w:szCs w:val="16"/>
                      <w:lang w:val="en-US"/>
                    </w:rPr>
                  </w:pPr>
                  <w:r>
                    <w:rPr>
                      <w:rFonts w:ascii="Verdana" w:hAnsi="Verdana"/>
                      <w:sz w:val="16"/>
                      <w:szCs w:val="16"/>
                      <w:lang w:val="en-US"/>
                    </w:rPr>
                    <w:t>12</w:t>
                  </w:r>
                </w:p>
              </w:tc>
              <w:tc>
                <w:tcPr>
                  <w:tcW w:w="847" w:type="dxa"/>
                  <w:vAlign w:val="center"/>
                </w:tcPr>
                <w:p w14:paraId="256243A8" w14:textId="77777777" w:rsidR="00DC2EE3" w:rsidRPr="00F541B2" w:rsidRDefault="00B3127A" w:rsidP="009E79AB">
                  <w:pPr>
                    <w:tabs>
                      <w:tab w:val="decimal" w:pos="12"/>
                      <w:tab w:val="decimal" w:pos="417"/>
                    </w:tabs>
                    <w:jc w:val="center"/>
                    <w:rPr>
                      <w:rFonts w:ascii="Verdana" w:hAnsi="Verdana"/>
                      <w:sz w:val="16"/>
                      <w:szCs w:val="16"/>
                      <w:lang w:val="en-US"/>
                    </w:rPr>
                  </w:pPr>
                  <w:r>
                    <w:rPr>
                      <w:rFonts w:ascii="Verdana" w:hAnsi="Verdana"/>
                      <w:sz w:val="16"/>
                      <w:szCs w:val="16"/>
                      <w:lang w:val="en-US"/>
                    </w:rPr>
                    <w:t>16</w:t>
                  </w:r>
                </w:p>
              </w:tc>
              <w:tc>
                <w:tcPr>
                  <w:tcW w:w="849" w:type="dxa"/>
                  <w:vAlign w:val="center"/>
                </w:tcPr>
                <w:p w14:paraId="45CA5A6C" w14:textId="77777777" w:rsidR="00DC2EE3" w:rsidRPr="00F541B2" w:rsidRDefault="00DC2EE3" w:rsidP="009E79AB">
                  <w:pPr>
                    <w:jc w:val="center"/>
                    <w:rPr>
                      <w:rFonts w:ascii="Verdana" w:hAnsi="Verdana"/>
                      <w:sz w:val="16"/>
                      <w:szCs w:val="16"/>
                      <w:lang w:val="en-US"/>
                    </w:rPr>
                  </w:pPr>
                </w:p>
              </w:tc>
              <w:tc>
                <w:tcPr>
                  <w:tcW w:w="1568" w:type="dxa"/>
                  <w:vAlign w:val="center"/>
                </w:tcPr>
                <w:p w14:paraId="7EFBCBA1"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 xml:space="preserve">°brix corrected/acidity </w:t>
                  </w:r>
                </w:p>
              </w:tc>
            </w:tr>
            <w:tr w:rsidR="00DC2EE3" w:rsidRPr="00C34AE7" w14:paraId="0A1594DA" w14:textId="77777777" w:rsidTr="00A34DE4">
              <w:trPr>
                <w:trHeight w:hRule="exact" w:val="501"/>
              </w:trPr>
              <w:tc>
                <w:tcPr>
                  <w:tcW w:w="1301" w:type="dxa"/>
                  <w:vAlign w:val="center"/>
                </w:tcPr>
                <w:p w14:paraId="078DDFB5"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Ascorbic acid</w:t>
                  </w:r>
                </w:p>
              </w:tc>
              <w:tc>
                <w:tcPr>
                  <w:tcW w:w="829" w:type="dxa"/>
                  <w:vAlign w:val="center"/>
                </w:tcPr>
                <w:p w14:paraId="68CBD7A7"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›400</w:t>
                  </w:r>
                </w:p>
              </w:tc>
              <w:tc>
                <w:tcPr>
                  <w:tcW w:w="762" w:type="dxa"/>
                  <w:vAlign w:val="center"/>
                </w:tcPr>
                <w:p w14:paraId="6F1D04A5"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300</w:t>
                  </w:r>
                </w:p>
              </w:tc>
              <w:tc>
                <w:tcPr>
                  <w:tcW w:w="847" w:type="dxa"/>
                  <w:vAlign w:val="center"/>
                </w:tcPr>
                <w:p w14:paraId="47482C1F"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800</w:t>
                  </w:r>
                </w:p>
              </w:tc>
              <w:tc>
                <w:tcPr>
                  <w:tcW w:w="849" w:type="dxa"/>
                  <w:vAlign w:val="center"/>
                </w:tcPr>
                <w:p w14:paraId="36D1769B"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Mg/l</w:t>
                  </w:r>
                </w:p>
              </w:tc>
              <w:tc>
                <w:tcPr>
                  <w:tcW w:w="1568" w:type="dxa"/>
                  <w:vAlign w:val="center"/>
                </w:tcPr>
                <w:p w14:paraId="1CBFEDE1"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Internal method</w:t>
                  </w:r>
                </w:p>
              </w:tc>
            </w:tr>
            <w:tr w:rsidR="00DC2EE3" w:rsidRPr="00C34AE7" w14:paraId="5D861B6B" w14:textId="77777777" w:rsidTr="00A34DE4">
              <w:trPr>
                <w:trHeight w:hRule="exact" w:val="501"/>
              </w:trPr>
              <w:tc>
                <w:tcPr>
                  <w:tcW w:w="1301" w:type="dxa"/>
                  <w:vAlign w:val="center"/>
                </w:tcPr>
                <w:p w14:paraId="78FC26F0" w14:textId="77777777" w:rsidR="00DC2EE3" w:rsidRPr="00F541B2" w:rsidRDefault="00DC2EE3" w:rsidP="009E79AB">
                  <w:pPr>
                    <w:rPr>
                      <w:rFonts w:ascii="Verdana" w:hAnsi="Verdana"/>
                      <w:i/>
                      <w:sz w:val="16"/>
                      <w:szCs w:val="16"/>
                      <w:lang w:val="en-US"/>
                    </w:rPr>
                  </w:pPr>
                  <w:r w:rsidRPr="00F541B2">
                    <w:rPr>
                      <w:rFonts w:ascii="Verdana" w:hAnsi="Verdana"/>
                      <w:i/>
                      <w:sz w:val="16"/>
                      <w:szCs w:val="16"/>
                      <w:lang w:val="en-US"/>
                    </w:rPr>
                    <w:t>Residual oil</w:t>
                  </w:r>
                </w:p>
              </w:tc>
              <w:tc>
                <w:tcPr>
                  <w:tcW w:w="829" w:type="dxa"/>
                  <w:vAlign w:val="center"/>
                </w:tcPr>
                <w:p w14:paraId="7C6ECAC8" w14:textId="77777777" w:rsidR="00DC2EE3" w:rsidRPr="00F541B2" w:rsidRDefault="00DC2EE3" w:rsidP="009E79AB">
                  <w:pPr>
                    <w:jc w:val="center"/>
                    <w:rPr>
                      <w:rFonts w:ascii="Verdana" w:hAnsi="Verdana"/>
                      <w:sz w:val="16"/>
                      <w:szCs w:val="16"/>
                      <w:lang w:val="en-US"/>
                    </w:rPr>
                  </w:pPr>
                </w:p>
              </w:tc>
              <w:tc>
                <w:tcPr>
                  <w:tcW w:w="762" w:type="dxa"/>
                  <w:vAlign w:val="center"/>
                </w:tcPr>
                <w:p w14:paraId="416655C4"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0,2</w:t>
                  </w:r>
                </w:p>
              </w:tc>
              <w:tc>
                <w:tcPr>
                  <w:tcW w:w="847" w:type="dxa"/>
                  <w:vAlign w:val="center"/>
                </w:tcPr>
                <w:p w14:paraId="0DF50477"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0,4</w:t>
                  </w:r>
                </w:p>
              </w:tc>
              <w:tc>
                <w:tcPr>
                  <w:tcW w:w="849" w:type="dxa"/>
                  <w:vAlign w:val="center"/>
                </w:tcPr>
                <w:p w14:paraId="0BB90EEB" w14:textId="77777777" w:rsidR="00DC2EE3" w:rsidRPr="00F541B2" w:rsidRDefault="00DC2EE3" w:rsidP="009E79AB">
                  <w:pPr>
                    <w:snapToGrid w:val="0"/>
                    <w:rPr>
                      <w:rFonts w:ascii="Verdana" w:hAnsi="Verdana"/>
                      <w:sz w:val="16"/>
                      <w:szCs w:val="16"/>
                      <w:lang w:val="en-US"/>
                    </w:rPr>
                  </w:pPr>
                  <w:r w:rsidRPr="00F541B2">
                    <w:rPr>
                      <w:rFonts w:ascii="Verdana" w:hAnsi="Verdana"/>
                      <w:sz w:val="16"/>
                      <w:szCs w:val="16"/>
                      <w:lang w:val="en-US"/>
                    </w:rPr>
                    <w:t>% v/v</w:t>
                  </w:r>
                </w:p>
              </w:tc>
              <w:tc>
                <w:tcPr>
                  <w:tcW w:w="1568" w:type="dxa"/>
                  <w:vAlign w:val="center"/>
                </w:tcPr>
                <w:p w14:paraId="557DFE00"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IFU 45,1991</w:t>
                  </w:r>
                </w:p>
              </w:tc>
            </w:tr>
            <w:tr w:rsidR="00DC2EE3" w:rsidRPr="00C34AE7" w14:paraId="085B6F9E" w14:textId="77777777" w:rsidTr="00A34DE4">
              <w:trPr>
                <w:trHeight w:hRule="exact" w:val="501"/>
              </w:trPr>
              <w:tc>
                <w:tcPr>
                  <w:tcW w:w="1301" w:type="dxa"/>
                  <w:vAlign w:val="center"/>
                </w:tcPr>
                <w:p w14:paraId="7CD6B467"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Pulps 1500</w:t>
                  </w:r>
                </w:p>
              </w:tc>
              <w:tc>
                <w:tcPr>
                  <w:tcW w:w="829" w:type="dxa"/>
                  <w:vAlign w:val="center"/>
                </w:tcPr>
                <w:p w14:paraId="53D3E022" w14:textId="77777777" w:rsidR="00DC2EE3" w:rsidRPr="00F541B2" w:rsidRDefault="00DC2EE3" w:rsidP="009E79AB">
                  <w:pPr>
                    <w:jc w:val="center"/>
                    <w:rPr>
                      <w:rFonts w:ascii="Verdana" w:hAnsi="Verdana"/>
                      <w:sz w:val="16"/>
                      <w:szCs w:val="16"/>
                      <w:lang w:val="en-US"/>
                    </w:rPr>
                  </w:pPr>
                </w:p>
              </w:tc>
              <w:tc>
                <w:tcPr>
                  <w:tcW w:w="762" w:type="dxa"/>
                  <w:vAlign w:val="center"/>
                </w:tcPr>
                <w:p w14:paraId="024A56FD"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9</w:t>
                  </w:r>
                </w:p>
              </w:tc>
              <w:tc>
                <w:tcPr>
                  <w:tcW w:w="847" w:type="dxa"/>
                  <w:vAlign w:val="center"/>
                </w:tcPr>
                <w:p w14:paraId="78F7EB31"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14</w:t>
                  </w:r>
                </w:p>
              </w:tc>
              <w:tc>
                <w:tcPr>
                  <w:tcW w:w="849" w:type="dxa"/>
                  <w:vAlign w:val="center"/>
                </w:tcPr>
                <w:p w14:paraId="5A06BB5A"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4F4E4289"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IFU 60,1991</w:t>
                  </w:r>
                </w:p>
              </w:tc>
            </w:tr>
            <w:tr w:rsidR="00A34DE4" w:rsidRPr="00C34AE7" w14:paraId="4E0D3D54" w14:textId="77777777" w:rsidTr="00A34DE4">
              <w:trPr>
                <w:trHeight w:hRule="exact" w:val="501"/>
              </w:trPr>
              <w:tc>
                <w:tcPr>
                  <w:tcW w:w="1301" w:type="dxa"/>
                  <w:vAlign w:val="center"/>
                </w:tcPr>
                <w:p w14:paraId="36D5BED1" w14:textId="77777777" w:rsidR="00A34DE4" w:rsidRPr="00F541B2" w:rsidRDefault="00A34DE4" w:rsidP="00A34DE4">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4106172A" w14:textId="77777777" w:rsidR="00A34DE4" w:rsidRPr="00F541B2" w:rsidRDefault="00A34DE4" w:rsidP="00A34DE4">
                  <w:pPr>
                    <w:jc w:val="center"/>
                    <w:rPr>
                      <w:rFonts w:ascii="Verdana" w:hAnsi="Verdana"/>
                      <w:sz w:val="16"/>
                      <w:szCs w:val="16"/>
                      <w:lang w:val="en-US"/>
                    </w:rPr>
                  </w:pPr>
                </w:p>
              </w:tc>
              <w:tc>
                <w:tcPr>
                  <w:tcW w:w="762" w:type="dxa"/>
                  <w:vAlign w:val="center"/>
                </w:tcPr>
                <w:p w14:paraId="21B38BCA" w14:textId="77777777" w:rsidR="00A34DE4" w:rsidRPr="00F541B2" w:rsidRDefault="00A34DE4" w:rsidP="00A34DE4">
                  <w:pPr>
                    <w:tabs>
                      <w:tab w:val="decimal" w:pos="12"/>
                    </w:tabs>
                    <w:jc w:val="center"/>
                    <w:rPr>
                      <w:rFonts w:ascii="Verdana" w:hAnsi="Verdana"/>
                      <w:sz w:val="16"/>
                      <w:szCs w:val="16"/>
                      <w:lang w:val="en-US"/>
                    </w:rPr>
                  </w:pPr>
                  <w:r>
                    <w:rPr>
                      <w:rFonts w:ascii="Verdana" w:hAnsi="Verdana"/>
                      <w:sz w:val="16"/>
                      <w:szCs w:val="16"/>
                      <w:lang w:val="en-US"/>
                    </w:rPr>
                    <w:t>4.5</w:t>
                  </w:r>
                </w:p>
              </w:tc>
              <w:tc>
                <w:tcPr>
                  <w:tcW w:w="847" w:type="dxa"/>
                  <w:vAlign w:val="center"/>
                </w:tcPr>
                <w:p w14:paraId="00067C95" w14:textId="77777777" w:rsidR="00A34DE4" w:rsidRPr="00F541B2" w:rsidRDefault="00A34DE4" w:rsidP="00A34DE4">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49" w:type="dxa"/>
                  <w:vAlign w:val="center"/>
                </w:tcPr>
                <w:p w14:paraId="13E61C73" w14:textId="77777777" w:rsidR="00A34DE4" w:rsidRPr="00F541B2" w:rsidRDefault="00A34DE4" w:rsidP="00A34DE4">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7DDE23B8" w14:textId="77777777" w:rsidR="00A34DE4" w:rsidRPr="00F541B2" w:rsidRDefault="00A34DE4" w:rsidP="00A34DE4">
                  <w:pPr>
                    <w:jc w:val="center"/>
                    <w:rPr>
                      <w:rFonts w:ascii="Verdana" w:hAnsi="Verdana"/>
                      <w:sz w:val="16"/>
                      <w:szCs w:val="16"/>
                      <w:lang w:val="en-US"/>
                    </w:rPr>
                  </w:pPr>
                  <w:r w:rsidRPr="00F541B2">
                    <w:rPr>
                      <w:rFonts w:ascii="Verdana" w:hAnsi="Verdana"/>
                      <w:sz w:val="16"/>
                      <w:szCs w:val="16"/>
                      <w:lang w:val="en-US"/>
                    </w:rPr>
                    <w:t>IFU 60,1991</w:t>
                  </w:r>
                </w:p>
              </w:tc>
            </w:tr>
          </w:tbl>
          <w:p w14:paraId="6CF68E1D"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7BF71228" w14:textId="77777777" w:rsidTr="00583DB6">
        <w:trPr>
          <w:trHeight w:val="8345"/>
        </w:trPr>
        <w:tc>
          <w:tcPr>
            <w:tcW w:w="9210" w:type="dxa"/>
            <w:tcBorders>
              <w:top w:val="nil"/>
            </w:tcBorders>
          </w:tcPr>
          <w:p w14:paraId="074E18B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28F46ECD" w14:textId="77777777" w:rsidTr="00953535">
              <w:trPr>
                <w:trHeight w:hRule="exact" w:val="501"/>
                <w:tblHeader/>
              </w:trPr>
              <w:tc>
                <w:tcPr>
                  <w:tcW w:w="1303" w:type="dxa"/>
                  <w:vAlign w:val="center"/>
                </w:tcPr>
                <w:p w14:paraId="5A1753F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BFCEDA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1358E4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EA05AF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8CE846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15BA58F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D61EC2" w:rsidRPr="00C34AE7" w14:paraId="3C111C47" w14:textId="77777777" w:rsidTr="0029017A">
              <w:trPr>
                <w:trHeight w:hRule="exact" w:val="680"/>
                <w:tblHeader/>
              </w:trPr>
              <w:tc>
                <w:tcPr>
                  <w:tcW w:w="1303" w:type="dxa"/>
                  <w:vAlign w:val="center"/>
                </w:tcPr>
                <w:p w14:paraId="444B6B3D"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CMT</w:t>
                  </w:r>
                </w:p>
              </w:tc>
              <w:tc>
                <w:tcPr>
                  <w:tcW w:w="884" w:type="dxa"/>
                  <w:vAlign w:val="center"/>
                </w:tcPr>
                <w:p w14:paraId="1C5DE8EA"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59BD261C"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486BD67D"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100</w:t>
                  </w:r>
                </w:p>
              </w:tc>
              <w:tc>
                <w:tcPr>
                  <w:tcW w:w="851" w:type="dxa"/>
                  <w:vAlign w:val="center"/>
                </w:tcPr>
                <w:p w14:paraId="6C105CD6"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AC67F5E"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D61EC2" w:rsidRPr="00C34AE7" w14:paraId="71EB68FE" w14:textId="77777777" w:rsidTr="0029017A">
              <w:trPr>
                <w:trHeight w:hRule="exact" w:val="680"/>
                <w:tblHeader/>
              </w:trPr>
              <w:tc>
                <w:tcPr>
                  <w:tcW w:w="1303" w:type="dxa"/>
                  <w:vAlign w:val="center"/>
                </w:tcPr>
                <w:p w14:paraId="7776B58B"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Yeasts</w:t>
                  </w:r>
                </w:p>
              </w:tc>
              <w:tc>
                <w:tcPr>
                  <w:tcW w:w="884" w:type="dxa"/>
                  <w:vAlign w:val="center"/>
                </w:tcPr>
                <w:p w14:paraId="201F88F6"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74D61BC2"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54F3CBE0"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27E12785"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3B5D650"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D61EC2" w:rsidRPr="00C34AE7" w14:paraId="0C788FA9" w14:textId="77777777" w:rsidTr="0029017A">
              <w:trPr>
                <w:trHeight w:hRule="exact" w:val="680"/>
                <w:tblHeader/>
              </w:trPr>
              <w:tc>
                <w:tcPr>
                  <w:tcW w:w="1303" w:type="dxa"/>
                  <w:vAlign w:val="center"/>
                </w:tcPr>
                <w:p w14:paraId="6F27BF5F"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Moulds</w:t>
                  </w:r>
                </w:p>
              </w:tc>
              <w:tc>
                <w:tcPr>
                  <w:tcW w:w="884" w:type="dxa"/>
                  <w:vAlign w:val="center"/>
                </w:tcPr>
                <w:p w14:paraId="62E59D51"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1DD1055E"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76C7B1ED"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6601B593"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A9FB891"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D61EC2" w:rsidRPr="00C34AE7" w14:paraId="73059D2B" w14:textId="77777777" w:rsidTr="0029017A">
              <w:trPr>
                <w:trHeight w:hRule="exact" w:val="680"/>
                <w:tblHeader/>
              </w:trPr>
              <w:tc>
                <w:tcPr>
                  <w:tcW w:w="1303" w:type="dxa"/>
                  <w:vAlign w:val="center"/>
                </w:tcPr>
                <w:p w14:paraId="082BF8FA"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Total Coliforms</w:t>
                  </w:r>
                </w:p>
              </w:tc>
              <w:tc>
                <w:tcPr>
                  <w:tcW w:w="884" w:type="dxa"/>
                  <w:vAlign w:val="center"/>
                </w:tcPr>
                <w:p w14:paraId="19FB333D"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Absent</w:t>
                  </w:r>
                </w:p>
              </w:tc>
              <w:tc>
                <w:tcPr>
                  <w:tcW w:w="709" w:type="dxa"/>
                  <w:vAlign w:val="center"/>
                </w:tcPr>
                <w:p w14:paraId="54E96946"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19789286"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4199EE54"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958E994"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D61EC2" w:rsidRPr="00887A16" w14:paraId="438E0509" w14:textId="77777777" w:rsidTr="0029017A">
              <w:trPr>
                <w:trHeight w:hRule="exact" w:val="680"/>
                <w:tblHeader/>
              </w:trPr>
              <w:tc>
                <w:tcPr>
                  <w:tcW w:w="1303" w:type="dxa"/>
                  <w:vAlign w:val="center"/>
                </w:tcPr>
                <w:p w14:paraId="396B629F"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E. Coli</w:t>
                  </w:r>
                </w:p>
              </w:tc>
              <w:tc>
                <w:tcPr>
                  <w:tcW w:w="884" w:type="dxa"/>
                  <w:vAlign w:val="center"/>
                </w:tcPr>
                <w:p w14:paraId="67B34C18"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647B28DB"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63DB483A"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6E6EBDC5"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9733391"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D61EC2" w:rsidRPr="00C34AE7" w14:paraId="2EB7864E" w14:textId="77777777" w:rsidTr="0029017A">
              <w:trPr>
                <w:trHeight w:hRule="exact" w:val="680"/>
                <w:tblHeader/>
              </w:trPr>
              <w:tc>
                <w:tcPr>
                  <w:tcW w:w="1303" w:type="dxa"/>
                  <w:vAlign w:val="center"/>
                </w:tcPr>
                <w:p w14:paraId="3A640F6C"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Salmonella</w:t>
                  </w:r>
                </w:p>
              </w:tc>
              <w:tc>
                <w:tcPr>
                  <w:tcW w:w="884" w:type="dxa"/>
                  <w:vAlign w:val="center"/>
                </w:tcPr>
                <w:p w14:paraId="2BB08451"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2DD0E85A"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426E7EC4"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2401F647"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A51C9CC"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51A82717"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624764E" w14:textId="77777777" w:rsidTr="00977461">
              <w:trPr>
                <w:trHeight w:hRule="exact" w:val="510"/>
                <w:jc w:val="center"/>
              </w:trPr>
              <w:tc>
                <w:tcPr>
                  <w:tcW w:w="2228" w:type="dxa"/>
                  <w:vAlign w:val="center"/>
                </w:tcPr>
                <w:p w14:paraId="3AF08582"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83E9223"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3790E3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C2EE3" w:rsidRPr="00F635D9" w14:paraId="002466D3" w14:textId="77777777" w:rsidTr="00977461">
              <w:trPr>
                <w:trHeight w:hRule="exact" w:val="510"/>
                <w:jc w:val="center"/>
              </w:trPr>
              <w:tc>
                <w:tcPr>
                  <w:tcW w:w="2228" w:type="dxa"/>
                  <w:vAlign w:val="center"/>
                </w:tcPr>
                <w:p w14:paraId="1FDB6C00"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FCAF16D"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Liquid</w:t>
                  </w:r>
                </w:p>
              </w:tc>
              <w:tc>
                <w:tcPr>
                  <w:tcW w:w="1519" w:type="dxa"/>
                  <w:shd w:val="clear" w:color="auto" w:fill="auto"/>
                  <w:vAlign w:val="center"/>
                </w:tcPr>
                <w:p w14:paraId="679CA9A1"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6DDC3E65" w14:textId="77777777" w:rsidTr="00977461">
              <w:trPr>
                <w:trHeight w:hRule="exact" w:val="510"/>
                <w:jc w:val="center"/>
              </w:trPr>
              <w:tc>
                <w:tcPr>
                  <w:tcW w:w="2228" w:type="dxa"/>
                  <w:vAlign w:val="center"/>
                </w:tcPr>
                <w:p w14:paraId="0F895E42"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3F1C6E6" w14:textId="62444714" w:rsidR="00DC2EE3" w:rsidRPr="00F541B2" w:rsidRDefault="00887A16" w:rsidP="009E79AB">
                  <w:pPr>
                    <w:jc w:val="center"/>
                    <w:rPr>
                      <w:rFonts w:ascii="Verdana" w:hAnsi="Verdana"/>
                      <w:sz w:val="16"/>
                      <w:szCs w:val="16"/>
                      <w:lang w:val="en-US"/>
                    </w:rPr>
                  </w:pPr>
                  <w:r>
                    <w:rPr>
                      <w:rFonts w:ascii="Verdana" w:hAnsi="Verdana"/>
                      <w:sz w:val="16"/>
                      <w:szCs w:val="16"/>
                      <w:lang w:val="en-US"/>
                    </w:rPr>
                    <w:t>O</w:t>
                  </w:r>
                  <w:r w:rsidR="00DC2EE3" w:rsidRPr="00F541B2">
                    <w:rPr>
                      <w:rFonts w:ascii="Verdana" w:hAnsi="Verdana"/>
                      <w:sz w:val="16"/>
                      <w:szCs w:val="16"/>
                      <w:lang w:val="en-US"/>
                    </w:rPr>
                    <w:t>range</w:t>
                  </w:r>
                </w:p>
              </w:tc>
              <w:tc>
                <w:tcPr>
                  <w:tcW w:w="1519" w:type="dxa"/>
                  <w:shd w:val="clear" w:color="auto" w:fill="auto"/>
                  <w:vAlign w:val="center"/>
                </w:tcPr>
                <w:p w14:paraId="0D681AE3"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345E9914" w14:textId="77777777" w:rsidTr="00977461">
              <w:trPr>
                <w:trHeight w:hRule="exact" w:val="510"/>
                <w:jc w:val="center"/>
              </w:trPr>
              <w:tc>
                <w:tcPr>
                  <w:tcW w:w="2228" w:type="dxa"/>
                  <w:vAlign w:val="center"/>
                </w:tcPr>
                <w:p w14:paraId="355290EB"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B8E5453"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blond orange </w:t>
                  </w:r>
                </w:p>
              </w:tc>
              <w:tc>
                <w:tcPr>
                  <w:tcW w:w="1519" w:type="dxa"/>
                  <w:shd w:val="clear" w:color="auto" w:fill="auto"/>
                  <w:vAlign w:val="center"/>
                </w:tcPr>
                <w:p w14:paraId="5E45BC88"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02D34BF5" w14:textId="77777777" w:rsidTr="00977461">
              <w:trPr>
                <w:trHeight w:hRule="exact" w:val="510"/>
                <w:jc w:val="center"/>
              </w:trPr>
              <w:tc>
                <w:tcPr>
                  <w:tcW w:w="2228" w:type="dxa"/>
                  <w:vAlign w:val="center"/>
                </w:tcPr>
                <w:p w14:paraId="2C236EC8"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65DB251" w14:textId="52253255"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w:t>
                  </w:r>
                  <w:r w:rsidR="00E118A7">
                    <w:rPr>
                      <w:rFonts w:ascii="Verdana" w:hAnsi="Verdana"/>
                      <w:sz w:val="16"/>
                      <w:szCs w:val="16"/>
                      <w:lang w:val="en-US"/>
                    </w:rPr>
                    <w:t>blond</w:t>
                  </w:r>
                  <w:r w:rsidRPr="00F541B2">
                    <w:rPr>
                      <w:rFonts w:ascii="Verdana" w:hAnsi="Verdana"/>
                      <w:sz w:val="16"/>
                      <w:szCs w:val="16"/>
                      <w:lang w:val="en-US"/>
                    </w:rPr>
                    <w:t xml:space="preserve"> orange </w:t>
                  </w:r>
                </w:p>
              </w:tc>
              <w:tc>
                <w:tcPr>
                  <w:tcW w:w="1519" w:type="dxa"/>
                  <w:shd w:val="clear" w:color="auto" w:fill="auto"/>
                  <w:vAlign w:val="center"/>
                </w:tcPr>
                <w:p w14:paraId="338EA817"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7F15A20F" w14:textId="77777777" w:rsidR="004A7EF7" w:rsidRPr="002C594E" w:rsidRDefault="004A7EF7" w:rsidP="00853353">
            <w:pPr>
              <w:spacing w:before="100" w:beforeAutospacing="1"/>
              <w:rPr>
                <w:rFonts w:ascii="Verdana" w:hAnsi="Verdana"/>
                <w:b/>
                <w:sz w:val="8"/>
                <w:szCs w:val="8"/>
                <w:lang w:val="en-US"/>
              </w:rPr>
            </w:pPr>
          </w:p>
        </w:tc>
      </w:tr>
    </w:tbl>
    <w:p w14:paraId="50809146"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87A16" w14:paraId="5FCB2A09" w14:textId="77777777" w:rsidTr="00953535">
        <w:trPr>
          <w:trHeight w:val="3809"/>
        </w:trPr>
        <w:tc>
          <w:tcPr>
            <w:tcW w:w="9210" w:type="dxa"/>
          </w:tcPr>
          <w:p w14:paraId="6F52174C"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B54BBE4"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3CB8E847"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CB3CC74" w14:textId="7067B57C"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8B73DC1"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8C8F71E"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0BD2A38"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74096488"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762AC78"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F7F4EBD"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1FC65A7"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AD48BF6"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770A4377" w14:textId="77777777" w:rsidR="003F1487"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0187436"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D3B19" w14:paraId="29E995BD" w14:textId="77777777" w:rsidTr="00F66929">
        <w:trPr>
          <w:trHeight w:val="557"/>
        </w:trPr>
        <w:tc>
          <w:tcPr>
            <w:tcW w:w="9210" w:type="dxa"/>
            <w:shd w:val="clear" w:color="auto" w:fill="auto"/>
          </w:tcPr>
          <w:p w14:paraId="152F0666"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815352C"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DABFEAD" w14:textId="77777777" w:rsidR="00AB783D" w:rsidRPr="002C594E" w:rsidRDefault="00AB783D" w:rsidP="00AB783D">
            <w:pPr>
              <w:spacing w:before="120"/>
              <w:ind w:left="284" w:hanging="284"/>
              <w:rPr>
                <w:rFonts w:ascii="Verdana" w:hAnsi="Verdana"/>
                <w:lang w:val="en-US"/>
              </w:rPr>
            </w:pPr>
            <w:r w:rsidRPr="001F640A">
              <w:rPr>
                <w:rFonts w:ascii="Verdana" w:hAnsi="Verdana"/>
                <w:lang w:val="en-US"/>
              </w:rPr>
              <w:t>D 09.01 01 – D 09.01 0</w:t>
            </w:r>
            <w:r>
              <w:rPr>
                <w:rFonts w:ascii="Verdana" w:hAnsi="Verdana"/>
                <w:lang w:val="en-US"/>
              </w:rPr>
              <w:t>4</w:t>
            </w:r>
            <w:r w:rsidRPr="001F640A">
              <w:rPr>
                <w:rFonts w:ascii="Verdana" w:hAnsi="Verdana"/>
                <w:lang w:val="en-US"/>
              </w:rPr>
              <w:t xml:space="preserve"> (PACKED) or D 09.01 0</w:t>
            </w:r>
            <w:r>
              <w:rPr>
                <w:rFonts w:ascii="Verdana" w:hAnsi="Verdana"/>
                <w:lang w:val="en-US"/>
              </w:rPr>
              <w:t>5</w:t>
            </w:r>
            <w:r w:rsidRPr="001F640A">
              <w:rPr>
                <w:rFonts w:ascii="Verdana" w:hAnsi="Verdana"/>
                <w:lang w:val="en-US"/>
              </w:rPr>
              <w:t xml:space="preserve"> (</w:t>
            </w:r>
            <w:r w:rsidRPr="001F640A">
              <w:rPr>
                <w:rFonts w:ascii="Verdana" w:hAnsi="Verdana"/>
                <w:i/>
                <w:lang w:val="en-US"/>
              </w:rPr>
              <w:t>IN TANKER</w:t>
            </w:r>
            <w:r w:rsidRPr="001F640A">
              <w:rPr>
                <w:rFonts w:ascii="Verdana" w:hAnsi="Verdana"/>
                <w:lang w:val="en-US"/>
              </w:rPr>
              <w:t>)</w:t>
            </w:r>
          </w:p>
          <w:p w14:paraId="7A56330C" w14:textId="77777777" w:rsidR="00AB783D" w:rsidRPr="002C594E" w:rsidRDefault="00AB783D" w:rsidP="00AB783D">
            <w:pPr>
              <w:spacing w:before="120"/>
              <w:jc w:val="center"/>
              <w:rPr>
                <w:rFonts w:ascii="Verdana" w:hAnsi="Verdana"/>
                <w:b/>
                <w:i/>
                <w:lang w:val="en-US"/>
              </w:rPr>
            </w:pPr>
            <w:r w:rsidRPr="002C594E">
              <w:rPr>
                <w:rFonts w:ascii="Verdana" w:hAnsi="Verdana"/>
                <w:b/>
                <w:i/>
                <w:lang w:val="en-US"/>
              </w:rPr>
              <w:t>Phases of process</w:t>
            </w:r>
          </w:p>
          <w:p w14:paraId="57F14B78" w14:textId="77777777" w:rsidR="00AB783D" w:rsidRDefault="00AB783D" w:rsidP="00AB783D">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5EE91B06" w14:textId="77777777" w:rsidR="00AB783D" w:rsidRDefault="00AB783D" w:rsidP="00AB783D">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2B9FBB85" w14:textId="2FBEAC9E" w:rsidR="008D68FC" w:rsidRPr="002C594E" w:rsidRDefault="00AB783D" w:rsidP="00AB783D">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012244E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87A16" w14:paraId="0C07EB5C" w14:textId="77777777" w:rsidTr="00E502AA">
        <w:trPr>
          <w:trHeight w:val="1129"/>
        </w:trPr>
        <w:tc>
          <w:tcPr>
            <w:tcW w:w="9356" w:type="dxa"/>
            <w:shd w:val="clear" w:color="auto" w:fill="auto"/>
          </w:tcPr>
          <w:p w14:paraId="1AB9680C"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55D954F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D9CC349"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AB7A5FE" w14:textId="77777777" w:rsidTr="00482084">
              <w:tc>
                <w:tcPr>
                  <w:tcW w:w="1087" w:type="dxa"/>
                </w:tcPr>
                <w:p w14:paraId="51FC90F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151946A"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11B7940E" w14:textId="77777777" w:rsidR="00163F15" w:rsidRPr="002C594E" w:rsidRDefault="00163F15" w:rsidP="00172D78">
                  <w:pPr>
                    <w:spacing w:before="120"/>
                    <w:jc w:val="both"/>
                    <w:rPr>
                      <w:rFonts w:ascii="Verdana" w:hAnsi="Verdana"/>
                      <w:sz w:val="16"/>
                      <w:szCs w:val="16"/>
                      <w:lang w:val="en-US"/>
                    </w:rPr>
                  </w:pPr>
                </w:p>
              </w:tc>
            </w:tr>
            <w:tr w:rsidR="00163F15" w:rsidRPr="00D26255" w14:paraId="3D0BF6CC" w14:textId="77777777" w:rsidTr="00482084">
              <w:tc>
                <w:tcPr>
                  <w:tcW w:w="1087" w:type="dxa"/>
                </w:tcPr>
                <w:p w14:paraId="0267D10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3C9AAAA"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AA52868" w14:textId="77777777" w:rsidR="00163F15" w:rsidRPr="002C594E" w:rsidRDefault="00163F15" w:rsidP="00172D78">
                  <w:pPr>
                    <w:spacing w:before="120"/>
                    <w:jc w:val="both"/>
                    <w:rPr>
                      <w:rFonts w:ascii="Verdana" w:hAnsi="Verdana"/>
                      <w:sz w:val="16"/>
                      <w:szCs w:val="16"/>
                      <w:lang w:val="en-US"/>
                    </w:rPr>
                  </w:pPr>
                </w:p>
              </w:tc>
            </w:tr>
            <w:tr w:rsidR="00163F15" w:rsidRPr="00C34AE7" w14:paraId="3BF6173C" w14:textId="77777777" w:rsidTr="00482084">
              <w:tc>
                <w:tcPr>
                  <w:tcW w:w="1087" w:type="dxa"/>
                </w:tcPr>
                <w:p w14:paraId="0F07C1D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7A4CEE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8A2D77A"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A312F7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C34AE7" w14:paraId="4FA2BBF4" w14:textId="77777777" w:rsidTr="00300921">
              <w:tc>
                <w:tcPr>
                  <w:tcW w:w="1087" w:type="dxa"/>
                </w:tcPr>
                <w:p w14:paraId="6AE6251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1A29204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6C8C7B8"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887A16" w14:paraId="7C9B82AF" w14:textId="77777777" w:rsidTr="00300921">
              <w:tc>
                <w:tcPr>
                  <w:tcW w:w="1087" w:type="dxa"/>
                </w:tcPr>
                <w:p w14:paraId="31115EE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2718C0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916659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B43A19B" w14:textId="77777777" w:rsidR="00163F15" w:rsidRPr="002C594E" w:rsidRDefault="00163F15" w:rsidP="00172D78">
                  <w:pPr>
                    <w:spacing w:before="120"/>
                    <w:jc w:val="both"/>
                    <w:rPr>
                      <w:rFonts w:ascii="Verdana" w:hAnsi="Verdana"/>
                      <w:sz w:val="16"/>
                      <w:szCs w:val="16"/>
                      <w:lang w:val="en-US"/>
                    </w:rPr>
                  </w:pPr>
                </w:p>
              </w:tc>
            </w:tr>
          </w:tbl>
          <w:p w14:paraId="74F1696F"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C66BCE2"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B3FC89C" w14:textId="77777777" w:rsidTr="00583DB6">
              <w:trPr>
                <w:trHeight w:val="242"/>
                <w:jc w:val="center"/>
              </w:trPr>
              <w:tc>
                <w:tcPr>
                  <w:tcW w:w="1129" w:type="dxa"/>
                </w:tcPr>
                <w:p w14:paraId="3C692A2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9830458"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24A6635" w14:textId="77777777" w:rsidR="00163F15" w:rsidRPr="002C594E" w:rsidRDefault="00163F15" w:rsidP="00172D78">
                  <w:pPr>
                    <w:spacing w:before="120"/>
                    <w:jc w:val="both"/>
                    <w:rPr>
                      <w:rFonts w:ascii="Verdana" w:hAnsi="Verdana"/>
                      <w:sz w:val="16"/>
                      <w:szCs w:val="16"/>
                      <w:lang w:val="en-US"/>
                    </w:rPr>
                  </w:pPr>
                </w:p>
              </w:tc>
            </w:tr>
            <w:tr w:rsidR="00163F15" w:rsidRPr="002C594E" w14:paraId="4C96FDFC" w14:textId="77777777" w:rsidTr="00583DB6">
              <w:trPr>
                <w:trHeight w:val="262"/>
                <w:jc w:val="center"/>
              </w:trPr>
              <w:tc>
                <w:tcPr>
                  <w:tcW w:w="1129" w:type="dxa"/>
                </w:tcPr>
                <w:p w14:paraId="78FFDBD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AA1B8C6"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793A4C88" w14:textId="77777777" w:rsidR="00163F15" w:rsidRPr="002C594E" w:rsidRDefault="00163F15" w:rsidP="00172D78">
                  <w:pPr>
                    <w:spacing w:before="120"/>
                    <w:jc w:val="both"/>
                    <w:rPr>
                      <w:rFonts w:ascii="Verdana" w:hAnsi="Verdana"/>
                      <w:sz w:val="16"/>
                      <w:szCs w:val="16"/>
                      <w:lang w:val="en-US"/>
                    </w:rPr>
                  </w:pPr>
                </w:p>
              </w:tc>
            </w:tr>
            <w:tr w:rsidR="00163F15" w:rsidRPr="00C34AE7" w14:paraId="2A4753E7" w14:textId="77777777" w:rsidTr="00583DB6">
              <w:trPr>
                <w:trHeight w:val="1477"/>
                <w:jc w:val="center"/>
              </w:trPr>
              <w:tc>
                <w:tcPr>
                  <w:tcW w:w="1129" w:type="dxa"/>
                </w:tcPr>
                <w:p w14:paraId="579A7AB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C61E9C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353A0A9"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887A16" w14:paraId="08086087" w14:textId="77777777" w:rsidTr="00583DB6">
              <w:trPr>
                <w:trHeight w:val="790"/>
                <w:jc w:val="center"/>
              </w:trPr>
              <w:tc>
                <w:tcPr>
                  <w:tcW w:w="1129" w:type="dxa"/>
                </w:tcPr>
                <w:p w14:paraId="0D6A9CF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E144D4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BE47FD1" w14:textId="77777777" w:rsidR="00163F15" w:rsidRPr="002C594E" w:rsidRDefault="00163F15" w:rsidP="00172D78">
                  <w:pPr>
                    <w:spacing w:before="120"/>
                    <w:jc w:val="both"/>
                    <w:rPr>
                      <w:rFonts w:ascii="Verdana" w:hAnsi="Verdana"/>
                      <w:sz w:val="16"/>
                      <w:szCs w:val="16"/>
                      <w:lang w:val="en-US"/>
                    </w:rPr>
                  </w:pPr>
                </w:p>
              </w:tc>
            </w:tr>
          </w:tbl>
          <w:p w14:paraId="446BC83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5ED20D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2512257C" w14:textId="77777777" w:rsidR="00032B8B" w:rsidRDefault="00032B8B" w:rsidP="007624DE">
            <w:pPr>
              <w:spacing w:before="120"/>
              <w:ind w:left="318" w:hanging="318"/>
              <w:rPr>
                <w:rFonts w:ascii="Verdana" w:hAnsi="Verdana"/>
                <w:b/>
                <w:lang w:val="en-US"/>
              </w:rPr>
            </w:pPr>
          </w:p>
          <w:p w14:paraId="4434DB3E"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ACBA12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0F247E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9BC867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07F432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D3FB9F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0CDCBD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211B6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C9E72B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5A3E90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C3009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9EBA67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005EE6B3"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3C519F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4B82411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5F08239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6493017"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50C6C7F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4F1E78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F4C2AF6"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8192890" w14:textId="77777777" w:rsidR="00583DB6" w:rsidRPr="002C594E" w:rsidRDefault="00583DB6" w:rsidP="00F6263E">
            <w:pPr>
              <w:spacing w:before="120"/>
              <w:ind w:left="318" w:hanging="318"/>
              <w:rPr>
                <w:rFonts w:ascii="Verdana" w:hAnsi="Verdana"/>
                <w:i/>
                <w:sz w:val="16"/>
                <w:szCs w:val="16"/>
                <w:lang w:val="en-US"/>
              </w:rPr>
            </w:pPr>
          </w:p>
          <w:p w14:paraId="6835E644"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6CFA341"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6B6EBAD"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27C177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D9C7B2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72E7CD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D78088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0EB839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6236D27"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81F4756"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30083BD" w14:textId="77777777" w:rsidR="00F66929" w:rsidRPr="00F66929" w:rsidRDefault="00F66929" w:rsidP="00F66929">
            <w:pPr>
              <w:spacing w:before="120"/>
              <w:ind w:left="360"/>
              <w:rPr>
                <w:rFonts w:ascii="Verdana" w:hAnsi="Verdana"/>
                <w:i/>
                <w:sz w:val="16"/>
                <w:szCs w:val="16"/>
                <w:lang w:val="en-US"/>
              </w:rPr>
            </w:pPr>
          </w:p>
          <w:p w14:paraId="65CAA6C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A6DE8B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585204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F330F70"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4E433E0" w14:textId="77777777" w:rsidR="00573C7D" w:rsidRPr="002C594E" w:rsidRDefault="00573C7D" w:rsidP="00172D78">
            <w:pPr>
              <w:spacing w:before="120"/>
              <w:rPr>
                <w:rFonts w:ascii="Verdana" w:hAnsi="Verdana"/>
                <w:i/>
                <w:sz w:val="16"/>
                <w:szCs w:val="16"/>
                <w:lang w:val="en-US"/>
              </w:rPr>
            </w:pPr>
          </w:p>
          <w:p w14:paraId="11A6D957"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48ECA497"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973015C"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6DCE01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87A16" w14:paraId="2A0C9324" w14:textId="77777777" w:rsidTr="00394C48">
        <w:trPr>
          <w:trHeight w:val="1737"/>
        </w:trPr>
        <w:tc>
          <w:tcPr>
            <w:tcW w:w="9320" w:type="dxa"/>
            <w:shd w:val="clear" w:color="auto" w:fill="auto"/>
          </w:tcPr>
          <w:p w14:paraId="028DD0FD"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15972C57" w14:textId="49E8D1F3"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90C36">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38CC273"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F758BF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87A16" w14:paraId="19A2B5F0" w14:textId="77777777" w:rsidTr="00163F15">
        <w:trPr>
          <w:trHeight w:val="832"/>
        </w:trPr>
        <w:tc>
          <w:tcPr>
            <w:tcW w:w="9320" w:type="dxa"/>
            <w:shd w:val="clear" w:color="auto" w:fill="auto"/>
          </w:tcPr>
          <w:p w14:paraId="1B8866C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ADC333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CA5AB08"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A9F3AE2"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22A76C1"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87A16" w14:paraId="725A83EE" w14:textId="77777777" w:rsidTr="00394C48">
        <w:tc>
          <w:tcPr>
            <w:tcW w:w="9320" w:type="dxa"/>
            <w:shd w:val="clear" w:color="auto" w:fill="auto"/>
          </w:tcPr>
          <w:p w14:paraId="021A974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12ACF2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584341B" w14:textId="77777777" w:rsidR="001E1265" w:rsidRPr="002C594E" w:rsidRDefault="001E1265" w:rsidP="00172D78">
      <w:pPr>
        <w:spacing w:before="120"/>
        <w:ind w:left="-567"/>
        <w:rPr>
          <w:rFonts w:ascii="Verdana" w:hAnsi="Verdana"/>
          <w:i/>
          <w:sz w:val="16"/>
          <w:szCs w:val="16"/>
          <w:lang w:val="en-US"/>
        </w:rPr>
      </w:pPr>
    </w:p>
    <w:p w14:paraId="0BCF9FFE"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8A3BB4" w14:textId="77777777" w:rsidR="007D5928" w:rsidRDefault="007D5928">
      <w:r>
        <w:separator/>
      </w:r>
    </w:p>
  </w:endnote>
  <w:endnote w:type="continuationSeparator" w:id="0">
    <w:p w14:paraId="542A60C7"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2E4075" w14:textId="77777777" w:rsidR="00C34AE7" w:rsidRDefault="00C34AE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899EF"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887A16" w:rsidRPr="001E1265" w14:paraId="448C5ED1" w14:textId="77777777" w:rsidTr="00CB0CCC">
      <w:tc>
        <w:tcPr>
          <w:tcW w:w="567" w:type="dxa"/>
          <w:tcBorders>
            <w:top w:val="single" w:sz="4" w:space="0" w:color="000000"/>
            <w:left w:val="single" w:sz="4" w:space="0" w:color="000000"/>
            <w:bottom w:val="single" w:sz="4" w:space="0" w:color="000000"/>
          </w:tcBorders>
          <w:vAlign w:val="center"/>
        </w:tcPr>
        <w:p w14:paraId="7CF61853" w14:textId="497CADA2" w:rsidR="00887A16" w:rsidRPr="001E1265" w:rsidRDefault="00887A16" w:rsidP="00887A16">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08102955" w14:textId="1FA6534F" w:rsidR="00887A16" w:rsidRDefault="00887A16" w:rsidP="00887A16">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6F0E5B0C" w14:textId="2D824D0B" w:rsidR="00887A16" w:rsidRDefault="00887A16" w:rsidP="00887A16">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FE6302A" w14:textId="44462962" w:rsidR="00887A16" w:rsidRDefault="00C34AE7" w:rsidP="00C34AE7">
          <w:pPr>
            <w:pStyle w:val="Pidipagina"/>
            <w:snapToGrid w:val="0"/>
            <w:jc w:val="center"/>
            <w:rPr>
              <w:rFonts w:ascii="Verdana" w:hAnsi="Verdana"/>
              <w:sz w:val="16"/>
              <w:szCs w:val="16"/>
              <w:lang w:val="en-US"/>
            </w:rPr>
          </w:pPr>
          <w:r w:rsidRPr="00C34AE7">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207BA8B5" w14:textId="77777777" w:rsidR="00887A16" w:rsidRDefault="00887A16" w:rsidP="00887A16">
          <w:pPr>
            <w:pStyle w:val="Pidipagina"/>
            <w:snapToGrid w:val="0"/>
            <w:jc w:val="center"/>
            <w:rPr>
              <w:rFonts w:ascii="Verdana" w:hAnsi="Verdana"/>
              <w:sz w:val="16"/>
              <w:szCs w:val="16"/>
              <w:lang w:val="en-US"/>
            </w:rPr>
          </w:pPr>
          <w:r>
            <w:rPr>
              <w:rFonts w:ascii="Verdana" w:hAnsi="Verdana"/>
              <w:sz w:val="16"/>
              <w:szCs w:val="16"/>
              <w:lang w:val="en-US"/>
            </w:rPr>
            <w:t>RIZZO</w:t>
          </w:r>
        </w:p>
        <w:p w14:paraId="4CD28D87" w14:textId="4303EDAA" w:rsidR="00887A16" w:rsidRDefault="00887A16" w:rsidP="00887A16">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CE4A53" w:rsidRPr="001E1265" w14:paraId="138CC619" w14:textId="77777777" w:rsidTr="00CF0FA3">
      <w:tc>
        <w:tcPr>
          <w:tcW w:w="567" w:type="dxa"/>
          <w:tcBorders>
            <w:top w:val="single" w:sz="4" w:space="0" w:color="000000"/>
            <w:left w:val="single" w:sz="4" w:space="0" w:color="000000"/>
            <w:bottom w:val="single" w:sz="4" w:space="0" w:color="000000"/>
          </w:tcBorders>
          <w:vAlign w:val="center"/>
        </w:tcPr>
        <w:p w14:paraId="581E4B8B" w14:textId="77777777" w:rsidR="00CE4A53" w:rsidRPr="001E1265" w:rsidRDefault="00CE4A53"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D45089D"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C681ED6"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173F399"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855182A"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A986176" w14:textId="77777777" w:rsidR="00CF0FA3" w:rsidRDefault="00CF0FA3" w:rsidP="00CF0FA3">
    <w:pPr>
      <w:pStyle w:val="Pidipagina"/>
      <w:jc w:val="center"/>
    </w:pPr>
  </w:p>
  <w:p w14:paraId="62DF9E11"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784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784C" w:rsidRPr="00CF0FA3">
      <w:rPr>
        <w:rFonts w:ascii="Verdana" w:hAnsi="Verdana"/>
        <w:sz w:val="16"/>
        <w:szCs w:val="16"/>
      </w:rPr>
      <w:fldChar w:fldCharType="separate"/>
    </w:r>
    <w:r w:rsidR="00CE4A53">
      <w:rPr>
        <w:rFonts w:ascii="Verdana" w:hAnsi="Verdana"/>
        <w:noProof/>
        <w:sz w:val="16"/>
        <w:szCs w:val="16"/>
      </w:rPr>
      <w:t>1</w:t>
    </w:r>
    <w:r w:rsidR="0095784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2E235DB" w14:textId="77777777" w:rsidTr="001B1240">
      <w:tc>
        <w:tcPr>
          <w:tcW w:w="657" w:type="dxa"/>
          <w:tcBorders>
            <w:top w:val="single" w:sz="4" w:space="0" w:color="000000"/>
            <w:left w:val="single" w:sz="4" w:space="0" w:color="000000"/>
            <w:bottom w:val="single" w:sz="4" w:space="0" w:color="000000"/>
          </w:tcBorders>
          <w:vAlign w:val="center"/>
        </w:tcPr>
        <w:p w14:paraId="4D1ACE90"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87344D4"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9243CAE"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E389383"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B7FDA2F" w14:textId="77777777" w:rsidR="00E73CA1" w:rsidRPr="001B1240" w:rsidRDefault="00E73CA1" w:rsidP="001B1240">
          <w:pPr>
            <w:pStyle w:val="Pidipagina"/>
            <w:snapToGrid w:val="0"/>
            <w:jc w:val="center"/>
            <w:rPr>
              <w:rFonts w:ascii="Verdana" w:hAnsi="Verdana"/>
            </w:rPr>
          </w:pPr>
        </w:p>
      </w:tc>
    </w:tr>
    <w:tr w:rsidR="00E73CA1" w14:paraId="107E8C77" w14:textId="77777777" w:rsidTr="001B1240">
      <w:tc>
        <w:tcPr>
          <w:tcW w:w="657" w:type="dxa"/>
          <w:tcBorders>
            <w:left w:val="single" w:sz="4" w:space="0" w:color="000000"/>
            <w:bottom w:val="single" w:sz="4" w:space="0" w:color="000000"/>
          </w:tcBorders>
          <w:vAlign w:val="center"/>
        </w:tcPr>
        <w:p w14:paraId="6B390B44"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6722186"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37CC1DB"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425E6E5"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D17AE16"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61DF581E"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397EE2" w14:textId="77777777" w:rsidR="007D5928" w:rsidRDefault="007D5928">
      <w:r>
        <w:separator/>
      </w:r>
    </w:p>
  </w:footnote>
  <w:footnote w:type="continuationSeparator" w:id="0">
    <w:p w14:paraId="38D9AB1B"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DC219B" w14:textId="77777777" w:rsidR="00C34AE7" w:rsidRDefault="00C34AE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E8BC692" w14:textId="77777777" w:rsidTr="00CE4A53">
      <w:trPr>
        <w:trHeight w:val="838"/>
      </w:trPr>
      <w:tc>
        <w:tcPr>
          <w:tcW w:w="2836" w:type="dxa"/>
          <w:tcBorders>
            <w:top w:val="single" w:sz="4" w:space="0" w:color="000000"/>
            <w:left w:val="single" w:sz="4" w:space="0" w:color="000000"/>
            <w:bottom w:val="single" w:sz="4" w:space="0" w:color="000000"/>
          </w:tcBorders>
          <w:vAlign w:val="center"/>
        </w:tcPr>
        <w:p w14:paraId="4D904267"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325042A9"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C1A0DAF"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B713C">
            <w:rPr>
              <w:rFonts w:ascii="Verdana" w:hAnsi="Verdana"/>
              <w:b/>
              <w:bCs/>
              <w:sz w:val="24"/>
              <w:szCs w:val="24"/>
            </w:rPr>
            <w:t>07</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734D9A44"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1785537" w14:textId="77777777">
      <w:trPr>
        <w:trHeight w:val="838"/>
      </w:trPr>
      <w:tc>
        <w:tcPr>
          <w:tcW w:w="1896" w:type="dxa"/>
          <w:tcBorders>
            <w:top w:val="single" w:sz="4" w:space="0" w:color="000000"/>
            <w:left w:val="single" w:sz="4" w:space="0" w:color="000000"/>
            <w:bottom w:val="single" w:sz="4" w:space="0" w:color="000000"/>
          </w:tcBorders>
          <w:vAlign w:val="center"/>
        </w:tcPr>
        <w:p w14:paraId="580798D3"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67EC4DF"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8538045"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66CA810"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784C" w:rsidRPr="004A3161">
            <w:rPr>
              <w:rFonts w:ascii="Verdana" w:hAnsi="Verdana"/>
              <w:bCs/>
              <w:sz w:val="24"/>
              <w:szCs w:val="24"/>
            </w:rPr>
            <w:fldChar w:fldCharType="begin"/>
          </w:r>
          <w:r w:rsidRPr="004A3161">
            <w:rPr>
              <w:rFonts w:ascii="Verdana" w:hAnsi="Verdana"/>
              <w:bCs/>
              <w:sz w:val="24"/>
              <w:szCs w:val="24"/>
            </w:rPr>
            <w:instrText xml:space="preserve"> PAGE </w:instrText>
          </w:r>
          <w:r w:rsidR="0095784C" w:rsidRPr="004A3161">
            <w:rPr>
              <w:rFonts w:ascii="Verdana" w:hAnsi="Verdana"/>
              <w:bCs/>
              <w:sz w:val="24"/>
              <w:szCs w:val="24"/>
            </w:rPr>
            <w:fldChar w:fldCharType="separate"/>
          </w:r>
          <w:r>
            <w:rPr>
              <w:rFonts w:ascii="Verdana" w:hAnsi="Verdana"/>
              <w:bCs/>
              <w:noProof/>
              <w:sz w:val="24"/>
              <w:szCs w:val="24"/>
            </w:rPr>
            <w:t>1</w:t>
          </w:r>
          <w:r w:rsidR="0095784C" w:rsidRPr="004A3161">
            <w:rPr>
              <w:rFonts w:ascii="Verdana" w:hAnsi="Verdana"/>
              <w:bCs/>
              <w:sz w:val="24"/>
              <w:szCs w:val="24"/>
            </w:rPr>
            <w:fldChar w:fldCharType="end"/>
          </w:r>
          <w:r w:rsidRPr="004A3161">
            <w:rPr>
              <w:rFonts w:ascii="Verdana" w:hAnsi="Verdana"/>
              <w:bCs/>
              <w:sz w:val="24"/>
              <w:szCs w:val="24"/>
            </w:rPr>
            <w:t>/6</w:t>
          </w:r>
        </w:p>
      </w:tc>
    </w:tr>
  </w:tbl>
  <w:p w14:paraId="4069EBEF"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172F8"/>
    <w:rsid w:val="00224A9C"/>
    <w:rsid w:val="00230158"/>
    <w:rsid w:val="00244AB4"/>
    <w:rsid w:val="00246900"/>
    <w:rsid w:val="00253604"/>
    <w:rsid w:val="00255994"/>
    <w:rsid w:val="00256883"/>
    <w:rsid w:val="00257592"/>
    <w:rsid w:val="00283C6B"/>
    <w:rsid w:val="00284D18"/>
    <w:rsid w:val="00285798"/>
    <w:rsid w:val="002908E7"/>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0C3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3F22"/>
    <w:rsid w:val="00834344"/>
    <w:rsid w:val="00840713"/>
    <w:rsid w:val="00853353"/>
    <w:rsid w:val="008577AC"/>
    <w:rsid w:val="00866CC4"/>
    <w:rsid w:val="008708A6"/>
    <w:rsid w:val="00871D57"/>
    <w:rsid w:val="0087549C"/>
    <w:rsid w:val="00877B0B"/>
    <w:rsid w:val="00887A16"/>
    <w:rsid w:val="008A4E11"/>
    <w:rsid w:val="008B3742"/>
    <w:rsid w:val="008B6A69"/>
    <w:rsid w:val="008C2853"/>
    <w:rsid w:val="008C61C5"/>
    <w:rsid w:val="008D68FC"/>
    <w:rsid w:val="008F3C8E"/>
    <w:rsid w:val="009100AD"/>
    <w:rsid w:val="0092072B"/>
    <w:rsid w:val="00923109"/>
    <w:rsid w:val="00933C9F"/>
    <w:rsid w:val="00953535"/>
    <w:rsid w:val="0095784C"/>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4DE4"/>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B783D"/>
    <w:rsid w:val="00AC1C70"/>
    <w:rsid w:val="00AC23D9"/>
    <w:rsid w:val="00AD0C7E"/>
    <w:rsid w:val="00AD3B19"/>
    <w:rsid w:val="00AE14D6"/>
    <w:rsid w:val="00AE5F17"/>
    <w:rsid w:val="00AE6869"/>
    <w:rsid w:val="00B00799"/>
    <w:rsid w:val="00B04558"/>
    <w:rsid w:val="00B061CA"/>
    <w:rsid w:val="00B13991"/>
    <w:rsid w:val="00B15264"/>
    <w:rsid w:val="00B3127A"/>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A2322"/>
    <w:rsid w:val="00BC2E32"/>
    <w:rsid w:val="00BD3EBF"/>
    <w:rsid w:val="00BD53B8"/>
    <w:rsid w:val="00BE25AC"/>
    <w:rsid w:val="00BE3108"/>
    <w:rsid w:val="00BF4FA5"/>
    <w:rsid w:val="00BF628B"/>
    <w:rsid w:val="00C117A5"/>
    <w:rsid w:val="00C124DB"/>
    <w:rsid w:val="00C12C94"/>
    <w:rsid w:val="00C2305A"/>
    <w:rsid w:val="00C23BF2"/>
    <w:rsid w:val="00C24151"/>
    <w:rsid w:val="00C24D3C"/>
    <w:rsid w:val="00C268DB"/>
    <w:rsid w:val="00C26DBB"/>
    <w:rsid w:val="00C270D3"/>
    <w:rsid w:val="00C3274A"/>
    <w:rsid w:val="00C3332B"/>
    <w:rsid w:val="00C34AE7"/>
    <w:rsid w:val="00C36C3A"/>
    <w:rsid w:val="00C6446D"/>
    <w:rsid w:val="00C71D21"/>
    <w:rsid w:val="00C7474A"/>
    <w:rsid w:val="00C7733F"/>
    <w:rsid w:val="00C83149"/>
    <w:rsid w:val="00C84692"/>
    <w:rsid w:val="00C879E6"/>
    <w:rsid w:val="00CA304A"/>
    <w:rsid w:val="00CB5761"/>
    <w:rsid w:val="00CE1B51"/>
    <w:rsid w:val="00CE4A53"/>
    <w:rsid w:val="00CF0FA3"/>
    <w:rsid w:val="00CF12AA"/>
    <w:rsid w:val="00CF25D6"/>
    <w:rsid w:val="00D05198"/>
    <w:rsid w:val="00D13102"/>
    <w:rsid w:val="00D155E3"/>
    <w:rsid w:val="00D26255"/>
    <w:rsid w:val="00D27E37"/>
    <w:rsid w:val="00D438A4"/>
    <w:rsid w:val="00D4399F"/>
    <w:rsid w:val="00D43B8F"/>
    <w:rsid w:val="00D45B18"/>
    <w:rsid w:val="00D56F5B"/>
    <w:rsid w:val="00D61EC2"/>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4C35"/>
    <w:rsid w:val="00E02F9F"/>
    <w:rsid w:val="00E07261"/>
    <w:rsid w:val="00E11376"/>
    <w:rsid w:val="00E118A7"/>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1CD1"/>
    <w:rsid w:val="00FB4F16"/>
    <w:rsid w:val="00FC7DA3"/>
    <w:rsid w:val="00FD4809"/>
    <w:rsid w:val="00FE19E1"/>
    <w:rsid w:val="00FE26B3"/>
    <w:rsid w:val="00FF1351"/>
    <w:rsid w:val="00FF6290"/>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78CD0379"/>
  <w15:docId w15:val="{47472288-8A01-44A1-9FEF-D431151E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58EE27-5896-42FC-91D4-EC111A148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1904</Words>
  <Characters>10855</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27</cp:revision>
  <cp:lastPrinted>2021-05-21T14:02:00Z</cp:lastPrinted>
  <dcterms:created xsi:type="dcterms:W3CDTF">2016-03-31T10:14:00Z</dcterms:created>
  <dcterms:modified xsi:type="dcterms:W3CDTF">2022-01-17T16:14:00Z</dcterms:modified>
  <cp:category>Ufficio Qualità</cp:category>
  <cp:contentStatus>Rev. 2</cp:contentStatus>
</cp:coreProperties>
</file>