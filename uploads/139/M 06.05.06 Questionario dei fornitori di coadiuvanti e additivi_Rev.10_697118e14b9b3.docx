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AE1F" w14:textId="77777777" w:rsidR="009B2CD2" w:rsidRPr="00335860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335860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301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335860" w14:paraId="2E1CC08F" w14:textId="77777777" w:rsidTr="008746A2">
        <w:trPr>
          <w:tblHeader/>
        </w:trPr>
        <w:tc>
          <w:tcPr>
            <w:tcW w:w="3032" w:type="dxa"/>
          </w:tcPr>
          <w:p w14:paraId="307DBBC5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62994C9B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6FF4F8BF" w14:textId="77777777" w:rsidTr="008746A2">
        <w:tc>
          <w:tcPr>
            <w:tcW w:w="3032" w:type="dxa"/>
          </w:tcPr>
          <w:p w14:paraId="2013F728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38FD7EC4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12433D87" w14:textId="77777777" w:rsidTr="008746A2">
        <w:tc>
          <w:tcPr>
            <w:tcW w:w="3032" w:type="dxa"/>
          </w:tcPr>
          <w:p w14:paraId="23F7A589" w14:textId="49F458BB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8746A2" w:rsidRPr="00335860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6E962CD8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75AF55DD" w14:textId="77777777" w:rsidTr="008746A2">
        <w:tc>
          <w:tcPr>
            <w:tcW w:w="3032" w:type="dxa"/>
          </w:tcPr>
          <w:p w14:paraId="389C1C9D" w14:textId="77777777" w:rsidR="009B2CD2" w:rsidRPr="00335860" w:rsidRDefault="00F32C9B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335860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58029231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335860" w14:paraId="63B32CC5" w14:textId="77777777" w:rsidTr="008746A2">
        <w:tc>
          <w:tcPr>
            <w:tcW w:w="3032" w:type="dxa"/>
          </w:tcPr>
          <w:p w14:paraId="627DE6FC" w14:textId="77777777" w:rsidR="00F32C9B" w:rsidRPr="00335860" w:rsidRDefault="00F32C9B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13133A60" w14:textId="77777777" w:rsidR="00F32C9B" w:rsidRPr="00335860" w:rsidRDefault="00F32C9B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7CF7D151" w14:textId="77777777" w:rsidTr="008746A2">
        <w:tc>
          <w:tcPr>
            <w:tcW w:w="3032" w:type="dxa"/>
          </w:tcPr>
          <w:p w14:paraId="6BC96EBC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29AA1517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335860" w14:paraId="05AB21E5" w14:textId="77777777" w:rsidTr="008746A2">
        <w:tc>
          <w:tcPr>
            <w:tcW w:w="3032" w:type="dxa"/>
          </w:tcPr>
          <w:p w14:paraId="4A2618F2" w14:textId="77777777" w:rsidR="00F32C9B" w:rsidRPr="00335860" w:rsidRDefault="00F32C9B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3297D3F5" w14:textId="77777777" w:rsidR="00F32C9B" w:rsidRPr="00335860" w:rsidRDefault="00F32C9B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16D64769" w14:textId="77777777" w:rsidTr="008746A2">
        <w:tc>
          <w:tcPr>
            <w:tcW w:w="3032" w:type="dxa"/>
          </w:tcPr>
          <w:p w14:paraId="113FF109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5D0EAB80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1B630F16" w14:textId="77777777" w:rsidTr="008746A2">
        <w:tc>
          <w:tcPr>
            <w:tcW w:w="3032" w:type="dxa"/>
          </w:tcPr>
          <w:p w14:paraId="357E4EED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49A6B463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7197D1D9" w14:textId="77777777" w:rsidTr="008746A2">
        <w:tc>
          <w:tcPr>
            <w:tcW w:w="3032" w:type="dxa"/>
          </w:tcPr>
          <w:p w14:paraId="42467FA8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259C2082" w14:textId="77777777" w:rsidR="009B2CD2" w:rsidRPr="00335860" w:rsidRDefault="009B2CD2" w:rsidP="008746A2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00820DA3" w14:textId="77777777" w:rsidTr="008746A2">
        <w:tc>
          <w:tcPr>
            <w:tcW w:w="3032" w:type="dxa"/>
          </w:tcPr>
          <w:p w14:paraId="685A5BA1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6D7A1B9B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7D10DD97" w14:textId="77777777" w:rsidTr="008746A2">
        <w:tc>
          <w:tcPr>
            <w:tcW w:w="3032" w:type="dxa"/>
          </w:tcPr>
          <w:p w14:paraId="1851D14D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15D73B76" w14:textId="77777777" w:rsidR="009B2CD2" w:rsidRPr="00335860" w:rsidRDefault="009B2CD2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335860" w14:paraId="71D4BB67" w14:textId="77777777" w:rsidTr="008746A2">
        <w:tc>
          <w:tcPr>
            <w:tcW w:w="3032" w:type="dxa"/>
          </w:tcPr>
          <w:p w14:paraId="0B11E980" w14:textId="77777777" w:rsidR="00036420" w:rsidRPr="00335860" w:rsidRDefault="00036420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49378421" w14:textId="77777777" w:rsidR="00036420" w:rsidRPr="00335860" w:rsidRDefault="00036420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335860" w14:paraId="0E5AFEA7" w14:textId="77777777" w:rsidTr="008746A2">
        <w:tc>
          <w:tcPr>
            <w:tcW w:w="3032" w:type="dxa"/>
          </w:tcPr>
          <w:p w14:paraId="09266152" w14:textId="77777777" w:rsidR="00D2242E" w:rsidRPr="00335860" w:rsidRDefault="00D2242E" w:rsidP="008746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207046DB" w14:textId="77777777" w:rsidR="00D2242E" w:rsidRPr="00335860" w:rsidRDefault="00D2242E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335860" w14:paraId="67729234" w14:textId="77777777" w:rsidTr="008746A2">
        <w:tc>
          <w:tcPr>
            <w:tcW w:w="3032" w:type="dxa"/>
          </w:tcPr>
          <w:p w14:paraId="53E7FDE5" w14:textId="77777777" w:rsidR="005560C9" w:rsidRPr="00335860" w:rsidRDefault="00F967CF" w:rsidP="008746A2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060420FF" w14:textId="77777777" w:rsidR="005560C9" w:rsidRPr="00335860" w:rsidRDefault="00F967CF" w:rsidP="008746A2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335860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315FBE3E" w14:textId="77777777" w:rsidR="009B2CD2" w:rsidRPr="00335860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411212D6" w14:textId="77777777" w:rsidR="009B2CD2" w:rsidRPr="00335860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3586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335860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</w:p>
    <w:p w14:paraId="6D696C10" w14:textId="77777777" w:rsidR="009B2CD2" w:rsidRPr="00335860" w:rsidRDefault="002F0B66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C8AF8A" wp14:editId="07030519">
                <wp:simplePos x="0" y="0"/>
                <wp:positionH relativeFrom="column">
                  <wp:posOffset>5586730</wp:posOffset>
                </wp:positionH>
                <wp:positionV relativeFrom="paragraph">
                  <wp:posOffset>200025</wp:posOffset>
                </wp:positionV>
                <wp:extent cx="377825" cy="215900"/>
                <wp:effectExtent l="9525" t="6350" r="12700" b="6350"/>
                <wp:wrapNone/>
                <wp:docPr id="30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0718EE" w14:textId="77777777" w:rsidR="002F0B66" w:rsidRPr="005503A5" w:rsidRDefault="002F0B66" w:rsidP="002F0B66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8AF8A" id="Rectangle 94" o:spid="_x0000_s1026" style="position:absolute;left:0;text-align:left;margin-left:439.9pt;margin-top:15.75pt;width:29.75pt;height:1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" strokecolor="#c0504d" strokeweight=".25pt">
                <v:shadow color="#868686"/>
                <v:textbox>
                  <w:txbxContent>
                    <w:p w14:paraId="630718EE" w14:textId="77777777" w:rsidR="002F0B66" w:rsidRPr="005503A5" w:rsidRDefault="002F0B66" w:rsidP="002F0B66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E739E5" wp14:editId="56A4C74E">
                <wp:simplePos x="0" y="0"/>
                <wp:positionH relativeFrom="column">
                  <wp:posOffset>5128260</wp:posOffset>
                </wp:positionH>
                <wp:positionV relativeFrom="paragraph">
                  <wp:posOffset>200025</wp:posOffset>
                </wp:positionV>
                <wp:extent cx="377825" cy="209550"/>
                <wp:effectExtent l="8255" t="9525" r="13970" b="9525"/>
                <wp:wrapNone/>
                <wp:docPr id="29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6439482" w14:textId="77777777" w:rsidR="002F0B66" w:rsidRPr="005503A5" w:rsidRDefault="002F0B66" w:rsidP="002F0B66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E739E5" id="Rectangle 93" o:spid="_x0000_s1027" style="position:absolute;left:0;text-align:left;margin-left:403.8pt;margin-top:15.75pt;width:29.75pt;height:16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" strokecolor="#9bbb59" strokeweight="1pt">
                <v:shadow color="#868686"/>
                <v:textbox>
                  <w:txbxContent>
                    <w:p w14:paraId="16439482" w14:textId="77777777" w:rsidR="002F0B66" w:rsidRPr="005503A5" w:rsidRDefault="002F0B66" w:rsidP="002F0B66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B2CD2" w:rsidRPr="0033586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0063973B" w14:textId="77777777" w:rsidR="002F0B66" w:rsidRPr="00335860" w:rsidRDefault="002F0B66" w:rsidP="002F0B66">
      <w:pPr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L’azienda è dotata di manuale di controllo igienico-sanitario?</w:t>
      </w:r>
      <w:r w:rsidR="00E76732"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</w:t>
      </w:r>
    </w:p>
    <w:p w14:paraId="07AD57D4" w14:textId="77777777" w:rsidR="00E76732" w:rsidRPr="00335860" w:rsidRDefault="002F0B66" w:rsidP="002F0B66">
      <w:pPr>
        <w:spacing w:line="360" w:lineRule="auto"/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ECF42" wp14:editId="3DE1DB3D">
                <wp:simplePos x="0" y="0"/>
                <wp:positionH relativeFrom="column">
                  <wp:posOffset>5128260</wp:posOffset>
                </wp:positionH>
                <wp:positionV relativeFrom="paragraph">
                  <wp:posOffset>215900</wp:posOffset>
                </wp:positionV>
                <wp:extent cx="377825" cy="215900"/>
                <wp:effectExtent l="8255" t="11430" r="13970" b="10795"/>
                <wp:wrapNone/>
                <wp:docPr id="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83EF1E" w14:textId="77777777" w:rsidR="009B2CD2" w:rsidRPr="005503A5" w:rsidRDefault="00F32C9B" w:rsidP="00F32C9B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7ECF42" id="Rectangle 2" o:spid="_x0000_s1028" style="position:absolute;left:0;text-align:left;margin-left:403.8pt;margin-top:17pt;width:29.75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" strokecolor="#9bbb59" strokeweight="1pt">
                <v:shadow color="#868686"/>
                <v:textbox>
                  <w:txbxContent>
                    <w:p w14:paraId="0883EF1E" w14:textId="77777777" w:rsidR="009B2CD2" w:rsidRPr="005503A5" w:rsidRDefault="00F32C9B" w:rsidP="00F32C9B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A478D9" wp14:editId="6CBCCD75">
                <wp:simplePos x="0" y="0"/>
                <wp:positionH relativeFrom="column">
                  <wp:posOffset>5586730</wp:posOffset>
                </wp:positionH>
                <wp:positionV relativeFrom="paragraph">
                  <wp:posOffset>215900</wp:posOffset>
                </wp:positionV>
                <wp:extent cx="377825" cy="215900"/>
                <wp:effectExtent l="9525" t="11430" r="12700" b="10795"/>
                <wp:wrapNone/>
                <wp:docPr id="2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150271" w14:textId="77777777" w:rsidR="009B2CD2" w:rsidRPr="005503A5" w:rsidRDefault="00F32C9B" w:rsidP="00F32C9B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478D9" id="Rectangle 14" o:spid="_x0000_s1029" style="position:absolute;left:0;text-align:left;margin-left:439.9pt;margin-top:17pt;width:29.75pt;height:1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" strokecolor="#c0504d" strokeweight=".25pt">
                <v:shadow color="#868686"/>
                <v:textbox>
                  <w:txbxContent>
                    <w:p w14:paraId="66150271" w14:textId="77777777" w:rsidR="009B2CD2" w:rsidRPr="005503A5" w:rsidRDefault="00F32C9B" w:rsidP="00F32C9B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200F05A2" w14:textId="77777777" w:rsidR="002F0B66" w:rsidRPr="00335860" w:rsidRDefault="002F0B66" w:rsidP="002F0B66">
      <w:pPr>
        <w:numPr>
          <w:ilvl w:val="0"/>
          <w:numId w:val="18"/>
        </w:numPr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Sono stati individuati punti critici? </w:t>
      </w:r>
    </w:p>
    <w:p w14:paraId="7B57E0BE" w14:textId="77777777" w:rsidR="002F0B66" w:rsidRPr="00335860" w:rsidRDefault="002F0B66" w:rsidP="002F0B66">
      <w:pPr>
        <w:pStyle w:val="Paragrafoelenc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555E639" w14:textId="77777777" w:rsidR="002F0B66" w:rsidRPr="00335860" w:rsidRDefault="002F0B66" w:rsidP="002F0B66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Se si, quali? E quali monitoraggi sono eseguiti?</w:t>
      </w:r>
    </w:p>
    <w:p w14:paraId="7B6E116A" w14:textId="77777777" w:rsidR="002F0B66" w:rsidRPr="00335860" w:rsidRDefault="002F0B66" w:rsidP="002F0B66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89F0153" w14:textId="77777777" w:rsidR="002F0B66" w:rsidRPr="00335860" w:rsidRDefault="002F0B66" w:rsidP="002F0B66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____________________________________________________</w:t>
      </w:r>
    </w:p>
    <w:p w14:paraId="1702A3B3" w14:textId="77777777" w:rsidR="002F0B66" w:rsidRPr="00335860" w:rsidRDefault="002F0B66" w:rsidP="002F0B66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59AFD1D" w14:textId="2AA63E67" w:rsidR="009B2CD2" w:rsidRPr="00335860" w:rsidRDefault="002F0B66" w:rsidP="00335860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____________________________________________________</w:t>
      </w:r>
    </w:p>
    <w:p w14:paraId="55ED25A3" w14:textId="77777777" w:rsidR="001B69D1" w:rsidRPr="00335860" w:rsidRDefault="002F0B66" w:rsidP="001B69D1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22FD4A" wp14:editId="335BB60F">
                <wp:simplePos x="0" y="0"/>
                <wp:positionH relativeFrom="column">
                  <wp:posOffset>5596255</wp:posOffset>
                </wp:positionH>
                <wp:positionV relativeFrom="paragraph">
                  <wp:posOffset>213995</wp:posOffset>
                </wp:positionV>
                <wp:extent cx="377825" cy="215900"/>
                <wp:effectExtent l="9525" t="9525" r="12700" b="12700"/>
                <wp:wrapNone/>
                <wp:docPr id="2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A04DB58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22FD4A" id="Rectangle 55" o:spid="_x0000_s1030" style="position:absolute;margin-left:440.65pt;margin-top:16.85pt;width:29.75pt;height:1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" strokecolor="#c0504d" strokeweight=".25pt">
                <v:shadow color="#868686"/>
                <v:textbox>
                  <w:txbxContent>
                    <w:p w14:paraId="0A04DB58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641D70" wp14:editId="7BCA302B">
                <wp:simplePos x="0" y="0"/>
                <wp:positionH relativeFrom="column">
                  <wp:posOffset>5137785</wp:posOffset>
                </wp:positionH>
                <wp:positionV relativeFrom="paragraph">
                  <wp:posOffset>213995</wp:posOffset>
                </wp:positionV>
                <wp:extent cx="377825" cy="215900"/>
                <wp:effectExtent l="8255" t="9525" r="13970" b="12700"/>
                <wp:wrapNone/>
                <wp:docPr id="2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62EB4A3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641D70" id="Rectangle 54" o:spid="_x0000_s1031" style="position:absolute;margin-left:404.55pt;margin-top:16.85pt;width:29.75pt;height:1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" strokecolor="#9bbb59" strokeweight="1pt">
                <v:shadow color="#868686"/>
                <v:textbox>
                  <w:txbxContent>
                    <w:p w14:paraId="262EB4A3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</w:p>
    <w:p w14:paraId="05C9D1D5" w14:textId="77777777" w:rsidR="002F0B66" w:rsidRPr="00335860" w:rsidRDefault="002F0B66" w:rsidP="002F0B66">
      <w:pPr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I prodotti sono di vostra fabbricazione?</w:t>
      </w:r>
    </w:p>
    <w:p w14:paraId="2A839645" w14:textId="77777777" w:rsidR="009B2CD2" w:rsidRPr="00335860" w:rsidRDefault="002F0B66" w:rsidP="002F0B66">
      <w:pPr>
        <w:spacing w:line="360" w:lineRule="auto"/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lastRenderedPageBreak/>
        <w:t>O semplicemente commercializzati? ________________________</w:t>
      </w:r>
    </w:p>
    <w:p w14:paraId="1528B042" w14:textId="77777777" w:rsidR="009B2CD2" w:rsidRPr="00335860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54FE89A0" w14:textId="77777777" w:rsidR="009B2CD2" w:rsidRPr="00335860" w:rsidRDefault="002F0B66" w:rsidP="002F0B66">
      <w:pPr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6A6E3B3" wp14:editId="1B7A0A18">
                <wp:simplePos x="0" y="0"/>
                <wp:positionH relativeFrom="column">
                  <wp:posOffset>5588635</wp:posOffset>
                </wp:positionH>
                <wp:positionV relativeFrom="paragraph">
                  <wp:posOffset>13970</wp:posOffset>
                </wp:positionV>
                <wp:extent cx="377825" cy="215900"/>
                <wp:effectExtent l="11430" t="9525" r="10795" b="12700"/>
                <wp:wrapNone/>
                <wp:docPr id="2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E04342D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6E3B3" id="Rectangle 61" o:spid="_x0000_s1032" style="position:absolute;left:0;text-align:left;margin-left:440.05pt;margin-top:1.1pt;width:29.75pt;height:1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" strokecolor="#c0504d" strokeweight=".25pt">
                <v:shadow color="#868686"/>
                <v:textbox>
                  <w:txbxContent>
                    <w:p w14:paraId="3E04342D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E1F9CF" wp14:editId="7F3951C9">
                <wp:simplePos x="0" y="0"/>
                <wp:positionH relativeFrom="column">
                  <wp:posOffset>5130165</wp:posOffset>
                </wp:positionH>
                <wp:positionV relativeFrom="paragraph">
                  <wp:posOffset>13970</wp:posOffset>
                </wp:positionV>
                <wp:extent cx="377825" cy="215900"/>
                <wp:effectExtent l="10160" t="9525" r="12065" b="12700"/>
                <wp:wrapNone/>
                <wp:docPr id="23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2BAC05D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1F9CF" id="Rectangle 60" o:spid="_x0000_s1033" style="position:absolute;left:0;text-align:left;margin-left:403.95pt;margin-top:1.1pt;width:29.75pt;height:1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" strokecolor="#9bbb59" strokeweight="1pt">
                <v:shadow color="#868686"/>
                <v:textbox>
                  <w:txbxContent>
                    <w:p w14:paraId="72BAC05D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sz w:val="22"/>
          <w:szCs w:val="22"/>
        </w:rPr>
        <w:t>Ci sono prodotti acquistati all’estero?</w:t>
      </w:r>
    </w:p>
    <w:p w14:paraId="43F29B10" w14:textId="77777777" w:rsidR="002F0B66" w:rsidRPr="00335860" w:rsidRDefault="002F0B66" w:rsidP="002F0B66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In tal caso la scheda tecnica e di sicurezza è comunque da Voi riemessa? </w:t>
      </w:r>
    </w:p>
    <w:p w14:paraId="4D3389C8" w14:textId="77777777" w:rsidR="002F0B66" w:rsidRPr="00335860" w:rsidRDefault="002F0B66" w:rsidP="002F0B66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__________________________________</w:t>
      </w:r>
    </w:p>
    <w:p w14:paraId="4D3996BF" w14:textId="77777777" w:rsidR="002F0B66" w:rsidRPr="00335860" w:rsidRDefault="002F0B66" w:rsidP="00335860">
      <w:pPr>
        <w:pBdr>
          <w:bottom w:val="single" w:sz="12" w:space="0" w:color="auto"/>
        </w:pBd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Quali controlli effettuate sui vostri fornitori?</w:t>
      </w:r>
    </w:p>
    <w:p w14:paraId="3558F61A" w14:textId="77777777" w:rsidR="003013B1" w:rsidRPr="00335860" w:rsidRDefault="003013B1" w:rsidP="00335860">
      <w:pPr>
        <w:pBdr>
          <w:bottom w:val="single" w:sz="12" w:space="0" w:color="auto"/>
        </w:pBd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0E61FAF" w14:textId="77777777" w:rsidR="003013B1" w:rsidRPr="00335860" w:rsidRDefault="003013B1" w:rsidP="003013B1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75A470F" w14:textId="77777777" w:rsidR="003013B1" w:rsidRPr="00335860" w:rsidRDefault="003013B1" w:rsidP="003013B1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__________________________________</w:t>
      </w:r>
    </w:p>
    <w:p w14:paraId="2D64ACB1" w14:textId="77777777" w:rsidR="003013B1" w:rsidRPr="00335860" w:rsidRDefault="003013B1" w:rsidP="003013B1">
      <w:pPr>
        <w:ind w:left="786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A41DC85" w14:textId="3811B41B" w:rsidR="009E42EF" w:rsidRPr="00335860" w:rsidRDefault="002F0B66" w:rsidP="009E42EF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503992F" wp14:editId="06188202">
                <wp:simplePos x="0" y="0"/>
                <wp:positionH relativeFrom="column">
                  <wp:posOffset>5588635</wp:posOffset>
                </wp:positionH>
                <wp:positionV relativeFrom="paragraph">
                  <wp:posOffset>13970</wp:posOffset>
                </wp:positionV>
                <wp:extent cx="377825" cy="215900"/>
                <wp:effectExtent l="11430" t="9525" r="10795" b="12700"/>
                <wp:wrapNone/>
                <wp:docPr id="22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65ADFBB" w14:textId="77777777" w:rsidR="009E42EF" w:rsidRPr="005503A5" w:rsidRDefault="009E42EF" w:rsidP="009E42EF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3992F" id="Rectangle 91" o:spid="_x0000_s1034" style="position:absolute;left:0;text-align:left;margin-left:440.05pt;margin-top:1.1pt;width:29.75pt;height:1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" strokecolor="#c0504d" strokeweight=".25pt">
                <v:shadow color="#868686"/>
                <v:textbox>
                  <w:txbxContent>
                    <w:p w14:paraId="265ADFBB" w14:textId="77777777" w:rsidR="009E42EF" w:rsidRPr="005503A5" w:rsidRDefault="009E42EF" w:rsidP="009E42EF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54049B6" wp14:editId="3E58B3CB">
                <wp:simplePos x="0" y="0"/>
                <wp:positionH relativeFrom="column">
                  <wp:posOffset>5130165</wp:posOffset>
                </wp:positionH>
                <wp:positionV relativeFrom="paragraph">
                  <wp:posOffset>13970</wp:posOffset>
                </wp:positionV>
                <wp:extent cx="377825" cy="215900"/>
                <wp:effectExtent l="10160" t="9525" r="12065" b="12700"/>
                <wp:wrapNone/>
                <wp:docPr id="21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B5C6E2C" w14:textId="77777777" w:rsidR="009E42EF" w:rsidRPr="005503A5" w:rsidRDefault="009E42EF" w:rsidP="009E42EF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049B6" id="Rectangle 90" o:spid="_x0000_s1035" style="position:absolute;left:0;text-align:left;margin-left:403.95pt;margin-top:1.1pt;width:29.75pt;height:1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" strokecolor="#9bbb59" strokeweight="1pt">
                <v:shadow color="#868686"/>
                <v:textbox>
                  <w:txbxContent>
                    <w:p w14:paraId="1B5C6E2C" w14:textId="77777777" w:rsidR="009E42EF" w:rsidRPr="005503A5" w:rsidRDefault="009E42EF" w:rsidP="009E42EF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  <w:r w:rsidR="00E76732" w:rsidRPr="00335860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E42EF"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335860" w:rsidRPr="00335860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DF4FD4"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sistema di lotta contro gli infestanti?</w:t>
      </w:r>
      <w:r w:rsidR="009E42EF" w:rsidRPr="00335860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1BB5821B" w14:textId="77777777" w:rsidR="00125937" w:rsidRPr="00335860" w:rsidRDefault="00EE6572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F64324" wp14:editId="617AB875">
                <wp:simplePos x="0" y="0"/>
                <wp:positionH relativeFrom="column">
                  <wp:posOffset>5568315</wp:posOffset>
                </wp:positionH>
                <wp:positionV relativeFrom="paragraph">
                  <wp:posOffset>153035</wp:posOffset>
                </wp:positionV>
                <wp:extent cx="377825" cy="257175"/>
                <wp:effectExtent l="0" t="0" r="22225" b="28575"/>
                <wp:wrapNone/>
                <wp:docPr id="20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9DB842A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64324" id="Rectangle 63" o:spid="_x0000_s1036" style="position:absolute;left:0;text-align:left;margin-left:438.45pt;margin-top:12.05pt;width:29.7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" strokecolor="#c0504d" strokeweight=".25pt">
                <v:shadow color="#868686"/>
                <v:textbox>
                  <w:txbxContent>
                    <w:p w14:paraId="19DB842A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034E6D" wp14:editId="65E470FB">
                <wp:simplePos x="0" y="0"/>
                <wp:positionH relativeFrom="column">
                  <wp:posOffset>5111115</wp:posOffset>
                </wp:positionH>
                <wp:positionV relativeFrom="paragraph">
                  <wp:posOffset>153035</wp:posOffset>
                </wp:positionV>
                <wp:extent cx="377825" cy="257175"/>
                <wp:effectExtent l="0" t="0" r="22225" b="28575"/>
                <wp:wrapNone/>
                <wp:docPr id="1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099D98B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34E6D" id="Rectangle 62" o:spid="_x0000_s1037" style="position:absolute;left:0;text-align:left;margin-left:402.45pt;margin-top:12.05pt;width:29.75pt;height:20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" strokecolor="#9bbb59" strokeweight="1pt">
                <v:shadow color="#868686"/>
                <v:textbox>
                  <w:txbxContent>
                    <w:p w14:paraId="2099D98B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</w:p>
    <w:p w14:paraId="1D4D0A98" w14:textId="1DED6EC1" w:rsidR="00EE6572" w:rsidRPr="00335860" w:rsidRDefault="00335860" w:rsidP="00EE6572">
      <w:pPr>
        <w:pStyle w:val="Paragrafoelenco"/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EE6572"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controllo delle acque?</w:t>
      </w:r>
    </w:p>
    <w:p w14:paraId="2F9C3952" w14:textId="77777777" w:rsidR="00EE6572" w:rsidRPr="00335860" w:rsidRDefault="00EE6572" w:rsidP="00EE6572">
      <w:pPr>
        <w:pStyle w:val="Paragrafoelenco"/>
        <w:spacing w:line="360" w:lineRule="auto"/>
        <w:ind w:left="78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CF2EAB" wp14:editId="323E15A9">
                <wp:simplePos x="0" y="0"/>
                <wp:positionH relativeFrom="column">
                  <wp:posOffset>5568315</wp:posOffset>
                </wp:positionH>
                <wp:positionV relativeFrom="paragraph">
                  <wp:posOffset>175895</wp:posOffset>
                </wp:positionV>
                <wp:extent cx="377825" cy="247650"/>
                <wp:effectExtent l="0" t="0" r="22225" b="19050"/>
                <wp:wrapNone/>
                <wp:docPr id="1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7DA5212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F2EAB" id="Rectangle 65" o:spid="_x0000_s1038" style="position:absolute;left:0;text-align:left;margin-left:438.45pt;margin-top:13.85pt;width:29.75pt;height:19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" strokecolor="#c0504d" strokeweight=".25pt">
                <v:shadow color="#868686"/>
                <v:textbox>
                  <w:txbxContent>
                    <w:p w14:paraId="07DA5212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33586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D1CF6F" wp14:editId="160FA367">
                <wp:simplePos x="0" y="0"/>
                <wp:positionH relativeFrom="column">
                  <wp:posOffset>5111115</wp:posOffset>
                </wp:positionH>
                <wp:positionV relativeFrom="paragraph">
                  <wp:posOffset>175895</wp:posOffset>
                </wp:positionV>
                <wp:extent cx="377825" cy="247650"/>
                <wp:effectExtent l="0" t="0" r="22225" b="19050"/>
                <wp:wrapNone/>
                <wp:docPr id="18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E39077" w14:textId="77777777" w:rsidR="005503A5" w:rsidRPr="005503A5" w:rsidRDefault="005503A5" w:rsidP="005503A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5503A5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D1CF6F" id="Rectangle 64" o:spid="_x0000_s1039" style="position:absolute;left:0;text-align:left;margin-left:402.45pt;margin-top:13.85pt;width:29.75pt;height:19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" strokecolor="#9bbb59" strokeweight="1pt">
                <v:shadow color="#868686"/>
                <v:textbox>
                  <w:txbxContent>
                    <w:p w14:paraId="3DE39077" w14:textId="77777777" w:rsidR="005503A5" w:rsidRPr="005503A5" w:rsidRDefault="005503A5" w:rsidP="005503A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5503A5">
                        <w:rPr>
                          <w:rFonts w:ascii="Verdana" w:hAnsi="Verdana"/>
                          <w:sz w:val="16"/>
                          <w:szCs w:val="16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</w:p>
    <w:p w14:paraId="174FB8F0" w14:textId="75FE2000" w:rsidR="00EE6572" w:rsidRPr="00335860" w:rsidRDefault="00EE6572" w:rsidP="00E4423A">
      <w:pPr>
        <w:pStyle w:val="Paragrafoelenco"/>
        <w:numPr>
          <w:ilvl w:val="0"/>
          <w:numId w:val="20"/>
        </w:numPr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Viene verificato periodicamente il Piano </w:t>
      </w:r>
      <w:r w:rsidR="00335860" w:rsidRPr="00335860">
        <w:rPr>
          <w:rFonts w:asciiTheme="minorHAnsi" w:hAnsiTheme="minorHAnsi" w:cstheme="minorHAnsi"/>
          <w:bCs/>
          <w:iCs/>
          <w:sz w:val="22"/>
          <w:szCs w:val="22"/>
        </w:rPr>
        <w:t>HACCP</w:t>
      </w:r>
      <w:r w:rsidRPr="00335860">
        <w:rPr>
          <w:rFonts w:asciiTheme="minorHAnsi" w:hAnsiTheme="minorHAnsi" w:cstheme="minorHAnsi"/>
          <w:bCs/>
          <w:iCs/>
          <w:sz w:val="22"/>
          <w:szCs w:val="22"/>
        </w:rPr>
        <w:t>? Con quale frequenza</w:t>
      </w:r>
    </w:p>
    <w:p w14:paraId="687680DD" w14:textId="77777777" w:rsidR="00E4423A" w:rsidRPr="00335860" w:rsidRDefault="00E4423A" w:rsidP="00E4423A">
      <w:pPr>
        <w:pStyle w:val="Paragrafoelenc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53A8889" w14:textId="77777777" w:rsidR="00E4423A" w:rsidRPr="00335860" w:rsidRDefault="00E4423A" w:rsidP="00E4423A">
      <w:pPr>
        <w:pStyle w:val="Paragrafoelenco"/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_____________________________________________________</w:t>
      </w:r>
    </w:p>
    <w:p w14:paraId="5194B8F9" w14:textId="77777777" w:rsidR="009B2CD2" w:rsidRPr="00335860" w:rsidRDefault="009B2CD2" w:rsidP="00335860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189140E" w14:textId="77777777" w:rsidR="009B2CD2" w:rsidRPr="00335860" w:rsidRDefault="00E4423A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33586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35860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12D330A2" w14:textId="77777777" w:rsidR="009B2CD2" w:rsidRPr="00335860" w:rsidRDefault="006E2F3A" w:rsidP="00855E22">
      <w:pPr>
        <w:numPr>
          <w:ilvl w:val="0"/>
          <w:numId w:val="14"/>
        </w:numPr>
        <w:spacing w:line="360" w:lineRule="auto"/>
        <w:ind w:left="1560" w:hanging="49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335860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335860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33586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335860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335860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4AFD7EA2" w14:textId="77777777" w:rsidR="009B2CD2" w:rsidRPr="00335860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3832533" w14:textId="0D7B067C" w:rsidR="00D2242E" w:rsidRPr="00335860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33586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335860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335860" w14:paraId="5D92144E" w14:textId="77777777" w:rsidTr="00335860">
        <w:trPr>
          <w:trHeight w:val="448"/>
          <w:tblHeader/>
          <w:jc w:val="center"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936D630" w14:textId="77777777" w:rsidR="009B2CD2" w:rsidRPr="00335860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7C3E647" w14:textId="77777777" w:rsidR="009B2CD2" w:rsidRPr="00335860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116D95" w:rsidRPr="00335860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65E86B" w14:textId="77777777" w:rsidR="009B2CD2" w:rsidRPr="00335860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335860" w14:paraId="57BCDBF4" w14:textId="77777777" w:rsidTr="00335860">
        <w:trPr>
          <w:trHeight w:val="498"/>
          <w:jc w:val="center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4821E075" w14:textId="77777777" w:rsidR="009B2CD2" w:rsidRPr="00335860" w:rsidRDefault="009B2CD2" w:rsidP="00116D95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56ACC677" w14:textId="77777777" w:rsidR="009B2CD2" w:rsidRPr="00335860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3D469487" w14:textId="77777777" w:rsidR="009B2CD2" w:rsidRPr="00335860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09C6E255" w14:textId="77777777" w:rsidTr="00335860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34F027A" w14:textId="77777777" w:rsidR="009B2CD2" w:rsidRPr="00335860" w:rsidRDefault="009B2CD2" w:rsidP="00116D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  <w:r w:rsidRPr="00335860">
              <w:rPr>
                <w:rFonts w:ascii="Arial" w:hAnsi="Arial" w:cs="Arial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91EA5D7" w14:textId="77777777" w:rsidR="009B2CD2" w:rsidRPr="0033586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7CCE054" w14:textId="77777777" w:rsidR="009B2CD2" w:rsidRPr="0033586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6D95" w:rsidRPr="00335860" w14:paraId="425E85C1" w14:textId="77777777" w:rsidTr="00335860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DE589C2" w14:textId="77777777" w:rsidR="00116D95" w:rsidRPr="00335860" w:rsidRDefault="00116D95" w:rsidP="00116D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9E297C4" w14:textId="77777777" w:rsidR="00116D95" w:rsidRPr="00335860" w:rsidRDefault="00116D9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4E50E32" w14:textId="77777777" w:rsidR="00116D95" w:rsidRPr="00335860" w:rsidRDefault="00116D9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35860" w14:paraId="5B79347C" w14:textId="77777777" w:rsidTr="00335860">
        <w:trPr>
          <w:trHeight w:val="448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3F3E250A" w14:textId="77777777" w:rsidR="009B2CD2" w:rsidRPr="00335860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35860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335860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33586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335860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33586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335860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4E1FC800" w14:textId="77777777" w:rsidR="009B2CD2" w:rsidRPr="0033586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344879E6" w14:textId="77777777" w:rsidR="009B2CD2" w:rsidRPr="0033586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335860" w14:paraId="60A058F7" w14:textId="77777777" w:rsidTr="00335860">
        <w:trPr>
          <w:trHeight w:val="442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53DF6145" w14:textId="77777777" w:rsidR="006E2F3A" w:rsidRPr="00335860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33586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35860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335860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335860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3BA3874F" w14:textId="77777777" w:rsidR="006E2F3A" w:rsidRPr="00335860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B8AA31D" w14:textId="77777777" w:rsidR="006E2F3A" w:rsidRPr="00335860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281D5E0" w14:textId="311EA260" w:rsidR="009B2CD2" w:rsidRPr="00335860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335860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49F69331" w14:textId="2191E187" w:rsidR="009B2CD2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7485CBCF" w14:textId="4BE8C740" w:rsidR="00335860" w:rsidRDefault="00335860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3C30B040" w14:textId="32E66476" w:rsidR="00335860" w:rsidRDefault="00335860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4BA8DB35" w14:textId="77777777" w:rsidR="00335860" w:rsidRPr="00335860" w:rsidRDefault="00335860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1379AE13" w14:textId="77777777" w:rsidR="009B2CD2" w:rsidRPr="00335860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/>
          <w:bCs/>
          <w:iCs/>
          <w:sz w:val="22"/>
          <w:szCs w:val="22"/>
        </w:rPr>
        <w:lastRenderedPageBreak/>
        <w:t xml:space="preserve">SEZIONE D: </w:t>
      </w:r>
      <w:r w:rsidRPr="00335860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32773EAB" w14:textId="209F1AD7" w:rsidR="009B2CD2" w:rsidRPr="00335860" w:rsidRDefault="009B2CD2" w:rsidP="0033586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335860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335860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335860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335860">
        <w:rPr>
          <w:rFonts w:asciiTheme="minorHAnsi" w:hAnsiTheme="minorHAnsi" w:cstheme="minorHAnsi"/>
          <w:sz w:val="22"/>
          <w:szCs w:val="22"/>
        </w:rPr>
        <w:t>il</w:t>
      </w:r>
      <w:r w:rsidR="006E2F3A" w:rsidRPr="00335860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335860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335860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335860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335860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335860">
        <w:rPr>
          <w:rFonts w:asciiTheme="minorHAnsi" w:hAnsiTheme="minorHAnsi" w:cstheme="minorHAnsi"/>
          <w:sz w:val="22"/>
          <w:szCs w:val="22"/>
        </w:rPr>
        <w:t>..........</w:t>
      </w:r>
      <w:r w:rsidR="006E2F3A" w:rsidRPr="00335860">
        <w:rPr>
          <w:rFonts w:asciiTheme="minorHAnsi" w:hAnsiTheme="minorHAnsi" w:cstheme="minorHAnsi"/>
          <w:sz w:val="22"/>
          <w:szCs w:val="22"/>
        </w:rPr>
        <w:t>...</w:t>
      </w:r>
      <w:r w:rsidR="005560C9" w:rsidRPr="00335860">
        <w:rPr>
          <w:rFonts w:asciiTheme="minorHAnsi" w:hAnsiTheme="minorHAnsi" w:cstheme="minorHAnsi"/>
          <w:sz w:val="22"/>
          <w:szCs w:val="22"/>
        </w:rPr>
        <w:t>.........</w:t>
      </w:r>
      <w:r w:rsidR="006E2F3A" w:rsidRPr="00335860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335860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23ABED3B" w14:textId="77777777" w:rsidR="009B2CD2" w:rsidRPr="00335860" w:rsidRDefault="009B2CD2" w:rsidP="00A470C2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15B8B260" w14:textId="77777777" w:rsidR="00392D5F" w:rsidRPr="00335860" w:rsidRDefault="00036420" w:rsidP="00855E22">
      <w:pPr>
        <w:widowControl w:val="0"/>
        <w:numPr>
          <w:ilvl w:val="0"/>
          <w:numId w:val="17"/>
        </w:numPr>
        <w:autoSpaceDE/>
        <w:spacing w:line="360" w:lineRule="auto"/>
        <w:ind w:left="1134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335860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699FBA5B" w14:textId="77777777" w:rsidR="00392D5F" w:rsidRPr="00335860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2FBD18B7" w14:textId="77777777" w:rsidR="00392D5F" w:rsidRPr="00335860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>partecipare alle attività di monitoraggio, come richiesto dall’Agrumi-Gel</w:t>
      </w:r>
      <w:r w:rsidR="00036420" w:rsidRPr="00335860">
        <w:rPr>
          <w:rFonts w:asciiTheme="minorHAnsi" w:hAnsiTheme="minorHAnsi" w:cstheme="minorHAnsi"/>
          <w:sz w:val="22"/>
          <w:szCs w:val="22"/>
        </w:rPr>
        <w:t xml:space="preserve"> s.r.l.</w:t>
      </w:r>
      <w:r w:rsidRPr="00335860">
        <w:rPr>
          <w:rFonts w:asciiTheme="minorHAnsi" w:hAnsiTheme="minorHAnsi" w:cstheme="minorHAnsi"/>
          <w:sz w:val="22"/>
          <w:szCs w:val="22"/>
        </w:rPr>
        <w:t>;</w:t>
      </w:r>
    </w:p>
    <w:p w14:paraId="0469EE4A" w14:textId="77777777" w:rsidR="00392D5F" w:rsidRPr="00335860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335860">
        <w:rPr>
          <w:rFonts w:asciiTheme="minorHAnsi" w:hAnsiTheme="minorHAnsi" w:cstheme="minorHAnsi"/>
          <w:sz w:val="22"/>
          <w:szCs w:val="22"/>
        </w:rPr>
        <w:t xml:space="preserve"> </w:t>
      </w:r>
      <w:r w:rsidRPr="00335860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6EE73D22" w14:textId="77777777" w:rsidR="00A470C2" w:rsidRPr="00335860" w:rsidRDefault="00392D5F" w:rsidP="00A470C2">
      <w:pPr>
        <w:numPr>
          <w:ilvl w:val="0"/>
          <w:numId w:val="19"/>
        </w:numPr>
        <w:autoSpaceDE/>
        <w:autoSpaceDN w:val="0"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>informare l’Agrumi-Gel</w:t>
      </w:r>
      <w:r w:rsidR="00036420" w:rsidRPr="00335860">
        <w:rPr>
          <w:rFonts w:asciiTheme="minorHAnsi" w:hAnsiTheme="minorHAnsi" w:cstheme="minorHAnsi"/>
          <w:sz w:val="22"/>
          <w:szCs w:val="22"/>
        </w:rPr>
        <w:t xml:space="preserve"> s.r.l.</w:t>
      </w:r>
      <w:r w:rsidRPr="00335860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335860">
        <w:rPr>
          <w:rFonts w:asciiTheme="minorHAnsi" w:hAnsiTheme="minorHAnsi" w:cstheme="minorHAnsi"/>
          <w:sz w:val="22"/>
          <w:szCs w:val="22"/>
        </w:rPr>
        <w:t>stivo</w:t>
      </w:r>
      <w:r w:rsidRPr="00335860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sub-fornitori.</w:t>
      </w:r>
      <w:r w:rsidR="00A470C2" w:rsidRPr="0033586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82140A8" w14:textId="77777777" w:rsidR="00E4423A" w:rsidRPr="00335860" w:rsidRDefault="00E4423A" w:rsidP="00E4423A">
      <w:pPr>
        <w:numPr>
          <w:ilvl w:val="0"/>
          <w:numId w:val="19"/>
        </w:numPr>
        <w:autoSpaceDE/>
        <w:autoSpaceDN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>Fornire tracciabilità su richiesta dell’Agrumi-gel srl dei prodotti da noi acquistati</w:t>
      </w:r>
    </w:p>
    <w:p w14:paraId="78FEC48C" w14:textId="08192131" w:rsidR="00036420" w:rsidRDefault="00E4423A" w:rsidP="00335860">
      <w:pPr>
        <w:numPr>
          <w:ilvl w:val="0"/>
          <w:numId w:val="19"/>
        </w:numPr>
        <w:autoSpaceDE/>
        <w:autoSpaceDN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>Fornire i vari certificati di cui alla sezione C del presente questionario ad ogni relativo rinnovo.</w:t>
      </w:r>
    </w:p>
    <w:p w14:paraId="471AFA7D" w14:textId="77777777" w:rsidR="00335860" w:rsidRPr="00335860" w:rsidRDefault="00335860" w:rsidP="00335860">
      <w:pPr>
        <w:autoSpaceDE/>
        <w:autoSpaceDN w:val="0"/>
        <w:spacing w:line="360" w:lineRule="auto"/>
        <w:ind w:left="1080"/>
        <w:rPr>
          <w:rFonts w:asciiTheme="minorHAnsi" w:hAnsiTheme="minorHAnsi" w:cstheme="minorHAnsi"/>
          <w:sz w:val="22"/>
          <w:szCs w:val="22"/>
        </w:rPr>
      </w:pPr>
    </w:p>
    <w:p w14:paraId="60C71AFB" w14:textId="77777777" w:rsidR="00036420" w:rsidRPr="00335860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35860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5B33559C" w14:textId="3BCF60E3" w:rsidR="00392D5F" w:rsidRPr="00335860" w:rsidRDefault="00036420" w:rsidP="00F32C9B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335860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5B681A76" w14:textId="77777777" w:rsidR="00392D5F" w:rsidRPr="00335860" w:rsidRDefault="00392D5F" w:rsidP="00036420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04C51344" w14:textId="27EE6004" w:rsidR="00392D5F" w:rsidRPr="00335860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35860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335860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1780BA53" w14:textId="77777777" w:rsidR="00392D5F" w:rsidRPr="00335860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855E22" w:rsidRPr="00335860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flusso);</w:t>
      </w:r>
    </w:p>
    <w:p w14:paraId="4078B27B" w14:textId="77777777" w:rsidR="00855E22" w:rsidRPr="00335860" w:rsidRDefault="00855E22" w:rsidP="00855E22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/>
          <w:iCs/>
          <w:sz w:val="22"/>
          <w:szCs w:val="22"/>
        </w:rPr>
        <w:t>Copia delle schede tecniche del materiale fornitoci (se aggiornate).</w:t>
      </w:r>
    </w:p>
    <w:p w14:paraId="7163F897" w14:textId="77777777" w:rsidR="00392D5F" w:rsidRPr="00335860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1B9C674E" w14:textId="7EE6322C" w:rsidR="007F4F80" w:rsidRPr="00335860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33586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335860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5A33E883" w14:textId="77777777" w:rsidR="005C0497" w:rsidRPr="00335860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335860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146BC6E1" w14:textId="517620A6" w:rsidR="005C0497" w:rsidRPr="00335860" w:rsidRDefault="00034380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35860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335860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05B95EB0" w14:textId="77777777" w:rsidR="006141BA" w:rsidRPr="00335860" w:rsidRDefault="006141BA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33723B36" w14:textId="77777777" w:rsidR="005C0497" w:rsidRPr="00335860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35860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40566613" w14:textId="77777777" w:rsidR="006141BA" w:rsidRPr="00335860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4D96D07A" w14:textId="77777777" w:rsidR="005C0497" w:rsidRPr="00335860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5860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335860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8EE94" w14:textId="77777777" w:rsidR="00947CC4" w:rsidRDefault="00947CC4">
      <w:r>
        <w:separator/>
      </w:r>
    </w:p>
  </w:endnote>
  <w:endnote w:type="continuationSeparator" w:id="0">
    <w:p w14:paraId="46AA74ED" w14:textId="77777777" w:rsidR="00947CC4" w:rsidRDefault="00947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72A76459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C2A2F10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5C6F1F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1FF145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677CB6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C2A7AD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268E86F1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AC195A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F961F8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D442FF3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BF02FB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862EF9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44DB9488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C643B" w14:textId="77777777" w:rsidR="00947CC4" w:rsidRDefault="00947CC4">
      <w:r>
        <w:separator/>
      </w:r>
    </w:p>
  </w:footnote>
  <w:footnote w:type="continuationSeparator" w:id="0">
    <w:p w14:paraId="57254796" w14:textId="77777777" w:rsidR="00947CC4" w:rsidRDefault="00947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3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528"/>
      <w:gridCol w:w="2693"/>
    </w:tblGrid>
    <w:tr w:rsidR="001B1240" w:rsidRPr="008746A2" w14:paraId="07843BB8" w14:textId="77777777" w:rsidTr="008746A2">
      <w:trPr>
        <w:trHeight w:val="838"/>
        <w:jc w:val="center"/>
      </w:trPr>
      <w:tc>
        <w:tcPr>
          <w:tcW w:w="212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1E839B" w14:textId="77777777" w:rsidR="001B1240" w:rsidRPr="008746A2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8746A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8746A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8746A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5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ABD63C" w14:textId="77777777" w:rsidR="001B1240" w:rsidRPr="008746A2" w:rsidRDefault="00C102DD" w:rsidP="00E4423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746A2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</w:t>
          </w:r>
          <w:r w:rsidR="000144F9" w:rsidRPr="008746A2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DI </w:t>
          </w:r>
          <w:r w:rsidR="00E4423A" w:rsidRPr="008746A2">
            <w:rPr>
              <w:rFonts w:asciiTheme="minorHAnsi" w:hAnsiTheme="minorHAnsi" w:cstheme="minorHAnsi"/>
              <w:b/>
              <w:bCs/>
              <w:sz w:val="32"/>
              <w:szCs w:val="32"/>
            </w:rPr>
            <w:t>COADIUVANTI E ADDITIVI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F3E740" w14:textId="751D4698" w:rsidR="008746A2" w:rsidRPr="008746A2" w:rsidRDefault="008746A2" w:rsidP="008746A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8746A2">
            <w:rPr>
              <w:rFonts w:asciiTheme="minorHAnsi" w:hAnsiTheme="minorHAnsi" w:cstheme="minorHAnsi"/>
              <w:sz w:val="18"/>
            </w:rPr>
            <w:t xml:space="preserve">Cod.  </w:t>
          </w:r>
          <w:r w:rsidRPr="008746A2">
            <w:rPr>
              <w:rFonts w:asciiTheme="minorHAnsi" w:hAnsiTheme="minorHAnsi" w:cstheme="minorHAnsi"/>
              <w:b/>
              <w:bCs/>
              <w:sz w:val="18"/>
            </w:rPr>
            <w:t>M 06.05.0</w:t>
          </w:r>
          <w:r w:rsidRPr="008746A2">
            <w:rPr>
              <w:rFonts w:asciiTheme="minorHAnsi" w:hAnsiTheme="minorHAnsi" w:cstheme="minorHAnsi"/>
              <w:b/>
              <w:bCs/>
              <w:sz w:val="18"/>
            </w:rPr>
            <w:t>6</w:t>
          </w:r>
        </w:p>
        <w:p w14:paraId="76FB4DB3" w14:textId="109E0A01" w:rsidR="008746A2" w:rsidRPr="008746A2" w:rsidRDefault="008746A2" w:rsidP="008746A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</w:rPr>
          </w:pPr>
          <w:r w:rsidRPr="008746A2">
            <w:rPr>
              <w:rFonts w:asciiTheme="minorHAnsi" w:hAnsiTheme="minorHAnsi" w:cstheme="minorHAnsi"/>
              <w:sz w:val="18"/>
            </w:rPr>
            <w:t xml:space="preserve">Rev.  </w:t>
          </w:r>
          <w:r w:rsidRPr="008746A2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  <w:r w:rsidRPr="008746A2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</w:p>
        <w:p w14:paraId="21E0C8DC" w14:textId="77777777" w:rsidR="008746A2" w:rsidRPr="008746A2" w:rsidRDefault="008746A2" w:rsidP="008746A2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8746A2">
            <w:rPr>
              <w:rFonts w:asciiTheme="minorHAnsi" w:hAnsiTheme="minorHAnsi" w:cstheme="minorHAnsi"/>
              <w:sz w:val="18"/>
            </w:rPr>
            <w:t xml:space="preserve">Data </w:t>
          </w:r>
          <w:r w:rsidRPr="008746A2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47866B13" w14:textId="77777777" w:rsidR="008746A2" w:rsidRPr="008746A2" w:rsidRDefault="008746A2" w:rsidP="008746A2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8746A2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AC698DD" w14:textId="77777777" w:rsidR="008746A2" w:rsidRPr="008746A2" w:rsidRDefault="008746A2" w:rsidP="008746A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8746A2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7FE30B68" w14:textId="77777777" w:rsidR="008746A2" w:rsidRPr="008746A2" w:rsidRDefault="008746A2" w:rsidP="008746A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8746A2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8809295" w14:textId="44398CAB" w:rsidR="008746A2" w:rsidRPr="008746A2" w:rsidRDefault="008746A2" w:rsidP="008746A2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8746A2">
            <w:rPr>
              <w:rFonts w:asciiTheme="minorHAnsi" w:hAnsiTheme="minorHAnsi" w:cstheme="minorHAnsi"/>
              <w:sz w:val="18"/>
            </w:rPr>
            <w:t xml:space="preserve">Pag. </w:t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8746A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8746A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8746A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8746A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8746A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76F3B04C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374443D1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06A4D0D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91A94EF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D06AEA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35A287E6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50EA8AC8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6B4BF7"/>
    <w:multiLevelType w:val="hybridMultilevel"/>
    <w:tmpl w:val="54E8AC5E"/>
    <w:lvl w:ilvl="0" w:tplc="1D4EAC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1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3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761B"/>
    <w:multiLevelType w:val="hybridMultilevel"/>
    <w:tmpl w:val="2F30C552"/>
    <w:lvl w:ilvl="0" w:tplc="726AC698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336311">
    <w:abstractNumId w:val="0"/>
  </w:num>
  <w:num w:numId="2" w16cid:durableId="197553315">
    <w:abstractNumId w:val="1"/>
  </w:num>
  <w:num w:numId="3" w16cid:durableId="1984770101">
    <w:abstractNumId w:val="2"/>
  </w:num>
  <w:num w:numId="4" w16cid:durableId="1447693796">
    <w:abstractNumId w:val="3"/>
  </w:num>
  <w:num w:numId="5" w16cid:durableId="109055523">
    <w:abstractNumId w:val="13"/>
  </w:num>
  <w:num w:numId="6" w16cid:durableId="1133058460">
    <w:abstractNumId w:val="11"/>
  </w:num>
  <w:num w:numId="7" w16cid:durableId="565385238">
    <w:abstractNumId w:val="17"/>
  </w:num>
  <w:num w:numId="8" w16cid:durableId="1139809258">
    <w:abstractNumId w:val="14"/>
  </w:num>
  <w:num w:numId="9" w16cid:durableId="1673878249">
    <w:abstractNumId w:val="16"/>
  </w:num>
  <w:num w:numId="10" w16cid:durableId="52000202">
    <w:abstractNumId w:val="9"/>
  </w:num>
  <w:num w:numId="11" w16cid:durableId="723138083">
    <w:abstractNumId w:val="5"/>
  </w:num>
  <w:num w:numId="12" w16cid:durableId="1939868748">
    <w:abstractNumId w:val="18"/>
  </w:num>
  <w:num w:numId="13" w16cid:durableId="1678969871">
    <w:abstractNumId w:val="7"/>
  </w:num>
  <w:num w:numId="14" w16cid:durableId="315644532">
    <w:abstractNumId w:val="12"/>
  </w:num>
  <w:num w:numId="15" w16cid:durableId="807168751">
    <w:abstractNumId w:val="6"/>
  </w:num>
  <w:num w:numId="16" w16cid:durableId="564144690">
    <w:abstractNumId w:val="4"/>
  </w:num>
  <w:num w:numId="17" w16cid:durableId="922420500">
    <w:abstractNumId w:val="10"/>
  </w:num>
  <w:num w:numId="18" w16cid:durableId="1752895039">
    <w:abstractNumId w:val="8"/>
  </w:num>
  <w:num w:numId="19" w16cid:durableId="1566530635">
    <w:abstractNumId w:val="7"/>
  </w:num>
  <w:num w:numId="20" w16cid:durableId="956253970">
    <w:abstractNumId w:val="15"/>
  </w:num>
  <w:num w:numId="21" w16cid:durableId="19721307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2BE3"/>
    <w:rsid w:val="000E0D1F"/>
    <w:rsid w:val="00116D95"/>
    <w:rsid w:val="00120042"/>
    <w:rsid w:val="00125937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9438A"/>
    <w:rsid w:val="002B1264"/>
    <w:rsid w:val="002D688D"/>
    <w:rsid w:val="002E6BF0"/>
    <w:rsid w:val="002E72E7"/>
    <w:rsid w:val="002F0B66"/>
    <w:rsid w:val="003013B1"/>
    <w:rsid w:val="0031721E"/>
    <w:rsid w:val="0032333A"/>
    <w:rsid w:val="00335860"/>
    <w:rsid w:val="00346252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1740F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069F"/>
    <w:rsid w:val="00855E22"/>
    <w:rsid w:val="008708A6"/>
    <w:rsid w:val="00871D57"/>
    <w:rsid w:val="008746A2"/>
    <w:rsid w:val="00933C9F"/>
    <w:rsid w:val="00947CC4"/>
    <w:rsid w:val="009717DC"/>
    <w:rsid w:val="00984137"/>
    <w:rsid w:val="009B2CD2"/>
    <w:rsid w:val="009D1B62"/>
    <w:rsid w:val="009D2041"/>
    <w:rsid w:val="009E42EF"/>
    <w:rsid w:val="009E492A"/>
    <w:rsid w:val="00A17A10"/>
    <w:rsid w:val="00A470C2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0161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07392"/>
    <w:rsid w:val="00D2242E"/>
    <w:rsid w:val="00D976BF"/>
    <w:rsid w:val="00DC0A5B"/>
    <w:rsid w:val="00DC5451"/>
    <w:rsid w:val="00DE5C26"/>
    <w:rsid w:val="00DF4FD4"/>
    <w:rsid w:val="00E20684"/>
    <w:rsid w:val="00E4423A"/>
    <w:rsid w:val="00E75A58"/>
    <w:rsid w:val="00E76732"/>
    <w:rsid w:val="00EA4124"/>
    <w:rsid w:val="00ED38A4"/>
    <w:rsid w:val="00EE6572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80FB4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B493926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F8CE3-B4A3-4B3F-B09D-0D4904E0C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5</cp:revision>
  <cp:lastPrinted>2014-12-15T16:23:00Z</cp:lastPrinted>
  <dcterms:created xsi:type="dcterms:W3CDTF">2022-10-13T13:33:00Z</dcterms:created>
  <dcterms:modified xsi:type="dcterms:W3CDTF">2022-12-29T09:28:00Z</dcterms:modified>
</cp:coreProperties>
</file>