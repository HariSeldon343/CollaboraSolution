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2C4FB" w14:textId="77777777" w:rsidR="009B2CD2" w:rsidRPr="00653A50" w:rsidRDefault="009B2CD2" w:rsidP="00F32C9B">
      <w:pPr>
        <w:spacing w:line="360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653A50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A: </w:t>
      </w:r>
      <w:r w:rsidRPr="00653A50">
        <w:rPr>
          <w:rFonts w:asciiTheme="minorHAnsi" w:hAnsiTheme="minorHAnsi" w:cstheme="minorHAnsi"/>
          <w:bCs/>
          <w:iCs/>
          <w:sz w:val="22"/>
          <w:szCs w:val="22"/>
          <w:u w:val="single"/>
        </w:rPr>
        <w:t>ANAGRAFICA</w:t>
      </w:r>
    </w:p>
    <w:tbl>
      <w:tblPr>
        <w:tblpPr w:leftFromText="141" w:rightFromText="141" w:vertAnchor="page" w:horzAnchor="margin" w:tblpXSpec="center" w:tblpY="3181"/>
        <w:tblW w:w="96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single" w:sz="2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032"/>
        <w:gridCol w:w="6613"/>
      </w:tblGrid>
      <w:tr w:rsidR="009B2CD2" w:rsidRPr="00653A50" w14:paraId="238C0D38" w14:textId="77777777" w:rsidTr="00653A50">
        <w:trPr>
          <w:tblHeader/>
        </w:trPr>
        <w:tc>
          <w:tcPr>
            <w:tcW w:w="3032" w:type="dxa"/>
          </w:tcPr>
          <w:p w14:paraId="498B7A9E" w14:textId="77777777" w:rsidR="009B2CD2" w:rsidRPr="00653A50" w:rsidRDefault="009B2CD2" w:rsidP="00653A5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>Ragione Sociale</w:t>
            </w:r>
          </w:p>
        </w:tc>
        <w:tc>
          <w:tcPr>
            <w:tcW w:w="6613" w:type="dxa"/>
          </w:tcPr>
          <w:p w14:paraId="06EBEA66" w14:textId="77777777" w:rsidR="009B2CD2" w:rsidRPr="00653A50" w:rsidRDefault="009B2CD2" w:rsidP="00653A5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653A50" w14:paraId="1748DC00" w14:textId="77777777" w:rsidTr="00653A50">
        <w:tc>
          <w:tcPr>
            <w:tcW w:w="3032" w:type="dxa"/>
          </w:tcPr>
          <w:p w14:paraId="4EE3DFBB" w14:textId="77777777" w:rsidR="009B2CD2" w:rsidRPr="00653A50" w:rsidRDefault="009B2CD2" w:rsidP="00653A5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>Indirizzo</w:t>
            </w:r>
          </w:p>
        </w:tc>
        <w:tc>
          <w:tcPr>
            <w:tcW w:w="6613" w:type="dxa"/>
          </w:tcPr>
          <w:p w14:paraId="170AE03A" w14:textId="77777777" w:rsidR="009B2CD2" w:rsidRPr="00653A50" w:rsidRDefault="009B2CD2" w:rsidP="00653A5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653A50" w14:paraId="3BD881CD" w14:textId="77777777" w:rsidTr="00653A50">
        <w:tc>
          <w:tcPr>
            <w:tcW w:w="3032" w:type="dxa"/>
          </w:tcPr>
          <w:p w14:paraId="612CB80D" w14:textId="1984E442" w:rsidR="009B2CD2" w:rsidRPr="00653A50" w:rsidRDefault="009B2CD2" w:rsidP="00653A5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F32C9B" w:rsidRPr="00653A50">
              <w:rPr>
                <w:rFonts w:asciiTheme="minorHAnsi" w:hAnsiTheme="minorHAnsi" w:cstheme="minorHAnsi"/>
                <w:sz w:val="22"/>
                <w:szCs w:val="22"/>
              </w:rPr>
              <w:t>artita</w:t>
            </w: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 xml:space="preserve"> I</w:t>
            </w:r>
            <w:r w:rsidR="00653A50">
              <w:rPr>
                <w:rFonts w:asciiTheme="minorHAnsi" w:hAnsiTheme="minorHAnsi" w:cstheme="minorHAnsi"/>
                <w:sz w:val="22"/>
                <w:szCs w:val="22"/>
              </w:rPr>
              <w:t>VA</w:t>
            </w: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 xml:space="preserve"> e Cod</w:t>
            </w:r>
            <w:r w:rsidR="00F32C9B" w:rsidRPr="00653A50">
              <w:rPr>
                <w:rFonts w:asciiTheme="minorHAnsi" w:hAnsiTheme="minorHAnsi" w:cstheme="minorHAnsi"/>
                <w:sz w:val="22"/>
                <w:szCs w:val="22"/>
              </w:rPr>
              <w:t xml:space="preserve">ice </w:t>
            </w: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>Fisc</w:t>
            </w:r>
            <w:r w:rsidR="00F32C9B" w:rsidRPr="00653A50">
              <w:rPr>
                <w:rFonts w:asciiTheme="minorHAnsi" w:hAnsiTheme="minorHAnsi" w:cstheme="minorHAnsi"/>
                <w:sz w:val="22"/>
                <w:szCs w:val="22"/>
              </w:rPr>
              <w:t>ale</w:t>
            </w:r>
          </w:p>
        </w:tc>
        <w:tc>
          <w:tcPr>
            <w:tcW w:w="6613" w:type="dxa"/>
          </w:tcPr>
          <w:p w14:paraId="0B9DB294" w14:textId="77777777" w:rsidR="009B2CD2" w:rsidRPr="00653A50" w:rsidRDefault="009B2CD2" w:rsidP="00653A5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653A50" w14:paraId="3ABAEA57" w14:textId="77777777" w:rsidTr="00653A50">
        <w:tc>
          <w:tcPr>
            <w:tcW w:w="3032" w:type="dxa"/>
          </w:tcPr>
          <w:p w14:paraId="7BF86B7D" w14:textId="77777777" w:rsidR="009B2CD2" w:rsidRPr="00653A50" w:rsidRDefault="00F32C9B" w:rsidP="00653A5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>E-</w:t>
            </w:r>
            <w:r w:rsidR="009B2CD2" w:rsidRPr="00653A50">
              <w:rPr>
                <w:rFonts w:asciiTheme="minorHAnsi" w:hAnsiTheme="minorHAnsi" w:cstheme="minorHAnsi"/>
                <w:sz w:val="22"/>
                <w:szCs w:val="22"/>
              </w:rPr>
              <w:t>mail</w:t>
            </w:r>
          </w:p>
        </w:tc>
        <w:tc>
          <w:tcPr>
            <w:tcW w:w="6613" w:type="dxa"/>
          </w:tcPr>
          <w:p w14:paraId="04408855" w14:textId="77777777" w:rsidR="009B2CD2" w:rsidRPr="00653A50" w:rsidRDefault="009B2CD2" w:rsidP="00653A5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32C9B" w:rsidRPr="00653A50" w14:paraId="2366BE0B" w14:textId="77777777" w:rsidTr="00653A50">
        <w:tc>
          <w:tcPr>
            <w:tcW w:w="3032" w:type="dxa"/>
          </w:tcPr>
          <w:p w14:paraId="2FBCCDB2" w14:textId="77777777" w:rsidR="00F32C9B" w:rsidRPr="00653A50" w:rsidRDefault="00F32C9B" w:rsidP="00653A5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53A50">
              <w:rPr>
                <w:rFonts w:asciiTheme="minorHAnsi" w:hAnsiTheme="minorHAnsi" w:cstheme="minorHAnsi"/>
                <w:sz w:val="22"/>
                <w:szCs w:val="22"/>
              </w:rPr>
              <w:t>Pec</w:t>
            </w:r>
            <w:proofErr w:type="spellEnd"/>
          </w:p>
        </w:tc>
        <w:tc>
          <w:tcPr>
            <w:tcW w:w="6613" w:type="dxa"/>
          </w:tcPr>
          <w:p w14:paraId="792BE114" w14:textId="77777777" w:rsidR="00F32C9B" w:rsidRPr="00653A50" w:rsidRDefault="00F32C9B" w:rsidP="00653A5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653A50" w14:paraId="06973E35" w14:textId="77777777" w:rsidTr="00653A50">
        <w:tc>
          <w:tcPr>
            <w:tcW w:w="3032" w:type="dxa"/>
          </w:tcPr>
          <w:p w14:paraId="3795768D" w14:textId="77777777" w:rsidR="009B2CD2" w:rsidRPr="00653A50" w:rsidRDefault="009B2CD2" w:rsidP="00653A5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>Telefono</w:t>
            </w:r>
          </w:p>
        </w:tc>
        <w:tc>
          <w:tcPr>
            <w:tcW w:w="6613" w:type="dxa"/>
          </w:tcPr>
          <w:p w14:paraId="7BF1CECB" w14:textId="77777777" w:rsidR="009B2CD2" w:rsidRPr="00653A50" w:rsidRDefault="009B2CD2" w:rsidP="00653A5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32C9B" w:rsidRPr="00653A50" w14:paraId="2B4F1D1A" w14:textId="77777777" w:rsidTr="00653A50">
        <w:tc>
          <w:tcPr>
            <w:tcW w:w="3032" w:type="dxa"/>
          </w:tcPr>
          <w:p w14:paraId="733A1F7D" w14:textId="77777777" w:rsidR="00F32C9B" w:rsidRPr="00653A50" w:rsidRDefault="00F32C9B" w:rsidP="00653A5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>Fax</w:t>
            </w:r>
          </w:p>
        </w:tc>
        <w:tc>
          <w:tcPr>
            <w:tcW w:w="6613" w:type="dxa"/>
          </w:tcPr>
          <w:p w14:paraId="17D6ED02" w14:textId="77777777" w:rsidR="00F32C9B" w:rsidRPr="00653A50" w:rsidRDefault="00F32C9B" w:rsidP="00653A5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653A50" w14:paraId="5BC5A429" w14:textId="77777777" w:rsidTr="00653A50">
        <w:tc>
          <w:tcPr>
            <w:tcW w:w="3032" w:type="dxa"/>
          </w:tcPr>
          <w:p w14:paraId="151C2AD7" w14:textId="77777777" w:rsidR="009B2CD2" w:rsidRPr="00653A50" w:rsidRDefault="009B2CD2" w:rsidP="00653A5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>Ref</w:t>
            </w:r>
            <w:r w:rsidR="00F32C9B" w:rsidRPr="00653A50">
              <w:rPr>
                <w:rFonts w:asciiTheme="minorHAnsi" w:hAnsiTheme="minorHAnsi" w:cstheme="minorHAnsi"/>
                <w:sz w:val="22"/>
                <w:szCs w:val="22"/>
              </w:rPr>
              <w:t>erente</w:t>
            </w: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 xml:space="preserve"> Commerciale</w:t>
            </w:r>
          </w:p>
        </w:tc>
        <w:tc>
          <w:tcPr>
            <w:tcW w:w="6613" w:type="dxa"/>
          </w:tcPr>
          <w:p w14:paraId="74A43D03" w14:textId="77777777" w:rsidR="009B2CD2" w:rsidRPr="00653A50" w:rsidRDefault="009B2CD2" w:rsidP="00653A5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653A50" w14:paraId="3341C65B" w14:textId="77777777" w:rsidTr="00653A50">
        <w:tc>
          <w:tcPr>
            <w:tcW w:w="3032" w:type="dxa"/>
          </w:tcPr>
          <w:p w14:paraId="48378D57" w14:textId="77777777" w:rsidR="009B2CD2" w:rsidRPr="00653A50" w:rsidRDefault="009B2CD2" w:rsidP="00653A5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>Ref</w:t>
            </w:r>
            <w:r w:rsidR="00F32C9B" w:rsidRPr="00653A50">
              <w:rPr>
                <w:rFonts w:asciiTheme="minorHAnsi" w:hAnsiTheme="minorHAnsi" w:cstheme="minorHAnsi"/>
                <w:sz w:val="22"/>
                <w:szCs w:val="22"/>
              </w:rPr>
              <w:t>erente</w:t>
            </w: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 xml:space="preserve"> Tecnico</w:t>
            </w:r>
          </w:p>
        </w:tc>
        <w:tc>
          <w:tcPr>
            <w:tcW w:w="6613" w:type="dxa"/>
          </w:tcPr>
          <w:p w14:paraId="16361148" w14:textId="77777777" w:rsidR="009B2CD2" w:rsidRPr="00653A50" w:rsidRDefault="009B2CD2" w:rsidP="00653A5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653A50" w14:paraId="23960BDD" w14:textId="77777777" w:rsidTr="00653A50">
        <w:tc>
          <w:tcPr>
            <w:tcW w:w="3032" w:type="dxa"/>
          </w:tcPr>
          <w:p w14:paraId="7D636AAB" w14:textId="77777777" w:rsidR="009B2CD2" w:rsidRPr="00653A50" w:rsidRDefault="009B2CD2" w:rsidP="00653A5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>Resp</w:t>
            </w:r>
            <w:r w:rsidR="00F32C9B" w:rsidRPr="00653A50">
              <w:rPr>
                <w:rFonts w:asciiTheme="minorHAnsi" w:hAnsiTheme="minorHAnsi" w:cstheme="minorHAnsi"/>
                <w:sz w:val="22"/>
                <w:szCs w:val="22"/>
              </w:rPr>
              <w:t>onsabile</w:t>
            </w: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 xml:space="preserve"> Qualità</w:t>
            </w:r>
          </w:p>
        </w:tc>
        <w:tc>
          <w:tcPr>
            <w:tcW w:w="6613" w:type="dxa"/>
          </w:tcPr>
          <w:p w14:paraId="6A002B9D" w14:textId="77777777" w:rsidR="009B2CD2" w:rsidRPr="00653A50" w:rsidRDefault="009B2CD2" w:rsidP="00653A50">
            <w:pPr>
              <w:pStyle w:val="Contenutotabella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653A50" w14:paraId="2D545B6B" w14:textId="77777777" w:rsidTr="00653A50">
        <w:tc>
          <w:tcPr>
            <w:tcW w:w="3032" w:type="dxa"/>
          </w:tcPr>
          <w:p w14:paraId="4E51F15B" w14:textId="77777777" w:rsidR="009B2CD2" w:rsidRPr="00653A50" w:rsidRDefault="009B2CD2" w:rsidP="00653A5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>Resp</w:t>
            </w:r>
            <w:r w:rsidR="00F32C9B" w:rsidRPr="00653A50">
              <w:rPr>
                <w:rFonts w:asciiTheme="minorHAnsi" w:hAnsiTheme="minorHAnsi" w:cstheme="minorHAnsi"/>
                <w:sz w:val="22"/>
                <w:szCs w:val="22"/>
              </w:rPr>
              <w:t>onsabile</w:t>
            </w: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 xml:space="preserve"> HACCP</w:t>
            </w:r>
          </w:p>
        </w:tc>
        <w:tc>
          <w:tcPr>
            <w:tcW w:w="6613" w:type="dxa"/>
          </w:tcPr>
          <w:p w14:paraId="38A50241" w14:textId="77777777" w:rsidR="009B2CD2" w:rsidRPr="00653A50" w:rsidRDefault="009B2CD2" w:rsidP="00653A5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653A50" w14:paraId="61B71DD5" w14:textId="77777777" w:rsidTr="00653A50">
        <w:tc>
          <w:tcPr>
            <w:tcW w:w="3032" w:type="dxa"/>
          </w:tcPr>
          <w:p w14:paraId="1843EF9D" w14:textId="77777777" w:rsidR="009B2CD2" w:rsidRPr="00653A50" w:rsidRDefault="009B2CD2" w:rsidP="00653A5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>Re</w:t>
            </w:r>
            <w:r w:rsidR="00F32C9B" w:rsidRPr="00653A50">
              <w:rPr>
                <w:rFonts w:asciiTheme="minorHAnsi" w:hAnsiTheme="minorHAnsi" w:cstheme="minorHAnsi"/>
                <w:sz w:val="22"/>
                <w:szCs w:val="22"/>
              </w:rPr>
              <w:t xml:space="preserve">sponsabile del </w:t>
            </w: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>Personale</w:t>
            </w:r>
          </w:p>
        </w:tc>
        <w:tc>
          <w:tcPr>
            <w:tcW w:w="6613" w:type="dxa"/>
          </w:tcPr>
          <w:p w14:paraId="014C286A" w14:textId="77777777" w:rsidR="009B2CD2" w:rsidRPr="00653A50" w:rsidRDefault="009B2CD2" w:rsidP="00653A5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36420" w:rsidRPr="00653A50" w14:paraId="5000DD54" w14:textId="77777777" w:rsidTr="00653A50">
        <w:tc>
          <w:tcPr>
            <w:tcW w:w="3032" w:type="dxa"/>
          </w:tcPr>
          <w:p w14:paraId="49005E7A" w14:textId="77777777" w:rsidR="00036420" w:rsidRPr="00653A50" w:rsidRDefault="00036420" w:rsidP="00653A5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>Responsabile della sicurezza</w:t>
            </w:r>
          </w:p>
        </w:tc>
        <w:tc>
          <w:tcPr>
            <w:tcW w:w="6613" w:type="dxa"/>
          </w:tcPr>
          <w:p w14:paraId="2E355B6B" w14:textId="77777777" w:rsidR="00036420" w:rsidRPr="00653A50" w:rsidRDefault="00036420" w:rsidP="00653A5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2242E" w:rsidRPr="00653A50" w14:paraId="62F4ED00" w14:textId="77777777" w:rsidTr="00653A50">
        <w:tc>
          <w:tcPr>
            <w:tcW w:w="3032" w:type="dxa"/>
          </w:tcPr>
          <w:p w14:paraId="4C37C7F7" w14:textId="77777777" w:rsidR="00D2242E" w:rsidRPr="00653A50" w:rsidRDefault="00D2242E" w:rsidP="00653A5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>N° Dipendenti</w:t>
            </w:r>
          </w:p>
        </w:tc>
        <w:tc>
          <w:tcPr>
            <w:tcW w:w="6613" w:type="dxa"/>
          </w:tcPr>
          <w:p w14:paraId="12FF3084" w14:textId="77777777" w:rsidR="00D2242E" w:rsidRPr="00653A50" w:rsidRDefault="00D2242E" w:rsidP="00653A5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560C9" w:rsidRPr="00653A50" w14:paraId="15D05902" w14:textId="77777777" w:rsidTr="00653A50">
        <w:tc>
          <w:tcPr>
            <w:tcW w:w="3032" w:type="dxa"/>
          </w:tcPr>
          <w:p w14:paraId="693509EA" w14:textId="77777777" w:rsidR="005560C9" w:rsidRPr="00653A50" w:rsidRDefault="00F967CF" w:rsidP="00653A50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>Fatturato:</w:t>
            </w:r>
          </w:p>
        </w:tc>
        <w:tc>
          <w:tcPr>
            <w:tcW w:w="6613" w:type="dxa"/>
          </w:tcPr>
          <w:p w14:paraId="32CA4BF2" w14:textId="77777777" w:rsidR="005560C9" w:rsidRPr="00653A50" w:rsidRDefault="00F967CF" w:rsidP="00653A50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 xml:space="preserve">1-500.000 € □     500.000-2.000.000 € □     &gt; 2.000.000 </w:t>
            </w:r>
            <w:r w:rsidRPr="00653A50">
              <w:rPr>
                <w:rFonts w:asciiTheme="minorHAnsi" w:hAnsiTheme="minorHAnsi" w:cstheme="minorHAnsi"/>
                <w:caps/>
                <w:sz w:val="22"/>
                <w:szCs w:val="22"/>
              </w:rPr>
              <w:t xml:space="preserve">€ </w:t>
            </w: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>□</w:t>
            </w:r>
          </w:p>
        </w:tc>
      </w:tr>
    </w:tbl>
    <w:p w14:paraId="74F37040" w14:textId="77777777" w:rsidR="009B2CD2" w:rsidRPr="00653A50" w:rsidRDefault="009B2CD2" w:rsidP="00F32C9B">
      <w:pPr>
        <w:spacing w:line="360" w:lineRule="auto"/>
        <w:jc w:val="center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3A262EE0" w14:textId="77777777" w:rsidR="009B2CD2" w:rsidRPr="00653A50" w:rsidRDefault="009B2CD2" w:rsidP="00F32C9B">
      <w:pPr>
        <w:spacing w:line="360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653A50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B: </w:t>
      </w:r>
      <w:r w:rsidRPr="00653A50">
        <w:rPr>
          <w:rFonts w:asciiTheme="minorHAnsi" w:hAnsiTheme="minorHAnsi" w:cstheme="minorHAnsi"/>
          <w:bCs/>
          <w:iCs/>
          <w:sz w:val="22"/>
          <w:szCs w:val="22"/>
          <w:u w:val="single"/>
        </w:rPr>
        <w:t>QUESTIONARIO</w:t>
      </w:r>
    </w:p>
    <w:p w14:paraId="65E1294E" w14:textId="77777777" w:rsidR="009B2CD2" w:rsidRPr="00653A50" w:rsidRDefault="009B2CD2" w:rsidP="00F32C9B">
      <w:pPr>
        <w:spacing w:line="360" w:lineRule="auto"/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653A50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53A50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53A50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53A50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53A50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53A50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53A50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653A50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</w:p>
    <w:p w14:paraId="09FA7EB0" w14:textId="77777777" w:rsidR="00314AE1" w:rsidRPr="00653A50" w:rsidRDefault="00653A50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830767A">
          <v:rect id="_x0000_s1038" style="position:absolute;left:0;text-align:left;margin-left:439.9pt;margin-top:32.75pt;width:29.75pt;height:17pt;z-index:251671552" strokecolor="#c0504d" strokeweight=".25pt">
            <v:shadow color="#868686"/>
            <v:textbox style="mso-next-textbox:#_x0000_s1038">
              <w:txbxContent>
                <w:p w14:paraId="436497B9" w14:textId="77777777" w:rsidR="00314AE1" w:rsidRPr="005503A5" w:rsidRDefault="00314AE1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63DDAEC">
          <v:rect id="_x0000_s1026" style="position:absolute;left:0;text-align:left;margin-left:403.8pt;margin-top:32.75pt;width:29.75pt;height:17pt;z-index:251659264" strokecolor="#9bbb59" strokeweight="1pt">
            <v:shadow color="#868686"/>
            <v:textbox style="mso-next-textbox:#_x0000_s1026">
              <w:txbxContent>
                <w:p w14:paraId="52EBACDC" w14:textId="77777777" w:rsidR="00314AE1" w:rsidRPr="005503A5" w:rsidRDefault="00314AE1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1. </w:t>
      </w:r>
      <w:r w:rsidR="00E5165B" w:rsidRPr="00653A50">
        <w:rPr>
          <w:rFonts w:asciiTheme="minorHAnsi" w:hAnsiTheme="minorHAnsi" w:cstheme="minorHAnsi"/>
          <w:bCs/>
          <w:iCs/>
          <w:sz w:val="22"/>
          <w:szCs w:val="22"/>
        </w:rPr>
        <w:t>La strumentazione di misurazione e controllo da Voi impiegata per i servizi resi, è sottoposta a taratura periodica a cura di centri SIT o comunque per confronto con strumenti campione tarati da centri SIT?</w:t>
      </w:r>
    </w:p>
    <w:p w14:paraId="69DAE83F" w14:textId="77777777" w:rsidR="001B69D1" w:rsidRPr="00653A50" w:rsidRDefault="00653A50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E0456D7">
          <v:rect id="_x0000_s1117" style="position:absolute;left:0;text-align:left;margin-left:404.55pt;margin-top:16.85pt;width:29.75pt;height:17pt;z-index:251741184" strokecolor="#9bbb59" strokeweight="1pt">
            <v:shadow color="#868686"/>
            <v:textbox style="mso-next-textbox:#_x0000_s1117">
              <w:txbxContent>
                <w:p w14:paraId="38619AE7" w14:textId="77777777" w:rsidR="00E5165B" w:rsidRPr="005503A5" w:rsidRDefault="00E5165B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7845E67">
          <v:rect id="_x0000_s1079" style="position:absolute;left:0;text-align:left;margin-left:440.65pt;margin-top:16.85pt;width:29.75pt;height:17pt;z-index:251712512" strokecolor="#c0504d" strokeweight=".25pt">
            <v:shadow color="#868686"/>
            <v:textbox style="mso-next-textbox:#_x0000_s1079">
              <w:txbxContent>
                <w:p w14:paraId="41E17814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C268FA0">
          <v:rect id="_x0000_s1078" style="position:absolute;left:0;text-align:left;margin-left:404.55pt;margin-top:16.85pt;width:29.75pt;height:17pt;z-index:251711488" strokecolor="#9bbb59" strokeweight="1pt">
            <v:shadow color="#868686"/>
            <v:textbox style="mso-next-textbox:#_x0000_s1078">
              <w:txbxContent>
                <w:p w14:paraId="008E3729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</w:p>
    <w:p w14:paraId="0E0CAF94" w14:textId="77777777" w:rsidR="009B2CD2" w:rsidRPr="00653A50" w:rsidRDefault="00125937" w:rsidP="00314AE1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653A50">
        <w:rPr>
          <w:rFonts w:asciiTheme="minorHAnsi" w:hAnsiTheme="minorHAnsi" w:cstheme="minorHAnsi"/>
          <w:bCs/>
          <w:iCs/>
          <w:sz w:val="22"/>
          <w:szCs w:val="22"/>
        </w:rPr>
        <w:t>2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5503A5"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E5165B" w:rsidRPr="00653A50">
        <w:rPr>
          <w:rFonts w:asciiTheme="minorHAnsi" w:hAnsiTheme="minorHAnsi" w:cstheme="minorHAnsi"/>
          <w:bCs/>
          <w:iCs/>
          <w:sz w:val="22"/>
          <w:szCs w:val="22"/>
        </w:rPr>
        <w:t>Sono disponibili i relativi certificati?</w:t>
      </w:r>
    </w:p>
    <w:p w14:paraId="17B86974" w14:textId="77777777" w:rsidR="00E5165B" w:rsidRPr="00653A50" w:rsidRDefault="00E5165B" w:rsidP="00314AE1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</w:p>
    <w:p w14:paraId="18B252D2" w14:textId="77777777" w:rsidR="00E5165B" w:rsidRPr="00653A50" w:rsidRDefault="00653A50" w:rsidP="00314AE1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E60D0C7">
          <v:shapetype id="_x0000_t202" coordsize="21600,21600" o:spt="202" path="m,l,21600r21600,l21600,xe">
            <v:stroke joinstyle="miter"/>
            <v:path gradientshapeok="t" o:connecttype="rect"/>
          </v:shapetype>
          <v:shape id="_x0000_s1120" type="#_x0000_t202" style="position:absolute;margin-left:439.9pt;margin-top:12.9pt;width:29.75pt;height:19.35pt;z-index:251743232" strokecolor="#943634 [2405]">
            <v:textbox>
              <w:txbxContent>
                <w:p w14:paraId="317EEC41" w14:textId="77777777" w:rsidR="00E5165B" w:rsidRPr="00E5165B" w:rsidRDefault="00E5165B" w:rsidP="00E5165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shape>
        </w:pict>
      </w: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3365275">
          <v:shape id="_x0000_s1119" type="#_x0000_t202" style="position:absolute;margin-left:404.9pt;margin-top:12.9pt;width:29.75pt;height:19.35pt;z-index:251742208" strokecolor="#76923c [2406]" strokeweight="1pt">
            <v:textbox>
              <w:txbxContent>
                <w:p w14:paraId="710521CB" w14:textId="77777777" w:rsidR="00E5165B" w:rsidRPr="00E5165B" w:rsidRDefault="00E5165B" w:rsidP="00E5165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E5165B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shape>
        </w:pict>
      </w:r>
      <w:r w:rsidR="00E5165B" w:rsidRPr="00653A50">
        <w:rPr>
          <w:rFonts w:asciiTheme="minorHAnsi" w:hAnsiTheme="minorHAnsi" w:cstheme="minorHAnsi"/>
          <w:bCs/>
          <w:iCs/>
          <w:sz w:val="22"/>
          <w:szCs w:val="22"/>
        </w:rPr>
        <w:t>3. Il Professionista, laddove previsto, è iscritto negli appositi albi e/o elenchi speciali? (indicare nominativo e n° d’iscrizione)</w:t>
      </w:r>
    </w:p>
    <w:p w14:paraId="0C20074D" w14:textId="77777777" w:rsidR="009B2CD2" w:rsidRPr="00653A50" w:rsidRDefault="009B2CD2" w:rsidP="00314AE1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653A50">
        <w:rPr>
          <w:rFonts w:asciiTheme="minorHAnsi" w:hAnsiTheme="minorHAnsi" w:cstheme="minorHAnsi"/>
          <w:bCs/>
          <w:iCs/>
          <w:sz w:val="22"/>
          <w:szCs w:val="22"/>
        </w:rPr>
        <w:tab/>
      </w:r>
    </w:p>
    <w:p w14:paraId="43C4D39D" w14:textId="77777777" w:rsidR="009B2CD2" w:rsidRPr="00653A50" w:rsidRDefault="00653A50" w:rsidP="00314AE1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lastRenderedPageBreak/>
        <w:pict w14:anchorId="06064F7D">
          <v:rect id="_x0000_s1085" style="position:absolute;margin-left:440.05pt;margin-top:1.1pt;width:29.75pt;height:17pt;z-index:251716608" strokecolor="#c0504d" strokeweight=".25pt">
            <v:shadow color="#868686"/>
            <v:textbox style="mso-next-textbox:#_x0000_s1085">
              <w:txbxContent>
                <w:p w14:paraId="100691FF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B2420FD">
          <v:rect id="_x0000_s1084" style="position:absolute;margin-left:403.95pt;margin-top:1.1pt;width:29.75pt;height:17pt;z-index:251715584" strokecolor="#9bbb59" strokeweight="1pt">
            <v:shadow color="#868686"/>
            <v:textbox style="mso-next-textbox:#_x0000_s1084">
              <w:txbxContent>
                <w:p w14:paraId="27339436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125937" w:rsidRPr="00653A50">
        <w:rPr>
          <w:rFonts w:asciiTheme="minorHAnsi" w:hAnsiTheme="minorHAnsi" w:cstheme="minorHAnsi"/>
          <w:bCs/>
          <w:iCs/>
          <w:sz w:val="22"/>
          <w:szCs w:val="22"/>
        </w:rPr>
        <w:t>3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. </w:t>
      </w:r>
      <w:r w:rsidR="002B1264"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Utilizza o favorisce il ricorso </w:t>
      </w:r>
      <w:r w:rsidR="009E42EF" w:rsidRPr="00653A50">
        <w:rPr>
          <w:rFonts w:asciiTheme="minorHAnsi" w:hAnsiTheme="minorHAnsi" w:cstheme="minorHAnsi"/>
          <w:bCs/>
          <w:iCs/>
          <w:sz w:val="22"/>
          <w:szCs w:val="22"/>
        </w:rPr>
        <w:t>al lavoro infantile?</w:t>
      </w:r>
    </w:p>
    <w:p w14:paraId="70F7022D" w14:textId="77777777" w:rsidR="009B2CD2" w:rsidRPr="00653A50" w:rsidRDefault="009B2CD2" w:rsidP="00314AE1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F1B77E0" w14:textId="77777777" w:rsidR="009E42EF" w:rsidRPr="00653A50" w:rsidRDefault="00653A50" w:rsidP="00314AE1">
      <w:pPr>
        <w:spacing w:line="360" w:lineRule="auto"/>
        <w:ind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41254B0">
          <v:rect id="_x0000_s1115" style="position:absolute;margin-left:440.05pt;margin-top:1.1pt;width:29.75pt;height:17pt;z-index:251740160" strokecolor="#c0504d" strokeweight=".25pt">
            <v:shadow color="#868686"/>
            <v:textbox style="mso-next-textbox:#_x0000_s1115">
              <w:txbxContent>
                <w:p w14:paraId="52187FA5" w14:textId="77777777" w:rsidR="00314AE1" w:rsidRPr="005503A5" w:rsidRDefault="00314AE1" w:rsidP="009E42EF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E47C86A">
          <v:rect id="_x0000_s1114" style="position:absolute;margin-left:403.95pt;margin-top:1.1pt;width:29.75pt;height:17pt;z-index:251739136" strokecolor="#9bbb59" strokeweight="1pt">
            <v:shadow color="#868686"/>
            <v:textbox style="mso-next-textbox:#_x0000_s1114">
              <w:txbxContent>
                <w:p w14:paraId="593FE12B" w14:textId="77777777" w:rsidR="00314AE1" w:rsidRPr="005503A5" w:rsidRDefault="00314AE1" w:rsidP="009E42EF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125937" w:rsidRPr="00653A50">
        <w:rPr>
          <w:rFonts w:asciiTheme="minorHAnsi" w:hAnsiTheme="minorHAnsi" w:cstheme="minorHAnsi"/>
          <w:bCs/>
          <w:iCs/>
          <w:sz w:val="22"/>
          <w:szCs w:val="22"/>
        </w:rPr>
        <w:t>4</w:t>
      </w:r>
      <w:r w:rsidR="009E42EF" w:rsidRPr="00653A50">
        <w:rPr>
          <w:rFonts w:asciiTheme="minorHAnsi" w:hAnsiTheme="minorHAnsi" w:cstheme="minorHAnsi"/>
          <w:bCs/>
          <w:iCs/>
          <w:sz w:val="22"/>
          <w:szCs w:val="22"/>
        </w:rPr>
        <w:t>. Ricorrere all’utilizzo di forme di lavoro coercitive?</w:t>
      </w:r>
    </w:p>
    <w:p w14:paraId="6BD2AC35" w14:textId="77777777" w:rsidR="00125937" w:rsidRPr="00653A50" w:rsidRDefault="00125937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C25534F" w14:textId="77777777" w:rsidR="009B2CD2" w:rsidRPr="00653A50" w:rsidRDefault="00653A50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2E07AAD">
          <v:rect id="_x0000_s1087" style="position:absolute;left:0;text-align:left;margin-left:438.55pt;margin-top:35.6pt;width:29.75pt;height:17pt;z-index:251718656" strokecolor="#c0504d" strokeweight=".25pt">
            <v:shadow color="#868686"/>
            <v:textbox style="mso-next-textbox:#_x0000_s1087">
              <w:txbxContent>
                <w:p w14:paraId="6B5073F9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8CF158B">
          <v:rect id="_x0000_s1086" style="position:absolute;left:0;text-align:left;margin-left:402.45pt;margin-top:35.6pt;width:29.75pt;height:17pt;z-index:251717632" strokecolor="#9bbb59" strokeweight="1pt">
            <v:shadow color="#868686"/>
            <v:textbox style="mso-next-textbox:#_x0000_s1086">
              <w:txbxContent>
                <w:p w14:paraId="67D77D38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125937" w:rsidRPr="00653A50">
        <w:rPr>
          <w:rFonts w:asciiTheme="minorHAnsi" w:hAnsiTheme="minorHAnsi" w:cstheme="minorHAnsi"/>
          <w:bCs/>
          <w:iCs/>
          <w:sz w:val="22"/>
          <w:szCs w:val="22"/>
        </w:rPr>
        <w:t>5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. Ha un rappresentante della Direzione che sia responsabile della salute e della sicurezza di tutto il personale e dell’implementazione dei fattori di sicurezza e salute previsti nel D.Lgs81/2008?</w:t>
      </w:r>
    </w:p>
    <w:p w14:paraId="0EF9C077" w14:textId="77777777" w:rsidR="009B2CD2" w:rsidRPr="00653A50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1E5942A4" w14:textId="77777777" w:rsidR="009B2CD2" w:rsidRPr="00653A50" w:rsidRDefault="00653A50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B7A2F0A">
          <v:rect id="_x0000_s1088" style="position:absolute;left:0;text-align:left;margin-left:402.45pt;margin-top:37.85pt;width:29.75pt;height:17pt;z-index:251719680" strokecolor="#9bbb59" strokeweight="1pt">
            <v:shadow color="#868686"/>
            <v:textbox style="mso-next-textbox:#_x0000_s1088">
              <w:txbxContent>
                <w:p w14:paraId="011F66B3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96B7FA6">
          <v:rect id="_x0000_s1089" style="position:absolute;left:0;text-align:left;margin-left:438.55pt;margin-top:37.85pt;width:29.75pt;height:17pt;z-index:251720704" strokecolor="#c0504d" strokeweight=".25pt">
            <v:shadow color="#868686"/>
            <v:textbox style="mso-next-textbox:#_x0000_s1089">
              <w:txbxContent>
                <w:p w14:paraId="0012CD84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125937" w:rsidRPr="00653A50">
        <w:rPr>
          <w:rFonts w:asciiTheme="minorHAnsi" w:hAnsiTheme="minorHAnsi" w:cstheme="minorHAnsi"/>
          <w:bCs/>
          <w:iCs/>
          <w:sz w:val="22"/>
          <w:szCs w:val="22"/>
        </w:rPr>
        <w:t>6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. Ha un documento di valutazione dei rischi da interferenze recante una valutazione ricognitiva dei rischi standard relativi alla tipologia della prestazione che potrebbero potenzialment</w:t>
      </w:r>
      <w:r w:rsidR="00A90699" w:rsidRPr="00653A50">
        <w:rPr>
          <w:rFonts w:asciiTheme="minorHAnsi" w:hAnsiTheme="minorHAnsi" w:cstheme="minorHAnsi"/>
          <w:bCs/>
          <w:iCs/>
          <w:sz w:val="22"/>
          <w:szCs w:val="22"/>
        </w:rPr>
        <w:t>e derivare dall’esecuzione delle varie mansioni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?</w:t>
      </w:r>
    </w:p>
    <w:p w14:paraId="615E43E6" w14:textId="77777777" w:rsidR="009B2CD2" w:rsidRPr="00653A50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785FC2D7" w14:textId="77777777" w:rsidR="009B2CD2" w:rsidRPr="00653A50" w:rsidRDefault="00653A50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C0D0E86">
          <v:rect id="_x0000_s1090" style="position:absolute;left:0;text-align:left;margin-left:404.55pt;margin-top:31.85pt;width:29.75pt;height:17pt;z-index:251721728" strokecolor="#9bbb59" strokeweight="1pt">
            <v:shadow color="#868686"/>
            <v:textbox style="mso-next-textbox:#_x0000_s1090">
              <w:txbxContent>
                <w:p w14:paraId="29E4F19C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BF2F10A">
          <v:rect id="_x0000_s1091" style="position:absolute;left:0;text-align:left;margin-left:440.65pt;margin-top:31.85pt;width:29.75pt;height:17pt;z-index:251722752" strokecolor="#c0504d" strokeweight=".25pt">
            <v:shadow color="#868686"/>
            <v:textbox style="mso-next-textbox:#_x0000_s1091">
              <w:txbxContent>
                <w:p w14:paraId="0C7AB8FB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125937" w:rsidRPr="00653A50">
        <w:rPr>
          <w:rFonts w:asciiTheme="minorHAnsi" w:hAnsiTheme="minorHAnsi" w:cstheme="minorHAnsi"/>
          <w:bCs/>
          <w:iCs/>
          <w:sz w:val="22"/>
          <w:szCs w:val="22"/>
        </w:rPr>
        <w:t>7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5560C9"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Garantisce, per l’utilizzo di tutto il personale, bagni puliti, accesso ad acqua potabile e appropriate strutture igieniche per la conservazione degli alimenti?</w:t>
      </w:r>
    </w:p>
    <w:p w14:paraId="0CC2AEB7" w14:textId="77777777" w:rsidR="009B2CD2" w:rsidRPr="00653A50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23B558A8" w14:textId="77777777" w:rsidR="009B2CD2" w:rsidRPr="00653A50" w:rsidRDefault="00653A50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215D59E">
          <v:rect id="_x0000_s1092" style="position:absolute;left:0;text-align:left;margin-left:402.45pt;margin-top:15.35pt;width:29.75pt;height:17pt;z-index:251723776" strokecolor="#9bbb59" strokeweight="1pt">
            <v:shadow color="#868686"/>
            <v:textbox style="mso-next-textbox:#_x0000_s1092">
              <w:txbxContent>
                <w:p w14:paraId="211B3D1B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AB0BEBB">
          <v:rect id="_x0000_s1093" style="position:absolute;left:0;text-align:left;margin-left:438.55pt;margin-top:15.35pt;width:29.75pt;height:17pt;z-index:251724800" strokecolor="#c0504d" strokeweight=".25pt">
            <v:shadow color="#868686"/>
            <v:textbox style="mso-next-textbox:#_x0000_s1093">
              <w:txbxContent>
                <w:p w14:paraId="0BB935C3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125937" w:rsidRPr="00653A50">
        <w:rPr>
          <w:rFonts w:asciiTheme="minorHAnsi" w:hAnsiTheme="minorHAnsi" w:cstheme="minorHAnsi"/>
          <w:bCs/>
          <w:iCs/>
          <w:sz w:val="22"/>
          <w:szCs w:val="22"/>
        </w:rPr>
        <w:t>8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. Rispetta il diritto di tutto il personale a formare e aderire ai sindacati liberamente scelti e il diritto alla contrattazione collettiva?</w:t>
      </w:r>
    </w:p>
    <w:p w14:paraId="7F16E504" w14:textId="77777777" w:rsidR="009B2CD2" w:rsidRPr="00653A50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2C5CCF4D" w14:textId="77777777" w:rsidR="009B2CD2" w:rsidRPr="00653A50" w:rsidRDefault="00653A50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991C57C">
          <v:rect id="_x0000_s1094" style="position:absolute;left:0;text-align:left;margin-left:398.8pt;margin-top:32.6pt;width:29.75pt;height:17pt;z-index:251725824" strokecolor="#9bbb59" strokeweight="1pt">
            <v:shadow color="#868686"/>
            <v:textbox style="mso-next-textbox:#_x0000_s1094">
              <w:txbxContent>
                <w:p w14:paraId="2DFE4D10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851DD58">
          <v:rect id="_x0000_s1095" style="position:absolute;left:0;text-align:left;margin-left:434.9pt;margin-top:32.6pt;width:29.75pt;height:17pt;z-index:251726848" strokecolor="#c0504d" strokeweight=".25pt">
            <v:shadow color="#868686"/>
            <v:textbox style="mso-next-textbox:#_x0000_s1095">
              <w:txbxContent>
                <w:p w14:paraId="024AE7CF" w14:textId="77777777" w:rsidR="00314AE1" w:rsidRPr="005503A5" w:rsidRDefault="00314AE1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125937" w:rsidRPr="00653A50">
        <w:rPr>
          <w:rFonts w:asciiTheme="minorHAnsi" w:hAnsiTheme="minorHAnsi" w:cstheme="minorHAnsi"/>
          <w:bCs/>
          <w:iCs/>
          <w:sz w:val="22"/>
          <w:szCs w:val="22"/>
        </w:rPr>
        <w:t>9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5503A5"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L’azienda garantisce che i rappresentanti del personale non siano soggetti a</w:t>
      </w:r>
      <w:r w:rsidR="005503A5"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discriminazione e che tali rappresentanti possano comunicare coi propri iscritti nel luogo di lavoro?</w:t>
      </w:r>
    </w:p>
    <w:p w14:paraId="7F8998C2" w14:textId="77777777" w:rsidR="00131471" w:rsidRPr="00653A50" w:rsidRDefault="00131471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5CB637DF" w14:textId="77777777" w:rsidR="009B2CD2" w:rsidRPr="00653A50" w:rsidRDefault="00653A50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7A554C2">
          <v:rect id="_x0000_s1099" style="position:absolute;left:0;text-align:left;margin-left:431.65pt;margin-top:34.1pt;width:29.75pt;height:17pt;z-index:251728896" strokecolor="#c0504d" strokeweight=".25pt">
            <v:shadow color="#868686"/>
            <v:textbox style="mso-next-textbox:#_x0000_s1099">
              <w:txbxContent>
                <w:p w14:paraId="691D7C3F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CB15D82">
          <v:rect id="_x0000_s1098" style="position:absolute;left:0;text-align:left;margin-left:395.55pt;margin-top:34.1pt;width:29.75pt;height:17pt;z-index:251727872" strokecolor="#9bbb59" strokeweight="1pt">
            <v:shadow color="#868686"/>
            <v:textbox style="mso-next-textbox:#_x0000_s1098">
              <w:txbxContent>
                <w:p w14:paraId="12EFC3BC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125937" w:rsidRPr="00653A50">
        <w:rPr>
          <w:rFonts w:asciiTheme="minorHAnsi" w:hAnsiTheme="minorHAnsi" w:cstheme="minorHAnsi"/>
          <w:bCs/>
          <w:iCs/>
          <w:sz w:val="22"/>
          <w:szCs w:val="22"/>
        </w:rPr>
        <w:t>0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Viene attuata discriminazione in base a razza, ceto, origine nazionale,</w:t>
      </w:r>
      <w:r w:rsidR="00131471"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religione, invalidità, sesso, orientamento sessuale, appartenenza sindacale o affiliazione</w:t>
      </w:r>
      <w:r w:rsidR="00131471"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politica?</w:t>
      </w:r>
    </w:p>
    <w:p w14:paraId="558A4758" w14:textId="77777777" w:rsidR="009B2CD2" w:rsidRPr="00653A50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4DFD2F0" w14:textId="77777777" w:rsidR="009B2CD2" w:rsidRPr="00653A50" w:rsidRDefault="00653A50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B5D2590">
          <v:rect id="_x0000_s1100" style="position:absolute;left:0;text-align:left;margin-left:395.55pt;margin-top:34.1pt;width:29.75pt;height:17pt;z-index:251729920" strokecolor="#9bbb59" strokeweight="1pt">
            <v:shadow color="#868686"/>
            <v:textbox style="mso-next-textbox:#_x0000_s1100">
              <w:txbxContent>
                <w:p w14:paraId="6ACA1F47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F76B6EA">
          <v:rect id="_x0000_s1101" style="position:absolute;left:0;text-align:left;margin-left:431.65pt;margin-top:34.1pt;width:29.75pt;height:17pt;z-index:251730944" strokecolor="#c0504d" strokeweight=".25pt">
            <v:shadow color="#868686"/>
            <v:textbox style="mso-next-textbox:#_x0000_s1101">
              <w:txbxContent>
                <w:p w14:paraId="247A19E0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125937" w:rsidRPr="00653A50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Vengono</w:t>
      </w:r>
      <w:r w:rsidR="006E2F3A"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A90699" w:rsidRPr="00653A50">
        <w:rPr>
          <w:rFonts w:asciiTheme="minorHAnsi" w:hAnsiTheme="minorHAnsi" w:cstheme="minorHAnsi"/>
          <w:bCs/>
          <w:iCs/>
          <w:sz w:val="22"/>
          <w:szCs w:val="22"/>
        </w:rPr>
        <w:t>perme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ssi comportamenti, inclusi gesti, linguaggio o contatto fisico, che siano sessualmente coercitivi, minacciosi, offensivi o volti allo sfruttamento?</w:t>
      </w:r>
    </w:p>
    <w:p w14:paraId="09ABFE1C" w14:textId="77777777" w:rsidR="006E2F3A" w:rsidRPr="00653A50" w:rsidRDefault="006E2F3A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26401F23" w14:textId="77777777" w:rsidR="009B2CD2" w:rsidRPr="00653A50" w:rsidRDefault="00653A50" w:rsidP="00314AE1">
      <w:pPr>
        <w:tabs>
          <w:tab w:val="left" w:pos="426"/>
        </w:tabs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8541249">
          <v:rect id="_x0000_s1103" style="position:absolute;left:0;text-align:left;margin-left:432.4pt;margin-top:14.6pt;width:29.75pt;height:17pt;z-index:251732992" strokecolor="#c0504d" strokeweight=".25pt">
            <v:shadow color="#868686"/>
            <v:textbox style="mso-next-textbox:#_x0000_s1103">
              <w:txbxContent>
                <w:p w14:paraId="4B71CED2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C4E6E35">
          <v:rect id="_x0000_s1102" style="position:absolute;left:0;text-align:left;margin-left:396.3pt;margin-top:14.6pt;width:29.75pt;height:17pt;z-index:251731968" strokecolor="#9bbb59" strokeweight="1pt">
            <v:shadow color="#868686"/>
            <v:textbox style="mso-next-textbox:#_x0000_s1102">
              <w:txbxContent>
                <w:p w14:paraId="011613AF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125937" w:rsidRPr="00653A50">
        <w:rPr>
          <w:rFonts w:asciiTheme="minorHAnsi" w:hAnsiTheme="minorHAnsi" w:cstheme="minorHAnsi"/>
          <w:bCs/>
          <w:iCs/>
          <w:sz w:val="22"/>
          <w:szCs w:val="22"/>
        </w:rPr>
        <w:t>2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Vengono utilizzate o viene dato sostegno all’utilizzo di punizioni corporali, coercizione mentale o fisica, abuso verbale?</w:t>
      </w:r>
    </w:p>
    <w:p w14:paraId="04F74694" w14:textId="77777777" w:rsidR="009B2CD2" w:rsidRPr="00653A50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1D5B4C79" w14:textId="77777777" w:rsidR="009B2CD2" w:rsidRPr="00653A50" w:rsidRDefault="00653A50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7E6D279">
          <v:rect id="_x0000_s1105" style="position:absolute;left:0;text-align:left;margin-left:432.4pt;margin-top:13.85pt;width:29.75pt;height:17pt;z-index:251735040" strokecolor="#c0504d" strokeweight=".25pt">
            <v:shadow color="#868686"/>
            <v:textbox style="mso-next-textbox:#_x0000_s1105">
              <w:txbxContent>
                <w:p w14:paraId="10B75FAD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D256977">
          <v:rect id="_x0000_s1104" style="position:absolute;left:0;text-align:left;margin-left:396.3pt;margin-top:13.85pt;width:29.75pt;height:17pt;z-index:251734016" strokecolor="#9bbb59" strokeweight="1pt">
            <v:shadow color="#868686"/>
            <v:textbox style="mso-next-textbox:#_x0000_s1104">
              <w:txbxContent>
                <w:p w14:paraId="1992EF92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125937" w:rsidRPr="00653A50">
        <w:rPr>
          <w:rFonts w:asciiTheme="minorHAnsi" w:hAnsiTheme="minorHAnsi" w:cstheme="minorHAnsi"/>
          <w:bCs/>
          <w:iCs/>
          <w:sz w:val="22"/>
          <w:szCs w:val="22"/>
        </w:rPr>
        <w:t>3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L’orario di lavoro è conforme a quello previsto dalle leggi vigenti e dagli standard</w:t>
      </w:r>
      <w:r w:rsidR="00855E22"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 d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ell’industria?</w:t>
      </w:r>
    </w:p>
    <w:p w14:paraId="529173FB" w14:textId="77777777" w:rsidR="009B2CD2" w:rsidRPr="00653A50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11B3C9A" w14:textId="77777777" w:rsidR="009B2CD2" w:rsidRPr="00653A50" w:rsidRDefault="00653A50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lastRenderedPageBreak/>
        <w:pict w14:anchorId="3F4BB739">
          <v:rect id="_x0000_s1107" style="position:absolute;left:0;text-align:left;margin-left:431.65pt;margin-top:35.6pt;width:29.75pt;height:17pt;z-index:251737088" strokecolor="#c0504d" strokeweight=".25pt">
            <v:shadow color="#868686"/>
            <v:textbox style="mso-next-textbox:#_x0000_s1107">
              <w:txbxContent>
                <w:p w14:paraId="7C9DB4E6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653A50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6C0DA00">
          <v:rect id="_x0000_s1106" style="position:absolute;left:0;text-align:left;margin-left:395.55pt;margin-top:35.6pt;width:29.75pt;height:17pt;z-index:251736064" strokecolor="#9bbb59" strokeweight="1pt">
            <v:shadow color="#868686"/>
            <v:textbox style="mso-next-textbox:#_x0000_s1106">
              <w:txbxContent>
                <w:p w14:paraId="1ACAFC27" w14:textId="77777777" w:rsidR="00314AE1" w:rsidRPr="005503A5" w:rsidRDefault="00314AE1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855E22" w:rsidRPr="00653A50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125937" w:rsidRPr="00653A50">
        <w:rPr>
          <w:rFonts w:asciiTheme="minorHAnsi" w:hAnsiTheme="minorHAnsi" w:cstheme="minorHAnsi"/>
          <w:bCs/>
          <w:iCs/>
          <w:sz w:val="22"/>
          <w:szCs w:val="22"/>
        </w:rPr>
        <w:t>4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Vengono stipulati accordi di lavoro nero e programmi di</w:t>
      </w:r>
      <w:r w:rsidR="006141BA"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falso apprendistato volti a evitare l’adempimento degli obblighi aziendali nei confronti del</w:t>
      </w:r>
      <w:r w:rsidR="006141BA"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personale, in base alla legislazione vigente in materia di lavoro e di sicurezza sociale?</w:t>
      </w:r>
    </w:p>
    <w:p w14:paraId="7CF0A04E" w14:textId="77777777" w:rsidR="009B2CD2" w:rsidRPr="00653A50" w:rsidRDefault="009B2CD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642D1AA" w14:textId="77777777" w:rsidR="009B2CD2" w:rsidRPr="00653A50" w:rsidRDefault="00855E22" w:rsidP="00314AE1">
      <w:pPr>
        <w:spacing w:line="360" w:lineRule="auto"/>
        <w:ind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653A50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125937" w:rsidRPr="00653A50">
        <w:rPr>
          <w:rFonts w:asciiTheme="minorHAnsi" w:hAnsiTheme="minorHAnsi" w:cstheme="minorHAnsi"/>
          <w:bCs/>
          <w:iCs/>
          <w:sz w:val="22"/>
          <w:szCs w:val="22"/>
        </w:rPr>
        <w:t>5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Chi è la persona da contattare in caso di emergenze?</w:t>
      </w:r>
    </w:p>
    <w:p w14:paraId="3C722E04" w14:textId="77777777" w:rsidR="009B2CD2" w:rsidRPr="00653A50" w:rsidRDefault="006E2F3A" w:rsidP="00314AE1">
      <w:pPr>
        <w:numPr>
          <w:ilvl w:val="0"/>
          <w:numId w:val="14"/>
        </w:numPr>
        <w:spacing w:line="360" w:lineRule="auto"/>
        <w:ind w:left="0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653A50">
        <w:rPr>
          <w:rFonts w:asciiTheme="minorHAnsi" w:hAnsiTheme="minorHAnsi" w:cstheme="minorHAnsi"/>
          <w:bCs/>
          <w:iCs/>
          <w:sz w:val="22"/>
          <w:szCs w:val="22"/>
        </w:rPr>
        <w:t>Nome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:</w:t>
      </w:r>
      <w:r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D2242E" w:rsidRPr="00653A50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..............................................</w:t>
      </w:r>
      <w:r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 Tel</w:t>
      </w:r>
      <w:r w:rsidR="00131471" w:rsidRPr="00653A50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9B2CD2" w:rsidRPr="00653A50">
        <w:rPr>
          <w:rFonts w:asciiTheme="minorHAnsi" w:hAnsiTheme="minorHAnsi" w:cstheme="minorHAnsi"/>
          <w:bCs/>
          <w:iCs/>
          <w:sz w:val="22"/>
          <w:szCs w:val="22"/>
        </w:rPr>
        <w:t>:</w:t>
      </w:r>
      <w:r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D2242E" w:rsidRPr="00653A50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</w:t>
      </w:r>
    </w:p>
    <w:p w14:paraId="035C1F55" w14:textId="77777777" w:rsidR="009B2CD2" w:rsidRPr="00653A50" w:rsidRDefault="009B2CD2" w:rsidP="00F32C9B">
      <w:pPr>
        <w:spacing w:line="360" w:lineRule="auto"/>
        <w:ind w:firstLine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02AA51F" w14:textId="77777777" w:rsidR="009B2CD2" w:rsidRPr="00653A50" w:rsidRDefault="009B2CD2" w:rsidP="00F32C9B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  <w:r w:rsidRPr="00653A50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C: </w:t>
      </w:r>
      <w:r w:rsidRPr="00653A50">
        <w:rPr>
          <w:rFonts w:asciiTheme="minorHAnsi" w:hAnsiTheme="minorHAnsi" w:cstheme="minorHAnsi"/>
          <w:bCs/>
          <w:iCs/>
          <w:sz w:val="22"/>
          <w:szCs w:val="22"/>
          <w:u w:val="single"/>
        </w:rPr>
        <w:t>CERTIFICAZIONI</w:t>
      </w:r>
    </w:p>
    <w:tbl>
      <w:tblPr>
        <w:tblW w:w="9645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828"/>
        <w:gridCol w:w="3118"/>
        <w:gridCol w:w="2699"/>
      </w:tblGrid>
      <w:tr w:rsidR="009B2CD2" w:rsidRPr="00653A50" w14:paraId="290547EC" w14:textId="77777777" w:rsidTr="00653A50">
        <w:trPr>
          <w:trHeight w:val="448"/>
          <w:tblHeader/>
          <w:jc w:val="center"/>
        </w:trPr>
        <w:tc>
          <w:tcPr>
            <w:tcW w:w="38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7F0D544C" w14:textId="77777777" w:rsidR="009B2CD2" w:rsidRPr="00653A50" w:rsidRDefault="009B2CD2" w:rsidP="006E2F3A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53A5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Certificazioni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3D67F719" w14:textId="77777777" w:rsidR="009B2CD2" w:rsidRPr="00653A50" w:rsidRDefault="009B2CD2" w:rsidP="006E2F3A">
            <w:pPr>
              <w:pStyle w:val="Intestazione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 xml:space="preserve">Data </w:t>
            </w:r>
            <w:r w:rsidR="00E1585D" w:rsidRPr="00653A50">
              <w:rPr>
                <w:rFonts w:asciiTheme="minorHAnsi" w:hAnsiTheme="minorHAnsi" w:cstheme="minorHAnsi"/>
                <w:sz w:val="22"/>
                <w:szCs w:val="22"/>
              </w:rPr>
              <w:t xml:space="preserve">e Scadenza </w:t>
            </w: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>di Certificazione</w:t>
            </w:r>
          </w:p>
        </w:tc>
        <w:tc>
          <w:tcPr>
            <w:tcW w:w="2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87F5C50" w14:textId="77777777" w:rsidR="009B2CD2" w:rsidRPr="00653A50" w:rsidRDefault="009B2CD2" w:rsidP="006E2F3A">
            <w:pPr>
              <w:pStyle w:val="Intestazione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53A50">
              <w:rPr>
                <w:rFonts w:asciiTheme="minorHAnsi" w:hAnsiTheme="minorHAnsi" w:cstheme="minorHAnsi"/>
                <w:sz w:val="22"/>
                <w:szCs w:val="22"/>
              </w:rPr>
              <w:t>Ente Certificatore</w:t>
            </w:r>
          </w:p>
        </w:tc>
      </w:tr>
      <w:tr w:rsidR="009B2CD2" w:rsidRPr="00653A50" w14:paraId="70033C02" w14:textId="77777777" w:rsidTr="00653A50">
        <w:trPr>
          <w:trHeight w:val="498"/>
          <w:jc w:val="center"/>
        </w:trPr>
        <w:tc>
          <w:tcPr>
            <w:tcW w:w="3828" w:type="dxa"/>
            <w:tcBorders>
              <w:left w:val="single" w:sz="1" w:space="0" w:color="000000"/>
              <w:bottom w:val="dotted" w:sz="4" w:space="0" w:color="auto"/>
            </w:tcBorders>
            <w:vAlign w:val="bottom"/>
          </w:tcPr>
          <w:p w14:paraId="4AA500ED" w14:textId="77777777" w:rsidR="009B2CD2" w:rsidRPr="00653A50" w:rsidRDefault="009B2CD2" w:rsidP="00E1585D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653A50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ISO 9001</w:t>
            </w:r>
            <w:r w:rsidRPr="00653A50">
              <w:rPr>
                <w:rFonts w:ascii="Arial" w:hAnsi="Arial" w:cs="Arial"/>
                <w:b w:val="0"/>
                <w:i w:val="0"/>
                <w:sz w:val="22"/>
                <w:szCs w:val="22"/>
              </w:rPr>
              <w:t>⁯</w:t>
            </w:r>
          </w:p>
        </w:tc>
        <w:tc>
          <w:tcPr>
            <w:tcW w:w="3118" w:type="dxa"/>
            <w:tcBorders>
              <w:left w:val="single" w:sz="1" w:space="0" w:color="000000"/>
              <w:bottom w:val="dotted" w:sz="4" w:space="0" w:color="auto"/>
            </w:tcBorders>
            <w:vAlign w:val="bottom"/>
          </w:tcPr>
          <w:p w14:paraId="372155EC" w14:textId="77777777" w:rsidR="009B2CD2" w:rsidRPr="00653A50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left w:val="single" w:sz="1" w:space="0" w:color="000000"/>
              <w:bottom w:val="dotted" w:sz="4" w:space="0" w:color="auto"/>
              <w:right w:val="single" w:sz="1" w:space="0" w:color="000000"/>
            </w:tcBorders>
            <w:vAlign w:val="bottom"/>
          </w:tcPr>
          <w:p w14:paraId="14E9FFB3" w14:textId="77777777" w:rsidR="009B2CD2" w:rsidRPr="00653A50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653A50" w14:paraId="34B24E0D" w14:textId="77777777" w:rsidTr="00653A50">
        <w:trPr>
          <w:trHeight w:val="440"/>
          <w:jc w:val="center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47220B97" w14:textId="77777777" w:rsidR="009B2CD2" w:rsidRPr="00653A50" w:rsidRDefault="009B2CD2" w:rsidP="00E1585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53A50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ISO 14001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00238B3B" w14:textId="77777777" w:rsidR="009B2CD2" w:rsidRPr="00653A50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6EA11512" w14:textId="77777777" w:rsidR="009B2CD2" w:rsidRPr="00653A50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1585D" w:rsidRPr="00653A50" w14:paraId="1124A5E9" w14:textId="77777777" w:rsidTr="00653A50">
        <w:trPr>
          <w:trHeight w:val="440"/>
          <w:jc w:val="center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376909FC" w14:textId="77777777" w:rsidR="00E1585D" w:rsidRPr="00653A50" w:rsidRDefault="00E1585D" w:rsidP="00E1585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653A50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BRC/IFS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53B0EA67" w14:textId="77777777" w:rsidR="00E1585D" w:rsidRPr="00653A50" w:rsidRDefault="00E1585D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451D53CD" w14:textId="77777777" w:rsidR="00E1585D" w:rsidRPr="00653A50" w:rsidRDefault="00E1585D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653A50" w14:paraId="0324E472" w14:textId="77777777" w:rsidTr="00653A50">
        <w:trPr>
          <w:trHeight w:val="448"/>
          <w:jc w:val="center"/>
        </w:trPr>
        <w:tc>
          <w:tcPr>
            <w:tcW w:w="3828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</w:tcBorders>
            <w:vAlign w:val="bottom"/>
          </w:tcPr>
          <w:p w14:paraId="45FD853B" w14:textId="77777777" w:rsidR="009B2CD2" w:rsidRPr="00653A50" w:rsidRDefault="009B2CD2" w:rsidP="005560C9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653A50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ALTRO</w:t>
            </w:r>
            <w:r w:rsidR="005560C9" w:rsidRPr="00653A50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*</w:t>
            </w:r>
            <w:r w:rsidRPr="00653A50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653A50">
              <w:rPr>
                <w:rFonts w:asciiTheme="minorHAnsi" w:hAnsiTheme="minorHAnsi" w:cstheme="minorHAnsi"/>
                <w:iCs/>
                <w:sz w:val="22"/>
                <w:szCs w:val="22"/>
              </w:rPr>
              <w:t>(</w:t>
            </w:r>
            <w:r w:rsidRPr="00653A50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</w:rPr>
              <w:t>Specificare</w:t>
            </w:r>
            <w:r w:rsidRPr="00653A5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) </w:t>
            </w:r>
            <w:r w:rsidR="006E2F3A" w:rsidRPr="00653A50">
              <w:rPr>
                <w:rFonts w:asciiTheme="minorHAnsi" w:hAnsiTheme="minorHAnsi" w:cstheme="minorHAnsi"/>
                <w:iCs/>
                <w:sz w:val="22"/>
                <w:szCs w:val="22"/>
              </w:rPr>
              <w:t>....................</w:t>
            </w:r>
            <w:r w:rsidRPr="00653A5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r w:rsidRPr="00653A50">
              <w:rPr>
                <w:rFonts w:ascii="Arial" w:hAnsi="Arial" w:cs="Arial"/>
                <w:iCs/>
                <w:sz w:val="22"/>
                <w:szCs w:val="22"/>
              </w:rPr>
              <w:t>⁯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</w:tcBorders>
            <w:vAlign w:val="bottom"/>
          </w:tcPr>
          <w:p w14:paraId="29ECFB02" w14:textId="77777777" w:rsidR="009B2CD2" w:rsidRPr="00653A50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  <w:right w:val="single" w:sz="1" w:space="0" w:color="000000"/>
            </w:tcBorders>
            <w:vAlign w:val="bottom"/>
          </w:tcPr>
          <w:p w14:paraId="036635A6" w14:textId="77777777" w:rsidR="009B2CD2" w:rsidRPr="00653A50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E2F3A" w:rsidRPr="00653A50" w14:paraId="2CC4CA66" w14:textId="77777777" w:rsidTr="00653A50">
        <w:trPr>
          <w:trHeight w:val="442"/>
          <w:jc w:val="center"/>
        </w:trPr>
        <w:tc>
          <w:tcPr>
            <w:tcW w:w="3828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</w:tcBorders>
            <w:vAlign w:val="bottom"/>
          </w:tcPr>
          <w:p w14:paraId="395C934D" w14:textId="77777777" w:rsidR="006E2F3A" w:rsidRPr="00653A50" w:rsidRDefault="006E2F3A" w:rsidP="005560C9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653A50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ALTRO</w:t>
            </w:r>
            <w:r w:rsidR="005560C9" w:rsidRPr="00653A50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*</w:t>
            </w:r>
            <w:r w:rsidRPr="00653A50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653A50">
              <w:rPr>
                <w:rFonts w:asciiTheme="minorHAnsi" w:hAnsiTheme="minorHAnsi" w:cstheme="minorHAnsi"/>
                <w:iCs/>
                <w:sz w:val="22"/>
                <w:szCs w:val="22"/>
              </w:rPr>
              <w:t>(</w:t>
            </w:r>
            <w:r w:rsidRPr="00653A50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</w:rPr>
              <w:t>Specificare</w:t>
            </w:r>
            <w:r w:rsidRPr="00653A50">
              <w:rPr>
                <w:rFonts w:asciiTheme="minorHAnsi" w:hAnsiTheme="minorHAnsi" w:cstheme="minorHAnsi"/>
                <w:iCs/>
                <w:sz w:val="22"/>
                <w:szCs w:val="22"/>
              </w:rPr>
              <w:t>) ....................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</w:tcBorders>
            <w:vAlign w:val="bottom"/>
          </w:tcPr>
          <w:p w14:paraId="2F8BB90F" w14:textId="77777777" w:rsidR="006E2F3A" w:rsidRPr="00653A50" w:rsidRDefault="006E2F3A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1E4734E4" w14:textId="77777777" w:rsidR="006E2F3A" w:rsidRPr="00653A50" w:rsidRDefault="006E2F3A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4956E0B" w14:textId="1A3564B6" w:rsidR="009B2CD2" w:rsidRPr="00653A50" w:rsidRDefault="009B2CD2" w:rsidP="00F32C9B">
      <w:pPr>
        <w:spacing w:line="360" w:lineRule="auto"/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</w:pPr>
      <w:r w:rsidRPr="00653A50"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  <w:t xml:space="preserve">Si prega allegare copia del documento di certificazione </w:t>
      </w:r>
    </w:p>
    <w:p w14:paraId="43AB5E4F" w14:textId="77777777" w:rsidR="009B2CD2" w:rsidRPr="00653A50" w:rsidRDefault="009B2CD2" w:rsidP="00F32C9B">
      <w:pPr>
        <w:spacing w:line="360" w:lineRule="auto"/>
        <w:rPr>
          <w:rFonts w:asciiTheme="minorHAnsi" w:hAnsiTheme="minorHAnsi" w:cstheme="minorHAnsi"/>
          <w:i/>
          <w:iCs/>
          <w:sz w:val="22"/>
          <w:szCs w:val="22"/>
        </w:rPr>
      </w:pPr>
    </w:p>
    <w:p w14:paraId="204DCD06" w14:textId="77777777" w:rsidR="009B2CD2" w:rsidRPr="00653A50" w:rsidRDefault="009B2CD2" w:rsidP="00F32C9B">
      <w:pPr>
        <w:spacing w:line="360" w:lineRule="auto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653A50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D: </w:t>
      </w:r>
      <w:r w:rsidRPr="00653A50">
        <w:rPr>
          <w:rFonts w:asciiTheme="minorHAnsi" w:hAnsiTheme="minorHAnsi" w:cstheme="minorHAnsi"/>
          <w:bCs/>
          <w:iCs/>
          <w:sz w:val="22"/>
          <w:szCs w:val="22"/>
          <w:u w:val="single"/>
        </w:rPr>
        <w:t>DICHIARAZIONI</w:t>
      </w:r>
    </w:p>
    <w:p w14:paraId="63BF2E3A" w14:textId="467870F2" w:rsidR="005560C9" w:rsidRPr="00653A50" w:rsidRDefault="009B2CD2" w:rsidP="005560C9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653A50">
        <w:rPr>
          <w:rFonts w:asciiTheme="minorHAnsi" w:hAnsiTheme="minorHAnsi" w:cstheme="minorHAnsi"/>
          <w:sz w:val="22"/>
          <w:szCs w:val="22"/>
        </w:rPr>
        <w:t xml:space="preserve">Il sottoscritto </w:t>
      </w:r>
      <w:r w:rsidR="006E2F3A" w:rsidRPr="00653A50">
        <w:rPr>
          <w:rFonts w:asciiTheme="minorHAnsi" w:hAnsiTheme="minorHAnsi" w:cstheme="minorHAnsi"/>
          <w:sz w:val="22"/>
          <w:szCs w:val="22"/>
        </w:rPr>
        <w:t>...........................................</w:t>
      </w:r>
      <w:r w:rsidRPr="00653A50">
        <w:rPr>
          <w:rFonts w:asciiTheme="minorHAnsi" w:hAnsiTheme="minorHAnsi" w:cstheme="minorHAnsi"/>
          <w:sz w:val="22"/>
          <w:szCs w:val="22"/>
        </w:rPr>
        <w:t xml:space="preserve"> nato a </w:t>
      </w:r>
      <w:r w:rsidR="006E2F3A" w:rsidRPr="00653A50">
        <w:rPr>
          <w:rFonts w:asciiTheme="minorHAnsi" w:hAnsiTheme="minorHAnsi" w:cstheme="minorHAnsi"/>
          <w:sz w:val="22"/>
          <w:szCs w:val="22"/>
        </w:rPr>
        <w:t xml:space="preserve">.................... (...) </w:t>
      </w:r>
      <w:r w:rsidRPr="00653A50">
        <w:rPr>
          <w:rFonts w:asciiTheme="minorHAnsi" w:hAnsiTheme="minorHAnsi" w:cstheme="minorHAnsi"/>
          <w:sz w:val="22"/>
          <w:szCs w:val="22"/>
        </w:rPr>
        <w:t>il</w:t>
      </w:r>
      <w:r w:rsidR="006E2F3A" w:rsidRPr="00653A50">
        <w:rPr>
          <w:rFonts w:asciiTheme="minorHAnsi" w:hAnsiTheme="minorHAnsi" w:cstheme="minorHAnsi"/>
          <w:sz w:val="22"/>
          <w:szCs w:val="22"/>
        </w:rPr>
        <w:t xml:space="preserve"> .... / .... / ........</w:t>
      </w:r>
      <w:r w:rsidRPr="00653A50">
        <w:rPr>
          <w:rFonts w:asciiTheme="minorHAnsi" w:hAnsiTheme="minorHAnsi" w:cstheme="minorHAnsi"/>
          <w:sz w:val="22"/>
          <w:szCs w:val="22"/>
        </w:rPr>
        <w:t xml:space="preserve"> nella qualità di </w:t>
      </w:r>
      <w:r w:rsidR="006E2F3A" w:rsidRPr="00653A50">
        <w:rPr>
          <w:rFonts w:asciiTheme="minorHAnsi" w:hAnsiTheme="minorHAnsi" w:cstheme="minorHAnsi"/>
          <w:sz w:val="22"/>
          <w:szCs w:val="22"/>
        </w:rPr>
        <w:t xml:space="preserve">............................... dell’azienda ...................................................... </w:t>
      </w:r>
      <w:r w:rsidRPr="00653A50">
        <w:rPr>
          <w:rFonts w:asciiTheme="minorHAnsi" w:hAnsiTheme="minorHAnsi" w:cstheme="minorHAnsi"/>
          <w:sz w:val="22"/>
          <w:szCs w:val="22"/>
        </w:rPr>
        <w:t xml:space="preserve">con sede in </w:t>
      </w:r>
      <w:r w:rsidR="006E2F3A" w:rsidRPr="00653A50">
        <w:rPr>
          <w:rFonts w:asciiTheme="minorHAnsi" w:hAnsiTheme="minorHAnsi" w:cstheme="minorHAnsi"/>
          <w:sz w:val="22"/>
          <w:szCs w:val="22"/>
        </w:rPr>
        <w:t>..............</w:t>
      </w:r>
      <w:r w:rsidR="005560C9" w:rsidRPr="00653A50">
        <w:rPr>
          <w:rFonts w:asciiTheme="minorHAnsi" w:hAnsiTheme="minorHAnsi" w:cstheme="minorHAnsi"/>
          <w:sz w:val="22"/>
          <w:szCs w:val="22"/>
        </w:rPr>
        <w:t>..........</w:t>
      </w:r>
      <w:r w:rsidR="006E2F3A" w:rsidRPr="00653A50">
        <w:rPr>
          <w:rFonts w:asciiTheme="minorHAnsi" w:hAnsiTheme="minorHAnsi" w:cstheme="minorHAnsi"/>
          <w:sz w:val="22"/>
          <w:szCs w:val="22"/>
        </w:rPr>
        <w:t>...</w:t>
      </w:r>
      <w:r w:rsidR="005560C9" w:rsidRPr="00653A50">
        <w:rPr>
          <w:rFonts w:asciiTheme="minorHAnsi" w:hAnsiTheme="minorHAnsi" w:cstheme="minorHAnsi"/>
          <w:sz w:val="22"/>
          <w:szCs w:val="22"/>
        </w:rPr>
        <w:t>.........</w:t>
      </w:r>
      <w:r w:rsidR="006E2F3A" w:rsidRPr="00653A50">
        <w:rPr>
          <w:rFonts w:asciiTheme="minorHAnsi" w:hAnsiTheme="minorHAnsi" w:cstheme="minorHAnsi"/>
          <w:sz w:val="22"/>
          <w:szCs w:val="22"/>
        </w:rPr>
        <w:t>........... (...)</w:t>
      </w:r>
      <w:r w:rsidR="005560C9" w:rsidRPr="00653A50">
        <w:rPr>
          <w:rFonts w:asciiTheme="minorHAnsi" w:hAnsiTheme="minorHAnsi" w:cstheme="minorHAnsi"/>
          <w:sz w:val="22"/>
          <w:szCs w:val="22"/>
        </w:rPr>
        <w:t xml:space="preserve"> Via .................................................</w:t>
      </w:r>
    </w:p>
    <w:p w14:paraId="385D591D" w14:textId="77777777" w:rsidR="009B2CD2" w:rsidRPr="00653A50" w:rsidRDefault="009B2CD2" w:rsidP="00653A50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14:paraId="7030728B" w14:textId="77777777" w:rsidR="009B2CD2" w:rsidRPr="00653A50" w:rsidRDefault="009B2CD2" w:rsidP="00F32C9B">
      <w:pPr>
        <w:spacing w:line="36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653A50">
        <w:rPr>
          <w:rFonts w:asciiTheme="minorHAnsi" w:hAnsiTheme="minorHAnsi" w:cstheme="minorHAnsi"/>
          <w:b/>
          <w:sz w:val="22"/>
          <w:szCs w:val="22"/>
        </w:rPr>
        <w:t>DICHIARA</w:t>
      </w:r>
    </w:p>
    <w:p w14:paraId="0DA72381" w14:textId="77777777" w:rsidR="00392D5F" w:rsidRPr="00653A50" w:rsidRDefault="00036420" w:rsidP="00314AE1">
      <w:pPr>
        <w:widowControl w:val="0"/>
        <w:numPr>
          <w:ilvl w:val="0"/>
          <w:numId w:val="17"/>
        </w:numPr>
        <w:autoSpaceDE/>
        <w:spacing w:line="360" w:lineRule="auto"/>
        <w:ind w:left="567" w:hanging="567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653A50">
        <w:rPr>
          <w:rFonts w:asciiTheme="minorHAnsi" w:hAnsiTheme="minorHAnsi" w:cstheme="minorHAnsi"/>
          <w:bCs/>
          <w:iCs/>
          <w:sz w:val="22"/>
          <w:szCs w:val="22"/>
        </w:rPr>
        <w:t>di impegnarsi a</w:t>
      </w:r>
      <w:r w:rsidR="00392D5F" w:rsidRPr="00653A50">
        <w:rPr>
          <w:rFonts w:asciiTheme="minorHAnsi" w:hAnsiTheme="minorHAnsi" w:cstheme="minorHAnsi"/>
          <w:bCs/>
          <w:iCs/>
          <w:sz w:val="22"/>
          <w:szCs w:val="22"/>
        </w:rPr>
        <w:t>:</w:t>
      </w:r>
    </w:p>
    <w:p w14:paraId="6009B9A5" w14:textId="77777777" w:rsidR="00392D5F" w:rsidRPr="00653A50" w:rsidRDefault="00392D5F" w:rsidP="00314AE1">
      <w:pPr>
        <w:numPr>
          <w:ilvl w:val="0"/>
          <w:numId w:val="13"/>
        </w:numPr>
        <w:autoSpaceDE/>
        <w:spacing w:line="360" w:lineRule="auto"/>
        <w:ind w:left="567" w:hanging="283"/>
        <w:rPr>
          <w:rFonts w:asciiTheme="minorHAnsi" w:hAnsiTheme="minorHAnsi" w:cstheme="minorHAnsi"/>
          <w:sz w:val="22"/>
          <w:szCs w:val="22"/>
        </w:rPr>
      </w:pPr>
      <w:r w:rsidRPr="00653A50">
        <w:rPr>
          <w:rFonts w:asciiTheme="minorHAnsi" w:hAnsiTheme="minorHAnsi" w:cstheme="minorHAnsi"/>
          <w:sz w:val="22"/>
          <w:szCs w:val="22"/>
        </w:rPr>
        <w:t>conformarsi a tutti i requisiti dello Standard SA8000 e ad esigere lo stesso da parte dei subfornitori;</w:t>
      </w:r>
    </w:p>
    <w:p w14:paraId="7023C81A" w14:textId="77777777" w:rsidR="00392D5F" w:rsidRPr="00653A50" w:rsidRDefault="00392D5F" w:rsidP="00314AE1">
      <w:pPr>
        <w:numPr>
          <w:ilvl w:val="0"/>
          <w:numId w:val="13"/>
        </w:numPr>
        <w:autoSpaceDE/>
        <w:spacing w:line="360" w:lineRule="auto"/>
        <w:ind w:left="567" w:hanging="283"/>
        <w:rPr>
          <w:rFonts w:asciiTheme="minorHAnsi" w:hAnsiTheme="minorHAnsi" w:cstheme="minorHAnsi"/>
          <w:sz w:val="22"/>
          <w:szCs w:val="22"/>
        </w:rPr>
      </w:pPr>
      <w:r w:rsidRPr="00653A50">
        <w:rPr>
          <w:rFonts w:asciiTheme="minorHAnsi" w:hAnsiTheme="minorHAnsi" w:cstheme="minorHAnsi"/>
          <w:sz w:val="22"/>
          <w:szCs w:val="22"/>
        </w:rPr>
        <w:t>partecipare alle attività di monitoraggio, come richiesto dall’</w:t>
      </w:r>
      <w:proofErr w:type="spellStart"/>
      <w:r w:rsidRPr="00653A50">
        <w:rPr>
          <w:rFonts w:asciiTheme="minorHAnsi" w:hAnsiTheme="minorHAnsi" w:cstheme="minorHAnsi"/>
          <w:sz w:val="22"/>
          <w:szCs w:val="22"/>
        </w:rPr>
        <w:t>Agrumi-Gel</w:t>
      </w:r>
      <w:proofErr w:type="spellEnd"/>
      <w:r w:rsidR="00036420" w:rsidRPr="00653A50">
        <w:rPr>
          <w:rFonts w:asciiTheme="minorHAnsi" w:hAnsiTheme="minorHAnsi" w:cstheme="minorHAnsi"/>
          <w:sz w:val="22"/>
          <w:szCs w:val="22"/>
        </w:rPr>
        <w:t xml:space="preserve"> s.r.l.</w:t>
      </w:r>
      <w:r w:rsidRPr="00653A50">
        <w:rPr>
          <w:rFonts w:asciiTheme="minorHAnsi" w:hAnsiTheme="minorHAnsi" w:cstheme="minorHAnsi"/>
          <w:sz w:val="22"/>
          <w:szCs w:val="22"/>
        </w:rPr>
        <w:t>;</w:t>
      </w:r>
    </w:p>
    <w:p w14:paraId="27C0937E" w14:textId="4F378F1D" w:rsidR="00392D5F" w:rsidRPr="00653A50" w:rsidRDefault="00392D5F" w:rsidP="00314AE1">
      <w:pPr>
        <w:numPr>
          <w:ilvl w:val="0"/>
          <w:numId w:val="13"/>
        </w:numPr>
        <w:autoSpaceDE/>
        <w:spacing w:line="360" w:lineRule="auto"/>
        <w:ind w:left="567" w:hanging="283"/>
        <w:rPr>
          <w:rFonts w:asciiTheme="minorHAnsi" w:hAnsiTheme="minorHAnsi" w:cstheme="minorHAnsi"/>
          <w:sz w:val="22"/>
          <w:szCs w:val="22"/>
        </w:rPr>
      </w:pPr>
      <w:r w:rsidRPr="00653A50">
        <w:rPr>
          <w:rFonts w:asciiTheme="minorHAnsi" w:hAnsiTheme="minorHAnsi" w:cstheme="minorHAnsi"/>
          <w:sz w:val="22"/>
          <w:szCs w:val="22"/>
        </w:rPr>
        <w:t>identificare la causa di fondo ed attuare tempestivamente azioni correttive e preventive per la risoluzione</w:t>
      </w:r>
      <w:r w:rsidR="00036420" w:rsidRPr="00653A50">
        <w:rPr>
          <w:rFonts w:asciiTheme="minorHAnsi" w:hAnsiTheme="minorHAnsi" w:cstheme="minorHAnsi"/>
          <w:sz w:val="22"/>
          <w:szCs w:val="22"/>
        </w:rPr>
        <w:t xml:space="preserve"> </w:t>
      </w:r>
      <w:r w:rsidRPr="00653A50">
        <w:rPr>
          <w:rFonts w:asciiTheme="minorHAnsi" w:hAnsiTheme="minorHAnsi" w:cstheme="minorHAnsi"/>
          <w:sz w:val="22"/>
          <w:szCs w:val="22"/>
        </w:rPr>
        <w:t>di qualsiasi non conformità identificata rispetto ai requisiti dello Standard SA</w:t>
      </w:r>
      <w:r w:rsidR="00653A50">
        <w:rPr>
          <w:rFonts w:asciiTheme="minorHAnsi" w:hAnsiTheme="minorHAnsi" w:cstheme="minorHAnsi"/>
          <w:sz w:val="22"/>
          <w:szCs w:val="22"/>
        </w:rPr>
        <w:t xml:space="preserve"> </w:t>
      </w:r>
      <w:r w:rsidRPr="00653A50">
        <w:rPr>
          <w:rFonts w:asciiTheme="minorHAnsi" w:hAnsiTheme="minorHAnsi" w:cstheme="minorHAnsi"/>
          <w:sz w:val="22"/>
          <w:szCs w:val="22"/>
        </w:rPr>
        <w:t>8000;</w:t>
      </w:r>
    </w:p>
    <w:p w14:paraId="21E720F7" w14:textId="77777777" w:rsidR="00392D5F" w:rsidRPr="00653A50" w:rsidRDefault="00392D5F" w:rsidP="00314AE1">
      <w:pPr>
        <w:numPr>
          <w:ilvl w:val="0"/>
          <w:numId w:val="13"/>
        </w:numPr>
        <w:autoSpaceDE/>
        <w:spacing w:line="360" w:lineRule="auto"/>
        <w:ind w:left="567" w:hanging="283"/>
        <w:rPr>
          <w:rFonts w:asciiTheme="minorHAnsi" w:hAnsiTheme="minorHAnsi" w:cstheme="minorHAnsi"/>
          <w:sz w:val="22"/>
          <w:szCs w:val="22"/>
        </w:rPr>
      </w:pPr>
      <w:r w:rsidRPr="00653A50">
        <w:rPr>
          <w:rFonts w:asciiTheme="minorHAnsi" w:hAnsiTheme="minorHAnsi" w:cstheme="minorHAnsi"/>
          <w:sz w:val="22"/>
          <w:szCs w:val="22"/>
        </w:rPr>
        <w:lastRenderedPageBreak/>
        <w:t>informare l’</w:t>
      </w:r>
      <w:proofErr w:type="spellStart"/>
      <w:r w:rsidRPr="00653A50">
        <w:rPr>
          <w:rFonts w:asciiTheme="minorHAnsi" w:hAnsiTheme="minorHAnsi" w:cstheme="minorHAnsi"/>
          <w:sz w:val="22"/>
          <w:szCs w:val="22"/>
        </w:rPr>
        <w:t>Agrumi-Gel</w:t>
      </w:r>
      <w:proofErr w:type="spellEnd"/>
      <w:r w:rsidR="00036420" w:rsidRPr="00653A50">
        <w:rPr>
          <w:rFonts w:asciiTheme="minorHAnsi" w:hAnsiTheme="minorHAnsi" w:cstheme="minorHAnsi"/>
          <w:sz w:val="22"/>
          <w:szCs w:val="22"/>
        </w:rPr>
        <w:t xml:space="preserve"> s.r.l.</w:t>
      </w:r>
      <w:r w:rsidRPr="00653A50">
        <w:rPr>
          <w:rFonts w:asciiTheme="minorHAnsi" w:hAnsiTheme="minorHAnsi" w:cstheme="minorHAnsi"/>
          <w:sz w:val="22"/>
          <w:szCs w:val="22"/>
        </w:rPr>
        <w:t>, prontamente ed in modo esau</w:t>
      </w:r>
      <w:r w:rsidR="00036420" w:rsidRPr="00653A50">
        <w:rPr>
          <w:rFonts w:asciiTheme="minorHAnsi" w:hAnsiTheme="minorHAnsi" w:cstheme="minorHAnsi"/>
          <w:sz w:val="22"/>
          <w:szCs w:val="22"/>
        </w:rPr>
        <w:t>stivo</w:t>
      </w:r>
      <w:r w:rsidRPr="00653A50">
        <w:rPr>
          <w:rFonts w:asciiTheme="minorHAnsi" w:hAnsiTheme="minorHAnsi" w:cstheme="minorHAnsi"/>
          <w:sz w:val="22"/>
          <w:szCs w:val="22"/>
        </w:rPr>
        <w:t>, in merito a qualsiasi relazione d’affari rilevante con altri fornitori</w:t>
      </w:r>
      <w:r w:rsidR="00837AD3" w:rsidRPr="00653A50">
        <w:rPr>
          <w:rFonts w:asciiTheme="minorHAnsi" w:hAnsiTheme="minorHAnsi" w:cstheme="minorHAnsi"/>
          <w:sz w:val="22"/>
          <w:szCs w:val="22"/>
        </w:rPr>
        <w:t>/subappaltatori e sub-fornitori;</w:t>
      </w:r>
    </w:p>
    <w:p w14:paraId="3AE8758E" w14:textId="77777777" w:rsidR="00353B9A" w:rsidRPr="00653A50" w:rsidRDefault="00837AD3" w:rsidP="00B26200">
      <w:pPr>
        <w:numPr>
          <w:ilvl w:val="0"/>
          <w:numId w:val="13"/>
        </w:numPr>
        <w:autoSpaceDE/>
        <w:spacing w:line="360" w:lineRule="auto"/>
        <w:ind w:left="567" w:hanging="283"/>
        <w:rPr>
          <w:rFonts w:asciiTheme="minorHAnsi" w:hAnsiTheme="minorHAnsi" w:cstheme="minorHAnsi"/>
          <w:sz w:val="22"/>
          <w:szCs w:val="22"/>
        </w:rPr>
      </w:pPr>
      <w:r w:rsidRPr="00653A50">
        <w:rPr>
          <w:rFonts w:asciiTheme="minorHAnsi" w:hAnsiTheme="minorHAnsi" w:cstheme="minorHAnsi"/>
          <w:sz w:val="22"/>
          <w:szCs w:val="22"/>
        </w:rPr>
        <w:t>f</w:t>
      </w:r>
      <w:r w:rsidR="00353B9A" w:rsidRPr="00653A50">
        <w:rPr>
          <w:rFonts w:asciiTheme="minorHAnsi" w:hAnsiTheme="minorHAnsi" w:cstheme="minorHAnsi"/>
          <w:sz w:val="22"/>
          <w:szCs w:val="22"/>
        </w:rPr>
        <w:t>ornire i vari certificati di cui alla sezione C del presente questionario ad ogni relativo rinnovo.</w:t>
      </w:r>
    </w:p>
    <w:p w14:paraId="02F2898E" w14:textId="77777777" w:rsidR="00B26200" w:rsidRPr="00653A50" w:rsidRDefault="00B26200" w:rsidP="00B26200">
      <w:pPr>
        <w:autoSpaceDE/>
        <w:spacing w:line="360" w:lineRule="auto"/>
        <w:ind w:left="567"/>
        <w:rPr>
          <w:rFonts w:asciiTheme="minorHAnsi" w:hAnsiTheme="minorHAnsi" w:cstheme="minorHAnsi"/>
          <w:sz w:val="22"/>
          <w:szCs w:val="22"/>
        </w:rPr>
      </w:pPr>
    </w:p>
    <w:p w14:paraId="2D93AC35" w14:textId="77777777" w:rsidR="00036420" w:rsidRPr="00653A50" w:rsidRDefault="00036420" w:rsidP="00036420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653A50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154239C3" w14:textId="77777777" w:rsidR="00036420" w:rsidRPr="00653A50" w:rsidRDefault="00036420" w:rsidP="00036420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653A50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p w14:paraId="28AEA36A" w14:textId="217A3CD4" w:rsidR="00392D5F" w:rsidRDefault="00392D5F" w:rsidP="00F32C9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97C5D11" w14:textId="77777777" w:rsidR="00653A50" w:rsidRPr="00653A50" w:rsidRDefault="00653A50" w:rsidP="00F32C9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42C9769" w14:textId="77777777" w:rsidR="00392D5F" w:rsidRPr="00653A50" w:rsidRDefault="00392D5F" w:rsidP="00F32C9B">
      <w:pPr>
        <w:spacing w:line="360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3E052729" w14:textId="149D709F" w:rsidR="007F4F80" w:rsidRPr="00653A50" w:rsidRDefault="005C0497" w:rsidP="005C0497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  <w:r w:rsidRPr="00653A50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E: </w:t>
      </w:r>
      <w:r w:rsidRPr="00653A50">
        <w:rPr>
          <w:rFonts w:asciiTheme="minorHAnsi" w:hAnsiTheme="minorHAnsi" w:cstheme="minorHAnsi"/>
          <w:bCs/>
          <w:iCs/>
          <w:sz w:val="22"/>
          <w:szCs w:val="22"/>
          <w:u w:val="single"/>
        </w:rPr>
        <w:t>ALLEGATI</w:t>
      </w:r>
    </w:p>
    <w:p w14:paraId="66BC1A5F" w14:textId="77777777" w:rsidR="005C0497" w:rsidRPr="00653A50" w:rsidRDefault="000834AE" w:rsidP="005C0497">
      <w:pPr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DSA 01 - </w:t>
      </w:r>
      <w:r w:rsidR="005C0497" w:rsidRPr="00653A50">
        <w:rPr>
          <w:rFonts w:asciiTheme="minorHAnsi" w:hAnsiTheme="minorHAnsi" w:cstheme="minorHAnsi"/>
          <w:bCs/>
          <w:iCs/>
          <w:sz w:val="22"/>
          <w:szCs w:val="22"/>
        </w:rPr>
        <w:t>POLITICA AZIENDALE IN MATERIA DI RESPONSABILITA’ SOCIALE E DI CONDIZIONI LAVORATIVE.</w:t>
      </w:r>
    </w:p>
    <w:p w14:paraId="6B4251E5" w14:textId="076A5076" w:rsidR="00125937" w:rsidRPr="00653A50" w:rsidRDefault="00034380" w:rsidP="00653A50">
      <w:pPr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653A50">
        <w:rPr>
          <w:rFonts w:asciiTheme="minorHAnsi" w:hAnsiTheme="minorHAnsi" w:cstheme="minorHAnsi"/>
          <w:bCs/>
          <w:iCs/>
          <w:sz w:val="22"/>
          <w:szCs w:val="22"/>
        </w:rPr>
        <w:t>D</w:t>
      </w:r>
      <w:r w:rsidR="005B0F60" w:rsidRPr="00653A50">
        <w:rPr>
          <w:rFonts w:asciiTheme="minorHAnsi" w:hAnsiTheme="minorHAnsi" w:cstheme="minorHAnsi"/>
          <w:bCs/>
          <w:iCs/>
          <w:sz w:val="22"/>
          <w:szCs w:val="22"/>
        </w:rPr>
        <w:t>A</w:t>
      </w:r>
      <w:r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 0</w:t>
      </w:r>
      <w:r w:rsidR="005B0F60" w:rsidRPr="00653A50">
        <w:rPr>
          <w:rFonts w:asciiTheme="minorHAnsi" w:hAnsiTheme="minorHAnsi" w:cstheme="minorHAnsi"/>
          <w:bCs/>
          <w:iCs/>
          <w:sz w:val="22"/>
          <w:szCs w:val="22"/>
        </w:rPr>
        <w:t>5</w:t>
      </w:r>
      <w:r w:rsidRPr="00653A50">
        <w:rPr>
          <w:rFonts w:asciiTheme="minorHAnsi" w:hAnsiTheme="minorHAnsi" w:cstheme="minorHAnsi"/>
          <w:bCs/>
          <w:iCs/>
          <w:sz w:val="22"/>
          <w:szCs w:val="22"/>
        </w:rPr>
        <w:t xml:space="preserve">.01 - </w:t>
      </w:r>
      <w:r w:rsidR="005C0497" w:rsidRPr="00653A50">
        <w:rPr>
          <w:rFonts w:asciiTheme="minorHAnsi" w:hAnsiTheme="minorHAnsi" w:cstheme="minorHAnsi"/>
          <w:bCs/>
          <w:iCs/>
          <w:sz w:val="22"/>
          <w:szCs w:val="22"/>
        </w:rPr>
        <w:t>POLITICA AMBIENTALE DELLA DITTA AGRUMI-GEL S.R.L.</w:t>
      </w:r>
    </w:p>
    <w:p w14:paraId="6A4CB2B4" w14:textId="77777777" w:rsidR="006141BA" w:rsidRPr="00653A50" w:rsidRDefault="006141BA" w:rsidP="005C0497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</w:p>
    <w:p w14:paraId="1B708E9E" w14:textId="77777777" w:rsidR="005C0497" w:rsidRPr="00653A50" w:rsidRDefault="005C0497" w:rsidP="005C0497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653A50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481BF41A" w14:textId="77777777" w:rsidR="006141BA" w:rsidRPr="00653A50" w:rsidRDefault="006141BA" w:rsidP="005C0497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737065D4" w14:textId="77777777" w:rsidR="006141BA" w:rsidRPr="00653A50" w:rsidRDefault="006141BA" w:rsidP="005C0497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39FF74CC" w14:textId="77777777" w:rsidR="005C0497" w:rsidRPr="00653A50" w:rsidRDefault="005C0497" w:rsidP="00ED38A4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53A50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sectPr w:rsidR="005C0497" w:rsidRPr="00653A50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42247" w14:textId="77777777" w:rsidR="00314AE1" w:rsidRDefault="00314AE1">
      <w:r>
        <w:separator/>
      </w:r>
    </w:p>
  </w:endnote>
  <w:endnote w:type="continuationSeparator" w:id="0">
    <w:p w14:paraId="02D51BBB" w14:textId="77777777" w:rsidR="00314AE1" w:rsidRDefault="00314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314AE1" w14:paraId="497D0582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125CC8B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224A3E5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2B07943" w14:textId="77777777" w:rsidR="00314AE1" w:rsidRPr="001B1240" w:rsidRDefault="00314AE1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728B690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FF08721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314AE1" w14:paraId="5A46D2E1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5C492444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D012EF3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31730FD9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633BD25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9EBE898" w14:textId="77777777" w:rsidR="00314AE1" w:rsidRPr="001B1240" w:rsidRDefault="00314AE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6A14DC66" w14:textId="77777777" w:rsidR="00314AE1" w:rsidRDefault="00314AE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8191A" w14:textId="77777777" w:rsidR="00314AE1" w:rsidRDefault="00314AE1">
      <w:r>
        <w:separator/>
      </w:r>
    </w:p>
  </w:footnote>
  <w:footnote w:type="continuationSeparator" w:id="0">
    <w:p w14:paraId="12EBCA55" w14:textId="77777777" w:rsidR="00314AE1" w:rsidRDefault="00314A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5528"/>
      <w:gridCol w:w="2693"/>
    </w:tblGrid>
    <w:tr w:rsidR="00314AE1" w:rsidRPr="00653A50" w14:paraId="3E6453CC" w14:textId="77777777" w:rsidTr="00653A50">
      <w:trPr>
        <w:trHeight w:val="838"/>
        <w:jc w:val="center"/>
      </w:trPr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8E6A714" w14:textId="77777777" w:rsidR="00314AE1" w:rsidRPr="00653A50" w:rsidRDefault="00314AE1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653A50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653A50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653A50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552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3A46ADC" w14:textId="77777777" w:rsidR="00314AE1" w:rsidRPr="00653A50" w:rsidRDefault="00314AE1" w:rsidP="00FE6897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653A50">
            <w:rPr>
              <w:rFonts w:asciiTheme="minorHAnsi" w:hAnsiTheme="minorHAnsi" w:cstheme="minorHAnsi"/>
              <w:b/>
              <w:bCs/>
              <w:sz w:val="32"/>
              <w:szCs w:val="32"/>
            </w:rPr>
            <w:t xml:space="preserve">QUESTIONARIO DEI FORNITORI DI SERVIZI DI </w:t>
          </w:r>
          <w:r w:rsidR="00FE6897" w:rsidRPr="00653A50">
            <w:rPr>
              <w:rFonts w:asciiTheme="minorHAnsi" w:hAnsiTheme="minorHAnsi" w:cstheme="minorHAnsi"/>
              <w:b/>
              <w:bCs/>
              <w:sz w:val="32"/>
              <w:szCs w:val="32"/>
            </w:rPr>
            <w:t>MISURAZIONE E CONTROLLO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CCBFD6B" w14:textId="3DDC23DA" w:rsidR="00653A50" w:rsidRPr="00653A50" w:rsidRDefault="00653A50" w:rsidP="00653A50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</w:pPr>
          <w:r w:rsidRPr="00653A50">
            <w:rPr>
              <w:rFonts w:asciiTheme="minorHAnsi" w:hAnsiTheme="minorHAnsi" w:cstheme="minorHAnsi"/>
              <w:sz w:val="18"/>
              <w:lang w:val="en-US"/>
            </w:rPr>
            <w:t xml:space="preserve">Cod.  </w:t>
          </w:r>
          <w:r w:rsidRPr="00653A50">
            <w:rPr>
              <w:rFonts w:asciiTheme="minorHAnsi" w:hAnsiTheme="minorHAnsi" w:cstheme="minorHAnsi"/>
              <w:b/>
              <w:bCs/>
              <w:sz w:val="18"/>
              <w:lang w:val="en-US"/>
            </w:rPr>
            <w:t>M 06.05.</w:t>
          </w:r>
          <w:r w:rsidRPr="00653A50">
            <w:rPr>
              <w:rFonts w:asciiTheme="minorHAnsi" w:hAnsiTheme="minorHAnsi" w:cstheme="minorHAnsi"/>
              <w:b/>
              <w:bCs/>
              <w:sz w:val="18"/>
              <w:lang w:val="en-US"/>
            </w:rPr>
            <w:t>09</w:t>
          </w:r>
        </w:p>
        <w:p w14:paraId="78C5BD65" w14:textId="5C7F2CCA" w:rsidR="00653A50" w:rsidRPr="00653A50" w:rsidRDefault="00653A50" w:rsidP="00653A50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24"/>
              <w:lang w:val="en-US"/>
            </w:rPr>
          </w:pPr>
          <w:r w:rsidRPr="00653A50">
            <w:rPr>
              <w:rFonts w:asciiTheme="minorHAnsi" w:hAnsiTheme="minorHAnsi" w:cstheme="minorHAnsi"/>
              <w:sz w:val="18"/>
              <w:lang w:val="en-US"/>
            </w:rPr>
            <w:t xml:space="preserve">Rev.  </w:t>
          </w:r>
          <w:r w:rsidRPr="00653A50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1</w:t>
          </w:r>
          <w:r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0</w:t>
          </w:r>
        </w:p>
        <w:p w14:paraId="54FFCF7D" w14:textId="77777777" w:rsidR="00653A50" w:rsidRPr="00653A50" w:rsidRDefault="00653A50" w:rsidP="00653A50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653A50">
            <w:rPr>
              <w:rFonts w:asciiTheme="minorHAnsi" w:hAnsiTheme="minorHAnsi" w:cstheme="minorHAnsi"/>
              <w:sz w:val="18"/>
            </w:rPr>
            <w:t xml:space="preserve">Data </w:t>
          </w:r>
          <w:r w:rsidRPr="00653A50">
            <w:rPr>
              <w:rFonts w:asciiTheme="minorHAnsi" w:hAnsiTheme="minorHAnsi" w:cstheme="minorHAnsi"/>
              <w:noProof/>
              <w:sz w:val="18"/>
              <w:szCs w:val="18"/>
            </w:rPr>
            <w:t>29/12/2022</w:t>
          </w:r>
        </w:p>
        <w:p w14:paraId="74C7DBBA" w14:textId="77777777" w:rsidR="00653A50" w:rsidRPr="00653A50" w:rsidRDefault="00653A50" w:rsidP="00653A50">
          <w:pPr>
            <w:spacing w:after="60"/>
            <w:ind w:right="-143"/>
            <w:rPr>
              <w:rFonts w:asciiTheme="minorHAnsi" w:hAnsiTheme="minorHAnsi" w:cstheme="minorHAnsi"/>
              <w:sz w:val="18"/>
              <w:szCs w:val="24"/>
            </w:rPr>
          </w:pPr>
          <w:r w:rsidRPr="00653A50">
            <w:rPr>
              <w:rFonts w:asciiTheme="minorHAnsi" w:hAnsiTheme="minorHAnsi" w:cstheme="minorHAnsi"/>
              <w:sz w:val="18"/>
            </w:rPr>
            <w:t>Emesso da: Elsa Liga</w:t>
          </w:r>
        </w:p>
        <w:p w14:paraId="32456F4C" w14:textId="77777777" w:rsidR="00653A50" w:rsidRPr="00653A50" w:rsidRDefault="00653A50" w:rsidP="00653A50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653A50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2CCB92D9" w14:textId="77777777" w:rsidR="00653A50" w:rsidRPr="00653A50" w:rsidRDefault="00653A50" w:rsidP="00653A50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653A50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13FBCFEC" w14:textId="18CD5950" w:rsidR="00653A50" w:rsidRPr="00653A50" w:rsidRDefault="00653A50" w:rsidP="00653A50">
          <w:pPr>
            <w:pStyle w:val="Intestazione"/>
            <w:rPr>
              <w:rFonts w:asciiTheme="minorHAnsi" w:hAnsiTheme="minorHAnsi" w:cstheme="minorHAnsi"/>
              <w:bCs/>
              <w:sz w:val="24"/>
              <w:szCs w:val="24"/>
            </w:rPr>
          </w:pPr>
          <w:r w:rsidRPr="00653A50">
            <w:rPr>
              <w:rFonts w:asciiTheme="minorHAnsi" w:hAnsiTheme="minorHAnsi" w:cstheme="minorHAnsi"/>
              <w:sz w:val="18"/>
            </w:rPr>
            <w:t xml:space="preserve">Pag. </w:t>
          </w:r>
          <w:r w:rsidRPr="00653A50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653A50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653A50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653A50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653A50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653A50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653A50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653A50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653A50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653A50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4</w:t>
          </w:r>
          <w:r w:rsidRPr="00653A50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29EF8264" w14:textId="77777777" w:rsidR="00314AE1" w:rsidRDefault="00314AE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314AE1" w14:paraId="611EBAA4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0C73C30" w14:textId="77777777" w:rsidR="00314AE1" w:rsidRPr="004A3161" w:rsidRDefault="00314AE1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proofErr w:type="spellStart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</w:t>
          </w:r>
          <w:proofErr w:type="spellEnd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65CDE2C" w14:textId="77777777" w:rsidR="00314AE1" w:rsidRPr="004A3161" w:rsidRDefault="00314AE1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3C40492" w14:textId="77777777" w:rsidR="00314AE1" w:rsidRPr="004A3161" w:rsidRDefault="00314AE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P09.01</w:t>
          </w:r>
        </w:p>
        <w:p w14:paraId="31F00C90" w14:textId="77777777" w:rsidR="00314AE1" w:rsidRPr="004A3161" w:rsidRDefault="00314AE1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72EB069C" w14:textId="77777777" w:rsidR="00314AE1" w:rsidRDefault="00314AE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61C180E"/>
    <w:multiLevelType w:val="hybridMultilevel"/>
    <w:tmpl w:val="7DB4CBF2"/>
    <w:lvl w:ilvl="0" w:tplc="16844138">
      <w:start w:val="2"/>
      <w:numFmt w:val="lowerLetter"/>
      <w:lvlText w:val="%1)"/>
      <w:lvlJc w:val="left"/>
      <w:pPr>
        <w:ind w:left="17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5" w15:restartNumberingAfterBreak="0">
    <w:nsid w:val="265E160E"/>
    <w:multiLevelType w:val="hybridMultilevel"/>
    <w:tmpl w:val="34924D1E"/>
    <w:lvl w:ilvl="0" w:tplc="E580FBEC">
      <w:start w:val="1"/>
      <w:numFmt w:val="lowerLetter"/>
      <w:lvlText w:val="%1)"/>
      <w:lvlJc w:val="left"/>
      <w:pPr>
        <w:ind w:left="17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505" w:hanging="360"/>
      </w:pPr>
    </w:lvl>
    <w:lvl w:ilvl="2" w:tplc="0410001B" w:tentative="1">
      <w:start w:val="1"/>
      <w:numFmt w:val="lowerRoman"/>
      <w:lvlText w:val="%3."/>
      <w:lvlJc w:val="right"/>
      <w:pPr>
        <w:ind w:left="3225" w:hanging="180"/>
      </w:pPr>
    </w:lvl>
    <w:lvl w:ilvl="3" w:tplc="0410000F" w:tentative="1">
      <w:start w:val="1"/>
      <w:numFmt w:val="decimal"/>
      <w:lvlText w:val="%4."/>
      <w:lvlJc w:val="left"/>
      <w:pPr>
        <w:ind w:left="3945" w:hanging="360"/>
      </w:pPr>
    </w:lvl>
    <w:lvl w:ilvl="4" w:tplc="04100019" w:tentative="1">
      <w:start w:val="1"/>
      <w:numFmt w:val="lowerLetter"/>
      <w:lvlText w:val="%5."/>
      <w:lvlJc w:val="left"/>
      <w:pPr>
        <w:ind w:left="4665" w:hanging="360"/>
      </w:pPr>
    </w:lvl>
    <w:lvl w:ilvl="5" w:tplc="0410001B" w:tentative="1">
      <w:start w:val="1"/>
      <w:numFmt w:val="lowerRoman"/>
      <w:lvlText w:val="%6."/>
      <w:lvlJc w:val="right"/>
      <w:pPr>
        <w:ind w:left="5385" w:hanging="180"/>
      </w:pPr>
    </w:lvl>
    <w:lvl w:ilvl="6" w:tplc="0410000F" w:tentative="1">
      <w:start w:val="1"/>
      <w:numFmt w:val="decimal"/>
      <w:lvlText w:val="%7."/>
      <w:lvlJc w:val="left"/>
      <w:pPr>
        <w:ind w:left="6105" w:hanging="360"/>
      </w:pPr>
    </w:lvl>
    <w:lvl w:ilvl="7" w:tplc="04100019" w:tentative="1">
      <w:start w:val="1"/>
      <w:numFmt w:val="lowerLetter"/>
      <w:lvlText w:val="%8."/>
      <w:lvlJc w:val="left"/>
      <w:pPr>
        <w:ind w:left="6825" w:hanging="360"/>
      </w:pPr>
    </w:lvl>
    <w:lvl w:ilvl="8" w:tplc="0410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6" w15:restartNumberingAfterBreak="0">
    <w:nsid w:val="270B1D17"/>
    <w:multiLevelType w:val="hybridMultilevel"/>
    <w:tmpl w:val="80443C4A"/>
    <w:lvl w:ilvl="0" w:tplc="699875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77C56"/>
    <w:multiLevelType w:val="hybridMultilevel"/>
    <w:tmpl w:val="69F6982A"/>
    <w:lvl w:ilvl="0" w:tplc="A1247EBC">
      <w:start w:val="1"/>
      <w:numFmt w:val="bullet"/>
      <w:lvlText w:val="-"/>
      <w:lvlJc w:val="left"/>
      <w:pPr>
        <w:ind w:left="1080" w:hanging="360"/>
      </w:pPr>
      <w:rPr>
        <w:rFonts w:ascii="Times New Roman" w:eastAsia="Lucida Sans Unicode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612518"/>
    <w:multiLevelType w:val="hybridMultilevel"/>
    <w:tmpl w:val="D072620A"/>
    <w:lvl w:ilvl="0" w:tplc="AE7A213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50306"/>
    <w:multiLevelType w:val="hybridMultilevel"/>
    <w:tmpl w:val="F7F4E7CE"/>
    <w:lvl w:ilvl="0" w:tplc="25CC56D0">
      <w:start w:val="1"/>
      <w:numFmt w:val="lowerLetter"/>
      <w:lvlText w:val="%1)"/>
      <w:lvlJc w:val="left"/>
      <w:pPr>
        <w:ind w:left="1774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0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716AA"/>
    <w:multiLevelType w:val="hybridMultilevel"/>
    <w:tmpl w:val="3738E094"/>
    <w:lvl w:ilvl="0" w:tplc="01A0BEAA">
      <w:start w:val="1"/>
      <w:numFmt w:val="lowerLetter"/>
      <w:lvlText w:val="%1)"/>
      <w:lvlJc w:val="left"/>
      <w:pPr>
        <w:ind w:left="17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2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58C41D1D"/>
    <w:multiLevelType w:val="hybridMultilevel"/>
    <w:tmpl w:val="F0CC47BC"/>
    <w:lvl w:ilvl="0" w:tplc="2318B40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965442">
    <w:abstractNumId w:val="0"/>
  </w:num>
  <w:num w:numId="2" w16cid:durableId="1689528344">
    <w:abstractNumId w:val="1"/>
  </w:num>
  <w:num w:numId="3" w16cid:durableId="996113180">
    <w:abstractNumId w:val="2"/>
  </w:num>
  <w:num w:numId="4" w16cid:durableId="1083533013">
    <w:abstractNumId w:val="3"/>
  </w:num>
  <w:num w:numId="5" w16cid:durableId="1801343233">
    <w:abstractNumId w:val="12"/>
  </w:num>
  <w:num w:numId="6" w16cid:durableId="447815544">
    <w:abstractNumId w:val="10"/>
  </w:num>
  <w:num w:numId="7" w16cid:durableId="954797550">
    <w:abstractNumId w:val="15"/>
  </w:num>
  <w:num w:numId="8" w16cid:durableId="2013944692">
    <w:abstractNumId w:val="13"/>
  </w:num>
  <w:num w:numId="9" w16cid:durableId="1689673006">
    <w:abstractNumId w:val="14"/>
  </w:num>
  <w:num w:numId="10" w16cid:durableId="2077821560">
    <w:abstractNumId w:val="8"/>
  </w:num>
  <w:num w:numId="11" w16cid:durableId="1960142367">
    <w:abstractNumId w:val="5"/>
  </w:num>
  <w:num w:numId="12" w16cid:durableId="786583310">
    <w:abstractNumId w:val="16"/>
  </w:num>
  <w:num w:numId="13" w16cid:durableId="472210688">
    <w:abstractNumId w:val="7"/>
  </w:num>
  <w:num w:numId="14" w16cid:durableId="618755910">
    <w:abstractNumId w:val="11"/>
  </w:num>
  <w:num w:numId="15" w16cid:durableId="30493545">
    <w:abstractNumId w:val="6"/>
  </w:num>
  <w:num w:numId="16" w16cid:durableId="2135127406">
    <w:abstractNumId w:val="4"/>
  </w:num>
  <w:num w:numId="17" w16cid:durableId="7016379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2529">
      <o:colormenu v:ext="edit" strokecolor="none [2406]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3C9F"/>
    <w:rsid w:val="00006CD3"/>
    <w:rsid w:val="000144F9"/>
    <w:rsid w:val="0001694E"/>
    <w:rsid w:val="00034380"/>
    <w:rsid w:val="00036420"/>
    <w:rsid w:val="00065814"/>
    <w:rsid w:val="000814D0"/>
    <w:rsid w:val="0008295C"/>
    <w:rsid w:val="000834AE"/>
    <w:rsid w:val="00092BE3"/>
    <w:rsid w:val="000E0D1F"/>
    <w:rsid w:val="00120042"/>
    <w:rsid w:val="00125937"/>
    <w:rsid w:val="00131471"/>
    <w:rsid w:val="00176BCD"/>
    <w:rsid w:val="001B1240"/>
    <w:rsid w:val="001B69D1"/>
    <w:rsid w:val="001C2E67"/>
    <w:rsid w:val="001C5AB5"/>
    <w:rsid w:val="00207B8B"/>
    <w:rsid w:val="00244A3A"/>
    <w:rsid w:val="00253604"/>
    <w:rsid w:val="0029438A"/>
    <w:rsid w:val="002B1264"/>
    <w:rsid w:val="002D688D"/>
    <w:rsid w:val="002E6BF0"/>
    <w:rsid w:val="002E72E7"/>
    <w:rsid w:val="00314AE1"/>
    <w:rsid w:val="0031721E"/>
    <w:rsid w:val="0032333A"/>
    <w:rsid w:val="00346252"/>
    <w:rsid w:val="00353B9A"/>
    <w:rsid w:val="00392D5F"/>
    <w:rsid w:val="0039509E"/>
    <w:rsid w:val="003A1206"/>
    <w:rsid w:val="003A2B72"/>
    <w:rsid w:val="003E16B4"/>
    <w:rsid w:val="003F3772"/>
    <w:rsid w:val="00400C42"/>
    <w:rsid w:val="004214D1"/>
    <w:rsid w:val="00455621"/>
    <w:rsid w:val="00457D66"/>
    <w:rsid w:val="00461A80"/>
    <w:rsid w:val="004A3161"/>
    <w:rsid w:val="004B6F61"/>
    <w:rsid w:val="004D46BF"/>
    <w:rsid w:val="005503A5"/>
    <w:rsid w:val="005560C9"/>
    <w:rsid w:val="00577417"/>
    <w:rsid w:val="005857DF"/>
    <w:rsid w:val="0058741E"/>
    <w:rsid w:val="00591179"/>
    <w:rsid w:val="005A6320"/>
    <w:rsid w:val="005B0F60"/>
    <w:rsid w:val="005C0497"/>
    <w:rsid w:val="005D1E55"/>
    <w:rsid w:val="00606B36"/>
    <w:rsid w:val="006141BA"/>
    <w:rsid w:val="00617F68"/>
    <w:rsid w:val="006224B1"/>
    <w:rsid w:val="00632549"/>
    <w:rsid w:val="006359A0"/>
    <w:rsid w:val="00646AC2"/>
    <w:rsid w:val="00653A50"/>
    <w:rsid w:val="006574F5"/>
    <w:rsid w:val="006850A8"/>
    <w:rsid w:val="006B1153"/>
    <w:rsid w:val="006C12D1"/>
    <w:rsid w:val="006E17BB"/>
    <w:rsid w:val="006E2F3A"/>
    <w:rsid w:val="00704194"/>
    <w:rsid w:val="0072245C"/>
    <w:rsid w:val="00723EFE"/>
    <w:rsid w:val="00723F07"/>
    <w:rsid w:val="007326DF"/>
    <w:rsid w:val="00733EC4"/>
    <w:rsid w:val="00734DF0"/>
    <w:rsid w:val="00737DAD"/>
    <w:rsid w:val="00741F01"/>
    <w:rsid w:val="00775CF9"/>
    <w:rsid w:val="007A5AB0"/>
    <w:rsid w:val="007A5BC3"/>
    <w:rsid w:val="007B6CD3"/>
    <w:rsid w:val="007C6724"/>
    <w:rsid w:val="007F4F80"/>
    <w:rsid w:val="007F676A"/>
    <w:rsid w:val="0082741E"/>
    <w:rsid w:val="0083313B"/>
    <w:rsid w:val="00837AD3"/>
    <w:rsid w:val="00840713"/>
    <w:rsid w:val="0084385F"/>
    <w:rsid w:val="00855E22"/>
    <w:rsid w:val="008708A6"/>
    <w:rsid w:val="00871D57"/>
    <w:rsid w:val="008D4D91"/>
    <w:rsid w:val="00933C9F"/>
    <w:rsid w:val="009717DC"/>
    <w:rsid w:val="00984137"/>
    <w:rsid w:val="009B2CD2"/>
    <w:rsid w:val="009D1B62"/>
    <w:rsid w:val="009D2041"/>
    <w:rsid w:val="009E42EF"/>
    <w:rsid w:val="009E492A"/>
    <w:rsid w:val="00A17A10"/>
    <w:rsid w:val="00A523C1"/>
    <w:rsid w:val="00A77F87"/>
    <w:rsid w:val="00A90699"/>
    <w:rsid w:val="00A914F8"/>
    <w:rsid w:val="00A93EAE"/>
    <w:rsid w:val="00AB499C"/>
    <w:rsid w:val="00B04558"/>
    <w:rsid w:val="00B26200"/>
    <w:rsid w:val="00B306AE"/>
    <w:rsid w:val="00B31DC7"/>
    <w:rsid w:val="00B43100"/>
    <w:rsid w:val="00B54BAA"/>
    <w:rsid w:val="00B64CAA"/>
    <w:rsid w:val="00B7130C"/>
    <w:rsid w:val="00B74878"/>
    <w:rsid w:val="00B812E3"/>
    <w:rsid w:val="00B82548"/>
    <w:rsid w:val="00B9411A"/>
    <w:rsid w:val="00BA1A4D"/>
    <w:rsid w:val="00C102DD"/>
    <w:rsid w:val="00C26DBB"/>
    <w:rsid w:val="00C270D3"/>
    <w:rsid w:val="00C36C3A"/>
    <w:rsid w:val="00C71D21"/>
    <w:rsid w:val="00C7474A"/>
    <w:rsid w:val="00C7733F"/>
    <w:rsid w:val="00C84692"/>
    <w:rsid w:val="00CB5761"/>
    <w:rsid w:val="00D05198"/>
    <w:rsid w:val="00D2242E"/>
    <w:rsid w:val="00D976BF"/>
    <w:rsid w:val="00DC0A5B"/>
    <w:rsid w:val="00DC5451"/>
    <w:rsid w:val="00DE5C26"/>
    <w:rsid w:val="00E1585D"/>
    <w:rsid w:val="00E20684"/>
    <w:rsid w:val="00E5165B"/>
    <w:rsid w:val="00E75A58"/>
    <w:rsid w:val="00EA4124"/>
    <w:rsid w:val="00ED38A4"/>
    <w:rsid w:val="00F03FAB"/>
    <w:rsid w:val="00F10A60"/>
    <w:rsid w:val="00F21B82"/>
    <w:rsid w:val="00F32767"/>
    <w:rsid w:val="00F32C9B"/>
    <w:rsid w:val="00F41F8E"/>
    <w:rsid w:val="00F50C07"/>
    <w:rsid w:val="00F55079"/>
    <w:rsid w:val="00F64F72"/>
    <w:rsid w:val="00F967CF"/>
    <w:rsid w:val="00FC7DA3"/>
    <w:rsid w:val="00FD2081"/>
    <w:rsid w:val="00FD7D6F"/>
    <w:rsid w:val="00FE6897"/>
    <w:rsid w:val="00FF68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>
      <o:colormenu v:ext="edit" strokecolor="none [2406]"/>
    </o:shapedefaults>
    <o:shapelayout v:ext="edit">
      <o:idmap v:ext="edit" data="1"/>
    </o:shapelayout>
  </w:shapeDefaults>
  <w:decimalSymbol w:val=","/>
  <w:listSeparator w:val=";"/>
  <w14:docId w14:val="0A883679"/>
  <w15:docId w15:val="{99F14412-9E99-4BEE-A3A0-1525D3C5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036420"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rsid w:val="00F03FAB"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rsid w:val="00F03FAB"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rsid w:val="00F03FAB"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rsid w:val="00F03FAB"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rsid w:val="00F03FAB"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rsid w:val="00F03FAB"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sid w:val="00F03FAB"/>
    <w:rPr>
      <w:rFonts w:ascii="Times New Roman" w:hAnsi="Times New Roman" w:cs="Times New Roman"/>
    </w:rPr>
  </w:style>
  <w:style w:type="character" w:customStyle="1" w:styleId="WW8Num2z0">
    <w:name w:val="WW8Num2z0"/>
    <w:rsid w:val="00F03FAB"/>
    <w:rPr>
      <w:rFonts w:ascii="Symbol" w:hAnsi="Symbol" w:cs="Times New Roman"/>
    </w:rPr>
  </w:style>
  <w:style w:type="character" w:customStyle="1" w:styleId="Absatz-Standardschriftart">
    <w:name w:val="Absatz-Standardschriftart"/>
    <w:rsid w:val="00F03FAB"/>
  </w:style>
  <w:style w:type="character" w:customStyle="1" w:styleId="WW-Absatz-Standardschriftart">
    <w:name w:val="WW-Absatz-Standardschriftart"/>
    <w:rsid w:val="00F03FAB"/>
  </w:style>
  <w:style w:type="character" w:customStyle="1" w:styleId="Carpredefinitoparagrafo1">
    <w:name w:val="Car. predefinito paragrafo1"/>
    <w:rsid w:val="00F03FAB"/>
  </w:style>
  <w:style w:type="character" w:customStyle="1" w:styleId="WW8Num2z1">
    <w:name w:val="WW8Num2z1"/>
    <w:rsid w:val="00F03FAB"/>
    <w:rPr>
      <w:rFonts w:ascii="Courier New" w:hAnsi="Courier New" w:cs="Courier New"/>
    </w:rPr>
  </w:style>
  <w:style w:type="character" w:customStyle="1" w:styleId="WW8Num2z2">
    <w:name w:val="WW8Num2z2"/>
    <w:rsid w:val="00F03FAB"/>
    <w:rPr>
      <w:rFonts w:ascii="Wingdings" w:hAnsi="Wingdings" w:cs="Times New Roman"/>
    </w:rPr>
  </w:style>
  <w:style w:type="character" w:customStyle="1" w:styleId="WW8Num4z0">
    <w:name w:val="WW8Num4z0"/>
    <w:rsid w:val="00F03FAB"/>
    <w:rPr>
      <w:rFonts w:ascii="Symbol" w:hAnsi="Symbol" w:cs="Times New Roman"/>
    </w:rPr>
  </w:style>
  <w:style w:type="character" w:customStyle="1" w:styleId="WW8Num6z0">
    <w:name w:val="WW8Num6z0"/>
    <w:rsid w:val="00F03FAB"/>
    <w:rPr>
      <w:rFonts w:ascii="Times New Roman" w:eastAsia="Times New Roman" w:hAnsi="Times New Roman" w:cs="Times New Roman"/>
    </w:rPr>
  </w:style>
  <w:style w:type="character" w:customStyle="1" w:styleId="WW8Num6z1">
    <w:name w:val="WW8Num6z1"/>
    <w:rsid w:val="00F03FAB"/>
    <w:rPr>
      <w:rFonts w:ascii="Courier New" w:hAnsi="Courier New"/>
    </w:rPr>
  </w:style>
  <w:style w:type="character" w:customStyle="1" w:styleId="WW8Num6z2">
    <w:name w:val="WW8Num6z2"/>
    <w:rsid w:val="00F03FAB"/>
    <w:rPr>
      <w:rFonts w:ascii="Wingdings" w:hAnsi="Wingdings"/>
    </w:rPr>
  </w:style>
  <w:style w:type="character" w:customStyle="1" w:styleId="WW8Num6z3">
    <w:name w:val="WW8Num6z3"/>
    <w:rsid w:val="00F03FAB"/>
    <w:rPr>
      <w:rFonts w:ascii="Symbol" w:hAnsi="Symbol"/>
    </w:rPr>
  </w:style>
  <w:style w:type="character" w:customStyle="1" w:styleId="WW8Num7z0">
    <w:name w:val="WW8Num7z0"/>
    <w:rsid w:val="00F03FAB"/>
    <w:rPr>
      <w:rFonts w:ascii="Symbol" w:hAnsi="Symbol" w:cs="Times New Roman"/>
    </w:rPr>
  </w:style>
  <w:style w:type="character" w:customStyle="1" w:styleId="WW8Num8z0">
    <w:name w:val="WW8Num8z0"/>
    <w:rsid w:val="00F03FAB"/>
    <w:rPr>
      <w:rFonts w:ascii="Symbol" w:hAnsi="Symbol" w:cs="Times New Roman"/>
    </w:rPr>
  </w:style>
  <w:style w:type="character" w:customStyle="1" w:styleId="WW8Num8z1">
    <w:name w:val="WW8Num8z1"/>
    <w:rsid w:val="00F03FAB"/>
    <w:rPr>
      <w:rFonts w:ascii="Courier New" w:hAnsi="Courier New" w:cs="Courier New"/>
    </w:rPr>
  </w:style>
  <w:style w:type="character" w:customStyle="1" w:styleId="WW8Num8z2">
    <w:name w:val="WW8Num8z2"/>
    <w:rsid w:val="00F03FAB"/>
    <w:rPr>
      <w:rFonts w:ascii="Wingdings" w:hAnsi="Wingdings" w:cs="Times New Roman"/>
    </w:rPr>
  </w:style>
  <w:style w:type="character" w:customStyle="1" w:styleId="WW8Num11z0">
    <w:name w:val="WW8Num11z0"/>
    <w:rsid w:val="00F03FAB"/>
    <w:rPr>
      <w:rFonts w:ascii="Symbol" w:hAnsi="Symbol" w:cs="Times New Roman"/>
    </w:rPr>
  </w:style>
  <w:style w:type="character" w:customStyle="1" w:styleId="WW8Num12z0">
    <w:name w:val="WW8Num12z0"/>
    <w:rsid w:val="00F03FAB"/>
    <w:rPr>
      <w:rFonts w:ascii="Symbol" w:hAnsi="Symbol" w:cs="Times New Roman"/>
    </w:rPr>
  </w:style>
  <w:style w:type="character" w:customStyle="1" w:styleId="WW8NumSt1z0">
    <w:name w:val="WW8NumSt1z0"/>
    <w:rsid w:val="00F03FAB"/>
    <w:rPr>
      <w:rFonts w:ascii="Symbol" w:hAnsi="Symbol" w:cs="Times New Roman"/>
    </w:rPr>
  </w:style>
  <w:style w:type="character" w:customStyle="1" w:styleId="Caratterepredefinitoparagrafo">
    <w:name w:val="Carattere predefinito paragrafo"/>
    <w:rsid w:val="00F03FAB"/>
  </w:style>
  <w:style w:type="character" w:styleId="Numeropagina">
    <w:name w:val="page number"/>
    <w:basedOn w:val="Caratterepredefinitoparagrafo"/>
    <w:rsid w:val="00F03FAB"/>
  </w:style>
  <w:style w:type="paragraph" w:styleId="Corpotesto">
    <w:name w:val="Body Text"/>
    <w:basedOn w:val="Normale"/>
    <w:rsid w:val="00F03FAB"/>
    <w:pPr>
      <w:jc w:val="both"/>
    </w:pPr>
  </w:style>
  <w:style w:type="paragraph" w:styleId="Elenco">
    <w:name w:val="List"/>
    <w:basedOn w:val="Corpotesto"/>
    <w:rsid w:val="00F03FAB"/>
    <w:rPr>
      <w:rFonts w:cs="Tahoma"/>
    </w:rPr>
  </w:style>
  <w:style w:type="paragraph" w:customStyle="1" w:styleId="Dicitura">
    <w:name w:val="Dicitura"/>
    <w:basedOn w:val="Normale"/>
    <w:rsid w:val="00F03FAB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F03FAB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rsid w:val="00F03FA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rsid w:val="00F03FA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rsid w:val="00F03FAB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F03FAB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sid w:val="00F03FAB"/>
    <w:rPr>
      <w:b/>
      <w:bCs/>
    </w:rPr>
  </w:style>
  <w:style w:type="paragraph" w:styleId="Rientrocorpodeltesto">
    <w:name w:val="Body Text Indent"/>
    <w:basedOn w:val="Normale"/>
    <w:rsid w:val="00F03FAB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rsid w:val="00F03FAB"/>
    <w:pPr>
      <w:suppressLineNumbers/>
    </w:pPr>
  </w:style>
  <w:style w:type="paragraph" w:customStyle="1" w:styleId="Intestazionetabella">
    <w:name w:val="Intestazione tabella"/>
    <w:basedOn w:val="Contenutotabella"/>
    <w:rsid w:val="00F03FAB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character" w:customStyle="1" w:styleId="PidipaginaCarattere">
    <w:name w:val="Piè di pagina Carattere"/>
    <w:basedOn w:val="Carpredefinitoparagrafo"/>
    <w:link w:val="Pidipagina"/>
    <w:rsid w:val="00FD2081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16F479-F3B2-4D1D-92A2-C61ABC6FF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P09.01 Controllo del processo</vt:lpstr>
    </vt:vector>
  </TitlesOfParts>
  <Company>Agrumigel</Company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P09.01 Controllo del processo</dc:title>
  <dc:creator>Francesco San Martino</dc:creator>
  <cp:lastModifiedBy>Qualita</cp:lastModifiedBy>
  <cp:revision>13</cp:revision>
  <cp:lastPrinted>2014-12-15T16:23:00Z</cp:lastPrinted>
  <dcterms:created xsi:type="dcterms:W3CDTF">2014-12-15T16:27:00Z</dcterms:created>
  <dcterms:modified xsi:type="dcterms:W3CDTF">2022-12-29T09:39:00Z</dcterms:modified>
</cp:coreProperties>
</file>