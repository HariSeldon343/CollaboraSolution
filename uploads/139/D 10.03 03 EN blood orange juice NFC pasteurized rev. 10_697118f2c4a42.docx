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EAB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25CD80B" w14:textId="77777777" w:rsidTr="00394C48">
        <w:trPr>
          <w:trHeight w:val="1399"/>
        </w:trPr>
        <w:tc>
          <w:tcPr>
            <w:tcW w:w="9210" w:type="dxa"/>
            <w:shd w:val="clear" w:color="auto" w:fill="auto"/>
          </w:tcPr>
          <w:p w14:paraId="3AFD4D8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Blood orange juice NFC pasteurized</w:t>
            </w:r>
            <w:r w:rsidR="004052BE" w:rsidRPr="002C594E">
              <w:rPr>
                <w:rFonts w:ascii="Verdana" w:hAnsi="Verdana"/>
                <w:lang w:val="en-US"/>
              </w:rPr>
              <w:t xml:space="preserve"> </w:t>
            </w:r>
          </w:p>
          <w:p w14:paraId="2293C0A2"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Blood orange juice NFC pasteurized</w:t>
            </w:r>
          </w:p>
          <w:p w14:paraId="1951CE1C"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6ED90FF6" w14:textId="77777777" w:rsidR="00B13991" w:rsidRDefault="00B13991" w:rsidP="00257592">
      <w:pPr>
        <w:spacing w:before="120"/>
        <w:ind w:left="720"/>
        <w:rPr>
          <w:rFonts w:ascii="Verdana" w:hAnsi="Verdana"/>
          <w:b/>
          <w:sz w:val="8"/>
          <w:szCs w:val="8"/>
          <w:lang w:val="en-US"/>
        </w:rPr>
      </w:pPr>
    </w:p>
    <w:p w14:paraId="184634D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73056" w14:paraId="2A71A4A2" w14:textId="77777777" w:rsidTr="00257592">
        <w:trPr>
          <w:trHeight w:val="3578"/>
        </w:trPr>
        <w:tc>
          <w:tcPr>
            <w:tcW w:w="9238" w:type="dxa"/>
            <w:shd w:val="clear" w:color="auto" w:fill="auto"/>
          </w:tcPr>
          <w:p w14:paraId="586632A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3B16DD5"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28CF5D52" w14:textId="77777777" w:rsidR="0042012D" w:rsidRPr="002C594E" w:rsidRDefault="0042012D" w:rsidP="00583DB6">
            <w:pPr>
              <w:tabs>
                <w:tab w:val="left" w:pos="284"/>
                <w:tab w:val="left" w:pos="3402"/>
              </w:tabs>
              <w:spacing w:before="120" w:after="120"/>
              <w:rPr>
                <w:rFonts w:ascii="Verdana" w:hAnsi="Verdana"/>
                <w:i/>
                <w:lang w:val="en-US"/>
              </w:rPr>
            </w:pPr>
          </w:p>
          <w:p w14:paraId="363BDD92"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1AFE828" w14:textId="77777777" w:rsidR="00583DB6" w:rsidRPr="002C594E" w:rsidRDefault="00583DB6" w:rsidP="00583DB6">
            <w:pPr>
              <w:tabs>
                <w:tab w:val="left" w:pos="284"/>
                <w:tab w:val="left" w:pos="3402"/>
              </w:tabs>
              <w:spacing w:before="120" w:after="120"/>
              <w:rPr>
                <w:rFonts w:ascii="Verdana" w:hAnsi="Verdana"/>
                <w:i/>
                <w:lang w:val="en-US"/>
              </w:rPr>
            </w:pPr>
          </w:p>
          <w:p w14:paraId="446A104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33FEA9F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BCC2BF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2BFB9D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404A14EC"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7511801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3B6B005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12F7EBE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C21096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4C59EE2" w14:textId="77777777" w:rsidR="00583DB6" w:rsidRDefault="00583DB6" w:rsidP="00257592">
      <w:pPr>
        <w:spacing w:before="120"/>
        <w:rPr>
          <w:rFonts w:ascii="Verdana" w:hAnsi="Verdana"/>
          <w:b/>
          <w:sz w:val="8"/>
          <w:szCs w:val="8"/>
          <w:lang w:val="en-US"/>
        </w:rPr>
      </w:pPr>
    </w:p>
    <w:p w14:paraId="0C6D419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67ABAA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73056" w14:paraId="34DB8D86" w14:textId="77777777" w:rsidTr="00583DB6">
        <w:trPr>
          <w:trHeight w:val="4575"/>
        </w:trPr>
        <w:tc>
          <w:tcPr>
            <w:tcW w:w="9210" w:type="dxa"/>
            <w:tcBorders>
              <w:bottom w:val="nil"/>
            </w:tcBorders>
          </w:tcPr>
          <w:p w14:paraId="3D57E00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F3B39D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973056" w14:paraId="310E8168" w14:textId="77777777" w:rsidTr="002433A5">
              <w:trPr>
                <w:trHeight w:hRule="exact" w:val="501"/>
              </w:trPr>
              <w:tc>
                <w:tcPr>
                  <w:tcW w:w="1302" w:type="dxa"/>
                  <w:vAlign w:val="center"/>
                </w:tcPr>
                <w:p w14:paraId="4E262B1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95010A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7F9BEE2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C0CF27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37BE890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239BF4E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973056" w14:paraId="7AA09477" w14:textId="77777777" w:rsidTr="002433A5">
              <w:trPr>
                <w:trHeight w:hRule="exact" w:val="501"/>
              </w:trPr>
              <w:tc>
                <w:tcPr>
                  <w:tcW w:w="1302" w:type="dxa"/>
                  <w:vAlign w:val="center"/>
                </w:tcPr>
                <w:p w14:paraId="14873D9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3517B6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07F8F4B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74CFF9F2" w14:textId="77777777" w:rsidR="00D74BDB" w:rsidRPr="00D74BDB" w:rsidRDefault="00D74BDB" w:rsidP="002C7799">
                  <w:pPr>
                    <w:jc w:val="center"/>
                    <w:rPr>
                      <w:rFonts w:ascii="Verdana" w:hAnsi="Verdana"/>
                      <w:sz w:val="16"/>
                      <w:szCs w:val="16"/>
                      <w:lang w:val="en-US"/>
                    </w:rPr>
                  </w:pPr>
                </w:p>
              </w:tc>
              <w:tc>
                <w:tcPr>
                  <w:tcW w:w="848" w:type="dxa"/>
                  <w:vAlign w:val="center"/>
                </w:tcPr>
                <w:p w14:paraId="69B4BC5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55AA2028"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973056" w14:paraId="17BCC6A4" w14:textId="77777777" w:rsidTr="002433A5">
              <w:trPr>
                <w:trHeight w:hRule="exact" w:val="501"/>
              </w:trPr>
              <w:tc>
                <w:tcPr>
                  <w:tcW w:w="1302" w:type="dxa"/>
                  <w:vAlign w:val="center"/>
                </w:tcPr>
                <w:p w14:paraId="7D6C95A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49B74F89" w14:textId="77777777" w:rsidR="00D74BDB" w:rsidRPr="00D74BDB" w:rsidRDefault="00D74BDB" w:rsidP="002C7799">
                  <w:pPr>
                    <w:jc w:val="center"/>
                    <w:rPr>
                      <w:rFonts w:ascii="Verdana" w:hAnsi="Verdana"/>
                      <w:sz w:val="16"/>
                      <w:szCs w:val="16"/>
                      <w:lang w:val="en-US"/>
                    </w:rPr>
                  </w:pPr>
                </w:p>
              </w:tc>
              <w:tc>
                <w:tcPr>
                  <w:tcW w:w="762" w:type="dxa"/>
                  <w:vAlign w:val="center"/>
                </w:tcPr>
                <w:p w14:paraId="18732971"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1509926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2B41E4F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19F99B0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973056" w14:paraId="366E702D" w14:textId="77777777" w:rsidTr="002433A5">
              <w:trPr>
                <w:trHeight w:hRule="exact" w:val="501"/>
              </w:trPr>
              <w:tc>
                <w:tcPr>
                  <w:tcW w:w="1302" w:type="dxa"/>
                  <w:vAlign w:val="center"/>
                </w:tcPr>
                <w:p w14:paraId="401D416B"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3D63766B" w14:textId="77777777" w:rsidR="00D74BDB" w:rsidRPr="00D74BDB" w:rsidRDefault="00D74BDB" w:rsidP="002C7799">
                  <w:pPr>
                    <w:rPr>
                      <w:rFonts w:ascii="Verdana" w:hAnsi="Verdana"/>
                      <w:sz w:val="16"/>
                      <w:szCs w:val="16"/>
                      <w:lang w:val="en-US"/>
                    </w:rPr>
                  </w:pPr>
                </w:p>
              </w:tc>
              <w:tc>
                <w:tcPr>
                  <w:tcW w:w="762" w:type="dxa"/>
                  <w:vAlign w:val="center"/>
                </w:tcPr>
                <w:p w14:paraId="2BC2CAD4"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6AEBE654"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76F01102" w14:textId="77777777" w:rsidR="00D74BDB" w:rsidRPr="00D74BDB" w:rsidRDefault="00D74BDB" w:rsidP="002C7799">
                  <w:pPr>
                    <w:jc w:val="center"/>
                    <w:rPr>
                      <w:rFonts w:ascii="Verdana" w:hAnsi="Verdana"/>
                      <w:sz w:val="16"/>
                      <w:szCs w:val="16"/>
                      <w:lang w:val="en-US"/>
                    </w:rPr>
                  </w:pPr>
                </w:p>
              </w:tc>
              <w:tc>
                <w:tcPr>
                  <w:tcW w:w="1568" w:type="dxa"/>
                  <w:vAlign w:val="center"/>
                </w:tcPr>
                <w:p w14:paraId="72C97A87"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973056" w14:paraId="5C6ADE90" w14:textId="77777777" w:rsidTr="002433A5">
              <w:trPr>
                <w:trHeight w:hRule="exact" w:val="501"/>
              </w:trPr>
              <w:tc>
                <w:tcPr>
                  <w:tcW w:w="1302" w:type="dxa"/>
                  <w:vAlign w:val="center"/>
                </w:tcPr>
                <w:p w14:paraId="45D22DD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2B3458A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1239110D"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324FDD2A"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3CE46C00"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22100A61"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973056" w14:paraId="7DCF9191" w14:textId="77777777" w:rsidTr="002433A5">
              <w:trPr>
                <w:trHeight w:hRule="exact" w:val="501"/>
              </w:trPr>
              <w:tc>
                <w:tcPr>
                  <w:tcW w:w="1302" w:type="dxa"/>
                  <w:vAlign w:val="center"/>
                </w:tcPr>
                <w:p w14:paraId="0AE9246A"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2D26B1C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407EECC5"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604E145C"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2E70029C"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1A20F7C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973056" w14:paraId="70423EB6" w14:textId="77777777" w:rsidTr="002433A5">
              <w:trPr>
                <w:trHeight w:hRule="exact" w:val="501"/>
              </w:trPr>
              <w:tc>
                <w:tcPr>
                  <w:tcW w:w="1302" w:type="dxa"/>
                  <w:vAlign w:val="center"/>
                </w:tcPr>
                <w:p w14:paraId="1F1071E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54EF2328" w14:textId="4461D31C"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r w:rsidR="00895B64">
                    <w:rPr>
                      <w:rFonts w:ascii="Verdana" w:hAnsi="Verdana"/>
                      <w:sz w:val="16"/>
                      <w:szCs w:val="16"/>
                      <w:lang w:val="en-US"/>
                    </w:rPr>
                    <w:t>4</w:t>
                  </w:r>
                  <w:r w:rsidRPr="00D74BDB">
                    <w:rPr>
                      <w:rFonts w:ascii="Verdana" w:hAnsi="Verdana"/>
                      <w:sz w:val="16"/>
                      <w:szCs w:val="16"/>
                      <w:lang w:val="en-US"/>
                    </w:rPr>
                    <w:t>00</w:t>
                  </w:r>
                </w:p>
              </w:tc>
              <w:tc>
                <w:tcPr>
                  <w:tcW w:w="762" w:type="dxa"/>
                  <w:vAlign w:val="center"/>
                </w:tcPr>
                <w:p w14:paraId="752486C0" w14:textId="2C44A682" w:rsidR="00D74BDB" w:rsidRPr="00D74BDB" w:rsidRDefault="00895B64" w:rsidP="002C7799">
                  <w:pPr>
                    <w:tabs>
                      <w:tab w:val="decimal" w:pos="12"/>
                    </w:tabs>
                    <w:jc w:val="center"/>
                    <w:rPr>
                      <w:rFonts w:ascii="Verdana" w:hAnsi="Verdana"/>
                      <w:sz w:val="16"/>
                      <w:szCs w:val="16"/>
                      <w:lang w:val="en-US"/>
                    </w:rPr>
                  </w:pPr>
                  <w:r>
                    <w:rPr>
                      <w:rFonts w:ascii="Verdana" w:hAnsi="Verdana"/>
                      <w:sz w:val="16"/>
                      <w:szCs w:val="16"/>
                      <w:lang w:val="en-US"/>
                    </w:rPr>
                    <w:t>20</w:t>
                  </w:r>
                  <w:r w:rsidR="00D74BDB" w:rsidRPr="00D74BDB">
                    <w:rPr>
                      <w:rFonts w:ascii="Verdana" w:hAnsi="Verdana"/>
                      <w:sz w:val="16"/>
                      <w:szCs w:val="16"/>
                      <w:lang w:val="en-US"/>
                    </w:rPr>
                    <w:t>0</w:t>
                  </w:r>
                </w:p>
              </w:tc>
              <w:tc>
                <w:tcPr>
                  <w:tcW w:w="847" w:type="dxa"/>
                  <w:vAlign w:val="center"/>
                </w:tcPr>
                <w:p w14:paraId="1552700F" w14:textId="5B6F7076" w:rsidR="00D74BDB" w:rsidRPr="00D74BDB" w:rsidRDefault="00895B64" w:rsidP="002C7799">
                  <w:pPr>
                    <w:tabs>
                      <w:tab w:val="decimal" w:pos="12"/>
                      <w:tab w:val="decimal" w:pos="417"/>
                    </w:tabs>
                    <w:jc w:val="center"/>
                    <w:rPr>
                      <w:rFonts w:ascii="Verdana" w:hAnsi="Verdana"/>
                      <w:sz w:val="16"/>
                      <w:szCs w:val="16"/>
                      <w:lang w:val="en-US"/>
                    </w:rPr>
                  </w:pPr>
                  <w:r>
                    <w:rPr>
                      <w:rFonts w:ascii="Verdana" w:hAnsi="Verdana"/>
                      <w:sz w:val="16"/>
                      <w:szCs w:val="16"/>
                      <w:lang w:val="en-US"/>
                    </w:rPr>
                    <w:t>60</w:t>
                  </w:r>
                  <w:r w:rsidR="00D74BDB" w:rsidRPr="00D74BDB">
                    <w:rPr>
                      <w:rFonts w:ascii="Verdana" w:hAnsi="Verdana"/>
                      <w:sz w:val="16"/>
                      <w:szCs w:val="16"/>
                      <w:lang w:val="en-US"/>
                    </w:rPr>
                    <w:t>0</w:t>
                  </w:r>
                </w:p>
              </w:tc>
              <w:tc>
                <w:tcPr>
                  <w:tcW w:w="848" w:type="dxa"/>
                  <w:vAlign w:val="center"/>
                </w:tcPr>
                <w:p w14:paraId="16A1B01D"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53EE190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2433A5" w:rsidRPr="00973056" w14:paraId="51D32E12" w14:textId="77777777" w:rsidTr="002433A5">
              <w:trPr>
                <w:trHeight w:hRule="exact" w:val="501"/>
              </w:trPr>
              <w:tc>
                <w:tcPr>
                  <w:tcW w:w="1302" w:type="dxa"/>
                  <w:vAlign w:val="center"/>
                </w:tcPr>
                <w:p w14:paraId="386CB5EB" w14:textId="77777777" w:rsidR="002433A5" w:rsidRPr="00D74BDB" w:rsidRDefault="002433A5" w:rsidP="002433A5">
                  <w:pPr>
                    <w:jc w:val="center"/>
                    <w:rPr>
                      <w:rFonts w:ascii="Verdana" w:hAnsi="Verdana"/>
                      <w:i/>
                      <w:sz w:val="16"/>
                      <w:szCs w:val="16"/>
                      <w:lang w:val="en-US"/>
                    </w:rPr>
                  </w:pPr>
                  <w:r>
                    <w:rPr>
                      <w:rFonts w:ascii="Verdana" w:hAnsi="Verdana"/>
                      <w:i/>
                      <w:sz w:val="16"/>
                      <w:szCs w:val="16"/>
                      <w:lang w:val="en-US"/>
                    </w:rPr>
                    <w:t>Pulp</w:t>
                  </w:r>
                  <w:r w:rsidR="003A7414">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3D8BBE21" w14:textId="77777777" w:rsidR="002433A5" w:rsidRPr="00D74BDB" w:rsidRDefault="002433A5" w:rsidP="002433A5">
                  <w:pPr>
                    <w:jc w:val="center"/>
                    <w:rPr>
                      <w:rFonts w:ascii="Verdana" w:hAnsi="Verdana"/>
                      <w:sz w:val="16"/>
                      <w:szCs w:val="16"/>
                      <w:lang w:val="en-US"/>
                    </w:rPr>
                  </w:pPr>
                </w:p>
              </w:tc>
              <w:tc>
                <w:tcPr>
                  <w:tcW w:w="762" w:type="dxa"/>
                  <w:vAlign w:val="center"/>
                </w:tcPr>
                <w:p w14:paraId="3509D5F3" w14:textId="6A022AA5" w:rsidR="002433A5" w:rsidRPr="00D74BDB" w:rsidRDefault="00895B64" w:rsidP="002433A5">
                  <w:pPr>
                    <w:tabs>
                      <w:tab w:val="decimal" w:pos="12"/>
                    </w:tabs>
                    <w:jc w:val="center"/>
                    <w:rPr>
                      <w:rFonts w:ascii="Verdana" w:hAnsi="Verdana"/>
                      <w:sz w:val="16"/>
                      <w:szCs w:val="16"/>
                      <w:lang w:val="en-US"/>
                    </w:rPr>
                  </w:pPr>
                  <w:r>
                    <w:rPr>
                      <w:rFonts w:ascii="Verdana" w:hAnsi="Verdana"/>
                      <w:sz w:val="16"/>
                      <w:szCs w:val="16"/>
                      <w:lang w:val="en-US"/>
                    </w:rPr>
                    <w:t>10</w:t>
                  </w:r>
                </w:p>
              </w:tc>
              <w:tc>
                <w:tcPr>
                  <w:tcW w:w="847" w:type="dxa"/>
                  <w:vAlign w:val="center"/>
                </w:tcPr>
                <w:p w14:paraId="55619C93" w14:textId="6EA9433B" w:rsidR="002433A5" w:rsidRPr="00D74BDB" w:rsidRDefault="00895B64" w:rsidP="002433A5">
                  <w:pPr>
                    <w:tabs>
                      <w:tab w:val="decimal" w:pos="12"/>
                      <w:tab w:val="decimal" w:pos="417"/>
                    </w:tabs>
                    <w:jc w:val="center"/>
                    <w:rPr>
                      <w:rFonts w:ascii="Verdana" w:hAnsi="Verdana"/>
                      <w:sz w:val="16"/>
                      <w:szCs w:val="16"/>
                      <w:lang w:val="en-US"/>
                    </w:rPr>
                  </w:pPr>
                  <w:r>
                    <w:rPr>
                      <w:rFonts w:ascii="Verdana" w:hAnsi="Verdana"/>
                      <w:sz w:val="16"/>
                      <w:szCs w:val="16"/>
                      <w:lang w:val="en-US"/>
                    </w:rPr>
                    <w:t>24</w:t>
                  </w:r>
                </w:p>
              </w:tc>
              <w:tc>
                <w:tcPr>
                  <w:tcW w:w="848" w:type="dxa"/>
                  <w:vAlign w:val="center"/>
                </w:tcPr>
                <w:p w14:paraId="1CC09051" w14:textId="77777777" w:rsidR="002433A5" w:rsidRPr="00D74BDB" w:rsidRDefault="002433A5" w:rsidP="002433A5">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226D2FE5" w14:textId="77777777" w:rsidR="002433A5" w:rsidRPr="00D74BDB" w:rsidRDefault="002433A5" w:rsidP="002433A5">
                  <w:pPr>
                    <w:jc w:val="center"/>
                    <w:rPr>
                      <w:rFonts w:ascii="Verdana" w:hAnsi="Verdana"/>
                      <w:sz w:val="16"/>
                      <w:szCs w:val="16"/>
                      <w:lang w:val="en-US"/>
                    </w:rPr>
                  </w:pPr>
                  <w:r w:rsidRPr="00DE6FA1">
                    <w:rPr>
                      <w:rFonts w:ascii="Verdana" w:hAnsi="Verdana"/>
                      <w:sz w:val="16"/>
                      <w:szCs w:val="16"/>
                      <w:lang w:val="en-US"/>
                    </w:rPr>
                    <w:t>IFU 60, 1991</w:t>
                  </w:r>
                </w:p>
              </w:tc>
            </w:tr>
            <w:tr w:rsidR="002433A5" w:rsidRPr="00973056" w14:paraId="1860BB51" w14:textId="77777777" w:rsidTr="002433A5">
              <w:trPr>
                <w:trHeight w:hRule="exact" w:val="501"/>
              </w:trPr>
              <w:tc>
                <w:tcPr>
                  <w:tcW w:w="1302" w:type="dxa"/>
                  <w:vAlign w:val="center"/>
                </w:tcPr>
                <w:p w14:paraId="2D9B4620" w14:textId="77777777" w:rsidR="002433A5" w:rsidRPr="00D74BDB" w:rsidRDefault="002433A5" w:rsidP="002433A5">
                  <w:pPr>
                    <w:jc w:val="center"/>
                    <w:rPr>
                      <w:rFonts w:ascii="Verdana" w:hAnsi="Verdana"/>
                      <w:i/>
                      <w:sz w:val="16"/>
                      <w:szCs w:val="16"/>
                      <w:lang w:val="en-US"/>
                    </w:rPr>
                  </w:pPr>
                  <w:r>
                    <w:rPr>
                      <w:rFonts w:ascii="Verdana" w:hAnsi="Verdana"/>
                      <w:i/>
                      <w:sz w:val="16"/>
                      <w:szCs w:val="16"/>
                      <w:lang w:val="en-US"/>
                    </w:rPr>
                    <w:t>Pulp</w:t>
                  </w:r>
                  <w:r w:rsidR="003A7414">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38DE0E72" w14:textId="77777777" w:rsidR="002433A5" w:rsidRPr="00D74BDB" w:rsidRDefault="002433A5" w:rsidP="002433A5">
                  <w:pPr>
                    <w:jc w:val="center"/>
                    <w:rPr>
                      <w:rFonts w:ascii="Verdana" w:hAnsi="Verdana"/>
                      <w:sz w:val="16"/>
                      <w:szCs w:val="16"/>
                      <w:lang w:val="en-US"/>
                    </w:rPr>
                  </w:pPr>
                </w:p>
              </w:tc>
              <w:tc>
                <w:tcPr>
                  <w:tcW w:w="762" w:type="dxa"/>
                  <w:vAlign w:val="center"/>
                </w:tcPr>
                <w:p w14:paraId="39DCF691" w14:textId="50F58AB3" w:rsidR="002433A5" w:rsidRPr="00D74BDB" w:rsidRDefault="00895B64" w:rsidP="002433A5">
                  <w:pPr>
                    <w:tabs>
                      <w:tab w:val="decimal" w:pos="12"/>
                    </w:tabs>
                    <w:jc w:val="center"/>
                    <w:rPr>
                      <w:rFonts w:ascii="Verdana" w:hAnsi="Verdana"/>
                      <w:sz w:val="16"/>
                      <w:szCs w:val="16"/>
                      <w:lang w:val="en-US"/>
                    </w:rPr>
                  </w:pPr>
                  <w:r>
                    <w:rPr>
                      <w:rFonts w:ascii="Verdana" w:hAnsi="Verdana"/>
                      <w:sz w:val="16"/>
                      <w:szCs w:val="16"/>
                      <w:lang w:val="en-US"/>
                    </w:rPr>
                    <w:t>5</w:t>
                  </w:r>
                </w:p>
              </w:tc>
              <w:tc>
                <w:tcPr>
                  <w:tcW w:w="847" w:type="dxa"/>
                  <w:vAlign w:val="center"/>
                </w:tcPr>
                <w:p w14:paraId="6CEBF9A1" w14:textId="70FFF9DE" w:rsidR="002433A5" w:rsidRPr="00D74BDB" w:rsidRDefault="00895B64" w:rsidP="002433A5">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48" w:type="dxa"/>
                  <w:vAlign w:val="center"/>
                </w:tcPr>
                <w:p w14:paraId="33D49757" w14:textId="77777777" w:rsidR="002433A5" w:rsidRPr="00D74BDB" w:rsidRDefault="002433A5" w:rsidP="002433A5">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7DBEB633" w14:textId="77777777" w:rsidR="002433A5" w:rsidRPr="00D74BDB" w:rsidRDefault="002433A5" w:rsidP="002433A5">
                  <w:pPr>
                    <w:jc w:val="center"/>
                    <w:rPr>
                      <w:rFonts w:ascii="Verdana" w:hAnsi="Verdana"/>
                      <w:sz w:val="16"/>
                      <w:szCs w:val="16"/>
                      <w:lang w:val="en-US"/>
                    </w:rPr>
                  </w:pPr>
                  <w:r w:rsidRPr="00DE6FA1">
                    <w:rPr>
                      <w:rFonts w:ascii="Verdana" w:hAnsi="Verdana"/>
                      <w:sz w:val="16"/>
                      <w:szCs w:val="16"/>
                      <w:lang w:val="en-US"/>
                    </w:rPr>
                    <w:t>IFU 60, 1991</w:t>
                  </w:r>
                </w:p>
              </w:tc>
            </w:tr>
          </w:tbl>
          <w:p w14:paraId="51FEBE68"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0FEB2AFA" w14:textId="77777777" w:rsidTr="00583DB6">
        <w:trPr>
          <w:trHeight w:val="8345"/>
        </w:trPr>
        <w:tc>
          <w:tcPr>
            <w:tcW w:w="9210" w:type="dxa"/>
            <w:tcBorders>
              <w:top w:val="nil"/>
            </w:tcBorders>
          </w:tcPr>
          <w:p w14:paraId="65D11D2D"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8573EED" w14:textId="77777777" w:rsidTr="00953535">
              <w:trPr>
                <w:trHeight w:hRule="exact" w:val="501"/>
                <w:tblHeader/>
              </w:trPr>
              <w:tc>
                <w:tcPr>
                  <w:tcW w:w="1303" w:type="dxa"/>
                  <w:vAlign w:val="center"/>
                </w:tcPr>
                <w:p w14:paraId="22593CD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47FB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19EAD3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F67FC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349260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8455EE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427E7" w:rsidRPr="00973056" w14:paraId="776FF1E9" w14:textId="77777777" w:rsidTr="00357C7F">
              <w:trPr>
                <w:trHeight w:hRule="exact" w:val="680"/>
                <w:tblHeader/>
              </w:trPr>
              <w:tc>
                <w:tcPr>
                  <w:tcW w:w="1303" w:type="dxa"/>
                  <w:vAlign w:val="center"/>
                </w:tcPr>
                <w:p w14:paraId="2615F6F8"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33B05F03"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039C48B"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335C2CB"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107EA55D"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59A9C6D"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427E7" w:rsidRPr="00973056" w14:paraId="59FFE856" w14:textId="77777777" w:rsidTr="00357C7F">
              <w:trPr>
                <w:trHeight w:hRule="exact" w:val="680"/>
                <w:tblHeader/>
              </w:trPr>
              <w:tc>
                <w:tcPr>
                  <w:tcW w:w="1303" w:type="dxa"/>
                  <w:vAlign w:val="center"/>
                </w:tcPr>
                <w:p w14:paraId="1CA08290"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54BD9F2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98FC15D"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AF9BB9D"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50</w:t>
                  </w:r>
                </w:p>
              </w:tc>
              <w:tc>
                <w:tcPr>
                  <w:tcW w:w="851" w:type="dxa"/>
                  <w:vAlign w:val="center"/>
                </w:tcPr>
                <w:p w14:paraId="099F640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2CD5342"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427E7" w:rsidRPr="00973056" w14:paraId="63A9F96F" w14:textId="77777777" w:rsidTr="00357C7F">
              <w:trPr>
                <w:trHeight w:hRule="exact" w:val="680"/>
                <w:tblHeader/>
              </w:trPr>
              <w:tc>
                <w:tcPr>
                  <w:tcW w:w="1303" w:type="dxa"/>
                  <w:vAlign w:val="center"/>
                </w:tcPr>
                <w:p w14:paraId="49811185"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7789F2D4"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235B537"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175BEBE"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30</w:t>
                  </w:r>
                </w:p>
              </w:tc>
              <w:tc>
                <w:tcPr>
                  <w:tcW w:w="851" w:type="dxa"/>
                  <w:vAlign w:val="center"/>
                </w:tcPr>
                <w:p w14:paraId="7D236EF7"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364F8CF"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427E7" w:rsidRPr="00973056" w14:paraId="7B1324D6" w14:textId="77777777" w:rsidTr="00357C7F">
              <w:trPr>
                <w:trHeight w:hRule="exact" w:val="680"/>
                <w:tblHeader/>
              </w:trPr>
              <w:tc>
                <w:tcPr>
                  <w:tcW w:w="1303" w:type="dxa"/>
                  <w:vAlign w:val="center"/>
                </w:tcPr>
                <w:p w14:paraId="0AD3082B"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CED223A"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046E54A"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AD6EFAC"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2B55E44"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E4D2A"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427E7" w:rsidRPr="00973056" w14:paraId="49CE2789" w14:textId="77777777" w:rsidTr="00357C7F">
              <w:trPr>
                <w:trHeight w:hRule="exact" w:val="680"/>
                <w:tblHeader/>
              </w:trPr>
              <w:tc>
                <w:tcPr>
                  <w:tcW w:w="1303" w:type="dxa"/>
                  <w:vAlign w:val="center"/>
                </w:tcPr>
                <w:p w14:paraId="28792B1E"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B77DDA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07F8C56"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837A751"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1A1AB3BB"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D6DD697"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427E7" w:rsidRPr="00973056" w14:paraId="44C62EF0" w14:textId="77777777" w:rsidTr="00357C7F">
              <w:trPr>
                <w:trHeight w:hRule="exact" w:val="680"/>
                <w:tblHeader/>
              </w:trPr>
              <w:tc>
                <w:tcPr>
                  <w:tcW w:w="1303" w:type="dxa"/>
                  <w:vAlign w:val="center"/>
                </w:tcPr>
                <w:p w14:paraId="04CF93F5" w14:textId="77777777" w:rsidR="000427E7" w:rsidRPr="00D74BDB" w:rsidRDefault="000427E7" w:rsidP="000427E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2A6BC1AC"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02F1A8A6"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BDF8E86"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1A6B5039" w14:textId="77777777" w:rsidR="000427E7" w:rsidRPr="00D74BDB" w:rsidRDefault="000427E7" w:rsidP="000427E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1F16541" w14:textId="77777777" w:rsidR="000427E7" w:rsidRDefault="000427E7" w:rsidP="000427E7">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020397D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4EC28AF2" w14:textId="77777777" w:rsidTr="00977461">
              <w:trPr>
                <w:trHeight w:hRule="exact" w:val="510"/>
                <w:jc w:val="center"/>
              </w:trPr>
              <w:tc>
                <w:tcPr>
                  <w:tcW w:w="2228" w:type="dxa"/>
                  <w:vAlign w:val="center"/>
                </w:tcPr>
                <w:p w14:paraId="5EE53C24"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1B4128E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DCA8E51"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41318341" w14:textId="77777777" w:rsidTr="00977461">
              <w:trPr>
                <w:trHeight w:hRule="exact" w:val="510"/>
                <w:jc w:val="center"/>
              </w:trPr>
              <w:tc>
                <w:tcPr>
                  <w:tcW w:w="2228" w:type="dxa"/>
                  <w:vAlign w:val="center"/>
                </w:tcPr>
                <w:p w14:paraId="185957B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36877767"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05FC756D"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1071EA3" w14:textId="77777777" w:rsidTr="00977461">
              <w:trPr>
                <w:trHeight w:hRule="exact" w:val="510"/>
                <w:jc w:val="center"/>
              </w:trPr>
              <w:tc>
                <w:tcPr>
                  <w:tcW w:w="2228" w:type="dxa"/>
                  <w:vAlign w:val="center"/>
                </w:tcPr>
                <w:p w14:paraId="23853858"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8CF58BE"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58C438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1012EF5" w14:textId="77777777" w:rsidTr="00977461">
              <w:trPr>
                <w:trHeight w:hRule="exact" w:val="510"/>
                <w:jc w:val="center"/>
              </w:trPr>
              <w:tc>
                <w:tcPr>
                  <w:tcW w:w="2228" w:type="dxa"/>
                  <w:vAlign w:val="center"/>
                </w:tcPr>
                <w:p w14:paraId="092EF41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6957A60B"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6289F17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4CE5DD3" w14:textId="77777777" w:rsidTr="00977461">
              <w:trPr>
                <w:trHeight w:hRule="exact" w:val="510"/>
                <w:jc w:val="center"/>
              </w:trPr>
              <w:tc>
                <w:tcPr>
                  <w:tcW w:w="2228" w:type="dxa"/>
                  <w:vAlign w:val="center"/>
                </w:tcPr>
                <w:p w14:paraId="057346D9"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2719E2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BCCA47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7BF20D0A" w14:textId="77777777" w:rsidR="004A7EF7" w:rsidRPr="002C594E" w:rsidRDefault="004A7EF7" w:rsidP="00853353">
            <w:pPr>
              <w:spacing w:before="100" w:beforeAutospacing="1"/>
              <w:rPr>
                <w:rFonts w:ascii="Verdana" w:hAnsi="Verdana"/>
                <w:b/>
                <w:sz w:val="8"/>
                <w:szCs w:val="8"/>
                <w:lang w:val="en-US"/>
              </w:rPr>
            </w:pPr>
          </w:p>
        </w:tc>
      </w:tr>
    </w:tbl>
    <w:p w14:paraId="4BDC737D"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73056" w14:paraId="222BD3B5" w14:textId="77777777" w:rsidTr="00953535">
        <w:trPr>
          <w:trHeight w:val="3809"/>
        </w:trPr>
        <w:tc>
          <w:tcPr>
            <w:tcW w:w="9210" w:type="dxa"/>
          </w:tcPr>
          <w:p w14:paraId="634764D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4F5660D"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1558CC8E"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0AAC102C"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5F51E63"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279B6A7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10515C4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1C4D2CD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57BD036C"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9393A9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7389DCC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AE8301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08899BD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665895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6870510A" w14:textId="77777777" w:rsidTr="00257592">
        <w:trPr>
          <w:trHeight w:val="2600"/>
        </w:trPr>
        <w:tc>
          <w:tcPr>
            <w:tcW w:w="9210" w:type="dxa"/>
            <w:shd w:val="clear" w:color="auto" w:fill="auto"/>
          </w:tcPr>
          <w:p w14:paraId="0053A0F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353A21D"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A7EFFB6"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5524D4CA"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472AD3DB" w14:textId="77777777" w:rsidR="00ED427A" w:rsidRDefault="00244AB4" w:rsidP="00ED427A">
            <w:pPr>
              <w:pStyle w:val="PreformattatoHTML"/>
              <w:shd w:val="clear" w:color="auto" w:fill="FFFFFF"/>
              <w:spacing w:before="120"/>
              <w:ind w:left="284" w:hanging="284"/>
              <w:rPr>
                <w:rFonts w:ascii="Verdana" w:hAnsi="Verdana"/>
                <w:lang w:val="en-US"/>
              </w:rPr>
            </w:pPr>
            <w:r>
              <w:rPr>
                <w:rFonts w:ascii="Verdana" w:hAnsi="Verdana"/>
                <w:lang w:val="en-US"/>
              </w:rPr>
              <w:tab/>
            </w:r>
            <w:r w:rsidR="00ED427A" w:rsidRPr="001F640A">
              <w:rPr>
                <w:rFonts w:ascii="Verdana" w:hAnsi="Verdana"/>
                <w:lang w:val="en-US"/>
              </w:rPr>
              <w:t>Receiving Citrus Fruit and Unloading – Washing – Selection and Calibration – Juice Extraction – Refining –</w:t>
            </w:r>
            <w:r w:rsidR="00ED427A">
              <w:rPr>
                <w:rFonts w:ascii="Verdana" w:hAnsi="Verdana"/>
                <w:lang w:val="en-US"/>
              </w:rPr>
              <w:t xml:space="preserve"> Refrigeration – Temporary Storage -</w:t>
            </w:r>
            <w:r w:rsidR="00ED427A" w:rsidRPr="001F640A">
              <w:rPr>
                <w:rFonts w:ascii="Verdana" w:hAnsi="Verdana"/>
                <w:lang w:val="en-US"/>
              </w:rPr>
              <w:t xml:space="preserve"> Sending to the Finished Products Department –</w:t>
            </w:r>
            <w:r w:rsidR="00ED427A">
              <w:rPr>
                <w:rFonts w:ascii="Verdana" w:hAnsi="Verdana"/>
                <w:lang w:val="en-US"/>
              </w:rPr>
              <w:t xml:space="preserve"> Pasteurization -  </w:t>
            </w:r>
            <w:r w:rsidR="00ED427A" w:rsidRPr="001F640A">
              <w:rPr>
                <w:rFonts w:ascii="Verdana" w:hAnsi="Verdana"/>
                <w:lang w:val="en-US"/>
              </w:rPr>
              <w:t>Refrigeration – Filtration</w:t>
            </w:r>
            <w:r w:rsidR="00ED427A">
              <w:rPr>
                <w:rFonts w:ascii="Verdana" w:hAnsi="Verdana"/>
                <w:lang w:val="en-US"/>
              </w:rPr>
              <w:t xml:space="preserve"> e Magnetic Trap - </w:t>
            </w:r>
            <w:r w:rsidR="00ED427A" w:rsidRPr="002C594E">
              <w:rPr>
                <w:rFonts w:ascii="Verdana" w:hAnsi="Verdana"/>
                <w:lang w:val="en-US"/>
              </w:rPr>
              <w:t>Packaging – Freezing – Storage – Loading on the truck</w:t>
            </w:r>
            <w:r w:rsidR="00ED427A">
              <w:rPr>
                <w:rFonts w:ascii="Verdana" w:hAnsi="Verdana"/>
                <w:lang w:val="en-US"/>
              </w:rPr>
              <w:t xml:space="preserve"> </w:t>
            </w:r>
          </w:p>
          <w:p w14:paraId="510E62E2" w14:textId="77777777" w:rsidR="00ED427A" w:rsidRDefault="00ED427A" w:rsidP="00ED427A">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751602A4" w14:textId="2FF44847" w:rsidR="008D68FC" w:rsidRPr="002C594E" w:rsidRDefault="00ED427A" w:rsidP="00ED427A">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7E1CDD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73056" w14:paraId="0E380FF1" w14:textId="77777777" w:rsidTr="00E502AA">
        <w:trPr>
          <w:trHeight w:val="1129"/>
        </w:trPr>
        <w:tc>
          <w:tcPr>
            <w:tcW w:w="9356" w:type="dxa"/>
            <w:shd w:val="clear" w:color="auto" w:fill="auto"/>
          </w:tcPr>
          <w:p w14:paraId="6CA194F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DDC402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59657E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D5D629" w14:textId="77777777" w:rsidTr="00482084">
              <w:tc>
                <w:tcPr>
                  <w:tcW w:w="1087" w:type="dxa"/>
                </w:tcPr>
                <w:p w14:paraId="03B7588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BCB95BF"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C3C9967" w14:textId="77777777" w:rsidR="00163F15" w:rsidRPr="002C594E" w:rsidRDefault="00163F15" w:rsidP="00172D78">
                  <w:pPr>
                    <w:spacing w:before="120"/>
                    <w:jc w:val="both"/>
                    <w:rPr>
                      <w:rFonts w:ascii="Verdana" w:hAnsi="Verdana"/>
                      <w:sz w:val="16"/>
                      <w:szCs w:val="16"/>
                      <w:lang w:val="en-US"/>
                    </w:rPr>
                  </w:pPr>
                </w:p>
              </w:tc>
            </w:tr>
            <w:tr w:rsidR="00163F15" w:rsidRPr="002C594E" w14:paraId="704D4882" w14:textId="77777777" w:rsidTr="00482084">
              <w:tc>
                <w:tcPr>
                  <w:tcW w:w="1087" w:type="dxa"/>
                </w:tcPr>
                <w:p w14:paraId="5585E9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D601CA8"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B380CBB" w14:textId="77777777" w:rsidR="00163F15" w:rsidRPr="002C594E" w:rsidRDefault="00163F15" w:rsidP="00172D78">
                  <w:pPr>
                    <w:spacing w:before="120"/>
                    <w:jc w:val="both"/>
                    <w:rPr>
                      <w:rFonts w:ascii="Verdana" w:hAnsi="Verdana"/>
                      <w:sz w:val="16"/>
                      <w:szCs w:val="16"/>
                      <w:lang w:val="en-US"/>
                    </w:rPr>
                  </w:pPr>
                </w:p>
              </w:tc>
            </w:tr>
            <w:tr w:rsidR="00163F15" w:rsidRPr="00973056" w14:paraId="073E2168" w14:textId="77777777" w:rsidTr="00482084">
              <w:tc>
                <w:tcPr>
                  <w:tcW w:w="1087" w:type="dxa"/>
                </w:tcPr>
                <w:p w14:paraId="5FE396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915FAC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B4158F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4FDCA14"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73056" w14:paraId="2B4F9CEB" w14:textId="77777777" w:rsidTr="00300921">
              <w:tc>
                <w:tcPr>
                  <w:tcW w:w="1087" w:type="dxa"/>
                </w:tcPr>
                <w:p w14:paraId="759458D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5721039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89305B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73056" w14:paraId="76ACC21A" w14:textId="77777777" w:rsidTr="00300921">
              <w:tc>
                <w:tcPr>
                  <w:tcW w:w="1087" w:type="dxa"/>
                </w:tcPr>
                <w:p w14:paraId="2843AFE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7BEE94F"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20959B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BC45990" w14:textId="77777777" w:rsidR="00163F15" w:rsidRPr="002C594E" w:rsidRDefault="00163F15" w:rsidP="00172D78">
                  <w:pPr>
                    <w:spacing w:before="120"/>
                    <w:jc w:val="both"/>
                    <w:rPr>
                      <w:rFonts w:ascii="Verdana" w:hAnsi="Verdana"/>
                      <w:sz w:val="16"/>
                      <w:szCs w:val="16"/>
                      <w:lang w:val="en-US"/>
                    </w:rPr>
                  </w:pPr>
                </w:p>
              </w:tc>
            </w:tr>
          </w:tbl>
          <w:p w14:paraId="5C9F59A7"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83F3F6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6A5588A" w14:textId="77777777" w:rsidTr="00583DB6">
              <w:trPr>
                <w:trHeight w:val="242"/>
                <w:jc w:val="center"/>
              </w:trPr>
              <w:tc>
                <w:tcPr>
                  <w:tcW w:w="1129" w:type="dxa"/>
                </w:tcPr>
                <w:p w14:paraId="5D6FFCD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C432383" w14:textId="7DAA2DE3"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B72C0">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6B631E8" w14:textId="77777777" w:rsidR="00163F15" w:rsidRPr="002C594E" w:rsidRDefault="00163F15" w:rsidP="00172D78">
                  <w:pPr>
                    <w:spacing w:before="120"/>
                    <w:jc w:val="both"/>
                    <w:rPr>
                      <w:rFonts w:ascii="Verdana" w:hAnsi="Verdana"/>
                      <w:sz w:val="16"/>
                      <w:szCs w:val="16"/>
                      <w:lang w:val="en-US"/>
                    </w:rPr>
                  </w:pPr>
                </w:p>
              </w:tc>
            </w:tr>
            <w:tr w:rsidR="00163F15" w:rsidRPr="002C594E" w14:paraId="3B09A6DD" w14:textId="77777777" w:rsidTr="00583DB6">
              <w:trPr>
                <w:trHeight w:val="262"/>
                <w:jc w:val="center"/>
              </w:trPr>
              <w:tc>
                <w:tcPr>
                  <w:tcW w:w="1129" w:type="dxa"/>
                </w:tcPr>
                <w:p w14:paraId="0042760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0B5F655" w14:textId="53DA9B33"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1B72C0">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FB7D8EC" w14:textId="77777777" w:rsidR="00163F15" w:rsidRPr="002C594E" w:rsidRDefault="00163F15" w:rsidP="00172D78">
                  <w:pPr>
                    <w:spacing w:before="120"/>
                    <w:jc w:val="both"/>
                    <w:rPr>
                      <w:rFonts w:ascii="Verdana" w:hAnsi="Verdana"/>
                      <w:sz w:val="16"/>
                      <w:szCs w:val="16"/>
                      <w:lang w:val="en-US"/>
                    </w:rPr>
                  </w:pPr>
                </w:p>
              </w:tc>
            </w:tr>
            <w:tr w:rsidR="00163F15" w:rsidRPr="00973056" w14:paraId="1B0FD1DC" w14:textId="77777777" w:rsidTr="00583DB6">
              <w:trPr>
                <w:trHeight w:val="1477"/>
                <w:jc w:val="center"/>
              </w:trPr>
              <w:tc>
                <w:tcPr>
                  <w:tcW w:w="1129" w:type="dxa"/>
                </w:tcPr>
                <w:p w14:paraId="7C53432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143107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4DBB086"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73056" w14:paraId="45C24EEB" w14:textId="77777777" w:rsidTr="00583DB6">
              <w:trPr>
                <w:trHeight w:val="790"/>
                <w:jc w:val="center"/>
              </w:trPr>
              <w:tc>
                <w:tcPr>
                  <w:tcW w:w="1129" w:type="dxa"/>
                </w:tcPr>
                <w:p w14:paraId="48F29BD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E518CC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99289EE" w14:textId="77777777" w:rsidR="00163F15" w:rsidRPr="002C594E" w:rsidRDefault="00163F15" w:rsidP="00172D78">
                  <w:pPr>
                    <w:spacing w:before="120"/>
                    <w:jc w:val="both"/>
                    <w:rPr>
                      <w:rFonts w:ascii="Verdana" w:hAnsi="Verdana"/>
                      <w:sz w:val="16"/>
                      <w:szCs w:val="16"/>
                      <w:lang w:val="en-US"/>
                    </w:rPr>
                  </w:pPr>
                </w:p>
              </w:tc>
            </w:tr>
          </w:tbl>
          <w:p w14:paraId="4A5A76F2" w14:textId="77777777" w:rsidR="009A54EC" w:rsidRPr="002C594E" w:rsidRDefault="009A54EC" w:rsidP="00172D78">
            <w:pPr>
              <w:spacing w:before="120"/>
              <w:jc w:val="center"/>
              <w:rPr>
                <w:rFonts w:ascii="Verdana" w:hAnsi="Verdana"/>
                <w:i/>
                <w:lang w:val="en-US"/>
              </w:rPr>
            </w:pPr>
          </w:p>
          <w:p w14:paraId="0B91F92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A0F514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8AF3A3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559F76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775CC1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D2370BC"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33A8C91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D376DA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2770BB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C0865B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933AE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EB5518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D05417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DAC7B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D1DA77F"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5AFA661"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E8E98C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F88C7D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D67550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034CF4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501587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FABE6D4"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0C36129" w14:textId="77777777" w:rsidR="00583DB6" w:rsidRPr="002C594E" w:rsidRDefault="00583DB6" w:rsidP="00F6263E">
            <w:pPr>
              <w:spacing w:before="120"/>
              <w:ind w:left="318" w:hanging="318"/>
              <w:rPr>
                <w:rFonts w:ascii="Verdana" w:hAnsi="Verdana"/>
                <w:i/>
                <w:sz w:val="16"/>
                <w:szCs w:val="16"/>
                <w:lang w:val="en-US"/>
              </w:rPr>
            </w:pPr>
          </w:p>
          <w:p w14:paraId="62730509"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1950B6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DE256C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F275E7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45FDD2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CB4575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D86AE1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2D0B4E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3BB86C30"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D1B53B7"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C676B00" w14:textId="77777777" w:rsidR="00583DB6" w:rsidRPr="00B11378" w:rsidRDefault="00583DB6" w:rsidP="00B11378">
            <w:pPr>
              <w:spacing w:before="120"/>
              <w:rPr>
                <w:rFonts w:ascii="Verdana" w:hAnsi="Verdana"/>
                <w:i/>
                <w:sz w:val="16"/>
                <w:szCs w:val="16"/>
                <w:lang w:val="en-US"/>
              </w:rPr>
            </w:pPr>
          </w:p>
          <w:p w14:paraId="76809878" w14:textId="77777777" w:rsidR="00556D8D" w:rsidRDefault="00F6263E" w:rsidP="00583DB6">
            <w:pPr>
              <w:spacing w:before="120"/>
              <w:ind w:left="318" w:hanging="318"/>
              <w:rPr>
                <w:rFonts w:ascii="Verdana" w:hAnsi="Verdana"/>
                <w:lang w:val="en-US"/>
              </w:rPr>
            </w:pPr>
            <w:r>
              <w:rPr>
                <w:rFonts w:ascii="Verdana" w:hAnsi="Verdana"/>
                <w:lang w:val="en-US"/>
              </w:rPr>
              <w:tab/>
            </w:r>
          </w:p>
          <w:p w14:paraId="3E6619A6"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DF2B81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38C37F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54B1BC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D74709D" w14:textId="77777777" w:rsidR="00573C7D" w:rsidRPr="002C594E" w:rsidRDefault="00573C7D" w:rsidP="00172D78">
            <w:pPr>
              <w:spacing w:before="120"/>
              <w:rPr>
                <w:rFonts w:ascii="Verdana" w:hAnsi="Verdana"/>
                <w:i/>
                <w:sz w:val="16"/>
                <w:szCs w:val="16"/>
                <w:lang w:val="en-US"/>
              </w:rPr>
            </w:pPr>
          </w:p>
          <w:p w14:paraId="6711050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2FB077C"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35AD20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7C8494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73056" w14:paraId="1A906D1E" w14:textId="77777777" w:rsidTr="00394C48">
        <w:trPr>
          <w:trHeight w:val="1737"/>
        </w:trPr>
        <w:tc>
          <w:tcPr>
            <w:tcW w:w="9320" w:type="dxa"/>
            <w:shd w:val="clear" w:color="auto" w:fill="auto"/>
          </w:tcPr>
          <w:p w14:paraId="79AFC92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7C515B7" w14:textId="65B47D6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0F47B8">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EDEF60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1B6C8D4"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73056" w14:paraId="1E9BDA10" w14:textId="77777777" w:rsidTr="00163F15">
        <w:trPr>
          <w:trHeight w:val="832"/>
        </w:trPr>
        <w:tc>
          <w:tcPr>
            <w:tcW w:w="9320" w:type="dxa"/>
            <w:shd w:val="clear" w:color="auto" w:fill="auto"/>
          </w:tcPr>
          <w:p w14:paraId="4C4337F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9C60AF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D9F8D95"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D075D86"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C095F5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73056" w14:paraId="5F0F7A76" w14:textId="77777777" w:rsidTr="00394C48">
        <w:tc>
          <w:tcPr>
            <w:tcW w:w="9320" w:type="dxa"/>
            <w:shd w:val="clear" w:color="auto" w:fill="auto"/>
          </w:tcPr>
          <w:p w14:paraId="6E9C84E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5A326A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FD9E2DF" w14:textId="77777777" w:rsidR="001E1265" w:rsidRPr="002C594E" w:rsidRDefault="001E1265" w:rsidP="00172D78">
      <w:pPr>
        <w:spacing w:before="120"/>
        <w:ind w:left="-567"/>
        <w:rPr>
          <w:rFonts w:ascii="Verdana" w:hAnsi="Verdana"/>
          <w:i/>
          <w:sz w:val="16"/>
          <w:szCs w:val="16"/>
          <w:lang w:val="en-US"/>
        </w:rPr>
      </w:pPr>
    </w:p>
    <w:p w14:paraId="14E1755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C1C20" w14:textId="77777777" w:rsidR="00F5699A" w:rsidRDefault="00F5699A">
      <w:r>
        <w:separator/>
      </w:r>
    </w:p>
  </w:endnote>
  <w:endnote w:type="continuationSeparator" w:id="0">
    <w:p w14:paraId="689818AB"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2E2FD" w14:textId="77777777" w:rsidR="00973056" w:rsidRDefault="0097305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1585"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B72C0" w:rsidRPr="001E1265" w14:paraId="62CBC797" w14:textId="77777777" w:rsidTr="00202CFD">
      <w:tc>
        <w:tcPr>
          <w:tcW w:w="567" w:type="dxa"/>
          <w:tcBorders>
            <w:top w:val="single" w:sz="4" w:space="0" w:color="000000"/>
            <w:left w:val="single" w:sz="4" w:space="0" w:color="000000"/>
            <w:bottom w:val="single" w:sz="4" w:space="0" w:color="000000"/>
          </w:tcBorders>
          <w:vAlign w:val="center"/>
        </w:tcPr>
        <w:p w14:paraId="03C96676" w14:textId="2DDF4C04" w:rsidR="001B72C0" w:rsidRPr="001E1265" w:rsidRDefault="001B72C0" w:rsidP="001B72C0">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06C79DB" w14:textId="4865489F" w:rsidR="001B72C0" w:rsidRDefault="001B72C0" w:rsidP="001B72C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C8BC137" w14:textId="41368B12" w:rsidR="001B72C0" w:rsidRDefault="001B72C0" w:rsidP="001B72C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B73F712" w14:textId="25564BBE" w:rsidR="001B72C0" w:rsidRDefault="00973056" w:rsidP="001B72C0">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28E59C6D" w14:textId="77777777" w:rsidR="001B72C0" w:rsidRDefault="001B72C0" w:rsidP="001B72C0">
          <w:pPr>
            <w:pStyle w:val="Pidipagina"/>
            <w:snapToGrid w:val="0"/>
            <w:jc w:val="center"/>
            <w:rPr>
              <w:rFonts w:ascii="Verdana" w:hAnsi="Verdana"/>
              <w:sz w:val="16"/>
              <w:szCs w:val="16"/>
              <w:lang w:val="en-US"/>
            </w:rPr>
          </w:pPr>
          <w:r>
            <w:rPr>
              <w:rFonts w:ascii="Verdana" w:hAnsi="Verdana"/>
              <w:sz w:val="16"/>
              <w:szCs w:val="16"/>
              <w:lang w:val="en-US"/>
            </w:rPr>
            <w:t>RIZZO</w:t>
          </w:r>
        </w:p>
        <w:p w14:paraId="3ADA4668" w14:textId="0BAEC676" w:rsidR="001B72C0" w:rsidRDefault="001B72C0" w:rsidP="001B72C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A4BB4" w:rsidRPr="001E1265" w14:paraId="73932F5C" w14:textId="77777777" w:rsidTr="00CF0FA3">
      <w:tc>
        <w:tcPr>
          <w:tcW w:w="567" w:type="dxa"/>
          <w:tcBorders>
            <w:top w:val="single" w:sz="4" w:space="0" w:color="000000"/>
            <w:left w:val="single" w:sz="4" w:space="0" w:color="000000"/>
            <w:bottom w:val="single" w:sz="4" w:space="0" w:color="000000"/>
          </w:tcBorders>
          <w:vAlign w:val="center"/>
        </w:tcPr>
        <w:p w14:paraId="3EB4D475" w14:textId="77777777" w:rsidR="002A4BB4" w:rsidRPr="001E1265" w:rsidRDefault="002A4BB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A4755DC"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DB5AC17"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D97E006"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67A0EB5" w14:textId="77777777" w:rsidR="002A4BB4" w:rsidRDefault="002A4BB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08CD50E" w14:textId="77777777" w:rsidR="00F5699A" w:rsidRDefault="00F5699A" w:rsidP="00CF0FA3">
    <w:pPr>
      <w:pStyle w:val="Pidipagina"/>
      <w:jc w:val="center"/>
    </w:pPr>
  </w:p>
  <w:p w14:paraId="65D66502"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9C22C7">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6DC23B3D" w14:textId="77777777" w:rsidTr="001B1240">
      <w:tc>
        <w:tcPr>
          <w:tcW w:w="657" w:type="dxa"/>
          <w:tcBorders>
            <w:top w:val="single" w:sz="4" w:space="0" w:color="000000"/>
            <w:left w:val="single" w:sz="4" w:space="0" w:color="000000"/>
            <w:bottom w:val="single" w:sz="4" w:space="0" w:color="000000"/>
          </w:tcBorders>
          <w:vAlign w:val="center"/>
        </w:tcPr>
        <w:p w14:paraId="48D8A42D"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A1F1CD4"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6A1B99F"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55AE2FA"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AC25EF8" w14:textId="77777777" w:rsidR="00F5699A" w:rsidRPr="001B1240" w:rsidRDefault="00F5699A" w:rsidP="001B1240">
          <w:pPr>
            <w:pStyle w:val="Pidipagina"/>
            <w:snapToGrid w:val="0"/>
            <w:jc w:val="center"/>
            <w:rPr>
              <w:rFonts w:ascii="Verdana" w:hAnsi="Verdana"/>
            </w:rPr>
          </w:pPr>
        </w:p>
      </w:tc>
    </w:tr>
    <w:tr w:rsidR="00F5699A" w14:paraId="79608BA1" w14:textId="77777777" w:rsidTr="001B1240">
      <w:tc>
        <w:tcPr>
          <w:tcW w:w="657" w:type="dxa"/>
          <w:tcBorders>
            <w:left w:val="single" w:sz="4" w:space="0" w:color="000000"/>
            <w:bottom w:val="single" w:sz="4" w:space="0" w:color="000000"/>
          </w:tcBorders>
          <w:vAlign w:val="center"/>
        </w:tcPr>
        <w:p w14:paraId="4F67899F"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2177958"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99703FA"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18073F2"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7ECFADC"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07D9AB29"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EFC25" w14:textId="77777777" w:rsidR="00F5699A" w:rsidRDefault="00F5699A">
      <w:r>
        <w:separator/>
      </w:r>
    </w:p>
  </w:footnote>
  <w:footnote w:type="continuationSeparator" w:id="0">
    <w:p w14:paraId="0210CC95"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8170" w14:textId="77777777" w:rsidR="00973056" w:rsidRDefault="0097305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F5699A" w14:paraId="5BD1F39B" w14:textId="77777777" w:rsidTr="002A4BB4">
      <w:trPr>
        <w:trHeight w:val="838"/>
      </w:trPr>
      <w:tc>
        <w:tcPr>
          <w:tcW w:w="2694" w:type="dxa"/>
          <w:tcBorders>
            <w:top w:val="single" w:sz="4" w:space="0" w:color="000000"/>
            <w:left w:val="single" w:sz="4" w:space="0" w:color="000000"/>
            <w:bottom w:val="single" w:sz="4" w:space="0" w:color="000000"/>
          </w:tcBorders>
          <w:vAlign w:val="center"/>
        </w:tcPr>
        <w:p w14:paraId="03CDC7C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087680DB"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539F753"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207B73F3"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13D61AAF" w14:textId="77777777">
      <w:trPr>
        <w:trHeight w:val="838"/>
      </w:trPr>
      <w:tc>
        <w:tcPr>
          <w:tcW w:w="1896" w:type="dxa"/>
          <w:tcBorders>
            <w:top w:val="single" w:sz="4" w:space="0" w:color="000000"/>
            <w:left w:val="single" w:sz="4" w:space="0" w:color="000000"/>
            <w:bottom w:val="single" w:sz="4" w:space="0" w:color="000000"/>
          </w:tcBorders>
          <w:vAlign w:val="center"/>
        </w:tcPr>
        <w:p w14:paraId="7C9E99E5"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B82DF7F"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6C50E57"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20C3D52E"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17CA5E4E"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595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27E7"/>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47B8"/>
    <w:rsid w:val="000F6823"/>
    <w:rsid w:val="00137981"/>
    <w:rsid w:val="00145FD8"/>
    <w:rsid w:val="00146651"/>
    <w:rsid w:val="00155306"/>
    <w:rsid w:val="00163F15"/>
    <w:rsid w:val="00172D78"/>
    <w:rsid w:val="0017350C"/>
    <w:rsid w:val="00176BCD"/>
    <w:rsid w:val="00186FC8"/>
    <w:rsid w:val="001B1240"/>
    <w:rsid w:val="001B72C0"/>
    <w:rsid w:val="001C1798"/>
    <w:rsid w:val="001C5AB5"/>
    <w:rsid w:val="001E1265"/>
    <w:rsid w:val="001F3354"/>
    <w:rsid w:val="00206212"/>
    <w:rsid w:val="00207B8B"/>
    <w:rsid w:val="00207E78"/>
    <w:rsid w:val="00210CA4"/>
    <w:rsid w:val="00224A9C"/>
    <w:rsid w:val="00230158"/>
    <w:rsid w:val="002433A5"/>
    <w:rsid w:val="00244AB4"/>
    <w:rsid w:val="00253604"/>
    <w:rsid w:val="00255994"/>
    <w:rsid w:val="00256883"/>
    <w:rsid w:val="00256A27"/>
    <w:rsid w:val="00257592"/>
    <w:rsid w:val="00283C6B"/>
    <w:rsid w:val="00284D18"/>
    <w:rsid w:val="00285798"/>
    <w:rsid w:val="002909F8"/>
    <w:rsid w:val="0029438A"/>
    <w:rsid w:val="002A4BB4"/>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A7414"/>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95B64"/>
    <w:rsid w:val="008A4E11"/>
    <w:rsid w:val="008B3742"/>
    <w:rsid w:val="008C61C5"/>
    <w:rsid w:val="008D68FC"/>
    <w:rsid w:val="008F3C8E"/>
    <w:rsid w:val="009100AD"/>
    <w:rsid w:val="0092072B"/>
    <w:rsid w:val="00923109"/>
    <w:rsid w:val="00933C9F"/>
    <w:rsid w:val="00953535"/>
    <w:rsid w:val="009717DC"/>
    <w:rsid w:val="00973056"/>
    <w:rsid w:val="00977461"/>
    <w:rsid w:val="009835D4"/>
    <w:rsid w:val="00983625"/>
    <w:rsid w:val="00984137"/>
    <w:rsid w:val="00991A1F"/>
    <w:rsid w:val="009A108B"/>
    <w:rsid w:val="009A2E24"/>
    <w:rsid w:val="009A54EC"/>
    <w:rsid w:val="009A5C78"/>
    <w:rsid w:val="009A6065"/>
    <w:rsid w:val="009B3F11"/>
    <w:rsid w:val="009B7823"/>
    <w:rsid w:val="009C22C7"/>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D427A"/>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5953"/>
    <o:shapelayout v:ext="edit">
      <o:idmap v:ext="edit" data="1"/>
    </o:shapelayout>
  </w:shapeDefaults>
  <w:decimalSymbol w:val=","/>
  <w:listSeparator w:val=";"/>
  <w14:docId w14:val="75009CA8"/>
  <w15:docId w15:val="{0F99F003-D99C-4B0F-BAB9-5A9C0CC5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31F27-9FB2-423B-910F-564456A0E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1909</Words>
  <Characters>10885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29</cp:revision>
  <cp:lastPrinted>2016-09-08T13:44:00Z</cp:lastPrinted>
  <dcterms:created xsi:type="dcterms:W3CDTF">2016-04-01T08:02:00Z</dcterms:created>
  <dcterms:modified xsi:type="dcterms:W3CDTF">2022-01-03T15:35:00Z</dcterms:modified>
  <cp:category>Ufficio Qualità</cp:category>
  <cp:contentStatus>Rev. 2</cp:contentStatus>
</cp:coreProperties>
</file>