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BA9E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7BC4C10" w14:textId="77777777" w:rsidTr="00394C48">
        <w:trPr>
          <w:trHeight w:val="1399"/>
        </w:trPr>
        <w:tc>
          <w:tcPr>
            <w:tcW w:w="9210" w:type="dxa"/>
            <w:shd w:val="clear" w:color="auto" w:fill="auto"/>
          </w:tcPr>
          <w:p w14:paraId="0CD0F083"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Blood orange juice NFC pasteurized</w:t>
            </w:r>
            <w:r w:rsidR="004052BE" w:rsidRPr="002C594E">
              <w:rPr>
                <w:rFonts w:ascii="Verdana" w:hAnsi="Verdana"/>
                <w:lang w:val="en-US"/>
              </w:rPr>
              <w:t xml:space="preserve"> </w:t>
            </w:r>
          </w:p>
          <w:p w14:paraId="46A787E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Blood orange juice NFC pasteurized</w:t>
            </w:r>
          </w:p>
          <w:p w14:paraId="2415E9EF"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97B77" w:rsidRPr="00697B77">
              <w:rPr>
                <w:rFonts w:ascii="Verdana" w:hAnsi="Verdana"/>
                <w:lang w:val="en-US"/>
              </w:rPr>
              <w:t>S</w:t>
            </w:r>
            <w:r w:rsidR="00D74BDB">
              <w:rPr>
                <w:rFonts w:ascii="Verdana" w:hAnsi="Verdana"/>
                <w:lang w:val="en-US"/>
              </w:rPr>
              <w:t>RN</w:t>
            </w:r>
          </w:p>
        </w:tc>
      </w:tr>
    </w:tbl>
    <w:p w14:paraId="0DBF04A4" w14:textId="77777777" w:rsidR="00B13991" w:rsidRDefault="00B13991" w:rsidP="00257592">
      <w:pPr>
        <w:spacing w:before="120"/>
        <w:ind w:left="720"/>
        <w:rPr>
          <w:rFonts w:ascii="Verdana" w:hAnsi="Verdana"/>
          <w:b/>
          <w:sz w:val="8"/>
          <w:szCs w:val="8"/>
          <w:lang w:val="en-US"/>
        </w:rPr>
      </w:pPr>
    </w:p>
    <w:p w14:paraId="7421C0BF"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6788A" w14:paraId="7EFB11B6" w14:textId="77777777" w:rsidTr="00257592">
        <w:trPr>
          <w:trHeight w:val="3578"/>
        </w:trPr>
        <w:tc>
          <w:tcPr>
            <w:tcW w:w="9238" w:type="dxa"/>
            <w:shd w:val="clear" w:color="auto" w:fill="auto"/>
          </w:tcPr>
          <w:p w14:paraId="4DEC4FEE"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DC330B4"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44306206" w14:textId="77777777" w:rsidR="0042012D" w:rsidRPr="002C594E" w:rsidRDefault="0042012D" w:rsidP="00583DB6">
            <w:pPr>
              <w:tabs>
                <w:tab w:val="left" w:pos="284"/>
                <w:tab w:val="left" w:pos="3402"/>
              </w:tabs>
              <w:spacing w:before="120" w:after="120"/>
              <w:rPr>
                <w:rFonts w:ascii="Verdana" w:hAnsi="Verdana"/>
                <w:i/>
                <w:lang w:val="en-US"/>
              </w:rPr>
            </w:pPr>
          </w:p>
          <w:p w14:paraId="0F2D6B1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C72A600" w14:textId="77777777" w:rsidR="00583DB6" w:rsidRPr="002C594E" w:rsidRDefault="00583DB6" w:rsidP="00583DB6">
            <w:pPr>
              <w:tabs>
                <w:tab w:val="left" w:pos="284"/>
                <w:tab w:val="left" w:pos="3402"/>
              </w:tabs>
              <w:spacing w:before="120" w:after="120"/>
              <w:rPr>
                <w:rFonts w:ascii="Verdana" w:hAnsi="Verdana"/>
                <w:i/>
                <w:lang w:val="en-US"/>
              </w:rPr>
            </w:pPr>
          </w:p>
          <w:p w14:paraId="35573ADF"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6E7A53ED"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65F29FE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7ED8E6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5F7BE5D2"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2F2C872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5A4A93A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7A1034E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97E3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0E37340" w14:textId="77777777" w:rsidR="00583DB6" w:rsidRDefault="00583DB6" w:rsidP="00257592">
      <w:pPr>
        <w:spacing w:before="120"/>
        <w:rPr>
          <w:rFonts w:ascii="Verdana" w:hAnsi="Verdana"/>
          <w:b/>
          <w:sz w:val="8"/>
          <w:szCs w:val="8"/>
          <w:lang w:val="en-US"/>
        </w:rPr>
      </w:pPr>
    </w:p>
    <w:p w14:paraId="30C902BE"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A7AF81C"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6788A" w14:paraId="134CA656" w14:textId="77777777" w:rsidTr="00583DB6">
        <w:trPr>
          <w:trHeight w:val="4575"/>
        </w:trPr>
        <w:tc>
          <w:tcPr>
            <w:tcW w:w="9210" w:type="dxa"/>
            <w:tcBorders>
              <w:bottom w:val="nil"/>
            </w:tcBorders>
          </w:tcPr>
          <w:p w14:paraId="4A8D1B4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25C77D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1"/>
              <w:gridCol w:w="828"/>
              <w:gridCol w:w="760"/>
              <w:gridCol w:w="844"/>
              <w:gridCol w:w="845"/>
              <w:gridCol w:w="1568"/>
            </w:tblGrid>
            <w:tr w:rsidR="00953535" w:rsidRPr="00084522" w14:paraId="756AFEC9" w14:textId="77777777" w:rsidTr="005C7ADB">
              <w:trPr>
                <w:trHeight w:hRule="exact" w:val="501"/>
              </w:trPr>
              <w:tc>
                <w:tcPr>
                  <w:tcW w:w="1311" w:type="dxa"/>
                  <w:vAlign w:val="center"/>
                </w:tcPr>
                <w:p w14:paraId="506DD9E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8" w:type="dxa"/>
                  <w:vAlign w:val="center"/>
                </w:tcPr>
                <w:p w14:paraId="214E581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0" w:type="dxa"/>
                  <w:vAlign w:val="center"/>
                </w:tcPr>
                <w:p w14:paraId="5596B2B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4" w:type="dxa"/>
                  <w:vAlign w:val="center"/>
                </w:tcPr>
                <w:p w14:paraId="1152E51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5" w:type="dxa"/>
                  <w:vAlign w:val="center"/>
                </w:tcPr>
                <w:p w14:paraId="342B1ED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54BBBA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084522" w14:paraId="46EF4EC3" w14:textId="77777777" w:rsidTr="005C7ADB">
              <w:trPr>
                <w:trHeight w:hRule="exact" w:val="501"/>
              </w:trPr>
              <w:tc>
                <w:tcPr>
                  <w:tcW w:w="1311" w:type="dxa"/>
                  <w:vAlign w:val="center"/>
                </w:tcPr>
                <w:p w14:paraId="24BD4E72"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8" w:type="dxa"/>
                  <w:vAlign w:val="center"/>
                </w:tcPr>
                <w:p w14:paraId="0D7734C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0" w:type="dxa"/>
                  <w:vAlign w:val="center"/>
                </w:tcPr>
                <w:p w14:paraId="31303CB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4" w:type="dxa"/>
                  <w:vAlign w:val="center"/>
                </w:tcPr>
                <w:p w14:paraId="2296E9F7" w14:textId="77777777" w:rsidR="00D74BDB" w:rsidRPr="00D74BDB" w:rsidRDefault="00D74BDB" w:rsidP="002C7799">
                  <w:pPr>
                    <w:jc w:val="center"/>
                    <w:rPr>
                      <w:rFonts w:ascii="Verdana" w:hAnsi="Verdana"/>
                      <w:sz w:val="16"/>
                      <w:szCs w:val="16"/>
                      <w:lang w:val="en-US"/>
                    </w:rPr>
                  </w:pPr>
                </w:p>
              </w:tc>
              <w:tc>
                <w:tcPr>
                  <w:tcW w:w="845" w:type="dxa"/>
                  <w:vAlign w:val="center"/>
                </w:tcPr>
                <w:p w14:paraId="129A7144"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49F7EA96"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084522" w14:paraId="31874425" w14:textId="77777777" w:rsidTr="005C7ADB">
              <w:trPr>
                <w:trHeight w:hRule="exact" w:val="501"/>
              </w:trPr>
              <w:tc>
                <w:tcPr>
                  <w:tcW w:w="1311" w:type="dxa"/>
                  <w:vAlign w:val="center"/>
                </w:tcPr>
                <w:p w14:paraId="65AD799C"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8" w:type="dxa"/>
                  <w:vAlign w:val="center"/>
                </w:tcPr>
                <w:p w14:paraId="4B1F4FA8" w14:textId="77777777" w:rsidR="00D74BDB" w:rsidRPr="00D74BDB" w:rsidRDefault="00D74BDB" w:rsidP="002C7799">
                  <w:pPr>
                    <w:jc w:val="center"/>
                    <w:rPr>
                      <w:rFonts w:ascii="Verdana" w:hAnsi="Verdana"/>
                      <w:sz w:val="16"/>
                      <w:szCs w:val="16"/>
                      <w:lang w:val="en-US"/>
                    </w:rPr>
                  </w:pPr>
                </w:p>
              </w:tc>
              <w:tc>
                <w:tcPr>
                  <w:tcW w:w="760" w:type="dxa"/>
                  <w:vAlign w:val="center"/>
                </w:tcPr>
                <w:p w14:paraId="0B3FAEC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4" w:type="dxa"/>
                  <w:vAlign w:val="center"/>
                </w:tcPr>
                <w:p w14:paraId="252104D3"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5" w:type="dxa"/>
                  <w:vAlign w:val="center"/>
                </w:tcPr>
                <w:p w14:paraId="7EC2E824"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1650B6F3"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084522" w14:paraId="45D44AA0" w14:textId="77777777" w:rsidTr="005C7ADB">
              <w:trPr>
                <w:trHeight w:hRule="exact" w:val="501"/>
              </w:trPr>
              <w:tc>
                <w:tcPr>
                  <w:tcW w:w="1311" w:type="dxa"/>
                  <w:vAlign w:val="center"/>
                </w:tcPr>
                <w:p w14:paraId="2D4E1E4D"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8" w:type="dxa"/>
                  <w:vAlign w:val="center"/>
                </w:tcPr>
                <w:p w14:paraId="28ED482A" w14:textId="77777777" w:rsidR="00D74BDB" w:rsidRPr="00D74BDB" w:rsidRDefault="00D74BDB" w:rsidP="002C7799">
                  <w:pPr>
                    <w:rPr>
                      <w:rFonts w:ascii="Verdana" w:hAnsi="Verdana"/>
                      <w:sz w:val="16"/>
                      <w:szCs w:val="16"/>
                      <w:lang w:val="en-US"/>
                    </w:rPr>
                  </w:pPr>
                </w:p>
              </w:tc>
              <w:tc>
                <w:tcPr>
                  <w:tcW w:w="760" w:type="dxa"/>
                  <w:vAlign w:val="center"/>
                </w:tcPr>
                <w:p w14:paraId="31F64515"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4" w:type="dxa"/>
                  <w:vAlign w:val="center"/>
                </w:tcPr>
                <w:p w14:paraId="4FC4F797"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5" w:type="dxa"/>
                  <w:vAlign w:val="center"/>
                </w:tcPr>
                <w:p w14:paraId="525B4833" w14:textId="77777777" w:rsidR="00D74BDB" w:rsidRPr="00D74BDB" w:rsidRDefault="00D74BDB" w:rsidP="002C7799">
                  <w:pPr>
                    <w:jc w:val="center"/>
                    <w:rPr>
                      <w:rFonts w:ascii="Verdana" w:hAnsi="Verdana"/>
                      <w:sz w:val="16"/>
                      <w:szCs w:val="16"/>
                      <w:lang w:val="en-US"/>
                    </w:rPr>
                  </w:pPr>
                </w:p>
              </w:tc>
              <w:tc>
                <w:tcPr>
                  <w:tcW w:w="1568" w:type="dxa"/>
                  <w:vAlign w:val="center"/>
                </w:tcPr>
                <w:p w14:paraId="12EDBF65"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084522" w14:paraId="690334C1" w14:textId="77777777" w:rsidTr="005C7ADB">
              <w:trPr>
                <w:trHeight w:hRule="exact" w:val="501"/>
              </w:trPr>
              <w:tc>
                <w:tcPr>
                  <w:tcW w:w="1311" w:type="dxa"/>
                  <w:vAlign w:val="center"/>
                </w:tcPr>
                <w:p w14:paraId="7C3FBA28"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8" w:type="dxa"/>
                  <w:vAlign w:val="center"/>
                </w:tcPr>
                <w:p w14:paraId="33D58F2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0" w:type="dxa"/>
                  <w:vAlign w:val="center"/>
                </w:tcPr>
                <w:p w14:paraId="22E1F0D6"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4" w:type="dxa"/>
                  <w:vAlign w:val="center"/>
                </w:tcPr>
                <w:p w14:paraId="50E10C85"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5" w:type="dxa"/>
                  <w:vAlign w:val="center"/>
                </w:tcPr>
                <w:p w14:paraId="64AA2ECB"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6FD211D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56788A" w14:paraId="4D61E7DF" w14:textId="77777777" w:rsidTr="005C7ADB">
              <w:trPr>
                <w:trHeight w:hRule="exact" w:val="501"/>
              </w:trPr>
              <w:tc>
                <w:tcPr>
                  <w:tcW w:w="1311" w:type="dxa"/>
                  <w:vAlign w:val="center"/>
                </w:tcPr>
                <w:p w14:paraId="3B0BAD40"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8" w:type="dxa"/>
                  <w:vAlign w:val="center"/>
                </w:tcPr>
                <w:p w14:paraId="4A02419F"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0" w:type="dxa"/>
                  <w:vAlign w:val="center"/>
                </w:tcPr>
                <w:p w14:paraId="539C54A4"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4" w:type="dxa"/>
                  <w:vAlign w:val="center"/>
                </w:tcPr>
                <w:p w14:paraId="2F67F64A"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5" w:type="dxa"/>
                  <w:vAlign w:val="center"/>
                </w:tcPr>
                <w:p w14:paraId="42603F23"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0162FBC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56788A" w14:paraId="061D76D0" w14:textId="77777777" w:rsidTr="005C7ADB">
              <w:trPr>
                <w:trHeight w:hRule="exact" w:val="501"/>
              </w:trPr>
              <w:tc>
                <w:tcPr>
                  <w:tcW w:w="1311" w:type="dxa"/>
                  <w:vAlign w:val="center"/>
                </w:tcPr>
                <w:p w14:paraId="4009230A" w14:textId="0306663C"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r w:rsidR="00A356CB">
                    <w:rPr>
                      <w:rFonts w:ascii="Verdana" w:hAnsi="Verdana"/>
                      <w:i/>
                      <w:sz w:val="16"/>
                      <w:szCs w:val="16"/>
                      <w:lang w:val="en-US"/>
                    </w:rPr>
                    <w:t>*</w:t>
                  </w:r>
                </w:p>
              </w:tc>
              <w:tc>
                <w:tcPr>
                  <w:tcW w:w="828" w:type="dxa"/>
                  <w:vAlign w:val="center"/>
                </w:tcPr>
                <w:p w14:paraId="39921172" w14:textId="77777777" w:rsidR="00D74BDB" w:rsidRPr="00D74BDB" w:rsidRDefault="00D74BDB" w:rsidP="002C7799">
                  <w:pPr>
                    <w:jc w:val="center"/>
                    <w:rPr>
                      <w:rFonts w:ascii="Verdana" w:hAnsi="Verdana"/>
                      <w:sz w:val="16"/>
                      <w:szCs w:val="16"/>
                      <w:lang w:val="en-US"/>
                    </w:rPr>
                  </w:pPr>
                </w:p>
              </w:tc>
              <w:tc>
                <w:tcPr>
                  <w:tcW w:w="760" w:type="dxa"/>
                  <w:vAlign w:val="center"/>
                </w:tcPr>
                <w:p w14:paraId="33B421F3" w14:textId="3BC0AEB5" w:rsidR="00D74BDB" w:rsidRPr="00D74BDB" w:rsidRDefault="00A356CB" w:rsidP="002C7799">
                  <w:pPr>
                    <w:tabs>
                      <w:tab w:val="decimal" w:pos="12"/>
                    </w:tabs>
                    <w:jc w:val="center"/>
                    <w:rPr>
                      <w:rFonts w:ascii="Verdana" w:hAnsi="Verdana"/>
                      <w:sz w:val="16"/>
                      <w:szCs w:val="16"/>
                      <w:lang w:val="en-US"/>
                    </w:rPr>
                  </w:pPr>
                  <w:r>
                    <w:rPr>
                      <w:rFonts w:ascii="Verdana" w:hAnsi="Verdana"/>
                      <w:sz w:val="16"/>
                      <w:szCs w:val="16"/>
                      <w:lang w:val="en-US"/>
                    </w:rPr>
                    <w:t>150</w:t>
                  </w:r>
                </w:p>
              </w:tc>
              <w:tc>
                <w:tcPr>
                  <w:tcW w:w="844" w:type="dxa"/>
                  <w:vAlign w:val="center"/>
                </w:tcPr>
                <w:p w14:paraId="20873175" w14:textId="64B6C7E1" w:rsidR="00D74BDB" w:rsidRPr="00D74BDB" w:rsidRDefault="00A356CB" w:rsidP="002C7799">
                  <w:pPr>
                    <w:tabs>
                      <w:tab w:val="decimal" w:pos="12"/>
                      <w:tab w:val="decimal" w:pos="417"/>
                    </w:tabs>
                    <w:jc w:val="center"/>
                    <w:rPr>
                      <w:rFonts w:ascii="Verdana" w:hAnsi="Verdana"/>
                      <w:sz w:val="16"/>
                      <w:szCs w:val="16"/>
                      <w:lang w:val="en-US"/>
                    </w:rPr>
                  </w:pPr>
                  <w:r>
                    <w:rPr>
                      <w:rFonts w:ascii="Verdana" w:hAnsi="Verdana"/>
                      <w:sz w:val="16"/>
                      <w:szCs w:val="16"/>
                      <w:lang w:val="en-US"/>
                    </w:rPr>
                    <w:t>2</w:t>
                  </w:r>
                  <w:r w:rsidR="00B71BAA">
                    <w:rPr>
                      <w:rFonts w:ascii="Verdana" w:hAnsi="Verdana"/>
                      <w:sz w:val="16"/>
                      <w:szCs w:val="16"/>
                      <w:lang w:val="en-US"/>
                    </w:rPr>
                    <w:t>0</w:t>
                  </w:r>
                  <w:r w:rsidR="00D74BDB" w:rsidRPr="00D74BDB">
                    <w:rPr>
                      <w:rFonts w:ascii="Verdana" w:hAnsi="Verdana"/>
                      <w:sz w:val="16"/>
                      <w:szCs w:val="16"/>
                      <w:lang w:val="en-US"/>
                    </w:rPr>
                    <w:t>0</w:t>
                  </w:r>
                </w:p>
              </w:tc>
              <w:tc>
                <w:tcPr>
                  <w:tcW w:w="845" w:type="dxa"/>
                  <w:vAlign w:val="center"/>
                </w:tcPr>
                <w:p w14:paraId="7D812899"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5EFF604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5C7ADB" w:rsidRPr="0056788A" w14:paraId="7EA7657A" w14:textId="77777777" w:rsidTr="005C7ADB">
              <w:trPr>
                <w:trHeight w:hRule="exact" w:val="501"/>
              </w:trPr>
              <w:tc>
                <w:tcPr>
                  <w:tcW w:w="1311" w:type="dxa"/>
                  <w:vAlign w:val="center"/>
                </w:tcPr>
                <w:p w14:paraId="55A714CC" w14:textId="0F09D4C4" w:rsidR="005C7ADB" w:rsidRPr="00D74BDB" w:rsidRDefault="005C7ADB" w:rsidP="005C7ADB">
                  <w:pPr>
                    <w:jc w:val="center"/>
                    <w:rPr>
                      <w:rFonts w:ascii="Verdana" w:hAnsi="Verdana"/>
                      <w:i/>
                      <w:sz w:val="16"/>
                      <w:szCs w:val="16"/>
                      <w:lang w:val="en-US"/>
                    </w:rPr>
                  </w:pPr>
                  <w:r>
                    <w:rPr>
                      <w:rFonts w:ascii="Verdana" w:hAnsi="Verdana"/>
                      <w:i/>
                      <w:sz w:val="16"/>
                      <w:szCs w:val="16"/>
                      <w:lang w:val="en-US"/>
                    </w:rPr>
                    <w:t>Pulp</w:t>
                  </w:r>
                  <w:r w:rsidR="00BF4168">
                    <w:rPr>
                      <w:rFonts w:ascii="Verdana" w:hAnsi="Verdana"/>
                      <w:i/>
                      <w:sz w:val="16"/>
                      <w:szCs w:val="16"/>
                      <w:lang w:val="en-US"/>
                    </w:rPr>
                    <w:t>s</w:t>
                  </w:r>
                  <w:r>
                    <w:rPr>
                      <w:rFonts w:ascii="Verdana" w:hAnsi="Verdana"/>
                      <w:i/>
                      <w:sz w:val="16"/>
                      <w:szCs w:val="16"/>
                      <w:lang w:val="en-US"/>
                    </w:rPr>
                    <w:t xml:space="preserve"> 1500</w:t>
                  </w:r>
                </w:p>
              </w:tc>
              <w:tc>
                <w:tcPr>
                  <w:tcW w:w="828" w:type="dxa"/>
                  <w:vAlign w:val="center"/>
                </w:tcPr>
                <w:p w14:paraId="05D5ADDB" w14:textId="77777777" w:rsidR="005C7ADB" w:rsidRPr="00D74BDB" w:rsidRDefault="005C7ADB" w:rsidP="005C7ADB">
                  <w:pPr>
                    <w:jc w:val="center"/>
                    <w:rPr>
                      <w:rFonts w:ascii="Verdana" w:hAnsi="Verdana"/>
                      <w:sz w:val="16"/>
                      <w:szCs w:val="16"/>
                      <w:lang w:val="en-US"/>
                    </w:rPr>
                  </w:pPr>
                </w:p>
              </w:tc>
              <w:tc>
                <w:tcPr>
                  <w:tcW w:w="760" w:type="dxa"/>
                  <w:vAlign w:val="center"/>
                </w:tcPr>
                <w:p w14:paraId="717B5291" w14:textId="63ECEECA" w:rsidR="005C7ADB" w:rsidRDefault="005C7ADB" w:rsidP="005C7ADB">
                  <w:pPr>
                    <w:tabs>
                      <w:tab w:val="decimal" w:pos="12"/>
                    </w:tabs>
                    <w:jc w:val="center"/>
                    <w:rPr>
                      <w:rFonts w:ascii="Verdana" w:hAnsi="Verdana"/>
                      <w:sz w:val="16"/>
                      <w:szCs w:val="16"/>
                      <w:lang w:val="en-US"/>
                    </w:rPr>
                  </w:pPr>
                  <w:r>
                    <w:rPr>
                      <w:rFonts w:ascii="Verdana" w:hAnsi="Verdana"/>
                      <w:sz w:val="16"/>
                      <w:szCs w:val="16"/>
                      <w:lang w:val="en-US"/>
                    </w:rPr>
                    <w:t>6</w:t>
                  </w:r>
                </w:p>
              </w:tc>
              <w:tc>
                <w:tcPr>
                  <w:tcW w:w="844" w:type="dxa"/>
                  <w:vAlign w:val="center"/>
                </w:tcPr>
                <w:p w14:paraId="231B84BB" w14:textId="56273A12" w:rsidR="005C7ADB" w:rsidRDefault="005C7ADB" w:rsidP="005C7ADB">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45" w:type="dxa"/>
                  <w:vAlign w:val="center"/>
                </w:tcPr>
                <w:p w14:paraId="71BFBDBE" w14:textId="5D27EE5E" w:rsidR="005C7ADB" w:rsidRPr="00D74BDB" w:rsidRDefault="005C7ADB" w:rsidP="005C7ADB">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63DF0A9F" w14:textId="5FF07C77" w:rsidR="005C7ADB" w:rsidRPr="00D74BDB" w:rsidRDefault="005C7ADB" w:rsidP="005C7ADB">
                  <w:pPr>
                    <w:jc w:val="center"/>
                    <w:rPr>
                      <w:rFonts w:ascii="Verdana" w:hAnsi="Verdana"/>
                      <w:sz w:val="16"/>
                      <w:szCs w:val="16"/>
                      <w:lang w:val="en-US"/>
                    </w:rPr>
                  </w:pPr>
                  <w:r w:rsidRPr="00DE6FA1">
                    <w:rPr>
                      <w:rFonts w:ascii="Verdana" w:hAnsi="Verdana"/>
                      <w:sz w:val="16"/>
                      <w:szCs w:val="16"/>
                      <w:lang w:val="en-US"/>
                    </w:rPr>
                    <w:t>IFU 60, 1991</w:t>
                  </w:r>
                </w:p>
              </w:tc>
            </w:tr>
            <w:tr w:rsidR="005C7ADB" w:rsidRPr="0056788A" w14:paraId="0EDAE5B7" w14:textId="77777777" w:rsidTr="005C7ADB">
              <w:trPr>
                <w:trHeight w:hRule="exact" w:val="501"/>
              </w:trPr>
              <w:tc>
                <w:tcPr>
                  <w:tcW w:w="1311" w:type="dxa"/>
                  <w:vAlign w:val="center"/>
                </w:tcPr>
                <w:p w14:paraId="76ECF2DA" w14:textId="073418EE" w:rsidR="005C7ADB" w:rsidRPr="00D74BDB" w:rsidRDefault="005C7ADB" w:rsidP="005C7ADB">
                  <w:pPr>
                    <w:jc w:val="center"/>
                    <w:rPr>
                      <w:rFonts w:ascii="Verdana" w:hAnsi="Verdana"/>
                      <w:i/>
                      <w:sz w:val="16"/>
                      <w:szCs w:val="16"/>
                      <w:lang w:val="en-US"/>
                    </w:rPr>
                  </w:pPr>
                  <w:r>
                    <w:rPr>
                      <w:rFonts w:ascii="Verdana" w:hAnsi="Verdana"/>
                      <w:i/>
                      <w:sz w:val="16"/>
                      <w:szCs w:val="16"/>
                      <w:lang w:val="en-US"/>
                    </w:rPr>
                    <w:t>Pulp</w:t>
                  </w:r>
                  <w:r w:rsidR="00BF4168">
                    <w:rPr>
                      <w:rFonts w:ascii="Verdana" w:hAnsi="Verdana"/>
                      <w:i/>
                      <w:sz w:val="16"/>
                      <w:szCs w:val="16"/>
                      <w:lang w:val="en-US"/>
                    </w:rPr>
                    <w:t>s</w:t>
                  </w:r>
                  <w:r>
                    <w:rPr>
                      <w:rFonts w:ascii="Verdana" w:hAnsi="Verdana"/>
                      <w:i/>
                      <w:sz w:val="16"/>
                      <w:szCs w:val="16"/>
                      <w:lang w:val="en-US"/>
                    </w:rPr>
                    <w:t xml:space="preserve"> 3000</w:t>
                  </w:r>
                </w:p>
              </w:tc>
              <w:tc>
                <w:tcPr>
                  <w:tcW w:w="828" w:type="dxa"/>
                  <w:vAlign w:val="center"/>
                </w:tcPr>
                <w:p w14:paraId="7B2D8702" w14:textId="77777777" w:rsidR="005C7ADB" w:rsidRPr="00D74BDB" w:rsidRDefault="005C7ADB" w:rsidP="005C7ADB">
                  <w:pPr>
                    <w:jc w:val="center"/>
                    <w:rPr>
                      <w:rFonts w:ascii="Verdana" w:hAnsi="Verdana"/>
                      <w:sz w:val="16"/>
                      <w:szCs w:val="16"/>
                      <w:lang w:val="en-US"/>
                    </w:rPr>
                  </w:pPr>
                </w:p>
              </w:tc>
              <w:tc>
                <w:tcPr>
                  <w:tcW w:w="760" w:type="dxa"/>
                  <w:vAlign w:val="center"/>
                </w:tcPr>
                <w:p w14:paraId="1CA154A2" w14:textId="39EBB7C8" w:rsidR="005C7ADB" w:rsidRDefault="005C7ADB" w:rsidP="005C7ADB">
                  <w:pPr>
                    <w:tabs>
                      <w:tab w:val="decimal" w:pos="12"/>
                    </w:tabs>
                    <w:jc w:val="center"/>
                    <w:rPr>
                      <w:rFonts w:ascii="Verdana" w:hAnsi="Verdana"/>
                      <w:sz w:val="16"/>
                      <w:szCs w:val="16"/>
                      <w:lang w:val="en-US"/>
                    </w:rPr>
                  </w:pPr>
                  <w:r>
                    <w:rPr>
                      <w:rFonts w:ascii="Verdana" w:hAnsi="Verdana"/>
                      <w:sz w:val="16"/>
                      <w:szCs w:val="16"/>
                      <w:lang w:val="en-US"/>
                    </w:rPr>
                    <w:t>3</w:t>
                  </w:r>
                </w:p>
              </w:tc>
              <w:tc>
                <w:tcPr>
                  <w:tcW w:w="844" w:type="dxa"/>
                  <w:vAlign w:val="center"/>
                </w:tcPr>
                <w:p w14:paraId="74389CE5" w14:textId="22F63512" w:rsidR="005C7ADB" w:rsidRDefault="005C7ADB" w:rsidP="005C7ADB">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45" w:type="dxa"/>
                  <w:vAlign w:val="center"/>
                </w:tcPr>
                <w:p w14:paraId="3AE7F96C" w14:textId="27E3C5C9" w:rsidR="005C7ADB" w:rsidRPr="00D74BDB" w:rsidRDefault="005C7ADB" w:rsidP="005C7ADB">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7058845D" w14:textId="682780B7" w:rsidR="005C7ADB" w:rsidRPr="00D74BDB" w:rsidRDefault="005C7ADB" w:rsidP="005C7ADB">
                  <w:pPr>
                    <w:jc w:val="center"/>
                    <w:rPr>
                      <w:rFonts w:ascii="Verdana" w:hAnsi="Verdana"/>
                      <w:sz w:val="16"/>
                      <w:szCs w:val="16"/>
                      <w:lang w:val="en-US"/>
                    </w:rPr>
                  </w:pPr>
                  <w:r w:rsidRPr="00DE6FA1">
                    <w:rPr>
                      <w:rFonts w:ascii="Verdana" w:hAnsi="Verdana"/>
                      <w:sz w:val="16"/>
                      <w:szCs w:val="16"/>
                      <w:lang w:val="en-US"/>
                    </w:rPr>
                    <w:t>IFU 60, 1991</w:t>
                  </w:r>
                </w:p>
              </w:tc>
            </w:tr>
          </w:tbl>
          <w:p w14:paraId="3363B612"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07B3D8C0" w14:textId="77777777" w:rsidTr="00583DB6">
        <w:trPr>
          <w:trHeight w:val="8345"/>
        </w:trPr>
        <w:tc>
          <w:tcPr>
            <w:tcW w:w="9210" w:type="dxa"/>
            <w:tcBorders>
              <w:top w:val="nil"/>
            </w:tcBorders>
          </w:tcPr>
          <w:p w14:paraId="7E95E3E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08A8D40" w14:textId="77777777" w:rsidTr="00953535">
              <w:trPr>
                <w:trHeight w:hRule="exact" w:val="501"/>
                <w:tblHeader/>
              </w:trPr>
              <w:tc>
                <w:tcPr>
                  <w:tcW w:w="1303" w:type="dxa"/>
                  <w:vAlign w:val="center"/>
                </w:tcPr>
                <w:p w14:paraId="575499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3A26C9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92DE0D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01739C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60F439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2A073E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9E53F7" w:rsidRPr="0056788A" w14:paraId="674D36C3" w14:textId="77777777" w:rsidTr="00953535">
              <w:trPr>
                <w:trHeight w:hRule="exact" w:val="680"/>
                <w:tblHeader/>
              </w:trPr>
              <w:tc>
                <w:tcPr>
                  <w:tcW w:w="1303" w:type="dxa"/>
                  <w:vAlign w:val="center"/>
                </w:tcPr>
                <w:p w14:paraId="3E59BC86"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13A23D38"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52134D5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98A945D"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646A8F7F"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670FE190"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9E53F7" w:rsidRPr="0056788A" w14:paraId="689373AF" w14:textId="77777777" w:rsidTr="00953535">
              <w:trPr>
                <w:trHeight w:hRule="exact" w:val="680"/>
                <w:tblHeader/>
              </w:trPr>
              <w:tc>
                <w:tcPr>
                  <w:tcW w:w="1303" w:type="dxa"/>
                  <w:vAlign w:val="center"/>
                </w:tcPr>
                <w:p w14:paraId="183AD4CC"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2402568D"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8BF1ACB"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673A0BC" w14:textId="77777777" w:rsidR="009E53F7" w:rsidRPr="00D74BDB" w:rsidRDefault="009E53F7" w:rsidP="009E53F7">
                  <w:pPr>
                    <w:jc w:val="center"/>
                    <w:rPr>
                      <w:rFonts w:ascii="Verdana" w:hAnsi="Verdana"/>
                      <w:sz w:val="16"/>
                      <w:szCs w:val="16"/>
                      <w:lang w:val="en-US"/>
                    </w:rPr>
                  </w:pPr>
                  <w:r>
                    <w:rPr>
                      <w:rFonts w:ascii="Verdana" w:hAnsi="Verdana"/>
                      <w:sz w:val="16"/>
                      <w:szCs w:val="16"/>
                      <w:lang w:val="en-US"/>
                    </w:rPr>
                    <w:t>1</w:t>
                  </w:r>
                  <w:r w:rsidRPr="00D74BDB">
                    <w:rPr>
                      <w:rFonts w:ascii="Verdana" w:hAnsi="Verdana"/>
                      <w:sz w:val="16"/>
                      <w:szCs w:val="16"/>
                      <w:lang w:val="en-US"/>
                    </w:rPr>
                    <w:t>0</w:t>
                  </w:r>
                </w:p>
              </w:tc>
              <w:tc>
                <w:tcPr>
                  <w:tcW w:w="851" w:type="dxa"/>
                  <w:vAlign w:val="center"/>
                </w:tcPr>
                <w:p w14:paraId="3CEA0E9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7A3F46FE"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E53F7" w:rsidRPr="0056788A" w14:paraId="08965D62" w14:textId="77777777" w:rsidTr="00953535">
              <w:trPr>
                <w:trHeight w:hRule="exact" w:val="680"/>
                <w:tblHeader/>
              </w:trPr>
              <w:tc>
                <w:tcPr>
                  <w:tcW w:w="1303" w:type="dxa"/>
                  <w:vAlign w:val="center"/>
                </w:tcPr>
                <w:p w14:paraId="7BC9F2B0"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0D703C48"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5C550D4"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DBA911C" w14:textId="77777777" w:rsidR="009E53F7" w:rsidRPr="00D74BDB" w:rsidRDefault="009E53F7" w:rsidP="009E53F7">
                  <w:pPr>
                    <w:jc w:val="center"/>
                    <w:rPr>
                      <w:rFonts w:ascii="Verdana" w:hAnsi="Verdana"/>
                      <w:sz w:val="16"/>
                      <w:szCs w:val="16"/>
                      <w:lang w:val="en-US"/>
                    </w:rPr>
                  </w:pPr>
                  <w:r>
                    <w:rPr>
                      <w:rFonts w:ascii="Verdana" w:hAnsi="Verdana"/>
                      <w:sz w:val="16"/>
                      <w:szCs w:val="16"/>
                      <w:lang w:val="en-US"/>
                    </w:rPr>
                    <w:t>1</w:t>
                  </w:r>
                  <w:r w:rsidRPr="00D74BDB">
                    <w:rPr>
                      <w:rFonts w:ascii="Verdana" w:hAnsi="Verdana"/>
                      <w:sz w:val="16"/>
                      <w:szCs w:val="16"/>
                      <w:lang w:val="en-US"/>
                    </w:rPr>
                    <w:t>0</w:t>
                  </w:r>
                </w:p>
              </w:tc>
              <w:tc>
                <w:tcPr>
                  <w:tcW w:w="851" w:type="dxa"/>
                  <w:vAlign w:val="center"/>
                </w:tcPr>
                <w:p w14:paraId="195DAC93"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39B24F3B"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E53F7" w:rsidRPr="0056788A" w14:paraId="569B9BF6" w14:textId="77777777" w:rsidTr="00953535">
              <w:trPr>
                <w:trHeight w:hRule="exact" w:val="680"/>
                <w:tblHeader/>
              </w:trPr>
              <w:tc>
                <w:tcPr>
                  <w:tcW w:w="1303" w:type="dxa"/>
                  <w:vAlign w:val="center"/>
                </w:tcPr>
                <w:p w14:paraId="0B892F01"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28DCE7E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3DB90E50"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F66EFE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2B0E266B"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58E4A505"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E53F7" w:rsidRPr="0056788A" w14:paraId="6BA16E6C" w14:textId="77777777" w:rsidTr="00953535">
              <w:trPr>
                <w:trHeight w:hRule="exact" w:val="680"/>
                <w:tblHeader/>
              </w:trPr>
              <w:tc>
                <w:tcPr>
                  <w:tcW w:w="1303" w:type="dxa"/>
                  <w:vAlign w:val="center"/>
                </w:tcPr>
                <w:p w14:paraId="2ABB22D5"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6833FF8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DDE8FB9"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E3C7017"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FA511E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7AAD7654"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E53F7" w:rsidRPr="0056788A" w14:paraId="7789CE04" w14:textId="77777777" w:rsidTr="00953535">
              <w:trPr>
                <w:trHeight w:hRule="exact" w:val="680"/>
                <w:tblHeader/>
              </w:trPr>
              <w:tc>
                <w:tcPr>
                  <w:tcW w:w="1303" w:type="dxa"/>
                  <w:vAlign w:val="center"/>
                </w:tcPr>
                <w:p w14:paraId="2B161375"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08F52A7A"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406B3BE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CE6B003"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8FB56C7"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vAlign w:val="center"/>
                </w:tcPr>
                <w:p w14:paraId="0D3CFB85" w14:textId="77777777" w:rsidR="009E53F7" w:rsidRPr="0076601C" w:rsidRDefault="009E53F7" w:rsidP="009E53F7">
                  <w:pPr>
                    <w:snapToGrid w:val="0"/>
                    <w:jc w:val="center"/>
                    <w:rPr>
                      <w:rFonts w:ascii="Verdana" w:hAnsi="Verdana"/>
                      <w:sz w:val="16"/>
                      <w:szCs w:val="16"/>
                      <w:lang w:val="en-US"/>
                    </w:rPr>
                  </w:pPr>
                  <w:r w:rsidRPr="0076601C">
                    <w:rPr>
                      <w:rFonts w:ascii="Verdana" w:hAnsi="Verdana"/>
                      <w:sz w:val="16"/>
                      <w:szCs w:val="16"/>
                      <w:lang w:val="en-US"/>
                    </w:rPr>
                    <w:t xml:space="preserve">Compact Dry SL 20-24 </w:t>
                  </w:r>
                  <w:r>
                    <w:rPr>
                      <w:rFonts w:ascii="Verdana" w:hAnsi="Verdana"/>
                      <w:sz w:val="16"/>
                      <w:szCs w:val="16"/>
                      <w:lang w:val="en-US"/>
                    </w:rPr>
                    <w:t>hours</w:t>
                  </w:r>
                  <w:r w:rsidRPr="0076601C">
                    <w:rPr>
                      <w:rFonts w:ascii="Verdana" w:hAnsi="Verdana"/>
                      <w:sz w:val="16"/>
                      <w:szCs w:val="16"/>
                      <w:lang w:val="en-US"/>
                    </w:rPr>
                    <w:t xml:space="preserve">  /</w:t>
                  </w:r>
                  <w:r>
                    <w:rPr>
                      <w:rFonts w:ascii="Verdana" w:hAnsi="Verdana"/>
                      <w:sz w:val="16"/>
                      <w:szCs w:val="16"/>
                      <w:lang w:val="en-US"/>
                    </w:rPr>
                    <w:t xml:space="preserve"> </w:t>
                  </w:r>
                  <w:r w:rsidRPr="0076601C">
                    <w:rPr>
                      <w:rFonts w:ascii="Verdana" w:hAnsi="Verdana"/>
                      <w:sz w:val="16"/>
                      <w:szCs w:val="16"/>
                      <w:lang w:val="en-US"/>
                    </w:rPr>
                    <w:t>36 ± 1 °C</w:t>
                  </w:r>
                </w:p>
              </w:tc>
            </w:tr>
          </w:tbl>
          <w:p w14:paraId="7CB17233"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2D0C637F" w14:textId="77777777" w:rsidTr="00977461">
              <w:trPr>
                <w:trHeight w:hRule="exact" w:val="510"/>
                <w:jc w:val="center"/>
              </w:trPr>
              <w:tc>
                <w:tcPr>
                  <w:tcW w:w="2228" w:type="dxa"/>
                  <w:vAlign w:val="center"/>
                </w:tcPr>
                <w:p w14:paraId="3E770D62"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78493001"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2AC39A8A"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3BBAAF49" w14:textId="77777777" w:rsidTr="00977461">
              <w:trPr>
                <w:trHeight w:hRule="exact" w:val="510"/>
                <w:jc w:val="center"/>
              </w:trPr>
              <w:tc>
                <w:tcPr>
                  <w:tcW w:w="2228" w:type="dxa"/>
                  <w:vAlign w:val="center"/>
                </w:tcPr>
                <w:p w14:paraId="4F51BDE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0DF00F2F" w14:textId="77777777" w:rsidR="003F1487" w:rsidRPr="002C594E" w:rsidRDefault="00CB4F01"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4D8328A2"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B8146AC" w14:textId="77777777" w:rsidTr="00977461">
              <w:trPr>
                <w:trHeight w:hRule="exact" w:val="510"/>
                <w:jc w:val="center"/>
              </w:trPr>
              <w:tc>
                <w:tcPr>
                  <w:tcW w:w="2228" w:type="dxa"/>
                  <w:vAlign w:val="center"/>
                </w:tcPr>
                <w:p w14:paraId="03E35499"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4331133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4CBB60E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13C31F2" w14:textId="77777777" w:rsidTr="00977461">
              <w:trPr>
                <w:trHeight w:hRule="exact" w:val="510"/>
                <w:jc w:val="center"/>
              </w:trPr>
              <w:tc>
                <w:tcPr>
                  <w:tcW w:w="2228" w:type="dxa"/>
                  <w:vAlign w:val="center"/>
                </w:tcPr>
                <w:p w14:paraId="39811CA3"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29345F20"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5932142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6B0CF4F" w14:textId="77777777" w:rsidTr="00977461">
              <w:trPr>
                <w:trHeight w:hRule="exact" w:val="510"/>
                <w:jc w:val="center"/>
              </w:trPr>
              <w:tc>
                <w:tcPr>
                  <w:tcW w:w="2228" w:type="dxa"/>
                  <w:vAlign w:val="center"/>
                </w:tcPr>
                <w:p w14:paraId="2D5514F0"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4111720"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EB0FB99"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80DE26A" w14:textId="77777777" w:rsidR="004A7EF7" w:rsidRPr="002C594E" w:rsidRDefault="004A7EF7" w:rsidP="00853353">
            <w:pPr>
              <w:spacing w:before="100" w:beforeAutospacing="1"/>
              <w:rPr>
                <w:rFonts w:ascii="Verdana" w:hAnsi="Verdana"/>
                <w:b/>
                <w:sz w:val="8"/>
                <w:szCs w:val="8"/>
                <w:lang w:val="en-US"/>
              </w:rPr>
            </w:pPr>
          </w:p>
        </w:tc>
      </w:tr>
    </w:tbl>
    <w:p w14:paraId="198EE1D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84522" w14:paraId="0E168CE2" w14:textId="77777777" w:rsidTr="00953535">
        <w:trPr>
          <w:trHeight w:val="3809"/>
        </w:trPr>
        <w:tc>
          <w:tcPr>
            <w:tcW w:w="9210" w:type="dxa"/>
          </w:tcPr>
          <w:p w14:paraId="197BCA42"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D0AF9D4"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691F082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66891E67"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35604BE1"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4A4BD7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5A8D63ED"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7D3F655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041FD08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5390037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6E0E090"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C13DE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714563E7"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227663D"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517BE684" w14:textId="77777777" w:rsidTr="00257592">
        <w:trPr>
          <w:trHeight w:val="2600"/>
        </w:trPr>
        <w:tc>
          <w:tcPr>
            <w:tcW w:w="9210" w:type="dxa"/>
            <w:shd w:val="clear" w:color="auto" w:fill="auto"/>
          </w:tcPr>
          <w:p w14:paraId="0C89E51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12750C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C534B9E"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D74BDB" w:rsidRPr="001F640A">
              <w:rPr>
                <w:rFonts w:ascii="Verdana" w:hAnsi="Verdana"/>
                <w:lang w:val="en-US"/>
              </w:rPr>
              <w:t>D 09.01 01 – D 09.01 0</w:t>
            </w:r>
            <w:r w:rsidR="00D74BDB">
              <w:rPr>
                <w:rFonts w:ascii="Verdana" w:hAnsi="Verdana"/>
                <w:lang w:val="en-US"/>
              </w:rPr>
              <w:t>4</w:t>
            </w:r>
            <w:r w:rsidR="00D74BDB" w:rsidRPr="001F640A">
              <w:rPr>
                <w:rFonts w:ascii="Verdana" w:hAnsi="Verdana"/>
                <w:lang w:val="en-US"/>
              </w:rPr>
              <w:t xml:space="preserve"> (PACKED) or D 09.01 0</w:t>
            </w:r>
            <w:r w:rsidR="00D74BDB">
              <w:rPr>
                <w:rFonts w:ascii="Verdana" w:hAnsi="Verdana"/>
                <w:lang w:val="en-US"/>
              </w:rPr>
              <w:t>5</w:t>
            </w:r>
            <w:r w:rsidR="00D74BDB" w:rsidRPr="001F640A">
              <w:rPr>
                <w:rFonts w:ascii="Verdana" w:hAnsi="Verdana"/>
                <w:lang w:val="en-US"/>
              </w:rPr>
              <w:t xml:space="preserve"> (</w:t>
            </w:r>
            <w:r w:rsidR="00D74BDB" w:rsidRPr="001F640A">
              <w:rPr>
                <w:rFonts w:ascii="Verdana" w:hAnsi="Verdana"/>
                <w:i/>
                <w:lang w:val="en-US"/>
              </w:rPr>
              <w:t>IN TANKER</w:t>
            </w:r>
            <w:r w:rsidR="00D74BDB" w:rsidRPr="001F640A">
              <w:rPr>
                <w:rFonts w:ascii="Verdana" w:hAnsi="Verdana"/>
                <w:lang w:val="en-US"/>
              </w:rPr>
              <w:t>)</w:t>
            </w:r>
          </w:p>
          <w:p w14:paraId="2288DE5E"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77C77A43" w14:textId="787B60A8"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D74BDB" w:rsidRPr="001F640A">
              <w:rPr>
                <w:rFonts w:ascii="Verdana" w:hAnsi="Verdana"/>
                <w:lang w:val="en-US"/>
              </w:rPr>
              <w:t>Receiving Citrus Fruit and Unloading – Washing – Selection and Calibration – Juice Extraction – Refining –</w:t>
            </w:r>
            <w:r w:rsidR="004F698C">
              <w:rPr>
                <w:rFonts w:ascii="Verdana" w:hAnsi="Verdana"/>
                <w:lang w:val="en-US"/>
              </w:rPr>
              <w:t xml:space="preserve"> Refrigeration – Temporary Storage -</w:t>
            </w:r>
            <w:r w:rsidR="00D74BDB" w:rsidRPr="001F640A">
              <w:rPr>
                <w:rFonts w:ascii="Verdana" w:hAnsi="Verdana"/>
                <w:lang w:val="en-US"/>
              </w:rPr>
              <w:t xml:space="preserve"> Sending to the Finished Products Department –</w:t>
            </w:r>
            <w:r w:rsidR="00D74BDB">
              <w:rPr>
                <w:rFonts w:ascii="Verdana" w:hAnsi="Verdana"/>
                <w:lang w:val="en-US"/>
              </w:rPr>
              <w:t xml:space="preserve"> Pasteurization -  </w:t>
            </w:r>
            <w:r w:rsidR="00D74BDB" w:rsidRPr="001F640A">
              <w:rPr>
                <w:rFonts w:ascii="Verdana" w:hAnsi="Verdana"/>
                <w:lang w:val="en-US"/>
              </w:rPr>
              <w:t>Refrigeration – Filtration</w:t>
            </w:r>
            <w:r w:rsidR="004F698C">
              <w:rPr>
                <w:rFonts w:ascii="Verdana" w:hAnsi="Verdana"/>
                <w:lang w:val="en-US"/>
              </w:rPr>
              <w:t xml:space="preserve"> </w:t>
            </w:r>
            <w:r w:rsidR="000803F7">
              <w:rPr>
                <w:rFonts w:ascii="Verdana" w:hAnsi="Verdana"/>
                <w:lang w:val="en-US"/>
              </w:rPr>
              <w:t xml:space="preserve">e Magnetic Trap </w:t>
            </w:r>
            <w:r w:rsidR="004F698C">
              <w:rPr>
                <w:rFonts w:ascii="Verdana" w:hAnsi="Verdana"/>
                <w:lang w:val="en-US"/>
              </w:rPr>
              <w:t xml:space="preserve">- </w:t>
            </w:r>
            <w:r w:rsidR="00C23BF2" w:rsidRPr="002C594E">
              <w:rPr>
                <w:rFonts w:ascii="Verdana" w:hAnsi="Verdana"/>
                <w:lang w:val="en-US"/>
              </w:rPr>
              <w:t>Pack</w:t>
            </w:r>
            <w:r w:rsidR="00C2305A" w:rsidRPr="002C594E">
              <w:rPr>
                <w:rFonts w:ascii="Verdana" w:hAnsi="Verdana"/>
                <w:lang w:val="en-US"/>
              </w:rPr>
              <w:t>ag</w:t>
            </w:r>
            <w:r w:rsidR="00C23BF2" w:rsidRPr="002C594E">
              <w:rPr>
                <w:rFonts w:ascii="Verdana" w:hAnsi="Verdana"/>
                <w:lang w:val="en-US"/>
              </w:rPr>
              <w:t>ing – Freezing – Storage</w:t>
            </w:r>
            <w:r w:rsidR="007506EF" w:rsidRPr="002C594E">
              <w:rPr>
                <w:rFonts w:ascii="Verdana" w:hAnsi="Verdana"/>
                <w:lang w:val="en-US"/>
              </w:rPr>
              <w:t xml:space="preserve"> – </w:t>
            </w:r>
            <w:r w:rsidR="00C23BF2" w:rsidRPr="002C594E">
              <w:rPr>
                <w:rFonts w:ascii="Verdana" w:hAnsi="Verdana"/>
                <w:lang w:val="en-US"/>
              </w:rPr>
              <w:t>Loading on the truck</w:t>
            </w:r>
            <w:r w:rsidR="00D70536">
              <w:rPr>
                <w:rFonts w:ascii="Verdana" w:hAnsi="Verdana"/>
                <w:lang w:val="en-US"/>
              </w:rPr>
              <w:t xml:space="preserve"> </w:t>
            </w:r>
          </w:p>
          <w:p w14:paraId="3AAA4C6F"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32430DF9"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194746B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84522" w14:paraId="05FC608D" w14:textId="77777777" w:rsidTr="00E502AA">
        <w:trPr>
          <w:trHeight w:val="1129"/>
        </w:trPr>
        <w:tc>
          <w:tcPr>
            <w:tcW w:w="9356" w:type="dxa"/>
            <w:shd w:val="clear" w:color="auto" w:fill="auto"/>
          </w:tcPr>
          <w:p w14:paraId="5E70E8D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CA184CE"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B70A09C"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5C37088" w14:textId="77777777" w:rsidTr="00482084">
              <w:tc>
                <w:tcPr>
                  <w:tcW w:w="1087" w:type="dxa"/>
                </w:tcPr>
                <w:p w14:paraId="3ACE6F5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C924150"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1E05256" w14:textId="77777777" w:rsidR="00163F15" w:rsidRPr="002C594E" w:rsidRDefault="00163F15" w:rsidP="00172D78">
                  <w:pPr>
                    <w:spacing w:before="120"/>
                    <w:jc w:val="both"/>
                    <w:rPr>
                      <w:rFonts w:ascii="Verdana" w:hAnsi="Verdana"/>
                      <w:sz w:val="16"/>
                      <w:szCs w:val="16"/>
                      <w:lang w:val="en-US"/>
                    </w:rPr>
                  </w:pPr>
                </w:p>
              </w:tc>
            </w:tr>
            <w:tr w:rsidR="00163F15" w:rsidRPr="002C594E" w14:paraId="1A51CFC7" w14:textId="77777777" w:rsidTr="00482084">
              <w:tc>
                <w:tcPr>
                  <w:tcW w:w="1087" w:type="dxa"/>
                </w:tcPr>
                <w:p w14:paraId="35C0C93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FF49C46"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61BF9FB" w14:textId="77777777" w:rsidR="00163F15" w:rsidRPr="002C594E" w:rsidRDefault="00163F15" w:rsidP="00172D78">
                  <w:pPr>
                    <w:spacing w:before="120"/>
                    <w:jc w:val="both"/>
                    <w:rPr>
                      <w:rFonts w:ascii="Verdana" w:hAnsi="Verdana"/>
                      <w:sz w:val="16"/>
                      <w:szCs w:val="16"/>
                      <w:lang w:val="en-US"/>
                    </w:rPr>
                  </w:pPr>
                </w:p>
              </w:tc>
            </w:tr>
            <w:tr w:rsidR="00163F15" w:rsidRPr="00084522" w14:paraId="380356D5" w14:textId="77777777" w:rsidTr="00482084">
              <w:tc>
                <w:tcPr>
                  <w:tcW w:w="1087" w:type="dxa"/>
                </w:tcPr>
                <w:p w14:paraId="4F9CC49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C2F5AC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FBB6B46"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40F3F7C"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84522" w14:paraId="5C56E43F" w14:textId="77777777" w:rsidTr="00300921">
              <w:tc>
                <w:tcPr>
                  <w:tcW w:w="1087" w:type="dxa"/>
                </w:tcPr>
                <w:p w14:paraId="7326FA9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968BBE4"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1FCDA7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84522" w14:paraId="28A0BE4C" w14:textId="77777777" w:rsidTr="00300921">
              <w:tc>
                <w:tcPr>
                  <w:tcW w:w="1087" w:type="dxa"/>
                </w:tcPr>
                <w:p w14:paraId="0C7F21E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44368D1"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918D69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8EE4A2F" w14:textId="77777777" w:rsidR="00163F15" w:rsidRPr="002C594E" w:rsidRDefault="00163F15" w:rsidP="00172D78">
                  <w:pPr>
                    <w:spacing w:before="120"/>
                    <w:jc w:val="both"/>
                    <w:rPr>
                      <w:rFonts w:ascii="Verdana" w:hAnsi="Verdana"/>
                      <w:sz w:val="16"/>
                      <w:szCs w:val="16"/>
                      <w:lang w:val="en-US"/>
                    </w:rPr>
                  </w:pPr>
                </w:p>
              </w:tc>
            </w:tr>
          </w:tbl>
          <w:p w14:paraId="39B13F8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FDFEB2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A644356" w14:textId="77777777" w:rsidTr="00583DB6">
              <w:trPr>
                <w:trHeight w:val="242"/>
                <w:jc w:val="center"/>
              </w:trPr>
              <w:tc>
                <w:tcPr>
                  <w:tcW w:w="1129" w:type="dxa"/>
                </w:tcPr>
                <w:p w14:paraId="2C4DE6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39E1A4D" w14:textId="6D85F834"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084522">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363E566" w14:textId="77777777" w:rsidR="00163F15" w:rsidRPr="002C594E" w:rsidRDefault="00163F15" w:rsidP="00172D78">
                  <w:pPr>
                    <w:spacing w:before="120"/>
                    <w:jc w:val="both"/>
                    <w:rPr>
                      <w:rFonts w:ascii="Verdana" w:hAnsi="Verdana"/>
                      <w:sz w:val="16"/>
                      <w:szCs w:val="16"/>
                      <w:lang w:val="en-US"/>
                    </w:rPr>
                  </w:pPr>
                </w:p>
              </w:tc>
            </w:tr>
            <w:tr w:rsidR="00163F15" w:rsidRPr="002C594E" w14:paraId="6844031B" w14:textId="77777777" w:rsidTr="00583DB6">
              <w:trPr>
                <w:trHeight w:val="262"/>
                <w:jc w:val="center"/>
              </w:trPr>
              <w:tc>
                <w:tcPr>
                  <w:tcW w:w="1129" w:type="dxa"/>
                </w:tcPr>
                <w:p w14:paraId="0378067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E9C12D7" w14:textId="71CC324B"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084522">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48B8A43" w14:textId="77777777" w:rsidR="00163F15" w:rsidRPr="002C594E" w:rsidRDefault="00163F15" w:rsidP="00172D78">
                  <w:pPr>
                    <w:spacing w:before="120"/>
                    <w:jc w:val="both"/>
                    <w:rPr>
                      <w:rFonts w:ascii="Verdana" w:hAnsi="Verdana"/>
                      <w:sz w:val="16"/>
                      <w:szCs w:val="16"/>
                      <w:lang w:val="en-US"/>
                    </w:rPr>
                  </w:pPr>
                </w:p>
              </w:tc>
            </w:tr>
            <w:tr w:rsidR="00163F15" w:rsidRPr="00084522" w14:paraId="3B575E20" w14:textId="77777777" w:rsidTr="00583DB6">
              <w:trPr>
                <w:trHeight w:val="1477"/>
                <w:jc w:val="center"/>
              </w:trPr>
              <w:tc>
                <w:tcPr>
                  <w:tcW w:w="1129" w:type="dxa"/>
                </w:tcPr>
                <w:p w14:paraId="143809B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4D8677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D067230"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84522" w14:paraId="3726A9A5" w14:textId="77777777" w:rsidTr="00583DB6">
              <w:trPr>
                <w:trHeight w:val="790"/>
                <w:jc w:val="center"/>
              </w:trPr>
              <w:tc>
                <w:tcPr>
                  <w:tcW w:w="1129" w:type="dxa"/>
                </w:tcPr>
                <w:p w14:paraId="21C2BE6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7103C6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4EA2F55" w14:textId="77777777" w:rsidR="00163F15" w:rsidRPr="002C594E" w:rsidRDefault="00163F15" w:rsidP="00172D78">
                  <w:pPr>
                    <w:spacing w:before="120"/>
                    <w:jc w:val="both"/>
                    <w:rPr>
                      <w:rFonts w:ascii="Verdana" w:hAnsi="Verdana"/>
                      <w:sz w:val="16"/>
                      <w:szCs w:val="16"/>
                      <w:lang w:val="en-US"/>
                    </w:rPr>
                  </w:pPr>
                </w:p>
              </w:tc>
            </w:tr>
          </w:tbl>
          <w:p w14:paraId="6146E9A5" w14:textId="77777777" w:rsidR="009A54EC" w:rsidRPr="002C594E" w:rsidRDefault="009A54EC" w:rsidP="00172D78">
            <w:pPr>
              <w:spacing w:before="120"/>
              <w:jc w:val="center"/>
              <w:rPr>
                <w:rFonts w:ascii="Verdana" w:hAnsi="Verdana"/>
                <w:i/>
                <w:lang w:val="en-US"/>
              </w:rPr>
            </w:pPr>
          </w:p>
          <w:p w14:paraId="787E3C7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DE1FBF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18D0E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B76D1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848C4F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AB89048"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583EED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16DF83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D8D8B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3FE797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48678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5C263B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D7918D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9BB898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A982FE6"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B72704F"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004B53C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DAB5C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57CE9D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422BA3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34E87C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6BCA9AD"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EC62265" w14:textId="77777777" w:rsidR="00583DB6" w:rsidRPr="002C594E" w:rsidRDefault="00583DB6" w:rsidP="00F6263E">
            <w:pPr>
              <w:spacing w:before="120"/>
              <w:ind w:left="318" w:hanging="318"/>
              <w:rPr>
                <w:rFonts w:ascii="Verdana" w:hAnsi="Verdana"/>
                <w:i/>
                <w:sz w:val="16"/>
                <w:szCs w:val="16"/>
                <w:lang w:val="en-US"/>
              </w:rPr>
            </w:pPr>
          </w:p>
          <w:p w14:paraId="222260A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BE27F9F"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B46BCE5"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3C977A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2FF3E8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50F394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415506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0B96F2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4EB1EAA"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B042944"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9AFD073" w14:textId="77777777" w:rsidR="00583DB6" w:rsidRPr="00B11378" w:rsidRDefault="00583DB6" w:rsidP="00B11378">
            <w:pPr>
              <w:spacing w:before="120"/>
              <w:rPr>
                <w:rFonts w:ascii="Verdana" w:hAnsi="Verdana"/>
                <w:i/>
                <w:sz w:val="16"/>
                <w:szCs w:val="16"/>
                <w:lang w:val="en-US"/>
              </w:rPr>
            </w:pPr>
          </w:p>
          <w:p w14:paraId="28DC8ED7" w14:textId="77777777" w:rsidR="00556D8D" w:rsidRDefault="00F6263E" w:rsidP="00583DB6">
            <w:pPr>
              <w:spacing w:before="120"/>
              <w:ind w:left="318" w:hanging="318"/>
              <w:rPr>
                <w:rFonts w:ascii="Verdana" w:hAnsi="Verdana"/>
                <w:lang w:val="en-US"/>
              </w:rPr>
            </w:pPr>
            <w:r>
              <w:rPr>
                <w:rFonts w:ascii="Verdana" w:hAnsi="Verdana"/>
                <w:lang w:val="en-US"/>
              </w:rPr>
              <w:tab/>
            </w:r>
          </w:p>
          <w:p w14:paraId="30609763"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49C7D2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27AAA0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6DA5684"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135DCB8" w14:textId="77777777" w:rsidR="00573C7D" w:rsidRPr="002C594E" w:rsidRDefault="00573C7D" w:rsidP="00172D78">
            <w:pPr>
              <w:spacing w:before="120"/>
              <w:rPr>
                <w:rFonts w:ascii="Verdana" w:hAnsi="Verdana"/>
                <w:i/>
                <w:sz w:val="16"/>
                <w:szCs w:val="16"/>
                <w:lang w:val="en-US"/>
              </w:rPr>
            </w:pPr>
          </w:p>
          <w:p w14:paraId="3A617CB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8FAA50A"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29A56A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E10C70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84522" w14:paraId="1479F73E" w14:textId="77777777" w:rsidTr="00394C48">
        <w:trPr>
          <w:trHeight w:val="1737"/>
        </w:trPr>
        <w:tc>
          <w:tcPr>
            <w:tcW w:w="9320" w:type="dxa"/>
            <w:shd w:val="clear" w:color="auto" w:fill="auto"/>
          </w:tcPr>
          <w:p w14:paraId="24B1490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04AEBA1" w14:textId="05E6D6EE"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BB76BC">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53E5CC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60EBAC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84522" w14:paraId="706F7FC2" w14:textId="77777777" w:rsidTr="00163F15">
        <w:trPr>
          <w:trHeight w:val="832"/>
        </w:trPr>
        <w:tc>
          <w:tcPr>
            <w:tcW w:w="9320" w:type="dxa"/>
            <w:shd w:val="clear" w:color="auto" w:fill="auto"/>
          </w:tcPr>
          <w:p w14:paraId="1E21039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92BB3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F265D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DDC888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0851CF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84522" w14:paraId="7F084A79" w14:textId="77777777" w:rsidTr="00394C48">
        <w:tc>
          <w:tcPr>
            <w:tcW w:w="9320" w:type="dxa"/>
            <w:shd w:val="clear" w:color="auto" w:fill="auto"/>
          </w:tcPr>
          <w:p w14:paraId="0DB490A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31D887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C1E105F" w14:textId="77777777" w:rsidR="001E1265" w:rsidRPr="002C594E" w:rsidRDefault="001E1265" w:rsidP="00172D78">
      <w:pPr>
        <w:spacing w:before="120"/>
        <w:ind w:left="-567"/>
        <w:rPr>
          <w:rFonts w:ascii="Verdana" w:hAnsi="Verdana"/>
          <w:i/>
          <w:sz w:val="16"/>
          <w:szCs w:val="16"/>
          <w:lang w:val="en-US"/>
        </w:rPr>
      </w:pPr>
    </w:p>
    <w:p w14:paraId="2866F5A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3769B" w14:textId="77777777" w:rsidR="00F5699A" w:rsidRDefault="00F5699A">
      <w:r>
        <w:separator/>
      </w:r>
    </w:p>
  </w:endnote>
  <w:endnote w:type="continuationSeparator" w:id="0">
    <w:p w14:paraId="4E096568"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19852" w14:textId="77777777" w:rsidR="0056788A" w:rsidRDefault="0056788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6C159"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84522" w:rsidRPr="001E1265" w14:paraId="652CFF60" w14:textId="77777777" w:rsidTr="006E5D47">
      <w:tc>
        <w:tcPr>
          <w:tcW w:w="567" w:type="dxa"/>
          <w:tcBorders>
            <w:top w:val="single" w:sz="4" w:space="0" w:color="000000"/>
            <w:left w:val="single" w:sz="4" w:space="0" w:color="000000"/>
            <w:bottom w:val="single" w:sz="4" w:space="0" w:color="000000"/>
          </w:tcBorders>
          <w:vAlign w:val="center"/>
        </w:tcPr>
        <w:p w14:paraId="00542204" w14:textId="019BDEFB" w:rsidR="00084522" w:rsidRPr="001E1265" w:rsidRDefault="00084522" w:rsidP="00084522">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6A9AD26" w14:textId="36C25801" w:rsidR="00084522" w:rsidRDefault="00084522" w:rsidP="0008452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6645F67" w14:textId="7E28F6E3" w:rsidR="00084522" w:rsidRDefault="00084522" w:rsidP="0008452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3F7563F" w14:textId="35D3A99C" w:rsidR="0056788A" w:rsidRDefault="0056788A" w:rsidP="0056788A">
          <w:pPr>
            <w:pStyle w:val="Pidipagina"/>
            <w:snapToGrid w:val="0"/>
            <w:jc w:val="center"/>
            <w:rPr>
              <w:rFonts w:ascii="Verdana" w:hAnsi="Verdana"/>
              <w:sz w:val="16"/>
              <w:szCs w:val="16"/>
              <w:lang w:val="en-US"/>
            </w:rPr>
          </w:pPr>
          <w:r w:rsidRPr="0056788A">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E3652BF" w14:textId="77777777" w:rsidR="00084522" w:rsidRDefault="00084522" w:rsidP="00084522">
          <w:pPr>
            <w:pStyle w:val="Pidipagina"/>
            <w:snapToGrid w:val="0"/>
            <w:jc w:val="center"/>
            <w:rPr>
              <w:rFonts w:ascii="Verdana" w:hAnsi="Verdana"/>
              <w:sz w:val="16"/>
              <w:szCs w:val="16"/>
              <w:lang w:val="en-US"/>
            </w:rPr>
          </w:pPr>
          <w:r>
            <w:rPr>
              <w:rFonts w:ascii="Verdana" w:hAnsi="Verdana"/>
              <w:sz w:val="16"/>
              <w:szCs w:val="16"/>
              <w:lang w:val="en-US"/>
            </w:rPr>
            <w:t>RIZZO</w:t>
          </w:r>
        </w:p>
        <w:p w14:paraId="02B497B7" w14:textId="4511446D" w:rsidR="00084522" w:rsidRDefault="00084522" w:rsidP="0008452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83DC0" w:rsidRPr="001E1265" w14:paraId="639EFD58" w14:textId="77777777" w:rsidTr="00CF0FA3">
      <w:tc>
        <w:tcPr>
          <w:tcW w:w="567" w:type="dxa"/>
          <w:tcBorders>
            <w:top w:val="single" w:sz="4" w:space="0" w:color="000000"/>
            <w:left w:val="single" w:sz="4" w:space="0" w:color="000000"/>
            <w:bottom w:val="single" w:sz="4" w:space="0" w:color="000000"/>
          </w:tcBorders>
          <w:vAlign w:val="center"/>
        </w:tcPr>
        <w:p w14:paraId="0A4DF30D" w14:textId="77777777" w:rsidR="00683DC0" w:rsidRPr="001E1265" w:rsidRDefault="00683DC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B71F6C9"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E157EA6"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9A86312"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D8F4A"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56A15B9" w14:textId="77777777" w:rsidR="00F5699A" w:rsidRDefault="00F5699A" w:rsidP="00CF0FA3">
    <w:pPr>
      <w:pStyle w:val="Pidipagina"/>
      <w:jc w:val="center"/>
    </w:pPr>
  </w:p>
  <w:p w14:paraId="31D0449B"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683DC0">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16E7322E" w14:textId="77777777" w:rsidTr="001B1240">
      <w:tc>
        <w:tcPr>
          <w:tcW w:w="657" w:type="dxa"/>
          <w:tcBorders>
            <w:top w:val="single" w:sz="4" w:space="0" w:color="000000"/>
            <w:left w:val="single" w:sz="4" w:space="0" w:color="000000"/>
            <w:bottom w:val="single" w:sz="4" w:space="0" w:color="000000"/>
          </w:tcBorders>
          <w:vAlign w:val="center"/>
        </w:tcPr>
        <w:p w14:paraId="4E5E6653"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68851ED"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6BBA76D"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812A828"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ECA0323" w14:textId="77777777" w:rsidR="00F5699A" w:rsidRPr="001B1240" w:rsidRDefault="00F5699A" w:rsidP="001B1240">
          <w:pPr>
            <w:pStyle w:val="Pidipagina"/>
            <w:snapToGrid w:val="0"/>
            <w:jc w:val="center"/>
            <w:rPr>
              <w:rFonts w:ascii="Verdana" w:hAnsi="Verdana"/>
            </w:rPr>
          </w:pPr>
        </w:p>
      </w:tc>
    </w:tr>
    <w:tr w:rsidR="00F5699A" w14:paraId="6FA65284" w14:textId="77777777" w:rsidTr="001B1240">
      <w:tc>
        <w:tcPr>
          <w:tcW w:w="657" w:type="dxa"/>
          <w:tcBorders>
            <w:left w:val="single" w:sz="4" w:space="0" w:color="000000"/>
            <w:bottom w:val="single" w:sz="4" w:space="0" w:color="000000"/>
          </w:tcBorders>
          <w:vAlign w:val="center"/>
        </w:tcPr>
        <w:p w14:paraId="3E7CC7B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407338A"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3511079"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7F1B58B"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ECE6931"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5AB88A5D"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EA4210" w14:textId="77777777" w:rsidR="00F5699A" w:rsidRDefault="00F5699A">
      <w:r>
        <w:separator/>
      </w:r>
    </w:p>
  </w:footnote>
  <w:footnote w:type="continuationSeparator" w:id="0">
    <w:p w14:paraId="276A5E9D"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B0C8D" w14:textId="77777777" w:rsidR="0056788A" w:rsidRDefault="0056788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701B5B2C" w14:textId="77777777" w:rsidTr="00205B70">
      <w:trPr>
        <w:trHeight w:val="838"/>
      </w:trPr>
      <w:tc>
        <w:tcPr>
          <w:tcW w:w="2836" w:type="dxa"/>
          <w:tcBorders>
            <w:top w:val="single" w:sz="4" w:space="0" w:color="000000"/>
            <w:left w:val="single" w:sz="4" w:space="0" w:color="000000"/>
            <w:bottom w:val="single" w:sz="4" w:space="0" w:color="000000"/>
          </w:tcBorders>
          <w:vAlign w:val="center"/>
        </w:tcPr>
        <w:p w14:paraId="3C93C90E"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0C94F7C7"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9F25107" w14:textId="77777777" w:rsidR="00F5699A" w:rsidRPr="00A37DFF" w:rsidRDefault="00F5699A"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03</w:t>
          </w:r>
          <w:r w:rsidRPr="00A37DFF">
            <w:rPr>
              <w:rFonts w:ascii="Verdana" w:hAnsi="Verdana"/>
              <w:b/>
              <w:bCs/>
              <w:sz w:val="24"/>
              <w:szCs w:val="24"/>
            </w:rPr>
            <w:t xml:space="preserve"> EN</w:t>
          </w:r>
        </w:p>
      </w:tc>
    </w:tr>
  </w:tbl>
  <w:p w14:paraId="64859AD2"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7CDE2971" w14:textId="77777777">
      <w:trPr>
        <w:trHeight w:val="838"/>
      </w:trPr>
      <w:tc>
        <w:tcPr>
          <w:tcW w:w="1896" w:type="dxa"/>
          <w:tcBorders>
            <w:top w:val="single" w:sz="4" w:space="0" w:color="000000"/>
            <w:left w:val="single" w:sz="4" w:space="0" w:color="000000"/>
            <w:bottom w:val="single" w:sz="4" w:space="0" w:color="000000"/>
          </w:tcBorders>
          <w:vAlign w:val="center"/>
        </w:tcPr>
        <w:p w14:paraId="6C77B021"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6ACDCA5"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0998D1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4DC7964F"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71E8BE99"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619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03F7"/>
    <w:rsid w:val="000814D0"/>
    <w:rsid w:val="0008295C"/>
    <w:rsid w:val="00084522"/>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03575"/>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5B70"/>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6788A"/>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C7ADB"/>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3DC0"/>
    <w:rsid w:val="006850A8"/>
    <w:rsid w:val="00694538"/>
    <w:rsid w:val="0069659C"/>
    <w:rsid w:val="00696F19"/>
    <w:rsid w:val="00697B77"/>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18A5"/>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E53F7"/>
    <w:rsid w:val="009F6F6D"/>
    <w:rsid w:val="00A006A4"/>
    <w:rsid w:val="00A15021"/>
    <w:rsid w:val="00A17A10"/>
    <w:rsid w:val="00A27C92"/>
    <w:rsid w:val="00A356CB"/>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1BAA"/>
    <w:rsid w:val="00B74878"/>
    <w:rsid w:val="00B766B8"/>
    <w:rsid w:val="00B77762"/>
    <w:rsid w:val="00B812E3"/>
    <w:rsid w:val="00B901BE"/>
    <w:rsid w:val="00B922B4"/>
    <w:rsid w:val="00B939DC"/>
    <w:rsid w:val="00B9411A"/>
    <w:rsid w:val="00BA1A4D"/>
    <w:rsid w:val="00BB76BC"/>
    <w:rsid w:val="00BC2E32"/>
    <w:rsid w:val="00BD178C"/>
    <w:rsid w:val="00BD3EBF"/>
    <w:rsid w:val="00BD53B8"/>
    <w:rsid w:val="00BE25AC"/>
    <w:rsid w:val="00BE3108"/>
    <w:rsid w:val="00BF416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4F01"/>
    <w:rsid w:val="00CB5761"/>
    <w:rsid w:val="00CE1B51"/>
    <w:rsid w:val="00CF0FA3"/>
    <w:rsid w:val="00CF12AA"/>
    <w:rsid w:val="00CF25D6"/>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6193"/>
    <o:shapelayout v:ext="edit">
      <o:idmap v:ext="edit" data="1"/>
    </o:shapelayout>
  </w:shapeDefaults>
  <w:decimalSymbol w:val=","/>
  <w:listSeparator w:val=";"/>
  <w14:docId w14:val="5ECC4AEC"/>
  <w15:docId w15:val="{C7C1A4BD-BAEF-4268-B83D-E2D888D4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02F66-E89E-440C-A1E2-10E8F5CCF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1908</Words>
  <Characters>10882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33</cp:revision>
  <cp:lastPrinted>2016-09-08T13:44:00Z</cp:lastPrinted>
  <dcterms:created xsi:type="dcterms:W3CDTF">2016-04-01T08:02:00Z</dcterms:created>
  <dcterms:modified xsi:type="dcterms:W3CDTF">2022-01-17T16:10:00Z</dcterms:modified>
  <cp:category>Ufficio Qualità</cp:category>
  <cp:contentStatus>Rev. 2</cp:contentStatus>
</cp:coreProperties>
</file>