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E387B" w14:textId="2F95CA8D" w:rsidR="009B2CD2" w:rsidRPr="003D4515" w:rsidRDefault="00E14D33" w:rsidP="00F32C9B">
      <w:pPr>
        <w:spacing w:line="36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A: </w:t>
      </w:r>
      <w:r w:rsidRPr="003D4515">
        <w:rPr>
          <w:rFonts w:asciiTheme="minorHAnsi" w:hAnsiTheme="minorHAnsi" w:cstheme="minorHAnsi"/>
          <w:bCs/>
          <w:iCs/>
          <w:sz w:val="22"/>
          <w:szCs w:val="22"/>
          <w:u w:val="single"/>
        </w:rPr>
        <w:t>ANAGRAFICA</w:t>
      </w:r>
    </w:p>
    <w:tbl>
      <w:tblPr>
        <w:tblpPr w:leftFromText="141" w:rightFromText="141" w:vertAnchor="page" w:horzAnchor="margin" w:tblpXSpec="center" w:tblpY="3331"/>
        <w:tblW w:w="96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32"/>
        <w:gridCol w:w="6613"/>
      </w:tblGrid>
      <w:tr w:rsidR="009B2CD2" w:rsidRPr="003D4515" w14:paraId="72308EBA" w14:textId="77777777" w:rsidTr="00E14D33">
        <w:trPr>
          <w:tblHeader/>
        </w:trPr>
        <w:tc>
          <w:tcPr>
            <w:tcW w:w="3032" w:type="dxa"/>
          </w:tcPr>
          <w:p w14:paraId="2D296C00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Ragione Sociale</w:t>
            </w:r>
          </w:p>
        </w:tc>
        <w:tc>
          <w:tcPr>
            <w:tcW w:w="6613" w:type="dxa"/>
          </w:tcPr>
          <w:p w14:paraId="29210103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D4515" w14:paraId="1FD9A384" w14:textId="77777777" w:rsidTr="00E14D33">
        <w:tc>
          <w:tcPr>
            <w:tcW w:w="3032" w:type="dxa"/>
          </w:tcPr>
          <w:p w14:paraId="4BE07014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Indirizzo</w:t>
            </w:r>
          </w:p>
        </w:tc>
        <w:tc>
          <w:tcPr>
            <w:tcW w:w="6613" w:type="dxa"/>
          </w:tcPr>
          <w:p w14:paraId="7C388880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D4515" w14:paraId="2A0C33B9" w14:textId="77777777" w:rsidTr="00E14D33">
        <w:tc>
          <w:tcPr>
            <w:tcW w:w="3032" w:type="dxa"/>
          </w:tcPr>
          <w:p w14:paraId="7B62D318" w14:textId="774146F3" w:rsidR="009B2CD2" w:rsidRPr="003D4515" w:rsidRDefault="009B2CD2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F32C9B" w:rsidRPr="003D4515">
              <w:rPr>
                <w:rFonts w:asciiTheme="minorHAnsi" w:hAnsiTheme="minorHAnsi" w:cstheme="minorHAnsi"/>
                <w:sz w:val="22"/>
                <w:szCs w:val="22"/>
              </w:rPr>
              <w:t>artita</w:t>
            </w: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 xml:space="preserve"> I</w:t>
            </w:r>
            <w:r w:rsidR="00652DCE">
              <w:rPr>
                <w:rFonts w:asciiTheme="minorHAnsi" w:hAnsiTheme="minorHAnsi" w:cstheme="minorHAnsi"/>
                <w:sz w:val="22"/>
                <w:szCs w:val="22"/>
              </w:rPr>
              <w:t>VA</w:t>
            </w: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 xml:space="preserve"> e Cod</w:t>
            </w:r>
            <w:r w:rsidR="00F32C9B" w:rsidRPr="003D4515">
              <w:rPr>
                <w:rFonts w:asciiTheme="minorHAnsi" w:hAnsiTheme="minorHAnsi" w:cstheme="minorHAnsi"/>
                <w:sz w:val="22"/>
                <w:szCs w:val="22"/>
              </w:rPr>
              <w:t xml:space="preserve">ice </w:t>
            </w: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Fisc</w:t>
            </w:r>
            <w:r w:rsidR="00F32C9B" w:rsidRPr="003D4515">
              <w:rPr>
                <w:rFonts w:asciiTheme="minorHAnsi" w:hAnsiTheme="minorHAnsi" w:cstheme="minorHAnsi"/>
                <w:sz w:val="22"/>
                <w:szCs w:val="22"/>
              </w:rPr>
              <w:t>ale</w:t>
            </w:r>
          </w:p>
        </w:tc>
        <w:tc>
          <w:tcPr>
            <w:tcW w:w="6613" w:type="dxa"/>
          </w:tcPr>
          <w:p w14:paraId="19493F40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D4515" w14:paraId="1C4A8075" w14:textId="77777777" w:rsidTr="00E14D33">
        <w:tc>
          <w:tcPr>
            <w:tcW w:w="3032" w:type="dxa"/>
          </w:tcPr>
          <w:p w14:paraId="3128FFE6" w14:textId="77777777" w:rsidR="009B2CD2" w:rsidRPr="003D4515" w:rsidRDefault="00F32C9B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E-</w:t>
            </w:r>
            <w:r w:rsidR="009B2CD2" w:rsidRPr="003D4515">
              <w:rPr>
                <w:rFonts w:asciiTheme="minorHAnsi" w:hAnsiTheme="minorHAnsi" w:cstheme="minorHAnsi"/>
                <w:sz w:val="22"/>
                <w:szCs w:val="22"/>
              </w:rPr>
              <w:t>mail</w:t>
            </w:r>
          </w:p>
        </w:tc>
        <w:tc>
          <w:tcPr>
            <w:tcW w:w="6613" w:type="dxa"/>
          </w:tcPr>
          <w:p w14:paraId="0CEDDD2B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3D4515" w14:paraId="1C48ABEB" w14:textId="77777777" w:rsidTr="00E14D33">
        <w:tc>
          <w:tcPr>
            <w:tcW w:w="3032" w:type="dxa"/>
          </w:tcPr>
          <w:p w14:paraId="712EC711" w14:textId="77777777" w:rsidR="00F32C9B" w:rsidRPr="003D4515" w:rsidRDefault="00F32C9B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Pec</w:t>
            </w:r>
            <w:proofErr w:type="spellEnd"/>
          </w:p>
        </w:tc>
        <w:tc>
          <w:tcPr>
            <w:tcW w:w="6613" w:type="dxa"/>
          </w:tcPr>
          <w:p w14:paraId="2A97CAB8" w14:textId="77777777" w:rsidR="00F32C9B" w:rsidRPr="003D4515" w:rsidRDefault="00F32C9B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D4515" w14:paraId="58FD9EEF" w14:textId="77777777" w:rsidTr="00E14D33">
        <w:tc>
          <w:tcPr>
            <w:tcW w:w="3032" w:type="dxa"/>
          </w:tcPr>
          <w:p w14:paraId="2AF81D41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Telefono</w:t>
            </w:r>
          </w:p>
        </w:tc>
        <w:tc>
          <w:tcPr>
            <w:tcW w:w="6613" w:type="dxa"/>
          </w:tcPr>
          <w:p w14:paraId="0B871A03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3D4515" w14:paraId="562C1FAB" w14:textId="77777777" w:rsidTr="00E14D33">
        <w:tc>
          <w:tcPr>
            <w:tcW w:w="3032" w:type="dxa"/>
          </w:tcPr>
          <w:p w14:paraId="14C7195C" w14:textId="77777777" w:rsidR="00F32C9B" w:rsidRPr="003D4515" w:rsidRDefault="00F32C9B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Fax</w:t>
            </w:r>
          </w:p>
        </w:tc>
        <w:tc>
          <w:tcPr>
            <w:tcW w:w="6613" w:type="dxa"/>
          </w:tcPr>
          <w:p w14:paraId="35248C6E" w14:textId="77777777" w:rsidR="00F32C9B" w:rsidRPr="003D4515" w:rsidRDefault="00F32C9B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D4515" w14:paraId="15C58B9D" w14:textId="77777777" w:rsidTr="00E14D33">
        <w:tc>
          <w:tcPr>
            <w:tcW w:w="3032" w:type="dxa"/>
          </w:tcPr>
          <w:p w14:paraId="75C7B670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3D4515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 xml:space="preserve"> Commerciale</w:t>
            </w:r>
          </w:p>
        </w:tc>
        <w:tc>
          <w:tcPr>
            <w:tcW w:w="6613" w:type="dxa"/>
          </w:tcPr>
          <w:p w14:paraId="09AEE64B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D4515" w14:paraId="63CA2016" w14:textId="77777777" w:rsidTr="00E14D33">
        <w:tc>
          <w:tcPr>
            <w:tcW w:w="3032" w:type="dxa"/>
          </w:tcPr>
          <w:p w14:paraId="5689BAA2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3D4515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 xml:space="preserve"> Tecnico</w:t>
            </w:r>
          </w:p>
        </w:tc>
        <w:tc>
          <w:tcPr>
            <w:tcW w:w="6613" w:type="dxa"/>
          </w:tcPr>
          <w:p w14:paraId="7CC9C652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D4515" w14:paraId="3720D2E1" w14:textId="77777777" w:rsidTr="00E14D33">
        <w:tc>
          <w:tcPr>
            <w:tcW w:w="3032" w:type="dxa"/>
          </w:tcPr>
          <w:p w14:paraId="5C3DE633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3D4515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 xml:space="preserve"> Qualità</w:t>
            </w:r>
          </w:p>
        </w:tc>
        <w:tc>
          <w:tcPr>
            <w:tcW w:w="6613" w:type="dxa"/>
          </w:tcPr>
          <w:p w14:paraId="4DB5162E" w14:textId="77777777" w:rsidR="009B2CD2" w:rsidRPr="003D4515" w:rsidRDefault="009B2CD2" w:rsidP="00E14D33">
            <w:pPr>
              <w:pStyle w:val="Contenutotabella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D4515" w14:paraId="582B6EC7" w14:textId="77777777" w:rsidTr="00E14D33">
        <w:tc>
          <w:tcPr>
            <w:tcW w:w="3032" w:type="dxa"/>
          </w:tcPr>
          <w:p w14:paraId="0146D85C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3D4515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 xml:space="preserve"> HACCP</w:t>
            </w:r>
          </w:p>
        </w:tc>
        <w:tc>
          <w:tcPr>
            <w:tcW w:w="6613" w:type="dxa"/>
          </w:tcPr>
          <w:p w14:paraId="15E6F400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D4515" w14:paraId="5DDA9E32" w14:textId="77777777" w:rsidTr="00E14D33">
        <w:tc>
          <w:tcPr>
            <w:tcW w:w="3032" w:type="dxa"/>
          </w:tcPr>
          <w:p w14:paraId="1545B847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Re</w:t>
            </w:r>
            <w:r w:rsidR="00F32C9B" w:rsidRPr="003D4515">
              <w:rPr>
                <w:rFonts w:asciiTheme="minorHAnsi" w:hAnsiTheme="minorHAnsi" w:cstheme="minorHAnsi"/>
                <w:sz w:val="22"/>
                <w:szCs w:val="22"/>
              </w:rPr>
              <w:t xml:space="preserve">sponsabile del </w:t>
            </w: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Personale</w:t>
            </w:r>
          </w:p>
        </w:tc>
        <w:tc>
          <w:tcPr>
            <w:tcW w:w="6613" w:type="dxa"/>
          </w:tcPr>
          <w:p w14:paraId="2EBB2DD9" w14:textId="77777777" w:rsidR="009B2CD2" w:rsidRPr="003D4515" w:rsidRDefault="009B2CD2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6420" w:rsidRPr="003D4515" w14:paraId="1C5AAD05" w14:textId="77777777" w:rsidTr="00E14D33">
        <w:tc>
          <w:tcPr>
            <w:tcW w:w="3032" w:type="dxa"/>
          </w:tcPr>
          <w:p w14:paraId="26F3BF21" w14:textId="60496695" w:rsidR="00036420" w:rsidRPr="003D4515" w:rsidRDefault="00036420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 xml:space="preserve">Responsabile della </w:t>
            </w:r>
            <w:r w:rsidR="00652DCE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icurezza</w:t>
            </w:r>
          </w:p>
        </w:tc>
        <w:tc>
          <w:tcPr>
            <w:tcW w:w="6613" w:type="dxa"/>
          </w:tcPr>
          <w:p w14:paraId="6FF81C18" w14:textId="77777777" w:rsidR="00036420" w:rsidRPr="003D4515" w:rsidRDefault="00036420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42E" w:rsidRPr="003D4515" w14:paraId="10378388" w14:textId="77777777" w:rsidTr="00E14D33">
        <w:tc>
          <w:tcPr>
            <w:tcW w:w="3032" w:type="dxa"/>
          </w:tcPr>
          <w:p w14:paraId="5DAC6CA9" w14:textId="77777777" w:rsidR="00D2242E" w:rsidRPr="003D4515" w:rsidRDefault="00D2242E" w:rsidP="00E14D3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N° Dipendenti</w:t>
            </w:r>
          </w:p>
        </w:tc>
        <w:tc>
          <w:tcPr>
            <w:tcW w:w="6613" w:type="dxa"/>
          </w:tcPr>
          <w:p w14:paraId="3AD1730D" w14:textId="77777777" w:rsidR="00D2242E" w:rsidRPr="003D4515" w:rsidRDefault="00D2242E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60C9" w:rsidRPr="003D4515" w14:paraId="30709206" w14:textId="77777777" w:rsidTr="00E14D33">
        <w:tc>
          <w:tcPr>
            <w:tcW w:w="3032" w:type="dxa"/>
          </w:tcPr>
          <w:p w14:paraId="3CBDA8A9" w14:textId="7EC94635" w:rsidR="005560C9" w:rsidRPr="003D4515" w:rsidRDefault="00F967CF" w:rsidP="00E14D33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Fatturato:</w:t>
            </w:r>
          </w:p>
        </w:tc>
        <w:tc>
          <w:tcPr>
            <w:tcW w:w="6613" w:type="dxa"/>
          </w:tcPr>
          <w:p w14:paraId="52FC3455" w14:textId="77777777" w:rsidR="005560C9" w:rsidRPr="003D4515" w:rsidRDefault="00F967CF" w:rsidP="00E14D33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 xml:space="preserve">1-500.000 € □     500.000-2.000.000 € □     &gt; 2.000.000 </w:t>
            </w:r>
            <w:r w:rsidRPr="003D4515">
              <w:rPr>
                <w:rFonts w:asciiTheme="minorHAnsi" w:hAnsiTheme="minorHAnsi" w:cstheme="minorHAnsi"/>
                <w:caps/>
                <w:sz w:val="22"/>
                <w:szCs w:val="22"/>
              </w:rPr>
              <w:t xml:space="preserve">€ </w:t>
            </w: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□</w:t>
            </w:r>
          </w:p>
        </w:tc>
      </w:tr>
    </w:tbl>
    <w:p w14:paraId="699EAE4B" w14:textId="77777777" w:rsidR="009B2CD2" w:rsidRPr="003D4515" w:rsidRDefault="009B2CD2" w:rsidP="00E14D33">
      <w:pPr>
        <w:spacing w:line="36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07916358" w14:textId="77777777" w:rsidR="009B2CD2" w:rsidRPr="003D4515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D451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B: </w:t>
      </w:r>
      <w:r w:rsidRPr="003D4515">
        <w:rPr>
          <w:rFonts w:asciiTheme="minorHAnsi" w:hAnsiTheme="minorHAnsi" w:cstheme="minorHAnsi"/>
          <w:bCs/>
          <w:iCs/>
          <w:sz w:val="22"/>
          <w:szCs w:val="22"/>
          <w:u w:val="single"/>
        </w:rPr>
        <w:t>QUESTIONARIO</w:t>
      </w:r>
    </w:p>
    <w:p w14:paraId="6F9CD040" w14:textId="77777777" w:rsidR="009B2CD2" w:rsidRPr="003D4515" w:rsidRDefault="009B2CD2" w:rsidP="002C1CB8">
      <w:pPr>
        <w:spacing w:line="360" w:lineRule="auto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3D451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D451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D451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D451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D451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D451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D451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D4515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3D4515">
        <w:rPr>
          <w:rFonts w:asciiTheme="minorHAnsi" w:hAnsiTheme="minorHAnsi" w:cstheme="minorHAnsi"/>
          <w:bCs/>
          <w:iCs/>
          <w:sz w:val="22"/>
          <w:szCs w:val="22"/>
        </w:rPr>
        <w:tab/>
      </w:r>
    </w:p>
    <w:p w14:paraId="64E7F966" w14:textId="5E51CD09" w:rsidR="008F02AA" w:rsidRDefault="006062C6" w:rsidP="000B06B4">
      <w:pPr>
        <w:numPr>
          <w:ilvl w:val="0"/>
          <w:numId w:val="20"/>
        </w:num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57B6957">
          <v:rect id="_x0000_s1085" style="position:absolute;left:0;text-align:left;margin-left:440.05pt;margin-top:1.1pt;width:29.75pt;height:17pt;z-index:251716608" strokecolor="#c0504d" strokeweight=".25pt">
            <v:shadow color="#868686"/>
            <v:textbox style="mso-next-textbox:#_x0000_s1085">
              <w:txbxContent>
                <w:p w14:paraId="4358D188" w14:textId="77777777" w:rsidR="002C1CB8" w:rsidRPr="005503A5" w:rsidRDefault="002C1CB8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A84F6FD">
          <v:rect id="_x0000_s1084" style="position:absolute;left:0;text-align:left;margin-left:403.95pt;margin-top:1.1pt;width:29.75pt;height:17pt;z-index:251715584" strokecolor="#9bbb59" strokeweight="1pt">
            <v:shadow color="#868686"/>
            <v:textbox style="mso-next-textbox:#_x0000_s1084">
              <w:txbxContent>
                <w:p w14:paraId="48FC1326" w14:textId="77777777" w:rsidR="002C1CB8" w:rsidRPr="005503A5" w:rsidRDefault="002C1CB8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2B1264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Utilizza o favorisce il ricorso </w:t>
      </w:r>
      <w:r w:rsidR="009E42EF" w:rsidRPr="003D4515">
        <w:rPr>
          <w:rFonts w:asciiTheme="minorHAnsi" w:hAnsiTheme="minorHAnsi" w:cstheme="minorHAnsi"/>
          <w:bCs/>
          <w:iCs/>
          <w:sz w:val="22"/>
          <w:szCs w:val="22"/>
        </w:rPr>
        <w:t>al lavoro infantile?</w:t>
      </w:r>
    </w:p>
    <w:p w14:paraId="4DDE2582" w14:textId="77777777" w:rsidR="000B06B4" w:rsidRPr="003D4515" w:rsidRDefault="000B06B4" w:rsidP="000B06B4">
      <w:pPr>
        <w:spacing w:line="360" w:lineRule="auto"/>
        <w:ind w:left="786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257B411" w14:textId="77777777" w:rsidR="009E42EF" w:rsidRPr="003D4515" w:rsidRDefault="006062C6" w:rsidP="009E42EF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A040D38">
          <v:rect id="_x0000_s1115" style="position:absolute;left:0;text-align:left;margin-left:440.05pt;margin-top:1.1pt;width:29.75pt;height:17pt;z-index:251740160" strokecolor="#c0504d" strokeweight=".25pt">
            <v:shadow color="#868686"/>
            <v:textbox style="mso-next-textbox:#_x0000_s1115">
              <w:txbxContent>
                <w:p w14:paraId="4997F188" w14:textId="77777777" w:rsidR="002C1CB8" w:rsidRPr="005503A5" w:rsidRDefault="002C1CB8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87BF7DC">
          <v:rect id="_x0000_s1114" style="position:absolute;left:0;text-align:left;margin-left:403.95pt;margin-top:1.1pt;width:29.75pt;height:17pt;z-index:251739136" strokecolor="#9bbb59" strokeweight="1pt">
            <v:shadow color="#868686"/>
            <v:textbox style="mso-next-textbox:#_x0000_s1114">
              <w:txbxContent>
                <w:p w14:paraId="293DC965" w14:textId="77777777" w:rsidR="002C1CB8" w:rsidRPr="005503A5" w:rsidRDefault="002C1CB8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2C1CB8" w:rsidRPr="003D4515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E42EF" w:rsidRPr="003D4515">
        <w:rPr>
          <w:rFonts w:asciiTheme="minorHAnsi" w:hAnsiTheme="minorHAnsi" w:cstheme="minorHAnsi"/>
          <w:bCs/>
          <w:iCs/>
          <w:sz w:val="22"/>
          <w:szCs w:val="22"/>
        </w:rPr>
        <w:t>. Ricorrere all’utilizzo di forme di lavoro coercitive?</w:t>
      </w:r>
    </w:p>
    <w:p w14:paraId="69A3CD3C" w14:textId="77777777" w:rsidR="00125937" w:rsidRPr="003D4515" w:rsidRDefault="00125937" w:rsidP="002B1264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C056790" w14:textId="77777777" w:rsidR="009B2CD2" w:rsidRPr="003D4515" w:rsidRDefault="006062C6" w:rsidP="002B1264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6E07694">
          <v:rect id="_x0000_s1087" style="position:absolute;left:0;text-align:left;margin-left:438.55pt;margin-top:35.6pt;width:29.75pt;height:17pt;z-index:251718656" strokecolor="#c0504d" strokeweight=".25pt">
            <v:shadow color="#868686"/>
            <v:textbox style="mso-next-textbox:#_x0000_s1087">
              <w:txbxContent>
                <w:p w14:paraId="11BB2EA9" w14:textId="77777777" w:rsidR="002C1CB8" w:rsidRPr="005503A5" w:rsidRDefault="002C1CB8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C320CCB">
          <v:rect id="_x0000_s1086" style="position:absolute;left:0;text-align:left;margin-left:402.45pt;margin-top:35.6pt;width:29.75pt;height:17pt;z-index:251717632" strokecolor="#9bbb59" strokeweight="1pt">
            <v:shadow color="#868686"/>
            <v:textbox style="mso-next-textbox:#_x0000_s1086">
              <w:txbxContent>
                <w:p w14:paraId="0AB2F57E" w14:textId="77777777" w:rsidR="002C1CB8" w:rsidRPr="005503A5" w:rsidRDefault="002C1CB8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2C1CB8" w:rsidRPr="003D4515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. Ha un rappresentante della Direzione che sia responsabile della salute e della sicurezza di tutto il personale e dell’implementazione dei fattori di sicurezza e salute previsti nel D.Lgs81/2008?</w:t>
      </w:r>
    </w:p>
    <w:p w14:paraId="0662E751" w14:textId="77777777" w:rsidR="009B2CD2" w:rsidRPr="003D4515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B50C666" w14:textId="77777777" w:rsidR="009B2CD2" w:rsidRPr="003D4515" w:rsidRDefault="006062C6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lastRenderedPageBreak/>
        <w:pict w14:anchorId="37219958">
          <v:rect id="_x0000_s1088" style="position:absolute;left:0;text-align:left;margin-left:402.45pt;margin-top:37.85pt;width:29.75pt;height:17pt;z-index:251719680" strokecolor="#9bbb59" strokeweight="1pt">
            <v:shadow color="#868686"/>
            <v:textbox style="mso-next-textbox:#_x0000_s1088">
              <w:txbxContent>
                <w:p w14:paraId="73E61FE1" w14:textId="77777777" w:rsidR="002C1CB8" w:rsidRPr="005503A5" w:rsidRDefault="002C1CB8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F049764">
          <v:rect id="_x0000_s1089" style="position:absolute;left:0;text-align:left;margin-left:438.55pt;margin-top:37.85pt;width:29.75pt;height:17pt;z-index:251720704" strokecolor="#c0504d" strokeweight=".25pt">
            <v:shadow color="#868686"/>
            <v:textbox style="mso-next-textbox:#_x0000_s1089">
              <w:txbxContent>
                <w:p w14:paraId="6E49B3B7" w14:textId="77777777" w:rsidR="002C1CB8" w:rsidRPr="005503A5" w:rsidRDefault="002C1CB8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2C1CB8" w:rsidRPr="003D4515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. Ha un documento di valutazione dei rischi da interferenze recante una valutazione ricognitiva dei rischi standard relativi alla tipologia della prestazione che potrebbero potenzialment</w:t>
      </w:r>
      <w:r w:rsidR="00A90699" w:rsidRPr="003D4515">
        <w:rPr>
          <w:rFonts w:asciiTheme="minorHAnsi" w:hAnsiTheme="minorHAnsi" w:cstheme="minorHAnsi"/>
          <w:bCs/>
          <w:iCs/>
          <w:sz w:val="22"/>
          <w:szCs w:val="22"/>
        </w:rPr>
        <w:t>e derivare dall’esecuzione delle varie mansioni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04D804D6" w14:textId="77777777" w:rsidR="009B2CD2" w:rsidRPr="003D4515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E3E27AF" w14:textId="77777777" w:rsidR="009B2CD2" w:rsidRPr="003D4515" w:rsidRDefault="006062C6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E30A9AD">
          <v:rect id="_x0000_s1090" style="position:absolute;left:0;text-align:left;margin-left:404.55pt;margin-top:31.85pt;width:29.75pt;height:17pt;z-index:251721728" strokecolor="#9bbb59" strokeweight="1pt">
            <v:shadow color="#868686"/>
            <v:textbox style="mso-next-textbox:#_x0000_s1090">
              <w:txbxContent>
                <w:p w14:paraId="03259D77" w14:textId="77777777" w:rsidR="002C1CB8" w:rsidRPr="005503A5" w:rsidRDefault="002C1CB8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BEA1D39">
          <v:rect id="_x0000_s1091" style="position:absolute;left:0;text-align:left;margin-left:440.65pt;margin-top:31.85pt;width:29.75pt;height:17pt;z-index:251722752" strokecolor="#c0504d" strokeweight=".25pt">
            <v:shadow color="#868686"/>
            <v:textbox style="mso-next-textbox:#_x0000_s1091">
              <w:txbxContent>
                <w:p w14:paraId="5E95B647" w14:textId="77777777" w:rsidR="002C1CB8" w:rsidRPr="005503A5" w:rsidRDefault="002C1CB8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2C1CB8" w:rsidRPr="003D4515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60C9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Garantisce, per l’utilizzo di tutto il personale, bagni puliti, accesso ad acqua potabile e appropriate strutture igieniche per la conservazione degli alimenti?</w:t>
      </w:r>
    </w:p>
    <w:p w14:paraId="61854947" w14:textId="77777777" w:rsidR="009B2CD2" w:rsidRPr="003D4515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159076D" w14:textId="77777777" w:rsidR="009B2CD2" w:rsidRPr="003D4515" w:rsidRDefault="006062C6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F700991">
          <v:rect id="_x0000_s1092" style="position:absolute;left:0;text-align:left;margin-left:402.45pt;margin-top:15.35pt;width:29.75pt;height:17pt;z-index:251723776" strokecolor="#9bbb59" strokeweight="1pt">
            <v:shadow color="#868686"/>
            <v:textbox style="mso-next-textbox:#_x0000_s1092">
              <w:txbxContent>
                <w:p w14:paraId="08DCB136" w14:textId="77777777" w:rsidR="002C1CB8" w:rsidRPr="005503A5" w:rsidRDefault="002C1CB8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82BF53C">
          <v:rect id="_x0000_s1093" style="position:absolute;left:0;text-align:left;margin-left:438.55pt;margin-top:15.35pt;width:29.75pt;height:17pt;z-index:251724800" strokecolor="#c0504d" strokeweight=".25pt">
            <v:shadow color="#868686"/>
            <v:textbox style="mso-next-textbox:#_x0000_s1093">
              <w:txbxContent>
                <w:p w14:paraId="79F66AEC" w14:textId="77777777" w:rsidR="002C1CB8" w:rsidRPr="005503A5" w:rsidRDefault="002C1CB8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2C1CB8" w:rsidRPr="003D4515">
        <w:rPr>
          <w:rFonts w:asciiTheme="minorHAnsi" w:hAnsiTheme="minorHAnsi" w:cstheme="minorHAnsi"/>
          <w:bCs/>
          <w:iCs/>
          <w:sz w:val="22"/>
          <w:szCs w:val="22"/>
        </w:rPr>
        <w:t>6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. Rispetta il diritto di tutto il personale a formare e aderire ai sindacati liberamente scelti e il diritto alla contrattazione collettiva?</w:t>
      </w:r>
    </w:p>
    <w:p w14:paraId="5F7ECA3F" w14:textId="77777777" w:rsidR="009B2CD2" w:rsidRPr="003D4515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E21B113" w14:textId="77777777" w:rsidR="009B2CD2" w:rsidRPr="003D4515" w:rsidRDefault="006062C6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96BFEC5">
          <v:rect id="_x0000_s1094" style="position:absolute;left:0;text-align:left;margin-left:398.8pt;margin-top:32.6pt;width:29.75pt;height:17pt;z-index:251725824" strokecolor="#9bbb59" strokeweight="1pt">
            <v:shadow color="#868686"/>
            <v:textbox style="mso-next-textbox:#_x0000_s1094">
              <w:txbxContent>
                <w:p w14:paraId="6EBEC6C2" w14:textId="77777777" w:rsidR="002C1CB8" w:rsidRPr="005503A5" w:rsidRDefault="002C1CB8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F19D50F">
          <v:rect id="_x0000_s1095" style="position:absolute;left:0;text-align:left;margin-left:434.9pt;margin-top:32.6pt;width:29.75pt;height:17pt;z-index:251726848" strokecolor="#c0504d" strokeweight=".25pt">
            <v:shadow color="#868686"/>
            <v:textbox style="mso-next-textbox:#_x0000_s1095">
              <w:txbxContent>
                <w:p w14:paraId="3D5AED3C" w14:textId="77777777" w:rsidR="002C1CB8" w:rsidRPr="005503A5" w:rsidRDefault="002C1CB8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2C1CB8" w:rsidRPr="003D4515">
        <w:rPr>
          <w:rFonts w:asciiTheme="minorHAnsi" w:hAnsiTheme="minorHAnsi" w:cstheme="minorHAnsi"/>
          <w:bCs/>
          <w:iCs/>
          <w:sz w:val="22"/>
          <w:szCs w:val="22"/>
        </w:rPr>
        <w:t>7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L’azienda garantisce che i rappresentanti del personale non siano soggetti a</w:t>
      </w:r>
      <w:r w:rsidR="005503A5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discriminazione e che tali rappresentanti possano comunicare coi propri iscritti nel luogo di lavoro?</w:t>
      </w:r>
    </w:p>
    <w:p w14:paraId="0D92E5BF" w14:textId="77777777" w:rsidR="00131471" w:rsidRPr="003D4515" w:rsidRDefault="00131471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7847A92" w14:textId="77777777" w:rsidR="009B2CD2" w:rsidRPr="003D4515" w:rsidRDefault="006062C6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D0F8646">
          <v:rect id="_x0000_s1099" style="position:absolute;left:0;text-align:left;margin-left:431.65pt;margin-top:34.1pt;width:29.75pt;height:17pt;z-index:251728896" strokecolor="#c0504d" strokeweight=".25pt">
            <v:shadow color="#868686"/>
            <v:textbox style="mso-next-textbox:#_x0000_s1099">
              <w:txbxContent>
                <w:p w14:paraId="509D8BE9" w14:textId="77777777" w:rsidR="002C1CB8" w:rsidRPr="005503A5" w:rsidRDefault="002C1CB8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79F25DD">
          <v:rect id="_x0000_s1098" style="position:absolute;left:0;text-align:left;margin-left:395.55pt;margin-top:34.1pt;width:29.75pt;height:17pt;z-index:251727872" strokecolor="#9bbb59" strokeweight="1pt">
            <v:shadow color="#868686"/>
            <v:textbox style="mso-next-textbox:#_x0000_s1098">
              <w:txbxContent>
                <w:p w14:paraId="65DC7B72" w14:textId="77777777" w:rsidR="002C1CB8" w:rsidRPr="005503A5" w:rsidRDefault="002C1CB8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2C1CB8" w:rsidRPr="003D4515">
        <w:rPr>
          <w:rFonts w:asciiTheme="minorHAnsi" w:hAnsiTheme="minorHAnsi" w:cstheme="minorHAnsi"/>
          <w:bCs/>
          <w:iCs/>
          <w:sz w:val="22"/>
          <w:szCs w:val="22"/>
        </w:rPr>
        <w:t>8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Viene attuata discriminazione in base a razza, ceto, origine nazionale,</w:t>
      </w:r>
      <w:r w:rsidR="00131471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religione, invalidità, sesso, orientamento sessuale, appartenenza sindacale o affiliazione</w:t>
      </w:r>
      <w:r w:rsidR="00131471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politica?</w:t>
      </w:r>
    </w:p>
    <w:p w14:paraId="105F16FF" w14:textId="77777777" w:rsidR="009B2CD2" w:rsidRPr="003D4515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B01F3F4" w14:textId="77777777" w:rsidR="009B2CD2" w:rsidRPr="003D4515" w:rsidRDefault="006062C6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F7C617B">
          <v:rect id="_x0000_s1100" style="position:absolute;left:0;text-align:left;margin-left:395.55pt;margin-top:34.1pt;width:29.75pt;height:17pt;z-index:251729920" strokecolor="#9bbb59" strokeweight="1pt">
            <v:shadow color="#868686"/>
            <v:textbox style="mso-next-textbox:#_x0000_s1100">
              <w:txbxContent>
                <w:p w14:paraId="6F5B72C1" w14:textId="77777777" w:rsidR="002C1CB8" w:rsidRPr="005503A5" w:rsidRDefault="002C1CB8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1B48F7E">
          <v:rect id="_x0000_s1101" style="position:absolute;left:0;text-align:left;margin-left:431.65pt;margin-top:34.1pt;width:29.75pt;height:17pt;z-index:251730944" strokecolor="#c0504d" strokeweight=".25pt">
            <v:shadow color="#868686"/>
            <v:textbox style="mso-next-textbox:#_x0000_s1101">
              <w:txbxContent>
                <w:p w14:paraId="2E55C102" w14:textId="77777777" w:rsidR="002C1CB8" w:rsidRPr="005503A5" w:rsidRDefault="002C1CB8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2C1CB8" w:rsidRPr="003D4515">
        <w:rPr>
          <w:rFonts w:asciiTheme="minorHAnsi" w:hAnsiTheme="minorHAnsi" w:cstheme="minorHAnsi"/>
          <w:bCs/>
          <w:iCs/>
          <w:sz w:val="22"/>
          <w:szCs w:val="22"/>
        </w:rPr>
        <w:t>9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Vengono</w:t>
      </w:r>
      <w:r w:rsidR="006E2F3A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A90699" w:rsidRPr="003D4515">
        <w:rPr>
          <w:rFonts w:asciiTheme="minorHAnsi" w:hAnsiTheme="minorHAnsi" w:cstheme="minorHAnsi"/>
          <w:bCs/>
          <w:iCs/>
          <w:sz w:val="22"/>
          <w:szCs w:val="22"/>
        </w:rPr>
        <w:t>perme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ssi comportamenti, inclusi gesti, linguaggio o contatto fisico, che siano sessualmente coercitivi, minacciosi, offensivi o volti allo sfruttamento?</w:t>
      </w:r>
    </w:p>
    <w:p w14:paraId="04F89DC7" w14:textId="77777777" w:rsidR="006E2F3A" w:rsidRPr="003D4515" w:rsidRDefault="006E2F3A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0C98F5E" w14:textId="77777777" w:rsidR="009B2CD2" w:rsidRPr="003D4515" w:rsidRDefault="006062C6" w:rsidP="009E42EF">
      <w:pPr>
        <w:tabs>
          <w:tab w:val="left" w:pos="426"/>
        </w:tabs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6F18626">
          <v:rect id="_x0000_s1103" style="position:absolute;left:0;text-align:left;margin-left:432.4pt;margin-top:14.6pt;width:29.75pt;height:17pt;z-index:251732992" strokecolor="#c0504d" strokeweight=".25pt">
            <v:shadow color="#868686"/>
            <v:textbox style="mso-next-textbox:#_x0000_s1103">
              <w:txbxContent>
                <w:p w14:paraId="1313FB34" w14:textId="77777777" w:rsidR="002C1CB8" w:rsidRPr="005503A5" w:rsidRDefault="002C1CB8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AB4548C">
          <v:rect id="_x0000_s1102" style="position:absolute;left:0;text-align:left;margin-left:396.3pt;margin-top:14.6pt;width:29.75pt;height:17pt;z-index:251731968" strokecolor="#9bbb59" strokeweight="1pt">
            <v:shadow color="#868686"/>
            <v:textbox style="mso-next-textbox:#_x0000_s1102">
              <w:txbxContent>
                <w:p w14:paraId="7D849234" w14:textId="77777777" w:rsidR="002C1CB8" w:rsidRPr="005503A5" w:rsidRDefault="002C1CB8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2C1CB8" w:rsidRPr="003D4515">
        <w:rPr>
          <w:rFonts w:asciiTheme="minorHAnsi" w:hAnsiTheme="minorHAnsi" w:cstheme="minorHAnsi"/>
          <w:bCs/>
          <w:iCs/>
          <w:sz w:val="22"/>
          <w:szCs w:val="22"/>
        </w:rPr>
        <w:t>0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Vengono utilizzate o viene dato sostegno all’utilizzo di punizioni corporali, coercizione mentale o fisica, abuso verbale?</w:t>
      </w:r>
    </w:p>
    <w:p w14:paraId="5F8DEC34" w14:textId="77777777" w:rsidR="009B2CD2" w:rsidRPr="003D4515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2AB65AC" w14:textId="77777777" w:rsidR="009B2CD2" w:rsidRPr="003D4515" w:rsidRDefault="006062C6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31C322F">
          <v:rect id="_x0000_s1105" style="position:absolute;left:0;text-align:left;margin-left:432.4pt;margin-top:13.85pt;width:29.75pt;height:17pt;z-index:251735040" strokecolor="#c0504d" strokeweight=".25pt">
            <v:shadow color="#868686"/>
            <v:textbox style="mso-next-textbox:#_x0000_s1105">
              <w:txbxContent>
                <w:p w14:paraId="61C380E3" w14:textId="77777777" w:rsidR="002C1CB8" w:rsidRPr="005503A5" w:rsidRDefault="002C1CB8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BBE1F2D">
          <v:rect id="_x0000_s1104" style="position:absolute;left:0;text-align:left;margin-left:396.3pt;margin-top:13.85pt;width:29.75pt;height:17pt;z-index:251734016" strokecolor="#9bbb59" strokeweight="1pt">
            <v:shadow color="#868686"/>
            <v:textbox style="mso-next-textbox:#_x0000_s1104">
              <w:txbxContent>
                <w:p w14:paraId="0968B89F" w14:textId="77777777" w:rsidR="002C1CB8" w:rsidRPr="005503A5" w:rsidRDefault="002C1CB8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2C1CB8" w:rsidRPr="003D451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L’orario di lavoro è conforme a quello previsto dalle leggi vigenti e dagli standard</w:t>
      </w:r>
      <w:r w:rsidR="00855E22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d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ell’industria?</w:t>
      </w:r>
    </w:p>
    <w:p w14:paraId="64686F11" w14:textId="77777777" w:rsidR="009B2CD2" w:rsidRPr="003D4515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579DB7C" w14:textId="77777777" w:rsidR="002C1CB8" w:rsidRPr="003D4515" w:rsidRDefault="006062C6" w:rsidP="002C1CB8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7BEBC9E">
          <v:rect id="_x0000_s1107" style="position:absolute;left:0;text-align:left;margin-left:431.65pt;margin-top:35.6pt;width:29.75pt;height:17pt;z-index:251737088" strokecolor="#c0504d" strokeweight=".25pt">
            <v:shadow color="#868686"/>
            <v:textbox style="mso-next-textbox:#_x0000_s1107">
              <w:txbxContent>
                <w:p w14:paraId="5FA34B40" w14:textId="77777777" w:rsidR="002C1CB8" w:rsidRPr="005503A5" w:rsidRDefault="002C1CB8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B56C6E0">
          <v:rect id="_x0000_s1106" style="position:absolute;left:0;text-align:left;margin-left:395.55pt;margin-top:35.6pt;width:29.75pt;height:17pt;z-index:251736064" strokecolor="#9bbb59" strokeweight="1pt">
            <v:shadow color="#868686"/>
            <v:textbox style="mso-next-textbox:#_x0000_s1106">
              <w:txbxContent>
                <w:p w14:paraId="65A5A514" w14:textId="77777777" w:rsidR="002C1CB8" w:rsidRPr="005503A5" w:rsidRDefault="002C1CB8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855E22" w:rsidRPr="003D451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2C1CB8" w:rsidRPr="003D4515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Vengono stipulati accordi di lavoro nero e programmi di</w:t>
      </w:r>
      <w:r w:rsidR="006141BA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falso apprendistato volti a evitare l’adempimento degli obblighi aziendali nei confronti del</w:t>
      </w:r>
      <w:r w:rsidR="006141BA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3D4515">
        <w:rPr>
          <w:rFonts w:asciiTheme="minorHAnsi" w:hAnsiTheme="minorHAnsi" w:cstheme="minorHAnsi"/>
          <w:bCs/>
          <w:iCs/>
          <w:sz w:val="22"/>
          <w:szCs w:val="22"/>
        </w:rPr>
        <w:t>personale, in base alla legislazione vigente in materia di lavoro e di sicurezza sociale?</w:t>
      </w:r>
    </w:p>
    <w:p w14:paraId="7EE5E4A2" w14:textId="77777777" w:rsidR="002C1CB8" w:rsidRPr="003D4515" w:rsidRDefault="002C1CB8" w:rsidP="002C1CB8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4810AB8" w14:textId="77777777" w:rsidR="002C1CB8" w:rsidRPr="003D4515" w:rsidRDefault="002C1CB8" w:rsidP="002C1CB8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6062C6"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B18522C">
          <v:rect id="_x0000_s1118" style="position:absolute;left:0;text-align:left;margin-left:432.4pt;margin-top:13.85pt;width:29.75pt;height:17pt;z-index:251743232;mso-position-horizontal-relative:text;mso-position-vertical-relative:text" strokecolor="#c0504d" strokeweight=".25pt">
            <v:shadow color="#868686"/>
            <v:textbox style="mso-next-textbox:#_x0000_s1118">
              <w:txbxContent>
                <w:p w14:paraId="049F5DA8" w14:textId="77777777" w:rsidR="002C1CB8" w:rsidRPr="005503A5" w:rsidRDefault="002C1CB8" w:rsidP="002C1CB8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6062C6"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F1530CF">
          <v:rect id="_x0000_s1117" style="position:absolute;left:0;text-align:left;margin-left:396.3pt;margin-top:13.85pt;width:29.75pt;height:17pt;z-index:251742208;mso-position-horizontal-relative:text;mso-position-vertical-relative:text" strokecolor="#9bbb59" strokeweight="1pt">
            <v:shadow color="#868686"/>
            <v:textbox style="mso-next-textbox:#_x0000_s1117">
              <w:txbxContent>
                <w:p w14:paraId="44B4BD56" w14:textId="77777777" w:rsidR="002C1CB8" w:rsidRPr="005503A5" w:rsidRDefault="002C1CB8" w:rsidP="002C1CB8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sz w:val="22"/>
          <w:szCs w:val="22"/>
        </w:rPr>
        <w:t>3. L’impresa è in possesso dell’autorizzazione/iscrizione all’Albo Nazionale per l’esercizio dell’attività di gestione del rifiuto conferito?</w:t>
      </w:r>
    </w:p>
    <w:p w14:paraId="75851606" w14:textId="77777777" w:rsidR="002C1CB8" w:rsidRPr="003D4515" w:rsidRDefault="002C1CB8" w:rsidP="002C1CB8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DAAD493" w14:textId="77777777" w:rsidR="002C1CB8" w:rsidRPr="003D4515" w:rsidRDefault="006062C6" w:rsidP="002C1CB8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AFE5255">
          <v:rect id="_x0000_s1120" style="position:absolute;left:0;text-align:left;margin-left:432.4pt;margin-top:13.85pt;width:29.75pt;height:17pt;z-index:251746304" strokecolor="#c0504d" strokeweight=".25pt">
            <v:shadow color="#868686"/>
            <v:textbox style="mso-next-textbox:#_x0000_s1120">
              <w:txbxContent>
                <w:p w14:paraId="2964CB40" w14:textId="77777777" w:rsidR="002C1CB8" w:rsidRPr="005503A5" w:rsidRDefault="002C1CB8" w:rsidP="002C1CB8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3D4515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9A97E9D">
          <v:rect id="_x0000_s1119" style="position:absolute;left:0;text-align:left;margin-left:396.3pt;margin-top:13.85pt;width:29.75pt;height:17pt;z-index:251745280" strokecolor="#9bbb59" strokeweight="1pt">
            <v:shadow color="#868686"/>
            <v:textbox style="mso-next-textbox:#_x0000_s1119">
              <w:txbxContent>
                <w:p w14:paraId="259838AF" w14:textId="77777777" w:rsidR="002C1CB8" w:rsidRPr="005503A5" w:rsidRDefault="002C1CB8" w:rsidP="002C1CB8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2C1CB8" w:rsidRPr="003D4515">
        <w:rPr>
          <w:rFonts w:asciiTheme="minorHAnsi" w:hAnsiTheme="minorHAnsi" w:cstheme="minorHAnsi"/>
          <w:bCs/>
          <w:iCs/>
          <w:sz w:val="22"/>
          <w:szCs w:val="22"/>
        </w:rPr>
        <w:t>14. Per i gestori che effettuano la raccolta del rifiuto, è disponibile l’elenco dei mezzi autorizzati?</w:t>
      </w:r>
    </w:p>
    <w:p w14:paraId="6DA9D08F" w14:textId="77777777" w:rsidR="002C1CB8" w:rsidRPr="003D4515" w:rsidRDefault="002C1CB8" w:rsidP="002C1CB8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6B2F0E4" w14:textId="77777777" w:rsidR="002C1CB8" w:rsidRPr="003D4515" w:rsidRDefault="002C1CB8" w:rsidP="002C1CB8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sz w:val="22"/>
          <w:szCs w:val="22"/>
        </w:rPr>
        <w:t>15. Chi è la persona da contattare in caso di emergenze?</w:t>
      </w:r>
    </w:p>
    <w:p w14:paraId="01706D98" w14:textId="0DEBB5E3" w:rsidR="009B2CD2" w:rsidRPr="001F2561" w:rsidRDefault="002C1CB8" w:rsidP="008F02AA">
      <w:pPr>
        <w:numPr>
          <w:ilvl w:val="0"/>
          <w:numId w:val="18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gramStart"/>
      <w:r w:rsidRPr="003D4515">
        <w:rPr>
          <w:rFonts w:asciiTheme="minorHAnsi" w:hAnsiTheme="minorHAnsi" w:cstheme="minorHAnsi"/>
          <w:bCs/>
          <w:iCs/>
          <w:sz w:val="22"/>
          <w:szCs w:val="22"/>
        </w:rPr>
        <w:t>Nome:...............</w:t>
      </w:r>
      <w:r w:rsidR="008F02AA" w:rsidRPr="003D4515">
        <w:rPr>
          <w:rFonts w:asciiTheme="minorHAnsi" w:hAnsiTheme="minorHAnsi" w:cstheme="minorHAnsi"/>
          <w:bCs/>
          <w:iCs/>
          <w:sz w:val="22"/>
          <w:szCs w:val="22"/>
        </w:rPr>
        <w:t>...............................</w:t>
      </w:r>
      <w:proofErr w:type="gramEnd"/>
      <w:r w:rsidRPr="003D4515">
        <w:rPr>
          <w:rFonts w:asciiTheme="minorHAnsi" w:hAnsiTheme="minorHAnsi" w:cstheme="minorHAnsi"/>
          <w:bCs/>
          <w:iCs/>
          <w:sz w:val="22"/>
          <w:szCs w:val="22"/>
        </w:rPr>
        <w:t>Tel.:....................................</w:t>
      </w:r>
    </w:p>
    <w:p w14:paraId="51290A41" w14:textId="77777777" w:rsidR="008A2377" w:rsidRPr="003D4515" w:rsidRDefault="008A2377" w:rsidP="008F02AA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E7B35A2" w14:textId="77777777" w:rsidR="009B2CD2" w:rsidRPr="003D4515" w:rsidRDefault="009B2CD2" w:rsidP="00F32C9B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3D451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C: </w:t>
      </w:r>
      <w:r w:rsidRPr="003D4515">
        <w:rPr>
          <w:rFonts w:asciiTheme="minorHAnsi" w:hAnsiTheme="minorHAnsi" w:cstheme="minorHAnsi"/>
          <w:bCs/>
          <w:iCs/>
          <w:sz w:val="22"/>
          <w:szCs w:val="22"/>
          <w:u w:val="single"/>
        </w:rPr>
        <w:t>CERTIFICAZIONI</w:t>
      </w:r>
    </w:p>
    <w:tbl>
      <w:tblPr>
        <w:tblW w:w="964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828"/>
        <w:gridCol w:w="3118"/>
        <w:gridCol w:w="2699"/>
      </w:tblGrid>
      <w:tr w:rsidR="009B2CD2" w:rsidRPr="003D4515" w14:paraId="161CE9C2" w14:textId="77777777" w:rsidTr="001F2561">
        <w:trPr>
          <w:trHeight w:val="448"/>
          <w:tblHeader/>
          <w:jc w:val="center"/>
        </w:trPr>
        <w:tc>
          <w:tcPr>
            <w:tcW w:w="3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47C55ADF" w14:textId="77777777" w:rsidR="009B2CD2" w:rsidRPr="003D4515" w:rsidRDefault="009B2CD2" w:rsidP="006E2F3A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Certificazioni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793C00BD" w14:textId="77777777" w:rsidR="009B2CD2" w:rsidRPr="003D4515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 xml:space="preserve">Data </w:t>
            </w:r>
            <w:r w:rsidR="00E1585D" w:rsidRPr="003D4515">
              <w:rPr>
                <w:rFonts w:asciiTheme="minorHAnsi" w:hAnsiTheme="minorHAnsi" w:cstheme="minorHAnsi"/>
                <w:sz w:val="22"/>
                <w:szCs w:val="22"/>
              </w:rPr>
              <w:t xml:space="preserve">e Scadenza </w:t>
            </w: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di Certificazione</w:t>
            </w:r>
          </w:p>
        </w:tc>
        <w:tc>
          <w:tcPr>
            <w:tcW w:w="2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DF549CD" w14:textId="77777777" w:rsidR="009B2CD2" w:rsidRPr="003D4515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sz w:val="22"/>
                <w:szCs w:val="22"/>
              </w:rPr>
              <w:t>Ente Certificatore</w:t>
            </w:r>
          </w:p>
        </w:tc>
      </w:tr>
      <w:tr w:rsidR="009B2CD2" w:rsidRPr="003D4515" w14:paraId="3678E688" w14:textId="77777777" w:rsidTr="001F2561">
        <w:trPr>
          <w:trHeight w:val="498"/>
          <w:jc w:val="center"/>
        </w:trPr>
        <w:tc>
          <w:tcPr>
            <w:tcW w:w="382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6E40785D" w14:textId="04022C3A" w:rsidR="009B2CD2" w:rsidRPr="003D4515" w:rsidRDefault="009B2CD2" w:rsidP="00E1585D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ISO 900</w:t>
            </w:r>
            <w:r w:rsidR="001F2561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1</w:t>
            </w:r>
          </w:p>
        </w:tc>
        <w:tc>
          <w:tcPr>
            <w:tcW w:w="311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3A566D2A" w14:textId="77777777" w:rsidR="009B2CD2" w:rsidRPr="003D4515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20A6B4F5" w14:textId="77777777" w:rsidR="009B2CD2" w:rsidRPr="003D4515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D4515" w14:paraId="18966B91" w14:textId="77777777" w:rsidTr="001F2561">
        <w:trPr>
          <w:trHeight w:val="440"/>
          <w:jc w:val="center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5730CCD7" w14:textId="77777777" w:rsidR="009B2CD2" w:rsidRPr="003D4515" w:rsidRDefault="009B2CD2" w:rsidP="00E1585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ISO 14001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062F415B" w14:textId="77777777" w:rsidR="009B2CD2" w:rsidRPr="003D451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5DEAED17" w14:textId="77777777" w:rsidR="009B2CD2" w:rsidRPr="003D451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3D4515" w14:paraId="587B8CE2" w14:textId="77777777" w:rsidTr="001F2561">
        <w:trPr>
          <w:trHeight w:val="448"/>
          <w:jc w:val="center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5DA955D7" w14:textId="77777777" w:rsidR="009B2CD2" w:rsidRPr="003D4515" w:rsidRDefault="009B2CD2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3D451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3D451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3D4515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3D4515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3D451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) </w:t>
            </w:r>
            <w:r w:rsidR="006E2F3A" w:rsidRPr="003D4515">
              <w:rPr>
                <w:rFonts w:asciiTheme="minorHAnsi" w:hAnsiTheme="minorHAnsi" w:cstheme="minorHAnsi"/>
                <w:iCs/>
                <w:sz w:val="22"/>
                <w:szCs w:val="22"/>
              </w:rPr>
              <w:t>....................</w:t>
            </w:r>
            <w:r w:rsidRPr="003D451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Pr="003D4515">
              <w:rPr>
                <w:rFonts w:ascii="Arial" w:hAnsi="Arial" w:cs="Arial"/>
                <w:iCs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444F13D7" w14:textId="77777777" w:rsidR="009B2CD2" w:rsidRPr="003D451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28B8E6D0" w14:textId="77777777" w:rsidR="009B2CD2" w:rsidRPr="003D4515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2F3A" w:rsidRPr="003D4515" w14:paraId="1D3CE5B0" w14:textId="77777777" w:rsidTr="001F2561">
        <w:trPr>
          <w:trHeight w:val="442"/>
          <w:jc w:val="center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16D89358" w14:textId="77777777" w:rsidR="006E2F3A" w:rsidRPr="003D4515" w:rsidRDefault="006E2F3A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3D451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3D451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3D4515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3D4515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3D4515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3D4515">
              <w:rPr>
                <w:rFonts w:asciiTheme="minorHAnsi" w:hAnsiTheme="minorHAnsi" w:cstheme="minorHAnsi"/>
                <w:iCs/>
                <w:sz w:val="22"/>
                <w:szCs w:val="22"/>
              </w:rPr>
              <w:t>) ....................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0D995743" w14:textId="77777777" w:rsidR="006E2F3A" w:rsidRPr="003D4515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4EB552F8" w14:textId="77777777" w:rsidR="006E2F3A" w:rsidRPr="003D4515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4445280" w14:textId="06FBE980" w:rsidR="009B2CD2" w:rsidRPr="003D4515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  <w:r w:rsidRPr="001F2561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>Si prega allegare copia del documento di certificazione</w:t>
      </w:r>
    </w:p>
    <w:p w14:paraId="0C1DCFDF" w14:textId="77777777" w:rsidR="009B2CD2" w:rsidRPr="003D4515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6EBC498B" w14:textId="77777777" w:rsidR="009B2CD2" w:rsidRPr="003D4515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D: </w:t>
      </w:r>
      <w:r w:rsidRPr="003D4515">
        <w:rPr>
          <w:rFonts w:asciiTheme="minorHAnsi" w:hAnsiTheme="minorHAnsi" w:cstheme="minorHAnsi"/>
          <w:bCs/>
          <w:iCs/>
          <w:sz w:val="22"/>
          <w:szCs w:val="22"/>
          <w:u w:val="single"/>
        </w:rPr>
        <w:t>DICHIARAZIONI</w:t>
      </w:r>
    </w:p>
    <w:p w14:paraId="485E47CA" w14:textId="5920B25F" w:rsidR="005560C9" w:rsidRPr="003D4515" w:rsidRDefault="009B2CD2" w:rsidP="005560C9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4515">
        <w:rPr>
          <w:rFonts w:asciiTheme="minorHAnsi" w:hAnsiTheme="minorHAnsi" w:cstheme="minorHAnsi"/>
          <w:sz w:val="22"/>
          <w:szCs w:val="22"/>
        </w:rPr>
        <w:t xml:space="preserve">Il sottoscritto </w:t>
      </w:r>
      <w:r w:rsidR="006E2F3A" w:rsidRPr="003D4515">
        <w:rPr>
          <w:rFonts w:asciiTheme="minorHAnsi" w:hAnsiTheme="minorHAnsi" w:cstheme="minorHAnsi"/>
          <w:sz w:val="22"/>
          <w:szCs w:val="22"/>
        </w:rPr>
        <w:t>...........................................</w:t>
      </w:r>
      <w:r w:rsidRPr="003D4515">
        <w:rPr>
          <w:rFonts w:asciiTheme="minorHAnsi" w:hAnsiTheme="minorHAnsi" w:cstheme="minorHAnsi"/>
          <w:sz w:val="22"/>
          <w:szCs w:val="22"/>
        </w:rPr>
        <w:t xml:space="preserve"> nato a </w:t>
      </w:r>
      <w:r w:rsidR="006E2F3A" w:rsidRPr="003D4515">
        <w:rPr>
          <w:rFonts w:asciiTheme="minorHAnsi" w:hAnsiTheme="minorHAnsi" w:cstheme="minorHAnsi"/>
          <w:sz w:val="22"/>
          <w:szCs w:val="22"/>
        </w:rPr>
        <w:t xml:space="preserve">.................... (...) </w:t>
      </w:r>
      <w:r w:rsidRPr="003D4515">
        <w:rPr>
          <w:rFonts w:asciiTheme="minorHAnsi" w:hAnsiTheme="minorHAnsi" w:cstheme="minorHAnsi"/>
          <w:sz w:val="22"/>
          <w:szCs w:val="22"/>
        </w:rPr>
        <w:t>il</w:t>
      </w:r>
      <w:r w:rsidR="006E2F3A" w:rsidRPr="003D4515">
        <w:rPr>
          <w:rFonts w:asciiTheme="minorHAnsi" w:hAnsiTheme="minorHAnsi" w:cstheme="minorHAnsi"/>
          <w:sz w:val="22"/>
          <w:szCs w:val="22"/>
        </w:rPr>
        <w:t xml:space="preserve"> .... / .... / ........</w:t>
      </w:r>
      <w:r w:rsidRPr="003D4515">
        <w:rPr>
          <w:rFonts w:asciiTheme="minorHAnsi" w:hAnsiTheme="minorHAnsi" w:cstheme="minorHAnsi"/>
          <w:sz w:val="22"/>
          <w:szCs w:val="22"/>
        </w:rPr>
        <w:t xml:space="preserve"> nella qualità di </w:t>
      </w:r>
      <w:r w:rsidR="006E2F3A" w:rsidRPr="003D4515">
        <w:rPr>
          <w:rFonts w:asciiTheme="minorHAnsi" w:hAnsiTheme="minorHAnsi" w:cstheme="minorHAnsi"/>
          <w:sz w:val="22"/>
          <w:szCs w:val="22"/>
        </w:rPr>
        <w:t xml:space="preserve">............................... dell’azienda ...................................................... </w:t>
      </w:r>
      <w:r w:rsidRPr="003D4515">
        <w:rPr>
          <w:rFonts w:asciiTheme="minorHAnsi" w:hAnsiTheme="minorHAnsi" w:cstheme="minorHAnsi"/>
          <w:sz w:val="22"/>
          <w:szCs w:val="22"/>
        </w:rPr>
        <w:t xml:space="preserve">con sede in </w:t>
      </w:r>
      <w:r w:rsidR="006E2F3A" w:rsidRPr="003D4515">
        <w:rPr>
          <w:rFonts w:asciiTheme="minorHAnsi" w:hAnsiTheme="minorHAnsi" w:cstheme="minorHAnsi"/>
          <w:sz w:val="22"/>
          <w:szCs w:val="22"/>
        </w:rPr>
        <w:t>..............</w:t>
      </w:r>
      <w:r w:rsidR="005560C9" w:rsidRPr="003D4515">
        <w:rPr>
          <w:rFonts w:asciiTheme="minorHAnsi" w:hAnsiTheme="minorHAnsi" w:cstheme="minorHAnsi"/>
          <w:sz w:val="22"/>
          <w:szCs w:val="22"/>
        </w:rPr>
        <w:t>..........</w:t>
      </w:r>
      <w:r w:rsidR="006E2F3A" w:rsidRPr="003D4515">
        <w:rPr>
          <w:rFonts w:asciiTheme="minorHAnsi" w:hAnsiTheme="minorHAnsi" w:cstheme="minorHAnsi"/>
          <w:sz w:val="22"/>
          <w:szCs w:val="22"/>
        </w:rPr>
        <w:t>...</w:t>
      </w:r>
      <w:r w:rsidR="005560C9" w:rsidRPr="003D4515">
        <w:rPr>
          <w:rFonts w:asciiTheme="minorHAnsi" w:hAnsiTheme="minorHAnsi" w:cstheme="minorHAnsi"/>
          <w:sz w:val="22"/>
          <w:szCs w:val="22"/>
        </w:rPr>
        <w:t>.........</w:t>
      </w:r>
      <w:r w:rsidR="006E2F3A" w:rsidRPr="003D4515">
        <w:rPr>
          <w:rFonts w:asciiTheme="minorHAnsi" w:hAnsiTheme="minorHAnsi" w:cstheme="minorHAnsi"/>
          <w:sz w:val="22"/>
          <w:szCs w:val="22"/>
        </w:rPr>
        <w:t>........... (...)</w:t>
      </w:r>
      <w:r w:rsidR="005560C9" w:rsidRPr="003D4515">
        <w:rPr>
          <w:rFonts w:asciiTheme="minorHAnsi" w:hAnsiTheme="minorHAnsi" w:cstheme="minorHAnsi"/>
          <w:sz w:val="22"/>
          <w:szCs w:val="22"/>
        </w:rPr>
        <w:t xml:space="preserve"> Via .................................................</w:t>
      </w:r>
    </w:p>
    <w:p w14:paraId="63F4F89B" w14:textId="77777777" w:rsidR="009B2CD2" w:rsidRPr="003D4515" w:rsidRDefault="009B2CD2" w:rsidP="00F32C9B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47F2458C" w14:textId="77777777" w:rsidR="009B2CD2" w:rsidRPr="003D4515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D4515">
        <w:rPr>
          <w:rFonts w:asciiTheme="minorHAnsi" w:hAnsiTheme="minorHAnsi" w:cstheme="minorHAnsi"/>
          <w:b/>
          <w:sz w:val="22"/>
          <w:szCs w:val="22"/>
        </w:rPr>
        <w:t>DICHIARA</w:t>
      </w:r>
    </w:p>
    <w:p w14:paraId="3462F3A3" w14:textId="77777777" w:rsidR="00392D5F" w:rsidRPr="003D4515" w:rsidRDefault="00036420" w:rsidP="00855E22">
      <w:pPr>
        <w:widowControl w:val="0"/>
        <w:numPr>
          <w:ilvl w:val="0"/>
          <w:numId w:val="17"/>
        </w:numPr>
        <w:autoSpaceDE/>
        <w:spacing w:line="360" w:lineRule="auto"/>
        <w:ind w:left="1134" w:hanging="567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sz w:val="22"/>
          <w:szCs w:val="22"/>
        </w:rPr>
        <w:t>di impegnarsi a</w:t>
      </w:r>
      <w:r w:rsidR="00392D5F" w:rsidRPr="003D4515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53297DA5" w14:textId="77777777" w:rsidR="00392D5F" w:rsidRPr="003D4515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3D4515">
        <w:rPr>
          <w:rFonts w:asciiTheme="minorHAnsi" w:hAnsiTheme="minorHAnsi" w:cstheme="minorHAnsi"/>
          <w:sz w:val="22"/>
          <w:szCs w:val="22"/>
        </w:rPr>
        <w:t>conformarsi a tutti i requisiti dello Standard SA8000 e ad esigere lo stesso da parte dei subfornitori;</w:t>
      </w:r>
    </w:p>
    <w:p w14:paraId="79C5FD14" w14:textId="77777777" w:rsidR="00392D5F" w:rsidRPr="003D4515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3D4515">
        <w:rPr>
          <w:rFonts w:asciiTheme="minorHAnsi" w:hAnsiTheme="minorHAnsi" w:cstheme="minorHAnsi"/>
          <w:sz w:val="22"/>
          <w:szCs w:val="22"/>
        </w:rPr>
        <w:t>identificare la causa di fondo ed attuare tempestivamente azioni correttive e preventive per la risoluzione</w:t>
      </w:r>
      <w:r w:rsidR="00036420" w:rsidRPr="003D4515">
        <w:rPr>
          <w:rFonts w:asciiTheme="minorHAnsi" w:hAnsiTheme="minorHAnsi" w:cstheme="minorHAnsi"/>
          <w:sz w:val="22"/>
          <w:szCs w:val="22"/>
        </w:rPr>
        <w:t xml:space="preserve"> </w:t>
      </w:r>
      <w:r w:rsidRPr="003D4515">
        <w:rPr>
          <w:rFonts w:asciiTheme="minorHAnsi" w:hAnsiTheme="minorHAnsi" w:cstheme="minorHAnsi"/>
          <w:sz w:val="22"/>
          <w:szCs w:val="22"/>
        </w:rPr>
        <w:t>di qualsiasi non conformità identificata rispetto ai requisiti dello Standard SA8000;</w:t>
      </w:r>
    </w:p>
    <w:p w14:paraId="3B8AD5D0" w14:textId="77777777" w:rsidR="00353B9A" w:rsidRPr="003D4515" w:rsidRDefault="00353B9A" w:rsidP="00353B9A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3D4515">
        <w:rPr>
          <w:rFonts w:asciiTheme="minorHAnsi" w:hAnsiTheme="minorHAnsi" w:cstheme="minorHAnsi"/>
          <w:sz w:val="22"/>
          <w:szCs w:val="22"/>
        </w:rPr>
        <w:t>Fornire i vari certificati di cui alla sezione C del presente questionario ad ogni relativo rinnovo.</w:t>
      </w:r>
    </w:p>
    <w:p w14:paraId="5839559E" w14:textId="77777777" w:rsidR="00353B9A" w:rsidRPr="003D4515" w:rsidRDefault="00353B9A" w:rsidP="00353B9A">
      <w:pPr>
        <w:autoSpaceDE/>
        <w:spacing w:line="360" w:lineRule="auto"/>
        <w:ind w:left="1077"/>
        <w:rPr>
          <w:rFonts w:asciiTheme="minorHAnsi" w:hAnsiTheme="minorHAnsi" w:cstheme="minorHAnsi"/>
          <w:sz w:val="22"/>
          <w:szCs w:val="22"/>
        </w:rPr>
      </w:pPr>
    </w:p>
    <w:p w14:paraId="2A966C0F" w14:textId="77777777" w:rsidR="00036420" w:rsidRPr="003D4515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3D4515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67BC573C" w14:textId="77777777" w:rsidR="00036420" w:rsidRPr="003D4515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3D4515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1B07E723" w14:textId="09398362" w:rsidR="008F02AA" w:rsidRPr="001F2561" w:rsidRDefault="00392D5F" w:rsidP="001F256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D4515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193ADB52" w14:textId="77777777" w:rsidR="00392D5F" w:rsidRPr="003D4515" w:rsidRDefault="00392D5F" w:rsidP="00F32C9B">
      <w:pPr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3D4515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lastRenderedPageBreak/>
        <w:t>Si prega di allegare</w:t>
      </w:r>
      <w:r w:rsidRPr="003D4515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:</w:t>
      </w:r>
    </w:p>
    <w:p w14:paraId="01FC95B6" w14:textId="77777777" w:rsidR="00392D5F" w:rsidRPr="003D4515" w:rsidRDefault="00392D5F" w:rsidP="00F32C9B">
      <w:pPr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</w:p>
    <w:p w14:paraId="52080E14" w14:textId="77777777" w:rsidR="00855E22" w:rsidRPr="003D4515" w:rsidRDefault="002C1CB8" w:rsidP="002C1CB8">
      <w:pPr>
        <w:widowControl w:val="0"/>
        <w:numPr>
          <w:ilvl w:val="0"/>
          <w:numId w:val="19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/>
          <w:iCs/>
          <w:sz w:val="22"/>
          <w:szCs w:val="22"/>
        </w:rPr>
        <w:t>Autorizzazione/Iscrizione all’Albo Nazionale per l’esercizio dell’attività di gestione del rifiuto</w:t>
      </w:r>
      <w:r w:rsidR="0005141C" w:rsidRPr="003D4515">
        <w:rPr>
          <w:rFonts w:asciiTheme="minorHAnsi" w:hAnsiTheme="minorHAnsi" w:cstheme="minorHAnsi"/>
          <w:bCs/>
          <w:i/>
          <w:iCs/>
          <w:sz w:val="22"/>
          <w:szCs w:val="22"/>
        </w:rPr>
        <w:t>;</w:t>
      </w:r>
    </w:p>
    <w:p w14:paraId="1A11007E" w14:textId="77777777" w:rsidR="0005141C" w:rsidRPr="003D4515" w:rsidRDefault="0005141C" w:rsidP="002C1CB8">
      <w:pPr>
        <w:widowControl w:val="0"/>
        <w:numPr>
          <w:ilvl w:val="0"/>
          <w:numId w:val="19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/>
          <w:iCs/>
          <w:sz w:val="22"/>
          <w:szCs w:val="22"/>
        </w:rPr>
        <w:t>L’elenco dei mezzi autorizzati (per i gestori che effettuano la raccolta del rifiuto).</w:t>
      </w:r>
    </w:p>
    <w:p w14:paraId="194CA97C" w14:textId="77777777" w:rsidR="00392D5F" w:rsidRPr="003D4515" w:rsidRDefault="00392D5F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2D0EA701" w14:textId="77777777" w:rsidR="005C0497" w:rsidRPr="003D4515" w:rsidRDefault="005C0497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3D4515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E: </w:t>
      </w:r>
      <w:r w:rsidRPr="003D4515">
        <w:rPr>
          <w:rFonts w:asciiTheme="minorHAnsi" w:hAnsiTheme="minorHAnsi" w:cstheme="minorHAnsi"/>
          <w:bCs/>
          <w:iCs/>
          <w:sz w:val="22"/>
          <w:szCs w:val="22"/>
          <w:u w:val="single"/>
        </w:rPr>
        <w:t>ALLEGATI</w:t>
      </w:r>
    </w:p>
    <w:p w14:paraId="2629AA9B" w14:textId="77777777" w:rsidR="007F4F80" w:rsidRPr="003D4515" w:rsidRDefault="007F4F80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</w:p>
    <w:p w14:paraId="2782BC99" w14:textId="2F19CAEA" w:rsidR="005C0497" w:rsidRPr="003D4515" w:rsidRDefault="000834AE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DSA 01 - </w:t>
      </w:r>
      <w:r w:rsidR="005C0497" w:rsidRPr="003D4515">
        <w:rPr>
          <w:rFonts w:asciiTheme="minorHAnsi" w:hAnsiTheme="minorHAnsi" w:cstheme="minorHAnsi"/>
          <w:bCs/>
          <w:iCs/>
          <w:sz w:val="22"/>
          <w:szCs w:val="22"/>
        </w:rPr>
        <w:t>POLITICA AZIENDALE IN MATERIA DI RESPONSABILIT</w:t>
      </w:r>
      <w:r w:rsidR="001F2561">
        <w:rPr>
          <w:rFonts w:asciiTheme="minorHAnsi" w:hAnsiTheme="minorHAnsi" w:cstheme="minorHAnsi"/>
          <w:bCs/>
          <w:iCs/>
          <w:sz w:val="22"/>
          <w:szCs w:val="22"/>
        </w:rPr>
        <w:t>À</w:t>
      </w:r>
      <w:r w:rsidR="005C0497"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 SOCIALE E DI CONDIZIONI LAVORATIVE.</w:t>
      </w:r>
    </w:p>
    <w:p w14:paraId="5D8A0D93" w14:textId="3C0001D3" w:rsidR="005C0497" w:rsidRPr="003D4515" w:rsidRDefault="00034380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3D4515">
        <w:rPr>
          <w:rFonts w:asciiTheme="minorHAnsi" w:hAnsiTheme="minorHAnsi" w:cstheme="minorHAnsi"/>
          <w:bCs/>
          <w:iCs/>
          <w:sz w:val="22"/>
          <w:szCs w:val="22"/>
        </w:rPr>
        <w:t xml:space="preserve">D 02.01 - </w:t>
      </w:r>
      <w:r w:rsidR="005C0497" w:rsidRPr="003D4515">
        <w:rPr>
          <w:rFonts w:asciiTheme="minorHAnsi" w:hAnsiTheme="minorHAnsi" w:cstheme="minorHAnsi"/>
          <w:bCs/>
          <w:iCs/>
          <w:sz w:val="22"/>
          <w:szCs w:val="22"/>
        </w:rPr>
        <w:t>POLITICA AMBIENTALE DELLA DITTA AGRUMI-GEL S.R.L.</w:t>
      </w:r>
    </w:p>
    <w:p w14:paraId="1437B1FF" w14:textId="77777777" w:rsidR="00125937" w:rsidRPr="003D4515" w:rsidRDefault="00125937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</w:p>
    <w:p w14:paraId="37B44533" w14:textId="77777777" w:rsidR="006141BA" w:rsidRPr="003D4515" w:rsidRDefault="006141BA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</w:p>
    <w:p w14:paraId="19CF8CE5" w14:textId="77777777" w:rsidR="005C0497" w:rsidRPr="003D4515" w:rsidRDefault="005C0497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3D4515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4A5CFF16" w14:textId="77777777" w:rsidR="006141BA" w:rsidRPr="003D4515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6CB2DD49" w14:textId="77777777" w:rsidR="006141BA" w:rsidRPr="003D4515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24E021BF" w14:textId="77777777" w:rsidR="005C0497" w:rsidRPr="003D4515" w:rsidRDefault="005C0497" w:rsidP="00ED38A4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D4515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sectPr w:rsidR="005C0497" w:rsidRPr="003D4515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6C6E3" w14:textId="77777777" w:rsidR="002C1CB8" w:rsidRDefault="002C1CB8">
      <w:r>
        <w:separator/>
      </w:r>
    </w:p>
  </w:endnote>
  <w:endnote w:type="continuationSeparator" w:id="0">
    <w:p w14:paraId="1E68B906" w14:textId="77777777" w:rsidR="002C1CB8" w:rsidRDefault="002C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2C1CB8" w14:paraId="51BAA538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C12D1A4" w14:textId="77777777" w:rsidR="002C1CB8" w:rsidRPr="001B1240" w:rsidRDefault="002C1CB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9013926" w14:textId="77777777" w:rsidR="002C1CB8" w:rsidRPr="001B1240" w:rsidRDefault="002C1CB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FA45F7" w14:textId="77777777" w:rsidR="002C1CB8" w:rsidRPr="001B1240" w:rsidRDefault="002C1CB8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25AE26E" w14:textId="77777777" w:rsidR="002C1CB8" w:rsidRPr="001B1240" w:rsidRDefault="002C1CB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3AD7DAA" w14:textId="77777777" w:rsidR="002C1CB8" w:rsidRPr="001B1240" w:rsidRDefault="002C1CB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2C1CB8" w14:paraId="7B50DDDF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061339C" w14:textId="77777777" w:rsidR="002C1CB8" w:rsidRPr="001B1240" w:rsidRDefault="002C1CB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C05881E" w14:textId="77777777" w:rsidR="002C1CB8" w:rsidRPr="001B1240" w:rsidRDefault="002C1CB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B43B353" w14:textId="77777777" w:rsidR="002C1CB8" w:rsidRPr="001B1240" w:rsidRDefault="002C1CB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F4369DF" w14:textId="77777777" w:rsidR="002C1CB8" w:rsidRPr="001B1240" w:rsidRDefault="002C1CB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414715" w14:textId="77777777" w:rsidR="002C1CB8" w:rsidRPr="001B1240" w:rsidRDefault="002C1CB8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685CADEB" w14:textId="77777777" w:rsidR="002C1CB8" w:rsidRDefault="002C1CB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B30EB" w14:textId="77777777" w:rsidR="002C1CB8" w:rsidRDefault="002C1CB8">
      <w:r>
        <w:separator/>
      </w:r>
    </w:p>
  </w:footnote>
  <w:footnote w:type="continuationSeparator" w:id="0">
    <w:p w14:paraId="35A4E019" w14:textId="77777777" w:rsidR="002C1CB8" w:rsidRDefault="002C1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99" w:type="dxa"/>
      <w:tblInd w:w="-120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6521"/>
      <w:gridCol w:w="2693"/>
    </w:tblGrid>
    <w:tr w:rsidR="002C1CB8" w:rsidRPr="003D4515" w14:paraId="6C31D329" w14:textId="77777777" w:rsidTr="003D4515">
      <w:trPr>
        <w:trHeight w:val="838"/>
      </w:trPr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96D2075" w14:textId="77777777" w:rsidR="002C1CB8" w:rsidRPr="003D4515" w:rsidRDefault="002C1CB8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3D451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3D451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3D4515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652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A83080A" w14:textId="77777777" w:rsidR="002C1CB8" w:rsidRPr="003D4515" w:rsidRDefault="002C1CB8" w:rsidP="005B7A2B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3D4515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QUESTIONARIO PER LA VALUTAZIONE DEI FORNITORI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692A33" w14:textId="4F4FD6FF" w:rsidR="003D4515" w:rsidRPr="003D4515" w:rsidRDefault="003D4515" w:rsidP="003D4515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3D4515">
            <w:rPr>
              <w:rFonts w:asciiTheme="minorHAnsi" w:hAnsiTheme="minorHAnsi" w:cstheme="minorHAnsi"/>
              <w:sz w:val="18"/>
              <w:lang w:val="en-US"/>
            </w:rPr>
            <w:t xml:space="preserve">Cod.  </w:t>
          </w:r>
          <w:r w:rsidRPr="003D4515">
            <w:rPr>
              <w:rFonts w:asciiTheme="minorHAnsi" w:hAnsiTheme="minorHAnsi" w:cstheme="minorHAnsi"/>
              <w:b/>
              <w:bCs/>
              <w:sz w:val="18"/>
              <w:lang w:val="en-US"/>
            </w:rPr>
            <w:t>M</w:t>
          </w:r>
          <w:r w:rsidRPr="003D4515">
            <w:rPr>
              <w:rFonts w:asciiTheme="minorHAnsi" w:hAnsiTheme="minorHAnsi" w:cstheme="minorHAnsi"/>
              <w:b/>
              <w:bCs/>
              <w:sz w:val="18"/>
              <w:lang w:val="en-US"/>
            </w:rPr>
            <w:t xml:space="preserve"> 06.0</w:t>
          </w:r>
          <w:r w:rsidRPr="003D4515">
            <w:rPr>
              <w:rFonts w:asciiTheme="minorHAnsi" w:hAnsiTheme="minorHAnsi" w:cstheme="minorHAnsi"/>
              <w:b/>
              <w:bCs/>
              <w:sz w:val="18"/>
              <w:lang w:val="en-US"/>
            </w:rPr>
            <w:t>5</w:t>
          </w:r>
          <w:r w:rsidRPr="003D4515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0184E60F" w14:textId="7C62B016" w:rsidR="003D4515" w:rsidRPr="003D4515" w:rsidRDefault="003D4515" w:rsidP="003D4515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  <w:lang w:val="en-US"/>
            </w:rPr>
          </w:pPr>
          <w:r w:rsidRPr="003D4515">
            <w:rPr>
              <w:rFonts w:asciiTheme="minorHAnsi" w:hAnsiTheme="minorHAnsi" w:cstheme="minorHAnsi"/>
              <w:sz w:val="18"/>
              <w:lang w:val="en-US"/>
            </w:rPr>
            <w:t xml:space="preserve">Rev.  </w:t>
          </w:r>
          <w:r w:rsidRPr="003D4515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10</w:t>
          </w:r>
        </w:p>
        <w:p w14:paraId="627A86EB" w14:textId="77777777" w:rsidR="003D4515" w:rsidRPr="003D4515" w:rsidRDefault="003D4515" w:rsidP="003D4515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3D4515">
            <w:rPr>
              <w:rFonts w:asciiTheme="minorHAnsi" w:hAnsiTheme="minorHAnsi" w:cstheme="minorHAnsi"/>
              <w:sz w:val="18"/>
            </w:rPr>
            <w:t xml:space="preserve">Data </w:t>
          </w:r>
          <w:r w:rsidRPr="003D4515">
            <w:rPr>
              <w:rFonts w:asciiTheme="minorHAnsi" w:hAnsiTheme="minorHAnsi" w:cstheme="minorHAnsi"/>
              <w:noProof/>
              <w:sz w:val="18"/>
              <w:szCs w:val="18"/>
            </w:rPr>
            <w:t>29/12/2022</w:t>
          </w:r>
        </w:p>
        <w:p w14:paraId="1196CB6E" w14:textId="77777777" w:rsidR="003D4515" w:rsidRPr="003D4515" w:rsidRDefault="003D4515" w:rsidP="003D4515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3D4515">
            <w:rPr>
              <w:rFonts w:asciiTheme="minorHAnsi" w:hAnsiTheme="minorHAnsi" w:cstheme="minorHAnsi"/>
              <w:sz w:val="18"/>
            </w:rPr>
            <w:t>Emesso da: Elsa Liga</w:t>
          </w:r>
        </w:p>
        <w:p w14:paraId="6106E2AC" w14:textId="77777777" w:rsidR="003D4515" w:rsidRPr="003D4515" w:rsidRDefault="003D4515" w:rsidP="003D4515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3D4515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6032C4A9" w14:textId="77777777" w:rsidR="003D4515" w:rsidRPr="003D4515" w:rsidRDefault="003D4515" w:rsidP="003D4515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3D4515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476E43F4" w14:textId="16AF81FB" w:rsidR="003D4515" w:rsidRPr="003D4515" w:rsidRDefault="003D4515" w:rsidP="003D4515">
          <w:pPr>
            <w:pStyle w:val="Intestazione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3D4515">
            <w:rPr>
              <w:rFonts w:asciiTheme="minorHAnsi" w:hAnsiTheme="minorHAnsi" w:cstheme="minorHAnsi"/>
              <w:sz w:val="18"/>
            </w:rPr>
            <w:t xml:space="preserve">Pag. </w:t>
          </w:r>
          <w:r w:rsidRPr="006062C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6062C6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6062C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6062C6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6062C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6062C6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6062C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6062C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6062C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6062C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6062C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427C4E57" w14:textId="77777777" w:rsidR="003D4515" w:rsidRDefault="003D451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2C1CB8" w14:paraId="3433CAB9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10FDADE" w14:textId="77777777" w:rsidR="002C1CB8" w:rsidRPr="004A3161" w:rsidRDefault="002C1CB8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84C28EC" w14:textId="77777777" w:rsidR="002C1CB8" w:rsidRPr="004A3161" w:rsidRDefault="002C1CB8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CCAE15E" w14:textId="77777777" w:rsidR="002C1CB8" w:rsidRPr="004A3161" w:rsidRDefault="002C1CB8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P09.01</w:t>
          </w:r>
        </w:p>
        <w:p w14:paraId="2E34A1E6" w14:textId="77777777" w:rsidR="002C1CB8" w:rsidRPr="004A3161" w:rsidRDefault="002C1CB8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41F4F0B3" w14:textId="77777777" w:rsidR="002C1CB8" w:rsidRDefault="002C1CB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61C180E"/>
    <w:multiLevelType w:val="hybridMultilevel"/>
    <w:tmpl w:val="7DB4CBF2"/>
    <w:lvl w:ilvl="0" w:tplc="16844138">
      <w:start w:val="2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5" w15:restartNumberingAfterBreak="0">
    <w:nsid w:val="122B3A4F"/>
    <w:multiLevelType w:val="hybridMultilevel"/>
    <w:tmpl w:val="CE96060C"/>
    <w:lvl w:ilvl="0" w:tplc="B7C0D2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2B723EE"/>
    <w:multiLevelType w:val="hybridMultilevel"/>
    <w:tmpl w:val="3738E094"/>
    <w:lvl w:ilvl="0" w:tplc="01A0BEAA">
      <w:start w:val="1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7" w15:restartNumberingAfterBreak="0">
    <w:nsid w:val="265E160E"/>
    <w:multiLevelType w:val="hybridMultilevel"/>
    <w:tmpl w:val="34924D1E"/>
    <w:lvl w:ilvl="0" w:tplc="E580FBEC">
      <w:start w:val="1"/>
      <w:numFmt w:val="lowerLetter"/>
      <w:lvlText w:val="%1)"/>
      <w:lvlJc w:val="left"/>
      <w:pPr>
        <w:ind w:left="17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05" w:hanging="360"/>
      </w:pPr>
    </w:lvl>
    <w:lvl w:ilvl="2" w:tplc="0410001B" w:tentative="1">
      <w:start w:val="1"/>
      <w:numFmt w:val="lowerRoman"/>
      <w:lvlText w:val="%3."/>
      <w:lvlJc w:val="right"/>
      <w:pPr>
        <w:ind w:left="3225" w:hanging="180"/>
      </w:pPr>
    </w:lvl>
    <w:lvl w:ilvl="3" w:tplc="0410000F" w:tentative="1">
      <w:start w:val="1"/>
      <w:numFmt w:val="decimal"/>
      <w:lvlText w:val="%4."/>
      <w:lvlJc w:val="left"/>
      <w:pPr>
        <w:ind w:left="3945" w:hanging="360"/>
      </w:pPr>
    </w:lvl>
    <w:lvl w:ilvl="4" w:tplc="04100019" w:tentative="1">
      <w:start w:val="1"/>
      <w:numFmt w:val="lowerLetter"/>
      <w:lvlText w:val="%5."/>
      <w:lvlJc w:val="left"/>
      <w:pPr>
        <w:ind w:left="4665" w:hanging="360"/>
      </w:pPr>
    </w:lvl>
    <w:lvl w:ilvl="5" w:tplc="0410001B" w:tentative="1">
      <w:start w:val="1"/>
      <w:numFmt w:val="lowerRoman"/>
      <w:lvlText w:val="%6."/>
      <w:lvlJc w:val="right"/>
      <w:pPr>
        <w:ind w:left="5385" w:hanging="180"/>
      </w:pPr>
    </w:lvl>
    <w:lvl w:ilvl="6" w:tplc="0410000F" w:tentative="1">
      <w:start w:val="1"/>
      <w:numFmt w:val="decimal"/>
      <w:lvlText w:val="%7."/>
      <w:lvlJc w:val="left"/>
      <w:pPr>
        <w:ind w:left="6105" w:hanging="360"/>
      </w:pPr>
    </w:lvl>
    <w:lvl w:ilvl="7" w:tplc="04100019" w:tentative="1">
      <w:start w:val="1"/>
      <w:numFmt w:val="lowerLetter"/>
      <w:lvlText w:val="%8."/>
      <w:lvlJc w:val="left"/>
      <w:pPr>
        <w:ind w:left="6825" w:hanging="360"/>
      </w:pPr>
    </w:lvl>
    <w:lvl w:ilvl="8" w:tplc="0410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8" w15:restartNumberingAfterBreak="0">
    <w:nsid w:val="270B1D17"/>
    <w:multiLevelType w:val="hybridMultilevel"/>
    <w:tmpl w:val="80443C4A"/>
    <w:lvl w:ilvl="0" w:tplc="69987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77C56"/>
    <w:multiLevelType w:val="hybridMultilevel"/>
    <w:tmpl w:val="69F6982A"/>
    <w:lvl w:ilvl="0" w:tplc="A1247EBC">
      <w:start w:val="1"/>
      <w:numFmt w:val="bullet"/>
      <w:lvlText w:val="-"/>
      <w:lvlJc w:val="left"/>
      <w:pPr>
        <w:ind w:left="1080" w:hanging="360"/>
      </w:pPr>
      <w:rPr>
        <w:rFonts w:ascii="Times New Roman" w:eastAsia="Lucida Sans Unicode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612518"/>
    <w:multiLevelType w:val="hybridMultilevel"/>
    <w:tmpl w:val="D072620A"/>
    <w:lvl w:ilvl="0" w:tplc="AE7A21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C10519"/>
    <w:multiLevelType w:val="hybridMultilevel"/>
    <w:tmpl w:val="8FCE6AEC"/>
    <w:lvl w:ilvl="0" w:tplc="AE7A2132">
      <w:numFmt w:val="bullet"/>
      <w:lvlText w:val="-"/>
      <w:lvlJc w:val="left"/>
      <w:pPr>
        <w:ind w:left="108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C50306"/>
    <w:multiLevelType w:val="hybridMultilevel"/>
    <w:tmpl w:val="F7F4E7CE"/>
    <w:lvl w:ilvl="0" w:tplc="25CC56D0">
      <w:start w:val="1"/>
      <w:numFmt w:val="lowerLetter"/>
      <w:lvlText w:val="%1)"/>
      <w:lvlJc w:val="left"/>
      <w:pPr>
        <w:ind w:left="1774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3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A716AA"/>
    <w:multiLevelType w:val="hybridMultilevel"/>
    <w:tmpl w:val="3738E094"/>
    <w:lvl w:ilvl="0" w:tplc="01A0BEAA">
      <w:start w:val="1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5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8C41D1D"/>
    <w:multiLevelType w:val="hybridMultilevel"/>
    <w:tmpl w:val="F0CC47BC"/>
    <w:lvl w:ilvl="0" w:tplc="2318B4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218839">
    <w:abstractNumId w:val="0"/>
  </w:num>
  <w:num w:numId="2" w16cid:durableId="1127629139">
    <w:abstractNumId w:val="1"/>
  </w:num>
  <w:num w:numId="3" w16cid:durableId="318116686">
    <w:abstractNumId w:val="2"/>
  </w:num>
  <w:num w:numId="4" w16cid:durableId="1267612022">
    <w:abstractNumId w:val="3"/>
  </w:num>
  <w:num w:numId="5" w16cid:durableId="1438870942">
    <w:abstractNumId w:val="15"/>
  </w:num>
  <w:num w:numId="6" w16cid:durableId="1547571353">
    <w:abstractNumId w:val="13"/>
  </w:num>
  <w:num w:numId="7" w16cid:durableId="166334557">
    <w:abstractNumId w:val="18"/>
  </w:num>
  <w:num w:numId="8" w16cid:durableId="589510572">
    <w:abstractNumId w:val="16"/>
  </w:num>
  <w:num w:numId="9" w16cid:durableId="452797107">
    <w:abstractNumId w:val="17"/>
  </w:num>
  <w:num w:numId="10" w16cid:durableId="712581262">
    <w:abstractNumId w:val="10"/>
  </w:num>
  <w:num w:numId="11" w16cid:durableId="2139371305">
    <w:abstractNumId w:val="7"/>
  </w:num>
  <w:num w:numId="12" w16cid:durableId="1893882011">
    <w:abstractNumId w:val="19"/>
  </w:num>
  <w:num w:numId="13" w16cid:durableId="713190470">
    <w:abstractNumId w:val="9"/>
  </w:num>
  <w:num w:numId="14" w16cid:durableId="914512604">
    <w:abstractNumId w:val="14"/>
  </w:num>
  <w:num w:numId="15" w16cid:durableId="1736512647">
    <w:abstractNumId w:val="8"/>
  </w:num>
  <w:num w:numId="16" w16cid:durableId="1958440205">
    <w:abstractNumId w:val="4"/>
  </w:num>
  <w:num w:numId="17" w16cid:durableId="240457362">
    <w:abstractNumId w:val="12"/>
  </w:num>
  <w:num w:numId="18" w16cid:durableId="282813727">
    <w:abstractNumId w:val="6"/>
  </w:num>
  <w:num w:numId="19" w16cid:durableId="438599409">
    <w:abstractNumId w:val="11"/>
  </w:num>
  <w:num w:numId="20" w16cid:durableId="8326505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843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C9F"/>
    <w:rsid w:val="00006CD3"/>
    <w:rsid w:val="000144F9"/>
    <w:rsid w:val="0001694E"/>
    <w:rsid w:val="00034380"/>
    <w:rsid w:val="00036420"/>
    <w:rsid w:val="0005141C"/>
    <w:rsid w:val="00065814"/>
    <w:rsid w:val="000814D0"/>
    <w:rsid w:val="0008295C"/>
    <w:rsid w:val="000834AE"/>
    <w:rsid w:val="00092BE3"/>
    <w:rsid w:val="000B06B4"/>
    <w:rsid w:val="000E0D1F"/>
    <w:rsid w:val="00120042"/>
    <w:rsid w:val="00125937"/>
    <w:rsid w:val="00131471"/>
    <w:rsid w:val="00176BCD"/>
    <w:rsid w:val="001B1240"/>
    <w:rsid w:val="001B69D1"/>
    <w:rsid w:val="001C2E67"/>
    <w:rsid w:val="001C5AB5"/>
    <w:rsid w:val="001F2561"/>
    <w:rsid w:val="00207B8B"/>
    <w:rsid w:val="00244A3A"/>
    <w:rsid w:val="00253604"/>
    <w:rsid w:val="0029438A"/>
    <w:rsid w:val="002B1264"/>
    <w:rsid w:val="002C1CB8"/>
    <w:rsid w:val="002D688D"/>
    <w:rsid w:val="002E6BF0"/>
    <w:rsid w:val="002E72E7"/>
    <w:rsid w:val="0031721E"/>
    <w:rsid w:val="0032333A"/>
    <w:rsid w:val="00346252"/>
    <w:rsid w:val="00353B9A"/>
    <w:rsid w:val="00392D5F"/>
    <w:rsid w:val="0039509E"/>
    <w:rsid w:val="003A1206"/>
    <w:rsid w:val="003A2B72"/>
    <w:rsid w:val="003D4515"/>
    <w:rsid w:val="003E16B4"/>
    <w:rsid w:val="003F3772"/>
    <w:rsid w:val="00400C42"/>
    <w:rsid w:val="004214D1"/>
    <w:rsid w:val="00455621"/>
    <w:rsid w:val="00457D66"/>
    <w:rsid w:val="00461A80"/>
    <w:rsid w:val="004A3161"/>
    <w:rsid w:val="004B6F61"/>
    <w:rsid w:val="004D46BF"/>
    <w:rsid w:val="005503A5"/>
    <w:rsid w:val="005560C9"/>
    <w:rsid w:val="00577417"/>
    <w:rsid w:val="005857DF"/>
    <w:rsid w:val="0058741E"/>
    <w:rsid w:val="00591179"/>
    <w:rsid w:val="0059638F"/>
    <w:rsid w:val="005A6320"/>
    <w:rsid w:val="005B7A2B"/>
    <w:rsid w:val="005C0497"/>
    <w:rsid w:val="005D1E55"/>
    <w:rsid w:val="006062C6"/>
    <w:rsid w:val="00606B36"/>
    <w:rsid w:val="006141BA"/>
    <w:rsid w:val="00617F68"/>
    <w:rsid w:val="006224B1"/>
    <w:rsid w:val="00632549"/>
    <w:rsid w:val="006359A0"/>
    <w:rsid w:val="00646AC2"/>
    <w:rsid w:val="00652DCE"/>
    <w:rsid w:val="006574F5"/>
    <w:rsid w:val="006850A8"/>
    <w:rsid w:val="006B1153"/>
    <w:rsid w:val="006C12D1"/>
    <w:rsid w:val="006E17BB"/>
    <w:rsid w:val="006E2F3A"/>
    <w:rsid w:val="00704194"/>
    <w:rsid w:val="0072245C"/>
    <w:rsid w:val="00723EFE"/>
    <w:rsid w:val="00723F07"/>
    <w:rsid w:val="007326DF"/>
    <w:rsid w:val="00733EC4"/>
    <w:rsid w:val="00734DF0"/>
    <w:rsid w:val="00737DAD"/>
    <w:rsid w:val="00741F01"/>
    <w:rsid w:val="00775CF9"/>
    <w:rsid w:val="007A5AB0"/>
    <w:rsid w:val="007A5BC3"/>
    <w:rsid w:val="007B6CD3"/>
    <w:rsid w:val="007C6724"/>
    <w:rsid w:val="007D199A"/>
    <w:rsid w:val="007F4F80"/>
    <w:rsid w:val="007F676A"/>
    <w:rsid w:val="0082741E"/>
    <w:rsid w:val="0083313B"/>
    <w:rsid w:val="00840713"/>
    <w:rsid w:val="0084385F"/>
    <w:rsid w:val="00855E22"/>
    <w:rsid w:val="008708A6"/>
    <w:rsid w:val="00871D57"/>
    <w:rsid w:val="008A2377"/>
    <w:rsid w:val="008F02AA"/>
    <w:rsid w:val="00933C9F"/>
    <w:rsid w:val="009717DC"/>
    <w:rsid w:val="00984137"/>
    <w:rsid w:val="009B2CD2"/>
    <w:rsid w:val="009D1B62"/>
    <w:rsid w:val="009D2041"/>
    <w:rsid w:val="009E42EF"/>
    <w:rsid w:val="009E492A"/>
    <w:rsid w:val="00A17A10"/>
    <w:rsid w:val="00A523C1"/>
    <w:rsid w:val="00A53CD3"/>
    <w:rsid w:val="00A77F87"/>
    <w:rsid w:val="00A90699"/>
    <w:rsid w:val="00A914F8"/>
    <w:rsid w:val="00A93EAE"/>
    <w:rsid w:val="00AB499C"/>
    <w:rsid w:val="00B04558"/>
    <w:rsid w:val="00B306AE"/>
    <w:rsid w:val="00B31DC7"/>
    <w:rsid w:val="00B43100"/>
    <w:rsid w:val="00B54BAA"/>
    <w:rsid w:val="00B64CAA"/>
    <w:rsid w:val="00B7130C"/>
    <w:rsid w:val="00B74878"/>
    <w:rsid w:val="00B812E3"/>
    <w:rsid w:val="00B82548"/>
    <w:rsid w:val="00B9411A"/>
    <w:rsid w:val="00BA1A4D"/>
    <w:rsid w:val="00C102DD"/>
    <w:rsid w:val="00C26DBB"/>
    <w:rsid w:val="00C270D3"/>
    <w:rsid w:val="00C36C3A"/>
    <w:rsid w:val="00C71D21"/>
    <w:rsid w:val="00C7474A"/>
    <w:rsid w:val="00C7733F"/>
    <w:rsid w:val="00C84692"/>
    <w:rsid w:val="00CB5761"/>
    <w:rsid w:val="00D05198"/>
    <w:rsid w:val="00D2242E"/>
    <w:rsid w:val="00D6717D"/>
    <w:rsid w:val="00D976BF"/>
    <w:rsid w:val="00DC0A5B"/>
    <w:rsid w:val="00DC5451"/>
    <w:rsid w:val="00DE5C26"/>
    <w:rsid w:val="00E14D33"/>
    <w:rsid w:val="00E1585D"/>
    <w:rsid w:val="00E20684"/>
    <w:rsid w:val="00E75A58"/>
    <w:rsid w:val="00EA4124"/>
    <w:rsid w:val="00ED38A4"/>
    <w:rsid w:val="00F03FAB"/>
    <w:rsid w:val="00F10A60"/>
    <w:rsid w:val="00F21B82"/>
    <w:rsid w:val="00F32767"/>
    <w:rsid w:val="00F32C9B"/>
    <w:rsid w:val="00F41F8E"/>
    <w:rsid w:val="00F50C07"/>
    <w:rsid w:val="00F55079"/>
    <w:rsid w:val="00F64F72"/>
    <w:rsid w:val="00F967CF"/>
    <w:rsid w:val="00FC7DA3"/>
    <w:rsid w:val="00FD7D6F"/>
    <w:rsid w:val="00FF6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5937F5BD"/>
  <w15:docId w15:val="{99F14412-9E99-4BEE-A3A0-1525D3C5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6420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rsid w:val="00F03FAB"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rsid w:val="00F03FAB"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rsid w:val="00F03FAB"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rsid w:val="00F03FAB"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rsid w:val="00F03FAB"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rsid w:val="00F03FAB"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F03FAB"/>
    <w:rPr>
      <w:rFonts w:ascii="Times New Roman" w:hAnsi="Times New Roman" w:cs="Times New Roman"/>
    </w:rPr>
  </w:style>
  <w:style w:type="character" w:customStyle="1" w:styleId="WW8Num2z0">
    <w:name w:val="WW8Num2z0"/>
    <w:rsid w:val="00F03FAB"/>
    <w:rPr>
      <w:rFonts w:ascii="Symbol" w:hAnsi="Symbol" w:cs="Times New Roman"/>
    </w:rPr>
  </w:style>
  <w:style w:type="character" w:customStyle="1" w:styleId="Absatz-Standardschriftart">
    <w:name w:val="Absatz-Standardschriftart"/>
    <w:rsid w:val="00F03FAB"/>
  </w:style>
  <w:style w:type="character" w:customStyle="1" w:styleId="WW-Absatz-Standardschriftart">
    <w:name w:val="WW-Absatz-Standardschriftart"/>
    <w:rsid w:val="00F03FAB"/>
  </w:style>
  <w:style w:type="character" w:customStyle="1" w:styleId="Carpredefinitoparagrafo1">
    <w:name w:val="Car. predefinito paragrafo1"/>
    <w:rsid w:val="00F03FAB"/>
  </w:style>
  <w:style w:type="character" w:customStyle="1" w:styleId="WW8Num2z1">
    <w:name w:val="WW8Num2z1"/>
    <w:rsid w:val="00F03FAB"/>
    <w:rPr>
      <w:rFonts w:ascii="Courier New" w:hAnsi="Courier New" w:cs="Courier New"/>
    </w:rPr>
  </w:style>
  <w:style w:type="character" w:customStyle="1" w:styleId="WW8Num2z2">
    <w:name w:val="WW8Num2z2"/>
    <w:rsid w:val="00F03FAB"/>
    <w:rPr>
      <w:rFonts w:ascii="Wingdings" w:hAnsi="Wingdings" w:cs="Times New Roman"/>
    </w:rPr>
  </w:style>
  <w:style w:type="character" w:customStyle="1" w:styleId="WW8Num4z0">
    <w:name w:val="WW8Num4z0"/>
    <w:rsid w:val="00F03FAB"/>
    <w:rPr>
      <w:rFonts w:ascii="Symbol" w:hAnsi="Symbol" w:cs="Times New Roman"/>
    </w:rPr>
  </w:style>
  <w:style w:type="character" w:customStyle="1" w:styleId="WW8Num6z0">
    <w:name w:val="WW8Num6z0"/>
    <w:rsid w:val="00F03FAB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F03FAB"/>
    <w:rPr>
      <w:rFonts w:ascii="Courier New" w:hAnsi="Courier New"/>
    </w:rPr>
  </w:style>
  <w:style w:type="character" w:customStyle="1" w:styleId="WW8Num6z2">
    <w:name w:val="WW8Num6z2"/>
    <w:rsid w:val="00F03FAB"/>
    <w:rPr>
      <w:rFonts w:ascii="Wingdings" w:hAnsi="Wingdings"/>
    </w:rPr>
  </w:style>
  <w:style w:type="character" w:customStyle="1" w:styleId="WW8Num6z3">
    <w:name w:val="WW8Num6z3"/>
    <w:rsid w:val="00F03FAB"/>
    <w:rPr>
      <w:rFonts w:ascii="Symbol" w:hAnsi="Symbol"/>
    </w:rPr>
  </w:style>
  <w:style w:type="character" w:customStyle="1" w:styleId="WW8Num7z0">
    <w:name w:val="WW8Num7z0"/>
    <w:rsid w:val="00F03FAB"/>
    <w:rPr>
      <w:rFonts w:ascii="Symbol" w:hAnsi="Symbol" w:cs="Times New Roman"/>
    </w:rPr>
  </w:style>
  <w:style w:type="character" w:customStyle="1" w:styleId="WW8Num8z0">
    <w:name w:val="WW8Num8z0"/>
    <w:rsid w:val="00F03FAB"/>
    <w:rPr>
      <w:rFonts w:ascii="Symbol" w:hAnsi="Symbol" w:cs="Times New Roman"/>
    </w:rPr>
  </w:style>
  <w:style w:type="character" w:customStyle="1" w:styleId="WW8Num8z1">
    <w:name w:val="WW8Num8z1"/>
    <w:rsid w:val="00F03FAB"/>
    <w:rPr>
      <w:rFonts w:ascii="Courier New" w:hAnsi="Courier New" w:cs="Courier New"/>
    </w:rPr>
  </w:style>
  <w:style w:type="character" w:customStyle="1" w:styleId="WW8Num8z2">
    <w:name w:val="WW8Num8z2"/>
    <w:rsid w:val="00F03FAB"/>
    <w:rPr>
      <w:rFonts w:ascii="Wingdings" w:hAnsi="Wingdings" w:cs="Times New Roman"/>
    </w:rPr>
  </w:style>
  <w:style w:type="character" w:customStyle="1" w:styleId="WW8Num11z0">
    <w:name w:val="WW8Num11z0"/>
    <w:rsid w:val="00F03FAB"/>
    <w:rPr>
      <w:rFonts w:ascii="Symbol" w:hAnsi="Symbol" w:cs="Times New Roman"/>
    </w:rPr>
  </w:style>
  <w:style w:type="character" w:customStyle="1" w:styleId="WW8Num12z0">
    <w:name w:val="WW8Num12z0"/>
    <w:rsid w:val="00F03FAB"/>
    <w:rPr>
      <w:rFonts w:ascii="Symbol" w:hAnsi="Symbol" w:cs="Times New Roman"/>
    </w:rPr>
  </w:style>
  <w:style w:type="character" w:customStyle="1" w:styleId="WW8NumSt1z0">
    <w:name w:val="WW8NumSt1z0"/>
    <w:rsid w:val="00F03FAB"/>
    <w:rPr>
      <w:rFonts w:ascii="Symbol" w:hAnsi="Symbol" w:cs="Times New Roman"/>
    </w:rPr>
  </w:style>
  <w:style w:type="character" w:customStyle="1" w:styleId="Caratterepredefinitoparagrafo">
    <w:name w:val="Carattere predefinito paragrafo"/>
    <w:rsid w:val="00F03FAB"/>
  </w:style>
  <w:style w:type="character" w:styleId="Numeropagina">
    <w:name w:val="page number"/>
    <w:basedOn w:val="Caratterepredefinitoparagrafo"/>
    <w:rsid w:val="00F03FAB"/>
  </w:style>
  <w:style w:type="paragraph" w:styleId="Corpotesto">
    <w:name w:val="Body Text"/>
    <w:basedOn w:val="Normale"/>
    <w:rsid w:val="00F03FAB"/>
    <w:pPr>
      <w:jc w:val="both"/>
    </w:pPr>
  </w:style>
  <w:style w:type="paragraph" w:styleId="Elenco">
    <w:name w:val="List"/>
    <w:basedOn w:val="Corpotesto"/>
    <w:rsid w:val="00F03FAB"/>
    <w:rPr>
      <w:rFonts w:cs="Tahoma"/>
    </w:rPr>
  </w:style>
  <w:style w:type="paragraph" w:customStyle="1" w:styleId="Dicitura">
    <w:name w:val="Dicitura"/>
    <w:basedOn w:val="Normale"/>
    <w:rsid w:val="00F03FAB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03FAB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rsid w:val="00F03FA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F03FAB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sid w:val="00F03FAB"/>
    <w:rPr>
      <w:b/>
      <w:bCs/>
    </w:rPr>
  </w:style>
  <w:style w:type="paragraph" w:styleId="Rientrocorpodeltesto">
    <w:name w:val="Body Text Indent"/>
    <w:basedOn w:val="Normale"/>
    <w:rsid w:val="00F03FAB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rsid w:val="00F03FAB"/>
    <w:pPr>
      <w:suppressLineNumbers/>
    </w:pPr>
  </w:style>
  <w:style w:type="paragraph" w:customStyle="1" w:styleId="Intestazionetabella">
    <w:name w:val="Intestazione tabella"/>
    <w:basedOn w:val="Contenutotabella"/>
    <w:rsid w:val="00F03FAB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8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0DB7DC-537F-45A1-9F3C-1C1DE3A3E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lastModifiedBy>Qualita</cp:lastModifiedBy>
  <cp:revision>20</cp:revision>
  <cp:lastPrinted>2018-10-04T09:45:00Z</cp:lastPrinted>
  <dcterms:created xsi:type="dcterms:W3CDTF">2014-12-15T16:27:00Z</dcterms:created>
  <dcterms:modified xsi:type="dcterms:W3CDTF">2022-12-29T08:51:00Z</dcterms:modified>
</cp:coreProperties>
</file>