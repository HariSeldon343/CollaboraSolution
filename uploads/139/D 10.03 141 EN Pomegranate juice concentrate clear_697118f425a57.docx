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D04A6D" w14:paraId="2ADFA282" w14:textId="77777777" w:rsidTr="00394C48">
        <w:trPr>
          <w:trHeight w:val="1399"/>
        </w:trPr>
        <w:tc>
          <w:tcPr>
            <w:tcW w:w="9210" w:type="dxa"/>
            <w:shd w:val="clear" w:color="auto" w:fill="auto"/>
          </w:tcPr>
          <w:p w14:paraId="3FBECCB1" w14:textId="5585D7DD"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 xml:space="preserve">Pomegranate Juice </w:t>
            </w:r>
            <w:r w:rsidR="00B60E4D">
              <w:rPr>
                <w:rFonts w:ascii="Verdana" w:hAnsi="Verdana"/>
                <w:lang w:val="en-US"/>
              </w:rPr>
              <w:t>Concentrate</w:t>
            </w:r>
            <w:r w:rsidR="004052BE" w:rsidRPr="002C594E">
              <w:rPr>
                <w:rFonts w:ascii="Verdana" w:hAnsi="Verdana"/>
                <w:lang w:val="en-US"/>
              </w:rPr>
              <w:t xml:space="preserve"> </w:t>
            </w:r>
            <w:r w:rsidR="001D72C4">
              <w:rPr>
                <w:rFonts w:ascii="Verdana" w:hAnsi="Verdana"/>
                <w:lang w:val="en-US"/>
              </w:rPr>
              <w:t>Clear</w:t>
            </w:r>
          </w:p>
          <w:p w14:paraId="15BF6AC2" w14:textId="0AB71ED1"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 xml:space="preserve">Pomegranate Juice </w:t>
            </w:r>
            <w:r w:rsidR="00B60E4D">
              <w:rPr>
                <w:rFonts w:ascii="Verdana" w:hAnsi="Verdana"/>
                <w:i/>
                <w:lang w:val="en-US"/>
              </w:rPr>
              <w:t>Concentrate</w:t>
            </w:r>
            <w:r w:rsidR="001D72C4">
              <w:rPr>
                <w:rFonts w:ascii="Verdana" w:hAnsi="Verdana"/>
                <w:i/>
                <w:lang w:val="en-US"/>
              </w:rPr>
              <w:t xml:space="preserve"> Clear</w:t>
            </w:r>
          </w:p>
          <w:p w14:paraId="6B6F60C0" w14:textId="2E25F020"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60E4D" w:rsidRPr="00B60E4D">
              <w:rPr>
                <w:rFonts w:ascii="Verdana" w:hAnsi="Verdana"/>
                <w:bCs/>
                <w:lang w:val="en-US"/>
              </w:rPr>
              <w:t>C</w:t>
            </w:r>
            <w:r w:rsidR="003C3480" w:rsidRPr="00B60E4D">
              <w:rPr>
                <w:rFonts w:ascii="Verdana" w:hAnsi="Verdana"/>
                <w:bCs/>
                <w:lang w:val="en-US"/>
              </w:rPr>
              <w:t>MGN</w:t>
            </w:r>
            <w:r w:rsidR="00B60E4D" w:rsidRPr="00B60E4D">
              <w:rPr>
                <w:rFonts w:ascii="Verdana" w:hAnsi="Verdana"/>
                <w:bCs/>
                <w:lang w:val="en-US"/>
              </w:rPr>
              <w:t>S</w:t>
            </w:r>
            <w:r w:rsidR="001D72C4">
              <w:rPr>
                <w:rFonts w:ascii="Verdana" w:hAnsi="Verdana"/>
                <w:bCs/>
                <w:lang w:val="en-US"/>
              </w:rPr>
              <w:t>L</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04A6D"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02A8873D"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52231396" w:rsidR="00043A03" w:rsidRPr="00023FA3"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023FA3">
              <w:rPr>
                <w:rFonts w:ascii="Verdana" w:hAnsi="Verdana"/>
                <w:b/>
              </w:rPr>
              <w:t>Raw material</w:t>
            </w:r>
            <w:r w:rsidR="00F8523A" w:rsidRPr="00023FA3">
              <w:rPr>
                <w:rFonts w:ascii="Verdana" w:hAnsi="Verdana"/>
                <w:b/>
              </w:rPr>
              <w:t>:</w:t>
            </w:r>
            <w:r w:rsidR="00A86284" w:rsidRPr="00023FA3">
              <w:rPr>
                <w:rFonts w:ascii="Verdana" w:hAnsi="Verdana"/>
              </w:rPr>
              <w:t xml:space="preserve"> </w:t>
            </w:r>
            <w:r w:rsidR="00A86284" w:rsidRPr="00023FA3">
              <w:rPr>
                <w:rFonts w:ascii="Verdana" w:hAnsi="Verdana"/>
              </w:rPr>
              <w:tab/>
            </w:r>
            <w:r w:rsidR="003C3480" w:rsidRPr="00023FA3">
              <w:rPr>
                <w:rFonts w:ascii="Verdana" w:hAnsi="Verdana"/>
              </w:rPr>
              <w:t>Pomegranate</w:t>
            </w:r>
          </w:p>
          <w:p w14:paraId="0877137D" w14:textId="77777777" w:rsidR="00823153" w:rsidRPr="00023FA3" w:rsidRDefault="00677F2D" w:rsidP="00583DB6">
            <w:pPr>
              <w:tabs>
                <w:tab w:val="left" w:pos="284"/>
                <w:tab w:val="left" w:pos="3402"/>
              </w:tabs>
              <w:spacing w:before="120" w:after="120"/>
              <w:rPr>
                <w:rFonts w:ascii="Verdana" w:hAnsi="Verdana"/>
              </w:rPr>
            </w:pPr>
            <w:r w:rsidRPr="00023FA3">
              <w:rPr>
                <w:rFonts w:ascii="Verdana" w:hAnsi="Verdana"/>
                <w:b/>
              </w:rPr>
              <w:tab/>
            </w:r>
            <w:r w:rsidR="00043A03" w:rsidRPr="00023FA3">
              <w:rPr>
                <w:rFonts w:ascii="Verdana" w:hAnsi="Verdana"/>
                <w:b/>
              </w:rPr>
              <w:t>Botanical name</w:t>
            </w:r>
            <w:r w:rsidR="00F8523A" w:rsidRPr="00023FA3">
              <w:rPr>
                <w:rFonts w:ascii="Verdana" w:hAnsi="Verdana"/>
                <w:b/>
              </w:rPr>
              <w:t>:</w:t>
            </w:r>
            <w:r w:rsidR="00923109" w:rsidRPr="00023FA3">
              <w:rPr>
                <w:rFonts w:ascii="Verdana" w:hAnsi="Verdana"/>
              </w:rPr>
              <w:t xml:space="preserve"> </w:t>
            </w:r>
            <w:r w:rsidR="00923109" w:rsidRPr="00023FA3">
              <w:rPr>
                <w:rFonts w:ascii="Verdana" w:hAnsi="Verdana"/>
              </w:rPr>
              <w:tab/>
            </w:r>
            <w:r w:rsidR="003C3480" w:rsidRPr="00023FA3">
              <w:rPr>
                <w:rFonts w:ascii="Verdana" w:hAnsi="Verdana"/>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023FA3">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0E6B314C"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w:t>
            </w:r>
            <w:proofErr w:type="gramEnd"/>
            <w:r w:rsidRPr="002C594E">
              <w:rPr>
                <w:rFonts w:ascii="Verdana" w:hAnsi="Verdana"/>
                <w:lang w:val="en-US"/>
              </w:rPr>
              <w:t xml:space="preserve"> 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04A6D"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D04A6D"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D04A6D"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58927ADB" w:rsidR="003808E1" w:rsidRPr="00F542E8" w:rsidRDefault="001D72C4" w:rsidP="00AF47DB">
                  <w:pPr>
                    <w:jc w:val="center"/>
                    <w:rPr>
                      <w:rFonts w:ascii="Verdana" w:hAnsi="Verdana"/>
                      <w:sz w:val="16"/>
                      <w:szCs w:val="16"/>
                      <w:lang w:val="en-US"/>
                    </w:rPr>
                  </w:pPr>
                  <w:r>
                    <w:rPr>
                      <w:rFonts w:ascii="Verdana" w:hAnsi="Verdana"/>
                      <w:sz w:val="16"/>
                      <w:szCs w:val="16"/>
                      <w:lang w:val="en-US"/>
                    </w:rPr>
                    <w:t>6</w:t>
                  </w:r>
                  <w:r w:rsidR="00484ED2">
                    <w:rPr>
                      <w:rFonts w:ascii="Verdana" w:hAnsi="Verdana"/>
                      <w:sz w:val="16"/>
                      <w:szCs w:val="16"/>
                      <w:lang w:val="en-US"/>
                    </w:rPr>
                    <w:t>5</w:t>
                  </w:r>
                </w:p>
              </w:tc>
              <w:tc>
                <w:tcPr>
                  <w:tcW w:w="762" w:type="dxa"/>
                  <w:vAlign w:val="center"/>
                </w:tcPr>
                <w:p w14:paraId="35AD62AC" w14:textId="693ACAAD" w:rsidR="003808E1" w:rsidRPr="00F542E8" w:rsidRDefault="001D72C4">
                  <w:pPr>
                    <w:jc w:val="center"/>
                    <w:rPr>
                      <w:rFonts w:ascii="Verdana" w:hAnsi="Verdana"/>
                      <w:sz w:val="16"/>
                      <w:szCs w:val="16"/>
                      <w:lang w:val="en-US"/>
                    </w:rPr>
                  </w:pPr>
                  <w:r>
                    <w:rPr>
                      <w:rFonts w:ascii="Verdana" w:hAnsi="Verdana"/>
                      <w:sz w:val="16"/>
                      <w:szCs w:val="16"/>
                      <w:lang w:val="en-US"/>
                    </w:rPr>
                    <w:t>62</w:t>
                  </w:r>
                </w:p>
              </w:tc>
              <w:tc>
                <w:tcPr>
                  <w:tcW w:w="847" w:type="dxa"/>
                  <w:vAlign w:val="center"/>
                </w:tcPr>
                <w:p w14:paraId="57AF2F4F" w14:textId="7AAE82C6" w:rsidR="003808E1" w:rsidRPr="00F542E8" w:rsidRDefault="00484ED2">
                  <w:pPr>
                    <w:jc w:val="center"/>
                    <w:rPr>
                      <w:rFonts w:ascii="Verdana" w:hAnsi="Verdana"/>
                      <w:sz w:val="16"/>
                      <w:szCs w:val="16"/>
                      <w:lang w:val="en-US"/>
                    </w:rPr>
                  </w:pPr>
                  <w:r>
                    <w:rPr>
                      <w:rFonts w:ascii="Verdana" w:hAnsi="Verdana"/>
                      <w:sz w:val="16"/>
                      <w:szCs w:val="16"/>
                      <w:lang w:val="en-US"/>
                    </w:rPr>
                    <w:t>6</w:t>
                  </w:r>
                  <w:r w:rsidR="001D72C4">
                    <w:rPr>
                      <w:rFonts w:ascii="Verdana" w:hAnsi="Verdana"/>
                      <w:sz w:val="16"/>
                      <w:szCs w:val="16"/>
                      <w:lang w:val="en-US"/>
                    </w:rPr>
                    <w:t>8</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D04A6D"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0A4E1A2B" w:rsidR="003C3480" w:rsidRPr="00F542E8" w:rsidRDefault="001D72C4" w:rsidP="00AF47DB">
                  <w:pPr>
                    <w:jc w:val="center"/>
                    <w:rPr>
                      <w:rFonts w:ascii="Verdana" w:hAnsi="Verdana"/>
                      <w:sz w:val="16"/>
                      <w:szCs w:val="16"/>
                      <w:lang w:val="en-US"/>
                    </w:rPr>
                  </w:pPr>
                  <w:r>
                    <w:rPr>
                      <w:rFonts w:ascii="Verdana" w:hAnsi="Verdana"/>
                      <w:sz w:val="16"/>
                      <w:szCs w:val="16"/>
                      <w:lang w:val="en-US"/>
                    </w:rPr>
                    <w:t>3.5</w:t>
                  </w:r>
                </w:p>
              </w:tc>
              <w:tc>
                <w:tcPr>
                  <w:tcW w:w="847" w:type="dxa"/>
                  <w:vAlign w:val="center"/>
                </w:tcPr>
                <w:p w14:paraId="0610F643" w14:textId="6E71F27A" w:rsidR="003C3480" w:rsidRPr="00F542E8" w:rsidRDefault="001D72C4" w:rsidP="00AF47DB">
                  <w:pPr>
                    <w:jc w:val="center"/>
                    <w:rPr>
                      <w:rFonts w:ascii="Verdana" w:hAnsi="Verdana"/>
                      <w:sz w:val="16"/>
                      <w:szCs w:val="16"/>
                      <w:lang w:val="en-US"/>
                    </w:rPr>
                  </w:pPr>
                  <w:r>
                    <w:rPr>
                      <w:rFonts w:ascii="Verdana" w:hAnsi="Verdana"/>
                      <w:sz w:val="16"/>
                      <w:szCs w:val="16"/>
                      <w:lang w:val="en-US"/>
                    </w:rPr>
                    <w:t>8</w:t>
                  </w:r>
                  <w:r w:rsidR="00484ED2">
                    <w:rPr>
                      <w:rFonts w:ascii="Verdana" w:hAnsi="Verdana"/>
                      <w:sz w:val="16"/>
                      <w:szCs w:val="16"/>
                      <w:lang w:val="en-US"/>
                    </w:rPr>
                    <w:t>.5</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D04A6D"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3CCAC5DF" w:rsidR="003C3480" w:rsidRPr="00F542E8" w:rsidRDefault="00D04A6D"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7FFA34DC"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D04A6D"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7CE22C5C" w:rsidR="003C3480" w:rsidRPr="00F542E8" w:rsidRDefault="001D72C4" w:rsidP="00AF47DB">
                  <w:pPr>
                    <w:tabs>
                      <w:tab w:val="decimal" w:pos="12"/>
                    </w:tabs>
                    <w:jc w:val="center"/>
                    <w:rPr>
                      <w:rFonts w:ascii="Verdana" w:hAnsi="Verdana"/>
                      <w:sz w:val="16"/>
                      <w:szCs w:val="16"/>
                      <w:lang w:val="en-US"/>
                    </w:rPr>
                  </w:pPr>
                  <w:r>
                    <w:rPr>
                      <w:rFonts w:ascii="Verdana" w:hAnsi="Verdana"/>
                      <w:sz w:val="16"/>
                      <w:szCs w:val="16"/>
                      <w:lang w:val="en-US"/>
                    </w:rPr>
                    <w:t>1</w:t>
                  </w:r>
                  <w:r w:rsidR="00484ED2">
                    <w:rPr>
                      <w:rFonts w:ascii="Verdana" w:hAnsi="Verdana"/>
                      <w:sz w:val="16"/>
                      <w:szCs w:val="16"/>
                      <w:lang w:val="en-US"/>
                    </w:rPr>
                    <w:t>0</w:t>
                  </w:r>
                  <w:r w:rsidR="003C3480" w:rsidRPr="00F542E8">
                    <w:rPr>
                      <w:rFonts w:ascii="Verdana" w:hAnsi="Verdana"/>
                      <w:sz w:val="16"/>
                      <w:szCs w:val="16"/>
                      <w:lang w:val="en-US"/>
                    </w:rPr>
                    <w:t>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D04A6D" w14:paraId="43B36B55" w14:textId="77777777" w:rsidTr="003C3480">
              <w:trPr>
                <w:trHeight w:hRule="exact" w:val="501"/>
              </w:trPr>
              <w:tc>
                <w:tcPr>
                  <w:tcW w:w="1302" w:type="dxa"/>
                  <w:vAlign w:val="center"/>
                </w:tcPr>
                <w:p w14:paraId="6E070DEA" w14:textId="16703ACB" w:rsidR="003C3480" w:rsidRPr="00D74BDB" w:rsidRDefault="001D72C4" w:rsidP="002C7799">
                  <w:pPr>
                    <w:jc w:val="center"/>
                    <w:rPr>
                      <w:rFonts w:ascii="Verdana" w:hAnsi="Verdana"/>
                      <w:i/>
                      <w:sz w:val="16"/>
                      <w:szCs w:val="16"/>
                      <w:lang w:val="en-US"/>
                    </w:rPr>
                  </w:pPr>
                  <w:r>
                    <w:rPr>
                      <w:rFonts w:ascii="Verdana" w:hAnsi="Verdana"/>
                      <w:i/>
                      <w:sz w:val="16"/>
                      <w:szCs w:val="16"/>
                      <w:lang w:val="en-US"/>
                    </w:rPr>
                    <w:t>Ratio</w:t>
                  </w:r>
                </w:p>
              </w:tc>
              <w:tc>
                <w:tcPr>
                  <w:tcW w:w="829" w:type="dxa"/>
                  <w:vAlign w:val="center"/>
                </w:tcPr>
                <w:p w14:paraId="1FADCB56" w14:textId="2037BEA6" w:rsidR="003C3480" w:rsidRPr="00F542E8" w:rsidRDefault="001D72C4" w:rsidP="00AF47DB">
                  <w:pPr>
                    <w:jc w:val="center"/>
                    <w:rPr>
                      <w:rFonts w:ascii="Verdana" w:hAnsi="Verdana"/>
                      <w:sz w:val="16"/>
                      <w:szCs w:val="16"/>
                      <w:lang w:val="en-US"/>
                    </w:rPr>
                  </w:pPr>
                  <w:r>
                    <w:rPr>
                      <w:rFonts w:ascii="Verdana" w:hAnsi="Verdana"/>
                      <w:sz w:val="16"/>
                      <w:szCs w:val="16"/>
                      <w:lang w:val="en-US"/>
                    </w:rPr>
                    <w:t>10</w:t>
                  </w:r>
                </w:p>
              </w:tc>
              <w:tc>
                <w:tcPr>
                  <w:tcW w:w="762" w:type="dxa"/>
                  <w:vAlign w:val="center"/>
                </w:tcPr>
                <w:p w14:paraId="695E697F" w14:textId="5C311402"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6602235F" w14:textId="15999C8E"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7B13E579" w14:textId="793F1A95" w:rsidR="003C3480" w:rsidRPr="00F542E8" w:rsidRDefault="003C3480" w:rsidP="00AF47DB">
                  <w:pPr>
                    <w:snapToGrid w:val="0"/>
                    <w:jc w:val="center"/>
                    <w:rPr>
                      <w:rFonts w:ascii="Verdana" w:hAnsi="Verdana"/>
                      <w:sz w:val="16"/>
                      <w:szCs w:val="16"/>
                      <w:lang w:val="en-US"/>
                    </w:rPr>
                  </w:pPr>
                </w:p>
              </w:tc>
              <w:tc>
                <w:tcPr>
                  <w:tcW w:w="1568" w:type="dxa"/>
                  <w:vAlign w:val="center"/>
                </w:tcPr>
                <w:p w14:paraId="14DFC79F" w14:textId="77777777" w:rsidR="001D72C4" w:rsidRPr="001D72C4" w:rsidRDefault="001D72C4" w:rsidP="001D72C4">
                  <w:pPr>
                    <w:jc w:val="center"/>
                    <w:rPr>
                      <w:rFonts w:ascii="Verdana" w:hAnsi="Verdana"/>
                      <w:sz w:val="16"/>
                      <w:szCs w:val="16"/>
                      <w:lang w:val="en-US"/>
                    </w:rPr>
                  </w:pPr>
                  <w:r w:rsidRPr="001D72C4">
                    <w:rPr>
                      <w:rFonts w:ascii="Verdana" w:hAnsi="Verdana"/>
                      <w:sz w:val="16"/>
                      <w:szCs w:val="16"/>
                      <w:lang w:val="en-US"/>
                    </w:rPr>
                    <w:t>° Brix</w:t>
                  </w:r>
                </w:p>
                <w:p w14:paraId="45575DB9" w14:textId="67F9E7D1" w:rsidR="003C3480" w:rsidRPr="00D74BDB" w:rsidRDefault="001D72C4" w:rsidP="001D72C4">
                  <w:pPr>
                    <w:jc w:val="center"/>
                    <w:rPr>
                      <w:rFonts w:ascii="Verdana" w:hAnsi="Verdana"/>
                      <w:sz w:val="16"/>
                      <w:szCs w:val="16"/>
                      <w:lang w:val="en-US"/>
                    </w:rPr>
                  </w:pPr>
                  <w:r w:rsidRPr="001D72C4">
                    <w:rPr>
                      <w:rFonts w:ascii="Verdana" w:hAnsi="Verdana"/>
                      <w:sz w:val="16"/>
                      <w:szCs w:val="16"/>
                      <w:lang w:val="en-US"/>
                    </w:rPr>
                    <w:t>Correct / Acidity</w:t>
                  </w:r>
                </w:p>
              </w:tc>
            </w:tr>
            <w:tr w:rsidR="003808E1" w:rsidRPr="00D04A6D"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462BA676"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w:t>
                  </w:r>
                  <w:r w:rsidR="001D72C4">
                    <w:rPr>
                      <w:rFonts w:ascii="Verdana" w:hAnsi="Verdana"/>
                      <w:sz w:val="16"/>
                      <w:szCs w:val="16"/>
                      <w:lang w:val="en-US"/>
                    </w:rPr>
                    <w:t>8</w:t>
                  </w:r>
                </w:p>
              </w:tc>
              <w:tc>
                <w:tcPr>
                  <w:tcW w:w="847" w:type="dxa"/>
                  <w:vAlign w:val="center"/>
                </w:tcPr>
                <w:p w14:paraId="7F76E7C4" w14:textId="284E5A6C"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r w:rsidR="001D72C4">
                    <w:rPr>
                      <w:rFonts w:ascii="Verdana" w:hAnsi="Verdana"/>
                      <w:sz w:val="16"/>
                      <w:szCs w:val="16"/>
                      <w:lang w:val="en-US"/>
                    </w:rPr>
                    <w:t>8</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r w:rsidR="001D72C4" w:rsidRPr="00D04A6D" w14:paraId="32FBB19D" w14:textId="77777777" w:rsidTr="003C3480">
              <w:trPr>
                <w:trHeight w:hRule="exact" w:val="501"/>
              </w:trPr>
              <w:tc>
                <w:tcPr>
                  <w:tcW w:w="1302" w:type="dxa"/>
                  <w:vAlign w:val="center"/>
                </w:tcPr>
                <w:p w14:paraId="7D60B37F" w14:textId="579E11D2" w:rsidR="001D72C4" w:rsidRPr="00F542E8" w:rsidRDefault="001D72C4">
                  <w:pPr>
                    <w:jc w:val="center"/>
                    <w:rPr>
                      <w:rFonts w:ascii="Verdana" w:hAnsi="Verdana"/>
                      <w:i/>
                      <w:sz w:val="16"/>
                      <w:szCs w:val="16"/>
                      <w:lang w:val="en-US"/>
                    </w:rPr>
                  </w:pPr>
                  <w:r w:rsidRPr="001D72C4">
                    <w:rPr>
                      <w:rFonts w:ascii="Verdana" w:hAnsi="Verdana"/>
                      <w:i/>
                      <w:sz w:val="16"/>
                      <w:szCs w:val="16"/>
                      <w:lang w:val="en-US"/>
                    </w:rPr>
                    <w:t>ABS 430 NM color</w:t>
                  </w:r>
                </w:p>
              </w:tc>
              <w:tc>
                <w:tcPr>
                  <w:tcW w:w="829" w:type="dxa"/>
                  <w:vAlign w:val="center"/>
                </w:tcPr>
                <w:p w14:paraId="01D314BD" w14:textId="46A93D78" w:rsidR="001D72C4" w:rsidRPr="00F542E8" w:rsidRDefault="001D72C4">
                  <w:pPr>
                    <w:jc w:val="center"/>
                    <w:rPr>
                      <w:rFonts w:ascii="Verdana" w:hAnsi="Verdana"/>
                      <w:sz w:val="16"/>
                      <w:szCs w:val="16"/>
                      <w:lang w:val="en-US"/>
                    </w:rPr>
                  </w:pPr>
                  <w:r>
                    <w:rPr>
                      <w:rFonts w:ascii="Verdana" w:hAnsi="Verdana"/>
                      <w:sz w:val="16"/>
                      <w:szCs w:val="16"/>
                      <w:lang w:val="en-US"/>
                    </w:rPr>
                    <w:t>3</w:t>
                  </w:r>
                </w:p>
              </w:tc>
              <w:tc>
                <w:tcPr>
                  <w:tcW w:w="762" w:type="dxa"/>
                  <w:vAlign w:val="center"/>
                </w:tcPr>
                <w:p w14:paraId="19CF450B" w14:textId="77777777" w:rsidR="001D72C4" w:rsidRPr="00F542E8" w:rsidRDefault="001D72C4">
                  <w:pPr>
                    <w:tabs>
                      <w:tab w:val="decimal" w:pos="12"/>
                    </w:tabs>
                    <w:jc w:val="center"/>
                    <w:rPr>
                      <w:rFonts w:ascii="Verdana" w:hAnsi="Verdana"/>
                      <w:sz w:val="16"/>
                      <w:szCs w:val="16"/>
                      <w:lang w:val="en-US"/>
                    </w:rPr>
                  </w:pPr>
                </w:p>
              </w:tc>
              <w:tc>
                <w:tcPr>
                  <w:tcW w:w="847" w:type="dxa"/>
                  <w:vAlign w:val="center"/>
                </w:tcPr>
                <w:p w14:paraId="3F987B2F" w14:textId="77777777" w:rsidR="001D72C4" w:rsidRPr="00F542E8" w:rsidRDefault="001D72C4">
                  <w:pPr>
                    <w:tabs>
                      <w:tab w:val="decimal" w:pos="12"/>
                      <w:tab w:val="decimal" w:pos="417"/>
                    </w:tabs>
                    <w:jc w:val="center"/>
                    <w:rPr>
                      <w:rFonts w:ascii="Verdana" w:hAnsi="Verdana"/>
                      <w:sz w:val="16"/>
                      <w:szCs w:val="16"/>
                      <w:lang w:val="en-US"/>
                    </w:rPr>
                  </w:pPr>
                </w:p>
              </w:tc>
              <w:tc>
                <w:tcPr>
                  <w:tcW w:w="848" w:type="dxa"/>
                  <w:vAlign w:val="center"/>
                </w:tcPr>
                <w:p w14:paraId="57BA8FCB" w14:textId="77777777" w:rsidR="001D72C4" w:rsidRPr="00F542E8" w:rsidRDefault="001D72C4">
                  <w:pPr>
                    <w:snapToGrid w:val="0"/>
                    <w:jc w:val="center"/>
                    <w:rPr>
                      <w:rFonts w:ascii="Verdana" w:hAnsi="Verdana"/>
                      <w:sz w:val="16"/>
                      <w:szCs w:val="16"/>
                      <w:lang w:val="en-US"/>
                    </w:rPr>
                  </w:pPr>
                </w:p>
              </w:tc>
              <w:tc>
                <w:tcPr>
                  <w:tcW w:w="1568" w:type="dxa"/>
                  <w:vAlign w:val="center"/>
                </w:tcPr>
                <w:p w14:paraId="2B2B30CB" w14:textId="20D4ED44" w:rsidR="001D72C4" w:rsidRPr="00F542E8" w:rsidRDefault="001D72C4">
                  <w:pPr>
                    <w:jc w:val="center"/>
                    <w:rPr>
                      <w:rFonts w:ascii="Verdana" w:hAnsi="Verdana"/>
                      <w:sz w:val="16"/>
                      <w:szCs w:val="16"/>
                      <w:lang w:val="en-US"/>
                    </w:rPr>
                  </w:pPr>
                  <w:r w:rsidRPr="00D74BDB">
                    <w:rPr>
                      <w:rFonts w:ascii="Verdana" w:hAnsi="Verdana"/>
                      <w:sz w:val="16"/>
                      <w:szCs w:val="16"/>
                      <w:lang w:val="en-US"/>
                    </w:rPr>
                    <w:t>Internal method</w:t>
                  </w:r>
                </w:p>
              </w:tc>
            </w:tr>
            <w:tr w:rsidR="001D72C4" w:rsidRPr="00D04A6D" w14:paraId="58ED63B7" w14:textId="77777777" w:rsidTr="003C3480">
              <w:trPr>
                <w:trHeight w:hRule="exact" w:val="501"/>
              </w:trPr>
              <w:tc>
                <w:tcPr>
                  <w:tcW w:w="1302" w:type="dxa"/>
                  <w:vAlign w:val="center"/>
                </w:tcPr>
                <w:p w14:paraId="7CD9B404" w14:textId="646F3943" w:rsidR="001D72C4" w:rsidRPr="00F542E8" w:rsidRDefault="001D72C4">
                  <w:pPr>
                    <w:jc w:val="center"/>
                    <w:rPr>
                      <w:rFonts w:ascii="Verdana" w:hAnsi="Verdana"/>
                      <w:i/>
                      <w:sz w:val="16"/>
                      <w:szCs w:val="16"/>
                      <w:lang w:val="en-US"/>
                    </w:rPr>
                  </w:pPr>
                  <w:r w:rsidRPr="00021171">
                    <w:rPr>
                      <w:rFonts w:ascii="Verdana" w:hAnsi="Verdana"/>
                      <w:i/>
                      <w:sz w:val="16"/>
                      <w:szCs w:val="16"/>
                      <w:lang w:val="en-US"/>
                    </w:rPr>
                    <w:t>T%660 NM</w:t>
                  </w:r>
                </w:p>
              </w:tc>
              <w:tc>
                <w:tcPr>
                  <w:tcW w:w="829" w:type="dxa"/>
                  <w:vAlign w:val="center"/>
                </w:tcPr>
                <w:p w14:paraId="46DBF171" w14:textId="5512A0A2" w:rsidR="001D72C4" w:rsidRPr="00F542E8" w:rsidRDefault="001D72C4">
                  <w:pPr>
                    <w:jc w:val="center"/>
                    <w:rPr>
                      <w:rFonts w:ascii="Verdana" w:hAnsi="Verdana"/>
                      <w:sz w:val="16"/>
                      <w:szCs w:val="16"/>
                      <w:lang w:val="en-US"/>
                    </w:rPr>
                  </w:pPr>
                  <w:r>
                    <w:rPr>
                      <w:rFonts w:ascii="Verdana" w:hAnsi="Verdana"/>
                      <w:sz w:val="16"/>
                      <w:szCs w:val="16"/>
                      <w:lang w:val="en-US"/>
                    </w:rPr>
                    <w:t>30</w:t>
                  </w:r>
                </w:p>
              </w:tc>
              <w:tc>
                <w:tcPr>
                  <w:tcW w:w="762" w:type="dxa"/>
                  <w:vAlign w:val="center"/>
                </w:tcPr>
                <w:p w14:paraId="7ECA5CC8" w14:textId="77777777" w:rsidR="001D72C4" w:rsidRPr="00F542E8" w:rsidRDefault="001D72C4">
                  <w:pPr>
                    <w:tabs>
                      <w:tab w:val="decimal" w:pos="12"/>
                    </w:tabs>
                    <w:jc w:val="center"/>
                    <w:rPr>
                      <w:rFonts w:ascii="Verdana" w:hAnsi="Verdana"/>
                      <w:sz w:val="16"/>
                      <w:szCs w:val="16"/>
                      <w:lang w:val="en-US"/>
                    </w:rPr>
                  </w:pPr>
                </w:p>
              </w:tc>
              <w:tc>
                <w:tcPr>
                  <w:tcW w:w="847" w:type="dxa"/>
                  <w:vAlign w:val="center"/>
                </w:tcPr>
                <w:p w14:paraId="3456519A" w14:textId="77777777" w:rsidR="001D72C4" w:rsidRPr="00F542E8" w:rsidRDefault="001D72C4">
                  <w:pPr>
                    <w:tabs>
                      <w:tab w:val="decimal" w:pos="12"/>
                      <w:tab w:val="decimal" w:pos="417"/>
                    </w:tabs>
                    <w:jc w:val="center"/>
                    <w:rPr>
                      <w:rFonts w:ascii="Verdana" w:hAnsi="Verdana"/>
                      <w:sz w:val="16"/>
                      <w:szCs w:val="16"/>
                      <w:lang w:val="en-US"/>
                    </w:rPr>
                  </w:pPr>
                </w:p>
              </w:tc>
              <w:tc>
                <w:tcPr>
                  <w:tcW w:w="848" w:type="dxa"/>
                  <w:vAlign w:val="center"/>
                </w:tcPr>
                <w:p w14:paraId="6E855EFA" w14:textId="77777777" w:rsidR="001D72C4" w:rsidRPr="00F542E8" w:rsidRDefault="001D72C4">
                  <w:pPr>
                    <w:snapToGrid w:val="0"/>
                    <w:jc w:val="center"/>
                    <w:rPr>
                      <w:rFonts w:ascii="Verdana" w:hAnsi="Verdana"/>
                      <w:sz w:val="16"/>
                      <w:szCs w:val="16"/>
                      <w:lang w:val="en-US"/>
                    </w:rPr>
                  </w:pPr>
                </w:p>
              </w:tc>
              <w:tc>
                <w:tcPr>
                  <w:tcW w:w="1568" w:type="dxa"/>
                  <w:vAlign w:val="center"/>
                </w:tcPr>
                <w:p w14:paraId="0D999B74" w14:textId="239F0067" w:rsidR="001D72C4" w:rsidRPr="00F542E8" w:rsidRDefault="001D72C4">
                  <w:pPr>
                    <w:jc w:val="center"/>
                    <w:rPr>
                      <w:rFonts w:ascii="Verdana" w:hAnsi="Verdana"/>
                      <w:sz w:val="16"/>
                      <w:szCs w:val="16"/>
                      <w:lang w:val="en-US"/>
                    </w:rPr>
                  </w:pPr>
                  <w:r w:rsidRPr="00D74BDB">
                    <w:rPr>
                      <w:rFonts w:ascii="Verdana" w:hAnsi="Verdana"/>
                      <w:sz w:val="16"/>
                      <w:szCs w:val="16"/>
                      <w:lang w:val="en-US"/>
                    </w:rPr>
                    <w:t>Internal method</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D04A6D" w14:paraId="20A06DEC" w14:textId="77777777" w:rsidTr="00F926B0">
              <w:trPr>
                <w:trHeight w:hRule="exact" w:val="680"/>
                <w:tblHeader/>
              </w:trPr>
              <w:tc>
                <w:tcPr>
                  <w:tcW w:w="1303" w:type="dxa"/>
                  <w:vAlign w:val="center"/>
                </w:tcPr>
                <w:p w14:paraId="51A5F649"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521E9342"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81B5D4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D04A6D" w14:paraId="6427E7C4" w14:textId="77777777" w:rsidTr="00F926B0">
              <w:trPr>
                <w:trHeight w:hRule="exact" w:val="680"/>
                <w:tblHeader/>
              </w:trPr>
              <w:tc>
                <w:tcPr>
                  <w:tcW w:w="1303" w:type="dxa"/>
                  <w:vAlign w:val="center"/>
                </w:tcPr>
                <w:p w14:paraId="45A5B30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3AA6CAAB" w:rsidR="006E06AA" w:rsidRPr="00D74BDB" w:rsidRDefault="001D72C4" w:rsidP="006E06AA">
                  <w:pPr>
                    <w:jc w:val="center"/>
                    <w:rPr>
                      <w:rFonts w:ascii="Verdana" w:hAnsi="Verdana"/>
                      <w:sz w:val="16"/>
                      <w:szCs w:val="16"/>
                      <w:lang w:val="en-US"/>
                    </w:rPr>
                  </w:pPr>
                  <w:r>
                    <w:rPr>
                      <w:rFonts w:ascii="Verdana" w:hAnsi="Verdana"/>
                      <w:sz w:val="16"/>
                      <w:szCs w:val="16"/>
                      <w:lang w:val="en-US"/>
                    </w:rPr>
                    <w:t>5</w:t>
                  </w:r>
                  <w:r w:rsidR="006E06AA">
                    <w:rPr>
                      <w:rFonts w:ascii="Verdana" w:hAnsi="Verdana"/>
                      <w:sz w:val="16"/>
                      <w:szCs w:val="16"/>
                      <w:lang w:val="en-US"/>
                    </w:rPr>
                    <w:t>0</w:t>
                  </w:r>
                </w:p>
              </w:tc>
              <w:tc>
                <w:tcPr>
                  <w:tcW w:w="851" w:type="dxa"/>
                  <w:vAlign w:val="center"/>
                </w:tcPr>
                <w:p w14:paraId="23F34FD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D04A6D" w14:paraId="41F0A7F3" w14:textId="77777777" w:rsidTr="00F926B0">
              <w:trPr>
                <w:trHeight w:hRule="exact" w:val="680"/>
                <w:tblHeader/>
              </w:trPr>
              <w:tc>
                <w:tcPr>
                  <w:tcW w:w="1303" w:type="dxa"/>
                  <w:vAlign w:val="center"/>
                </w:tcPr>
                <w:p w14:paraId="69F338B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160CC8F6" w:rsidR="006E06AA" w:rsidRPr="00D74BDB" w:rsidRDefault="001D72C4" w:rsidP="006E06AA">
                  <w:pPr>
                    <w:jc w:val="center"/>
                    <w:rPr>
                      <w:rFonts w:ascii="Verdana" w:hAnsi="Verdana"/>
                      <w:sz w:val="16"/>
                      <w:szCs w:val="16"/>
                      <w:lang w:val="en-US"/>
                    </w:rPr>
                  </w:pPr>
                  <w:r>
                    <w:rPr>
                      <w:rFonts w:ascii="Verdana" w:hAnsi="Verdana"/>
                      <w:sz w:val="16"/>
                      <w:szCs w:val="16"/>
                      <w:lang w:val="en-US"/>
                    </w:rPr>
                    <w:t>3</w:t>
                  </w:r>
                  <w:r w:rsidR="006E06AA">
                    <w:rPr>
                      <w:rFonts w:ascii="Verdana" w:hAnsi="Verdana"/>
                      <w:sz w:val="16"/>
                      <w:szCs w:val="16"/>
                      <w:lang w:val="en-US"/>
                    </w:rPr>
                    <w:t>0</w:t>
                  </w:r>
                </w:p>
              </w:tc>
              <w:tc>
                <w:tcPr>
                  <w:tcW w:w="851" w:type="dxa"/>
                  <w:vAlign w:val="center"/>
                </w:tcPr>
                <w:p w14:paraId="279D5A8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D04A6D"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D04A6D"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D04A6D"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AC3D850" w:rsidR="003F1487" w:rsidRPr="002C594E" w:rsidRDefault="00C20B7B" w:rsidP="00137981">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5D644D22" w:rsidR="003F1487" w:rsidRPr="002C594E" w:rsidRDefault="00C20B7B" w:rsidP="00137981">
                  <w:pPr>
                    <w:jc w:val="center"/>
                    <w:rPr>
                      <w:rFonts w:ascii="Verdana" w:hAnsi="Verdana"/>
                      <w:sz w:val="16"/>
                      <w:szCs w:val="16"/>
                      <w:lang w:val="en-US"/>
                    </w:rPr>
                  </w:pPr>
                  <w:r>
                    <w:rPr>
                      <w:rFonts w:ascii="Verdana" w:hAnsi="Verdana"/>
                      <w:sz w:val="16"/>
                      <w:szCs w:val="16"/>
                      <w:lang w:val="en-US"/>
                    </w:rPr>
                    <w:t xml:space="preserve">Bright </w:t>
                  </w:r>
                  <w:r w:rsidR="003F2F65"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04A6D" w14:paraId="5B852E9C" w14:textId="77777777" w:rsidTr="00953535">
        <w:trPr>
          <w:trHeight w:val="3809"/>
        </w:trPr>
        <w:tc>
          <w:tcPr>
            <w:tcW w:w="9210" w:type="dxa"/>
          </w:tcPr>
          <w:p w14:paraId="79F4C77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5F4D09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6D208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51FFC874" w:rsidR="009F6F6D"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w:t>
            </w:r>
            <w:r w:rsidR="001D72C4">
              <w:rPr>
                <w:rFonts w:ascii="Verdana" w:hAnsi="Verdana"/>
                <w:lang w:val="en-US"/>
              </w:rPr>
              <w:t>2</w:t>
            </w:r>
          </w:p>
          <w:p w14:paraId="7AB8FC5B" w14:textId="6645D97F" w:rsidR="00DF481E" w:rsidRDefault="00DF481E" w:rsidP="001E1265">
            <w:pPr>
              <w:spacing w:before="120"/>
              <w:ind w:left="284" w:hanging="284"/>
              <w:rPr>
                <w:rFonts w:ascii="Verdana" w:hAnsi="Verdana"/>
                <w:lang w:val="en-US"/>
              </w:rPr>
            </w:pPr>
            <w:r>
              <w:rPr>
                <w:rFonts w:ascii="Verdana" w:hAnsi="Verdana"/>
                <w:lang w:val="en-US"/>
              </w:rPr>
              <w:t xml:space="preserve">    D 09.01 13</w:t>
            </w:r>
          </w:p>
          <w:p w14:paraId="20B5BC73" w14:textId="1809540A" w:rsidR="001D72C4" w:rsidRPr="002C594E" w:rsidRDefault="001D72C4" w:rsidP="001E1265">
            <w:pPr>
              <w:spacing w:before="120"/>
              <w:ind w:left="284" w:hanging="284"/>
              <w:rPr>
                <w:rFonts w:ascii="Verdana" w:hAnsi="Verdana"/>
                <w:lang w:val="en-US"/>
              </w:rPr>
            </w:pPr>
            <w:r>
              <w:rPr>
                <w:rFonts w:ascii="Verdana" w:hAnsi="Verdana"/>
                <w:lang w:val="en-US"/>
              </w:rPr>
              <w:t xml:space="preserve">    D 09.01 14</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0ECCE490"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w:t>
            </w:r>
            <w:r w:rsidR="00DF481E">
              <w:rPr>
                <w:rFonts w:ascii="Verdana" w:hAnsi="Verdana"/>
                <w:lang w:val="en-US"/>
              </w:rPr>
              <w:t xml:space="preserve"> </w:t>
            </w:r>
            <w:r w:rsidR="00BD4A59">
              <w:rPr>
                <w:rFonts w:ascii="Verdana" w:hAnsi="Verdana"/>
                <w:lang w:val="en-US"/>
              </w:rPr>
              <w:t xml:space="preserve">Temporary Storage – Sending to the Finished </w:t>
            </w:r>
            <w:r w:rsidR="00681AE1">
              <w:rPr>
                <w:rFonts w:ascii="Verdana" w:hAnsi="Verdana"/>
                <w:lang w:val="en-US"/>
              </w:rPr>
              <w:t xml:space="preserve">Products Department - Pasteurization -Concentration – Refrigeration </w:t>
            </w:r>
            <w:r w:rsidR="00BD4A59">
              <w:rPr>
                <w:rFonts w:ascii="Verdana" w:hAnsi="Verdana"/>
                <w:lang w:val="en-US"/>
              </w:rPr>
              <w:t xml:space="preserve">- </w:t>
            </w:r>
            <w:r w:rsidR="00CE45DB">
              <w:rPr>
                <w:rFonts w:ascii="Verdana" w:hAnsi="Verdana"/>
                <w:lang w:val="en-US"/>
              </w:rPr>
              <w:t>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D04A6D"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60714454" w:rsidR="00163F15" w:rsidRPr="002C594E" w:rsidRDefault="005314A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463BE651" w:rsidR="00163F15" w:rsidRPr="002C594E" w:rsidRDefault="005314A0" w:rsidP="003808E1">
                  <w:pPr>
                    <w:spacing w:before="120"/>
                    <w:rPr>
                      <w:rFonts w:ascii="Verdana" w:hAnsi="Verdana"/>
                      <w:sz w:val="16"/>
                      <w:szCs w:val="16"/>
                      <w:lang w:val="en-US"/>
                    </w:rPr>
                  </w:pPr>
                  <w:r>
                    <w:rPr>
                      <w:rFonts w:ascii="Verdana" w:hAnsi="Verdana"/>
                      <w:sz w:val="16"/>
                      <w:szCs w:val="16"/>
                      <w:lang w:val="en-US"/>
                    </w:rPr>
                    <w:t>25</w:t>
                  </w:r>
                  <w:r w:rsidR="00E81A49">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D04A6D"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w:t>
                  </w:r>
                  <w:r w:rsidRPr="002C594E">
                    <w:rPr>
                      <w:rFonts w:ascii="Verdana" w:hAnsi="Verdana"/>
                      <w:i/>
                      <w:sz w:val="16"/>
                      <w:szCs w:val="16"/>
                      <w:lang w:val="en-US"/>
                    </w:rPr>
                    <w:lastRenderedPageBreak/>
                    <w:t>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D04A6D"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D04A6D"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21B973ED"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5314A0">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5A04C005" w:rsidR="00163F15" w:rsidRPr="002C594E" w:rsidRDefault="003808E1" w:rsidP="00583DB6">
                  <w:pPr>
                    <w:spacing w:before="120"/>
                    <w:rPr>
                      <w:rFonts w:ascii="Verdana" w:hAnsi="Verdana"/>
                      <w:sz w:val="16"/>
                      <w:szCs w:val="16"/>
                      <w:lang w:val="en-US"/>
                    </w:rPr>
                  </w:pPr>
                  <w:r>
                    <w:rPr>
                      <w:rFonts w:ascii="Verdana" w:hAnsi="Verdana"/>
                      <w:sz w:val="16"/>
                      <w:szCs w:val="16"/>
                      <w:lang w:val="en-US"/>
                    </w:rPr>
                    <w:t>2</w:t>
                  </w:r>
                  <w:r w:rsidR="005314A0">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D04A6D"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D04A6D"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 xml:space="preserve">disinfection must be approved for food use and the water must be potable </w:t>
            </w:r>
            <w:r w:rsidR="003D4AE8" w:rsidRPr="002C594E">
              <w:rPr>
                <w:rFonts w:ascii="Verdana" w:hAnsi="Verdana"/>
                <w:i/>
                <w:sz w:val="16"/>
                <w:szCs w:val="16"/>
                <w:lang w:val="en-US"/>
              </w:rPr>
              <w:lastRenderedPageBreak/>
              <w:t>(Quality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04A6D"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50947A1B"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021171">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04A6D"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04A6D"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7FE1" w14:textId="77777777" w:rsidR="00462D1F" w:rsidRDefault="00462D1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413C44" w:rsidRPr="001E1265" w14:paraId="58E2F31A" w14:textId="77777777" w:rsidTr="003808E1">
      <w:tc>
        <w:tcPr>
          <w:tcW w:w="567" w:type="dxa"/>
          <w:tcBorders>
            <w:top w:val="single" w:sz="4" w:space="0" w:color="000000"/>
            <w:left w:val="single" w:sz="4" w:space="0" w:color="000000"/>
            <w:bottom w:val="single" w:sz="4" w:space="0" w:color="000000"/>
          </w:tcBorders>
          <w:vAlign w:val="center"/>
        </w:tcPr>
        <w:p w14:paraId="2C7EA9D6" w14:textId="211183BE" w:rsidR="00413C44" w:rsidRPr="001E1265" w:rsidRDefault="005314A0" w:rsidP="00E96050">
          <w:pPr>
            <w:pStyle w:val="Pidipagina"/>
            <w:snapToGrid w:val="0"/>
            <w:jc w:val="center"/>
            <w:rPr>
              <w:rFonts w:ascii="Verdana" w:hAnsi="Verdana"/>
              <w:sz w:val="16"/>
              <w:szCs w:val="16"/>
              <w:lang w:val="en-US"/>
            </w:rPr>
          </w:pPr>
          <w:r>
            <w:rPr>
              <w:rFonts w:ascii="Verdana" w:hAnsi="Verdana"/>
              <w:sz w:val="16"/>
              <w:szCs w:val="16"/>
              <w:lang w:val="en-US"/>
            </w:rPr>
            <w:t>1</w:t>
          </w:r>
        </w:p>
      </w:tc>
      <w:tc>
        <w:tcPr>
          <w:tcW w:w="1560" w:type="dxa"/>
          <w:tcBorders>
            <w:top w:val="single" w:sz="4" w:space="0" w:color="000000"/>
            <w:left w:val="single" w:sz="4" w:space="0" w:color="000000"/>
            <w:bottom w:val="single" w:sz="4" w:space="0" w:color="000000"/>
          </w:tcBorders>
          <w:vAlign w:val="center"/>
        </w:tcPr>
        <w:p w14:paraId="124637A2" w14:textId="510B85B0" w:rsidR="00413C44" w:rsidRDefault="003808E1">
          <w:pPr>
            <w:pStyle w:val="Pidipagina"/>
            <w:snapToGrid w:val="0"/>
            <w:jc w:val="center"/>
            <w:rPr>
              <w:rFonts w:ascii="Verdana" w:hAnsi="Verdana"/>
              <w:sz w:val="16"/>
              <w:szCs w:val="16"/>
              <w:lang w:val="en-US"/>
            </w:rPr>
          </w:pPr>
          <w:r>
            <w:rPr>
              <w:rFonts w:ascii="Verdana" w:hAnsi="Verdana"/>
              <w:sz w:val="16"/>
              <w:szCs w:val="16"/>
              <w:lang w:val="en-US"/>
            </w:rPr>
            <w:t>2</w:t>
          </w:r>
          <w:r w:rsidR="005314A0">
            <w:rPr>
              <w:rFonts w:ascii="Verdana" w:hAnsi="Verdana"/>
              <w:sz w:val="16"/>
              <w:szCs w:val="16"/>
              <w:lang w:val="en-US"/>
            </w:rPr>
            <w:t>4</w:t>
          </w:r>
          <w:r>
            <w:rPr>
              <w:rFonts w:ascii="Verdana" w:hAnsi="Verdana"/>
              <w:sz w:val="16"/>
              <w:szCs w:val="16"/>
              <w:lang w:val="en-US"/>
            </w:rPr>
            <w:t>/0</w:t>
          </w:r>
          <w:r w:rsidR="005314A0">
            <w:rPr>
              <w:rFonts w:ascii="Verdana" w:hAnsi="Verdana"/>
              <w:sz w:val="16"/>
              <w:szCs w:val="16"/>
              <w:lang w:val="en-US"/>
            </w:rPr>
            <w:t>8</w:t>
          </w:r>
          <w:r>
            <w:rPr>
              <w:rFonts w:ascii="Verdana" w:hAnsi="Verdana"/>
              <w:sz w:val="16"/>
              <w:szCs w:val="16"/>
              <w:lang w:val="en-US"/>
            </w:rPr>
            <w:t>/</w:t>
          </w:r>
          <w:r w:rsidR="006E06AA">
            <w:rPr>
              <w:rFonts w:ascii="Verdana" w:hAnsi="Verdana"/>
              <w:sz w:val="16"/>
              <w:szCs w:val="16"/>
              <w:lang w:val="en-US"/>
            </w:rPr>
            <w:t>202</w:t>
          </w:r>
          <w:r w:rsidR="005314A0">
            <w:rPr>
              <w:rFonts w:ascii="Verdana" w:hAnsi="Verdana"/>
              <w:sz w:val="16"/>
              <w:szCs w:val="16"/>
              <w:lang w:val="en-US"/>
            </w:rPr>
            <w:t>1</w:t>
          </w:r>
        </w:p>
      </w:tc>
      <w:tc>
        <w:tcPr>
          <w:tcW w:w="3402" w:type="dxa"/>
          <w:tcBorders>
            <w:top w:val="single" w:sz="4" w:space="0" w:color="000000"/>
            <w:left w:val="single" w:sz="4" w:space="0" w:color="000000"/>
            <w:bottom w:val="single" w:sz="4" w:space="0" w:color="000000"/>
          </w:tcBorders>
          <w:vAlign w:val="center"/>
        </w:tcPr>
        <w:p w14:paraId="2AD100DE" w14:textId="114395E1" w:rsidR="00413C44" w:rsidRDefault="005314A0" w:rsidP="00BF0D1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tcBorders>
          <w:vAlign w:val="center"/>
        </w:tcPr>
        <w:p w14:paraId="3D0BE2FD" w14:textId="27943707" w:rsidR="005314A0" w:rsidRDefault="00462D1F" w:rsidP="00462D1F">
          <w:pPr>
            <w:pStyle w:val="Pidipagina"/>
            <w:snapToGrid w:val="0"/>
            <w:jc w:val="center"/>
            <w:rPr>
              <w:rFonts w:ascii="Verdana" w:hAnsi="Verdana"/>
              <w:sz w:val="16"/>
              <w:szCs w:val="16"/>
              <w:lang w:val="en-US"/>
            </w:rPr>
          </w:pPr>
          <w:r w:rsidRPr="00462D1F">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689D697E" w14:textId="77777777" w:rsidR="00413C44" w:rsidRDefault="005314A0">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0C0FE578" w14:textId="28E04404" w:rsidR="005314A0" w:rsidRDefault="005314A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EDC74" w14:textId="77777777" w:rsidR="00462D1F" w:rsidRDefault="00462D1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6EB7E2AA"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1D72C4">
            <w:rPr>
              <w:rFonts w:ascii="Verdana" w:hAnsi="Verdana"/>
              <w:b/>
              <w:bCs/>
              <w:sz w:val="24"/>
              <w:szCs w:val="24"/>
            </w:rPr>
            <w:t>41</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233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171"/>
    <w:rsid w:val="000216E7"/>
    <w:rsid w:val="00023FA3"/>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D72C4"/>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05BE2"/>
    <w:rsid w:val="00413C44"/>
    <w:rsid w:val="00413D6A"/>
    <w:rsid w:val="0042012D"/>
    <w:rsid w:val="00423D2B"/>
    <w:rsid w:val="004260B0"/>
    <w:rsid w:val="004402B2"/>
    <w:rsid w:val="00440633"/>
    <w:rsid w:val="00444A3D"/>
    <w:rsid w:val="00454F59"/>
    <w:rsid w:val="00455621"/>
    <w:rsid w:val="00457D66"/>
    <w:rsid w:val="00461A80"/>
    <w:rsid w:val="00462266"/>
    <w:rsid w:val="00462D1F"/>
    <w:rsid w:val="0048207C"/>
    <w:rsid w:val="00482084"/>
    <w:rsid w:val="00484ED2"/>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14A0"/>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4A6D"/>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2337"/>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D01DD-F476-474E-8C2A-3A7B6351A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Pages>
  <Words>1916</Words>
  <Characters>10924</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47</cp:revision>
  <cp:lastPrinted>2017-02-25T09:26:00Z</cp:lastPrinted>
  <dcterms:created xsi:type="dcterms:W3CDTF">2016-04-01T08:02:00Z</dcterms:created>
  <dcterms:modified xsi:type="dcterms:W3CDTF">2022-03-31T09:06:00Z</dcterms:modified>
  <cp:category>Ufficio Qualità</cp:category>
  <cp:contentStatus>Rev. 2</cp:contentStatus>
</cp:coreProperties>
</file>