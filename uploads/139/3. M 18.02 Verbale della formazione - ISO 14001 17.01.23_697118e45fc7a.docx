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6006D2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6006D2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52D315F9" w:rsidR="0092742B" w:rsidRDefault="006006D2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8.8pt;margin-top:3.4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6006D2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03291A61" w14:textId="77777777" w:rsidR="006006D2" w:rsidRPr="006006D2" w:rsidRDefault="003F3F92" w:rsidP="006006D2">
            <w:pPr>
              <w:numPr>
                <w:ilvl w:val="0"/>
                <w:numId w:val="8"/>
              </w:numPr>
              <w:tabs>
                <w:tab w:val="left" w:pos="71"/>
                <w:tab w:val="left" w:pos="208"/>
              </w:tabs>
              <w:snapToGrid w:val="0"/>
              <w:spacing w:line="276" w:lineRule="auto"/>
              <w:ind w:left="35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3F9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6006D2" w:rsidRPr="006006D2">
              <w:rPr>
                <w:rFonts w:ascii="Calibri" w:hAnsi="Calibri" w:cs="Calibri"/>
                <w:sz w:val="22"/>
                <w:szCs w:val="22"/>
              </w:rPr>
              <w:t>Formazione e sensibilizzazione in merito alla procedura di pronto intervento antiinquinamento per sversamenti accidentali di oli, grassi, benzina, gasolio, acidi presenti sul suolo degli ambienti di lavoro</w:t>
            </w:r>
          </w:p>
          <w:p w14:paraId="5AE5A0A0" w14:textId="77777777" w:rsidR="006006D2" w:rsidRPr="006006D2" w:rsidRDefault="006006D2" w:rsidP="006006D2">
            <w:pPr>
              <w:numPr>
                <w:ilvl w:val="0"/>
                <w:numId w:val="8"/>
              </w:numPr>
              <w:tabs>
                <w:tab w:val="left" w:pos="71"/>
                <w:tab w:val="left" w:pos="208"/>
              </w:tabs>
              <w:snapToGrid w:val="0"/>
              <w:spacing w:line="276" w:lineRule="auto"/>
              <w:ind w:left="351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006D2">
              <w:rPr>
                <w:rFonts w:ascii="Calibri" w:hAnsi="Calibri" w:cs="Calibri"/>
                <w:sz w:val="22"/>
                <w:szCs w:val="22"/>
              </w:rPr>
              <w:t>Corretta e completa registrazione del modulo di riferimento del modulo MA 08.06</w:t>
            </w:r>
          </w:p>
          <w:p w14:paraId="1E247078" w14:textId="36500C78" w:rsidR="00673206" w:rsidRPr="00B10C6B" w:rsidRDefault="006006D2" w:rsidP="006006D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6006D2">
              <w:rPr>
                <w:rFonts w:ascii="Calibri" w:hAnsi="Calibri" w:cs="Calibri"/>
                <w:sz w:val="22"/>
                <w:szCs w:val="22"/>
              </w:rPr>
              <w:t>Corretto ancoraggio delle bombole per evitare la caduta, con cappellotto di protezione avvitato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9E2E5B7" w:rsidR="004757FC" w:rsidRPr="00B10C6B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788C1F5" w:rsidR="004757FC" w:rsidRPr="00B10C6B" w:rsidRDefault="006006D2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17/01/2023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30B398F" w:rsidR="00673206" w:rsidRPr="00B10C6B" w:rsidRDefault="006006D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51594A1" w:rsidR="004757FC" w:rsidRPr="00B10C6B" w:rsidRDefault="006006D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D10A70" w:rsidRPr="00B10C6B" w14:paraId="16FD67CE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83EA1" w14:textId="77777777" w:rsidR="00D10A70" w:rsidRPr="00B10C6B" w:rsidRDefault="00D10A7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78A24" w14:textId="26F327CC" w:rsidR="00540FA3" w:rsidRPr="00B10C6B" w:rsidRDefault="00667151" w:rsidP="00A82C5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Responsabile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B773F" w14:textId="0313A4D0" w:rsidR="00D10A70" w:rsidRPr="00B10C6B" w:rsidRDefault="0066715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Settineri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A8280" w14:textId="5188BF51" w:rsidR="00D10A70" w:rsidRPr="00B10C6B" w:rsidRDefault="00D10A70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4777DEE5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B2AC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0608B0" w14:textId="065D7211" w:rsidR="00667151" w:rsidRDefault="00C814E5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81857" w14:textId="33910726" w:rsidR="00667151" w:rsidRDefault="00C814E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Giuseppe Mandanici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A7143" w14:textId="3772FE0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34A8" w:rsidRPr="00B10C6B" w14:paraId="64D6B450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EB2923" w14:textId="77777777" w:rsidR="004C34A8" w:rsidRPr="00B10C6B" w:rsidRDefault="004C34A8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95D5FF" w14:textId="0ACF86CD" w:rsidR="004C34A8" w:rsidRPr="00F87964" w:rsidRDefault="004C34A8" w:rsidP="00540FA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F468A" w14:textId="37E66D91" w:rsidR="004C34A8" w:rsidRDefault="004C34A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821119" w14:textId="77777777" w:rsidR="004C34A8" w:rsidRPr="00667151" w:rsidRDefault="004C34A8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11411" w:rsidRPr="00B10C6B" w14:paraId="4CF9C3DC" w14:textId="6075A67E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FA0B1" w14:textId="77777777" w:rsidR="00011411" w:rsidRPr="00B10C6B" w:rsidRDefault="00011411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453A2" w14:textId="7F9E28A7" w:rsidR="00011411" w:rsidRDefault="00F221BD" w:rsidP="0001141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221BD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094392" w14:textId="35D6A992" w:rsidR="00011411" w:rsidRDefault="00F221BD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0A16" w14:textId="3661BCBC" w:rsidR="00011411" w:rsidRPr="00667151" w:rsidRDefault="00011411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FC6D2E" w14:textId="77777777" w:rsidR="00011411" w:rsidRDefault="00011411" w:rsidP="00011411">
            <w:pPr>
              <w:suppressAutoHyphens w:val="0"/>
            </w:pPr>
          </w:p>
          <w:p w14:paraId="70AB33B6" w14:textId="77777777" w:rsidR="0080280A" w:rsidRDefault="0080280A" w:rsidP="00011411">
            <w:pPr>
              <w:suppressAutoHyphens w:val="0"/>
            </w:pPr>
          </w:p>
          <w:p w14:paraId="1C811DB2" w14:textId="3AF5542E" w:rsidR="0080280A" w:rsidRPr="00B10C6B" w:rsidRDefault="0080280A" w:rsidP="00011411">
            <w:pPr>
              <w:suppressAutoHyphens w:val="0"/>
            </w:pPr>
          </w:p>
        </w:tc>
      </w:tr>
      <w:tr w:rsidR="0080280A" w:rsidRPr="00B10C6B" w14:paraId="030E7995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FC9A3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873E91" w14:textId="495F81AC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781E09" w14:textId="14D85510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258C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1E43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3F977F2E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Distilleria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2539EC4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Bonarrigo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7C22692D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27C65D31" w:rsidR="0080280A" w:rsidRPr="00182FDD" w:rsidRDefault="00072949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031AA8D1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6CC747D1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F985A9E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1A2A35E9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D2C52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A2A57" w14:textId="43DB1C40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742AA" w14:textId="27BD962D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565A6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6496EBE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1819E8B" w14:textId="77777777" w:rsidTr="00422D2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E674FE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22F491" w14:textId="74372707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D0C4F" w14:textId="283CF5DF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FDEE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235506" w14:textId="77777777" w:rsidR="0080280A" w:rsidRDefault="0080280A" w:rsidP="0080280A">
            <w:pPr>
              <w:suppressAutoHyphens w:val="0"/>
            </w:pPr>
          </w:p>
        </w:tc>
      </w:tr>
      <w:tr w:rsidR="00072949" w:rsidRPr="00B10C6B" w14:paraId="69D36EC6" w14:textId="77777777" w:rsidTr="000729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59346" w14:textId="77777777" w:rsidR="00072949" w:rsidRPr="00B10C6B" w:rsidRDefault="00072949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CFA3D1" w14:textId="2D0B73C8" w:rsidR="00072949" w:rsidRPr="009240AD" w:rsidRDefault="00072949" w:rsidP="000729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CC7C64" w14:textId="0C844798" w:rsidR="00072949" w:rsidRDefault="00072949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DEA6" w14:textId="77777777" w:rsidR="00072949" w:rsidRPr="00667151" w:rsidRDefault="00072949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6435E" w14:textId="77777777" w:rsidR="00072949" w:rsidRDefault="00072949" w:rsidP="0080280A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7D2CC528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412E8C5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2051E15" w:rsidR="00E451EB" w:rsidRPr="00B10C6B" w:rsidRDefault="00E451EB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39949488" w:rsidR="007002F8" w:rsidRPr="00B10C6B" w:rsidRDefault="007002F8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6006D2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6006D2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6006D2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6E8A281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7"/>
  </w:num>
  <w:num w:numId="8" w16cid:durableId="1399938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662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F0191D"/>
    <w:rsid w:val="00F221BD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102</cp:revision>
  <cp:lastPrinted>2023-03-07T11:10:00Z</cp:lastPrinted>
  <dcterms:created xsi:type="dcterms:W3CDTF">2015-04-07T13:30:00Z</dcterms:created>
  <dcterms:modified xsi:type="dcterms:W3CDTF">2023-03-07T11:10:00Z</dcterms:modified>
</cp:coreProperties>
</file>