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F840C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840C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F840C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840C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77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1984"/>
        <w:gridCol w:w="1560"/>
        <w:gridCol w:w="1984"/>
      </w:tblGrid>
      <w:tr w:rsidR="004757FC" w:rsidRPr="00B10C6B" w14:paraId="7BBD098D" w14:textId="77777777" w:rsidTr="00DA31CD"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DA31CD">
        <w:trPr>
          <w:trHeight w:val="2692"/>
        </w:trPr>
        <w:tc>
          <w:tcPr>
            <w:tcW w:w="5246" w:type="dxa"/>
            <w:vMerge w:val="restart"/>
            <w:tcBorders>
              <w:left w:val="single" w:sz="4" w:space="0" w:color="000000"/>
            </w:tcBorders>
            <w:vAlign w:val="center"/>
          </w:tcPr>
          <w:p w14:paraId="45F88ED5" w14:textId="3D6312B3" w:rsidR="00ED4D9B" w:rsidRDefault="00ED4D9B" w:rsidP="00DA31CD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L’abbigliamento di lavoro e la pulizia </w:t>
            </w:r>
            <w:r>
              <w:rPr>
                <w:rFonts w:ascii="Verdana" w:hAnsi="Verdana"/>
              </w:rPr>
              <w:t xml:space="preserve">del </w:t>
            </w:r>
            <w:r>
              <w:rPr>
                <w:rFonts w:ascii="Verdana" w:hAnsi="Verdana"/>
              </w:rPr>
              <w:t>personale;</w:t>
            </w:r>
          </w:p>
          <w:p w14:paraId="6B8C63D5" w14:textId="6784B682" w:rsidR="00ED4D9B" w:rsidRDefault="00ED4D9B" w:rsidP="00DA31CD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Divieto di indossare oggetti d’uso personale (orologi, anelli, braccialetti, orecchini, collane e </w:t>
            </w:r>
            <w:r>
              <w:rPr>
                <w:rFonts w:ascii="Verdana" w:hAnsi="Verdana"/>
              </w:rPr>
              <w:t xml:space="preserve">oggetti </w:t>
            </w:r>
            <w:r>
              <w:rPr>
                <w:rFonts w:ascii="Verdana" w:hAnsi="Verdana"/>
              </w:rPr>
              <w:t>simili) all’interno dello stabilimento</w:t>
            </w:r>
            <w:r>
              <w:rPr>
                <w:rFonts w:ascii="Verdana" w:hAnsi="Verdana"/>
              </w:rPr>
              <w:t xml:space="preserve"> produttivo</w:t>
            </w:r>
            <w:r>
              <w:rPr>
                <w:rFonts w:ascii="Verdana" w:hAnsi="Verdana"/>
              </w:rPr>
              <w:t>;</w:t>
            </w:r>
          </w:p>
          <w:p w14:paraId="03DED626" w14:textId="77777777" w:rsidR="00ED4D9B" w:rsidRDefault="00ED4D9B" w:rsidP="00DA31CD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Divieto di fumare all’interno dello stabilimento e uso della Lounge Room;</w:t>
            </w:r>
          </w:p>
          <w:p w14:paraId="16CA1559" w14:textId="7517B773" w:rsidR="00ED4D9B" w:rsidRDefault="00ED4D9B" w:rsidP="00DA31CD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Compilazione dei moduli di produzione e/o quelli affissi sui </w:t>
            </w:r>
            <w:r>
              <w:rPr>
                <w:rFonts w:ascii="Verdana" w:hAnsi="Verdana"/>
              </w:rPr>
              <w:t>silos</w:t>
            </w:r>
            <w:r>
              <w:rPr>
                <w:rFonts w:ascii="Verdana" w:hAnsi="Verdana"/>
              </w:rPr>
              <w:t>;</w:t>
            </w:r>
          </w:p>
          <w:p w14:paraId="61A1AAE2" w14:textId="77777777" w:rsidR="00ED4D9B" w:rsidRDefault="00ED4D9B" w:rsidP="00DA31CD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Uso utensili metallici taglienti;</w:t>
            </w:r>
          </w:p>
          <w:p w14:paraId="1E247078" w14:textId="56B4A24E" w:rsidR="00673206" w:rsidRPr="00A82E60" w:rsidRDefault="00ED4D9B" w:rsidP="00A82E60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Pulizia e disinfezione reparti</w:t>
            </w:r>
            <w:r w:rsidR="00A82E60">
              <w:rPr>
                <w:rFonts w:ascii="Verdana" w:hAnsi="Verdana"/>
              </w:rPr>
              <w:t>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1F73B759" w:rsidR="0080280A" w:rsidRDefault="00DA31C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  <w:p w14:paraId="76FB6403" w14:textId="354D948B" w:rsidR="00F66DAC" w:rsidRPr="00B10C6B" w:rsidRDefault="00F66DAC" w:rsidP="00DA31C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FA3AF22" w:rsidR="004757FC" w:rsidRPr="00B10C6B" w:rsidRDefault="00DA31CD" w:rsidP="005856A9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27</w:t>
            </w:r>
            <w:r w:rsidR="00E8543A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E8543A">
              <w:rPr>
                <w:rFonts w:asciiTheme="minorHAnsi" w:hAnsiTheme="minorHAnsi" w:cstheme="minorHAnsi"/>
                <w:sz w:val="24"/>
                <w:szCs w:val="24"/>
              </w:rPr>
              <w:t>/2023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B056A19" w:rsidR="00673206" w:rsidRPr="00B10C6B" w:rsidRDefault="00E8543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DA31CD">
        <w:trPr>
          <w:trHeight w:val="279"/>
        </w:trPr>
        <w:tc>
          <w:tcPr>
            <w:tcW w:w="5246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A82E60">
        <w:trPr>
          <w:trHeight w:val="1475"/>
        </w:trPr>
        <w:tc>
          <w:tcPr>
            <w:tcW w:w="52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3F0DD78" w:rsidR="004757FC" w:rsidRPr="00B10C6B" w:rsidRDefault="00E8543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D10A70" w:rsidRPr="00B10C6B" w14:paraId="6845B75C" w14:textId="77777777" w:rsidTr="00A55CE5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041D66" w:rsidRPr="00B10C6B" w14:paraId="281C0CA6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23EB03EC" w:rsidR="00041D66" w:rsidRPr="00F221BD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Qualità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05D8652A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3AE4E3E3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39D23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FF426" w14:textId="131D6B24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7624A0" w14:textId="57054C72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Visalli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811A0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B78F893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01CAA512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041D66" w:rsidRPr="00F221BD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6729DB62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4F2E6956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3AB9A0FB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6E29CA36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6AA40304" w:rsidR="00041D66" w:rsidRPr="00E8543A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5E0BC0B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082341D4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3114A079" w:rsidR="00041D66" w:rsidRPr="00680FC0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2CB2CA6A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Campagna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9F2EC1B" w14:textId="77777777" w:rsidR="00041D66" w:rsidRDefault="00041D66" w:rsidP="00041D66">
            <w:pPr>
              <w:suppressAutoHyphens w:val="0"/>
            </w:pPr>
          </w:p>
          <w:p w14:paraId="2C1DA3D7" w14:textId="44D77D69" w:rsidR="00041D66" w:rsidRDefault="00041D66" w:rsidP="00041D66">
            <w:pPr>
              <w:suppressAutoHyphens w:val="0"/>
            </w:pPr>
          </w:p>
        </w:tc>
      </w:tr>
      <w:bookmarkEnd w:id="0"/>
      <w:tr w:rsidR="00041D66" w:rsidRPr="00667151" w14:paraId="6AE7D4C1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1D56B5" w14:textId="1DAED7DC" w:rsidR="00041D66" w:rsidRPr="00E8543A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94270A" w14:textId="361E27A9" w:rsidR="00041D66" w:rsidRPr="00E8543A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A507A" w14:textId="6205A8A4" w:rsidR="00041D66" w:rsidRPr="00E8543A" w:rsidRDefault="00041D66" w:rsidP="00041D66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0163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3D6DF9D8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D9ED3E" w14:textId="718FDFCD" w:rsidR="00041D66" w:rsidRPr="00E8543A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F4A8C" w14:textId="5205888D" w:rsidR="00041D66" w:rsidRPr="00680FC0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8BD3B2" w14:textId="385EAB60" w:rsidR="00041D66" w:rsidRPr="00E8543A" w:rsidRDefault="00041D66" w:rsidP="00041D66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530CE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4FF31A74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0BF238" w14:textId="36BE7287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9.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81B99" w14:textId="63CEA78A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77A79" w14:textId="4D7DC91C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4F25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15CFE64E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07761" w14:textId="0BF1FE2E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50947B" w14:textId="78A5A43D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5CEB7B" w14:textId="5715C35E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Mazzeo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29B63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33E6CC73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BD9307" w14:textId="5DCF0F1B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BE6A3A" w14:textId="1860DEFC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FE287C" w14:textId="1D01362C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Felice Iannello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E8CD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1AAB12C6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7634F7" w14:textId="6BBB1414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DAEAB4" w14:textId="58EB5162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6AE8B6" w14:textId="259F7DBA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Giuseppe Aspa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687C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2DF3A66D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EBED9" w14:textId="68E94A8F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8C6BDD" w14:textId="57572C3B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12DFBF" w14:textId="3E320B3F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Francesco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Bonarrigo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E496D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4F80B8B8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D1CC5D" w14:textId="15AC46C2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9C879" w14:textId="2E6BF760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celle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CCF1B" w14:textId="6FE5A707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Antonio Russo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101C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1D66" w:rsidRPr="00667151" w14:paraId="0700B8E5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F04B1" w14:textId="4FFB5185" w:rsidR="00041D66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E3ADEE" w14:textId="5B802983" w:rsidR="00041D66" w:rsidRDefault="00041D66" w:rsidP="00741B0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943CB5" w14:textId="07485330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Salvatore Foti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BCE7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5CE5" w:rsidRPr="00667151" w14:paraId="06B6E615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33F42" w14:textId="3A774183" w:rsidR="00A55CE5" w:rsidRDefault="00A55CE5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7EA622" w14:textId="1FE0F2F1" w:rsidR="00A55CE5" w:rsidRDefault="00C65E61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B85A6B" w14:textId="6E25C87B" w:rsidR="00A55CE5" w:rsidRDefault="00C65E61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7C35" w14:textId="77777777" w:rsidR="00A55CE5" w:rsidRPr="00667151" w:rsidRDefault="00A55CE5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75EC4" w:rsidRPr="00667151" w14:paraId="7D6DBCED" w14:textId="77777777" w:rsidTr="00A55CE5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8A3E29" w14:textId="0A157529" w:rsidR="00D75EC4" w:rsidRDefault="00D75EC4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7F70A7" w14:textId="77777777" w:rsidR="00D75EC4" w:rsidRDefault="00D75EC4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1194A0" w14:textId="77777777" w:rsidR="00D75EC4" w:rsidRDefault="00D75EC4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B5C9" w14:textId="77777777" w:rsidR="00D75EC4" w:rsidRPr="00667151" w:rsidRDefault="00D75EC4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840C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840C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840CD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E8543A">
                  <w:t>‬</w:t>
                </w:r>
                <w:r w:rsidR="00E8543A">
                  <w:t>‬</w:t>
                </w:r>
                <w:r w:rsidR="003A063A">
                  <w:t>‬</w:t>
                </w:r>
                <w:r w:rsidR="003A063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426E7723" w14:textId="32D31FA5" w:rsidR="001D0C1F" w:rsidRPr="00B10C6B" w:rsidRDefault="00F840CD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D0C1F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FIRMA ___________________________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97FB0"/>
    <w:multiLevelType w:val="hybridMultilevel"/>
    <w:tmpl w:val="D50CD3C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B60A7"/>
    <w:multiLevelType w:val="hybridMultilevel"/>
    <w:tmpl w:val="703C0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65AE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F9C5F50"/>
    <w:multiLevelType w:val="hybridMultilevel"/>
    <w:tmpl w:val="1CEE32EE"/>
    <w:lvl w:ilvl="0" w:tplc="C25267F8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1216115713">
    <w:abstractNumId w:val="11"/>
  </w:num>
  <w:num w:numId="11" w16cid:durableId="15848024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9498455">
    <w:abstractNumId w:val="12"/>
  </w:num>
  <w:num w:numId="13" w16cid:durableId="1323699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481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D66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466C3"/>
    <w:rsid w:val="002863B0"/>
    <w:rsid w:val="0029053E"/>
    <w:rsid w:val="002E1EBF"/>
    <w:rsid w:val="00336898"/>
    <w:rsid w:val="00395F8E"/>
    <w:rsid w:val="003A063A"/>
    <w:rsid w:val="003A114F"/>
    <w:rsid w:val="003D5763"/>
    <w:rsid w:val="003F1BFA"/>
    <w:rsid w:val="003F3F92"/>
    <w:rsid w:val="00432843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856A9"/>
    <w:rsid w:val="005A2C1C"/>
    <w:rsid w:val="005C0B7E"/>
    <w:rsid w:val="005D1816"/>
    <w:rsid w:val="005F0227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41B0E"/>
    <w:rsid w:val="00755B95"/>
    <w:rsid w:val="007D505B"/>
    <w:rsid w:val="007E0E84"/>
    <w:rsid w:val="007E48A1"/>
    <w:rsid w:val="007F20FF"/>
    <w:rsid w:val="0080280A"/>
    <w:rsid w:val="008418B2"/>
    <w:rsid w:val="008556A3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55CE5"/>
    <w:rsid w:val="00A8149E"/>
    <w:rsid w:val="00A82C55"/>
    <w:rsid w:val="00A82E60"/>
    <w:rsid w:val="00A93006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65E61"/>
    <w:rsid w:val="00C814E5"/>
    <w:rsid w:val="00CC1BC9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75EC4"/>
    <w:rsid w:val="00D84394"/>
    <w:rsid w:val="00D91DFD"/>
    <w:rsid w:val="00D95E34"/>
    <w:rsid w:val="00DA31CD"/>
    <w:rsid w:val="00DD00D0"/>
    <w:rsid w:val="00DF7926"/>
    <w:rsid w:val="00E40792"/>
    <w:rsid w:val="00E4283E"/>
    <w:rsid w:val="00E451EB"/>
    <w:rsid w:val="00E57C44"/>
    <w:rsid w:val="00E61035"/>
    <w:rsid w:val="00E8543A"/>
    <w:rsid w:val="00ED4D9B"/>
    <w:rsid w:val="00F0191D"/>
    <w:rsid w:val="00F221BD"/>
    <w:rsid w:val="00F42F76"/>
    <w:rsid w:val="00F5509A"/>
    <w:rsid w:val="00F66DAC"/>
    <w:rsid w:val="00F840CD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7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124</cp:revision>
  <cp:lastPrinted>2023-03-13T10:00:00Z</cp:lastPrinted>
  <dcterms:created xsi:type="dcterms:W3CDTF">2015-04-07T13:30:00Z</dcterms:created>
  <dcterms:modified xsi:type="dcterms:W3CDTF">2023-03-29T10:53:00Z</dcterms:modified>
</cp:coreProperties>
</file>