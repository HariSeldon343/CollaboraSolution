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5F9D2DB6" w:rsidR="0092742B" w:rsidRDefault="00D312E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5288541" wp14:editId="38E5B6A8">
                <wp:simplePos x="0" y="0"/>
                <wp:positionH relativeFrom="column">
                  <wp:posOffset>1137285</wp:posOffset>
                </wp:positionH>
                <wp:positionV relativeFrom="paragraph">
                  <wp:posOffset>173355</wp:posOffset>
                </wp:positionV>
                <wp:extent cx="161925" cy="133350"/>
                <wp:effectExtent l="9525" t="9525" r="9525" b="9525"/>
                <wp:wrapNone/>
                <wp:docPr id="121831919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63B2B8" id="Rectangle 21" o:spid="_x0000_s1026" style="position:absolute;margin-left:89.55pt;margin-top:13.65pt;width:12.75pt;height:10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"/>
            </w:pict>
          </mc:Fallback>
        </mc:AlternateConten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EB1E171" w:rsidR="0092742B" w:rsidRDefault="00D312E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5288541" wp14:editId="07A1366E">
                <wp:simplePos x="0" y="0"/>
                <wp:positionH relativeFrom="column">
                  <wp:posOffset>1137285</wp:posOffset>
                </wp:positionH>
                <wp:positionV relativeFrom="paragraph">
                  <wp:posOffset>15240</wp:posOffset>
                </wp:positionV>
                <wp:extent cx="161925" cy="133350"/>
                <wp:effectExtent l="9525" t="9525" r="9525" b="9525"/>
                <wp:wrapNone/>
                <wp:docPr id="73095167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3C02C" id="Rectangle 22" o:spid="_x0000_s1026" style="position:absolute;margin-left:89.55pt;margin-top:1.2pt;width:12.75pt;height:10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CPFOUA3QAAAAgB&#10;AAAPAAAAAAAAAAAAAAAAAGIEAABkcnMvZG93bnJldi54bWxQSwUGAAAAAAQABADzAAAAbAUAAAAA&#10;"/>
            </w:pict>
          </mc:Fallback>
        </mc:AlternateConten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F1D2248" w:rsidR="0092742B" w:rsidRDefault="00D312E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5288541" wp14:editId="0E2E3E6A">
                <wp:simplePos x="0" y="0"/>
                <wp:positionH relativeFrom="column">
                  <wp:posOffset>1137285</wp:posOffset>
                </wp:positionH>
                <wp:positionV relativeFrom="paragraph">
                  <wp:posOffset>18415</wp:posOffset>
                </wp:positionV>
                <wp:extent cx="161925" cy="133350"/>
                <wp:effectExtent l="9525" t="9525" r="9525" b="9525"/>
                <wp:wrapNone/>
                <wp:docPr id="128912719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213A7C" id="Rectangle 23" o:spid="_x0000_s1026" style="position:absolute;margin-left:89.55pt;margin-top:1.45pt;width:12.75pt;height:10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CcuU7q3QAAAAgB&#10;AAAPAAAAAAAAAAAAAAAAAGIEAABkcnMvZG93bnJldi54bWxQSwUGAAAAAAQABADzAAAAbAUAAAAA&#10;"/>
            </w:pict>
          </mc:Fallback>
        </mc:AlternateConten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03B9B5FF" w:rsidR="001E558C" w:rsidRDefault="00D312E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5288541" wp14:editId="6FEA1F25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9525" t="9525" r="9525" b="9525"/>
                <wp:wrapNone/>
                <wp:docPr id="101318954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E2A20" id="Rectangle 24" o:spid="_x0000_s1026" style="position:absolute;margin-left:89.55pt;margin-top:2.45pt;width:12.75pt;height:10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CJWq/a3QAAAAgB&#10;AAAPAAAAAAAAAAAAAAAAAGIEAABkcnMvZG93bnJldi54bWxQSwUGAAAAAAQABADzAAAAbAUAAAAA&#10;"/>
            </w:pict>
          </mc:Fallback>
        </mc:AlternateConten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77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1984"/>
        <w:gridCol w:w="1560"/>
        <w:gridCol w:w="1984"/>
      </w:tblGrid>
      <w:tr w:rsidR="004757FC" w:rsidRPr="00B10C6B" w14:paraId="7BBD098D" w14:textId="77777777" w:rsidTr="00DA31CD"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2A2BA1" w:rsidRPr="00B10C6B" w14:paraId="18DED456" w14:textId="77777777" w:rsidTr="002A2BA1">
        <w:trPr>
          <w:trHeight w:val="1417"/>
        </w:trPr>
        <w:tc>
          <w:tcPr>
            <w:tcW w:w="5246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39E026EC" w:rsidR="002A2BA1" w:rsidRPr="002A2BA1" w:rsidRDefault="002A2BA1" w:rsidP="002A2BA1">
            <w:pPr>
              <w:numPr>
                <w:ilvl w:val="0"/>
                <w:numId w:val="13"/>
              </w:numPr>
              <w:tabs>
                <w:tab w:val="left" w:pos="360"/>
                <w:tab w:val="left" w:pos="441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Corretta compilazione dei moduli di produzione.  Modulo rilevazione temperature pastorizzatore – CCP 1     </w:t>
            </w:r>
            <w:proofErr w:type="gramStart"/>
            <w:r>
              <w:rPr>
                <w:rFonts w:ascii="Verdana" w:hAnsi="Verdana"/>
              </w:rPr>
              <w:t xml:space="preserve">   (</w:t>
            </w:r>
            <w:proofErr w:type="gramEnd"/>
            <w:r>
              <w:rPr>
                <w:rFonts w:ascii="Verdana" w:hAnsi="Verdana"/>
              </w:rPr>
              <w:t>M 09.10)</w:t>
            </w:r>
            <w:r w:rsidR="008B228E">
              <w:rPr>
                <w:rFonts w:ascii="Verdana" w:hAnsi="Verdana"/>
              </w:rPr>
              <w:t>. La portata oraria da indicare deve essere quella reale visualizzata al registratore grafico e non il valore arrotondato.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2A2BA1" w:rsidRDefault="002A2BA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2A2BA1" w:rsidRDefault="002A2BA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1CCC9ED4" w:rsidR="002A2BA1" w:rsidRPr="00B10C6B" w:rsidRDefault="002A2BA1" w:rsidP="002A2BA1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04C303B8" w:rsidR="002A2BA1" w:rsidRPr="00B10C6B" w:rsidRDefault="002A2BA1" w:rsidP="005856A9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03/04/2024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42BE7210" w:rsidR="002A2BA1" w:rsidRPr="00B10C6B" w:rsidRDefault="002A2BA1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Giovanni Giorgianni</w:t>
            </w:r>
          </w:p>
        </w:tc>
      </w:tr>
      <w:tr w:rsidR="002A2BA1" w:rsidRPr="00B10C6B" w14:paraId="5D90DD58" w14:textId="77777777" w:rsidTr="00DA31CD">
        <w:trPr>
          <w:trHeight w:val="279"/>
        </w:trPr>
        <w:tc>
          <w:tcPr>
            <w:tcW w:w="5246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2A2BA1" w:rsidRPr="00B10C6B" w:rsidRDefault="002A2BA1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0FF91F2F" w:rsidR="002A2BA1" w:rsidRPr="00B10C6B" w:rsidRDefault="002A2BA1" w:rsidP="002A2BA1">
            <w:pPr>
              <w:tabs>
                <w:tab w:val="left" w:pos="222"/>
              </w:tabs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2A2BA1" w:rsidRPr="00B10C6B" w:rsidRDefault="002A2BA1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2A2BA1" w:rsidRPr="00B10C6B" w:rsidRDefault="002A2BA1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2BA1" w:rsidRPr="00B10C6B" w14:paraId="262BCEB9" w14:textId="77777777" w:rsidTr="00A82E60">
        <w:trPr>
          <w:trHeight w:val="1475"/>
        </w:trPr>
        <w:tc>
          <w:tcPr>
            <w:tcW w:w="524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2A2BA1" w:rsidRPr="00B10C6B" w:rsidRDefault="002A2BA1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2A2BA1" w:rsidRPr="00B10C6B" w:rsidRDefault="002A2BA1" w:rsidP="002A2BA1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041B188C" w:rsidR="002A2BA1" w:rsidRPr="00B10C6B" w:rsidRDefault="002A2BA1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ora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2A2BA1" w:rsidRPr="00B10C6B" w:rsidRDefault="002A2BA1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D10A70" w:rsidRPr="00B10C6B" w14:paraId="6845B75C" w14:textId="77777777" w:rsidTr="00A55CE5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041D66" w:rsidRPr="00B10C6B" w14:paraId="01CAA512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041D66" w:rsidRPr="00F221BD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6729DB62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Renato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041D66" w:rsidRDefault="00041D66" w:rsidP="00041D66">
            <w:pPr>
              <w:suppressAutoHyphens w:val="0"/>
            </w:pPr>
          </w:p>
        </w:tc>
      </w:tr>
      <w:tr w:rsidR="00041D66" w:rsidRPr="00B10C6B" w14:paraId="4F2E6956" w14:textId="77777777" w:rsidTr="00A55CE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041D66" w:rsidRPr="00B10C6B" w:rsidRDefault="00041D66" w:rsidP="00041D6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041D66" w:rsidRDefault="00041D66" w:rsidP="00041D6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3AB9A0FB" w:rsidR="00041D66" w:rsidRDefault="00041D66" w:rsidP="00041D66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Antonio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Cannizzaro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041D66" w:rsidRPr="00667151" w:rsidRDefault="00041D66" w:rsidP="00041D6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041D66" w:rsidRDefault="00041D66" w:rsidP="00041D66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0F5E8A4" w:rsidR="00BC6A09" w:rsidRPr="00B10C6B" w:rsidRDefault="002A2BA1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03/04/2024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4C95B7B" w:rsidR="00BC6A09" w:rsidRPr="00B10C6B" w:rsidRDefault="002A2BA1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03/04/2024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132F8B78" w:rsidR="00E451EB" w:rsidRPr="00B10C6B" w:rsidRDefault="002A2BA1" w:rsidP="002A2BA1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Cannizzaro A.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7AC67D32" w:rsidR="007002F8" w:rsidRPr="00B10C6B" w:rsidRDefault="002A2BA1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Compilazione temperature e flussi con i valori reali del registratore grafico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189876D0" w:rsidR="004757FC" w:rsidRPr="00B10C6B" w:rsidRDefault="00D312E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E8CDC3D" wp14:editId="1902B9A4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-6985</wp:posOffset>
                      </wp:positionV>
                      <wp:extent cx="161925" cy="133350"/>
                      <wp:effectExtent l="7620" t="6350" r="11430" b="12700"/>
                      <wp:wrapNone/>
                      <wp:docPr id="1014942562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DC9FB" id="Rectangle 6" o:spid="_x0000_s1026" style="position:absolute;margin-left:48.15pt;margin-top:-.55pt;width:12.75pt;height:10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"/>
                  </w:pict>
                </mc:Fallback>
              </mc:AlternateConten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45859B54" w:rsidR="004757FC" w:rsidRPr="00B10C6B" w:rsidRDefault="00D312E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CE9F0E5" wp14:editId="3F29E6BC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10160</wp:posOffset>
                      </wp:positionV>
                      <wp:extent cx="161925" cy="133350"/>
                      <wp:effectExtent l="11430" t="12065" r="7620" b="6985"/>
                      <wp:wrapNone/>
                      <wp:docPr id="195573996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9318D2" id="Rectangle 7" o:spid="_x0000_s1026" style="position:absolute;margin-left:48.45pt;margin-top:.8pt;width:12.75pt;height:10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"/>
                  </w:pict>
                </mc:Fallback>
              </mc:AlternateConten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8B228E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E8543A">
                  <w:t>‬</w:t>
                </w:r>
                <w:r w:rsidR="00E8543A">
                  <w:t>‬</w:t>
                </w:r>
                <w:r w:rsidR="003A063A">
                  <w:t>‬</w:t>
                </w:r>
                <w:r w:rsidR="003A063A">
                  <w:t>‬</w:t>
                </w:r>
                <w:r w:rsidR="00F840CD">
                  <w:t>‬</w:t>
                </w:r>
                <w:r w:rsidR="00F840CD">
                  <w:t>‬</w:t>
                </w:r>
                <w:r w:rsidR="00D312EA">
                  <w:t>‬</w:t>
                </w:r>
                <w:r w:rsidR="00D312EA">
                  <w:t>‬</w:t>
                </w:r>
                <w:r w:rsidR="002A2BA1">
                  <w:t>‬</w:t>
                </w:r>
                <w:r w:rsidR="002A2BA1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0FAD0D3A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="002A2BA1">
              <w:rPr>
                <w:rFonts w:asciiTheme="minorHAnsi" w:hAnsiTheme="minorHAnsi" w:cstheme="minorHAnsi"/>
                <w:sz w:val="22"/>
                <w:szCs w:val="22"/>
              </w:rPr>
              <w:t>Giovanni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17A9CFBF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2A2BA1">
              <w:rPr>
                <w:rFonts w:asciiTheme="minorHAnsi" w:hAnsiTheme="minorHAnsi" w:cstheme="minorHAnsi"/>
                <w:sz w:val="22"/>
                <w:szCs w:val="22"/>
              </w:rPr>
              <w:t xml:space="preserve"> Giorgianni</w:t>
            </w:r>
          </w:p>
          <w:p w14:paraId="426E7723" w14:textId="32D31FA5" w:rsidR="001D0C1F" w:rsidRPr="00B10C6B" w:rsidRDefault="00F840CD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D0C1F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FIRMA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97FB0"/>
    <w:multiLevelType w:val="hybridMultilevel"/>
    <w:tmpl w:val="D50CD3C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B60A7"/>
    <w:multiLevelType w:val="hybridMultilevel"/>
    <w:tmpl w:val="703C0F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65AE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F9C5F50"/>
    <w:multiLevelType w:val="hybridMultilevel"/>
    <w:tmpl w:val="1CEE32EE"/>
    <w:lvl w:ilvl="0" w:tplc="C25267F8">
      <w:start w:val="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1216115713">
    <w:abstractNumId w:val="11"/>
  </w:num>
  <w:num w:numId="11" w16cid:durableId="15848024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9498455">
    <w:abstractNumId w:val="12"/>
  </w:num>
  <w:num w:numId="13" w16cid:durableId="1323699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26"/>
    <w:rsid w:val="000038CE"/>
    <w:rsid w:val="00007FEA"/>
    <w:rsid w:val="00011411"/>
    <w:rsid w:val="00041D66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466C3"/>
    <w:rsid w:val="002863B0"/>
    <w:rsid w:val="0029053E"/>
    <w:rsid w:val="002A2BA1"/>
    <w:rsid w:val="002E1EBF"/>
    <w:rsid w:val="00336898"/>
    <w:rsid w:val="00395F8E"/>
    <w:rsid w:val="003A063A"/>
    <w:rsid w:val="003A114F"/>
    <w:rsid w:val="003D5763"/>
    <w:rsid w:val="003F1BFA"/>
    <w:rsid w:val="003F3F92"/>
    <w:rsid w:val="00432843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856A9"/>
    <w:rsid w:val="005A2C1C"/>
    <w:rsid w:val="005C0B7E"/>
    <w:rsid w:val="005D1816"/>
    <w:rsid w:val="005F0227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41B0E"/>
    <w:rsid w:val="00755B95"/>
    <w:rsid w:val="00783CEE"/>
    <w:rsid w:val="007D505B"/>
    <w:rsid w:val="007E0E84"/>
    <w:rsid w:val="007E48A1"/>
    <w:rsid w:val="007F20FF"/>
    <w:rsid w:val="0080280A"/>
    <w:rsid w:val="008418B2"/>
    <w:rsid w:val="008556A3"/>
    <w:rsid w:val="00874E4B"/>
    <w:rsid w:val="00896875"/>
    <w:rsid w:val="00896FD9"/>
    <w:rsid w:val="008A414E"/>
    <w:rsid w:val="008A6AAD"/>
    <w:rsid w:val="008B228E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55CE5"/>
    <w:rsid w:val="00A8149E"/>
    <w:rsid w:val="00A82C55"/>
    <w:rsid w:val="00A82E60"/>
    <w:rsid w:val="00A93006"/>
    <w:rsid w:val="00AD35AD"/>
    <w:rsid w:val="00AF1F14"/>
    <w:rsid w:val="00B10C6B"/>
    <w:rsid w:val="00B13E09"/>
    <w:rsid w:val="00B26117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65E61"/>
    <w:rsid w:val="00C814E5"/>
    <w:rsid w:val="00CC1BC9"/>
    <w:rsid w:val="00CE163F"/>
    <w:rsid w:val="00D10A70"/>
    <w:rsid w:val="00D154D9"/>
    <w:rsid w:val="00D159BB"/>
    <w:rsid w:val="00D26231"/>
    <w:rsid w:val="00D312EA"/>
    <w:rsid w:val="00D407F8"/>
    <w:rsid w:val="00D66468"/>
    <w:rsid w:val="00D72BE8"/>
    <w:rsid w:val="00D74998"/>
    <w:rsid w:val="00D75EC4"/>
    <w:rsid w:val="00D84394"/>
    <w:rsid w:val="00D91DFD"/>
    <w:rsid w:val="00D95E34"/>
    <w:rsid w:val="00DA31CD"/>
    <w:rsid w:val="00DD00D0"/>
    <w:rsid w:val="00DF7926"/>
    <w:rsid w:val="00E40792"/>
    <w:rsid w:val="00E4283E"/>
    <w:rsid w:val="00E451EB"/>
    <w:rsid w:val="00E57C44"/>
    <w:rsid w:val="00E61035"/>
    <w:rsid w:val="00E8543A"/>
    <w:rsid w:val="00ED4D9B"/>
    <w:rsid w:val="00F0191D"/>
    <w:rsid w:val="00F221BD"/>
    <w:rsid w:val="00F42F76"/>
    <w:rsid w:val="00F5509A"/>
    <w:rsid w:val="00F66DAC"/>
    <w:rsid w:val="00F840CD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37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4</cp:revision>
  <cp:lastPrinted>2024-05-29T10:39:00Z</cp:lastPrinted>
  <dcterms:created xsi:type="dcterms:W3CDTF">2024-05-16T09:34:00Z</dcterms:created>
  <dcterms:modified xsi:type="dcterms:W3CDTF">2024-05-29T10:39:00Z</dcterms:modified>
</cp:coreProperties>
</file>