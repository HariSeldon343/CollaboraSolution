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0460A1FB" w:rsidR="0092742B" w:rsidRPr="00F514B1" w:rsidRDefault="00B4645F" w:rsidP="001E558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54144"/>
        </w:pict>
      </w:r>
      <w:r w:rsidR="004472FB" w:rsidRPr="00F514B1">
        <w:rPr>
          <w:rFonts w:ascii="Calibri" w:hAnsi="Calibri" w:cs="Calibri"/>
          <w:sz w:val="22"/>
          <w:szCs w:val="22"/>
        </w:rPr>
        <w:t xml:space="preserve">Ambito della formazione:  </w:t>
      </w:r>
    </w:p>
    <w:p w14:paraId="73822F56" w14:textId="4FF6AC26" w:rsidR="0092742B" w:rsidRPr="00F514B1" w:rsidRDefault="001E558C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514B1">
        <w:rPr>
          <w:rFonts w:ascii="Calibri" w:hAnsi="Calibri" w:cs="Calibri"/>
          <w:sz w:val="22"/>
          <w:szCs w:val="22"/>
        </w:rPr>
        <w:t>QUALIT</w:t>
      </w:r>
      <w:r w:rsidR="00B10C6B" w:rsidRPr="00F514B1">
        <w:rPr>
          <w:rFonts w:ascii="Calibri" w:hAnsi="Calibri" w:cs="Calibri"/>
          <w:sz w:val="22"/>
          <w:szCs w:val="22"/>
        </w:rPr>
        <w:t>À</w:t>
      </w:r>
      <w:r w:rsidRPr="00F514B1">
        <w:rPr>
          <w:rFonts w:ascii="Calibri" w:hAnsi="Calibri" w:cs="Calibri"/>
          <w:sz w:val="22"/>
          <w:szCs w:val="22"/>
        </w:rPr>
        <w:t xml:space="preserve">       </w:t>
      </w:r>
      <w:r w:rsidR="00B10C6B" w:rsidRPr="00F514B1">
        <w:rPr>
          <w:rFonts w:ascii="Calibri" w:hAnsi="Calibri" w:cs="Calibri"/>
          <w:sz w:val="22"/>
          <w:szCs w:val="22"/>
        </w:rPr>
        <w:t xml:space="preserve">   </w:t>
      </w:r>
      <w:r w:rsidR="004472FB" w:rsidRPr="00F514B1">
        <w:rPr>
          <w:rFonts w:ascii="Calibri" w:hAnsi="Calibri" w:cs="Calibri"/>
          <w:sz w:val="22"/>
          <w:szCs w:val="22"/>
        </w:rPr>
        <w:t xml:space="preserve"> </w:t>
      </w:r>
    </w:p>
    <w:p w14:paraId="29FEC6B7" w14:textId="596BB1DE" w:rsidR="0092742B" w:rsidRPr="00F514B1" w:rsidRDefault="00B4645F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55168"/>
        </w:pict>
      </w:r>
      <w:r w:rsidR="004472FB" w:rsidRPr="00F514B1">
        <w:rPr>
          <w:rFonts w:ascii="Calibri" w:hAnsi="Calibri" w:cs="Calibri"/>
          <w:sz w:val="22"/>
          <w:szCs w:val="22"/>
        </w:rPr>
        <w:t xml:space="preserve">SICUREZZA          </w:t>
      </w:r>
    </w:p>
    <w:p w14:paraId="3B39C349" w14:textId="3FACEA07" w:rsidR="0092742B" w:rsidRPr="00F514B1" w:rsidRDefault="00B4645F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56192"/>
        </w:pict>
      </w:r>
      <w:r w:rsidR="001E558C" w:rsidRPr="00F514B1">
        <w:rPr>
          <w:rFonts w:ascii="Calibri" w:hAnsi="Calibri" w:cs="Calibri"/>
          <w:sz w:val="22"/>
          <w:szCs w:val="22"/>
        </w:rPr>
        <w:t xml:space="preserve">AMBIENTE      </w:t>
      </w:r>
      <w:r w:rsidR="00B10C6B" w:rsidRPr="00F514B1">
        <w:rPr>
          <w:rFonts w:ascii="Calibri" w:hAnsi="Calibri" w:cs="Calibri"/>
          <w:sz w:val="22"/>
          <w:szCs w:val="22"/>
        </w:rPr>
        <w:t xml:space="preserve">   </w:t>
      </w:r>
      <w:r w:rsidR="004472FB" w:rsidRPr="00F514B1">
        <w:rPr>
          <w:rFonts w:ascii="Calibri" w:hAnsi="Calibri" w:cs="Calibri"/>
          <w:sz w:val="22"/>
          <w:szCs w:val="22"/>
        </w:rPr>
        <w:t xml:space="preserve"> </w:t>
      </w:r>
    </w:p>
    <w:p w14:paraId="5B50E550" w14:textId="7B76B8CE" w:rsidR="001E558C" w:rsidRPr="00F514B1" w:rsidRDefault="00B4645F" w:rsidP="000038C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70" style="position:absolute;left:0;text-align:left;margin-left:89.55pt;margin-top:2.45pt;width:12.75pt;height:10.5pt;z-index:251661312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71" type="#_x0000_t32" style="position:absolute;left:2925;top:4185;width:255;height:210;flip:x" o:connectortype="straight" strokeweight="2pt"/>
            <v:shape id="_x0000_s1072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57216"/>
        </w:pict>
      </w:r>
      <w:r w:rsidR="001E558C" w:rsidRPr="00F514B1">
        <w:rPr>
          <w:rFonts w:ascii="Calibri" w:hAnsi="Calibri" w:cs="Calibri"/>
          <w:sz w:val="22"/>
          <w:szCs w:val="22"/>
        </w:rPr>
        <w:t>HACCP</w:t>
      </w:r>
    </w:p>
    <w:p w14:paraId="0FBF4AE2" w14:textId="208D68AB" w:rsidR="000038CE" w:rsidRPr="00F514B1" w:rsidRDefault="000038CE" w:rsidP="000038CE">
      <w:pPr>
        <w:ind w:left="720"/>
        <w:rPr>
          <w:rFonts w:ascii="Calibri" w:hAnsi="Calibri" w:cs="Calibr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Pr="00F514B1" w:rsidRDefault="004757FC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DOCUMENTI DI RIFERIMENTO</w:t>
            </w:r>
            <w:r w:rsidR="00673206"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F514B1" w:rsidRDefault="00673206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741F76">
        <w:trPr>
          <w:trHeight w:val="2083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3B9E9492" w:rsidR="00DE095C" w:rsidRPr="0072246D" w:rsidRDefault="008D584B" w:rsidP="0072246D">
            <w:pPr>
              <w:pStyle w:val="Paragrafoelenco"/>
              <w:ind w:left="0"/>
            </w:pPr>
            <w:r w:rsidRPr="008D584B">
              <w:t>Corretta modalità di esecuzione del Panel Test. Descrizione delle caratteristiche principali (apparenza generale, colore, gusto/aroma, sensazione al palato)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480B1B38" w14:textId="77777777" w:rsidR="00B4645F" w:rsidRDefault="00B4645F" w:rsidP="008D584B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  <w:p w14:paraId="76FB6403" w14:textId="6D1FFD72" w:rsidR="00EC0D5D" w:rsidRPr="003D1B77" w:rsidRDefault="00741F76" w:rsidP="00B4645F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3D1B77">
              <w:rPr>
                <w:rFonts w:ascii="Calibri" w:hAnsi="Calibri" w:cs="Calibri"/>
                <w:sz w:val="24"/>
                <w:szCs w:val="24"/>
                <w:lang w:val="en-US"/>
              </w:rPr>
              <w:t>HACCP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36C3C016" w:rsidR="004757FC" w:rsidRPr="00F514B1" w:rsidRDefault="008D584B" w:rsidP="00741F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20</w:t>
            </w:r>
            <w:r w:rsidR="00741F76" w:rsidRPr="00F514B1">
              <w:rPr>
                <w:rFonts w:ascii="Calibri" w:hAnsi="Calibri" w:cs="Calibri"/>
                <w:sz w:val="24"/>
                <w:szCs w:val="24"/>
              </w:rPr>
              <w:t>/1</w:t>
            </w:r>
            <w:r w:rsidR="0072246D">
              <w:rPr>
                <w:rFonts w:ascii="Calibri" w:hAnsi="Calibri" w:cs="Calibri"/>
                <w:sz w:val="24"/>
                <w:szCs w:val="24"/>
              </w:rPr>
              <w:t>2</w:t>
            </w:r>
            <w:r w:rsidR="00741F76" w:rsidRPr="00F514B1">
              <w:rPr>
                <w:rFonts w:ascii="Calibri" w:hAnsi="Calibri" w:cs="Calibri"/>
                <w:sz w:val="24"/>
                <w:szCs w:val="24"/>
              </w:rPr>
              <w:t>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5E0A8BC" w:rsidR="00EC0D5D" w:rsidRPr="00F514B1" w:rsidRDefault="008D584B" w:rsidP="008D584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Imbesi Salvatore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F514B1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F514B1" w:rsidRDefault="004757FC" w:rsidP="00717D96">
            <w:pPr>
              <w:snapToGrid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F514B1" w:rsidRDefault="004757FC" w:rsidP="00D10A70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757FC" w:rsidRPr="00B10C6B" w14:paraId="262BCEB9" w14:textId="77777777" w:rsidTr="00741F76">
        <w:trPr>
          <w:trHeight w:val="67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F514B1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F514B1" w:rsidRDefault="004757FC" w:rsidP="00717D96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1500E3E0" w:rsidR="004757FC" w:rsidRPr="00F514B1" w:rsidRDefault="008D584B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="0080280A" w:rsidRPr="00F514B1">
              <w:rPr>
                <w:rFonts w:ascii="Calibri" w:hAnsi="Calibri" w:cs="Calibri"/>
                <w:sz w:val="24"/>
                <w:szCs w:val="24"/>
              </w:rPr>
              <w:t xml:space="preserve"> or</w:t>
            </w:r>
            <w:r w:rsidR="00E51AE0" w:rsidRPr="00F514B1">
              <w:rPr>
                <w:rFonts w:ascii="Calibri" w:hAnsi="Calibri" w:cs="Calibr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5329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0"/>
        <w:gridCol w:w="1984"/>
        <w:gridCol w:w="2124"/>
        <w:gridCol w:w="4672"/>
      </w:tblGrid>
      <w:tr w:rsidR="00EC7EA6" w:rsidRPr="00B10C6B" w14:paraId="75DB1050" w14:textId="77777777" w:rsidTr="008D584B">
        <w:trPr>
          <w:trHeight w:val="65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72246D" w:rsidRPr="00B10C6B" w14:paraId="32EE8FFA" w14:textId="77777777" w:rsidTr="008D584B">
        <w:trPr>
          <w:trHeight w:val="63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5ACE7" w14:textId="77777777" w:rsidR="0072246D" w:rsidRPr="00B96263" w:rsidRDefault="0072246D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06E885" w14:textId="5BAF8A13" w:rsidR="0072246D" w:rsidRDefault="008D584B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12FE8D" w14:textId="08F6DBAC" w:rsidR="0072246D" w:rsidRPr="003508ED" w:rsidRDefault="0072246D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Giorgianni Giovanni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BC1E99" w14:textId="77777777" w:rsidR="0072246D" w:rsidRPr="00667151" w:rsidRDefault="0072246D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2246D" w:rsidRPr="00B10C6B" w14:paraId="4CDAF3DE" w14:textId="77777777" w:rsidTr="008D584B">
        <w:trPr>
          <w:trHeight w:val="63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F5BEC9" w14:textId="77777777" w:rsidR="0072246D" w:rsidRPr="00B96263" w:rsidRDefault="0072246D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A4FE1B" w14:textId="42CBAC49" w:rsidR="0072246D" w:rsidRDefault="008D584B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B550E3" w14:textId="50BF6ABE" w:rsidR="0072246D" w:rsidRPr="003508ED" w:rsidRDefault="008D584B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Venuto Concetta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ECF0B3" w14:textId="77777777" w:rsidR="0072246D" w:rsidRPr="00667151" w:rsidRDefault="0072246D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0154830" w14:textId="77777777" w:rsidR="00F514B1" w:rsidRPr="00F514B1" w:rsidRDefault="00F514B1" w:rsidP="00F514B1">
      <w:pPr>
        <w:rPr>
          <w:vanish/>
        </w:rPr>
      </w:pPr>
      <w:bookmarkStart w:id="0" w:name="_Hlk476913600"/>
      <w:bookmarkStart w:id="1" w:name="OLE_LINK3"/>
    </w:p>
    <w:tbl>
      <w:tblPr>
        <w:tblpPr w:leftFromText="141" w:rightFromText="141" w:vertAnchor="text" w:horzAnchor="margin" w:tblpY="793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6369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6369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4D1158" w:rsidRPr="00B10C6B" w14:paraId="6DE23B59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63699F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0BDB8BD5" w:rsidR="004D1158" w:rsidRPr="004D1158" w:rsidRDefault="008D584B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3D1B77">
              <w:rPr>
                <w:rFonts w:ascii="Calibri" w:hAnsi="Calibri" w:cs="Calibri"/>
                <w:sz w:val="22"/>
                <w:szCs w:val="22"/>
              </w:rPr>
              <w:t>1</w:t>
            </w:r>
            <w:r w:rsidR="0072246D">
              <w:rPr>
                <w:rFonts w:ascii="Calibri" w:hAnsi="Calibri" w:cs="Calibri"/>
                <w:sz w:val="22"/>
                <w:szCs w:val="22"/>
              </w:rPr>
              <w:t>2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702CDE7F" w:rsidR="004D1158" w:rsidRPr="004D1158" w:rsidRDefault="008D584B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6A6F80">
              <w:rPr>
                <w:rFonts w:ascii="Calibri" w:hAnsi="Calibri" w:cs="Calibri"/>
                <w:sz w:val="22"/>
                <w:szCs w:val="22"/>
              </w:rPr>
              <w:t>1</w:t>
            </w:r>
            <w:r w:rsidR="0072246D">
              <w:rPr>
                <w:rFonts w:ascii="Calibri" w:hAnsi="Calibri" w:cs="Calibri"/>
                <w:sz w:val="22"/>
                <w:szCs w:val="22"/>
              </w:rPr>
              <w:t>2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2670995F" w:rsidR="004D1158" w:rsidRPr="004D1158" w:rsidRDefault="0072246D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Giovann</w:t>
            </w:r>
            <w:r w:rsidR="008D584B">
              <w:rPr>
                <w:rFonts w:ascii="Calibri" w:hAnsi="Calibri" w:cs="Calibri"/>
                <w:sz w:val="22"/>
                <w:szCs w:val="22"/>
              </w:rPr>
              <w:t>i Giorgianni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6E3BF6BA" w:rsidR="004D1158" w:rsidRPr="004D1158" w:rsidRDefault="008D584B" w:rsidP="006369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Panel Test</w:t>
            </w:r>
          </w:p>
        </w:tc>
      </w:tr>
      <w:tr w:rsidR="004D1158" w:rsidRPr="00B10C6B" w14:paraId="4CD98ADF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6369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B4645F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59264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B4645F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60288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B4645F" w:rsidP="006369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 w:rsidR="006A6F80">
                  <w:t>‬</w:t>
                </w:r>
                <w:r w:rsidR="006A6F80">
                  <w:t>‬</w:t>
                </w:r>
                <w:r w:rsidR="0063699F">
                  <w:t>‬</w:t>
                </w:r>
                <w:r w:rsidR="0063699F">
                  <w:t>‬</w:t>
                </w:r>
                <w:r w:rsidR="007F42D9">
                  <w:t>‬</w:t>
                </w:r>
                <w:r w:rsidR="007F42D9">
                  <w:t>‬</w:t>
                </w:r>
                <w:r w:rsidR="003508ED">
                  <w:t>‬</w:t>
                </w:r>
                <w:r w:rsidR="003508ED">
                  <w:t>‬</w:t>
                </w:r>
                <w:r w:rsidR="00F514B1">
                  <w:t>‬</w:t>
                </w:r>
                <w:r w:rsidR="00F514B1">
                  <w:t>‬</w:t>
                </w:r>
                <w:r w:rsidR="003D1B77">
                  <w:t>‬</w:t>
                </w:r>
                <w:r w:rsidR="003D1B77">
                  <w:t>‬</w:t>
                </w:r>
                <w:r w:rsidR="000A3F74">
                  <w:t>‬</w:t>
                </w:r>
                <w:r w:rsidR="000A3F74">
                  <w:t>‬</w:t>
                </w:r>
                <w:r w:rsidR="0072246D">
                  <w:t>‬</w:t>
                </w:r>
                <w:r w:rsidR="0072246D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55EC270D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8D584B">
              <w:rPr>
                <w:rFonts w:ascii="Calibri" w:hAnsi="Calibri" w:cs="Calibri"/>
                <w:sz w:val="22"/>
                <w:szCs w:val="22"/>
              </w:rPr>
              <w:t>Salvatore</w:t>
            </w:r>
          </w:p>
          <w:p w14:paraId="6692A5E5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3DF66180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COGNOME:</w:t>
            </w:r>
            <w:r w:rsidR="003508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D584B">
              <w:rPr>
                <w:rFonts w:ascii="Calibri" w:hAnsi="Calibri" w:cs="Calibri"/>
                <w:sz w:val="22"/>
                <w:szCs w:val="22"/>
              </w:rPr>
              <w:t>Imbesi</w:t>
            </w:r>
          </w:p>
          <w:p w14:paraId="6949CE3B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312FF" w14:textId="77777777" w:rsidR="00F514B1" w:rsidRDefault="00F514B1">
      <w:r>
        <w:separator/>
      </w:r>
    </w:p>
  </w:endnote>
  <w:endnote w:type="continuationSeparator" w:id="0">
    <w:p w14:paraId="4464BB41" w14:textId="77777777" w:rsidR="00F514B1" w:rsidRDefault="00F51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32900" w14:textId="77777777" w:rsidR="00F514B1" w:rsidRDefault="00F514B1">
      <w:r>
        <w:separator/>
      </w:r>
    </w:p>
  </w:footnote>
  <w:footnote w:type="continuationSeparator" w:id="0">
    <w:p w14:paraId="58CC7548" w14:textId="77777777" w:rsidR="00F514B1" w:rsidRDefault="00F51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="00DE095C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="00DE095C"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0600F83"/>
    <w:multiLevelType w:val="hybridMultilevel"/>
    <w:tmpl w:val="7C6CAC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E3313D"/>
    <w:multiLevelType w:val="hybridMultilevel"/>
    <w:tmpl w:val="49F0EB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51E97"/>
    <w:multiLevelType w:val="hybridMultilevel"/>
    <w:tmpl w:val="6FBE658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3E393C"/>
    <w:multiLevelType w:val="hybridMultilevel"/>
    <w:tmpl w:val="07A6A8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746920">
    <w:abstractNumId w:val="1"/>
  </w:num>
  <w:num w:numId="2" w16cid:durableId="1044720340">
    <w:abstractNumId w:val="2"/>
  </w:num>
  <w:num w:numId="3" w16cid:durableId="380708616">
    <w:abstractNumId w:val="3"/>
  </w:num>
  <w:num w:numId="4" w16cid:durableId="1013803332">
    <w:abstractNumId w:val="4"/>
  </w:num>
  <w:num w:numId="5" w16cid:durableId="166294354">
    <w:abstractNumId w:val="7"/>
  </w:num>
  <w:num w:numId="6" w16cid:durableId="21247436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572354516">
    <w:abstractNumId w:val="10"/>
  </w:num>
  <w:num w:numId="8" w16cid:durableId="203563907">
    <w:abstractNumId w:val="13"/>
  </w:num>
  <w:num w:numId="9" w16cid:durableId="1041439978">
    <w:abstractNumId w:val="6"/>
  </w:num>
  <w:num w:numId="10" w16cid:durableId="44718491">
    <w:abstractNumId w:val="12"/>
  </w:num>
  <w:num w:numId="11" w16cid:durableId="1094789298">
    <w:abstractNumId w:val="11"/>
  </w:num>
  <w:num w:numId="12" w16cid:durableId="1148591052">
    <w:abstractNumId w:val="16"/>
  </w:num>
  <w:num w:numId="13" w16cid:durableId="2130467021">
    <w:abstractNumId w:val="8"/>
  </w:num>
  <w:num w:numId="14" w16cid:durableId="479352514">
    <w:abstractNumId w:val="9"/>
  </w:num>
  <w:num w:numId="15" w16cid:durableId="687366889">
    <w:abstractNumId w:val="15"/>
  </w:num>
  <w:num w:numId="16" w16cid:durableId="1742486881">
    <w:abstractNumId w:val="5"/>
  </w:num>
  <w:num w:numId="17" w16cid:durableId="1410269476">
    <w:abstractNumId w:val="14"/>
  </w:num>
  <w:num w:numId="18" w16cid:durableId="11253913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1ED5"/>
    <w:rsid w:val="00041883"/>
    <w:rsid w:val="00072949"/>
    <w:rsid w:val="000A3F74"/>
    <w:rsid w:val="000B2A84"/>
    <w:rsid w:val="000B7F51"/>
    <w:rsid w:val="000D2203"/>
    <w:rsid w:val="001177AC"/>
    <w:rsid w:val="001352B6"/>
    <w:rsid w:val="00144505"/>
    <w:rsid w:val="00151D67"/>
    <w:rsid w:val="001526D3"/>
    <w:rsid w:val="0017136D"/>
    <w:rsid w:val="001B38C0"/>
    <w:rsid w:val="001C3104"/>
    <w:rsid w:val="001D0C1F"/>
    <w:rsid w:val="001E20D6"/>
    <w:rsid w:val="001E558C"/>
    <w:rsid w:val="002731BA"/>
    <w:rsid w:val="002863B0"/>
    <w:rsid w:val="0029053E"/>
    <w:rsid w:val="002A5A82"/>
    <w:rsid w:val="002E1EBF"/>
    <w:rsid w:val="00315647"/>
    <w:rsid w:val="00331914"/>
    <w:rsid w:val="00336898"/>
    <w:rsid w:val="003508ED"/>
    <w:rsid w:val="0037614E"/>
    <w:rsid w:val="00395F8E"/>
    <w:rsid w:val="003A114F"/>
    <w:rsid w:val="003B2DE9"/>
    <w:rsid w:val="003D1B77"/>
    <w:rsid w:val="003D5763"/>
    <w:rsid w:val="003F1BFA"/>
    <w:rsid w:val="003F3F92"/>
    <w:rsid w:val="003F4CD5"/>
    <w:rsid w:val="00414F6A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0CE0"/>
    <w:rsid w:val="00553CE7"/>
    <w:rsid w:val="005620D2"/>
    <w:rsid w:val="005A2C1C"/>
    <w:rsid w:val="005C0B7E"/>
    <w:rsid w:val="005D1816"/>
    <w:rsid w:val="005E496D"/>
    <w:rsid w:val="005F4B89"/>
    <w:rsid w:val="005F67B9"/>
    <w:rsid w:val="005F7993"/>
    <w:rsid w:val="00615181"/>
    <w:rsid w:val="00635B58"/>
    <w:rsid w:val="0063699F"/>
    <w:rsid w:val="00662DEB"/>
    <w:rsid w:val="006637DA"/>
    <w:rsid w:val="00667151"/>
    <w:rsid w:val="00673206"/>
    <w:rsid w:val="006759FC"/>
    <w:rsid w:val="00683B95"/>
    <w:rsid w:val="006A5381"/>
    <w:rsid w:val="006A6F80"/>
    <w:rsid w:val="006C589A"/>
    <w:rsid w:val="006F3014"/>
    <w:rsid w:val="006F792A"/>
    <w:rsid w:val="007002F8"/>
    <w:rsid w:val="00717D96"/>
    <w:rsid w:val="0072039A"/>
    <w:rsid w:val="0072246D"/>
    <w:rsid w:val="007265C7"/>
    <w:rsid w:val="00726E9B"/>
    <w:rsid w:val="00741F76"/>
    <w:rsid w:val="00755B95"/>
    <w:rsid w:val="007A2678"/>
    <w:rsid w:val="007D505B"/>
    <w:rsid w:val="007E0E84"/>
    <w:rsid w:val="007E48A1"/>
    <w:rsid w:val="007F20FF"/>
    <w:rsid w:val="007F42D9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84B"/>
    <w:rsid w:val="008D5C85"/>
    <w:rsid w:val="00920228"/>
    <w:rsid w:val="009220B8"/>
    <w:rsid w:val="0092742B"/>
    <w:rsid w:val="009519FE"/>
    <w:rsid w:val="00977A5A"/>
    <w:rsid w:val="009A31D6"/>
    <w:rsid w:val="009C40A9"/>
    <w:rsid w:val="009F400A"/>
    <w:rsid w:val="00A0038A"/>
    <w:rsid w:val="00A04CFD"/>
    <w:rsid w:val="00A46ABA"/>
    <w:rsid w:val="00A522C9"/>
    <w:rsid w:val="00A8149E"/>
    <w:rsid w:val="00A82C55"/>
    <w:rsid w:val="00AD35AD"/>
    <w:rsid w:val="00AF1F14"/>
    <w:rsid w:val="00B10C6B"/>
    <w:rsid w:val="00B13E09"/>
    <w:rsid w:val="00B3555C"/>
    <w:rsid w:val="00B379B9"/>
    <w:rsid w:val="00B4645F"/>
    <w:rsid w:val="00B50DD4"/>
    <w:rsid w:val="00B65A81"/>
    <w:rsid w:val="00B96263"/>
    <w:rsid w:val="00BA1EDC"/>
    <w:rsid w:val="00BC6A09"/>
    <w:rsid w:val="00BD799D"/>
    <w:rsid w:val="00BE6B03"/>
    <w:rsid w:val="00C02F81"/>
    <w:rsid w:val="00C22739"/>
    <w:rsid w:val="00C419AC"/>
    <w:rsid w:val="00C528E8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91DFD"/>
    <w:rsid w:val="00D95E34"/>
    <w:rsid w:val="00DB44DD"/>
    <w:rsid w:val="00DD00D0"/>
    <w:rsid w:val="00DE095C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CA9"/>
    <w:rsid w:val="00F27EB5"/>
    <w:rsid w:val="00F42F76"/>
    <w:rsid w:val="00F514B1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  <o:rules v:ext="edit">
        <o:r id="V:Rule5" type="connector" idref="#_x0000_s1072"/>
        <o:r id="V:Rule6" type="connector" idref="#_x0000_s1067"/>
        <o:r id="V:Rule7" type="connector" idref="#_x0000_s1066"/>
        <o:r id="V:Rule8" type="connector" idref="#_x0000_s1071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  <w:style w:type="paragraph" w:styleId="Paragrafoelenco">
    <w:name w:val="List Paragraph"/>
    <w:basedOn w:val="Normale"/>
    <w:uiPriority w:val="34"/>
    <w:qFormat/>
    <w:rsid w:val="0072246D"/>
    <w:pPr>
      <w:suppressAutoHyphens w:val="0"/>
      <w:spacing w:after="160" w:line="256" w:lineRule="auto"/>
      <w:ind w:left="720"/>
      <w:contextualSpacing/>
    </w:pPr>
    <w:rPr>
      <w:rFonts w:ascii="Calibri" w:eastAsia="Calibri" w:hAnsi="Calibri"/>
      <w:kern w:val="2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134</cp:revision>
  <cp:lastPrinted>2025-01-22T10:09:00Z</cp:lastPrinted>
  <dcterms:created xsi:type="dcterms:W3CDTF">2015-04-07T13:30:00Z</dcterms:created>
  <dcterms:modified xsi:type="dcterms:W3CDTF">2025-01-22T10:09:00Z</dcterms:modified>
</cp:coreProperties>
</file>