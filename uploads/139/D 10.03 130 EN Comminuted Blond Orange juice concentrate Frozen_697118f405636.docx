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EC42E7"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51A501C5" w14:textId="77777777" w:rsidTr="00394C48">
        <w:trPr>
          <w:trHeight w:val="1399"/>
        </w:trPr>
        <w:tc>
          <w:tcPr>
            <w:tcW w:w="9210" w:type="dxa"/>
            <w:shd w:val="clear" w:color="auto" w:fill="auto"/>
          </w:tcPr>
          <w:p w14:paraId="6DCF8888" w14:textId="51E1613B"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21849">
              <w:rPr>
                <w:rFonts w:ascii="Verdana" w:hAnsi="Verdana"/>
                <w:bCs/>
                <w:lang w:val="en-US"/>
              </w:rPr>
              <w:t xml:space="preserve">Comminuted </w:t>
            </w:r>
            <w:r w:rsidR="00464C8C">
              <w:rPr>
                <w:rFonts w:ascii="Verdana" w:hAnsi="Verdana"/>
                <w:bCs/>
                <w:lang w:val="en-US"/>
              </w:rPr>
              <w:t>Blond Orange</w:t>
            </w:r>
            <w:r w:rsidR="00F70319" w:rsidRPr="00B24FEE">
              <w:rPr>
                <w:rFonts w:ascii="Verdana" w:hAnsi="Verdana"/>
                <w:lang w:val="en-US"/>
              </w:rPr>
              <w:t xml:space="preserve"> juice concentrate </w:t>
            </w:r>
            <w:r w:rsidR="00D21849">
              <w:rPr>
                <w:rFonts w:ascii="Verdana" w:hAnsi="Verdana"/>
                <w:lang w:val="en-US"/>
              </w:rPr>
              <w:t>Frozen</w:t>
            </w:r>
          </w:p>
          <w:p w14:paraId="4DB5C9D5" w14:textId="506F35F2"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D21849" w:rsidRPr="00D21849">
              <w:rPr>
                <w:rFonts w:ascii="Verdana" w:hAnsi="Verdana"/>
                <w:bCs/>
                <w:i/>
                <w:lang w:val="en-US"/>
              </w:rPr>
              <w:t>Comminuted</w:t>
            </w:r>
            <w:r w:rsidR="00D21849">
              <w:rPr>
                <w:rFonts w:ascii="Verdana" w:hAnsi="Verdana"/>
                <w:b/>
                <w:i/>
                <w:lang w:val="en-US"/>
              </w:rPr>
              <w:t xml:space="preserve"> </w:t>
            </w:r>
            <w:r w:rsidR="00464C8C" w:rsidRPr="00464C8C">
              <w:rPr>
                <w:rFonts w:ascii="Verdana" w:hAnsi="Verdana"/>
                <w:bCs/>
                <w:i/>
                <w:lang w:val="en-US"/>
              </w:rPr>
              <w:t>Blond</w:t>
            </w:r>
            <w:r w:rsidR="00464C8C">
              <w:rPr>
                <w:rFonts w:ascii="Verdana" w:hAnsi="Verdana"/>
                <w:b/>
                <w:i/>
                <w:lang w:val="en-US"/>
              </w:rPr>
              <w:t xml:space="preserve"> </w:t>
            </w:r>
            <w:r w:rsidR="00464C8C" w:rsidRPr="00464C8C">
              <w:rPr>
                <w:rFonts w:ascii="Verdana" w:hAnsi="Verdana"/>
                <w:bCs/>
                <w:i/>
                <w:lang w:val="en-US"/>
              </w:rPr>
              <w:t>Orange</w:t>
            </w:r>
            <w:r w:rsidR="00F70319" w:rsidRPr="00BD0284">
              <w:rPr>
                <w:rFonts w:ascii="Verdana" w:hAnsi="Verdana"/>
                <w:i/>
                <w:lang w:val="en-US"/>
              </w:rPr>
              <w:t xml:space="preserve"> juice concentrate </w:t>
            </w:r>
            <w:r w:rsidR="00D21849">
              <w:rPr>
                <w:rFonts w:ascii="Verdana" w:hAnsi="Verdana"/>
                <w:i/>
                <w:lang w:val="en-US"/>
              </w:rPr>
              <w:t>Frozen</w:t>
            </w:r>
          </w:p>
          <w:p w14:paraId="520CD71B" w14:textId="2FB65B9D"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F70319" w:rsidRPr="00B24FEE">
              <w:rPr>
                <w:rFonts w:ascii="Verdana" w:hAnsi="Verdana"/>
                <w:lang w:val="en-US"/>
              </w:rPr>
              <w:t>C</w:t>
            </w:r>
            <w:r w:rsidR="00464C8C">
              <w:rPr>
                <w:rFonts w:ascii="Verdana" w:hAnsi="Verdana"/>
                <w:lang w:val="en-US"/>
              </w:rPr>
              <w:t>ABS</w:t>
            </w:r>
          </w:p>
        </w:tc>
      </w:tr>
    </w:tbl>
    <w:p w14:paraId="4241D009" w14:textId="77777777" w:rsidR="00B13991" w:rsidRDefault="00B13991" w:rsidP="00257592">
      <w:pPr>
        <w:spacing w:before="120"/>
        <w:ind w:left="720"/>
        <w:rPr>
          <w:rFonts w:ascii="Verdana" w:hAnsi="Verdana"/>
          <w:b/>
          <w:sz w:val="8"/>
          <w:szCs w:val="8"/>
          <w:lang w:val="en-US"/>
        </w:rPr>
      </w:pPr>
    </w:p>
    <w:p w14:paraId="71D6D191"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EE5284" w14:paraId="1A733A1B" w14:textId="77777777" w:rsidTr="00257592">
        <w:trPr>
          <w:trHeight w:val="3578"/>
        </w:trPr>
        <w:tc>
          <w:tcPr>
            <w:tcW w:w="9238" w:type="dxa"/>
            <w:shd w:val="clear" w:color="auto" w:fill="auto"/>
          </w:tcPr>
          <w:p w14:paraId="5932A1E2" w14:textId="77777777"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14:paraId="06793ED6" w14:textId="724451FC"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464C8C">
              <w:rPr>
                <w:rFonts w:ascii="Verdana" w:hAnsi="Verdana"/>
                <w:lang w:val="en-US"/>
              </w:rPr>
              <w:t>Blond Orange</w:t>
            </w:r>
            <w:r w:rsidR="00F70319" w:rsidRPr="005D3328">
              <w:rPr>
                <w:rFonts w:ascii="Verdana" w:hAnsi="Verdana"/>
                <w:lang w:val="en-US"/>
              </w:rPr>
              <w:t xml:space="preserve"> (100%)</w:t>
            </w:r>
          </w:p>
          <w:p w14:paraId="746C4226" w14:textId="77777777" w:rsidR="0042012D" w:rsidRPr="005D3328" w:rsidRDefault="0042012D" w:rsidP="00583DB6">
            <w:pPr>
              <w:tabs>
                <w:tab w:val="left" w:pos="284"/>
                <w:tab w:val="left" w:pos="3402"/>
              </w:tabs>
              <w:spacing w:before="120" w:after="120"/>
              <w:rPr>
                <w:rFonts w:ascii="Verdana" w:hAnsi="Verdana"/>
                <w:i/>
                <w:lang w:val="en-US"/>
              </w:rPr>
            </w:pPr>
          </w:p>
          <w:p w14:paraId="7832A4A9" w14:textId="77777777"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14:paraId="49E3E726" w14:textId="77777777" w:rsidR="00583DB6" w:rsidRPr="005D3328" w:rsidRDefault="00583DB6" w:rsidP="00583DB6">
            <w:pPr>
              <w:tabs>
                <w:tab w:val="left" w:pos="284"/>
                <w:tab w:val="left" w:pos="3402"/>
              </w:tabs>
              <w:spacing w:before="120" w:after="120"/>
              <w:rPr>
                <w:rFonts w:ascii="Verdana" w:hAnsi="Verdana"/>
                <w:i/>
                <w:lang w:val="en-US"/>
              </w:rPr>
            </w:pPr>
          </w:p>
          <w:p w14:paraId="47276B1B" w14:textId="32036C72"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464C8C">
              <w:rPr>
                <w:rFonts w:ascii="Verdana" w:hAnsi="Verdana"/>
                <w:lang w:val="en-US"/>
              </w:rPr>
              <w:t>Blond Orange</w:t>
            </w:r>
          </w:p>
          <w:p w14:paraId="4E44BD87" w14:textId="3F0C750F"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464C8C">
              <w:rPr>
                <w:rFonts w:ascii="Verdana" w:hAnsi="Verdana"/>
                <w:lang w:val="en-US"/>
              </w:rPr>
              <w:t>Sinensis</w:t>
            </w:r>
            <w:r w:rsidR="00F70319" w:rsidRPr="005D3328">
              <w:rPr>
                <w:rFonts w:ascii="Verdana" w:hAnsi="Verdana"/>
                <w:lang w:val="en-US"/>
              </w:rPr>
              <w:t xml:space="preserve"> (L.) </w:t>
            </w:r>
            <w:r w:rsidR="00464C8C">
              <w:rPr>
                <w:rFonts w:ascii="Verdana" w:hAnsi="Verdana"/>
                <w:lang w:val="en-US"/>
              </w:rPr>
              <w:t>Osbec</w:t>
            </w:r>
          </w:p>
          <w:p w14:paraId="3E27D243"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14:paraId="18BA3599" w14:textId="72252B9C" w:rsidR="00823153" w:rsidRPr="00464C8C" w:rsidRDefault="00677F2D" w:rsidP="00464C8C">
            <w:pPr>
              <w:tabs>
                <w:tab w:val="left" w:pos="284"/>
                <w:tab w:val="left" w:pos="3402"/>
              </w:tabs>
              <w:spacing w:before="120" w:after="120"/>
              <w:ind w:left="3402" w:hanging="3402"/>
              <w:rPr>
                <w:rFonts w:ascii="Verdana" w:hAnsi="Verdana"/>
                <w:lang w:val="en-US"/>
              </w:rPr>
            </w:pPr>
            <w:r w:rsidRPr="005D3328">
              <w:rPr>
                <w:rFonts w:ascii="Verdana" w:hAnsi="Verdana"/>
                <w:b/>
                <w:lang w:val="en-US"/>
              </w:rPr>
              <w:tab/>
            </w:r>
            <w:r w:rsidR="00043A03" w:rsidRPr="00464C8C">
              <w:rPr>
                <w:rFonts w:ascii="Verdana" w:hAnsi="Verdana"/>
                <w:b/>
                <w:lang w:val="en-US"/>
              </w:rPr>
              <w:t>Variety</w:t>
            </w:r>
            <w:r w:rsidR="00F8523A" w:rsidRPr="00464C8C">
              <w:rPr>
                <w:rFonts w:ascii="Verdana" w:hAnsi="Verdana"/>
                <w:b/>
                <w:lang w:val="en-US"/>
              </w:rPr>
              <w:t>:</w:t>
            </w:r>
            <w:r w:rsidR="00F8523A" w:rsidRPr="00464C8C">
              <w:rPr>
                <w:rFonts w:ascii="Verdana" w:hAnsi="Verdana"/>
                <w:lang w:val="en-US"/>
              </w:rPr>
              <w:t xml:space="preserve"> </w:t>
            </w:r>
            <w:r w:rsidR="00F8523A" w:rsidRPr="00464C8C">
              <w:rPr>
                <w:rFonts w:ascii="Verdana" w:hAnsi="Verdana"/>
                <w:lang w:val="en-US"/>
              </w:rPr>
              <w:tab/>
            </w:r>
            <w:r w:rsidR="00464C8C" w:rsidRPr="00464C8C">
              <w:rPr>
                <w:rFonts w:ascii="Verdana" w:hAnsi="Verdana"/>
                <w:lang w:val="en-US"/>
              </w:rPr>
              <w:t>Naveline, Washington Navel, Lane Late, Ovale, Valencia</w:t>
            </w:r>
          </w:p>
          <w:p w14:paraId="3AA6FF95" w14:textId="0F1A4D46" w:rsidR="00207E78" w:rsidRPr="005D3328" w:rsidRDefault="00677F2D" w:rsidP="00583DB6">
            <w:pPr>
              <w:tabs>
                <w:tab w:val="left" w:pos="284"/>
                <w:tab w:val="left" w:pos="3402"/>
              </w:tabs>
              <w:spacing w:before="120" w:after="120"/>
              <w:rPr>
                <w:rFonts w:ascii="Verdana" w:hAnsi="Verdana"/>
                <w:lang w:val="en-US"/>
              </w:rPr>
            </w:pPr>
            <w:r w:rsidRPr="00464C8C">
              <w:rPr>
                <w:rFonts w:ascii="Verdana" w:hAnsi="Verdana"/>
                <w:b/>
                <w:lang w:val="en-US"/>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r w:rsidR="005D3328" w:rsidRPr="005D3328">
              <w:rPr>
                <w:rFonts w:ascii="Verdana" w:hAnsi="Verdana"/>
                <w:lang w:val="en-US"/>
              </w:rPr>
              <w:t>Typically</w:t>
            </w:r>
            <w:r w:rsidR="00F70319" w:rsidRPr="005D3328">
              <w:rPr>
                <w:rFonts w:ascii="Verdana" w:hAnsi="Verdana"/>
                <w:lang w:val="en-US"/>
              </w:rPr>
              <w:t xml:space="preserve"> from November to Ju</w:t>
            </w:r>
            <w:r w:rsidR="00464C8C">
              <w:rPr>
                <w:rFonts w:ascii="Verdana" w:hAnsi="Verdana"/>
                <w:lang w:val="en-US"/>
              </w:rPr>
              <w:t>ne</w:t>
            </w:r>
          </w:p>
          <w:p w14:paraId="33A7B82B"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14:paraId="44511693"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14:paraId="75DBCDC8" w14:textId="77777777" w:rsidR="00923109" w:rsidRPr="005D3328" w:rsidRDefault="00923109" w:rsidP="00583DB6">
            <w:pPr>
              <w:tabs>
                <w:tab w:val="left" w:pos="284"/>
                <w:tab w:val="left" w:pos="3402"/>
              </w:tabs>
              <w:spacing w:before="120" w:after="120"/>
              <w:rPr>
                <w:rFonts w:ascii="Verdana" w:hAnsi="Verdana"/>
                <w:i/>
                <w:sz w:val="16"/>
                <w:szCs w:val="16"/>
                <w:lang w:val="en-US"/>
              </w:rPr>
            </w:pPr>
          </w:p>
          <w:p w14:paraId="0C725D55" w14:textId="77777777"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14:paraId="5188E870" w14:textId="77777777" w:rsidR="00583DB6" w:rsidRDefault="00583DB6" w:rsidP="00257592">
      <w:pPr>
        <w:spacing w:before="120"/>
        <w:rPr>
          <w:rFonts w:ascii="Verdana" w:hAnsi="Verdana"/>
          <w:b/>
          <w:sz w:val="8"/>
          <w:szCs w:val="8"/>
          <w:lang w:val="en-US"/>
        </w:rPr>
      </w:pPr>
    </w:p>
    <w:p w14:paraId="0C49E73C"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0A389469"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E5284" w14:paraId="72DC00ED" w14:textId="77777777" w:rsidTr="00583DB6">
        <w:trPr>
          <w:trHeight w:val="4575"/>
        </w:trPr>
        <w:tc>
          <w:tcPr>
            <w:tcW w:w="9210" w:type="dxa"/>
            <w:tcBorders>
              <w:bottom w:val="nil"/>
            </w:tcBorders>
          </w:tcPr>
          <w:p w14:paraId="37A228AE"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2FF7F50"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EE5284" w14:paraId="222903AD" w14:textId="77777777" w:rsidTr="00F70319">
              <w:trPr>
                <w:trHeight w:hRule="exact" w:val="501"/>
              </w:trPr>
              <w:tc>
                <w:tcPr>
                  <w:tcW w:w="1297" w:type="dxa"/>
                  <w:vAlign w:val="center"/>
                </w:tcPr>
                <w:p w14:paraId="7EC413AC"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4333B81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322A98C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27341A9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14ED800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76547C1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EE5284" w14:paraId="428EA667" w14:textId="77777777" w:rsidTr="00F70319">
              <w:trPr>
                <w:trHeight w:hRule="exact" w:val="501"/>
              </w:trPr>
              <w:tc>
                <w:tcPr>
                  <w:tcW w:w="1297" w:type="dxa"/>
                  <w:vAlign w:val="center"/>
                </w:tcPr>
                <w:p w14:paraId="1A7ED9CB"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14:paraId="0F760156" w14:textId="41F8D1CE" w:rsidR="00A619B9" w:rsidRPr="004726BC" w:rsidRDefault="00A619B9" w:rsidP="007558C2">
                  <w:pPr>
                    <w:jc w:val="center"/>
                    <w:rPr>
                      <w:rFonts w:ascii="Verdana" w:hAnsi="Verdana"/>
                      <w:sz w:val="14"/>
                      <w:szCs w:val="16"/>
                      <w:lang w:val="en-US"/>
                    </w:rPr>
                  </w:pPr>
                </w:p>
              </w:tc>
              <w:tc>
                <w:tcPr>
                  <w:tcW w:w="737" w:type="dxa"/>
                  <w:vAlign w:val="center"/>
                </w:tcPr>
                <w:p w14:paraId="3D1E09BF" w14:textId="5A58319C" w:rsidR="00A619B9" w:rsidRPr="004726BC" w:rsidRDefault="00464C8C" w:rsidP="007558C2">
                  <w:pPr>
                    <w:jc w:val="center"/>
                    <w:rPr>
                      <w:rFonts w:ascii="Verdana" w:hAnsi="Verdana"/>
                      <w:sz w:val="16"/>
                      <w:szCs w:val="16"/>
                      <w:lang w:val="en-US"/>
                    </w:rPr>
                  </w:pPr>
                  <w:r>
                    <w:rPr>
                      <w:rFonts w:ascii="Verdana" w:hAnsi="Verdana"/>
                      <w:sz w:val="16"/>
                      <w:szCs w:val="16"/>
                      <w:lang w:val="en-US"/>
                    </w:rPr>
                    <w:t>40</w:t>
                  </w:r>
                </w:p>
              </w:tc>
              <w:tc>
                <w:tcPr>
                  <w:tcW w:w="811" w:type="dxa"/>
                  <w:vAlign w:val="center"/>
                </w:tcPr>
                <w:p w14:paraId="4468C57E" w14:textId="769DECBA" w:rsidR="00A619B9" w:rsidRPr="004726BC" w:rsidRDefault="00464C8C" w:rsidP="007558C2">
                  <w:pPr>
                    <w:jc w:val="center"/>
                    <w:rPr>
                      <w:rFonts w:ascii="Verdana" w:hAnsi="Verdana"/>
                      <w:sz w:val="16"/>
                      <w:szCs w:val="16"/>
                      <w:lang w:val="en-US"/>
                    </w:rPr>
                  </w:pPr>
                  <w:r>
                    <w:rPr>
                      <w:rFonts w:ascii="Verdana" w:hAnsi="Verdana"/>
                      <w:sz w:val="16"/>
                      <w:szCs w:val="16"/>
                      <w:lang w:val="en-US"/>
                    </w:rPr>
                    <w:t>4</w:t>
                  </w:r>
                  <w:r w:rsidR="00D21849">
                    <w:rPr>
                      <w:rFonts w:ascii="Verdana" w:hAnsi="Verdana"/>
                      <w:sz w:val="16"/>
                      <w:szCs w:val="16"/>
                      <w:lang w:val="en-US"/>
                    </w:rPr>
                    <w:t>2</w:t>
                  </w:r>
                </w:p>
              </w:tc>
              <w:tc>
                <w:tcPr>
                  <w:tcW w:w="822" w:type="dxa"/>
                  <w:vAlign w:val="center"/>
                </w:tcPr>
                <w:p w14:paraId="026D5C34"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14:paraId="3876D9CF"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EE5284" w14:paraId="42333661" w14:textId="77777777" w:rsidTr="00F70319">
              <w:trPr>
                <w:trHeight w:hRule="exact" w:val="501"/>
              </w:trPr>
              <w:tc>
                <w:tcPr>
                  <w:tcW w:w="1297" w:type="dxa"/>
                  <w:vAlign w:val="center"/>
                </w:tcPr>
                <w:p w14:paraId="7592A3D8"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14:paraId="15A47AED" w14:textId="3A488CC8" w:rsidR="00A619B9" w:rsidRPr="004726BC" w:rsidRDefault="00A619B9" w:rsidP="007558C2">
                  <w:pPr>
                    <w:jc w:val="center"/>
                    <w:rPr>
                      <w:rFonts w:ascii="Verdana" w:hAnsi="Verdana"/>
                      <w:sz w:val="16"/>
                      <w:szCs w:val="16"/>
                      <w:lang w:val="en-US"/>
                    </w:rPr>
                  </w:pPr>
                </w:p>
              </w:tc>
              <w:tc>
                <w:tcPr>
                  <w:tcW w:w="737" w:type="dxa"/>
                  <w:vAlign w:val="center"/>
                </w:tcPr>
                <w:p w14:paraId="620C8779" w14:textId="5674B6D1" w:rsidR="00A619B9" w:rsidRPr="004726BC" w:rsidRDefault="00464C8C" w:rsidP="007558C2">
                  <w:pPr>
                    <w:jc w:val="center"/>
                    <w:rPr>
                      <w:rFonts w:ascii="Verdana" w:hAnsi="Verdana"/>
                      <w:sz w:val="16"/>
                      <w:szCs w:val="16"/>
                      <w:lang w:val="en-US"/>
                    </w:rPr>
                  </w:pPr>
                  <w:r>
                    <w:rPr>
                      <w:rFonts w:ascii="Verdana" w:hAnsi="Verdana"/>
                      <w:sz w:val="16"/>
                      <w:szCs w:val="16"/>
                      <w:lang w:val="en-US"/>
                    </w:rPr>
                    <w:t>3</w:t>
                  </w:r>
                </w:p>
              </w:tc>
              <w:tc>
                <w:tcPr>
                  <w:tcW w:w="811" w:type="dxa"/>
                  <w:vAlign w:val="center"/>
                </w:tcPr>
                <w:p w14:paraId="15B621B3" w14:textId="505CAF32" w:rsidR="00A619B9" w:rsidRPr="004726BC" w:rsidRDefault="00464C8C" w:rsidP="007558C2">
                  <w:pPr>
                    <w:jc w:val="center"/>
                    <w:rPr>
                      <w:rFonts w:ascii="Verdana" w:hAnsi="Verdana"/>
                      <w:sz w:val="16"/>
                      <w:szCs w:val="16"/>
                      <w:lang w:val="en-US"/>
                    </w:rPr>
                  </w:pPr>
                  <w:r>
                    <w:rPr>
                      <w:rFonts w:ascii="Verdana" w:hAnsi="Verdana"/>
                      <w:sz w:val="16"/>
                      <w:szCs w:val="16"/>
                      <w:lang w:val="en-US"/>
                    </w:rPr>
                    <w:t>4</w:t>
                  </w:r>
                </w:p>
              </w:tc>
              <w:tc>
                <w:tcPr>
                  <w:tcW w:w="822" w:type="dxa"/>
                  <w:vAlign w:val="center"/>
                </w:tcPr>
                <w:p w14:paraId="0737835B"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14:paraId="77B6FDCA"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3,1996</w:t>
                  </w:r>
                </w:p>
              </w:tc>
            </w:tr>
            <w:tr w:rsidR="00A619B9" w:rsidRPr="00EE5284" w14:paraId="5DF64A04" w14:textId="77777777" w:rsidTr="00F70319">
              <w:trPr>
                <w:trHeight w:hRule="exact" w:val="501"/>
              </w:trPr>
              <w:tc>
                <w:tcPr>
                  <w:tcW w:w="1297" w:type="dxa"/>
                  <w:vAlign w:val="center"/>
                </w:tcPr>
                <w:p w14:paraId="41B9F4CA" w14:textId="5BD9F11B" w:rsidR="00A619B9" w:rsidRPr="004726BC" w:rsidRDefault="00D21849" w:rsidP="007558C2">
                  <w:pPr>
                    <w:jc w:val="center"/>
                    <w:rPr>
                      <w:rFonts w:ascii="Verdana" w:hAnsi="Verdana"/>
                      <w:i/>
                      <w:sz w:val="16"/>
                      <w:szCs w:val="16"/>
                      <w:lang w:val="en-US"/>
                    </w:rPr>
                  </w:pPr>
                  <w:r>
                    <w:rPr>
                      <w:rFonts w:ascii="Verdana" w:hAnsi="Verdana"/>
                      <w:i/>
                      <w:sz w:val="16"/>
                      <w:szCs w:val="16"/>
                      <w:lang w:val="en-US"/>
                    </w:rPr>
                    <w:t>P</w:t>
                  </w:r>
                  <w:r w:rsidR="00FA7687">
                    <w:rPr>
                      <w:rFonts w:ascii="Verdana" w:hAnsi="Verdana"/>
                      <w:i/>
                      <w:sz w:val="16"/>
                      <w:szCs w:val="16"/>
                      <w:lang w:val="en-US"/>
                    </w:rPr>
                    <w:t>u</w:t>
                  </w:r>
                  <w:r>
                    <w:rPr>
                      <w:rFonts w:ascii="Verdana" w:hAnsi="Verdana"/>
                      <w:i/>
                      <w:sz w:val="16"/>
                      <w:szCs w:val="16"/>
                      <w:lang w:val="en-US"/>
                    </w:rPr>
                    <w:t>lp</w:t>
                  </w:r>
                  <w:r w:rsidR="00FA7687">
                    <w:rPr>
                      <w:rFonts w:ascii="Verdana" w:hAnsi="Verdana"/>
                      <w:i/>
                      <w:sz w:val="16"/>
                      <w:szCs w:val="16"/>
                      <w:lang w:val="en-US"/>
                    </w:rPr>
                    <w:t>s</w:t>
                  </w:r>
                  <w:r>
                    <w:rPr>
                      <w:rFonts w:ascii="Verdana" w:hAnsi="Verdana"/>
                      <w:i/>
                      <w:sz w:val="16"/>
                      <w:szCs w:val="16"/>
                      <w:lang w:val="en-US"/>
                    </w:rPr>
                    <w:t xml:space="preserve"> 1500</w:t>
                  </w:r>
                </w:p>
              </w:tc>
              <w:tc>
                <w:tcPr>
                  <w:tcW w:w="825" w:type="dxa"/>
                  <w:vAlign w:val="center"/>
                </w:tcPr>
                <w:p w14:paraId="15F0C326" w14:textId="0C4D9DA4" w:rsidR="00A619B9" w:rsidRPr="004726BC" w:rsidRDefault="00A619B9" w:rsidP="007558C2">
                  <w:pPr>
                    <w:jc w:val="center"/>
                    <w:rPr>
                      <w:rFonts w:ascii="Verdana" w:hAnsi="Verdana"/>
                      <w:sz w:val="16"/>
                      <w:szCs w:val="16"/>
                      <w:lang w:val="en-US"/>
                    </w:rPr>
                  </w:pPr>
                </w:p>
              </w:tc>
              <w:tc>
                <w:tcPr>
                  <w:tcW w:w="737" w:type="dxa"/>
                  <w:vAlign w:val="center"/>
                </w:tcPr>
                <w:p w14:paraId="507B5382" w14:textId="23670602" w:rsidR="00A619B9" w:rsidRPr="004726BC" w:rsidRDefault="00D21849" w:rsidP="00D21849">
                  <w:pPr>
                    <w:tabs>
                      <w:tab w:val="decimal" w:pos="12"/>
                    </w:tabs>
                    <w:jc w:val="center"/>
                    <w:rPr>
                      <w:rFonts w:ascii="Verdana" w:hAnsi="Verdana"/>
                      <w:sz w:val="16"/>
                      <w:szCs w:val="16"/>
                      <w:lang w:val="en-US"/>
                    </w:rPr>
                  </w:pPr>
                  <w:r>
                    <w:rPr>
                      <w:rFonts w:ascii="Verdana" w:hAnsi="Verdana"/>
                      <w:sz w:val="16"/>
                      <w:szCs w:val="16"/>
                      <w:lang w:val="en-US"/>
                    </w:rPr>
                    <w:t>4</w:t>
                  </w:r>
                </w:p>
              </w:tc>
              <w:tc>
                <w:tcPr>
                  <w:tcW w:w="811" w:type="dxa"/>
                  <w:vAlign w:val="center"/>
                </w:tcPr>
                <w:p w14:paraId="263F7FBD" w14:textId="4B978F46" w:rsidR="00A619B9" w:rsidRPr="004726BC" w:rsidRDefault="00D21849" w:rsidP="007558C2">
                  <w:pPr>
                    <w:tabs>
                      <w:tab w:val="decimal" w:pos="12"/>
                      <w:tab w:val="decimal" w:pos="417"/>
                    </w:tabs>
                    <w:jc w:val="center"/>
                    <w:rPr>
                      <w:rFonts w:ascii="Verdana" w:hAnsi="Verdana"/>
                      <w:sz w:val="16"/>
                      <w:szCs w:val="16"/>
                      <w:lang w:val="en-US"/>
                    </w:rPr>
                  </w:pPr>
                  <w:r>
                    <w:rPr>
                      <w:rFonts w:ascii="Verdana" w:hAnsi="Verdana"/>
                      <w:sz w:val="16"/>
                      <w:szCs w:val="16"/>
                      <w:lang w:val="en-US"/>
                    </w:rPr>
                    <w:t>6</w:t>
                  </w:r>
                </w:p>
              </w:tc>
              <w:tc>
                <w:tcPr>
                  <w:tcW w:w="822" w:type="dxa"/>
                  <w:vAlign w:val="center"/>
                </w:tcPr>
                <w:p w14:paraId="6D144382"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3D6EC7DD"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FA7687" w:rsidRPr="00EE5284" w14:paraId="4AB499EB" w14:textId="77777777" w:rsidTr="00F70319">
              <w:trPr>
                <w:trHeight w:hRule="exact" w:val="501"/>
              </w:trPr>
              <w:tc>
                <w:tcPr>
                  <w:tcW w:w="1297" w:type="dxa"/>
                  <w:vAlign w:val="center"/>
                </w:tcPr>
                <w:p w14:paraId="62A934E4" w14:textId="0F1FA720" w:rsidR="00FA7687" w:rsidRDefault="00FA7687" w:rsidP="00FA7687">
                  <w:pPr>
                    <w:jc w:val="center"/>
                    <w:rPr>
                      <w:rFonts w:ascii="Verdana" w:hAnsi="Verdana"/>
                      <w:i/>
                      <w:sz w:val="16"/>
                      <w:szCs w:val="16"/>
                      <w:lang w:val="en-US"/>
                    </w:rPr>
                  </w:pPr>
                  <w:r>
                    <w:rPr>
                      <w:rFonts w:ascii="Verdana" w:hAnsi="Verdana"/>
                      <w:i/>
                      <w:sz w:val="16"/>
                      <w:szCs w:val="16"/>
                      <w:lang w:val="en-US"/>
                    </w:rPr>
                    <w:t>Pulps 3000</w:t>
                  </w:r>
                </w:p>
              </w:tc>
              <w:tc>
                <w:tcPr>
                  <w:tcW w:w="825" w:type="dxa"/>
                  <w:vAlign w:val="center"/>
                </w:tcPr>
                <w:p w14:paraId="105F05D1" w14:textId="77777777" w:rsidR="00FA7687" w:rsidRPr="004726BC" w:rsidRDefault="00FA7687" w:rsidP="00FA7687">
                  <w:pPr>
                    <w:jc w:val="center"/>
                    <w:rPr>
                      <w:rFonts w:ascii="Verdana" w:hAnsi="Verdana"/>
                      <w:sz w:val="16"/>
                      <w:szCs w:val="16"/>
                      <w:lang w:val="en-US"/>
                    </w:rPr>
                  </w:pPr>
                </w:p>
              </w:tc>
              <w:tc>
                <w:tcPr>
                  <w:tcW w:w="737" w:type="dxa"/>
                  <w:vAlign w:val="center"/>
                </w:tcPr>
                <w:p w14:paraId="286EE77D" w14:textId="63AC939C" w:rsidR="00FA7687" w:rsidRDefault="00FA7687" w:rsidP="00FA7687">
                  <w:pPr>
                    <w:tabs>
                      <w:tab w:val="decimal" w:pos="12"/>
                    </w:tabs>
                    <w:jc w:val="center"/>
                    <w:rPr>
                      <w:rFonts w:ascii="Verdana" w:hAnsi="Verdana"/>
                      <w:sz w:val="16"/>
                      <w:szCs w:val="16"/>
                      <w:lang w:val="en-US"/>
                    </w:rPr>
                  </w:pPr>
                  <w:r>
                    <w:rPr>
                      <w:rFonts w:ascii="Verdana" w:hAnsi="Verdana"/>
                      <w:sz w:val="16"/>
                      <w:szCs w:val="16"/>
                      <w:lang w:val="en-US"/>
                    </w:rPr>
                    <w:t>2</w:t>
                  </w:r>
                </w:p>
              </w:tc>
              <w:tc>
                <w:tcPr>
                  <w:tcW w:w="811" w:type="dxa"/>
                  <w:vAlign w:val="center"/>
                </w:tcPr>
                <w:p w14:paraId="41B3619B" w14:textId="34BA38E9" w:rsidR="00FA7687" w:rsidRDefault="00FA7687" w:rsidP="00FA7687">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22" w:type="dxa"/>
                  <w:vAlign w:val="center"/>
                </w:tcPr>
                <w:p w14:paraId="19B43DD2" w14:textId="49CCDF2D" w:rsidR="00FA7687" w:rsidRPr="004726BC" w:rsidRDefault="00FA7687" w:rsidP="00FA7687">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32B451D8" w14:textId="539AAC7F" w:rsidR="00FA7687" w:rsidRPr="004726BC" w:rsidRDefault="00FA7687" w:rsidP="00FA7687">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A619B9" w:rsidRPr="00EE5284" w14:paraId="377CB408" w14:textId="77777777" w:rsidTr="00A619B9">
              <w:trPr>
                <w:trHeight w:hRule="exact" w:val="579"/>
              </w:trPr>
              <w:tc>
                <w:tcPr>
                  <w:tcW w:w="1297" w:type="dxa"/>
                  <w:vAlign w:val="center"/>
                </w:tcPr>
                <w:p w14:paraId="4C826866" w14:textId="4E1FA42F" w:rsidR="00A619B9" w:rsidRPr="004726BC" w:rsidRDefault="00D21849" w:rsidP="00D21849">
                  <w:pPr>
                    <w:jc w:val="center"/>
                    <w:rPr>
                      <w:rFonts w:ascii="Verdana" w:hAnsi="Verdana"/>
                      <w:i/>
                      <w:sz w:val="16"/>
                      <w:szCs w:val="16"/>
                      <w:lang w:val="en-US"/>
                    </w:rPr>
                  </w:pPr>
                  <w:r>
                    <w:rPr>
                      <w:rFonts w:ascii="Verdana" w:hAnsi="Verdana"/>
                      <w:i/>
                      <w:sz w:val="16"/>
                      <w:szCs w:val="16"/>
                      <w:lang w:val="en-US"/>
                    </w:rPr>
                    <w:t>Oil</w:t>
                  </w:r>
                </w:p>
              </w:tc>
              <w:tc>
                <w:tcPr>
                  <w:tcW w:w="825" w:type="dxa"/>
                  <w:vAlign w:val="center"/>
                </w:tcPr>
                <w:p w14:paraId="41EBEEF1" w14:textId="249F5E76" w:rsidR="00A619B9" w:rsidRPr="004726BC" w:rsidRDefault="00A619B9" w:rsidP="007558C2">
                  <w:pPr>
                    <w:jc w:val="center"/>
                    <w:rPr>
                      <w:rFonts w:ascii="Verdana" w:hAnsi="Verdana"/>
                      <w:sz w:val="16"/>
                      <w:szCs w:val="16"/>
                      <w:lang w:val="en-US"/>
                    </w:rPr>
                  </w:pPr>
                </w:p>
              </w:tc>
              <w:tc>
                <w:tcPr>
                  <w:tcW w:w="737" w:type="dxa"/>
                  <w:vAlign w:val="center"/>
                </w:tcPr>
                <w:p w14:paraId="133A5DE2" w14:textId="19A80A3E" w:rsidR="00A619B9" w:rsidRPr="004726BC" w:rsidRDefault="00D21849" w:rsidP="007558C2">
                  <w:pPr>
                    <w:tabs>
                      <w:tab w:val="decimal" w:pos="12"/>
                    </w:tabs>
                    <w:jc w:val="center"/>
                    <w:rPr>
                      <w:rFonts w:ascii="Verdana" w:hAnsi="Verdana"/>
                      <w:sz w:val="16"/>
                      <w:szCs w:val="16"/>
                      <w:lang w:val="en-US"/>
                    </w:rPr>
                  </w:pPr>
                  <w:r>
                    <w:rPr>
                      <w:rFonts w:ascii="Verdana" w:hAnsi="Verdana"/>
                      <w:sz w:val="16"/>
                      <w:szCs w:val="16"/>
                      <w:lang w:val="en-US"/>
                    </w:rPr>
                    <w:t>0.6</w:t>
                  </w:r>
                </w:p>
              </w:tc>
              <w:tc>
                <w:tcPr>
                  <w:tcW w:w="811" w:type="dxa"/>
                  <w:vAlign w:val="center"/>
                </w:tcPr>
                <w:p w14:paraId="413061C5" w14:textId="34D4A5D3" w:rsidR="00A619B9" w:rsidRPr="004726BC" w:rsidRDefault="00D21849" w:rsidP="007558C2">
                  <w:pPr>
                    <w:tabs>
                      <w:tab w:val="decimal" w:pos="12"/>
                      <w:tab w:val="decimal" w:pos="417"/>
                    </w:tabs>
                    <w:jc w:val="center"/>
                    <w:rPr>
                      <w:rFonts w:ascii="Verdana" w:hAnsi="Verdana"/>
                      <w:sz w:val="16"/>
                      <w:szCs w:val="16"/>
                      <w:lang w:val="en-US"/>
                    </w:rPr>
                  </w:pPr>
                  <w:r>
                    <w:rPr>
                      <w:rFonts w:ascii="Verdana" w:hAnsi="Verdana"/>
                      <w:sz w:val="16"/>
                      <w:szCs w:val="16"/>
                      <w:lang w:val="en-US"/>
                    </w:rPr>
                    <w:t>1.2</w:t>
                  </w:r>
                </w:p>
              </w:tc>
              <w:tc>
                <w:tcPr>
                  <w:tcW w:w="822" w:type="dxa"/>
                  <w:vAlign w:val="center"/>
                </w:tcPr>
                <w:p w14:paraId="7823A505"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0A7EA496"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bl>
          <w:p w14:paraId="461370D2"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566E66FC" w14:textId="77777777" w:rsidTr="00583DB6">
        <w:trPr>
          <w:trHeight w:val="8345"/>
        </w:trPr>
        <w:tc>
          <w:tcPr>
            <w:tcW w:w="9210" w:type="dxa"/>
            <w:tcBorders>
              <w:top w:val="nil"/>
            </w:tcBorders>
          </w:tcPr>
          <w:p w14:paraId="7D1C7FBA"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416E59B4" w14:textId="77777777" w:rsidTr="00953535">
              <w:trPr>
                <w:trHeight w:hRule="exact" w:val="501"/>
                <w:tblHeader/>
              </w:trPr>
              <w:tc>
                <w:tcPr>
                  <w:tcW w:w="1303" w:type="dxa"/>
                  <w:vAlign w:val="center"/>
                </w:tcPr>
                <w:p w14:paraId="495CF7A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0E96CAD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9EF906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0683055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B7109E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A97178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4C5BB2" w:rsidRPr="00EE5284" w14:paraId="256BE773" w14:textId="77777777" w:rsidTr="00C01C2B">
              <w:trPr>
                <w:trHeight w:hRule="exact" w:val="680"/>
                <w:tblHeader/>
              </w:trPr>
              <w:tc>
                <w:tcPr>
                  <w:tcW w:w="1303" w:type="dxa"/>
                  <w:vAlign w:val="center"/>
                </w:tcPr>
                <w:p w14:paraId="4174290E"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2057CFA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63C73EFE"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DC88EFB"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422224E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2EF67BF"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4C5BB2" w:rsidRPr="00EE5284" w14:paraId="39D9D7DC" w14:textId="77777777" w:rsidTr="00C01C2B">
              <w:trPr>
                <w:trHeight w:hRule="exact" w:val="680"/>
                <w:tblHeader/>
              </w:trPr>
              <w:tc>
                <w:tcPr>
                  <w:tcW w:w="1303" w:type="dxa"/>
                  <w:vAlign w:val="center"/>
                </w:tcPr>
                <w:p w14:paraId="379AF12F"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4E2359B6"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3D357974"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478124EB"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407213A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369B88C"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EE5284" w14:paraId="387E67E5" w14:textId="77777777" w:rsidTr="00C01C2B">
              <w:trPr>
                <w:trHeight w:hRule="exact" w:val="680"/>
                <w:tblHeader/>
              </w:trPr>
              <w:tc>
                <w:tcPr>
                  <w:tcW w:w="1303" w:type="dxa"/>
                  <w:vAlign w:val="center"/>
                </w:tcPr>
                <w:p w14:paraId="753AD648"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6D3B6D4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1BDD51E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149CF666"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64A55FD9"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75AFBE6"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6C316F" w14:paraId="07B64F1E" w14:textId="77777777" w:rsidTr="00C01C2B">
              <w:trPr>
                <w:trHeight w:hRule="exact" w:val="680"/>
                <w:tblHeader/>
              </w:trPr>
              <w:tc>
                <w:tcPr>
                  <w:tcW w:w="1303" w:type="dxa"/>
                  <w:vAlign w:val="center"/>
                </w:tcPr>
                <w:p w14:paraId="64647EA7"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7E5BAAE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1DB9334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4F0AA91"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FCC67F8"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FBD997E"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6C316F" w14:paraId="5BAC9231" w14:textId="77777777" w:rsidTr="00C01C2B">
              <w:trPr>
                <w:trHeight w:hRule="exact" w:val="680"/>
                <w:tblHeader/>
              </w:trPr>
              <w:tc>
                <w:tcPr>
                  <w:tcW w:w="1303" w:type="dxa"/>
                  <w:vAlign w:val="center"/>
                </w:tcPr>
                <w:p w14:paraId="7805EB4A"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16207B5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772832A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5C2D565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5257121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15EC4B0"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6C316F" w14:paraId="524CA083" w14:textId="77777777" w:rsidTr="00C01C2B">
              <w:trPr>
                <w:trHeight w:hRule="exact" w:val="680"/>
                <w:tblHeader/>
              </w:trPr>
              <w:tc>
                <w:tcPr>
                  <w:tcW w:w="1303" w:type="dxa"/>
                  <w:vAlign w:val="center"/>
                </w:tcPr>
                <w:p w14:paraId="06713E31"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416B8FDA"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567A84EC"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54A2CB3"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9A19622"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7097EA7"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60B6A53E"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700AAD7" w14:textId="77777777" w:rsidTr="00977461">
              <w:trPr>
                <w:trHeight w:hRule="exact" w:val="510"/>
                <w:jc w:val="center"/>
              </w:trPr>
              <w:tc>
                <w:tcPr>
                  <w:tcW w:w="2228" w:type="dxa"/>
                  <w:vAlign w:val="center"/>
                </w:tcPr>
                <w:p w14:paraId="59EE2BB1"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210EFBEC"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56E33F4F"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26CEEC1F" w14:textId="77777777" w:rsidTr="00977461">
              <w:trPr>
                <w:trHeight w:hRule="exact" w:val="510"/>
                <w:jc w:val="center"/>
              </w:trPr>
              <w:tc>
                <w:tcPr>
                  <w:tcW w:w="2228" w:type="dxa"/>
                  <w:vAlign w:val="center"/>
                </w:tcPr>
                <w:p w14:paraId="1FA6DE96"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FB5EA38"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60E75C5B"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4BB92956" w14:textId="77777777" w:rsidTr="00977461">
              <w:trPr>
                <w:trHeight w:hRule="exact" w:val="510"/>
                <w:jc w:val="center"/>
              </w:trPr>
              <w:tc>
                <w:tcPr>
                  <w:tcW w:w="2228" w:type="dxa"/>
                  <w:vAlign w:val="center"/>
                </w:tcPr>
                <w:p w14:paraId="6B452BAA"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57A900C2" w14:textId="402ED26C" w:rsidR="00F70319" w:rsidRPr="00B24FEE" w:rsidRDefault="00464C8C" w:rsidP="009E79AB">
                  <w:pPr>
                    <w:jc w:val="center"/>
                    <w:rPr>
                      <w:rFonts w:ascii="Verdana" w:hAnsi="Verdana"/>
                      <w:sz w:val="16"/>
                      <w:szCs w:val="16"/>
                      <w:lang w:val="en-US"/>
                    </w:rPr>
                  </w:pPr>
                  <w:r>
                    <w:rPr>
                      <w:rFonts w:ascii="Verdana" w:hAnsi="Verdana"/>
                      <w:sz w:val="16"/>
                      <w:szCs w:val="16"/>
                      <w:lang w:val="en-US"/>
                    </w:rPr>
                    <w:t>Blond Orange</w:t>
                  </w:r>
                </w:p>
              </w:tc>
              <w:tc>
                <w:tcPr>
                  <w:tcW w:w="1519" w:type="dxa"/>
                  <w:shd w:val="clear" w:color="auto" w:fill="auto"/>
                  <w:vAlign w:val="center"/>
                </w:tcPr>
                <w:p w14:paraId="098EF0D1"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543DE661" w14:textId="77777777" w:rsidTr="00977461">
              <w:trPr>
                <w:trHeight w:hRule="exact" w:val="510"/>
                <w:jc w:val="center"/>
              </w:trPr>
              <w:tc>
                <w:tcPr>
                  <w:tcW w:w="2228" w:type="dxa"/>
                  <w:vAlign w:val="center"/>
                </w:tcPr>
                <w:p w14:paraId="1973B6EA"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073CED5A" w14:textId="5446DDCA"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 xml:space="preserve">Characteristic of </w:t>
                  </w:r>
                  <w:r w:rsidR="00464C8C">
                    <w:rPr>
                      <w:rFonts w:ascii="Verdana" w:hAnsi="Verdana"/>
                      <w:sz w:val="16"/>
                      <w:szCs w:val="16"/>
                      <w:lang w:val="en-US"/>
                    </w:rPr>
                    <w:t>Blond Orange</w:t>
                  </w:r>
                  <w:r w:rsidRPr="00B24FEE">
                    <w:rPr>
                      <w:rFonts w:ascii="Verdana" w:hAnsi="Verdana"/>
                      <w:sz w:val="16"/>
                      <w:szCs w:val="16"/>
                      <w:lang w:val="en-US"/>
                    </w:rPr>
                    <w:t>s</w:t>
                  </w:r>
                </w:p>
              </w:tc>
              <w:tc>
                <w:tcPr>
                  <w:tcW w:w="1519" w:type="dxa"/>
                  <w:shd w:val="clear" w:color="auto" w:fill="auto"/>
                  <w:vAlign w:val="center"/>
                </w:tcPr>
                <w:p w14:paraId="476A4DF7"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09F6BCD4" w14:textId="77777777" w:rsidTr="00977461">
              <w:trPr>
                <w:trHeight w:hRule="exact" w:val="510"/>
                <w:jc w:val="center"/>
              </w:trPr>
              <w:tc>
                <w:tcPr>
                  <w:tcW w:w="2228" w:type="dxa"/>
                  <w:vAlign w:val="center"/>
                </w:tcPr>
                <w:p w14:paraId="65BBF56C"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6C3166F" w14:textId="331CA18A"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 xml:space="preserve">Characteristic of </w:t>
                  </w:r>
                  <w:r w:rsidR="00464C8C">
                    <w:rPr>
                      <w:rFonts w:ascii="Verdana" w:hAnsi="Verdana"/>
                      <w:sz w:val="16"/>
                      <w:szCs w:val="16"/>
                      <w:lang w:val="en-US"/>
                    </w:rPr>
                    <w:t>Blond Orange</w:t>
                  </w:r>
                  <w:r w:rsidRPr="00B24FEE">
                    <w:rPr>
                      <w:rFonts w:ascii="Verdana" w:hAnsi="Verdana"/>
                      <w:sz w:val="16"/>
                      <w:szCs w:val="16"/>
                      <w:lang w:val="en-US"/>
                    </w:rPr>
                    <w:t>s</w:t>
                  </w:r>
                </w:p>
              </w:tc>
              <w:tc>
                <w:tcPr>
                  <w:tcW w:w="1519" w:type="dxa"/>
                  <w:shd w:val="clear" w:color="auto" w:fill="auto"/>
                  <w:vAlign w:val="center"/>
                </w:tcPr>
                <w:p w14:paraId="3540973D"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59B6D74C" w14:textId="77777777" w:rsidR="004A7EF7" w:rsidRPr="002C594E" w:rsidRDefault="004A7EF7" w:rsidP="00853353">
            <w:pPr>
              <w:spacing w:before="100" w:beforeAutospacing="1"/>
              <w:rPr>
                <w:rFonts w:ascii="Verdana" w:hAnsi="Verdana"/>
                <w:b/>
                <w:sz w:val="8"/>
                <w:szCs w:val="8"/>
                <w:lang w:val="en-US"/>
              </w:rPr>
            </w:pPr>
          </w:p>
        </w:tc>
      </w:tr>
    </w:tbl>
    <w:p w14:paraId="6471AC5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6C316F" w14:paraId="0B6B7841" w14:textId="77777777" w:rsidTr="00953535">
        <w:trPr>
          <w:trHeight w:val="3809"/>
        </w:trPr>
        <w:tc>
          <w:tcPr>
            <w:tcW w:w="9210" w:type="dxa"/>
          </w:tcPr>
          <w:p w14:paraId="77EE24F4"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060C9530"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2BC3FF52"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1926BF10"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7E7C8D38"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0B429755"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14B44045"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621246DE"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7235AE81"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0746E5F"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DBAEE61"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757DE18"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30F03D46" w14:textId="77777777"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4F11694"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6C316F" w14:paraId="4649B74B" w14:textId="77777777" w:rsidTr="00F66929">
        <w:trPr>
          <w:trHeight w:val="557"/>
        </w:trPr>
        <w:tc>
          <w:tcPr>
            <w:tcW w:w="9210" w:type="dxa"/>
            <w:shd w:val="clear" w:color="auto" w:fill="auto"/>
          </w:tcPr>
          <w:p w14:paraId="1FFBF1C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1F761F41"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1199C58D" w14:textId="0AA94599"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w:t>
            </w:r>
            <w:r w:rsidR="00D21849">
              <w:rPr>
                <w:rFonts w:ascii="Verdana" w:hAnsi="Verdana"/>
                <w:lang w:val="en-US"/>
              </w:rPr>
              <w:t>/</w:t>
            </w:r>
            <w:r w:rsidR="00F70319" w:rsidRPr="00F70319">
              <w:rPr>
                <w:rFonts w:ascii="Verdana" w:hAnsi="Verdana"/>
                <w:lang w:val="en-US"/>
              </w:rPr>
              <w:t>D 09.01 13</w:t>
            </w:r>
            <w:r w:rsidR="00D21849">
              <w:rPr>
                <w:rFonts w:ascii="Verdana" w:hAnsi="Verdana"/>
                <w:lang w:val="en-US"/>
              </w:rPr>
              <w:t xml:space="preserve"> – D 09.01 16</w:t>
            </w:r>
          </w:p>
          <w:p w14:paraId="533C69E5"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4FB74E75" w14:textId="74A1202E" w:rsidR="008D68FC" w:rsidRPr="002C594E" w:rsidRDefault="00244AB4" w:rsidP="00D2184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Receiving Citrus Fruit and Unloading – Washing – Selection and Calibration – Juice Extraction – Refining –</w:t>
            </w:r>
            <w:r w:rsidR="00D21849">
              <w:rPr>
                <w:rFonts w:ascii="Verdana" w:hAnsi="Verdana"/>
                <w:lang w:val="en-US"/>
              </w:rPr>
              <w:t>P</w:t>
            </w:r>
            <w:r w:rsidR="00F70319" w:rsidRPr="00F70319">
              <w:rPr>
                <w:rFonts w:ascii="Verdana" w:hAnsi="Verdana"/>
                <w:lang w:val="en-US"/>
              </w:rPr>
              <w:t xml:space="preserve">reheating – Refining – </w:t>
            </w:r>
            <w:r w:rsidR="00D21849">
              <w:rPr>
                <w:rFonts w:ascii="Verdana" w:hAnsi="Verdana"/>
                <w:lang w:val="en-US"/>
              </w:rPr>
              <w:t>B</w:t>
            </w:r>
            <w:r w:rsidR="00D21849" w:rsidRPr="00D21849">
              <w:rPr>
                <w:rFonts w:ascii="Verdana" w:hAnsi="Verdana"/>
                <w:lang w:val="en-US"/>
              </w:rPr>
              <w:t>lending (juice - essential oil - pulp)</w:t>
            </w:r>
            <w:r w:rsidR="00D21849">
              <w:rPr>
                <w:rFonts w:ascii="Verdana" w:hAnsi="Verdana"/>
                <w:lang w:val="en-US"/>
              </w:rPr>
              <w:t xml:space="preserve"> – H</w:t>
            </w:r>
            <w:r w:rsidR="00D21849" w:rsidRPr="00D21849">
              <w:rPr>
                <w:rFonts w:ascii="Verdana" w:hAnsi="Verdana"/>
                <w:lang w:val="en-US"/>
              </w:rPr>
              <w:t>omogenization</w:t>
            </w:r>
            <w:r w:rsidR="00D21849">
              <w:rPr>
                <w:rFonts w:ascii="Verdana" w:hAnsi="Verdana"/>
                <w:lang w:val="en-US"/>
              </w:rPr>
              <w:t xml:space="preserve"> - </w:t>
            </w:r>
            <w:r w:rsidR="00F70319" w:rsidRPr="00F70319">
              <w:rPr>
                <w:rFonts w:ascii="Verdana" w:hAnsi="Verdana"/>
                <w:lang w:val="en-US"/>
              </w:rPr>
              <w:t xml:space="preserve">Pasteurization – Concentration - Refrigeration </w:t>
            </w:r>
            <w:r w:rsidR="00D21849">
              <w:rPr>
                <w:rFonts w:ascii="Verdana" w:hAnsi="Verdana"/>
                <w:lang w:val="en-US"/>
              </w:rPr>
              <w:t xml:space="preserve">- </w:t>
            </w:r>
            <w:r w:rsidR="00F70319" w:rsidRPr="00F70319">
              <w:rPr>
                <w:rFonts w:ascii="Verdana" w:hAnsi="Verdana"/>
                <w:lang w:val="en-US"/>
              </w:rPr>
              <w:t xml:space="preserve">Packing – Freezing </w:t>
            </w:r>
            <w:r w:rsidR="00F70319" w:rsidRPr="00F70319">
              <w:rPr>
                <w:rFonts w:ascii="Verdana" w:hAnsi="Verdana"/>
                <w:lang w:val="en-US"/>
              </w:rPr>
              <w:lastRenderedPageBreak/>
              <w:t>– Storage – Loading on the truck</w:t>
            </w:r>
          </w:p>
        </w:tc>
      </w:tr>
    </w:tbl>
    <w:p w14:paraId="15099B74"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6C316F" w14:paraId="264451A6" w14:textId="77777777" w:rsidTr="00E502AA">
        <w:trPr>
          <w:trHeight w:val="1129"/>
        </w:trPr>
        <w:tc>
          <w:tcPr>
            <w:tcW w:w="9356" w:type="dxa"/>
            <w:shd w:val="clear" w:color="auto" w:fill="auto"/>
          </w:tcPr>
          <w:p w14:paraId="2C9D7780"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FFE327B"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45E36F60"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3F756299" w14:textId="77777777" w:rsidTr="00482084">
              <w:tc>
                <w:tcPr>
                  <w:tcW w:w="1087" w:type="dxa"/>
                </w:tcPr>
                <w:p w14:paraId="413495C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96306AE" w14:textId="688A8916"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6C316F">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0703FFB4" w14:textId="77777777" w:rsidR="00163F15" w:rsidRPr="002C594E" w:rsidRDefault="00163F15" w:rsidP="00172D78">
                  <w:pPr>
                    <w:spacing w:before="120"/>
                    <w:jc w:val="both"/>
                    <w:rPr>
                      <w:rFonts w:ascii="Verdana" w:hAnsi="Verdana"/>
                      <w:sz w:val="16"/>
                      <w:szCs w:val="16"/>
                      <w:lang w:val="en-US"/>
                    </w:rPr>
                  </w:pPr>
                </w:p>
              </w:tc>
            </w:tr>
            <w:tr w:rsidR="00163F15" w:rsidRPr="00D26255" w14:paraId="560F2730" w14:textId="77777777" w:rsidTr="00482084">
              <w:tc>
                <w:tcPr>
                  <w:tcW w:w="1087" w:type="dxa"/>
                </w:tcPr>
                <w:p w14:paraId="155468F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624C90D8" w14:textId="6A0DCC8E"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6C316F">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E5D8DA1" w14:textId="77777777" w:rsidR="00163F15" w:rsidRPr="002C594E" w:rsidRDefault="00163F15" w:rsidP="00172D78">
                  <w:pPr>
                    <w:spacing w:before="120"/>
                    <w:jc w:val="both"/>
                    <w:rPr>
                      <w:rFonts w:ascii="Verdana" w:hAnsi="Verdana"/>
                      <w:sz w:val="16"/>
                      <w:szCs w:val="16"/>
                      <w:lang w:val="en-US"/>
                    </w:rPr>
                  </w:pPr>
                </w:p>
              </w:tc>
            </w:tr>
            <w:tr w:rsidR="00163F15" w:rsidRPr="006C316F" w14:paraId="1981D2EE" w14:textId="77777777" w:rsidTr="00482084">
              <w:tc>
                <w:tcPr>
                  <w:tcW w:w="1087" w:type="dxa"/>
                </w:tcPr>
                <w:p w14:paraId="1E5F442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7C5DB8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C841B6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31BB88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6C316F" w14:paraId="7088DFAC" w14:textId="77777777" w:rsidTr="00300921">
              <w:tc>
                <w:tcPr>
                  <w:tcW w:w="1087" w:type="dxa"/>
                </w:tcPr>
                <w:p w14:paraId="2485B26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381AE1C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7A538100"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6C316F" w14:paraId="7455E9C2" w14:textId="77777777" w:rsidTr="00300921">
              <w:tc>
                <w:tcPr>
                  <w:tcW w:w="1087" w:type="dxa"/>
                </w:tcPr>
                <w:p w14:paraId="4DF9C14B"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179452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245F642E"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7A92FF37" w14:textId="77777777" w:rsidR="00163F15" w:rsidRPr="002C594E" w:rsidRDefault="00163F15" w:rsidP="00172D78">
                  <w:pPr>
                    <w:spacing w:before="120"/>
                    <w:jc w:val="both"/>
                    <w:rPr>
                      <w:rFonts w:ascii="Verdana" w:hAnsi="Verdana"/>
                      <w:sz w:val="16"/>
                      <w:szCs w:val="16"/>
                      <w:lang w:val="en-US"/>
                    </w:rPr>
                  </w:pPr>
                </w:p>
              </w:tc>
            </w:tr>
          </w:tbl>
          <w:p w14:paraId="1EF5BAFA"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412DA44"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78360049" w14:textId="77777777" w:rsidTr="00583DB6">
              <w:trPr>
                <w:trHeight w:val="242"/>
                <w:jc w:val="center"/>
              </w:trPr>
              <w:tc>
                <w:tcPr>
                  <w:tcW w:w="1129" w:type="dxa"/>
                </w:tcPr>
                <w:p w14:paraId="724C4D8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7447F4CF" w14:textId="337506C2"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6C316F">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07879A45" w14:textId="77777777" w:rsidR="00163F15" w:rsidRPr="002C594E" w:rsidRDefault="00163F15" w:rsidP="00172D78">
                  <w:pPr>
                    <w:spacing w:before="120"/>
                    <w:jc w:val="both"/>
                    <w:rPr>
                      <w:rFonts w:ascii="Verdana" w:hAnsi="Verdana"/>
                      <w:sz w:val="16"/>
                      <w:szCs w:val="16"/>
                      <w:lang w:val="en-US"/>
                    </w:rPr>
                  </w:pPr>
                </w:p>
              </w:tc>
            </w:tr>
            <w:tr w:rsidR="00163F15" w:rsidRPr="002C594E" w14:paraId="274D79A1" w14:textId="77777777" w:rsidTr="00583DB6">
              <w:trPr>
                <w:trHeight w:val="262"/>
                <w:jc w:val="center"/>
              </w:trPr>
              <w:tc>
                <w:tcPr>
                  <w:tcW w:w="1129" w:type="dxa"/>
                </w:tcPr>
                <w:p w14:paraId="4AB5EBB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4020238B" w14:textId="75D427D0"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6C316F">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C006C74" w14:textId="77777777" w:rsidR="00163F15" w:rsidRPr="002C594E" w:rsidRDefault="00163F15" w:rsidP="00172D78">
                  <w:pPr>
                    <w:spacing w:before="120"/>
                    <w:jc w:val="both"/>
                    <w:rPr>
                      <w:rFonts w:ascii="Verdana" w:hAnsi="Verdana"/>
                      <w:sz w:val="16"/>
                      <w:szCs w:val="16"/>
                      <w:lang w:val="en-US"/>
                    </w:rPr>
                  </w:pPr>
                </w:p>
              </w:tc>
            </w:tr>
            <w:tr w:rsidR="00163F15" w:rsidRPr="006C316F" w14:paraId="788BC1BB" w14:textId="77777777" w:rsidTr="00583DB6">
              <w:trPr>
                <w:trHeight w:val="1477"/>
                <w:jc w:val="center"/>
              </w:trPr>
              <w:tc>
                <w:tcPr>
                  <w:tcW w:w="1129" w:type="dxa"/>
                </w:tcPr>
                <w:p w14:paraId="623FE702"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88E298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0DC8FF7"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6C316F" w14:paraId="363DC0D5" w14:textId="77777777" w:rsidTr="00583DB6">
              <w:trPr>
                <w:trHeight w:val="790"/>
                <w:jc w:val="center"/>
              </w:trPr>
              <w:tc>
                <w:tcPr>
                  <w:tcW w:w="1129" w:type="dxa"/>
                </w:tcPr>
                <w:p w14:paraId="24941C5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610F332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F2A564E" w14:textId="77777777" w:rsidR="00163F15" w:rsidRPr="002C594E" w:rsidRDefault="00163F15" w:rsidP="00172D78">
                  <w:pPr>
                    <w:spacing w:before="120"/>
                    <w:jc w:val="both"/>
                    <w:rPr>
                      <w:rFonts w:ascii="Verdana" w:hAnsi="Verdana"/>
                      <w:sz w:val="16"/>
                      <w:szCs w:val="16"/>
                      <w:lang w:val="en-US"/>
                    </w:rPr>
                  </w:pPr>
                </w:p>
              </w:tc>
            </w:tr>
          </w:tbl>
          <w:p w14:paraId="7A1B84B1" w14:textId="77777777" w:rsidR="009A54EC" w:rsidRPr="002C594E" w:rsidRDefault="009A54EC" w:rsidP="00172D78">
            <w:pPr>
              <w:spacing w:before="120"/>
              <w:jc w:val="center"/>
              <w:rPr>
                <w:rFonts w:ascii="Verdana" w:hAnsi="Verdana"/>
                <w:i/>
                <w:lang w:val="en-US"/>
              </w:rPr>
            </w:pPr>
          </w:p>
          <w:p w14:paraId="0CBE67ED"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7FA598A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EDF4426"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26461FE0"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B41A57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074F4C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31DF8BE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807D2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F2FA65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320C5E1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1F81C0E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4FD2AB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01676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58D946D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227F2C7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3DA08A9"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5E8AE1A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100C97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663CF034"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4AD7FA4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5AA8FAD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FAADDEC"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91070D6" w14:textId="77777777" w:rsidR="00583DB6" w:rsidRPr="002C594E" w:rsidRDefault="00583DB6" w:rsidP="00F6263E">
            <w:pPr>
              <w:spacing w:before="120"/>
              <w:ind w:left="318" w:hanging="318"/>
              <w:rPr>
                <w:rFonts w:ascii="Verdana" w:hAnsi="Verdana"/>
                <w:i/>
                <w:sz w:val="16"/>
                <w:szCs w:val="16"/>
                <w:lang w:val="en-US"/>
              </w:rPr>
            </w:pPr>
          </w:p>
          <w:p w14:paraId="06C5B43D"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9A02A40"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4081CBE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E77C038"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3160EB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040662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19C3C9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1CE275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5CC7A89E"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729C8CD7"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AD403F8" w14:textId="77777777" w:rsidR="00F66929" w:rsidRPr="00F66929" w:rsidRDefault="00F66929" w:rsidP="00F66929">
            <w:pPr>
              <w:spacing w:before="120"/>
              <w:ind w:left="360"/>
              <w:rPr>
                <w:rFonts w:ascii="Verdana" w:hAnsi="Verdana"/>
                <w:i/>
                <w:sz w:val="16"/>
                <w:szCs w:val="16"/>
                <w:lang w:val="en-US"/>
              </w:rPr>
            </w:pPr>
          </w:p>
          <w:p w14:paraId="32A948A4"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235485AF"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7C9956B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219FFFD9"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226F430" w14:textId="77777777" w:rsidR="00573C7D" w:rsidRPr="002C594E" w:rsidRDefault="00573C7D" w:rsidP="00172D78">
            <w:pPr>
              <w:spacing w:before="120"/>
              <w:rPr>
                <w:rFonts w:ascii="Verdana" w:hAnsi="Verdana"/>
                <w:i/>
                <w:sz w:val="16"/>
                <w:szCs w:val="16"/>
                <w:lang w:val="en-US"/>
              </w:rPr>
            </w:pPr>
          </w:p>
          <w:p w14:paraId="7B728C6E"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74826499"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495A3F89"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5FD0FD8"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C316F" w14:paraId="608142E3" w14:textId="77777777" w:rsidTr="00394C48">
        <w:trPr>
          <w:trHeight w:val="1737"/>
        </w:trPr>
        <w:tc>
          <w:tcPr>
            <w:tcW w:w="9320" w:type="dxa"/>
            <w:shd w:val="clear" w:color="auto" w:fill="auto"/>
          </w:tcPr>
          <w:p w14:paraId="78559055"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58EF5EF" w14:textId="110C8979"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C316F">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587D7869"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9EFEA23"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C316F" w14:paraId="655C70C3" w14:textId="77777777" w:rsidTr="00163F15">
        <w:trPr>
          <w:trHeight w:val="832"/>
        </w:trPr>
        <w:tc>
          <w:tcPr>
            <w:tcW w:w="9320" w:type="dxa"/>
            <w:shd w:val="clear" w:color="auto" w:fill="auto"/>
          </w:tcPr>
          <w:p w14:paraId="63F61B3A"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37F6A17"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A15F561"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3773825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65EE04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C316F" w14:paraId="5248B917" w14:textId="77777777" w:rsidTr="00394C48">
        <w:tc>
          <w:tcPr>
            <w:tcW w:w="9320" w:type="dxa"/>
            <w:shd w:val="clear" w:color="auto" w:fill="auto"/>
          </w:tcPr>
          <w:p w14:paraId="20CECBC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386D404E"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AF18F81" w14:textId="77777777" w:rsidR="001E1265" w:rsidRPr="002C594E" w:rsidRDefault="001E1265" w:rsidP="00172D78">
      <w:pPr>
        <w:spacing w:before="120"/>
        <w:ind w:left="-567"/>
        <w:rPr>
          <w:rFonts w:ascii="Verdana" w:hAnsi="Verdana"/>
          <w:i/>
          <w:sz w:val="16"/>
          <w:szCs w:val="16"/>
          <w:lang w:val="en-US"/>
        </w:rPr>
      </w:pPr>
    </w:p>
    <w:p w14:paraId="301B3423"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D6A3A2" w14:textId="77777777" w:rsidR="007D5928" w:rsidRDefault="007D5928">
      <w:r>
        <w:separator/>
      </w:r>
    </w:p>
  </w:endnote>
  <w:endnote w:type="continuationSeparator" w:id="0">
    <w:p w14:paraId="7AA0A841"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C5AF32" w14:textId="77777777" w:rsidR="00EE5284" w:rsidRDefault="00EE528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31088"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6C316F" w:rsidRPr="001E1265" w14:paraId="1F1BC26C" w14:textId="77777777" w:rsidTr="00F00D1F">
      <w:tc>
        <w:tcPr>
          <w:tcW w:w="567" w:type="dxa"/>
          <w:tcBorders>
            <w:top w:val="single" w:sz="4" w:space="0" w:color="000000"/>
            <w:left w:val="single" w:sz="4" w:space="0" w:color="000000"/>
            <w:bottom w:val="single" w:sz="4" w:space="0" w:color="000000"/>
          </w:tcBorders>
          <w:vAlign w:val="center"/>
        </w:tcPr>
        <w:p w14:paraId="431E1B21" w14:textId="3CBA795B" w:rsidR="006C316F" w:rsidRDefault="006C316F" w:rsidP="006C316F">
          <w:pPr>
            <w:pStyle w:val="Pidipagina"/>
            <w:snapToGrid w:val="0"/>
            <w:jc w:val="center"/>
            <w:rPr>
              <w:rFonts w:ascii="Verdana" w:hAnsi="Verdana"/>
              <w:sz w:val="16"/>
              <w:szCs w:val="16"/>
            </w:rPr>
          </w:pPr>
          <w:r>
            <w:rPr>
              <w:rFonts w:ascii="Verdana" w:hAnsi="Verdana"/>
              <w:sz w:val="16"/>
              <w:szCs w:val="16"/>
            </w:rPr>
            <w:t>2</w:t>
          </w:r>
        </w:p>
      </w:tc>
      <w:tc>
        <w:tcPr>
          <w:tcW w:w="1560" w:type="dxa"/>
          <w:tcBorders>
            <w:top w:val="single" w:sz="4" w:space="0" w:color="000000"/>
            <w:left w:val="single" w:sz="4" w:space="0" w:color="000000"/>
            <w:bottom w:val="single" w:sz="4" w:space="0" w:color="000000"/>
            <w:right w:val="nil"/>
          </w:tcBorders>
          <w:vAlign w:val="center"/>
        </w:tcPr>
        <w:p w14:paraId="7503A623" w14:textId="3CF68C13" w:rsidR="006C316F" w:rsidRDefault="006C316F" w:rsidP="006C316F">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28099529" w14:textId="180E452B" w:rsidR="006C316F" w:rsidRDefault="006C316F" w:rsidP="006C316F">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6EF7103A" w14:textId="3C21A1EA" w:rsidR="006C316F" w:rsidRDefault="00EE5284" w:rsidP="00EE5284">
          <w:pPr>
            <w:pStyle w:val="Pidipagina"/>
            <w:snapToGrid w:val="0"/>
            <w:jc w:val="center"/>
            <w:rPr>
              <w:rFonts w:ascii="Verdana" w:hAnsi="Verdana"/>
              <w:sz w:val="16"/>
              <w:szCs w:val="16"/>
              <w:lang w:val="en-US"/>
            </w:rPr>
          </w:pPr>
          <w:r w:rsidRPr="00EE5284">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336A8107" w14:textId="77777777" w:rsidR="006C316F" w:rsidRDefault="006C316F" w:rsidP="006C316F">
          <w:pPr>
            <w:pStyle w:val="Pidipagina"/>
            <w:snapToGrid w:val="0"/>
            <w:jc w:val="center"/>
            <w:rPr>
              <w:rFonts w:ascii="Verdana" w:hAnsi="Verdana"/>
              <w:sz w:val="16"/>
              <w:szCs w:val="16"/>
              <w:lang w:val="en-US"/>
            </w:rPr>
          </w:pPr>
          <w:r>
            <w:rPr>
              <w:rFonts w:ascii="Verdana" w:hAnsi="Verdana"/>
              <w:sz w:val="16"/>
              <w:szCs w:val="16"/>
              <w:lang w:val="en-US"/>
            </w:rPr>
            <w:t>RIZZO</w:t>
          </w:r>
        </w:p>
        <w:p w14:paraId="17367463" w14:textId="17E4A929" w:rsidR="006C316F" w:rsidRDefault="006C316F" w:rsidP="006C316F">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BC6F40" w:rsidRPr="001E1265" w14:paraId="78DCD365" w14:textId="77777777" w:rsidTr="00CF0FA3">
      <w:tc>
        <w:tcPr>
          <w:tcW w:w="567" w:type="dxa"/>
          <w:tcBorders>
            <w:top w:val="single" w:sz="4" w:space="0" w:color="000000"/>
            <w:left w:val="single" w:sz="4" w:space="0" w:color="000000"/>
            <w:bottom w:val="single" w:sz="4" w:space="0" w:color="000000"/>
          </w:tcBorders>
          <w:vAlign w:val="center"/>
        </w:tcPr>
        <w:p w14:paraId="06FE7584" w14:textId="77777777" w:rsidR="00BC6F40" w:rsidRPr="001E1265" w:rsidRDefault="00BC6F4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6AEEF8FB"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6CD29F94"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740EE45"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4101B07F"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AA6D309" w14:textId="77777777" w:rsidR="00CF0FA3" w:rsidRDefault="00CF0FA3" w:rsidP="00CF0FA3">
    <w:pPr>
      <w:pStyle w:val="Pidipagina"/>
      <w:jc w:val="center"/>
    </w:pPr>
  </w:p>
  <w:p w14:paraId="7CFAD828"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04104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041042" w:rsidRPr="00CF0FA3">
      <w:rPr>
        <w:rFonts w:ascii="Verdana" w:hAnsi="Verdana"/>
        <w:sz w:val="16"/>
        <w:szCs w:val="16"/>
      </w:rPr>
      <w:fldChar w:fldCharType="separate"/>
    </w:r>
    <w:r w:rsidR="0094543A">
      <w:rPr>
        <w:rFonts w:ascii="Verdana" w:hAnsi="Verdana"/>
        <w:noProof/>
        <w:sz w:val="16"/>
        <w:szCs w:val="16"/>
      </w:rPr>
      <w:t>6</w:t>
    </w:r>
    <w:r w:rsidR="0004104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9BEFF58" w14:textId="77777777" w:rsidTr="001B1240">
      <w:tc>
        <w:tcPr>
          <w:tcW w:w="657" w:type="dxa"/>
          <w:tcBorders>
            <w:top w:val="single" w:sz="4" w:space="0" w:color="000000"/>
            <w:left w:val="single" w:sz="4" w:space="0" w:color="000000"/>
            <w:bottom w:val="single" w:sz="4" w:space="0" w:color="000000"/>
          </w:tcBorders>
          <w:vAlign w:val="center"/>
        </w:tcPr>
        <w:p w14:paraId="2A989F29"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C1EC15C"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2ECBB9F"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EE66408"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7985342" w14:textId="77777777" w:rsidR="00E73CA1" w:rsidRPr="001B1240" w:rsidRDefault="00E73CA1" w:rsidP="001B1240">
          <w:pPr>
            <w:pStyle w:val="Pidipagina"/>
            <w:snapToGrid w:val="0"/>
            <w:jc w:val="center"/>
            <w:rPr>
              <w:rFonts w:ascii="Verdana" w:hAnsi="Verdana"/>
            </w:rPr>
          </w:pPr>
        </w:p>
      </w:tc>
    </w:tr>
    <w:tr w:rsidR="00E73CA1" w14:paraId="410E2A3D" w14:textId="77777777" w:rsidTr="001B1240">
      <w:tc>
        <w:tcPr>
          <w:tcW w:w="657" w:type="dxa"/>
          <w:tcBorders>
            <w:left w:val="single" w:sz="4" w:space="0" w:color="000000"/>
            <w:bottom w:val="single" w:sz="4" w:space="0" w:color="000000"/>
          </w:tcBorders>
          <w:vAlign w:val="center"/>
        </w:tcPr>
        <w:p w14:paraId="1F5689E5"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5F4CF23"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2BBB4D5B"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B935527"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E36A2BD"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777507B"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ABE840" w14:textId="77777777" w:rsidR="007D5928" w:rsidRDefault="007D5928">
      <w:r>
        <w:separator/>
      </w:r>
    </w:p>
  </w:footnote>
  <w:footnote w:type="continuationSeparator" w:id="0">
    <w:p w14:paraId="5BBA95FF"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87433" w14:textId="77777777" w:rsidR="00EE5284" w:rsidRDefault="00EE528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10738ACF" w14:textId="77777777" w:rsidTr="00BC6F40">
      <w:trPr>
        <w:trHeight w:val="838"/>
      </w:trPr>
      <w:tc>
        <w:tcPr>
          <w:tcW w:w="2836" w:type="dxa"/>
          <w:tcBorders>
            <w:top w:val="single" w:sz="4" w:space="0" w:color="000000"/>
            <w:left w:val="single" w:sz="4" w:space="0" w:color="000000"/>
            <w:bottom w:val="single" w:sz="4" w:space="0" w:color="000000"/>
          </w:tcBorders>
          <w:vAlign w:val="center"/>
        </w:tcPr>
        <w:p w14:paraId="1D61AF09"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47849E65"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5BD7663" w14:textId="6160016F" w:rsidR="00E73CA1" w:rsidRPr="00A37DFF" w:rsidRDefault="00C117A5" w:rsidP="00F70319">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D21849">
            <w:rPr>
              <w:rFonts w:ascii="Verdana" w:hAnsi="Verdana"/>
              <w:b/>
              <w:bCs/>
              <w:sz w:val="24"/>
              <w:szCs w:val="24"/>
            </w:rPr>
            <w:t>1</w:t>
          </w:r>
          <w:r w:rsidR="00464C8C">
            <w:rPr>
              <w:rFonts w:ascii="Verdana" w:hAnsi="Verdana"/>
              <w:b/>
              <w:bCs/>
              <w:sz w:val="24"/>
              <w:szCs w:val="24"/>
            </w:rPr>
            <w:t>30</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3BA0EEAE"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51F99C6D" w14:textId="77777777">
      <w:trPr>
        <w:trHeight w:val="838"/>
      </w:trPr>
      <w:tc>
        <w:tcPr>
          <w:tcW w:w="1896" w:type="dxa"/>
          <w:tcBorders>
            <w:top w:val="single" w:sz="4" w:space="0" w:color="000000"/>
            <w:left w:val="single" w:sz="4" w:space="0" w:color="000000"/>
            <w:bottom w:val="single" w:sz="4" w:space="0" w:color="000000"/>
          </w:tcBorders>
          <w:vAlign w:val="center"/>
        </w:tcPr>
        <w:p w14:paraId="3D8DB7B4"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0CD38E1"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5C0BC3F6"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A69A55C"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041042" w:rsidRPr="004A3161">
            <w:rPr>
              <w:rFonts w:ascii="Verdana" w:hAnsi="Verdana"/>
              <w:bCs/>
              <w:sz w:val="24"/>
              <w:szCs w:val="24"/>
            </w:rPr>
            <w:fldChar w:fldCharType="begin"/>
          </w:r>
          <w:r w:rsidRPr="004A3161">
            <w:rPr>
              <w:rFonts w:ascii="Verdana" w:hAnsi="Verdana"/>
              <w:bCs/>
              <w:sz w:val="24"/>
              <w:szCs w:val="24"/>
            </w:rPr>
            <w:instrText xml:space="preserve"> PAGE </w:instrText>
          </w:r>
          <w:r w:rsidR="00041042" w:rsidRPr="004A3161">
            <w:rPr>
              <w:rFonts w:ascii="Verdana" w:hAnsi="Verdana"/>
              <w:bCs/>
              <w:sz w:val="24"/>
              <w:szCs w:val="24"/>
            </w:rPr>
            <w:fldChar w:fldCharType="separate"/>
          </w:r>
          <w:r>
            <w:rPr>
              <w:rFonts w:ascii="Verdana" w:hAnsi="Verdana"/>
              <w:bCs/>
              <w:noProof/>
              <w:sz w:val="24"/>
              <w:szCs w:val="24"/>
            </w:rPr>
            <w:t>1</w:t>
          </w:r>
          <w:r w:rsidR="00041042" w:rsidRPr="004A3161">
            <w:rPr>
              <w:rFonts w:ascii="Verdana" w:hAnsi="Verdana"/>
              <w:bCs/>
              <w:sz w:val="24"/>
              <w:szCs w:val="24"/>
            </w:rPr>
            <w:fldChar w:fldCharType="end"/>
          </w:r>
          <w:r w:rsidRPr="004A3161">
            <w:rPr>
              <w:rFonts w:ascii="Verdana" w:hAnsi="Verdana"/>
              <w:bCs/>
              <w:sz w:val="24"/>
              <w:szCs w:val="24"/>
            </w:rPr>
            <w:t>/6</w:t>
          </w:r>
        </w:p>
      </w:tc>
    </w:tr>
  </w:tbl>
  <w:p w14:paraId="6FF2F1EA"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1042"/>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6B8"/>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5F69"/>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64C8C"/>
    <w:rsid w:val="00473BDA"/>
    <w:rsid w:val="0048207C"/>
    <w:rsid w:val="00482084"/>
    <w:rsid w:val="004862FA"/>
    <w:rsid w:val="004936C6"/>
    <w:rsid w:val="004A3161"/>
    <w:rsid w:val="004A7EF7"/>
    <w:rsid w:val="004B6F61"/>
    <w:rsid w:val="004C5BB2"/>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3328"/>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0BC8"/>
    <w:rsid w:val="006661FA"/>
    <w:rsid w:val="00677F2D"/>
    <w:rsid w:val="006850A8"/>
    <w:rsid w:val="00694538"/>
    <w:rsid w:val="0069659C"/>
    <w:rsid w:val="006A7525"/>
    <w:rsid w:val="006B1153"/>
    <w:rsid w:val="006C12D1"/>
    <w:rsid w:val="006C316F"/>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6CC4"/>
    <w:rsid w:val="008708A6"/>
    <w:rsid w:val="00871D57"/>
    <w:rsid w:val="0087549C"/>
    <w:rsid w:val="00877B0B"/>
    <w:rsid w:val="008A4E11"/>
    <w:rsid w:val="008B3742"/>
    <w:rsid w:val="008C26F5"/>
    <w:rsid w:val="008C61C5"/>
    <w:rsid w:val="008D68FC"/>
    <w:rsid w:val="008F3C8E"/>
    <w:rsid w:val="009100AD"/>
    <w:rsid w:val="0092072B"/>
    <w:rsid w:val="00923109"/>
    <w:rsid w:val="00933C9F"/>
    <w:rsid w:val="0094543A"/>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523C1"/>
    <w:rsid w:val="00A619B9"/>
    <w:rsid w:val="00A6328A"/>
    <w:rsid w:val="00A707B7"/>
    <w:rsid w:val="00A77F87"/>
    <w:rsid w:val="00A80D66"/>
    <w:rsid w:val="00A86284"/>
    <w:rsid w:val="00A86CA1"/>
    <w:rsid w:val="00A914F8"/>
    <w:rsid w:val="00A91F4F"/>
    <w:rsid w:val="00A93EAE"/>
    <w:rsid w:val="00A96B84"/>
    <w:rsid w:val="00AA5D0E"/>
    <w:rsid w:val="00AB499C"/>
    <w:rsid w:val="00AB5BF0"/>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C6F40"/>
    <w:rsid w:val="00BD0284"/>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C7743"/>
    <w:rsid w:val="00CE1B51"/>
    <w:rsid w:val="00CF0FA3"/>
    <w:rsid w:val="00CF12AA"/>
    <w:rsid w:val="00CF25D6"/>
    <w:rsid w:val="00D05198"/>
    <w:rsid w:val="00D13102"/>
    <w:rsid w:val="00D155E3"/>
    <w:rsid w:val="00D21849"/>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53B2"/>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5284"/>
    <w:rsid w:val="00EE6904"/>
    <w:rsid w:val="00EF1A98"/>
    <w:rsid w:val="00EF1FD5"/>
    <w:rsid w:val="00F05AA8"/>
    <w:rsid w:val="00F10A60"/>
    <w:rsid w:val="00F120AD"/>
    <w:rsid w:val="00F12F85"/>
    <w:rsid w:val="00F173C3"/>
    <w:rsid w:val="00F177DF"/>
    <w:rsid w:val="00F21B82"/>
    <w:rsid w:val="00F41F8E"/>
    <w:rsid w:val="00F50C07"/>
    <w:rsid w:val="00F51564"/>
    <w:rsid w:val="00F5437E"/>
    <w:rsid w:val="00F55079"/>
    <w:rsid w:val="00F6257B"/>
    <w:rsid w:val="00F6263E"/>
    <w:rsid w:val="00F635D9"/>
    <w:rsid w:val="00F64F72"/>
    <w:rsid w:val="00F66929"/>
    <w:rsid w:val="00F70319"/>
    <w:rsid w:val="00F772D4"/>
    <w:rsid w:val="00F8523A"/>
    <w:rsid w:val="00F95BB1"/>
    <w:rsid w:val="00FA7687"/>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35A8A3E1"/>
  <w15:docId w15:val="{DF8F5B47-002C-4870-ABD9-BF539D4D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941A8D-772A-416D-8F8C-1C9424C6F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1893</Words>
  <Characters>10796</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18</cp:revision>
  <cp:lastPrinted>2016-03-23T17:25:00Z</cp:lastPrinted>
  <dcterms:created xsi:type="dcterms:W3CDTF">2016-04-01T09:10:00Z</dcterms:created>
  <dcterms:modified xsi:type="dcterms:W3CDTF">2022-01-17T17:03:00Z</dcterms:modified>
  <cp:category>Ufficio Qualità</cp:category>
  <cp:contentStatus>Rev. 2</cp:contentStatus>
</cp:coreProperties>
</file>