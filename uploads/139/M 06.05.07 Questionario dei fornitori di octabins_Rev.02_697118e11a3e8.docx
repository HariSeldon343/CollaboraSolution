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B063D" w14:textId="77777777" w:rsidR="009B2CD2" w:rsidRPr="00362BE5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362BE5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22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362BE5" w14:paraId="5EB1CD50" w14:textId="77777777" w:rsidTr="00362BE5">
        <w:trPr>
          <w:tblHeader/>
        </w:trPr>
        <w:tc>
          <w:tcPr>
            <w:tcW w:w="3032" w:type="dxa"/>
          </w:tcPr>
          <w:p w14:paraId="534B1465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025A566A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03E1D5C7" w14:textId="77777777" w:rsidTr="00362BE5">
        <w:tc>
          <w:tcPr>
            <w:tcW w:w="3032" w:type="dxa"/>
          </w:tcPr>
          <w:p w14:paraId="661E67BB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377E5078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0204F465" w14:textId="77777777" w:rsidTr="00362BE5">
        <w:tc>
          <w:tcPr>
            <w:tcW w:w="3032" w:type="dxa"/>
          </w:tcPr>
          <w:p w14:paraId="09D2E007" w14:textId="358EE3A4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637FC">
              <w:rPr>
                <w:rFonts w:asciiTheme="minorHAnsi" w:hAnsiTheme="minorHAnsi" w:cstheme="minorHAnsi"/>
                <w:sz w:val="22"/>
                <w:szCs w:val="22"/>
              </w:rPr>
              <w:t>IVA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79E930E0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304D40B3" w14:textId="77777777" w:rsidTr="00362BE5">
        <w:tc>
          <w:tcPr>
            <w:tcW w:w="3032" w:type="dxa"/>
          </w:tcPr>
          <w:p w14:paraId="13207347" w14:textId="77777777" w:rsidR="009B2CD2" w:rsidRPr="00362BE5" w:rsidRDefault="00F32C9B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362BE5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5EF32131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62BE5" w14:paraId="5022C5AB" w14:textId="77777777" w:rsidTr="00362BE5">
        <w:tc>
          <w:tcPr>
            <w:tcW w:w="3032" w:type="dxa"/>
          </w:tcPr>
          <w:p w14:paraId="1EB7DC16" w14:textId="77777777" w:rsidR="00F32C9B" w:rsidRPr="00362BE5" w:rsidRDefault="00F32C9B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</w:p>
        </w:tc>
        <w:tc>
          <w:tcPr>
            <w:tcW w:w="6613" w:type="dxa"/>
          </w:tcPr>
          <w:p w14:paraId="0E82EF4B" w14:textId="77777777" w:rsidR="00F32C9B" w:rsidRPr="00362BE5" w:rsidRDefault="00F32C9B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62FEBB7C" w14:textId="77777777" w:rsidTr="00362BE5">
        <w:tc>
          <w:tcPr>
            <w:tcW w:w="3032" w:type="dxa"/>
          </w:tcPr>
          <w:p w14:paraId="61061E84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42CD8F49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62BE5" w14:paraId="5976F954" w14:textId="77777777" w:rsidTr="00362BE5">
        <w:tc>
          <w:tcPr>
            <w:tcW w:w="3032" w:type="dxa"/>
          </w:tcPr>
          <w:p w14:paraId="616B6753" w14:textId="77777777" w:rsidR="00F32C9B" w:rsidRPr="00362BE5" w:rsidRDefault="00F32C9B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7067CED7" w14:textId="77777777" w:rsidR="00F32C9B" w:rsidRPr="00362BE5" w:rsidRDefault="00F32C9B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6A99EC42" w14:textId="77777777" w:rsidTr="00362BE5">
        <w:tc>
          <w:tcPr>
            <w:tcW w:w="3032" w:type="dxa"/>
          </w:tcPr>
          <w:p w14:paraId="4447E2A8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14CF2A64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30D2B59F" w14:textId="77777777" w:rsidTr="00362BE5">
        <w:tc>
          <w:tcPr>
            <w:tcW w:w="3032" w:type="dxa"/>
          </w:tcPr>
          <w:p w14:paraId="2E098714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3E8FE1B5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5D5979EE" w14:textId="77777777" w:rsidTr="00362BE5">
        <w:tc>
          <w:tcPr>
            <w:tcW w:w="3032" w:type="dxa"/>
          </w:tcPr>
          <w:p w14:paraId="1E8E5893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55E8C1A3" w14:textId="77777777" w:rsidR="009B2CD2" w:rsidRPr="00362BE5" w:rsidRDefault="009B2CD2" w:rsidP="00362BE5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61AC9B14" w14:textId="77777777" w:rsidTr="00362BE5">
        <w:tc>
          <w:tcPr>
            <w:tcW w:w="3032" w:type="dxa"/>
          </w:tcPr>
          <w:p w14:paraId="4CA798FF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54A539F0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71CA5AB6" w14:textId="77777777" w:rsidTr="00362BE5">
        <w:tc>
          <w:tcPr>
            <w:tcW w:w="3032" w:type="dxa"/>
          </w:tcPr>
          <w:p w14:paraId="35C647E0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12C02EA6" w14:textId="77777777" w:rsidR="009B2CD2" w:rsidRPr="00362BE5" w:rsidRDefault="009B2CD2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362BE5" w14:paraId="31FBBA68" w14:textId="77777777" w:rsidTr="00362BE5">
        <w:tc>
          <w:tcPr>
            <w:tcW w:w="3032" w:type="dxa"/>
          </w:tcPr>
          <w:p w14:paraId="7B06F219" w14:textId="77777777" w:rsidR="00036420" w:rsidRPr="00362BE5" w:rsidRDefault="00036420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54829E32" w14:textId="77777777" w:rsidR="00036420" w:rsidRPr="00362BE5" w:rsidRDefault="00036420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362BE5" w14:paraId="050CAFE4" w14:textId="77777777" w:rsidTr="00362BE5">
        <w:tc>
          <w:tcPr>
            <w:tcW w:w="3032" w:type="dxa"/>
          </w:tcPr>
          <w:p w14:paraId="212B043F" w14:textId="77777777" w:rsidR="00D2242E" w:rsidRPr="00362BE5" w:rsidRDefault="00D2242E" w:rsidP="00362BE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0A4E9DE9" w14:textId="77777777" w:rsidR="00D2242E" w:rsidRPr="00362BE5" w:rsidRDefault="00D2242E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362BE5" w14:paraId="066A5EEF" w14:textId="77777777" w:rsidTr="00362BE5">
        <w:tc>
          <w:tcPr>
            <w:tcW w:w="3032" w:type="dxa"/>
          </w:tcPr>
          <w:p w14:paraId="52C472CD" w14:textId="77777777" w:rsidR="005560C9" w:rsidRPr="00362BE5" w:rsidRDefault="00F967CF" w:rsidP="00362BE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55750C6C" w14:textId="77777777" w:rsidR="005560C9" w:rsidRPr="00362BE5" w:rsidRDefault="00F967CF" w:rsidP="00362BE5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362BE5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39C8A62E" w14:textId="77777777" w:rsidR="009B2CD2" w:rsidRPr="00362BE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396F5C58" w14:textId="6D094B6C" w:rsidR="009B2CD2" w:rsidRPr="00362BE5" w:rsidRDefault="009B2CD2" w:rsidP="00362BE5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62BE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362BE5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00367BF5" w14:textId="77777777" w:rsidR="009B2CD2" w:rsidRPr="00362BE5" w:rsidRDefault="002637FC" w:rsidP="00737DAD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FE81435">
          <v:rect id="_x0000_s1026" style="position:absolute;left:0;text-align:left;margin-left:403.8pt;margin-top:32.75pt;width:29.75pt;height:17pt;z-index:251659264" strokecolor="#9bbb59" strokeweight="1pt">
            <v:shadow color="#868686"/>
            <v:textbox style="mso-next-textbox:#_x0000_s1026">
              <w:txbxContent>
                <w:p w14:paraId="211AB94D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55C158A">
          <v:rect id="_x0000_s1038" style="position:absolute;left:0;text-align:left;margin-left:439.9pt;margin-top:32.75pt;width:29.75pt;height:17pt;z-index:251671552" strokecolor="#c0504d" strokeweight=".25pt">
            <v:shadow color="#868686"/>
            <v:textbox style="mso-next-textbox:#_x0000_s1038">
              <w:txbxContent>
                <w:p w14:paraId="4C11915F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737DAD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Il rivestimento utilizzato sugli </w:t>
      </w:r>
      <w:r w:rsidR="00737DAD" w:rsidRPr="00362BE5">
        <w:rPr>
          <w:rFonts w:asciiTheme="minorHAnsi" w:hAnsiTheme="minorHAnsi" w:cstheme="minorHAnsi"/>
          <w:bCs/>
          <w:i/>
          <w:sz w:val="22"/>
          <w:szCs w:val="22"/>
        </w:rPr>
        <w:t>octabins</w:t>
      </w:r>
      <w:r w:rsidR="00737DAD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fornit</w:t>
      </w:r>
      <w:r w:rsidR="00737DAD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i è compatibile per destinare gli </w:t>
      </w:r>
      <w:r w:rsidR="00737DAD" w:rsidRPr="00362BE5">
        <w:rPr>
          <w:rFonts w:asciiTheme="minorHAnsi" w:hAnsiTheme="minorHAnsi" w:cstheme="minorHAnsi"/>
          <w:bCs/>
          <w:i/>
          <w:sz w:val="22"/>
          <w:szCs w:val="22"/>
        </w:rPr>
        <w:t>octabins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ad imballaggio secondario per alimenti? (</w:t>
      </w:r>
      <w:r w:rsidR="00125937" w:rsidRPr="00362BE5">
        <w:rPr>
          <w:rFonts w:asciiTheme="minorHAnsi" w:hAnsiTheme="minorHAnsi" w:cstheme="minorHAnsi"/>
          <w:bCs/>
          <w:i/>
          <w:iCs/>
          <w:sz w:val="22"/>
          <w:szCs w:val="22"/>
        </w:rPr>
        <w:t>allegare apposita dichiarazione e/o copia di test analitici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)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453E0D44" w14:textId="77777777" w:rsidR="001B69D1" w:rsidRPr="00362BE5" w:rsidRDefault="002637FC" w:rsidP="001B69D1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8B31258">
          <v:rect id="_x0000_s1079" style="position:absolute;margin-left:440.65pt;margin-top:16.85pt;width:29.75pt;height:17pt;z-index:251712512" strokecolor="#c0504d" strokeweight=".25pt">
            <v:shadow color="#868686"/>
            <v:textbox style="mso-next-textbox:#_x0000_s1079">
              <w:txbxContent>
                <w:p w14:paraId="59B40960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8D3912F">
          <v:rect id="_x0000_s1078" style="position:absolute;margin-left:404.55pt;margin-top:16.85pt;width:29.75pt;height:17pt;z-index:251711488" strokecolor="#9bbb59" strokeweight="1pt">
            <v:shadow color="#868686"/>
            <v:textbox style="mso-next-textbox:#_x0000_s1078">
              <w:txbxContent>
                <w:p w14:paraId="10C9A61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788FCA6F" w14:textId="114A7099" w:rsidR="009B2CD2" w:rsidRPr="00362BE5" w:rsidRDefault="00125937" w:rsidP="00125937">
      <w:pPr>
        <w:spacing w:line="360" w:lineRule="auto"/>
        <w:ind w:left="851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362BE5" w:rsidRPr="00362BE5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B82548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lotta contro gli infestanti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3F55FFA8" w14:textId="77777777" w:rsidR="009B2CD2" w:rsidRPr="00362BE5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613DA945" w14:textId="77777777" w:rsidR="009B2CD2" w:rsidRPr="00362BE5" w:rsidRDefault="002637FC" w:rsidP="002B1264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75A265">
          <v:rect id="_x0000_s1085" style="position:absolute;left:0;text-align:left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292DAD1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6E3F34E">
          <v:rect id="_x0000_s1084" style="position:absolute;left:0;text-align:left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04D9596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362BE5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1593A2B9" w14:textId="77777777" w:rsidR="009B2CD2" w:rsidRPr="00362BE5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BD640D6" w14:textId="77777777" w:rsidR="009E42EF" w:rsidRPr="00362BE5" w:rsidRDefault="002637FC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1F9BF6C">
          <v:rect id="_x0000_s1115" style="position:absolute;left:0;text-align:left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2B9BA7CB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5313BAC">
          <v:rect id="_x0000_s1114" style="position:absolute;left:0;text-align:left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21FA3173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E42EF" w:rsidRPr="00362BE5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45824355" w14:textId="77777777" w:rsidR="00125937" w:rsidRPr="00362BE5" w:rsidRDefault="00125937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15DFBCE" w14:textId="77777777" w:rsidR="009B2CD2" w:rsidRPr="00362BE5" w:rsidRDefault="002637FC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3CCAFA1F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5A780AFD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1EA396C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25C92A6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7D91E533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112CDC9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1A9CCFC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4387E764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A29B6D8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4C21CA0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362BE5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296D8664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9C97328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D582108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0DA57C5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8F82253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0F4D51B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7053B4A6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6462C74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2498BB7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03B879B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A81C2D8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4BA8907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5D244A8F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44D49C8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F1CD0BA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2BF1E22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F805DF0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518254D8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341464D5" w14:textId="77777777" w:rsidR="00131471" w:rsidRPr="00362BE5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D6D1DCB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AA0AF62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17A34C8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1750B5B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422D1F9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2E1CA321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BAAED2D" w14:textId="77777777" w:rsidR="009B2CD2" w:rsidRPr="00362BE5" w:rsidRDefault="002637FC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2418A36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2947CD54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75FFFAE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14390D35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362BE5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07599611" w14:textId="77777777" w:rsidR="006E2F3A" w:rsidRPr="00362BE5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2DEBEEE" w14:textId="77777777" w:rsidR="009B2CD2" w:rsidRPr="00362BE5" w:rsidRDefault="002637FC" w:rsidP="009E42EF">
      <w:pPr>
        <w:tabs>
          <w:tab w:val="left" w:pos="426"/>
        </w:tabs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8E06351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32E931AD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34F019A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6BE28D3A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064F5F25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E01C823" w14:textId="77777777" w:rsidR="009B2CD2" w:rsidRPr="00362BE5" w:rsidRDefault="002637FC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8FD4F5A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518C2FF5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8DA2ACE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6CD1387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1567BB50" w14:textId="77777777" w:rsidR="009B2CD2" w:rsidRPr="00362BE5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789A24F" w14:textId="77777777" w:rsidR="009B2CD2" w:rsidRPr="00362BE5" w:rsidRDefault="002637FC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4A8E518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39BF33B9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62BE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E69B5C3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0C0DA86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362BE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06249E06" w14:textId="77777777" w:rsidR="009B2CD2" w:rsidRPr="00362BE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5CF002E" w14:textId="77777777" w:rsidR="009B2CD2" w:rsidRPr="00362BE5" w:rsidRDefault="00855E22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lastRenderedPageBreak/>
        <w:t>1</w:t>
      </w:r>
      <w:r w:rsidR="00125937" w:rsidRPr="00362BE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3146C0CD" w14:textId="77777777" w:rsidR="009B2CD2" w:rsidRPr="00362BE5" w:rsidRDefault="006E2F3A" w:rsidP="00855E22">
      <w:pPr>
        <w:numPr>
          <w:ilvl w:val="0"/>
          <w:numId w:val="14"/>
        </w:numPr>
        <w:spacing w:line="360" w:lineRule="auto"/>
        <w:ind w:left="1560" w:hanging="49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362BE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362BE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362BE5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362BE5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025F3505" w14:textId="77777777" w:rsidR="009B2CD2" w:rsidRPr="00362BE5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981AB4E" w14:textId="77777777" w:rsidR="009B2CD2" w:rsidRPr="00362BE5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62BE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362BE5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362BE5" w14:paraId="7CAEB514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E958271" w14:textId="77777777" w:rsidR="009B2CD2" w:rsidRPr="00362BE5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68B9EEE2" w14:textId="77777777" w:rsidR="009B2CD2" w:rsidRPr="00362BE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362BE5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0E3908" w14:textId="77777777" w:rsidR="009B2CD2" w:rsidRPr="00362BE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362BE5" w14:paraId="486C9129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5565C3EA" w14:textId="77777777" w:rsidR="009B2CD2" w:rsidRPr="00362BE5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362BE5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3C19C764" w14:textId="77777777" w:rsidR="009B2CD2" w:rsidRPr="00362BE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440329EF" w14:textId="77777777" w:rsidR="009B2CD2" w:rsidRPr="00362BE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2D93D1DE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809BBD9" w14:textId="77777777" w:rsidR="009B2CD2" w:rsidRPr="00362BE5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8782129" w14:textId="77777777" w:rsidR="009B2CD2" w:rsidRPr="00362BE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39D1DFA" w14:textId="77777777" w:rsidR="009B2CD2" w:rsidRPr="00362BE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362BE5" w14:paraId="02E4824D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1AE70785" w14:textId="77777777" w:rsidR="00E1585D" w:rsidRPr="00362BE5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C1832F0" w14:textId="77777777" w:rsidR="00E1585D" w:rsidRPr="00362BE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766EED0" w14:textId="77777777" w:rsidR="00E1585D" w:rsidRPr="00362BE5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62BE5" w14:paraId="18235D09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13676432" w14:textId="77777777" w:rsidR="009B2CD2" w:rsidRPr="00362BE5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62BE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362BE5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007B89B1" w14:textId="77777777" w:rsidR="009B2CD2" w:rsidRPr="00362BE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1E5E0646" w14:textId="77777777" w:rsidR="009B2CD2" w:rsidRPr="00362BE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362BE5" w14:paraId="35F1311E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FB4EAB1" w14:textId="77777777" w:rsidR="006E2F3A" w:rsidRPr="00362BE5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62BE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62BE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62BE5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7A9C3DE9" w14:textId="77777777" w:rsidR="006E2F3A" w:rsidRPr="00362BE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6FFFF47" w14:textId="77777777" w:rsidR="006E2F3A" w:rsidRPr="00362BE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0F61C13" w14:textId="189F6BBE" w:rsidR="009B2CD2" w:rsidRPr="00362BE5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362BE5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7C9FC603" w14:textId="77777777" w:rsidR="009B2CD2" w:rsidRPr="00362BE5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187C5B60" w14:textId="77777777" w:rsidR="009B2CD2" w:rsidRPr="00362BE5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362BE5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6B464E7B" w14:textId="4CE44796" w:rsidR="009B2CD2" w:rsidRDefault="009B2CD2" w:rsidP="00362BE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362BE5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362BE5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362BE5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362BE5">
        <w:rPr>
          <w:rFonts w:asciiTheme="minorHAnsi" w:hAnsiTheme="minorHAnsi" w:cstheme="minorHAnsi"/>
          <w:sz w:val="22"/>
          <w:szCs w:val="22"/>
        </w:rPr>
        <w:t>il</w:t>
      </w:r>
      <w:r w:rsidR="006E2F3A" w:rsidRPr="00362BE5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362BE5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362BE5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362BE5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362BE5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362BE5">
        <w:rPr>
          <w:rFonts w:asciiTheme="minorHAnsi" w:hAnsiTheme="minorHAnsi" w:cstheme="minorHAnsi"/>
          <w:sz w:val="22"/>
          <w:szCs w:val="22"/>
        </w:rPr>
        <w:t>..........</w:t>
      </w:r>
      <w:r w:rsidR="006E2F3A" w:rsidRPr="00362BE5">
        <w:rPr>
          <w:rFonts w:asciiTheme="minorHAnsi" w:hAnsiTheme="minorHAnsi" w:cstheme="minorHAnsi"/>
          <w:sz w:val="22"/>
          <w:szCs w:val="22"/>
        </w:rPr>
        <w:t>...</w:t>
      </w:r>
      <w:r w:rsidR="005560C9" w:rsidRPr="00362BE5">
        <w:rPr>
          <w:rFonts w:asciiTheme="minorHAnsi" w:hAnsiTheme="minorHAnsi" w:cstheme="minorHAnsi"/>
          <w:sz w:val="22"/>
          <w:szCs w:val="22"/>
        </w:rPr>
        <w:t>.........</w:t>
      </w:r>
      <w:r w:rsidR="006E2F3A" w:rsidRPr="00362BE5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362BE5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6C9B10B8" w14:textId="77777777" w:rsidR="00362BE5" w:rsidRPr="00362BE5" w:rsidRDefault="00362BE5" w:rsidP="00362BE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033DAD36" w14:textId="77777777" w:rsidR="009B2CD2" w:rsidRPr="00362BE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62BE5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702AB313" w14:textId="77777777" w:rsidR="00392D5F" w:rsidRPr="00362BE5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362BE5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3124E487" w14:textId="77777777" w:rsidR="00392D5F" w:rsidRPr="00362BE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6F5FECED" w14:textId="77777777" w:rsidR="00392D5F" w:rsidRPr="00362BE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partecipare alle attività di monitoraggio, come richiesto dall’Agrumi-Gel</w:t>
      </w:r>
      <w:r w:rsidR="00036420" w:rsidRPr="00362BE5">
        <w:rPr>
          <w:rFonts w:asciiTheme="minorHAnsi" w:hAnsiTheme="minorHAnsi" w:cstheme="minorHAnsi"/>
          <w:sz w:val="22"/>
          <w:szCs w:val="22"/>
        </w:rPr>
        <w:t xml:space="preserve"> s.r.l.</w:t>
      </w:r>
      <w:r w:rsidRPr="00362BE5">
        <w:rPr>
          <w:rFonts w:asciiTheme="minorHAnsi" w:hAnsiTheme="minorHAnsi" w:cstheme="minorHAnsi"/>
          <w:sz w:val="22"/>
          <w:szCs w:val="22"/>
        </w:rPr>
        <w:t>;</w:t>
      </w:r>
    </w:p>
    <w:p w14:paraId="4E1130CA" w14:textId="77777777" w:rsidR="00392D5F" w:rsidRPr="00362BE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362BE5">
        <w:rPr>
          <w:rFonts w:asciiTheme="minorHAnsi" w:hAnsiTheme="minorHAnsi" w:cstheme="minorHAnsi"/>
          <w:sz w:val="22"/>
          <w:szCs w:val="22"/>
        </w:rPr>
        <w:t xml:space="preserve"> </w:t>
      </w:r>
      <w:r w:rsidRPr="00362BE5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0489966B" w14:textId="77777777" w:rsidR="00392D5F" w:rsidRPr="00362BE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informare l’Agrumi-Gel</w:t>
      </w:r>
      <w:r w:rsidR="00036420" w:rsidRPr="00362BE5">
        <w:rPr>
          <w:rFonts w:asciiTheme="minorHAnsi" w:hAnsiTheme="minorHAnsi" w:cstheme="minorHAnsi"/>
          <w:sz w:val="22"/>
          <w:szCs w:val="22"/>
        </w:rPr>
        <w:t xml:space="preserve"> s.r.l.</w:t>
      </w:r>
      <w:r w:rsidRPr="00362BE5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362BE5">
        <w:rPr>
          <w:rFonts w:asciiTheme="minorHAnsi" w:hAnsiTheme="minorHAnsi" w:cstheme="minorHAnsi"/>
          <w:sz w:val="22"/>
          <w:szCs w:val="22"/>
        </w:rPr>
        <w:t>stivo</w:t>
      </w:r>
      <w:r w:rsidRPr="00362BE5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</w:p>
    <w:p w14:paraId="2D5C42F7" w14:textId="3EB1FA83" w:rsidR="00353B9A" w:rsidRPr="00362BE5" w:rsidRDefault="00353B9A" w:rsidP="00353B9A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Fornire tracciabilità su richiesta dell’Agrumi-</w:t>
      </w:r>
      <w:r w:rsidR="00362BE5">
        <w:rPr>
          <w:rFonts w:asciiTheme="minorHAnsi" w:hAnsiTheme="minorHAnsi" w:cstheme="minorHAnsi"/>
          <w:sz w:val="22"/>
          <w:szCs w:val="22"/>
        </w:rPr>
        <w:t>G</w:t>
      </w:r>
      <w:r w:rsidRPr="00362BE5">
        <w:rPr>
          <w:rFonts w:asciiTheme="minorHAnsi" w:hAnsiTheme="minorHAnsi" w:cstheme="minorHAnsi"/>
          <w:sz w:val="22"/>
          <w:szCs w:val="22"/>
        </w:rPr>
        <w:t>el srl dei prodotti da noi acquistati</w:t>
      </w:r>
    </w:p>
    <w:p w14:paraId="4781CB22" w14:textId="77777777" w:rsidR="00353B9A" w:rsidRPr="00362BE5" w:rsidRDefault="00353B9A" w:rsidP="00353B9A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lastRenderedPageBreak/>
        <w:t>Fornire i vari certificati di cui alla sezione C del presente questionario ad ogni relativo rinnovo.</w:t>
      </w:r>
    </w:p>
    <w:p w14:paraId="595AA32E" w14:textId="77777777" w:rsidR="00353B9A" w:rsidRPr="00362BE5" w:rsidRDefault="00353B9A" w:rsidP="00353B9A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0532EEA9" w14:textId="77777777" w:rsidR="00036420" w:rsidRPr="00362BE5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0DFA7FCC" w14:textId="77777777" w:rsidR="00036420" w:rsidRPr="00362BE5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5E0563A3" w14:textId="77777777" w:rsidR="00392D5F" w:rsidRPr="00362BE5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FCC5CB4" w14:textId="77777777" w:rsidR="00392D5F" w:rsidRPr="00362BE5" w:rsidRDefault="00036420" w:rsidP="00855E22">
      <w:pPr>
        <w:pStyle w:val="Paragrafoelenco"/>
        <w:numPr>
          <w:ilvl w:val="0"/>
          <w:numId w:val="16"/>
        </w:numPr>
        <w:suppressAutoHyphens w:val="0"/>
        <w:autoSpaceDN w:val="0"/>
        <w:adjustRightInd w:val="0"/>
        <w:spacing w:line="360" w:lineRule="auto"/>
        <w:ind w:left="1134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>c</w:t>
      </w:r>
      <w:r w:rsidR="00392D5F" w:rsidRPr="00362BE5">
        <w:rPr>
          <w:rFonts w:asciiTheme="minorHAnsi" w:hAnsiTheme="minorHAnsi" w:cstheme="minorHAnsi"/>
          <w:sz w:val="22"/>
          <w:szCs w:val="22"/>
        </w:rPr>
        <w:t xml:space="preserve">he il prodotto consegnato è esente da Allergeni, vedi lista 2007/68/CE del 27 Novembre 2007 in conformità alla direttiva 2000/13/CE del 20 Marzo 2000 e successive modifiche ed integrazioni </w:t>
      </w:r>
      <w:r w:rsidR="00392D5F" w:rsidRPr="00362BE5">
        <w:rPr>
          <w:rFonts w:asciiTheme="minorHAnsi" w:hAnsiTheme="minorHAnsi" w:cstheme="minorHAnsi"/>
          <w:i/>
          <w:iCs/>
          <w:sz w:val="22"/>
          <w:szCs w:val="22"/>
        </w:rPr>
        <w:t>(cereali, crostacei e prodotti derivati, uova e prodotti derivati, pesce e prodotti derivati, arachidi e prodotti derivati, soia e prodotti derivati, latte e prodotti derivati, frutta a guscio, sedano e prodotti derivati, senape e prodotti derivati, semi di sesa</w:t>
      </w:r>
      <w:r w:rsidR="006141BA" w:rsidRPr="00362BE5">
        <w:rPr>
          <w:rFonts w:asciiTheme="minorHAnsi" w:hAnsiTheme="minorHAnsi" w:cstheme="minorHAnsi"/>
          <w:i/>
          <w:iCs/>
          <w:sz w:val="22"/>
          <w:szCs w:val="22"/>
        </w:rPr>
        <w:t>m</w:t>
      </w:r>
      <w:r w:rsidR="00392D5F" w:rsidRPr="00362BE5">
        <w:rPr>
          <w:rFonts w:asciiTheme="minorHAnsi" w:hAnsiTheme="minorHAnsi" w:cstheme="minorHAnsi"/>
          <w:i/>
          <w:iCs/>
          <w:sz w:val="22"/>
          <w:szCs w:val="22"/>
        </w:rPr>
        <w:t>o e prodotti derivati, anidride solforosa e solfiti in concentrazioni superiori a 10mg/Kg o 10 mg/l espressi come SO2, lupini e prodotti derivati, molluschi e prodotti derivati)</w:t>
      </w:r>
      <w:r w:rsidR="006141BA" w:rsidRPr="00362BE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392D5F" w:rsidRPr="00362BE5">
        <w:rPr>
          <w:rFonts w:asciiTheme="minorHAnsi" w:hAnsiTheme="minorHAnsi" w:cstheme="minorHAnsi"/>
          <w:sz w:val="22"/>
          <w:szCs w:val="22"/>
        </w:rPr>
        <w:t>e che durante il processo produttivo, comprendente anche lo stoccaggio ed il trasporto, non vi è possibilità di contaminazione incrociata.</w:t>
      </w:r>
    </w:p>
    <w:p w14:paraId="2E0D1BDD" w14:textId="77777777" w:rsidR="00036420" w:rsidRPr="00362BE5" w:rsidRDefault="00036420" w:rsidP="00F32C9B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</w:p>
    <w:p w14:paraId="47F2C926" w14:textId="77777777" w:rsidR="00036420" w:rsidRPr="00362BE5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81B84CE" w14:textId="77777777" w:rsidR="00036420" w:rsidRPr="00362BE5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62C2B00C" w14:textId="77777777" w:rsidR="00392D5F" w:rsidRPr="00362BE5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329D76C9" w14:textId="13DD4AC6" w:rsidR="00392D5F" w:rsidRPr="00362BE5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62BE5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362BE5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5DE2DC1A" w14:textId="77777777" w:rsidR="00392D5F" w:rsidRPr="00362BE5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855E22" w:rsidRPr="00362BE5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flusso);</w:t>
      </w:r>
    </w:p>
    <w:p w14:paraId="6322BE8A" w14:textId="77777777" w:rsidR="00855E22" w:rsidRPr="00362BE5" w:rsidRDefault="00125937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/>
          <w:iCs/>
          <w:sz w:val="22"/>
          <w:szCs w:val="22"/>
        </w:rPr>
        <w:t>Dichiarazione di conformità all’ utilizzo di imballaggio secondario per alimenti;</w:t>
      </w:r>
    </w:p>
    <w:p w14:paraId="44732023" w14:textId="183422E0" w:rsidR="00392D5F" w:rsidRDefault="00855E22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/>
          <w:iCs/>
          <w:sz w:val="22"/>
          <w:szCs w:val="22"/>
        </w:rPr>
        <w:t>Copia delle schede tecniche del materiale fornitoci (se aggiornate).</w:t>
      </w:r>
    </w:p>
    <w:p w14:paraId="232AABE4" w14:textId="77777777" w:rsidR="00362BE5" w:rsidRPr="00362BE5" w:rsidRDefault="00362BE5" w:rsidP="00362BE5">
      <w:pPr>
        <w:widowControl w:val="0"/>
        <w:autoSpaceDE/>
        <w:spacing w:line="360" w:lineRule="auto"/>
        <w:ind w:left="72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3D854E8B" w14:textId="41A533F7" w:rsidR="007F4F80" w:rsidRPr="00362BE5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62BE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362BE5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3E22FA12" w14:textId="77777777" w:rsidR="005C0497" w:rsidRPr="00362BE5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362BE5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6001C760" w14:textId="267DC2C1" w:rsidR="00125937" w:rsidRPr="00362BE5" w:rsidRDefault="00034380" w:rsidP="00362BE5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62BE5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362BE5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3F4A9580" w14:textId="77777777" w:rsidR="006141BA" w:rsidRPr="00362BE5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24B05271" w14:textId="71AAF2DB" w:rsidR="006141BA" w:rsidRPr="00362BE5" w:rsidRDefault="005C0497" w:rsidP="00362BE5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1B577F7C" w14:textId="77777777" w:rsidR="006141BA" w:rsidRPr="00362BE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6C28800" w14:textId="77777777" w:rsidR="005C0497" w:rsidRPr="00362BE5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62BE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362BE5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536DC" w14:textId="77777777" w:rsidR="009E492A" w:rsidRDefault="009E492A">
      <w:r>
        <w:separator/>
      </w:r>
    </w:p>
  </w:endnote>
  <w:endnote w:type="continuationSeparator" w:id="0">
    <w:p w14:paraId="38DB205C" w14:textId="77777777" w:rsidR="009E492A" w:rsidRDefault="009E4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4AED9005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4D033FA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66E2E6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1B6CAB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724B12A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5AD785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1AF55114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6BAEC6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C0CFEE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99C57B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DDEA36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2EC98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50341F5E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EF731" w14:textId="77777777" w:rsidR="009E492A" w:rsidRDefault="009E492A">
      <w:r>
        <w:separator/>
      </w:r>
    </w:p>
  </w:footnote>
  <w:footnote w:type="continuationSeparator" w:id="0">
    <w:p w14:paraId="2A55268A" w14:textId="77777777" w:rsidR="009E492A" w:rsidRDefault="009E4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63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1"/>
      <w:gridCol w:w="5528"/>
      <w:gridCol w:w="2694"/>
    </w:tblGrid>
    <w:tr w:rsidR="001B1240" w:rsidRPr="00362BE5" w14:paraId="523BA918" w14:textId="77777777" w:rsidTr="00362BE5">
      <w:trPr>
        <w:trHeight w:val="838"/>
        <w:jc w:val="center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EE7DDF3" w14:textId="77777777" w:rsidR="001B1240" w:rsidRPr="00362BE5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362BE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03A7FC8" w14:textId="77777777" w:rsidR="001B1240" w:rsidRPr="00362BE5" w:rsidRDefault="00C102DD" w:rsidP="00737DAD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362BE5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362BE5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</w:t>
          </w:r>
          <w:r w:rsidR="00737DAD" w:rsidRPr="00362BE5">
            <w:rPr>
              <w:rFonts w:asciiTheme="minorHAnsi" w:hAnsiTheme="minorHAnsi" w:cstheme="minorHAnsi"/>
              <w:b/>
              <w:bCs/>
              <w:sz w:val="32"/>
              <w:szCs w:val="32"/>
            </w:rPr>
            <w:t>OCTABINS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9B2C48" w14:textId="695B706E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362BE5">
            <w:rPr>
              <w:rFonts w:asciiTheme="minorHAnsi" w:hAnsiTheme="minorHAnsi" w:cstheme="minorHAnsi"/>
              <w:sz w:val="18"/>
            </w:rPr>
            <w:t xml:space="preserve">Cod.  </w:t>
          </w:r>
          <w:r w:rsidRPr="00362BE5">
            <w:rPr>
              <w:rFonts w:asciiTheme="minorHAnsi" w:hAnsiTheme="minorHAnsi" w:cstheme="minorHAnsi"/>
              <w:b/>
              <w:bCs/>
              <w:sz w:val="18"/>
            </w:rPr>
            <w:t>M 06.05.0</w:t>
          </w:r>
          <w:r w:rsidRPr="00362BE5">
            <w:rPr>
              <w:rFonts w:asciiTheme="minorHAnsi" w:hAnsiTheme="minorHAnsi" w:cstheme="minorHAnsi"/>
              <w:b/>
              <w:bCs/>
              <w:sz w:val="18"/>
            </w:rPr>
            <w:t>7</w:t>
          </w:r>
        </w:p>
        <w:p w14:paraId="1BFE97FB" w14:textId="026B6E3E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</w:rPr>
          </w:pPr>
          <w:r w:rsidRPr="00362BE5">
            <w:rPr>
              <w:rFonts w:asciiTheme="minorHAnsi" w:hAnsiTheme="minorHAnsi" w:cstheme="minorHAnsi"/>
              <w:sz w:val="18"/>
            </w:rPr>
            <w:t xml:space="preserve">Rev.  </w:t>
          </w:r>
          <w:r w:rsidRPr="00362BE5">
            <w:rPr>
              <w:rFonts w:asciiTheme="minorHAnsi" w:hAnsiTheme="minorHAnsi" w:cstheme="minorHAnsi"/>
              <w:noProof/>
              <w:sz w:val="18"/>
              <w:szCs w:val="18"/>
            </w:rPr>
            <w:t>02</w:t>
          </w:r>
        </w:p>
        <w:p w14:paraId="11193926" w14:textId="77777777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362BE5">
            <w:rPr>
              <w:rFonts w:asciiTheme="minorHAnsi" w:hAnsiTheme="minorHAnsi" w:cstheme="minorHAnsi"/>
              <w:sz w:val="18"/>
            </w:rPr>
            <w:t xml:space="preserve">Data </w:t>
          </w:r>
          <w:r w:rsidRPr="00362BE5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0FB22CCA" w14:textId="77777777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362BE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16D0DE3" w14:textId="77777777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62BE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0FBA8267" w14:textId="77777777" w:rsidR="00362BE5" w:rsidRPr="00362BE5" w:rsidRDefault="00362BE5" w:rsidP="00362BE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62BE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0068DEE5" w14:textId="66A9A98A" w:rsidR="00362BE5" w:rsidRPr="00362BE5" w:rsidRDefault="00362BE5" w:rsidP="00362BE5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362BE5">
            <w:rPr>
              <w:rFonts w:asciiTheme="minorHAnsi" w:hAnsiTheme="minorHAnsi" w:cstheme="minorHAnsi"/>
              <w:sz w:val="18"/>
            </w:rPr>
            <w:t xml:space="preserve">Pag. </w:t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362B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362B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362B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362BE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362BE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5D2D682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0583AEEA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B84105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CA33767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915B69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7F6CA1AF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27D9EFB2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5089">
    <w:abstractNumId w:val="0"/>
  </w:num>
  <w:num w:numId="2" w16cid:durableId="567150822">
    <w:abstractNumId w:val="1"/>
  </w:num>
  <w:num w:numId="3" w16cid:durableId="2048987469">
    <w:abstractNumId w:val="2"/>
  </w:num>
  <w:num w:numId="4" w16cid:durableId="2013414697">
    <w:abstractNumId w:val="3"/>
  </w:num>
  <w:num w:numId="5" w16cid:durableId="1988050619">
    <w:abstractNumId w:val="12"/>
  </w:num>
  <w:num w:numId="6" w16cid:durableId="1298411115">
    <w:abstractNumId w:val="10"/>
  </w:num>
  <w:num w:numId="7" w16cid:durableId="1874926971">
    <w:abstractNumId w:val="15"/>
  </w:num>
  <w:num w:numId="8" w16cid:durableId="1147669130">
    <w:abstractNumId w:val="13"/>
  </w:num>
  <w:num w:numId="9" w16cid:durableId="428741266">
    <w:abstractNumId w:val="14"/>
  </w:num>
  <w:num w:numId="10" w16cid:durableId="1928885067">
    <w:abstractNumId w:val="8"/>
  </w:num>
  <w:num w:numId="11" w16cid:durableId="1801410712">
    <w:abstractNumId w:val="5"/>
  </w:num>
  <w:num w:numId="12" w16cid:durableId="2126657227">
    <w:abstractNumId w:val="16"/>
  </w:num>
  <w:num w:numId="13" w16cid:durableId="574248325">
    <w:abstractNumId w:val="7"/>
  </w:num>
  <w:num w:numId="14" w16cid:durableId="786775487">
    <w:abstractNumId w:val="11"/>
  </w:num>
  <w:num w:numId="15" w16cid:durableId="653414985">
    <w:abstractNumId w:val="6"/>
  </w:num>
  <w:num w:numId="16" w16cid:durableId="83915155">
    <w:abstractNumId w:val="4"/>
  </w:num>
  <w:num w:numId="17" w16cid:durableId="501437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637FC"/>
    <w:rsid w:val="0029438A"/>
    <w:rsid w:val="002B1264"/>
    <w:rsid w:val="002D688D"/>
    <w:rsid w:val="002E6BF0"/>
    <w:rsid w:val="002E72E7"/>
    <w:rsid w:val="0031721E"/>
    <w:rsid w:val="0032333A"/>
    <w:rsid w:val="00346252"/>
    <w:rsid w:val="00353B9A"/>
    <w:rsid w:val="00362BE5"/>
    <w:rsid w:val="00380D92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933C9F"/>
    <w:rsid w:val="009717DC"/>
    <w:rsid w:val="00984137"/>
    <w:rsid w:val="009B2CD2"/>
    <w:rsid w:val="009D1B62"/>
    <w:rsid w:val="009D2041"/>
    <w:rsid w:val="009E42EF"/>
    <w:rsid w:val="009E492A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76BF"/>
    <w:rsid w:val="00DC0A5B"/>
    <w:rsid w:val="00DC0BC1"/>
    <w:rsid w:val="00DC5451"/>
    <w:rsid w:val="00DE5C26"/>
    <w:rsid w:val="00E1585D"/>
    <w:rsid w:val="00E20684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B0AB4CA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380D92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C25BE-2475-424F-A622-4B868538A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11</cp:revision>
  <cp:lastPrinted>2014-12-15T16:23:00Z</cp:lastPrinted>
  <dcterms:created xsi:type="dcterms:W3CDTF">2014-12-15T16:27:00Z</dcterms:created>
  <dcterms:modified xsi:type="dcterms:W3CDTF">2022-12-29T09:33:00Z</dcterms:modified>
</cp:coreProperties>
</file>