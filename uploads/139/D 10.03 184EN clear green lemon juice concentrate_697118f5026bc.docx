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720C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D40CBD" w14:paraId="0C37C3F3" w14:textId="77777777" w:rsidTr="00394C48">
        <w:trPr>
          <w:trHeight w:val="1399"/>
        </w:trPr>
        <w:tc>
          <w:tcPr>
            <w:tcW w:w="9210" w:type="dxa"/>
            <w:shd w:val="clear" w:color="auto" w:fill="auto"/>
          </w:tcPr>
          <w:p w14:paraId="6B909F1F" w14:textId="62D78E9B"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86C64" w:rsidRPr="00E86C64">
              <w:rPr>
                <w:rFonts w:ascii="Verdana" w:hAnsi="Verdana"/>
                <w:lang w:val="en-US"/>
              </w:rPr>
              <w:t xml:space="preserve">Clear </w:t>
            </w:r>
            <w:r w:rsidR="002F526A">
              <w:rPr>
                <w:rFonts w:ascii="Verdana" w:hAnsi="Verdana"/>
                <w:lang w:val="en-US"/>
              </w:rPr>
              <w:t xml:space="preserve">green </w:t>
            </w:r>
            <w:r w:rsidR="00E86C64" w:rsidRPr="00E86C64">
              <w:rPr>
                <w:rFonts w:ascii="Verdana" w:hAnsi="Verdana"/>
                <w:lang w:val="en-US"/>
              </w:rPr>
              <w:t>l</w:t>
            </w:r>
            <w:r w:rsidR="000E23DD" w:rsidRPr="00E86C64">
              <w:rPr>
                <w:rFonts w:ascii="Verdana" w:hAnsi="Verdana"/>
                <w:lang w:val="en-US"/>
              </w:rPr>
              <w:t>emon</w:t>
            </w:r>
            <w:r w:rsidR="000E23DD" w:rsidRPr="00A900EF">
              <w:rPr>
                <w:rFonts w:ascii="Verdana" w:hAnsi="Verdana"/>
                <w:lang w:val="en-US"/>
              </w:rPr>
              <w:t xml:space="preserve"> juice concentrate </w:t>
            </w:r>
          </w:p>
          <w:p w14:paraId="263550A4" w14:textId="457FBFCC"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86C64" w:rsidRPr="00A37FD6">
              <w:rPr>
                <w:rFonts w:ascii="Verdana" w:hAnsi="Verdana"/>
                <w:i/>
                <w:lang w:val="en-US"/>
              </w:rPr>
              <w:t xml:space="preserve">Clear </w:t>
            </w:r>
            <w:r w:rsidR="002F526A">
              <w:rPr>
                <w:rFonts w:ascii="Verdana" w:hAnsi="Verdana"/>
                <w:i/>
                <w:lang w:val="en-US"/>
              </w:rPr>
              <w:t xml:space="preserve">green </w:t>
            </w:r>
            <w:r w:rsidR="00E86C64" w:rsidRPr="00A37FD6">
              <w:rPr>
                <w:rFonts w:ascii="Verdana" w:hAnsi="Verdana"/>
                <w:i/>
                <w:lang w:val="en-US"/>
              </w:rPr>
              <w:t xml:space="preserve">lemon </w:t>
            </w:r>
            <w:r w:rsidR="000E23DD" w:rsidRPr="00A37FD6">
              <w:rPr>
                <w:rFonts w:ascii="Verdana" w:hAnsi="Verdana"/>
                <w:i/>
                <w:lang w:val="en-US"/>
              </w:rPr>
              <w:t xml:space="preserve">juice concentrate </w:t>
            </w:r>
          </w:p>
          <w:p w14:paraId="6663581A"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E86C64">
              <w:rPr>
                <w:rFonts w:ascii="Verdana" w:hAnsi="Verdana"/>
                <w:lang w:val="en-US"/>
              </w:rPr>
              <w:t>L</w:t>
            </w:r>
            <w:r w:rsidR="002F526A">
              <w:rPr>
                <w:rFonts w:ascii="Verdana" w:hAnsi="Verdana"/>
                <w:lang w:val="en-US"/>
              </w:rPr>
              <w:t xml:space="preserve"> GREEN</w:t>
            </w:r>
          </w:p>
        </w:tc>
      </w:tr>
    </w:tbl>
    <w:p w14:paraId="52650756" w14:textId="77777777" w:rsidR="00B13991" w:rsidRDefault="00B13991" w:rsidP="00257592">
      <w:pPr>
        <w:spacing w:before="120"/>
        <w:ind w:left="720"/>
        <w:rPr>
          <w:rFonts w:ascii="Verdana" w:hAnsi="Verdana"/>
          <w:b/>
          <w:sz w:val="8"/>
          <w:szCs w:val="8"/>
          <w:lang w:val="en-US"/>
        </w:rPr>
      </w:pPr>
    </w:p>
    <w:p w14:paraId="08D741B7"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40CBD" w14:paraId="732728F6" w14:textId="77777777" w:rsidTr="00257592">
        <w:trPr>
          <w:trHeight w:val="3578"/>
        </w:trPr>
        <w:tc>
          <w:tcPr>
            <w:tcW w:w="9238" w:type="dxa"/>
            <w:shd w:val="clear" w:color="auto" w:fill="auto"/>
          </w:tcPr>
          <w:p w14:paraId="4500CA4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A5D7DA8"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2F526A">
              <w:rPr>
                <w:rFonts w:ascii="Verdana" w:hAnsi="Verdana"/>
                <w:lang w:val="en-US"/>
              </w:rPr>
              <w:t xml:space="preserve">Green </w:t>
            </w:r>
            <w:r w:rsidR="000E23DD" w:rsidRPr="00A900EF">
              <w:rPr>
                <w:rFonts w:ascii="Verdana" w:hAnsi="Verdana"/>
                <w:lang w:val="en-US"/>
              </w:rPr>
              <w:t>Lemon (100%)</w:t>
            </w:r>
          </w:p>
          <w:p w14:paraId="7FAA6AC6" w14:textId="77777777" w:rsidR="0042012D" w:rsidRPr="002C594E" w:rsidRDefault="0042012D" w:rsidP="00583DB6">
            <w:pPr>
              <w:tabs>
                <w:tab w:val="left" w:pos="284"/>
                <w:tab w:val="left" w:pos="3402"/>
              </w:tabs>
              <w:spacing w:before="120" w:after="120"/>
              <w:rPr>
                <w:rFonts w:ascii="Verdana" w:hAnsi="Verdana"/>
                <w:i/>
                <w:lang w:val="en-US"/>
              </w:rPr>
            </w:pPr>
          </w:p>
          <w:p w14:paraId="47CF187A"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EEAE58C" w14:textId="77777777" w:rsidR="00583DB6" w:rsidRPr="002C594E" w:rsidRDefault="00583DB6" w:rsidP="00583DB6">
            <w:pPr>
              <w:tabs>
                <w:tab w:val="left" w:pos="284"/>
                <w:tab w:val="left" w:pos="3402"/>
              </w:tabs>
              <w:spacing w:before="120" w:after="120"/>
              <w:rPr>
                <w:rFonts w:ascii="Verdana" w:hAnsi="Verdana"/>
                <w:i/>
                <w:lang w:val="en-US"/>
              </w:rPr>
            </w:pPr>
          </w:p>
          <w:p w14:paraId="447514E9"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2F526A">
              <w:rPr>
                <w:rFonts w:ascii="Verdana" w:hAnsi="Verdana"/>
                <w:lang w:val="en-US"/>
              </w:rPr>
              <w:t xml:space="preserve">Green </w:t>
            </w:r>
            <w:r w:rsidR="000E23DD" w:rsidRPr="00A900EF">
              <w:rPr>
                <w:rFonts w:ascii="Verdana" w:hAnsi="Verdana"/>
                <w:lang w:val="en-US"/>
              </w:rPr>
              <w:t>Lemon</w:t>
            </w:r>
          </w:p>
          <w:p w14:paraId="5AAFFB9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692684">
              <w:rPr>
                <w:rFonts w:ascii="Verdana" w:hAnsi="Verdana"/>
                <w:lang w:val="en-US"/>
              </w:rPr>
              <w:t>Citrus li</w:t>
            </w:r>
            <w:r w:rsidR="000E23DD" w:rsidRPr="00A900EF">
              <w:rPr>
                <w:rFonts w:ascii="Verdana" w:hAnsi="Verdana"/>
                <w:lang w:val="en-US"/>
              </w:rPr>
              <w:t>mon (L.) Burm. Lf</w:t>
            </w:r>
          </w:p>
          <w:p w14:paraId="2C53E4F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9839D0A" w14:textId="77777777" w:rsidR="00823153" w:rsidRPr="002F526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F526A">
              <w:rPr>
                <w:rFonts w:ascii="Verdana" w:hAnsi="Verdana"/>
                <w:b/>
                <w:lang w:val="en-US"/>
              </w:rPr>
              <w:t>Variety</w:t>
            </w:r>
            <w:r w:rsidR="00F8523A" w:rsidRPr="002F526A">
              <w:rPr>
                <w:rFonts w:ascii="Verdana" w:hAnsi="Verdana"/>
                <w:b/>
                <w:lang w:val="en-US"/>
              </w:rPr>
              <w:t>:</w:t>
            </w:r>
            <w:r w:rsidR="00F8523A" w:rsidRPr="002F526A">
              <w:rPr>
                <w:rFonts w:ascii="Verdana" w:hAnsi="Verdana"/>
                <w:lang w:val="en-US"/>
              </w:rPr>
              <w:t xml:space="preserve"> </w:t>
            </w:r>
            <w:r w:rsidR="00F8523A" w:rsidRPr="002F526A">
              <w:rPr>
                <w:rFonts w:ascii="Verdana" w:hAnsi="Verdana"/>
                <w:lang w:val="en-US"/>
              </w:rPr>
              <w:tab/>
            </w:r>
            <w:r w:rsidR="000E23DD" w:rsidRPr="002F526A">
              <w:rPr>
                <w:rFonts w:ascii="Verdana" w:hAnsi="Verdana"/>
                <w:lang w:val="en-US"/>
              </w:rPr>
              <w:t xml:space="preserve">Verdello </w:t>
            </w:r>
          </w:p>
          <w:p w14:paraId="392C6326" w14:textId="77777777" w:rsidR="00207E78" w:rsidRPr="00E86C64" w:rsidRDefault="00677F2D" w:rsidP="00583DB6">
            <w:pPr>
              <w:tabs>
                <w:tab w:val="left" w:pos="284"/>
                <w:tab w:val="left" w:pos="3402"/>
              </w:tabs>
              <w:spacing w:before="120" w:after="120"/>
              <w:rPr>
                <w:rFonts w:ascii="Verdana" w:hAnsi="Verdana"/>
                <w:lang w:val="en-US"/>
              </w:rPr>
            </w:pPr>
            <w:r w:rsidRPr="002F526A">
              <w:rPr>
                <w:rFonts w:ascii="Verdana" w:hAnsi="Verdana"/>
                <w:b/>
                <w:lang w:val="en-US"/>
              </w:rPr>
              <w:tab/>
            </w:r>
            <w:r w:rsidR="00043A03" w:rsidRPr="00E86C64">
              <w:rPr>
                <w:rFonts w:ascii="Verdana" w:hAnsi="Verdana"/>
                <w:b/>
                <w:lang w:val="en-US"/>
              </w:rPr>
              <w:t>Harvesting period</w:t>
            </w:r>
            <w:r w:rsidR="00823153" w:rsidRPr="00E86C64">
              <w:rPr>
                <w:rFonts w:ascii="Verdana" w:hAnsi="Verdana"/>
                <w:b/>
                <w:lang w:val="en-US"/>
              </w:rPr>
              <w:t>:</w:t>
            </w:r>
            <w:r w:rsidR="00043A03" w:rsidRPr="00E86C64">
              <w:rPr>
                <w:rFonts w:ascii="Verdana" w:hAnsi="Verdana"/>
                <w:lang w:val="en-US"/>
              </w:rPr>
              <w:t xml:space="preserve"> </w:t>
            </w:r>
            <w:r w:rsidR="00043A03" w:rsidRPr="00E86C64">
              <w:rPr>
                <w:rFonts w:ascii="Verdana" w:hAnsi="Verdana"/>
                <w:lang w:val="en-US"/>
              </w:rPr>
              <w:tab/>
            </w:r>
            <w:r w:rsidR="00E86C64" w:rsidRPr="00E86C64">
              <w:rPr>
                <w:rFonts w:ascii="Verdana" w:hAnsi="Verdana"/>
                <w:lang w:val="en-US"/>
              </w:rPr>
              <w:t>Typically</w:t>
            </w:r>
            <w:r w:rsidR="000E23DD" w:rsidRPr="00E86C64">
              <w:rPr>
                <w:rFonts w:ascii="Verdana" w:hAnsi="Verdana"/>
                <w:lang w:val="en-US"/>
              </w:rPr>
              <w:t xml:space="preserve"> from </w:t>
            </w:r>
            <w:r w:rsidR="002F526A">
              <w:rPr>
                <w:rFonts w:ascii="Verdana" w:hAnsi="Verdana"/>
                <w:lang w:val="en-US"/>
              </w:rPr>
              <w:t>May</w:t>
            </w:r>
            <w:r w:rsidR="000E23DD" w:rsidRPr="00E86C64">
              <w:rPr>
                <w:rFonts w:ascii="Verdana" w:hAnsi="Verdana"/>
                <w:lang w:val="en-US"/>
              </w:rPr>
              <w:t xml:space="preserve"> to </w:t>
            </w:r>
            <w:r w:rsidR="002F526A">
              <w:rPr>
                <w:rFonts w:ascii="Verdana" w:hAnsi="Verdana"/>
                <w:lang w:val="en-US"/>
              </w:rPr>
              <w:t>September</w:t>
            </w:r>
          </w:p>
          <w:p w14:paraId="76E46C76" w14:textId="77777777"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F8523A" w:rsidRPr="00E86C64">
              <w:rPr>
                <w:rFonts w:ascii="Verdana" w:hAnsi="Verdana"/>
                <w:b/>
                <w:lang w:val="en-US"/>
              </w:rPr>
              <w:t>Determi</w:t>
            </w:r>
            <w:r w:rsidR="00043A03" w:rsidRPr="00E86C64">
              <w:rPr>
                <w:rFonts w:ascii="Verdana" w:hAnsi="Verdana"/>
                <w:b/>
                <w:lang w:val="en-US"/>
              </w:rPr>
              <w:t>nation of maturity</w:t>
            </w:r>
            <w:r w:rsidR="00F8523A" w:rsidRPr="00E86C64">
              <w:rPr>
                <w:rFonts w:ascii="Verdana" w:hAnsi="Verdana"/>
                <w:b/>
                <w:lang w:val="en-US"/>
              </w:rPr>
              <w:t xml:space="preserve">: </w:t>
            </w:r>
            <w:r w:rsidR="00043A03" w:rsidRPr="00E86C64">
              <w:rPr>
                <w:rFonts w:ascii="Verdana" w:hAnsi="Verdana"/>
                <w:lang w:val="en-US"/>
              </w:rPr>
              <w:tab/>
            </w:r>
            <w:r w:rsidR="000E23DD" w:rsidRPr="00E86C64">
              <w:rPr>
                <w:rFonts w:ascii="Verdana" w:hAnsi="Verdana"/>
                <w:lang w:val="en-US"/>
              </w:rPr>
              <w:t>Brix, Acidity, Color (pigmentation)</w:t>
            </w:r>
          </w:p>
          <w:p w14:paraId="3421EBE5" w14:textId="77777777"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8B3742" w:rsidRPr="00E86C64">
              <w:rPr>
                <w:rFonts w:ascii="Verdana" w:hAnsi="Verdana"/>
                <w:b/>
                <w:lang w:val="en-US"/>
              </w:rPr>
              <w:t>Packaging</w:t>
            </w:r>
            <w:r w:rsidR="00F8523A" w:rsidRPr="00E86C64">
              <w:rPr>
                <w:rFonts w:ascii="Verdana" w:hAnsi="Verdana"/>
                <w:b/>
                <w:lang w:val="en-US"/>
              </w:rPr>
              <w:t>:</w:t>
            </w:r>
            <w:r w:rsidR="00F8523A" w:rsidRPr="00E86C64">
              <w:rPr>
                <w:rFonts w:ascii="Verdana" w:hAnsi="Verdana"/>
                <w:lang w:val="en-US"/>
              </w:rPr>
              <w:t xml:space="preserve"> </w:t>
            </w:r>
            <w:r w:rsidR="00F8523A" w:rsidRPr="00E86C64">
              <w:rPr>
                <w:rFonts w:ascii="Verdana" w:hAnsi="Verdana"/>
                <w:lang w:val="en-US"/>
              </w:rPr>
              <w:tab/>
            </w:r>
            <w:r w:rsidR="00B63EB7" w:rsidRPr="00E86C64">
              <w:rPr>
                <w:rFonts w:ascii="Verdana" w:hAnsi="Verdana"/>
                <w:lang w:val="en-US"/>
              </w:rPr>
              <w:t>Plastic bins of 275 Kg. ± 15 or in bulk</w:t>
            </w:r>
          </w:p>
          <w:p w14:paraId="146381F1" w14:textId="77777777" w:rsidR="00923109" w:rsidRPr="00E86C64" w:rsidRDefault="00923109" w:rsidP="00583DB6">
            <w:pPr>
              <w:tabs>
                <w:tab w:val="left" w:pos="284"/>
                <w:tab w:val="left" w:pos="3402"/>
              </w:tabs>
              <w:spacing w:before="120" w:after="120"/>
              <w:rPr>
                <w:rFonts w:ascii="Verdana" w:hAnsi="Verdana"/>
                <w:i/>
                <w:sz w:val="16"/>
                <w:szCs w:val="16"/>
                <w:lang w:val="en-US"/>
              </w:rPr>
            </w:pPr>
          </w:p>
          <w:p w14:paraId="487CB48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05B57DC" w14:textId="77777777" w:rsidR="00583DB6" w:rsidRDefault="00583DB6" w:rsidP="00257592">
      <w:pPr>
        <w:spacing w:before="120"/>
        <w:rPr>
          <w:rFonts w:ascii="Verdana" w:hAnsi="Verdana"/>
          <w:b/>
          <w:sz w:val="8"/>
          <w:szCs w:val="8"/>
          <w:lang w:val="en-US"/>
        </w:rPr>
      </w:pPr>
    </w:p>
    <w:p w14:paraId="0B465B62"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52C648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40CBD" w14:paraId="58663F8F" w14:textId="77777777" w:rsidTr="00583DB6">
        <w:trPr>
          <w:trHeight w:val="4575"/>
        </w:trPr>
        <w:tc>
          <w:tcPr>
            <w:tcW w:w="9210" w:type="dxa"/>
            <w:tcBorders>
              <w:bottom w:val="nil"/>
            </w:tcBorders>
          </w:tcPr>
          <w:p w14:paraId="3318F25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F16045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A00B9B" w14:paraId="48025664" w14:textId="77777777" w:rsidTr="000E23DD">
              <w:trPr>
                <w:trHeight w:hRule="exact" w:val="501"/>
              </w:trPr>
              <w:tc>
                <w:tcPr>
                  <w:tcW w:w="1297" w:type="dxa"/>
                  <w:vAlign w:val="center"/>
                </w:tcPr>
                <w:p w14:paraId="6AB2614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584B373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5892F37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1892903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49B471F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A84E99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EB6E95" w:rsidRPr="00A00B9B" w14:paraId="4F97CEDF" w14:textId="77777777" w:rsidTr="000E23DD">
              <w:trPr>
                <w:trHeight w:hRule="exact" w:val="501"/>
              </w:trPr>
              <w:tc>
                <w:tcPr>
                  <w:tcW w:w="1297" w:type="dxa"/>
                  <w:vAlign w:val="center"/>
                </w:tcPr>
                <w:p w14:paraId="1CB922EE" w14:textId="77777777"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Brix</w:t>
                  </w:r>
                </w:p>
              </w:tc>
              <w:tc>
                <w:tcPr>
                  <w:tcW w:w="825" w:type="dxa"/>
                  <w:vAlign w:val="center"/>
                </w:tcPr>
                <w:p w14:paraId="057DCDD2" w14:textId="7ABC13C8" w:rsidR="00EB6E95" w:rsidRPr="00514CE2" w:rsidRDefault="00EB6E95" w:rsidP="007558C2">
                  <w:pPr>
                    <w:jc w:val="center"/>
                    <w:rPr>
                      <w:rFonts w:ascii="Verdana" w:hAnsi="Verdana"/>
                      <w:sz w:val="16"/>
                      <w:szCs w:val="16"/>
                      <w:lang w:val="en-US"/>
                    </w:rPr>
                  </w:pPr>
                  <w:r w:rsidRPr="00514CE2">
                    <w:rPr>
                      <w:rFonts w:ascii="Verdana" w:hAnsi="Verdana"/>
                      <w:sz w:val="16"/>
                      <w:szCs w:val="16"/>
                      <w:lang w:val="en-US"/>
                    </w:rPr>
                    <w:t>&gt;</w:t>
                  </w:r>
                  <w:r w:rsidR="00A00B9B">
                    <w:rPr>
                      <w:rFonts w:ascii="Verdana" w:hAnsi="Verdana"/>
                      <w:sz w:val="16"/>
                      <w:szCs w:val="16"/>
                      <w:lang w:val="en-US"/>
                    </w:rPr>
                    <w:t>59</w:t>
                  </w:r>
                </w:p>
              </w:tc>
              <w:tc>
                <w:tcPr>
                  <w:tcW w:w="737" w:type="dxa"/>
                  <w:vAlign w:val="center"/>
                </w:tcPr>
                <w:p w14:paraId="464D9E19" w14:textId="4156E6EC" w:rsidR="00EB6E95" w:rsidRPr="007253DF" w:rsidRDefault="00A00B9B" w:rsidP="007558C2">
                  <w:pPr>
                    <w:jc w:val="center"/>
                    <w:rPr>
                      <w:rFonts w:ascii="Verdana" w:hAnsi="Verdana"/>
                      <w:sz w:val="16"/>
                      <w:szCs w:val="16"/>
                      <w:lang w:val="en-US"/>
                    </w:rPr>
                  </w:pPr>
                  <w:r>
                    <w:rPr>
                      <w:rFonts w:ascii="Verdana" w:hAnsi="Verdana"/>
                      <w:sz w:val="16"/>
                      <w:szCs w:val="16"/>
                      <w:lang w:val="en-US"/>
                    </w:rPr>
                    <w:t>59</w:t>
                  </w:r>
                </w:p>
              </w:tc>
              <w:tc>
                <w:tcPr>
                  <w:tcW w:w="811" w:type="dxa"/>
                  <w:vAlign w:val="center"/>
                </w:tcPr>
                <w:p w14:paraId="2AB6F063" w14:textId="32A2BECF" w:rsidR="00EB6E95" w:rsidRPr="007253DF" w:rsidRDefault="00A00B9B" w:rsidP="007558C2">
                  <w:pPr>
                    <w:jc w:val="center"/>
                    <w:rPr>
                      <w:rFonts w:ascii="Verdana" w:hAnsi="Verdana"/>
                      <w:sz w:val="16"/>
                      <w:szCs w:val="16"/>
                      <w:lang w:val="en-US"/>
                    </w:rPr>
                  </w:pPr>
                  <w:r>
                    <w:rPr>
                      <w:rFonts w:ascii="Verdana" w:hAnsi="Verdana"/>
                      <w:sz w:val="16"/>
                      <w:szCs w:val="16"/>
                      <w:lang w:val="en-US"/>
                    </w:rPr>
                    <w:t>60</w:t>
                  </w:r>
                  <w:r w:rsidR="00EB6E95" w:rsidRPr="007253DF">
                    <w:rPr>
                      <w:rFonts w:ascii="Verdana" w:hAnsi="Verdana"/>
                      <w:sz w:val="16"/>
                      <w:szCs w:val="16"/>
                      <w:lang w:val="en-US"/>
                    </w:rPr>
                    <w:t>.5</w:t>
                  </w:r>
                </w:p>
              </w:tc>
              <w:tc>
                <w:tcPr>
                  <w:tcW w:w="822" w:type="dxa"/>
                  <w:vAlign w:val="center"/>
                </w:tcPr>
                <w:p w14:paraId="4730CE7F" w14:textId="77777777"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w:t>
                  </w:r>
                </w:p>
              </w:tc>
              <w:tc>
                <w:tcPr>
                  <w:tcW w:w="1664" w:type="dxa"/>
                  <w:vAlign w:val="center"/>
                </w:tcPr>
                <w:p w14:paraId="366EB162" w14:textId="77777777"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IFU 8,1991</w:t>
                  </w:r>
                </w:p>
              </w:tc>
            </w:tr>
            <w:tr w:rsidR="00EB6E95" w:rsidRPr="00A00B9B" w14:paraId="70E26A70" w14:textId="77777777" w:rsidTr="000E23DD">
              <w:trPr>
                <w:trHeight w:hRule="exact" w:val="501"/>
              </w:trPr>
              <w:tc>
                <w:tcPr>
                  <w:tcW w:w="1297" w:type="dxa"/>
                  <w:vAlign w:val="center"/>
                </w:tcPr>
                <w:p w14:paraId="0DE82BCA" w14:textId="77777777"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Acidity</w:t>
                  </w:r>
                </w:p>
              </w:tc>
              <w:tc>
                <w:tcPr>
                  <w:tcW w:w="825" w:type="dxa"/>
                  <w:vAlign w:val="center"/>
                </w:tcPr>
                <w:p w14:paraId="1EE491A4" w14:textId="4DB59E88"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w:t>
                  </w:r>
                  <w:r w:rsidR="00A00B9B">
                    <w:rPr>
                      <w:rFonts w:ascii="Verdana" w:hAnsi="Verdana"/>
                      <w:sz w:val="16"/>
                      <w:szCs w:val="16"/>
                      <w:lang w:val="en-US"/>
                    </w:rPr>
                    <w:t>39</w:t>
                  </w:r>
                </w:p>
              </w:tc>
              <w:tc>
                <w:tcPr>
                  <w:tcW w:w="737" w:type="dxa"/>
                  <w:vAlign w:val="center"/>
                </w:tcPr>
                <w:p w14:paraId="41B40F54" w14:textId="1D20635B" w:rsidR="00EB6E95" w:rsidRPr="007253DF" w:rsidRDefault="00A00B9B" w:rsidP="007558C2">
                  <w:pPr>
                    <w:jc w:val="center"/>
                    <w:rPr>
                      <w:rFonts w:ascii="Verdana" w:hAnsi="Verdana"/>
                      <w:sz w:val="16"/>
                      <w:szCs w:val="16"/>
                      <w:lang w:val="en-US"/>
                    </w:rPr>
                  </w:pPr>
                  <w:r>
                    <w:rPr>
                      <w:rFonts w:ascii="Verdana" w:hAnsi="Verdana"/>
                      <w:sz w:val="16"/>
                      <w:szCs w:val="16"/>
                      <w:lang w:val="en-US"/>
                    </w:rPr>
                    <w:t>38</w:t>
                  </w:r>
                </w:p>
              </w:tc>
              <w:tc>
                <w:tcPr>
                  <w:tcW w:w="811" w:type="dxa"/>
                  <w:vAlign w:val="center"/>
                </w:tcPr>
                <w:p w14:paraId="33BCDFAF" w14:textId="6F0650C3" w:rsidR="00EB6E95" w:rsidRPr="007253DF" w:rsidRDefault="00A00B9B" w:rsidP="007558C2">
                  <w:pPr>
                    <w:jc w:val="center"/>
                    <w:rPr>
                      <w:rFonts w:ascii="Verdana" w:hAnsi="Verdana"/>
                      <w:sz w:val="16"/>
                      <w:szCs w:val="16"/>
                      <w:lang w:val="en-US"/>
                    </w:rPr>
                  </w:pPr>
                  <w:r>
                    <w:rPr>
                      <w:rFonts w:ascii="Verdana" w:hAnsi="Verdana"/>
                      <w:sz w:val="16"/>
                      <w:szCs w:val="16"/>
                      <w:lang w:val="en-US"/>
                    </w:rPr>
                    <w:t>4</w:t>
                  </w:r>
                  <w:r w:rsidR="00D40CBD">
                    <w:rPr>
                      <w:rFonts w:ascii="Verdana" w:hAnsi="Verdana"/>
                      <w:sz w:val="16"/>
                      <w:szCs w:val="16"/>
                      <w:lang w:val="en-US"/>
                    </w:rPr>
                    <w:t>6</w:t>
                  </w:r>
                  <w:r w:rsidR="00EB6E95" w:rsidRPr="007253DF">
                    <w:rPr>
                      <w:rFonts w:ascii="Verdana" w:hAnsi="Verdana"/>
                      <w:sz w:val="16"/>
                      <w:szCs w:val="16"/>
                      <w:lang w:val="en-US"/>
                    </w:rPr>
                    <w:t>.5</w:t>
                  </w:r>
                </w:p>
              </w:tc>
              <w:tc>
                <w:tcPr>
                  <w:tcW w:w="822" w:type="dxa"/>
                  <w:vAlign w:val="center"/>
                </w:tcPr>
                <w:p w14:paraId="6FDE1211" w14:textId="77777777"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 p/p</w:t>
                  </w:r>
                </w:p>
              </w:tc>
              <w:tc>
                <w:tcPr>
                  <w:tcW w:w="1664" w:type="dxa"/>
                  <w:vAlign w:val="center"/>
                </w:tcPr>
                <w:p w14:paraId="3567F9AE" w14:textId="77777777"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IFU 3,1996</w:t>
                  </w:r>
                </w:p>
              </w:tc>
            </w:tr>
            <w:tr w:rsidR="00EB6E95" w:rsidRPr="00A00B9B" w14:paraId="7BEC68AB" w14:textId="77777777" w:rsidTr="000E23DD">
              <w:trPr>
                <w:trHeight w:hRule="exact" w:val="501"/>
              </w:trPr>
              <w:tc>
                <w:tcPr>
                  <w:tcW w:w="1297" w:type="dxa"/>
                  <w:vAlign w:val="center"/>
                </w:tcPr>
                <w:p w14:paraId="391A4FE9" w14:textId="77777777"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Ascorbic Acid</w:t>
                  </w:r>
                </w:p>
              </w:tc>
              <w:tc>
                <w:tcPr>
                  <w:tcW w:w="825" w:type="dxa"/>
                  <w:vAlign w:val="center"/>
                </w:tcPr>
                <w:p w14:paraId="417875FC" w14:textId="2E9D28F8"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&gt;3</w:t>
                  </w:r>
                  <w:r w:rsidR="00A00B9B">
                    <w:rPr>
                      <w:rFonts w:ascii="Verdana" w:hAnsi="Verdana"/>
                      <w:sz w:val="16"/>
                      <w:szCs w:val="16"/>
                      <w:lang w:val="en-US"/>
                    </w:rPr>
                    <w:t>8</w:t>
                  </w:r>
                  <w:r w:rsidRPr="007253DF">
                    <w:rPr>
                      <w:rFonts w:ascii="Verdana" w:hAnsi="Verdana"/>
                      <w:sz w:val="16"/>
                      <w:szCs w:val="16"/>
                      <w:lang w:val="en-US"/>
                    </w:rPr>
                    <w:t>0</w:t>
                  </w:r>
                </w:p>
              </w:tc>
              <w:tc>
                <w:tcPr>
                  <w:tcW w:w="737" w:type="dxa"/>
                  <w:vAlign w:val="center"/>
                </w:tcPr>
                <w:p w14:paraId="4553244E" w14:textId="77777777" w:rsidR="00EB6E95" w:rsidRPr="007253DF" w:rsidRDefault="00EB6E95" w:rsidP="007558C2">
                  <w:pPr>
                    <w:tabs>
                      <w:tab w:val="decimal" w:pos="12"/>
                    </w:tabs>
                    <w:rPr>
                      <w:rFonts w:ascii="Verdana" w:hAnsi="Verdana"/>
                      <w:sz w:val="16"/>
                      <w:szCs w:val="16"/>
                      <w:lang w:val="en-US"/>
                    </w:rPr>
                  </w:pPr>
                </w:p>
              </w:tc>
              <w:tc>
                <w:tcPr>
                  <w:tcW w:w="811" w:type="dxa"/>
                  <w:vAlign w:val="center"/>
                </w:tcPr>
                <w:p w14:paraId="21A4A36C" w14:textId="77777777" w:rsidR="00EB6E95" w:rsidRPr="007253DF" w:rsidRDefault="00EB6E95" w:rsidP="007558C2">
                  <w:pPr>
                    <w:tabs>
                      <w:tab w:val="decimal" w:pos="12"/>
                      <w:tab w:val="decimal" w:pos="417"/>
                    </w:tabs>
                    <w:jc w:val="center"/>
                    <w:rPr>
                      <w:rFonts w:ascii="Verdana" w:hAnsi="Verdana"/>
                      <w:sz w:val="16"/>
                      <w:szCs w:val="16"/>
                      <w:lang w:val="en-US"/>
                    </w:rPr>
                  </w:pPr>
                </w:p>
              </w:tc>
              <w:tc>
                <w:tcPr>
                  <w:tcW w:w="822" w:type="dxa"/>
                  <w:vAlign w:val="center"/>
                </w:tcPr>
                <w:p w14:paraId="441E2CF7" w14:textId="77777777"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mg/l</w:t>
                  </w:r>
                </w:p>
              </w:tc>
              <w:tc>
                <w:tcPr>
                  <w:tcW w:w="1664" w:type="dxa"/>
                  <w:vAlign w:val="center"/>
                </w:tcPr>
                <w:p w14:paraId="54AFEB8D" w14:textId="77777777"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EB6E95" w:rsidRPr="00A00B9B" w14:paraId="1314B339" w14:textId="77777777" w:rsidTr="000E23DD">
              <w:trPr>
                <w:trHeight w:hRule="exact" w:val="501"/>
              </w:trPr>
              <w:tc>
                <w:tcPr>
                  <w:tcW w:w="1297" w:type="dxa"/>
                  <w:vAlign w:val="center"/>
                </w:tcPr>
                <w:p w14:paraId="37787044" w14:textId="77777777"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 xml:space="preserve">Color AB S </w:t>
                  </w:r>
                </w:p>
                <w:p w14:paraId="2277BC31" w14:textId="77777777"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430 NM</w:t>
                  </w:r>
                </w:p>
              </w:tc>
              <w:tc>
                <w:tcPr>
                  <w:tcW w:w="825" w:type="dxa"/>
                  <w:vAlign w:val="center"/>
                </w:tcPr>
                <w:p w14:paraId="667B7552" w14:textId="5E397C7F"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&gt;0.15</w:t>
                  </w:r>
                </w:p>
              </w:tc>
              <w:tc>
                <w:tcPr>
                  <w:tcW w:w="737" w:type="dxa"/>
                  <w:vAlign w:val="center"/>
                </w:tcPr>
                <w:p w14:paraId="2950BC9B" w14:textId="5E69FC23" w:rsidR="00EB6E95" w:rsidRPr="007253DF" w:rsidRDefault="00EB6E95" w:rsidP="007558C2">
                  <w:pPr>
                    <w:tabs>
                      <w:tab w:val="decimal" w:pos="12"/>
                    </w:tabs>
                    <w:rPr>
                      <w:rFonts w:ascii="Verdana" w:hAnsi="Verdana"/>
                      <w:sz w:val="16"/>
                      <w:szCs w:val="16"/>
                      <w:lang w:val="en-US"/>
                    </w:rPr>
                  </w:pPr>
                  <w:r w:rsidRPr="007253DF">
                    <w:rPr>
                      <w:rFonts w:ascii="Verdana" w:hAnsi="Verdana"/>
                      <w:sz w:val="16"/>
                      <w:szCs w:val="16"/>
                      <w:lang w:val="en-US"/>
                    </w:rPr>
                    <w:t>0.15</w:t>
                  </w:r>
                </w:p>
              </w:tc>
              <w:tc>
                <w:tcPr>
                  <w:tcW w:w="811" w:type="dxa"/>
                  <w:vAlign w:val="center"/>
                </w:tcPr>
                <w:p w14:paraId="19605CC7" w14:textId="77777777" w:rsidR="00EB6E95" w:rsidRPr="007253DF" w:rsidRDefault="00EB6E95" w:rsidP="007558C2">
                  <w:pPr>
                    <w:tabs>
                      <w:tab w:val="decimal" w:pos="12"/>
                      <w:tab w:val="decimal" w:pos="417"/>
                    </w:tabs>
                    <w:jc w:val="center"/>
                    <w:rPr>
                      <w:rFonts w:ascii="Verdana" w:hAnsi="Verdana"/>
                      <w:sz w:val="16"/>
                      <w:szCs w:val="16"/>
                      <w:lang w:val="en-US"/>
                    </w:rPr>
                  </w:pPr>
                  <w:r w:rsidRPr="007253DF">
                    <w:rPr>
                      <w:rFonts w:ascii="Verdana" w:hAnsi="Verdana"/>
                      <w:sz w:val="16"/>
                      <w:szCs w:val="16"/>
                      <w:lang w:val="en-US"/>
                    </w:rPr>
                    <w:t>0.250</w:t>
                  </w:r>
                </w:p>
              </w:tc>
              <w:tc>
                <w:tcPr>
                  <w:tcW w:w="822" w:type="dxa"/>
                  <w:vAlign w:val="center"/>
                </w:tcPr>
                <w:p w14:paraId="20D4094C" w14:textId="77777777" w:rsidR="00EB6E95" w:rsidRPr="007253DF" w:rsidRDefault="00EB6E95" w:rsidP="007558C2">
                  <w:pPr>
                    <w:rPr>
                      <w:rFonts w:ascii="Verdana" w:hAnsi="Verdana"/>
                      <w:sz w:val="16"/>
                      <w:szCs w:val="16"/>
                      <w:lang w:val="en-US"/>
                    </w:rPr>
                  </w:pPr>
                  <w:r w:rsidRPr="007253DF">
                    <w:rPr>
                      <w:rFonts w:ascii="Verdana" w:hAnsi="Verdana"/>
                      <w:sz w:val="16"/>
                      <w:szCs w:val="16"/>
                      <w:lang w:val="en-US"/>
                    </w:rPr>
                    <w:t xml:space="preserve"> </w:t>
                  </w:r>
                </w:p>
              </w:tc>
              <w:tc>
                <w:tcPr>
                  <w:tcW w:w="1664" w:type="dxa"/>
                  <w:vAlign w:val="center"/>
                </w:tcPr>
                <w:p w14:paraId="01757BA2" w14:textId="77777777"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EB6E95" w:rsidRPr="00A00B9B" w14:paraId="44A31D2F" w14:textId="77777777" w:rsidTr="000E23DD">
              <w:trPr>
                <w:trHeight w:hRule="exact" w:val="501"/>
              </w:trPr>
              <w:tc>
                <w:tcPr>
                  <w:tcW w:w="1297" w:type="dxa"/>
                  <w:vAlign w:val="center"/>
                </w:tcPr>
                <w:p w14:paraId="1C2C3C1F" w14:textId="77777777"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T%660NM</w:t>
                  </w:r>
                </w:p>
              </w:tc>
              <w:tc>
                <w:tcPr>
                  <w:tcW w:w="825" w:type="dxa"/>
                  <w:vAlign w:val="center"/>
                </w:tcPr>
                <w:p w14:paraId="680B28E5" w14:textId="77777777"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&gt;98</w:t>
                  </w:r>
                </w:p>
              </w:tc>
              <w:tc>
                <w:tcPr>
                  <w:tcW w:w="737" w:type="dxa"/>
                  <w:vAlign w:val="center"/>
                </w:tcPr>
                <w:p w14:paraId="0F2CC128" w14:textId="77777777" w:rsidR="00EB6E95" w:rsidRPr="007253DF" w:rsidRDefault="00EB6E95" w:rsidP="007558C2">
                  <w:pPr>
                    <w:tabs>
                      <w:tab w:val="decimal" w:pos="12"/>
                    </w:tabs>
                    <w:jc w:val="center"/>
                    <w:rPr>
                      <w:rFonts w:ascii="Verdana" w:hAnsi="Verdana"/>
                      <w:sz w:val="16"/>
                      <w:szCs w:val="16"/>
                      <w:lang w:val="en-US"/>
                    </w:rPr>
                  </w:pPr>
                </w:p>
              </w:tc>
              <w:tc>
                <w:tcPr>
                  <w:tcW w:w="811" w:type="dxa"/>
                  <w:vAlign w:val="center"/>
                </w:tcPr>
                <w:p w14:paraId="42FAE32A" w14:textId="77777777" w:rsidR="00EB6E95" w:rsidRPr="007253DF" w:rsidRDefault="00EB6E95" w:rsidP="007558C2">
                  <w:pPr>
                    <w:tabs>
                      <w:tab w:val="decimal" w:pos="12"/>
                      <w:tab w:val="decimal" w:pos="417"/>
                    </w:tabs>
                    <w:jc w:val="center"/>
                    <w:rPr>
                      <w:rFonts w:ascii="Verdana" w:hAnsi="Verdana"/>
                      <w:sz w:val="16"/>
                      <w:szCs w:val="16"/>
                      <w:lang w:val="en-US"/>
                    </w:rPr>
                  </w:pPr>
                </w:p>
              </w:tc>
              <w:tc>
                <w:tcPr>
                  <w:tcW w:w="822" w:type="dxa"/>
                  <w:vAlign w:val="center"/>
                </w:tcPr>
                <w:p w14:paraId="2DE98E9C" w14:textId="77777777"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%v/v</w:t>
                  </w:r>
                </w:p>
              </w:tc>
              <w:tc>
                <w:tcPr>
                  <w:tcW w:w="1664" w:type="dxa"/>
                  <w:vAlign w:val="center"/>
                </w:tcPr>
                <w:p w14:paraId="7410D408" w14:textId="77777777"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bl>
          <w:p w14:paraId="40A36BAA"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222E8D8" w14:textId="77777777" w:rsidTr="00583DB6">
        <w:trPr>
          <w:trHeight w:val="8345"/>
        </w:trPr>
        <w:tc>
          <w:tcPr>
            <w:tcW w:w="9210" w:type="dxa"/>
            <w:tcBorders>
              <w:top w:val="nil"/>
            </w:tcBorders>
          </w:tcPr>
          <w:p w14:paraId="65A132E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B118D38" w14:textId="77777777" w:rsidTr="00953535">
              <w:trPr>
                <w:trHeight w:hRule="exact" w:val="501"/>
                <w:tblHeader/>
              </w:trPr>
              <w:tc>
                <w:tcPr>
                  <w:tcW w:w="1303" w:type="dxa"/>
                  <w:vAlign w:val="center"/>
                </w:tcPr>
                <w:p w14:paraId="7429CB1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260F3A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C70B78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B3D3F5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7B3A4C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1C62F4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A3B02" w:rsidRPr="00D40CBD" w14:paraId="5CA464AD" w14:textId="77777777" w:rsidTr="00A66436">
              <w:trPr>
                <w:trHeight w:hRule="exact" w:val="680"/>
                <w:tblHeader/>
              </w:trPr>
              <w:tc>
                <w:tcPr>
                  <w:tcW w:w="1303" w:type="dxa"/>
                  <w:vAlign w:val="center"/>
                </w:tcPr>
                <w:p w14:paraId="0B635492" w14:textId="77777777"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7CB0137E"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9E8BA4B"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03F89EA"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609AB876"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A37AA2" w14:textId="77777777" w:rsidR="000A3B02" w:rsidRDefault="000A3B02" w:rsidP="000A3B0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A3B02" w:rsidRPr="00D40CBD" w14:paraId="132B3483" w14:textId="77777777" w:rsidTr="00A66436">
              <w:trPr>
                <w:trHeight w:hRule="exact" w:val="680"/>
                <w:tblHeader/>
              </w:trPr>
              <w:tc>
                <w:tcPr>
                  <w:tcW w:w="1303" w:type="dxa"/>
                  <w:vAlign w:val="center"/>
                </w:tcPr>
                <w:p w14:paraId="29B73A29" w14:textId="77777777"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753EED4A"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A222B25"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5BDDD646"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68721F3B"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D251889" w14:textId="77777777" w:rsidR="000A3B02" w:rsidRDefault="000A3B02" w:rsidP="000A3B0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A3B02" w:rsidRPr="00D40CBD" w14:paraId="31DC62EB" w14:textId="77777777" w:rsidTr="00A66436">
              <w:trPr>
                <w:trHeight w:hRule="exact" w:val="680"/>
                <w:tblHeader/>
              </w:trPr>
              <w:tc>
                <w:tcPr>
                  <w:tcW w:w="1303" w:type="dxa"/>
                  <w:vAlign w:val="center"/>
                </w:tcPr>
                <w:p w14:paraId="7B8A3910" w14:textId="77777777"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00BC12DA"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4A2BE85F"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17E60AE"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84F9BD3"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119B25C" w14:textId="77777777" w:rsidR="000A3B02" w:rsidRDefault="000A3B02" w:rsidP="000A3B0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A3B02" w:rsidRPr="00D40CBD" w14:paraId="6FDAEA58" w14:textId="77777777" w:rsidTr="00A66436">
              <w:trPr>
                <w:trHeight w:hRule="exact" w:val="680"/>
                <w:tblHeader/>
              </w:trPr>
              <w:tc>
                <w:tcPr>
                  <w:tcW w:w="1303" w:type="dxa"/>
                  <w:vAlign w:val="center"/>
                </w:tcPr>
                <w:p w14:paraId="6ECB8FA2" w14:textId="77777777"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125237E2"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7736A0A8"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5BE38C8"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6D950BEC"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9F75094" w14:textId="77777777" w:rsidR="000A3B02" w:rsidRDefault="000A3B02" w:rsidP="000A3B0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A3B02" w:rsidRPr="00D40CBD" w14:paraId="3B827A74" w14:textId="77777777" w:rsidTr="00A66436">
              <w:trPr>
                <w:trHeight w:hRule="exact" w:val="680"/>
                <w:tblHeader/>
              </w:trPr>
              <w:tc>
                <w:tcPr>
                  <w:tcW w:w="1303" w:type="dxa"/>
                  <w:vAlign w:val="center"/>
                </w:tcPr>
                <w:p w14:paraId="3C5D3518" w14:textId="77777777"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5ECAAEC3"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209F4EE6"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AA2A227"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6C33686A"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B3997D5" w14:textId="77777777" w:rsidR="000A3B02" w:rsidRDefault="000A3B02" w:rsidP="000A3B0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A3B02" w:rsidRPr="00D40CBD" w14:paraId="583C28D4" w14:textId="77777777" w:rsidTr="00A66436">
              <w:trPr>
                <w:trHeight w:hRule="exact" w:val="680"/>
                <w:tblHeader/>
              </w:trPr>
              <w:tc>
                <w:tcPr>
                  <w:tcW w:w="1303" w:type="dxa"/>
                  <w:vAlign w:val="center"/>
                </w:tcPr>
                <w:p w14:paraId="17A09733" w14:textId="77777777"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06D537F4"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3CD03680"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AC7A272"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77AFB000" w14:textId="77777777"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9FFDFDF" w14:textId="77777777" w:rsidR="000A3B02" w:rsidRDefault="000A3B02" w:rsidP="000A3B0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6F73D69"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CBA5E8E" w14:textId="77777777" w:rsidTr="00977461">
              <w:trPr>
                <w:trHeight w:hRule="exact" w:val="510"/>
                <w:jc w:val="center"/>
              </w:trPr>
              <w:tc>
                <w:tcPr>
                  <w:tcW w:w="2228" w:type="dxa"/>
                  <w:vAlign w:val="center"/>
                </w:tcPr>
                <w:p w14:paraId="25FBAA4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42C13EEA"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A9762E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02E69732" w14:textId="77777777" w:rsidTr="00977461">
              <w:trPr>
                <w:trHeight w:hRule="exact" w:val="510"/>
                <w:jc w:val="center"/>
              </w:trPr>
              <w:tc>
                <w:tcPr>
                  <w:tcW w:w="2228" w:type="dxa"/>
                  <w:vAlign w:val="center"/>
                </w:tcPr>
                <w:p w14:paraId="44CA6C97"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24B4B233" w14:textId="77777777" w:rsidR="000E23DD" w:rsidRPr="00A900EF" w:rsidRDefault="000934BF" w:rsidP="000934BF">
                  <w:pPr>
                    <w:jc w:val="center"/>
                    <w:rPr>
                      <w:rFonts w:ascii="Verdana" w:hAnsi="Verdana"/>
                      <w:sz w:val="16"/>
                      <w:szCs w:val="16"/>
                      <w:lang w:val="en-US"/>
                    </w:rPr>
                  </w:pPr>
                  <w:r w:rsidRPr="000934BF">
                    <w:rPr>
                      <w:rFonts w:ascii="Verdana" w:hAnsi="Verdana"/>
                      <w:sz w:val="16"/>
                      <w:szCs w:val="16"/>
                      <w:lang w:val="en-US"/>
                    </w:rPr>
                    <w:t>liquid - viscous</w:t>
                  </w:r>
                </w:p>
              </w:tc>
              <w:tc>
                <w:tcPr>
                  <w:tcW w:w="1519" w:type="dxa"/>
                  <w:shd w:val="clear" w:color="auto" w:fill="auto"/>
                  <w:vAlign w:val="center"/>
                </w:tcPr>
                <w:p w14:paraId="43252418"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02F8EEA9" w14:textId="77777777" w:rsidTr="00977461">
              <w:trPr>
                <w:trHeight w:hRule="exact" w:val="510"/>
                <w:jc w:val="center"/>
              </w:trPr>
              <w:tc>
                <w:tcPr>
                  <w:tcW w:w="2228" w:type="dxa"/>
                  <w:vAlign w:val="center"/>
                </w:tcPr>
                <w:p w14:paraId="634310E9"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EEC99E2"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75D83868"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51E9080D" w14:textId="77777777" w:rsidTr="00977461">
              <w:trPr>
                <w:trHeight w:hRule="exact" w:val="510"/>
                <w:jc w:val="center"/>
              </w:trPr>
              <w:tc>
                <w:tcPr>
                  <w:tcW w:w="2228" w:type="dxa"/>
                  <w:vAlign w:val="center"/>
                </w:tcPr>
                <w:p w14:paraId="22E88D0F"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E782CC0"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2F526A">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14:paraId="7359AA59"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47397063" w14:textId="77777777" w:rsidTr="00977461">
              <w:trPr>
                <w:trHeight w:hRule="exact" w:val="510"/>
                <w:jc w:val="center"/>
              </w:trPr>
              <w:tc>
                <w:tcPr>
                  <w:tcW w:w="2228" w:type="dxa"/>
                  <w:vAlign w:val="center"/>
                </w:tcPr>
                <w:p w14:paraId="73E6ADF7"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3ACD55D"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2F526A">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14:paraId="48823BB5"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01995372" w14:textId="77777777" w:rsidR="004A7EF7" w:rsidRPr="002C594E" w:rsidRDefault="004A7EF7" w:rsidP="00853353">
            <w:pPr>
              <w:spacing w:before="100" w:beforeAutospacing="1"/>
              <w:rPr>
                <w:rFonts w:ascii="Verdana" w:hAnsi="Verdana"/>
                <w:b/>
                <w:sz w:val="8"/>
                <w:szCs w:val="8"/>
                <w:lang w:val="en-US"/>
              </w:rPr>
            </w:pPr>
          </w:p>
        </w:tc>
      </w:tr>
    </w:tbl>
    <w:p w14:paraId="404B9BA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40CBD" w14:paraId="64A68BB8" w14:textId="77777777" w:rsidTr="00953535">
        <w:trPr>
          <w:trHeight w:val="3809"/>
        </w:trPr>
        <w:tc>
          <w:tcPr>
            <w:tcW w:w="9210" w:type="dxa"/>
          </w:tcPr>
          <w:p w14:paraId="2F9F64B5"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0E74415" w14:textId="77777777"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32B8251" w14:textId="77777777"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733291B" w14:textId="77777777"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50BCB5D1" w14:textId="77777777"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297F7ED"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B0F399B"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221C88D"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5178984"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3033A95"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EB57B8"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89115C5" w14:textId="77777777"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60FCFDEE" w14:textId="77777777" w:rsidR="003F1487"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44B002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D40CBD" w14:paraId="7DAE2693" w14:textId="77777777" w:rsidTr="00F66929">
        <w:trPr>
          <w:trHeight w:val="557"/>
        </w:trPr>
        <w:tc>
          <w:tcPr>
            <w:tcW w:w="9210" w:type="dxa"/>
            <w:shd w:val="clear" w:color="auto" w:fill="auto"/>
          </w:tcPr>
          <w:p w14:paraId="2C5126F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04FB86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D63155F"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0934BF" w:rsidRPr="00505658">
              <w:rPr>
                <w:rFonts w:ascii="Verdana" w:hAnsi="Verdana"/>
                <w:lang w:val="en-US"/>
              </w:rPr>
              <w:t xml:space="preserve">D 09.01 01 –D. 09.01 </w:t>
            </w:r>
            <w:r w:rsidR="00A75E61">
              <w:rPr>
                <w:rFonts w:ascii="Verdana" w:hAnsi="Verdana"/>
                <w:lang w:val="en-US"/>
              </w:rPr>
              <w:t>0</w:t>
            </w:r>
            <w:r w:rsidR="000934BF" w:rsidRPr="00505658">
              <w:rPr>
                <w:rFonts w:ascii="Verdana" w:hAnsi="Verdana"/>
                <w:lang w:val="en-US"/>
              </w:rPr>
              <w:t>7 – D. 09.01.14</w:t>
            </w:r>
          </w:p>
          <w:p w14:paraId="6D37CD4D"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10CC037A" w14:textId="77777777" w:rsidR="008D68FC" w:rsidRPr="00AF6D33" w:rsidRDefault="000934BF" w:rsidP="00AF6D33">
            <w:pPr>
              <w:pStyle w:val="PreformattatoHTML"/>
              <w:shd w:val="clear" w:color="auto" w:fill="FFFFFF"/>
              <w:jc w:val="center"/>
              <w:rPr>
                <w:rFonts w:ascii="Verdana" w:hAnsi="Verdana"/>
                <w:color w:val="212121"/>
                <w:lang w:val="en-US" w:eastAsia="it-IT"/>
              </w:rPr>
            </w:pP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 xml:space="preserve">  depectini</w:t>
            </w:r>
            <w:r w:rsidRPr="00505658">
              <w:rPr>
                <w:rFonts w:ascii="Verdana" w:hAnsi="Verdana"/>
                <w:lang w:val="en-US"/>
              </w:rPr>
              <w:t xml:space="preserve">zation – vacuum filtration – filtration pressure -  Sending to the Finished Products Department – temporary storage – filtration in cellulose panels – </w:t>
            </w:r>
            <w:r w:rsidRPr="00505658">
              <w:rPr>
                <w:rFonts w:ascii="Verdana" w:hAnsi="Verdana"/>
                <w:lang w:val="en-US"/>
              </w:rPr>
              <w:lastRenderedPageBreak/>
              <w:t>temporary storage -  Pasteurization – Concentration - Refrigeration – Filtration</w:t>
            </w:r>
            <w:r w:rsidR="00AF6D33" w:rsidRPr="002D529A">
              <w:rPr>
                <w:rFonts w:ascii="Verdana" w:hAnsi="Verdana"/>
                <w:lang w:val="en-US"/>
              </w:rPr>
              <w:t xml:space="preserve"> </w:t>
            </w:r>
            <w:r w:rsidR="001B315B">
              <w:rPr>
                <w:rFonts w:ascii="Verdana" w:hAnsi="Verdana"/>
                <w:lang w:val="en-US"/>
              </w:rPr>
              <w:br/>
            </w:r>
            <w:r w:rsidR="001B315B" w:rsidRPr="001B315B">
              <w:rPr>
                <w:rFonts w:ascii="Verdana" w:hAnsi="Verdana"/>
                <w:lang w:val="en-US"/>
              </w:rPr>
              <w:t>Packing – Freezing – Storage – Loading on the truck</w:t>
            </w:r>
          </w:p>
        </w:tc>
      </w:tr>
    </w:tbl>
    <w:p w14:paraId="1D0ACBA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D40CBD" w14:paraId="581659DB" w14:textId="77777777" w:rsidTr="00E502AA">
        <w:trPr>
          <w:trHeight w:val="1129"/>
        </w:trPr>
        <w:tc>
          <w:tcPr>
            <w:tcW w:w="9356" w:type="dxa"/>
            <w:shd w:val="clear" w:color="auto" w:fill="auto"/>
          </w:tcPr>
          <w:p w14:paraId="42331E5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E1F6ED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6ECA87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2B4331A9" w14:textId="77777777" w:rsidTr="00482084">
              <w:tc>
                <w:tcPr>
                  <w:tcW w:w="1087" w:type="dxa"/>
                </w:tcPr>
                <w:p w14:paraId="5006CB9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FBC75AF" w14:textId="77777777"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6BFB85A6" w14:textId="77777777" w:rsidR="00163F15" w:rsidRPr="002C594E" w:rsidRDefault="00163F15" w:rsidP="00172D78">
                  <w:pPr>
                    <w:spacing w:before="120"/>
                    <w:jc w:val="both"/>
                    <w:rPr>
                      <w:rFonts w:ascii="Verdana" w:hAnsi="Verdana"/>
                      <w:sz w:val="16"/>
                      <w:szCs w:val="16"/>
                      <w:lang w:val="en-US"/>
                    </w:rPr>
                  </w:pPr>
                </w:p>
              </w:tc>
            </w:tr>
            <w:tr w:rsidR="00163F15" w:rsidRPr="00D26255" w14:paraId="2CE906C6" w14:textId="77777777" w:rsidTr="00482084">
              <w:tc>
                <w:tcPr>
                  <w:tcW w:w="1087" w:type="dxa"/>
                </w:tcPr>
                <w:p w14:paraId="4BD4D9B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FB11999" w14:textId="77777777"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82FCD70" w14:textId="77777777" w:rsidR="00163F15" w:rsidRPr="002C594E" w:rsidRDefault="00163F15" w:rsidP="00172D78">
                  <w:pPr>
                    <w:spacing w:before="120"/>
                    <w:jc w:val="both"/>
                    <w:rPr>
                      <w:rFonts w:ascii="Verdana" w:hAnsi="Verdana"/>
                      <w:sz w:val="16"/>
                      <w:szCs w:val="16"/>
                      <w:lang w:val="en-US"/>
                    </w:rPr>
                  </w:pPr>
                </w:p>
              </w:tc>
            </w:tr>
            <w:tr w:rsidR="00163F15" w:rsidRPr="00D40CBD" w14:paraId="4AEF4C30" w14:textId="77777777" w:rsidTr="00482084">
              <w:tc>
                <w:tcPr>
                  <w:tcW w:w="1087" w:type="dxa"/>
                </w:tcPr>
                <w:p w14:paraId="02B59F8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CB6412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6EE751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50E26B2"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D40CBD" w14:paraId="219AD10F" w14:textId="77777777" w:rsidTr="00300921">
              <w:tc>
                <w:tcPr>
                  <w:tcW w:w="1087" w:type="dxa"/>
                </w:tcPr>
                <w:p w14:paraId="594A98E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1DD8394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B1AE39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D40CBD" w14:paraId="0E2486E6" w14:textId="77777777" w:rsidTr="00300921">
              <w:tc>
                <w:tcPr>
                  <w:tcW w:w="1087" w:type="dxa"/>
                </w:tcPr>
                <w:p w14:paraId="4B52E9D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6E0C7B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859F08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D6D1DFE" w14:textId="77777777" w:rsidR="00163F15" w:rsidRPr="002C594E" w:rsidRDefault="00163F15" w:rsidP="00172D78">
                  <w:pPr>
                    <w:spacing w:before="120"/>
                    <w:jc w:val="both"/>
                    <w:rPr>
                      <w:rFonts w:ascii="Verdana" w:hAnsi="Verdana"/>
                      <w:sz w:val="16"/>
                      <w:szCs w:val="16"/>
                      <w:lang w:val="en-US"/>
                    </w:rPr>
                  </w:pPr>
                </w:p>
              </w:tc>
            </w:tr>
          </w:tbl>
          <w:p w14:paraId="2A57CF2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5B26AA7"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AC741C3" w14:textId="77777777" w:rsidTr="00583DB6">
              <w:trPr>
                <w:trHeight w:val="242"/>
                <w:jc w:val="center"/>
              </w:trPr>
              <w:tc>
                <w:tcPr>
                  <w:tcW w:w="1129" w:type="dxa"/>
                </w:tcPr>
                <w:p w14:paraId="28B2429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9B15DFD"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86D7B">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46FA987" w14:textId="77777777" w:rsidR="00163F15" w:rsidRPr="002C594E" w:rsidRDefault="00163F15" w:rsidP="00172D78">
                  <w:pPr>
                    <w:spacing w:before="120"/>
                    <w:jc w:val="both"/>
                    <w:rPr>
                      <w:rFonts w:ascii="Verdana" w:hAnsi="Verdana"/>
                      <w:sz w:val="16"/>
                      <w:szCs w:val="16"/>
                      <w:lang w:val="en-US"/>
                    </w:rPr>
                  </w:pPr>
                </w:p>
              </w:tc>
            </w:tr>
            <w:tr w:rsidR="00163F15" w:rsidRPr="002C594E" w14:paraId="67E29ED3" w14:textId="77777777" w:rsidTr="00583DB6">
              <w:trPr>
                <w:trHeight w:val="262"/>
                <w:jc w:val="center"/>
              </w:trPr>
              <w:tc>
                <w:tcPr>
                  <w:tcW w:w="1129" w:type="dxa"/>
                </w:tcPr>
                <w:p w14:paraId="5932A5A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7094937"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F86D7B">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A4A8525" w14:textId="77777777" w:rsidR="00163F15" w:rsidRPr="002C594E" w:rsidRDefault="00163F15" w:rsidP="00172D78">
                  <w:pPr>
                    <w:spacing w:before="120"/>
                    <w:jc w:val="both"/>
                    <w:rPr>
                      <w:rFonts w:ascii="Verdana" w:hAnsi="Verdana"/>
                      <w:sz w:val="16"/>
                      <w:szCs w:val="16"/>
                      <w:lang w:val="en-US"/>
                    </w:rPr>
                  </w:pPr>
                </w:p>
              </w:tc>
            </w:tr>
            <w:tr w:rsidR="00163F15" w:rsidRPr="00D40CBD" w14:paraId="3A1AC4FC" w14:textId="77777777" w:rsidTr="00583DB6">
              <w:trPr>
                <w:trHeight w:val="1477"/>
                <w:jc w:val="center"/>
              </w:trPr>
              <w:tc>
                <w:tcPr>
                  <w:tcW w:w="1129" w:type="dxa"/>
                </w:tcPr>
                <w:p w14:paraId="7BF4024E"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B095BA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10CFB8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D40CBD" w14:paraId="5ADF30FC" w14:textId="77777777" w:rsidTr="00583DB6">
              <w:trPr>
                <w:trHeight w:val="790"/>
                <w:jc w:val="center"/>
              </w:trPr>
              <w:tc>
                <w:tcPr>
                  <w:tcW w:w="1129" w:type="dxa"/>
                </w:tcPr>
                <w:p w14:paraId="3003C7F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C1A64E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B9EEC62" w14:textId="77777777" w:rsidR="00163F15" w:rsidRPr="002C594E" w:rsidRDefault="00163F15" w:rsidP="00172D78">
                  <w:pPr>
                    <w:spacing w:before="120"/>
                    <w:jc w:val="both"/>
                    <w:rPr>
                      <w:rFonts w:ascii="Verdana" w:hAnsi="Verdana"/>
                      <w:sz w:val="16"/>
                      <w:szCs w:val="16"/>
                      <w:lang w:val="en-US"/>
                    </w:rPr>
                  </w:pPr>
                </w:p>
              </w:tc>
            </w:tr>
          </w:tbl>
          <w:p w14:paraId="3F671507" w14:textId="77777777" w:rsidR="009A54EC" w:rsidRPr="002C594E" w:rsidRDefault="009A54EC" w:rsidP="00172D78">
            <w:pPr>
              <w:spacing w:before="120"/>
              <w:jc w:val="center"/>
              <w:rPr>
                <w:rFonts w:ascii="Verdana" w:hAnsi="Verdana"/>
                <w:i/>
                <w:lang w:val="en-US"/>
              </w:rPr>
            </w:pPr>
          </w:p>
          <w:p w14:paraId="709E9371"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0E8B577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A6CB4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3D1C10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0E7200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DC3A6D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5E5910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2FA8A0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08EBE8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F304EE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B4F080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1F392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845BEB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6B3094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D78314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7083383"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0ACE89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463544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1A3F6F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A462D4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1445C7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69BAF8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DAA6CCB" w14:textId="77777777" w:rsidR="00583DB6" w:rsidRPr="002C594E" w:rsidRDefault="00583DB6" w:rsidP="00F6263E">
            <w:pPr>
              <w:spacing w:before="120"/>
              <w:ind w:left="318" w:hanging="318"/>
              <w:rPr>
                <w:rFonts w:ascii="Verdana" w:hAnsi="Verdana"/>
                <w:i/>
                <w:sz w:val="16"/>
                <w:szCs w:val="16"/>
                <w:lang w:val="en-US"/>
              </w:rPr>
            </w:pPr>
          </w:p>
          <w:p w14:paraId="4E1C86E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7703FF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85367E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2C531E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2192F5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B3AA33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394DAD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309D0E4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4388F7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8E5408B"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DE9ECAF" w14:textId="77777777" w:rsidR="00F66929" w:rsidRPr="00F66929" w:rsidRDefault="00F66929" w:rsidP="00F66929">
            <w:pPr>
              <w:spacing w:before="120"/>
              <w:ind w:left="360"/>
              <w:rPr>
                <w:rFonts w:ascii="Verdana" w:hAnsi="Verdana"/>
                <w:i/>
                <w:sz w:val="16"/>
                <w:szCs w:val="16"/>
                <w:lang w:val="en-US"/>
              </w:rPr>
            </w:pPr>
          </w:p>
          <w:p w14:paraId="4229EDC2"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D9312C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E452ED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F21FACA"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59F02C2" w14:textId="77777777" w:rsidR="00573C7D" w:rsidRPr="002C594E" w:rsidRDefault="00573C7D" w:rsidP="00172D78">
            <w:pPr>
              <w:spacing w:before="120"/>
              <w:rPr>
                <w:rFonts w:ascii="Verdana" w:hAnsi="Verdana"/>
                <w:i/>
                <w:sz w:val="16"/>
                <w:szCs w:val="16"/>
                <w:lang w:val="en-US"/>
              </w:rPr>
            </w:pPr>
          </w:p>
          <w:p w14:paraId="40398B3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A9DB1E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EBF330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C82021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40CBD" w14:paraId="5B196F59" w14:textId="77777777" w:rsidTr="00394C48">
        <w:trPr>
          <w:trHeight w:val="1737"/>
        </w:trPr>
        <w:tc>
          <w:tcPr>
            <w:tcW w:w="9320" w:type="dxa"/>
            <w:shd w:val="clear" w:color="auto" w:fill="auto"/>
          </w:tcPr>
          <w:p w14:paraId="529837C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49FAE8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CF70220"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9D18E8F"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40CBD" w14:paraId="462578D0" w14:textId="77777777" w:rsidTr="00163F15">
        <w:trPr>
          <w:trHeight w:val="832"/>
        </w:trPr>
        <w:tc>
          <w:tcPr>
            <w:tcW w:w="9320" w:type="dxa"/>
            <w:shd w:val="clear" w:color="auto" w:fill="auto"/>
          </w:tcPr>
          <w:p w14:paraId="7756ECF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CCEE5F3"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8588A1A"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7B6AD5C"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98ADF6"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40CBD" w14:paraId="3AE7036D" w14:textId="77777777" w:rsidTr="00394C48">
        <w:tc>
          <w:tcPr>
            <w:tcW w:w="9320" w:type="dxa"/>
            <w:shd w:val="clear" w:color="auto" w:fill="auto"/>
          </w:tcPr>
          <w:p w14:paraId="4A568D8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57F979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B7B2D69" w14:textId="77777777" w:rsidR="001E1265" w:rsidRPr="002C594E" w:rsidRDefault="001E1265" w:rsidP="00172D78">
      <w:pPr>
        <w:spacing w:before="120"/>
        <w:ind w:left="-567"/>
        <w:rPr>
          <w:rFonts w:ascii="Verdana" w:hAnsi="Verdana"/>
          <w:i/>
          <w:sz w:val="16"/>
          <w:szCs w:val="16"/>
          <w:lang w:val="en-US"/>
        </w:rPr>
      </w:pPr>
    </w:p>
    <w:p w14:paraId="4F89F38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20960" w14:textId="77777777" w:rsidR="007D5928" w:rsidRDefault="007D5928">
      <w:r>
        <w:separator/>
      </w:r>
    </w:p>
  </w:endnote>
  <w:endnote w:type="continuationSeparator" w:id="0">
    <w:p w14:paraId="3AFE6F20"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7443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86D7B" w:rsidRPr="001E1265" w14:paraId="55D04F6A" w14:textId="77777777" w:rsidTr="00CF0FA3">
      <w:tc>
        <w:tcPr>
          <w:tcW w:w="567" w:type="dxa"/>
          <w:tcBorders>
            <w:top w:val="single" w:sz="4" w:space="0" w:color="000000"/>
            <w:left w:val="single" w:sz="4" w:space="0" w:color="000000"/>
            <w:bottom w:val="single" w:sz="4" w:space="0" w:color="000000"/>
          </w:tcBorders>
          <w:vAlign w:val="center"/>
        </w:tcPr>
        <w:p w14:paraId="53717AC7" w14:textId="2DF40671" w:rsidR="00F86D7B" w:rsidRDefault="00A00B9B" w:rsidP="00F86D7B">
          <w:pPr>
            <w:pStyle w:val="Pidipagina"/>
            <w:snapToGrid w:val="0"/>
            <w:jc w:val="center"/>
            <w:rPr>
              <w:rFonts w:ascii="Verdana" w:hAnsi="Verdana"/>
              <w:sz w:val="16"/>
              <w:szCs w:val="16"/>
            </w:rPr>
          </w:pPr>
          <w:r>
            <w:rPr>
              <w:rFonts w:ascii="Verdana" w:hAnsi="Verdana"/>
              <w:sz w:val="16"/>
              <w:szCs w:val="16"/>
            </w:rPr>
            <w:t>0</w:t>
          </w:r>
        </w:p>
      </w:tc>
      <w:tc>
        <w:tcPr>
          <w:tcW w:w="1560" w:type="dxa"/>
          <w:tcBorders>
            <w:top w:val="single" w:sz="4" w:space="0" w:color="000000"/>
            <w:left w:val="single" w:sz="4" w:space="0" w:color="000000"/>
            <w:bottom w:val="single" w:sz="4" w:space="0" w:color="000000"/>
          </w:tcBorders>
          <w:vAlign w:val="center"/>
        </w:tcPr>
        <w:p w14:paraId="437FFAFC" w14:textId="580E370D" w:rsidR="00F86D7B" w:rsidRDefault="00A00B9B" w:rsidP="00F86D7B">
          <w:pPr>
            <w:pStyle w:val="Pidipagina"/>
            <w:snapToGrid w:val="0"/>
            <w:jc w:val="center"/>
            <w:rPr>
              <w:rFonts w:ascii="Verdana" w:hAnsi="Verdana"/>
              <w:sz w:val="16"/>
              <w:szCs w:val="16"/>
              <w:lang w:val="en-US"/>
            </w:rPr>
          </w:pPr>
          <w:r>
            <w:rPr>
              <w:rFonts w:ascii="Verdana" w:hAnsi="Verdana"/>
              <w:sz w:val="16"/>
              <w:szCs w:val="16"/>
              <w:lang w:val="en-US"/>
            </w:rPr>
            <w:t>27/01/2022</w:t>
          </w:r>
        </w:p>
      </w:tc>
      <w:tc>
        <w:tcPr>
          <w:tcW w:w="2977" w:type="dxa"/>
          <w:tcBorders>
            <w:top w:val="single" w:sz="4" w:space="0" w:color="000000"/>
            <w:left w:val="single" w:sz="4" w:space="0" w:color="000000"/>
            <w:bottom w:val="single" w:sz="4" w:space="0" w:color="000000"/>
          </w:tcBorders>
          <w:vAlign w:val="center"/>
        </w:tcPr>
        <w:p w14:paraId="1FCC7575" w14:textId="02AD3E72" w:rsidR="00F86D7B" w:rsidRDefault="00A00B9B" w:rsidP="00F86D7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Emission</w:t>
          </w:r>
        </w:p>
      </w:tc>
      <w:tc>
        <w:tcPr>
          <w:tcW w:w="2268" w:type="dxa"/>
          <w:tcBorders>
            <w:top w:val="single" w:sz="4" w:space="0" w:color="000000"/>
            <w:left w:val="single" w:sz="4" w:space="0" w:color="000000"/>
            <w:bottom w:val="single" w:sz="4" w:space="0" w:color="000000"/>
          </w:tcBorders>
          <w:vAlign w:val="center"/>
        </w:tcPr>
        <w:p w14:paraId="01C2D02A" w14:textId="77777777" w:rsidR="00F86D7B" w:rsidRDefault="001566C5" w:rsidP="001566C5">
          <w:pPr>
            <w:pStyle w:val="Pidipagina"/>
            <w:snapToGrid w:val="0"/>
            <w:jc w:val="center"/>
            <w:rPr>
              <w:rFonts w:ascii="Verdana" w:hAnsi="Verdana"/>
              <w:sz w:val="16"/>
              <w:szCs w:val="16"/>
              <w:lang w:val="en-US"/>
            </w:rPr>
          </w:pPr>
          <w:r w:rsidRPr="001566C5">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29B899C0" w14:textId="77777777" w:rsidR="00F86D7B" w:rsidRDefault="00F86D7B" w:rsidP="00F86D7B">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29EF20F6" w14:textId="77777777" w:rsidR="00F86D7B" w:rsidRDefault="00F86D7B" w:rsidP="00F86D7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862E59" w:rsidRPr="001E1265" w14:paraId="5E218C5B" w14:textId="77777777" w:rsidTr="00CF0FA3">
      <w:tc>
        <w:tcPr>
          <w:tcW w:w="567" w:type="dxa"/>
          <w:tcBorders>
            <w:top w:val="single" w:sz="4" w:space="0" w:color="000000"/>
            <w:left w:val="single" w:sz="4" w:space="0" w:color="000000"/>
            <w:bottom w:val="single" w:sz="4" w:space="0" w:color="000000"/>
          </w:tcBorders>
          <w:vAlign w:val="center"/>
        </w:tcPr>
        <w:p w14:paraId="33836B60" w14:textId="77777777" w:rsidR="00862E59" w:rsidRPr="001E1265" w:rsidRDefault="00862E5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3BB21DB" w14:textId="77777777" w:rsidR="00862E59" w:rsidRDefault="00862E5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D0EC28C" w14:textId="77777777" w:rsidR="00862E59" w:rsidRDefault="00862E5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A4A5597" w14:textId="77777777" w:rsidR="00862E59" w:rsidRDefault="00862E5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0C26ECE" w14:textId="77777777" w:rsidR="00862E59" w:rsidRDefault="00862E5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8126FC0" w14:textId="77777777" w:rsidR="00CF0FA3" w:rsidRDefault="00CF0FA3" w:rsidP="00CF0FA3">
    <w:pPr>
      <w:pStyle w:val="Pidipagina"/>
      <w:jc w:val="center"/>
    </w:pPr>
  </w:p>
  <w:p w14:paraId="0655F9C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695FE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695FEF" w:rsidRPr="00CF0FA3">
      <w:rPr>
        <w:rFonts w:ascii="Verdana" w:hAnsi="Verdana"/>
        <w:sz w:val="16"/>
        <w:szCs w:val="16"/>
      </w:rPr>
      <w:fldChar w:fldCharType="separate"/>
    </w:r>
    <w:r w:rsidR="00A75E61">
      <w:rPr>
        <w:rFonts w:ascii="Verdana" w:hAnsi="Verdana"/>
        <w:noProof/>
        <w:sz w:val="16"/>
        <w:szCs w:val="16"/>
      </w:rPr>
      <w:t>3</w:t>
    </w:r>
    <w:r w:rsidR="00695FEF"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F7C5D08" w14:textId="77777777" w:rsidTr="001B1240">
      <w:tc>
        <w:tcPr>
          <w:tcW w:w="657" w:type="dxa"/>
          <w:tcBorders>
            <w:top w:val="single" w:sz="4" w:space="0" w:color="000000"/>
            <w:left w:val="single" w:sz="4" w:space="0" w:color="000000"/>
            <w:bottom w:val="single" w:sz="4" w:space="0" w:color="000000"/>
          </w:tcBorders>
          <w:vAlign w:val="center"/>
        </w:tcPr>
        <w:p w14:paraId="3D491E0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912805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5D326A3"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07DED3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A01508F" w14:textId="77777777" w:rsidR="00E73CA1" w:rsidRPr="001B1240" w:rsidRDefault="00E73CA1" w:rsidP="001B1240">
          <w:pPr>
            <w:pStyle w:val="Pidipagina"/>
            <w:snapToGrid w:val="0"/>
            <w:jc w:val="center"/>
            <w:rPr>
              <w:rFonts w:ascii="Verdana" w:hAnsi="Verdana"/>
            </w:rPr>
          </w:pPr>
        </w:p>
      </w:tc>
    </w:tr>
    <w:tr w:rsidR="00E73CA1" w14:paraId="61EA45C8" w14:textId="77777777" w:rsidTr="001B1240">
      <w:tc>
        <w:tcPr>
          <w:tcW w:w="657" w:type="dxa"/>
          <w:tcBorders>
            <w:left w:val="single" w:sz="4" w:space="0" w:color="000000"/>
            <w:bottom w:val="single" w:sz="4" w:space="0" w:color="000000"/>
          </w:tcBorders>
          <w:vAlign w:val="center"/>
        </w:tcPr>
        <w:p w14:paraId="6109E90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43C90D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28CB0B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A652471"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533DE76"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383FFAA"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16354" w14:textId="77777777" w:rsidR="007D5928" w:rsidRDefault="007D5928">
      <w:r>
        <w:separator/>
      </w:r>
    </w:p>
  </w:footnote>
  <w:footnote w:type="continuationSeparator" w:id="0">
    <w:p w14:paraId="3976E30B"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51DB472D" w14:textId="77777777" w:rsidTr="00862E59">
      <w:trPr>
        <w:trHeight w:val="838"/>
      </w:trPr>
      <w:tc>
        <w:tcPr>
          <w:tcW w:w="2977" w:type="dxa"/>
          <w:tcBorders>
            <w:top w:val="single" w:sz="4" w:space="0" w:color="000000"/>
            <w:left w:val="single" w:sz="4" w:space="0" w:color="000000"/>
            <w:bottom w:val="single" w:sz="4" w:space="0" w:color="000000"/>
          </w:tcBorders>
          <w:vAlign w:val="center"/>
        </w:tcPr>
        <w:p w14:paraId="00F4BDBA"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481F317B"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FBA1C44" w14:textId="7781B208" w:rsidR="00E73CA1" w:rsidRPr="00A37DFF" w:rsidRDefault="00C117A5" w:rsidP="00A4292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2F526A">
            <w:rPr>
              <w:rFonts w:ascii="Verdana" w:hAnsi="Verdana"/>
              <w:b/>
              <w:bCs/>
              <w:sz w:val="24"/>
              <w:szCs w:val="24"/>
            </w:rPr>
            <w:t>1</w:t>
          </w:r>
          <w:r w:rsidR="00A00B9B">
            <w:rPr>
              <w:rFonts w:ascii="Verdana" w:hAnsi="Verdana"/>
              <w:b/>
              <w:bCs/>
              <w:sz w:val="24"/>
              <w:szCs w:val="24"/>
            </w:rPr>
            <w:t>84</w:t>
          </w:r>
          <w:r w:rsidR="00A42923">
            <w:rPr>
              <w:rFonts w:ascii="Verdana" w:hAnsi="Verdana"/>
              <w:b/>
              <w:bCs/>
              <w:sz w:val="24"/>
              <w:szCs w:val="24"/>
            </w:rPr>
            <w:t xml:space="preserve"> </w:t>
          </w:r>
          <w:r w:rsidRPr="00A37DFF">
            <w:rPr>
              <w:rFonts w:ascii="Verdana" w:hAnsi="Verdana"/>
              <w:b/>
              <w:bCs/>
              <w:sz w:val="24"/>
              <w:szCs w:val="24"/>
            </w:rPr>
            <w:t>EN</w:t>
          </w:r>
        </w:p>
      </w:tc>
    </w:tr>
  </w:tbl>
  <w:p w14:paraId="64466788"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38D77D2" w14:textId="77777777">
      <w:trPr>
        <w:trHeight w:val="838"/>
      </w:trPr>
      <w:tc>
        <w:tcPr>
          <w:tcW w:w="1896" w:type="dxa"/>
          <w:tcBorders>
            <w:top w:val="single" w:sz="4" w:space="0" w:color="000000"/>
            <w:left w:val="single" w:sz="4" w:space="0" w:color="000000"/>
            <w:bottom w:val="single" w:sz="4" w:space="0" w:color="000000"/>
          </w:tcBorders>
          <w:vAlign w:val="center"/>
        </w:tcPr>
        <w:p w14:paraId="0F7A35F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E740403"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3CAE06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90F85D1"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695FEF" w:rsidRPr="004A3161">
            <w:rPr>
              <w:rFonts w:ascii="Verdana" w:hAnsi="Verdana"/>
              <w:bCs/>
              <w:sz w:val="24"/>
              <w:szCs w:val="24"/>
            </w:rPr>
            <w:fldChar w:fldCharType="begin"/>
          </w:r>
          <w:r w:rsidRPr="004A3161">
            <w:rPr>
              <w:rFonts w:ascii="Verdana" w:hAnsi="Verdana"/>
              <w:bCs/>
              <w:sz w:val="24"/>
              <w:szCs w:val="24"/>
            </w:rPr>
            <w:instrText xml:space="preserve"> PAGE </w:instrText>
          </w:r>
          <w:r w:rsidR="00695FEF" w:rsidRPr="004A3161">
            <w:rPr>
              <w:rFonts w:ascii="Verdana" w:hAnsi="Verdana"/>
              <w:bCs/>
              <w:sz w:val="24"/>
              <w:szCs w:val="24"/>
            </w:rPr>
            <w:fldChar w:fldCharType="separate"/>
          </w:r>
          <w:r>
            <w:rPr>
              <w:rFonts w:ascii="Verdana" w:hAnsi="Verdana"/>
              <w:bCs/>
              <w:noProof/>
              <w:sz w:val="24"/>
              <w:szCs w:val="24"/>
            </w:rPr>
            <w:t>1</w:t>
          </w:r>
          <w:r w:rsidR="00695FEF" w:rsidRPr="004A3161">
            <w:rPr>
              <w:rFonts w:ascii="Verdana" w:hAnsi="Verdana"/>
              <w:bCs/>
              <w:sz w:val="24"/>
              <w:szCs w:val="24"/>
            </w:rPr>
            <w:fldChar w:fldCharType="end"/>
          </w:r>
          <w:r w:rsidRPr="004A3161">
            <w:rPr>
              <w:rFonts w:ascii="Verdana" w:hAnsi="Verdana"/>
              <w:bCs/>
              <w:sz w:val="24"/>
              <w:szCs w:val="24"/>
            </w:rPr>
            <w:t>/6</w:t>
          </w:r>
        </w:p>
      </w:tc>
    </w:tr>
  </w:tbl>
  <w:p w14:paraId="053A856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A3B02"/>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566C5"/>
    <w:rsid w:val="001578DC"/>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A7B1B"/>
    <w:rsid w:val="002C543B"/>
    <w:rsid w:val="002C594E"/>
    <w:rsid w:val="002D688D"/>
    <w:rsid w:val="002E0E49"/>
    <w:rsid w:val="002E6BF0"/>
    <w:rsid w:val="002E72E7"/>
    <w:rsid w:val="002F526A"/>
    <w:rsid w:val="00300921"/>
    <w:rsid w:val="00317764"/>
    <w:rsid w:val="0032333A"/>
    <w:rsid w:val="0033494F"/>
    <w:rsid w:val="00346252"/>
    <w:rsid w:val="00355740"/>
    <w:rsid w:val="00357954"/>
    <w:rsid w:val="003743E6"/>
    <w:rsid w:val="003924BA"/>
    <w:rsid w:val="00393A7B"/>
    <w:rsid w:val="00394C48"/>
    <w:rsid w:val="0039509E"/>
    <w:rsid w:val="00396683"/>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4CE2"/>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2684"/>
    <w:rsid w:val="00694538"/>
    <w:rsid w:val="00695FEF"/>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41F68"/>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F08C0"/>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2E59"/>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00B9B"/>
    <w:rsid w:val="00A14B14"/>
    <w:rsid w:val="00A15021"/>
    <w:rsid w:val="00A17A10"/>
    <w:rsid w:val="00A27C92"/>
    <w:rsid w:val="00A362A0"/>
    <w:rsid w:val="00A37DFF"/>
    <w:rsid w:val="00A37FD6"/>
    <w:rsid w:val="00A42923"/>
    <w:rsid w:val="00A523C1"/>
    <w:rsid w:val="00A6328A"/>
    <w:rsid w:val="00A707B7"/>
    <w:rsid w:val="00A75E61"/>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D438D"/>
    <w:rsid w:val="00CE1B51"/>
    <w:rsid w:val="00CF0FA3"/>
    <w:rsid w:val="00CF12AA"/>
    <w:rsid w:val="00CF25D6"/>
    <w:rsid w:val="00D05198"/>
    <w:rsid w:val="00D13102"/>
    <w:rsid w:val="00D155E3"/>
    <w:rsid w:val="00D26255"/>
    <w:rsid w:val="00D27E37"/>
    <w:rsid w:val="00D40CBD"/>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59C4"/>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86C64"/>
    <w:rsid w:val="00E9374A"/>
    <w:rsid w:val="00E96050"/>
    <w:rsid w:val="00EA4124"/>
    <w:rsid w:val="00EB6E95"/>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86D7B"/>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2FB248E8"/>
  <w15:docId w15:val="{5D06D211-4EC9-4B6A-9379-8D71C9D0B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6CD7B-1E83-48A8-B99B-029CAFEA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1917</Words>
  <Characters>10933</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19</cp:revision>
  <cp:lastPrinted>2016-03-23T17:25:00Z</cp:lastPrinted>
  <dcterms:created xsi:type="dcterms:W3CDTF">2016-04-01T09:35:00Z</dcterms:created>
  <dcterms:modified xsi:type="dcterms:W3CDTF">2022-01-28T08:23:00Z</dcterms:modified>
  <cp:category>Ufficio Qualità</cp:category>
  <cp:contentStatus>Rev. 2</cp:contentStatus>
</cp:coreProperties>
</file>