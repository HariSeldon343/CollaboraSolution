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DE6C8" w14:textId="77777777" w:rsidR="00677F2D" w:rsidRDefault="00677F2D" w:rsidP="006A18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37DE5" w14:paraId="29F1AC95" w14:textId="77777777" w:rsidTr="00394C48">
        <w:trPr>
          <w:trHeight w:val="1399"/>
        </w:trPr>
        <w:tc>
          <w:tcPr>
            <w:tcW w:w="9210" w:type="dxa"/>
            <w:shd w:val="clear" w:color="auto" w:fill="auto"/>
          </w:tcPr>
          <w:p w14:paraId="232B70FB" w14:textId="78D15FD2"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A37B38" w:rsidRPr="00A37B38">
              <w:rPr>
                <w:rFonts w:ascii="Verdana" w:hAnsi="Verdana"/>
                <w:bCs/>
                <w:lang w:val="en-US"/>
              </w:rPr>
              <w:t>Organic</w:t>
            </w:r>
            <w:r w:rsidR="00A37B38">
              <w:rPr>
                <w:rFonts w:ascii="Verdana" w:hAnsi="Verdana"/>
                <w:b/>
                <w:lang w:val="en-US"/>
              </w:rPr>
              <w:t xml:space="preserve"> </w:t>
            </w:r>
            <w:r w:rsidR="00520730" w:rsidRPr="000E0EFF">
              <w:rPr>
                <w:rFonts w:ascii="Verdana" w:hAnsi="Verdana"/>
                <w:lang w:val="en-US"/>
              </w:rPr>
              <w:t xml:space="preserve">Lemon juice NFC </w:t>
            </w:r>
            <w:r w:rsidR="00A37B38">
              <w:rPr>
                <w:rFonts w:ascii="Verdana" w:hAnsi="Verdana"/>
                <w:lang w:val="en-US"/>
              </w:rPr>
              <w:t>Un</w:t>
            </w:r>
            <w:r w:rsidR="00E37DE5">
              <w:rPr>
                <w:rFonts w:ascii="Verdana" w:hAnsi="Verdana"/>
                <w:lang w:val="en-US"/>
              </w:rPr>
              <w:t>P</w:t>
            </w:r>
            <w:r w:rsidR="00520730" w:rsidRPr="000E0EFF">
              <w:rPr>
                <w:rFonts w:ascii="Verdana" w:hAnsi="Verdana"/>
                <w:lang w:val="en-US"/>
              </w:rPr>
              <w:t>asteurized</w:t>
            </w:r>
          </w:p>
          <w:p w14:paraId="549A1D6E" w14:textId="2FD8A805"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A37B38" w:rsidRPr="00A37B38">
              <w:rPr>
                <w:rFonts w:ascii="Verdana" w:hAnsi="Verdana"/>
                <w:bCs/>
                <w:i/>
                <w:lang w:val="en-US"/>
              </w:rPr>
              <w:t>Organic</w:t>
            </w:r>
            <w:r w:rsidR="00A37B38">
              <w:rPr>
                <w:rFonts w:ascii="Verdana" w:hAnsi="Verdana"/>
                <w:b/>
                <w:i/>
                <w:lang w:val="en-US"/>
              </w:rPr>
              <w:t xml:space="preserve"> </w:t>
            </w:r>
            <w:r w:rsidR="00520730" w:rsidRPr="00672A23">
              <w:rPr>
                <w:rFonts w:ascii="Verdana" w:hAnsi="Verdana"/>
                <w:i/>
                <w:lang w:val="en-US"/>
              </w:rPr>
              <w:t xml:space="preserve">Lemon juice NFC </w:t>
            </w:r>
            <w:r w:rsidR="00A37B38">
              <w:rPr>
                <w:rFonts w:ascii="Verdana" w:hAnsi="Verdana"/>
                <w:i/>
                <w:lang w:val="en-US"/>
              </w:rPr>
              <w:t>Un</w:t>
            </w:r>
            <w:r w:rsidR="00E37DE5">
              <w:rPr>
                <w:rFonts w:ascii="Verdana" w:hAnsi="Verdana"/>
                <w:i/>
                <w:lang w:val="en-US"/>
              </w:rPr>
              <w:t>Pasteurized</w:t>
            </w:r>
          </w:p>
          <w:p w14:paraId="1C3FB2F4" w14:textId="77777777" w:rsidR="00853353" w:rsidRDefault="00853353" w:rsidP="00520730">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E37DE5" w:rsidRPr="00E37DE5">
              <w:rPr>
                <w:rFonts w:ascii="Verdana" w:hAnsi="Verdana"/>
                <w:lang w:val="en-US"/>
              </w:rPr>
              <w:t>S</w:t>
            </w:r>
            <w:r w:rsidR="00520730">
              <w:rPr>
                <w:rFonts w:ascii="Verdana" w:hAnsi="Verdana"/>
                <w:lang w:val="en-US"/>
              </w:rPr>
              <w:t>LN</w:t>
            </w:r>
            <w:r w:rsidR="00A37B38">
              <w:rPr>
                <w:rFonts w:ascii="Verdana" w:hAnsi="Verdana"/>
                <w:lang w:val="en-US"/>
              </w:rPr>
              <w:t>B</w:t>
            </w:r>
          </w:p>
          <w:p w14:paraId="6DB7F786" w14:textId="77777777" w:rsidR="00182EF7" w:rsidRDefault="00182EF7" w:rsidP="00520730">
            <w:pPr>
              <w:tabs>
                <w:tab w:val="left" w:pos="3119"/>
              </w:tabs>
              <w:spacing w:before="120" w:after="120"/>
              <w:ind w:left="3119" w:hanging="3119"/>
              <w:rPr>
                <w:rFonts w:ascii="Verdana" w:hAnsi="Verdana"/>
                <w:b/>
                <w:lang w:val="en-US"/>
              </w:rPr>
            </w:pPr>
          </w:p>
          <w:p w14:paraId="6D4677CD" w14:textId="77777777" w:rsidR="00182EF7" w:rsidRDefault="00182EF7" w:rsidP="00182EF7">
            <w:pPr>
              <w:tabs>
                <w:tab w:val="left" w:pos="0"/>
              </w:tabs>
              <w:spacing w:before="100" w:beforeAutospacing="1"/>
              <w:ind w:hanging="6"/>
              <w:rPr>
                <w:rFonts w:ascii="Verdana" w:hAnsi="Verdana"/>
                <w:i/>
                <w:u w:val="single"/>
                <w:lang w:val="en-US"/>
              </w:rPr>
            </w:pPr>
            <w:r>
              <w:rPr>
                <w:rFonts w:ascii="Verdana" w:hAnsi="Verdana"/>
                <w:i/>
                <w:u w:val="single"/>
                <w:lang w:val="en-US"/>
              </w:rPr>
              <w:t>The conformity of the product is certified after sending the Certificate of conformity for Organic product. On request it can also be sent the Organic Products Transactional Document.</w:t>
            </w:r>
          </w:p>
          <w:p w14:paraId="436EE66A" w14:textId="77777777" w:rsidR="00182EF7" w:rsidRDefault="00182EF7" w:rsidP="00182EF7">
            <w:pPr>
              <w:tabs>
                <w:tab w:val="left" w:pos="0"/>
              </w:tabs>
              <w:spacing w:before="100" w:beforeAutospacing="1"/>
              <w:ind w:hanging="6"/>
              <w:rPr>
                <w:rFonts w:ascii="Verdana" w:hAnsi="Verdana"/>
                <w:i/>
                <w:u w:val="single"/>
                <w:lang w:val="en-US"/>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418"/>
              <w:gridCol w:w="2977"/>
              <w:gridCol w:w="1559"/>
            </w:tblGrid>
            <w:tr w:rsidR="00182EF7" w14:paraId="3D6B7360" w14:textId="77777777" w:rsidTr="00182EF7">
              <w:trPr>
                <w:trHeight w:val="855"/>
              </w:trPr>
              <w:tc>
                <w:tcPr>
                  <w:tcW w:w="2977" w:type="dxa"/>
                  <w:tcBorders>
                    <w:top w:val="single" w:sz="4" w:space="0" w:color="auto"/>
                    <w:left w:val="single" w:sz="4" w:space="0" w:color="auto"/>
                    <w:bottom w:val="single" w:sz="4" w:space="0" w:color="auto"/>
                    <w:right w:val="single" w:sz="4" w:space="0" w:color="auto"/>
                  </w:tcBorders>
                  <w:vAlign w:val="center"/>
                  <w:hideMark/>
                </w:tcPr>
                <w:p w14:paraId="108A537E" w14:textId="77777777" w:rsidR="00182EF7" w:rsidRDefault="00182EF7" w:rsidP="00182EF7">
                  <w:pPr>
                    <w:rPr>
                      <w:rFonts w:ascii="Verdana" w:hAnsi="Verdana"/>
                      <w:b/>
                      <w:i/>
                      <w:lang w:val="en-US"/>
                    </w:rPr>
                  </w:pPr>
                  <w:r>
                    <w:rPr>
                      <w:rFonts w:ascii="Verdana" w:hAnsi="Verdana"/>
                      <w:i/>
                      <w:lang w:val="en-US"/>
                    </w:rPr>
                    <w:t>Authorization N° of operator controlled:</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5B1BA3A" w14:textId="77777777" w:rsidR="00182EF7" w:rsidRDefault="00182EF7" w:rsidP="00182EF7">
                  <w:pPr>
                    <w:jc w:val="center"/>
                    <w:rPr>
                      <w:rFonts w:ascii="Verdana" w:hAnsi="Verdana"/>
                      <w:b/>
                      <w:i/>
                      <w:lang w:val="en-US"/>
                    </w:rPr>
                  </w:pPr>
                  <w:r>
                    <w:rPr>
                      <w:rFonts w:ascii="Verdana" w:hAnsi="Verdana"/>
                      <w:b/>
                      <w:i/>
                      <w:lang w:val="en-US"/>
                    </w:rPr>
                    <w:t>D85C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E42186A" w14:textId="77777777" w:rsidR="00182EF7" w:rsidRDefault="00182EF7" w:rsidP="00182EF7">
                  <w:pPr>
                    <w:rPr>
                      <w:rFonts w:ascii="Verdana" w:hAnsi="Verdana"/>
                      <w:b/>
                      <w:i/>
                      <w:lang w:val="en-US"/>
                    </w:rPr>
                  </w:pPr>
                  <w:r>
                    <w:rPr>
                      <w:rFonts w:ascii="Verdana" w:hAnsi="Verdana"/>
                      <w:i/>
                      <w:lang w:val="en-US"/>
                    </w:rPr>
                    <w:t>Authorization N° of inspection body:</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8AF7014" w14:textId="77777777" w:rsidR="00182EF7" w:rsidRDefault="00182EF7" w:rsidP="00182EF7">
                  <w:pPr>
                    <w:jc w:val="center"/>
                    <w:rPr>
                      <w:rFonts w:ascii="Verdana" w:hAnsi="Verdana"/>
                      <w:b/>
                      <w:i/>
                      <w:lang w:val="en-US"/>
                    </w:rPr>
                  </w:pPr>
                  <w:r>
                    <w:rPr>
                      <w:rFonts w:ascii="Verdana" w:hAnsi="Verdana"/>
                      <w:b/>
                      <w:i/>
                      <w:lang w:val="en-US"/>
                    </w:rPr>
                    <w:t>IT BIO 006</w:t>
                  </w:r>
                </w:p>
              </w:tc>
            </w:tr>
          </w:tbl>
          <w:p w14:paraId="3767F368" w14:textId="6E87E062" w:rsidR="00182EF7" w:rsidRPr="002C594E" w:rsidRDefault="00182EF7" w:rsidP="00520730">
            <w:pPr>
              <w:tabs>
                <w:tab w:val="left" w:pos="3119"/>
              </w:tabs>
              <w:spacing w:before="120" w:after="120"/>
              <w:ind w:left="3119" w:hanging="3119"/>
              <w:rPr>
                <w:rFonts w:ascii="Verdana" w:hAnsi="Verdana"/>
                <w:b/>
                <w:lang w:val="en-US"/>
              </w:rPr>
            </w:pPr>
          </w:p>
        </w:tc>
      </w:tr>
    </w:tbl>
    <w:p w14:paraId="377694C4" w14:textId="77777777" w:rsidR="00B13991" w:rsidRDefault="00B13991" w:rsidP="00257592">
      <w:pPr>
        <w:spacing w:before="120"/>
        <w:ind w:left="720"/>
        <w:rPr>
          <w:rFonts w:ascii="Verdana" w:hAnsi="Verdana"/>
          <w:b/>
          <w:sz w:val="8"/>
          <w:szCs w:val="8"/>
          <w:lang w:val="en-US"/>
        </w:rPr>
      </w:pPr>
    </w:p>
    <w:p w14:paraId="5B35E55D"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D5328" w14:paraId="645FEE36" w14:textId="77777777" w:rsidTr="00257592">
        <w:trPr>
          <w:trHeight w:val="3578"/>
        </w:trPr>
        <w:tc>
          <w:tcPr>
            <w:tcW w:w="9238" w:type="dxa"/>
            <w:shd w:val="clear" w:color="auto" w:fill="auto"/>
          </w:tcPr>
          <w:p w14:paraId="3DAD0989"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253A410" w14:textId="78844B6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A37B38">
              <w:rPr>
                <w:rFonts w:ascii="Verdana" w:hAnsi="Verdana"/>
                <w:lang w:val="en-US"/>
              </w:rPr>
              <w:t xml:space="preserve">Organic </w:t>
            </w:r>
            <w:r w:rsidR="000E23DD" w:rsidRPr="00A900EF">
              <w:rPr>
                <w:rFonts w:ascii="Verdana" w:hAnsi="Verdana"/>
                <w:lang w:val="en-US"/>
              </w:rPr>
              <w:t>Lemon (100%)</w:t>
            </w:r>
          </w:p>
          <w:p w14:paraId="4DC9C4BE" w14:textId="77777777" w:rsidR="0042012D" w:rsidRPr="002C594E" w:rsidRDefault="0042012D" w:rsidP="00583DB6">
            <w:pPr>
              <w:tabs>
                <w:tab w:val="left" w:pos="284"/>
                <w:tab w:val="left" w:pos="3402"/>
              </w:tabs>
              <w:spacing w:before="120" w:after="120"/>
              <w:rPr>
                <w:rFonts w:ascii="Verdana" w:hAnsi="Verdana"/>
                <w:i/>
                <w:lang w:val="en-US"/>
              </w:rPr>
            </w:pPr>
          </w:p>
          <w:p w14:paraId="508D7913"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E6AB5C0" w14:textId="77777777" w:rsidR="00583DB6" w:rsidRPr="002C594E" w:rsidRDefault="00583DB6" w:rsidP="00583DB6">
            <w:pPr>
              <w:tabs>
                <w:tab w:val="left" w:pos="284"/>
                <w:tab w:val="left" w:pos="3402"/>
              </w:tabs>
              <w:spacing w:before="120" w:after="120"/>
              <w:rPr>
                <w:rFonts w:ascii="Verdana" w:hAnsi="Verdana"/>
                <w:i/>
                <w:lang w:val="en-US"/>
              </w:rPr>
            </w:pPr>
          </w:p>
          <w:p w14:paraId="3ECB7D83" w14:textId="091D453D"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A37B38">
              <w:rPr>
                <w:rFonts w:ascii="Verdana" w:hAnsi="Verdana"/>
                <w:lang w:val="en-US"/>
              </w:rPr>
              <w:t xml:space="preserve">Organic </w:t>
            </w:r>
            <w:r w:rsidR="000E23DD" w:rsidRPr="00A900EF">
              <w:rPr>
                <w:rFonts w:ascii="Verdana" w:hAnsi="Verdana"/>
                <w:lang w:val="en-US"/>
              </w:rPr>
              <w:t>Lemon</w:t>
            </w:r>
          </w:p>
          <w:p w14:paraId="1F9AE09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C9010F">
              <w:rPr>
                <w:rFonts w:ascii="Verdana" w:hAnsi="Verdana"/>
                <w:lang w:val="en-US"/>
              </w:rPr>
              <w:t>Citrus li</w:t>
            </w:r>
            <w:r w:rsidR="000E23DD" w:rsidRPr="00A900EF">
              <w:rPr>
                <w:rFonts w:ascii="Verdana" w:hAnsi="Verdana"/>
                <w:lang w:val="en-US"/>
              </w:rPr>
              <w:t>mon (L.) Burm. Lf</w:t>
            </w:r>
          </w:p>
          <w:p w14:paraId="13A7883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D2204D2" w14:textId="77777777" w:rsidR="00823153" w:rsidRPr="000E23DD"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0E23DD">
              <w:rPr>
                <w:rFonts w:ascii="Verdana" w:hAnsi="Verdana"/>
                <w:b/>
              </w:rPr>
              <w:t>Variety</w:t>
            </w:r>
            <w:r w:rsidR="00F8523A" w:rsidRPr="000E23DD">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Comune: Primofiore – Verdello -</w:t>
            </w:r>
            <w:r w:rsidR="000E23DD">
              <w:rPr>
                <w:rFonts w:ascii="Verdana" w:hAnsi="Verdana"/>
              </w:rPr>
              <w:br/>
            </w:r>
            <w:r w:rsidR="000E23DD">
              <w:rPr>
                <w:rFonts w:ascii="Verdana" w:hAnsi="Verdana"/>
              </w:rPr>
              <w:tab/>
            </w:r>
            <w:r w:rsidR="000E23DD">
              <w:rPr>
                <w:rFonts w:ascii="Verdana" w:hAnsi="Verdana"/>
              </w:rPr>
              <w:tab/>
            </w:r>
            <w:r w:rsidR="000E23DD" w:rsidRPr="00A340C4">
              <w:rPr>
                <w:rFonts w:ascii="Verdana" w:hAnsi="Verdana"/>
              </w:rPr>
              <w:t>Bianchetto</w:t>
            </w:r>
          </w:p>
          <w:p w14:paraId="3D1FA768" w14:textId="77777777"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E844EF" w:rsidRPr="00A900EF">
              <w:rPr>
                <w:rFonts w:ascii="Verdana" w:hAnsi="Verdana"/>
                <w:lang w:val="en-US"/>
              </w:rPr>
              <w:t>Typically</w:t>
            </w:r>
            <w:r w:rsidR="000E23DD" w:rsidRPr="00A900EF">
              <w:rPr>
                <w:rFonts w:ascii="Verdana" w:hAnsi="Verdana"/>
                <w:lang w:val="en-US"/>
              </w:rPr>
              <w:t xml:space="preserve"> from November to July</w:t>
            </w:r>
          </w:p>
          <w:p w14:paraId="026626B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23E6E29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B906F1C"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F03805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F426E93" w14:textId="77777777" w:rsidR="00583DB6" w:rsidRDefault="00583DB6" w:rsidP="00257592">
      <w:pPr>
        <w:spacing w:before="120"/>
        <w:rPr>
          <w:rFonts w:ascii="Verdana" w:hAnsi="Verdana"/>
          <w:b/>
          <w:sz w:val="8"/>
          <w:szCs w:val="8"/>
          <w:lang w:val="en-US"/>
        </w:rPr>
      </w:pPr>
    </w:p>
    <w:p w14:paraId="4298D8E4"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CC5745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D5328" w14:paraId="53A90614" w14:textId="77777777" w:rsidTr="00583DB6">
        <w:trPr>
          <w:trHeight w:val="4575"/>
        </w:trPr>
        <w:tc>
          <w:tcPr>
            <w:tcW w:w="9210" w:type="dxa"/>
            <w:tcBorders>
              <w:bottom w:val="nil"/>
            </w:tcBorders>
          </w:tcPr>
          <w:p w14:paraId="3E0D6C2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3FAC459"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09ECD755" w14:textId="77777777" w:rsidTr="000E23DD">
              <w:trPr>
                <w:trHeight w:hRule="exact" w:val="501"/>
              </w:trPr>
              <w:tc>
                <w:tcPr>
                  <w:tcW w:w="1297" w:type="dxa"/>
                  <w:vAlign w:val="center"/>
                </w:tcPr>
                <w:p w14:paraId="664B5C4D"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7420EB3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2DED40E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01DFAB2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7CB674D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EAE909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520730" w:rsidRPr="000E23DD" w14:paraId="0B3185ED" w14:textId="77777777" w:rsidTr="000E23DD">
              <w:trPr>
                <w:trHeight w:hRule="exact" w:val="501"/>
              </w:trPr>
              <w:tc>
                <w:tcPr>
                  <w:tcW w:w="1297" w:type="dxa"/>
                  <w:vAlign w:val="center"/>
                </w:tcPr>
                <w:p w14:paraId="5E0D8476"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479F7FA1" w14:textId="77777777" w:rsidR="00520730" w:rsidRPr="000E0EFF" w:rsidRDefault="00520730" w:rsidP="00E37DE5">
                  <w:pPr>
                    <w:jc w:val="center"/>
                    <w:rPr>
                      <w:rFonts w:ascii="Verdana" w:hAnsi="Verdana"/>
                      <w:sz w:val="16"/>
                      <w:szCs w:val="16"/>
                      <w:lang w:val="en-US"/>
                    </w:rPr>
                  </w:pPr>
                  <w:r w:rsidRPr="000E0EFF">
                    <w:rPr>
                      <w:rFonts w:ascii="Verdana" w:hAnsi="Verdana"/>
                      <w:sz w:val="16"/>
                      <w:szCs w:val="16"/>
                      <w:lang w:val="en-US"/>
                    </w:rPr>
                    <w:t>&gt;</w:t>
                  </w:r>
                  <w:r w:rsidR="00E37DE5">
                    <w:rPr>
                      <w:rFonts w:ascii="Verdana" w:hAnsi="Verdana"/>
                      <w:sz w:val="16"/>
                      <w:szCs w:val="16"/>
                      <w:lang w:val="en-US"/>
                    </w:rPr>
                    <w:t>7</w:t>
                  </w:r>
                </w:p>
              </w:tc>
              <w:tc>
                <w:tcPr>
                  <w:tcW w:w="737" w:type="dxa"/>
                  <w:vAlign w:val="center"/>
                </w:tcPr>
                <w:p w14:paraId="4CF01862"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7</w:t>
                  </w:r>
                </w:p>
              </w:tc>
              <w:tc>
                <w:tcPr>
                  <w:tcW w:w="811" w:type="dxa"/>
                  <w:vAlign w:val="center"/>
                </w:tcPr>
                <w:p w14:paraId="31E439B9" w14:textId="77777777" w:rsidR="00520730" w:rsidRPr="000E0EFF" w:rsidRDefault="00520730" w:rsidP="007558C2">
                  <w:pPr>
                    <w:jc w:val="center"/>
                    <w:rPr>
                      <w:rFonts w:ascii="Verdana" w:hAnsi="Verdana"/>
                      <w:sz w:val="16"/>
                      <w:szCs w:val="16"/>
                      <w:lang w:val="en-US"/>
                    </w:rPr>
                  </w:pPr>
                </w:p>
              </w:tc>
              <w:tc>
                <w:tcPr>
                  <w:tcW w:w="822" w:type="dxa"/>
                  <w:vAlign w:val="center"/>
                </w:tcPr>
                <w:p w14:paraId="1B874B0C"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w:t>
                  </w:r>
                </w:p>
              </w:tc>
              <w:tc>
                <w:tcPr>
                  <w:tcW w:w="1664" w:type="dxa"/>
                  <w:vAlign w:val="center"/>
                </w:tcPr>
                <w:p w14:paraId="3056C0DC"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8,1991</w:t>
                  </w:r>
                </w:p>
              </w:tc>
            </w:tr>
            <w:tr w:rsidR="00520730" w:rsidRPr="000E23DD" w14:paraId="59CFA335" w14:textId="77777777" w:rsidTr="000E23DD">
              <w:trPr>
                <w:trHeight w:hRule="exact" w:val="501"/>
              </w:trPr>
              <w:tc>
                <w:tcPr>
                  <w:tcW w:w="1297" w:type="dxa"/>
                  <w:vAlign w:val="center"/>
                </w:tcPr>
                <w:p w14:paraId="05EB8BF3"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38649B41" w14:textId="77777777" w:rsidR="00520730" w:rsidRPr="000E0EFF" w:rsidRDefault="00520730" w:rsidP="007558C2">
                  <w:pPr>
                    <w:jc w:val="center"/>
                    <w:rPr>
                      <w:rFonts w:ascii="Verdana" w:hAnsi="Verdana"/>
                      <w:sz w:val="16"/>
                      <w:szCs w:val="16"/>
                      <w:lang w:val="en-US"/>
                    </w:rPr>
                  </w:pPr>
                </w:p>
              </w:tc>
              <w:tc>
                <w:tcPr>
                  <w:tcW w:w="737" w:type="dxa"/>
                  <w:vAlign w:val="center"/>
                </w:tcPr>
                <w:p w14:paraId="06A4EC60"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4</w:t>
                  </w:r>
                </w:p>
              </w:tc>
              <w:tc>
                <w:tcPr>
                  <w:tcW w:w="811" w:type="dxa"/>
                  <w:vAlign w:val="center"/>
                </w:tcPr>
                <w:p w14:paraId="000CD79A"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6</w:t>
                  </w:r>
                </w:p>
              </w:tc>
              <w:tc>
                <w:tcPr>
                  <w:tcW w:w="822" w:type="dxa"/>
                  <w:vAlign w:val="center"/>
                </w:tcPr>
                <w:p w14:paraId="07B7CF51"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 p/p</w:t>
                  </w:r>
                </w:p>
              </w:tc>
              <w:tc>
                <w:tcPr>
                  <w:tcW w:w="1664" w:type="dxa"/>
                  <w:vAlign w:val="center"/>
                </w:tcPr>
                <w:p w14:paraId="31991BE3"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3,1996</w:t>
                  </w:r>
                </w:p>
              </w:tc>
            </w:tr>
            <w:tr w:rsidR="00520730" w:rsidRPr="000E23DD" w14:paraId="322F0161" w14:textId="77777777" w:rsidTr="000E23DD">
              <w:trPr>
                <w:trHeight w:hRule="exact" w:val="501"/>
              </w:trPr>
              <w:tc>
                <w:tcPr>
                  <w:tcW w:w="1297" w:type="dxa"/>
                  <w:vAlign w:val="center"/>
                </w:tcPr>
                <w:p w14:paraId="0DB5046B"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74774061" w14:textId="77777777" w:rsidR="00520730" w:rsidRPr="000E0EFF" w:rsidRDefault="00520730" w:rsidP="00E37DE5">
                  <w:pPr>
                    <w:jc w:val="center"/>
                    <w:rPr>
                      <w:rFonts w:ascii="Verdana" w:hAnsi="Verdana"/>
                      <w:sz w:val="16"/>
                      <w:szCs w:val="16"/>
                      <w:lang w:val="en-US"/>
                    </w:rPr>
                  </w:pPr>
                  <w:r w:rsidRPr="000E0EFF">
                    <w:rPr>
                      <w:rFonts w:ascii="Verdana" w:hAnsi="Verdana"/>
                      <w:sz w:val="16"/>
                      <w:szCs w:val="16"/>
                      <w:lang w:val="en-US"/>
                    </w:rPr>
                    <w:t>&gt;</w:t>
                  </w:r>
                  <w:r w:rsidR="00E37DE5">
                    <w:rPr>
                      <w:rFonts w:ascii="Verdana" w:hAnsi="Verdana"/>
                      <w:sz w:val="16"/>
                      <w:szCs w:val="16"/>
                      <w:lang w:val="en-US"/>
                    </w:rPr>
                    <w:t>3</w:t>
                  </w:r>
                  <w:r w:rsidRPr="000E0EFF">
                    <w:rPr>
                      <w:rFonts w:ascii="Verdana" w:hAnsi="Verdana"/>
                      <w:sz w:val="16"/>
                      <w:szCs w:val="16"/>
                      <w:lang w:val="en-US"/>
                    </w:rPr>
                    <w:t>00</w:t>
                  </w:r>
                </w:p>
              </w:tc>
              <w:tc>
                <w:tcPr>
                  <w:tcW w:w="737" w:type="dxa"/>
                  <w:vAlign w:val="center"/>
                </w:tcPr>
                <w:p w14:paraId="1DEDBC55" w14:textId="77777777"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300</w:t>
                  </w:r>
                </w:p>
              </w:tc>
              <w:tc>
                <w:tcPr>
                  <w:tcW w:w="811" w:type="dxa"/>
                  <w:vAlign w:val="center"/>
                </w:tcPr>
                <w:p w14:paraId="445EBC5B" w14:textId="77777777"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800</w:t>
                  </w:r>
                </w:p>
              </w:tc>
              <w:tc>
                <w:tcPr>
                  <w:tcW w:w="822" w:type="dxa"/>
                  <w:vAlign w:val="center"/>
                </w:tcPr>
                <w:p w14:paraId="016CC0BC"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mg/l</w:t>
                  </w:r>
                </w:p>
              </w:tc>
              <w:tc>
                <w:tcPr>
                  <w:tcW w:w="1664" w:type="dxa"/>
                  <w:vAlign w:val="center"/>
                </w:tcPr>
                <w:p w14:paraId="442A9F53"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Internal method</w:t>
                  </w:r>
                </w:p>
              </w:tc>
            </w:tr>
            <w:tr w:rsidR="00520730" w:rsidRPr="00A37B38" w14:paraId="46B7C4CB" w14:textId="77777777" w:rsidTr="00DA7373">
              <w:trPr>
                <w:trHeight w:hRule="exact" w:val="863"/>
              </w:trPr>
              <w:tc>
                <w:tcPr>
                  <w:tcW w:w="1297" w:type="dxa"/>
                  <w:vAlign w:val="center"/>
                </w:tcPr>
                <w:p w14:paraId="5054BD74"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Pulp at 1500 rpm for 10 min.</w:t>
                  </w:r>
                </w:p>
              </w:tc>
              <w:tc>
                <w:tcPr>
                  <w:tcW w:w="825" w:type="dxa"/>
                  <w:vAlign w:val="center"/>
                </w:tcPr>
                <w:p w14:paraId="5DF4F576" w14:textId="77777777" w:rsidR="00520730" w:rsidRPr="000E0EFF" w:rsidRDefault="00520730" w:rsidP="007558C2">
                  <w:pPr>
                    <w:jc w:val="center"/>
                    <w:rPr>
                      <w:rFonts w:ascii="Verdana" w:hAnsi="Verdana"/>
                      <w:sz w:val="16"/>
                      <w:szCs w:val="16"/>
                      <w:lang w:val="en-US"/>
                    </w:rPr>
                  </w:pPr>
                </w:p>
              </w:tc>
              <w:tc>
                <w:tcPr>
                  <w:tcW w:w="737" w:type="dxa"/>
                  <w:vAlign w:val="center"/>
                </w:tcPr>
                <w:p w14:paraId="1979A668" w14:textId="77777777"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6</w:t>
                  </w:r>
                </w:p>
              </w:tc>
              <w:tc>
                <w:tcPr>
                  <w:tcW w:w="811" w:type="dxa"/>
                  <w:vAlign w:val="center"/>
                </w:tcPr>
                <w:p w14:paraId="6AF1A4E4" w14:textId="77777777"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10</w:t>
                  </w:r>
                </w:p>
              </w:tc>
              <w:tc>
                <w:tcPr>
                  <w:tcW w:w="822" w:type="dxa"/>
                  <w:vAlign w:val="center"/>
                </w:tcPr>
                <w:p w14:paraId="534FB91C"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 v/v</w:t>
                  </w:r>
                </w:p>
              </w:tc>
              <w:tc>
                <w:tcPr>
                  <w:tcW w:w="1664" w:type="dxa"/>
                  <w:vAlign w:val="center"/>
                </w:tcPr>
                <w:p w14:paraId="347D51CC"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IFU 60,1991</w:t>
                  </w:r>
                </w:p>
              </w:tc>
            </w:tr>
            <w:tr w:rsidR="00951CFF" w:rsidRPr="004D5328" w14:paraId="1AD1E605" w14:textId="77777777" w:rsidTr="00DA7373">
              <w:trPr>
                <w:trHeight w:hRule="exact" w:val="863"/>
              </w:trPr>
              <w:tc>
                <w:tcPr>
                  <w:tcW w:w="1297" w:type="dxa"/>
                  <w:vAlign w:val="center"/>
                </w:tcPr>
                <w:p w14:paraId="7B85CE3B" w14:textId="757EBEC4" w:rsidR="00951CFF" w:rsidRPr="00A900EF" w:rsidRDefault="00951CFF" w:rsidP="00951CFF">
                  <w:pPr>
                    <w:jc w:val="center"/>
                    <w:rPr>
                      <w:rFonts w:ascii="Verdana" w:hAnsi="Verdana"/>
                      <w:i/>
                      <w:sz w:val="16"/>
                      <w:szCs w:val="16"/>
                      <w:lang w:val="en-US"/>
                    </w:rPr>
                  </w:pPr>
                  <w:r w:rsidRPr="00A900EF">
                    <w:rPr>
                      <w:rFonts w:ascii="Verdana" w:hAnsi="Verdana"/>
                      <w:i/>
                      <w:sz w:val="16"/>
                      <w:szCs w:val="16"/>
                      <w:lang w:val="en-US"/>
                    </w:rPr>
                    <w:t xml:space="preserve">Pulp at </w:t>
                  </w:r>
                  <w:r>
                    <w:rPr>
                      <w:rFonts w:ascii="Verdana" w:hAnsi="Verdana"/>
                      <w:i/>
                      <w:sz w:val="16"/>
                      <w:szCs w:val="16"/>
                      <w:lang w:val="en-US"/>
                    </w:rPr>
                    <w:t>30</w:t>
                  </w:r>
                  <w:r w:rsidRPr="00A900EF">
                    <w:rPr>
                      <w:rFonts w:ascii="Verdana" w:hAnsi="Verdana"/>
                      <w:i/>
                      <w:sz w:val="16"/>
                      <w:szCs w:val="16"/>
                      <w:lang w:val="en-US"/>
                    </w:rPr>
                    <w:t>00 rpm for 10 min.</w:t>
                  </w:r>
                </w:p>
              </w:tc>
              <w:tc>
                <w:tcPr>
                  <w:tcW w:w="825" w:type="dxa"/>
                  <w:vAlign w:val="center"/>
                </w:tcPr>
                <w:p w14:paraId="5745AC23" w14:textId="77777777" w:rsidR="00951CFF" w:rsidRPr="000E0EFF" w:rsidRDefault="00951CFF" w:rsidP="00951CFF">
                  <w:pPr>
                    <w:jc w:val="center"/>
                    <w:rPr>
                      <w:rFonts w:ascii="Verdana" w:hAnsi="Verdana"/>
                      <w:sz w:val="16"/>
                      <w:szCs w:val="16"/>
                      <w:lang w:val="en-US"/>
                    </w:rPr>
                  </w:pPr>
                </w:p>
              </w:tc>
              <w:tc>
                <w:tcPr>
                  <w:tcW w:w="737" w:type="dxa"/>
                  <w:vAlign w:val="center"/>
                </w:tcPr>
                <w:p w14:paraId="26E99A8D" w14:textId="578F6219" w:rsidR="00951CFF" w:rsidRPr="000E0EFF" w:rsidRDefault="00951CFF" w:rsidP="00951CFF">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6ADAD2E9" w14:textId="51FAFF80" w:rsidR="00951CFF" w:rsidRPr="000E0EFF" w:rsidRDefault="00951CFF" w:rsidP="00951CFF">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67DA1D9E" w14:textId="457BEBE0" w:rsidR="00951CFF" w:rsidRPr="000E0EFF" w:rsidRDefault="00951CFF" w:rsidP="00951CFF">
                  <w:pPr>
                    <w:snapToGrid w:val="0"/>
                    <w:jc w:val="center"/>
                    <w:rPr>
                      <w:rFonts w:ascii="Verdana" w:hAnsi="Verdana"/>
                      <w:sz w:val="16"/>
                      <w:szCs w:val="16"/>
                      <w:lang w:val="en-US"/>
                    </w:rPr>
                  </w:pPr>
                  <w:r w:rsidRPr="000E0EFF">
                    <w:rPr>
                      <w:rFonts w:ascii="Verdana" w:hAnsi="Verdana"/>
                      <w:sz w:val="16"/>
                      <w:szCs w:val="16"/>
                      <w:lang w:val="en-US"/>
                    </w:rPr>
                    <w:t>% v/v</w:t>
                  </w:r>
                </w:p>
              </w:tc>
              <w:tc>
                <w:tcPr>
                  <w:tcW w:w="1664" w:type="dxa"/>
                  <w:vAlign w:val="center"/>
                </w:tcPr>
                <w:p w14:paraId="35AF22AC" w14:textId="3E14BB01" w:rsidR="00951CFF" w:rsidRPr="000E0EFF" w:rsidRDefault="00951CFF" w:rsidP="00951CFF">
                  <w:pPr>
                    <w:jc w:val="center"/>
                    <w:rPr>
                      <w:rFonts w:ascii="Verdana" w:hAnsi="Verdana"/>
                      <w:sz w:val="16"/>
                      <w:szCs w:val="16"/>
                      <w:lang w:val="en-US"/>
                    </w:rPr>
                  </w:pPr>
                  <w:r w:rsidRPr="000E0EFF">
                    <w:rPr>
                      <w:rFonts w:ascii="Verdana" w:hAnsi="Verdana"/>
                      <w:sz w:val="16"/>
                      <w:szCs w:val="16"/>
                      <w:lang w:val="en-US"/>
                    </w:rPr>
                    <w:t>IFU 60,1991</w:t>
                  </w:r>
                </w:p>
              </w:tc>
            </w:tr>
          </w:tbl>
          <w:p w14:paraId="130576BE"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B0B342B" w14:textId="77777777" w:rsidTr="00583DB6">
        <w:trPr>
          <w:trHeight w:val="8345"/>
        </w:trPr>
        <w:tc>
          <w:tcPr>
            <w:tcW w:w="9210" w:type="dxa"/>
            <w:tcBorders>
              <w:top w:val="nil"/>
            </w:tcBorders>
          </w:tcPr>
          <w:p w14:paraId="165B09CE"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393D2BF" w14:textId="77777777" w:rsidTr="00953535">
              <w:trPr>
                <w:trHeight w:hRule="exact" w:val="501"/>
                <w:tblHeader/>
              </w:trPr>
              <w:tc>
                <w:tcPr>
                  <w:tcW w:w="1303" w:type="dxa"/>
                  <w:vAlign w:val="center"/>
                </w:tcPr>
                <w:p w14:paraId="3D93E3D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D97F42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97DBE6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7FF42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694C5B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4718F5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91165" w:rsidRPr="004D5328" w14:paraId="72B892A6" w14:textId="77777777" w:rsidTr="00953535">
              <w:trPr>
                <w:trHeight w:hRule="exact" w:val="680"/>
                <w:tblHeader/>
              </w:trPr>
              <w:tc>
                <w:tcPr>
                  <w:tcW w:w="1303" w:type="dxa"/>
                  <w:vAlign w:val="center"/>
                </w:tcPr>
                <w:p w14:paraId="7908A554"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5BBB6D58"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405E9D1D"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08BE3AB4"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10</w:t>
                  </w:r>
                  <w:r>
                    <w:rPr>
                      <w:rFonts w:ascii="Verdana" w:hAnsi="Verdana"/>
                      <w:sz w:val="16"/>
                      <w:szCs w:val="16"/>
                      <w:lang w:val="en-US"/>
                    </w:rPr>
                    <w:t>.</w:t>
                  </w:r>
                  <w:r w:rsidRPr="00A900EF">
                    <w:rPr>
                      <w:rFonts w:ascii="Verdana" w:hAnsi="Verdana"/>
                      <w:sz w:val="16"/>
                      <w:szCs w:val="16"/>
                      <w:lang w:val="en-US"/>
                    </w:rPr>
                    <w:t>0</w:t>
                  </w:r>
                  <w:r>
                    <w:rPr>
                      <w:rFonts w:ascii="Verdana" w:hAnsi="Verdana"/>
                      <w:sz w:val="16"/>
                      <w:szCs w:val="16"/>
                      <w:lang w:val="en-US"/>
                    </w:rPr>
                    <w:t>00</w:t>
                  </w:r>
                </w:p>
              </w:tc>
              <w:tc>
                <w:tcPr>
                  <w:tcW w:w="851" w:type="dxa"/>
                  <w:vAlign w:val="center"/>
                </w:tcPr>
                <w:p w14:paraId="04DEC4B7"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712D523B"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91165" w:rsidRPr="004D5328" w14:paraId="48B2A738" w14:textId="77777777" w:rsidTr="00953535">
              <w:trPr>
                <w:trHeight w:hRule="exact" w:val="680"/>
                <w:tblHeader/>
              </w:trPr>
              <w:tc>
                <w:tcPr>
                  <w:tcW w:w="1303" w:type="dxa"/>
                  <w:vAlign w:val="center"/>
                </w:tcPr>
                <w:p w14:paraId="2DDED5D4"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58BDF2AB"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0A135CFF"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23E35212" w14:textId="77777777" w:rsidR="00B91165" w:rsidRPr="00A900EF" w:rsidRDefault="00B91165" w:rsidP="00B91165">
                  <w:pPr>
                    <w:jc w:val="center"/>
                    <w:rPr>
                      <w:rFonts w:ascii="Verdana" w:hAnsi="Verdana"/>
                      <w:sz w:val="16"/>
                      <w:szCs w:val="16"/>
                      <w:lang w:val="en-US"/>
                    </w:rPr>
                  </w:pPr>
                  <w:r>
                    <w:rPr>
                      <w:rFonts w:ascii="Verdana" w:hAnsi="Verdana"/>
                      <w:sz w:val="16"/>
                      <w:szCs w:val="16"/>
                      <w:lang w:val="en-US"/>
                    </w:rPr>
                    <w:t>3.000</w:t>
                  </w:r>
                </w:p>
              </w:tc>
              <w:tc>
                <w:tcPr>
                  <w:tcW w:w="851" w:type="dxa"/>
                  <w:vAlign w:val="center"/>
                </w:tcPr>
                <w:p w14:paraId="62D02F30"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67AF3C8C"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91165" w:rsidRPr="004D5328" w14:paraId="77025D65" w14:textId="77777777" w:rsidTr="00953535">
              <w:trPr>
                <w:trHeight w:hRule="exact" w:val="680"/>
                <w:tblHeader/>
              </w:trPr>
              <w:tc>
                <w:tcPr>
                  <w:tcW w:w="1303" w:type="dxa"/>
                  <w:vAlign w:val="center"/>
                </w:tcPr>
                <w:p w14:paraId="08C5D974"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2933DCE8"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45AE78BD"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515AB6F0"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1</w:t>
                  </w:r>
                  <w:r>
                    <w:rPr>
                      <w:rFonts w:ascii="Verdana" w:hAnsi="Verdana"/>
                      <w:sz w:val="16"/>
                      <w:szCs w:val="16"/>
                      <w:lang w:val="en-US"/>
                    </w:rPr>
                    <w:t>.000</w:t>
                  </w:r>
                </w:p>
              </w:tc>
              <w:tc>
                <w:tcPr>
                  <w:tcW w:w="851" w:type="dxa"/>
                  <w:vAlign w:val="center"/>
                </w:tcPr>
                <w:p w14:paraId="2028EB95"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5CE2772A"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91165" w:rsidRPr="004D5328" w14:paraId="572864ED" w14:textId="77777777" w:rsidTr="00953535">
              <w:trPr>
                <w:trHeight w:hRule="exact" w:val="680"/>
                <w:tblHeader/>
              </w:trPr>
              <w:tc>
                <w:tcPr>
                  <w:tcW w:w="1303" w:type="dxa"/>
                  <w:vAlign w:val="center"/>
                </w:tcPr>
                <w:p w14:paraId="30C5F569"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35649197"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6E321C87"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37D5C9C"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4B567FFF"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507943BC"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91165" w:rsidRPr="004D5328" w14:paraId="1FDBDE48" w14:textId="77777777" w:rsidTr="00953535">
              <w:trPr>
                <w:trHeight w:hRule="exact" w:val="680"/>
                <w:tblHeader/>
              </w:trPr>
              <w:tc>
                <w:tcPr>
                  <w:tcW w:w="1303" w:type="dxa"/>
                  <w:vAlign w:val="center"/>
                </w:tcPr>
                <w:p w14:paraId="43B4CBF0"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0A0088FD"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5193FA5F"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34F8EBA6"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4C7510AD"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420DA0BA"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91165" w:rsidRPr="004D5328" w14:paraId="66D7A239" w14:textId="77777777" w:rsidTr="00953535">
              <w:trPr>
                <w:trHeight w:hRule="exact" w:val="680"/>
                <w:tblHeader/>
              </w:trPr>
              <w:tc>
                <w:tcPr>
                  <w:tcW w:w="1303" w:type="dxa"/>
                  <w:vAlign w:val="center"/>
                </w:tcPr>
                <w:p w14:paraId="50EB3A69"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6B2CA835"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2B3DDFD5"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FC0BB7A"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1FE53401"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vAlign w:val="center"/>
                </w:tcPr>
                <w:p w14:paraId="3708C76E" w14:textId="77777777" w:rsidR="00B91165" w:rsidRPr="0076601C" w:rsidRDefault="00B91165" w:rsidP="00B91165">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797747AF"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250235E3" w14:textId="77777777" w:rsidTr="00977461">
              <w:trPr>
                <w:trHeight w:hRule="exact" w:val="510"/>
                <w:jc w:val="center"/>
              </w:trPr>
              <w:tc>
                <w:tcPr>
                  <w:tcW w:w="2228" w:type="dxa"/>
                  <w:vAlign w:val="center"/>
                </w:tcPr>
                <w:p w14:paraId="700602C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1A47B75"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E210D2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062700B7" w14:textId="77777777" w:rsidTr="00977461">
              <w:trPr>
                <w:trHeight w:hRule="exact" w:val="510"/>
                <w:jc w:val="center"/>
              </w:trPr>
              <w:tc>
                <w:tcPr>
                  <w:tcW w:w="2228" w:type="dxa"/>
                  <w:vAlign w:val="center"/>
                </w:tcPr>
                <w:p w14:paraId="60D9F917"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2535C6F7"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14:paraId="1B1EC2E1"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7435206" w14:textId="77777777" w:rsidTr="00977461">
              <w:trPr>
                <w:trHeight w:hRule="exact" w:val="510"/>
                <w:jc w:val="center"/>
              </w:trPr>
              <w:tc>
                <w:tcPr>
                  <w:tcW w:w="2228" w:type="dxa"/>
                  <w:vAlign w:val="center"/>
                </w:tcPr>
                <w:p w14:paraId="21533131"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0F92EDEF"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12BEA818"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6433C3D1" w14:textId="77777777" w:rsidTr="00977461">
              <w:trPr>
                <w:trHeight w:hRule="exact" w:val="510"/>
                <w:jc w:val="center"/>
              </w:trPr>
              <w:tc>
                <w:tcPr>
                  <w:tcW w:w="2228" w:type="dxa"/>
                  <w:vAlign w:val="center"/>
                </w:tcPr>
                <w:p w14:paraId="2CAE7796"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C2E934E"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61D5DAB2"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0F48DFBC" w14:textId="77777777" w:rsidTr="00977461">
              <w:trPr>
                <w:trHeight w:hRule="exact" w:val="510"/>
                <w:jc w:val="center"/>
              </w:trPr>
              <w:tc>
                <w:tcPr>
                  <w:tcW w:w="2228" w:type="dxa"/>
                  <w:vAlign w:val="center"/>
                </w:tcPr>
                <w:p w14:paraId="30EC0B02"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A6F1CA6"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43AAECBD"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9BBF74D" w14:textId="77777777" w:rsidR="004A7EF7" w:rsidRPr="002C594E" w:rsidRDefault="004A7EF7" w:rsidP="00853353">
            <w:pPr>
              <w:spacing w:before="100" w:beforeAutospacing="1"/>
              <w:rPr>
                <w:rFonts w:ascii="Verdana" w:hAnsi="Verdana"/>
                <w:b/>
                <w:sz w:val="8"/>
                <w:szCs w:val="8"/>
                <w:lang w:val="en-US"/>
              </w:rPr>
            </w:pPr>
          </w:p>
        </w:tc>
      </w:tr>
    </w:tbl>
    <w:p w14:paraId="37DD1E6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D5328" w14:paraId="0B629621" w14:textId="77777777" w:rsidTr="00953535">
        <w:trPr>
          <w:trHeight w:val="3809"/>
        </w:trPr>
        <w:tc>
          <w:tcPr>
            <w:tcW w:w="9210" w:type="dxa"/>
          </w:tcPr>
          <w:p w14:paraId="38E3310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EDC9F73"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70DDEAAC"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0C80B7E8"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11BF6A7"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8D2476C"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60AE382"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4AC6D3EF"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8BD4C45"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123C1BE"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3CC6538"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3541553" w14:textId="44C06748" w:rsidR="0014290F"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446FF56" w14:textId="1B0ABC10" w:rsidR="004D5328" w:rsidRPr="004D5328" w:rsidRDefault="004D5328" w:rsidP="004D5328">
            <w:pPr>
              <w:numPr>
                <w:ilvl w:val="0"/>
                <w:numId w:val="24"/>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bookmarkStart w:id="0" w:name="_GoBack"/>
            <w:bookmarkEnd w:id="0"/>
          </w:p>
          <w:p w14:paraId="4BC2CDEB" w14:textId="77777777" w:rsidR="003F1487"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60262DBA"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51CFF" w14:paraId="2B4B0407" w14:textId="77777777" w:rsidTr="00F66929">
        <w:trPr>
          <w:trHeight w:val="557"/>
        </w:trPr>
        <w:tc>
          <w:tcPr>
            <w:tcW w:w="9210" w:type="dxa"/>
            <w:shd w:val="clear" w:color="auto" w:fill="auto"/>
          </w:tcPr>
          <w:p w14:paraId="33B52C3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6CEB54"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E711067" w14:textId="77777777" w:rsidR="00964B86" w:rsidRDefault="00964B86" w:rsidP="00964B86">
            <w:pPr>
              <w:tabs>
                <w:tab w:val="left" w:pos="284"/>
              </w:tabs>
              <w:spacing w:before="120"/>
              <w:rPr>
                <w:rFonts w:ascii="Verdana" w:hAnsi="Verdana"/>
                <w:lang w:val="en-US"/>
              </w:rPr>
            </w:pPr>
            <w:r>
              <w:rPr>
                <w:rFonts w:ascii="Verdana" w:hAnsi="Verdana"/>
                <w:lang w:val="en-US"/>
              </w:rPr>
              <w:t>D 09.01 01 – D 09.01 02 (PACKED) or D 09.01 03 (</w:t>
            </w:r>
            <w:r>
              <w:rPr>
                <w:rFonts w:ascii="Verdana" w:hAnsi="Verdana"/>
                <w:i/>
                <w:lang w:val="en-US"/>
              </w:rPr>
              <w:t>IN TANKER</w:t>
            </w:r>
            <w:r>
              <w:rPr>
                <w:rFonts w:ascii="Verdana" w:hAnsi="Verdana"/>
                <w:lang w:val="en-US"/>
              </w:rPr>
              <w:t>)</w:t>
            </w:r>
          </w:p>
          <w:p w14:paraId="328F2639" w14:textId="77777777" w:rsidR="00964B86" w:rsidRDefault="00964B86" w:rsidP="00964B86">
            <w:pPr>
              <w:spacing w:before="120"/>
              <w:jc w:val="center"/>
              <w:rPr>
                <w:rFonts w:ascii="Verdana" w:hAnsi="Verdana"/>
                <w:b/>
                <w:i/>
                <w:lang w:val="en-US"/>
              </w:rPr>
            </w:pPr>
            <w:r>
              <w:rPr>
                <w:rFonts w:ascii="Verdana" w:hAnsi="Verdana"/>
                <w:b/>
                <w:i/>
                <w:lang w:val="en-US"/>
              </w:rPr>
              <w:t>Phases of process</w:t>
            </w:r>
          </w:p>
          <w:p w14:paraId="38BA1447" w14:textId="61388F2B" w:rsidR="00964B86" w:rsidRDefault="00964B86" w:rsidP="00964B86">
            <w:pPr>
              <w:pStyle w:val="PreformattatoHTML"/>
              <w:shd w:val="clear" w:color="auto" w:fill="FFFFFF"/>
              <w:spacing w:before="120"/>
              <w:ind w:left="284" w:hanging="284"/>
              <w:rPr>
                <w:rFonts w:ascii="Verdana" w:hAnsi="Verdana"/>
                <w:lang w:val="en-US"/>
              </w:rPr>
            </w:pPr>
            <w:r>
              <w:rPr>
                <w:rFonts w:ascii="Verdana" w:hAnsi="Verdana"/>
                <w:lang w:val="en-US"/>
              </w:rPr>
              <w:tab/>
              <w:t xml:space="preserve">Receiving Citrus Fruit and Unloading – Washing – Selection and Calibration – Juice Extraction – Refining – Refrigeration – Temporary Storage -  Sending to the Finished Products Department – Refrigeration – Blending PH&lt;4 – Filtration </w:t>
            </w:r>
            <w:r w:rsidR="00765F40">
              <w:rPr>
                <w:rFonts w:ascii="Verdana" w:hAnsi="Verdana"/>
                <w:lang w:val="en-US"/>
              </w:rPr>
              <w:t xml:space="preserve">and magnetic trap </w:t>
            </w:r>
            <w:r>
              <w:rPr>
                <w:rFonts w:ascii="Verdana" w:hAnsi="Verdana"/>
                <w:lang w:val="en-US"/>
              </w:rPr>
              <w:t xml:space="preserve">- Packing – Freezing – Storage – Loading on the truck </w:t>
            </w:r>
          </w:p>
          <w:p w14:paraId="55A8AAC7" w14:textId="77777777" w:rsidR="00964B86" w:rsidRDefault="00964B86" w:rsidP="00964B86">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7351FC5A" w14:textId="42AC7CF8" w:rsidR="008D68FC" w:rsidRPr="002C594E" w:rsidRDefault="00964B86" w:rsidP="00964B86">
            <w:pPr>
              <w:pStyle w:val="PreformattatoHTML"/>
              <w:shd w:val="clear" w:color="auto" w:fill="FFFFFF"/>
              <w:spacing w:before="120"/>
              <w:ind w:left="284" w:hanging="284"/>
              <w:rPr>
                <w:rFonts w:ascii="Verdana" w:hAnsi="Verdana"/>
                <w:lang w:val="en-US"/>
              </w:rPr>
            </w:pPr>
            <w:r>
              <w:rPr>
                <w:rFonts w:ascii="Verdana" w:hAnsi="Verdana"/>
                <w:lang w:val="en-US"/>
              </w:rPr>
              <w:t>in tanker</w:t>
            </w:r>
          </w:p>
        </w:tc>
      </w:tr>
    </w:tbl>
    <w:p w14:paraId="77E659C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D5328" w14:paraId="6A793C6B" w14:textId="77777777" w:rsidTr="00E502AA">
        <w:trPr>
          <w:trHeight w:val="1129"/>
        </w:trPr>
        <w:tc>
          <w:tcPr>
            <w:tcW w:w="9356" w:type="dxa"/>
            <w:shd w:val="clear" w:color="auto" w:fill="auto"/>
          </w:tcPr>
          <w:p w14:paraId="5B0F344F"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1568ED7"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0B2CDA3"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67A19447" w14:textId="77777777" w:rsidTr="00482084">
              <w:tc>
                <w:tcPr>
                  <w:tcW w:w="1087" w:type="dxa"/>
                </w:tcPr>
                <w:p w14:paraId="06879FB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C05E2A1" w14:textId="77777777" w:rsidR="00163F15" w:rsidRPr="002C594E" w:rsidRDefault="00BB1378"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28D3FD1A" w14:textId="77777777" w:rsidR="00163F15" w:rsidRPr="002C594E" w:rsidRDefault="00163F15" w:rsidP="00172D78">
                  <w:pPr>
                    <w:spacing w:before="120"/>
                    <w:jc w:val="both"/>
                    <w:rPr>
                      <w:rFonts w:ascii="Verdana" w:hAnsi="Verdana"/>
                      <w:sz w:val="16"/>
                      <w:szCs w:val="16"/>
                      <w:lang w:val="en-US"/>
                    </w:rPr>
                  </w:pPr>
                </w:p>
              </w:tc>
            </w:tr>
            <w:tr w:rsidR="00163F15" w:rsidRPr="00D26255" w14:paraId="61E371C6" w14:textId="77777777" w:rsidTr="00482084">
              <w:tc>
                <w:tcPr>
                  <w:tcW w:w="1087" w:type="dxa"/>
                </w:tcPr>
                <w:p w14:paraId="3CC24CB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5062263" w14:textId="77777777" w:rsidR="00163F15" w:rsidRPr="002C594E" w:rsidRDefault="00BB1378"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761E6E3" w14:textId="77777777" w:rsidR="00163F15" w:rsidRPr="002C594E" w:rsidRDefault="00163F15" w:rsidP="00172D78">
                  <w:pPr>
                    <w:spacing w:before="120"/>
                    <w:jc w:val="both"/>
                    <w:rPr>
                      <w:rFonts w:ascii="Verdana" w:hAnsi="Verdana"/>
                      <w:sz w:val="16"/>
                      <w:szCs w:val="16"/>
                      <w:lang w:val="en-US"/>
                    </w:rPr>
                  </w:pPr>
                </w:p>
              </w:tc>
            </w:tr>
            <w:tr w:rsidR="00163F15" w:rsidRPr="004D5328" w14:paraId="6D2A692A" w14:textId="77777777" w:rsidTr="00482084">
              <w:tc>
                <w:tcPr>
                  <w:tcW w:w="1087" w:type="dxa"/>
                </w:tcPr>
                <w:p w14:paraId="6D90949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EA05E2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9482813"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036460E"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w:t>
                  </w:r>
                  <w:r w:rsidRPr="002C594E">
                    <w:rPr>
                      <w:rFonts w:ascii="Verdana" w:hAnsi="Verdana"/>
                      <w:i/>
                      <w:sz w:val="16"/>
                      <w:szCs w:val="16"/>
                      <w:lang w:val="en-US"/>
                    </w:rPr>
                    <w:lastRenderedPageBreak/>
                    <w:t xml:space="preserve">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4D5328" w14:paraId="63BC0FDE" w14:textId="77777777" w:rsidTr="00300921">
              <w:tc>
                <w:tcPr>
                  <w:tcW w:w="1087" w:type="dxa"/>
                </w:tcPr>
                <w:p w14:paraId="0F11679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9C0FFE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C25084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4D5328" w14:paraId="18CAA6C9" w14:textId="77777777" w:rsidTr="00300921">
              <w:tc>
                <w:tcPr>
                  <w:tcW w:w="1087" w:type="dxa"/>
                </w:tcPr>
                <w:p w14:paraId="40B9A3C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CCC9A8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050FE5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E3A2C83" w14:textId="77777777" w:rsidR="00163F15" w:rsidRPr="002C594E" w:rsidRDefault="00163F15" w:rsidP="00172D78">
                  <w:pPr>
                    <w:spacing w:before="120"/>
                    <w:jc w:val="both"/>
                    <w:rPr>
                      <w:rFonts w:ascii="Verdana" w:hAnsi="Verdana"/>
                      <w:sz w:val="16"/>
                      <w:szCs w:val="16"/>
                      <w:lang w:val="en-US"/>
                    </w:rPr>
                  </w:pPr>
                </w:p>
              </w:tc>
            </w:tr>
          </w:tbl>
          <w:p w14:paraId="316D36F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5E2D30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068B682" w14:textId="77777777" w:rsidTr="00583DB6">
              <w:trPr>
                <w:trHeight w:val="242"/>
                <w:jc w:val="center"/>
              </w:trPr>
              <w:tc>
                <w:tcPr>
                  <w:tcW w:w="1129" w:type="dxa"/>
                </w:tcPr>
                <w:p w14:paraId="29C5EAC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8CD12EA"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E5B5214" w14:textId="77777777" w:rsidR="00163F15" w:rsidRPr="002C594E" w:rsidRDefault="00163F15" w:rsidP="00172D78">
                  <w:pPr>
                    <w:spacing w:before="120"/>
                    <w:jc w:val="both"/>
                    <w:rPr>
                      <w:rFonts w:ascii="Verdana" w:hAnsi="Verdana"/>
                      <w:sz w:val="16"/>
                      <w:szCs w:val="16"/>
                      <w:lang w:val="en-US"/>
                    </w:rPr>
                  </w:pPr>
                </w:p>
              </w:tc>
            </w:tr>
            <w:tr w:rsidR="00163F15" w:rsidRPr="002C594E" w14:paraId="1B448313" w14:textId="77777777" w:rsidTr="00583DB6">
              <w:trPr>
                <w:trHeight w:val="262"/>
                <w:jc w:val="center"/>
              </w:trPr>
              <w:tc>
                <w:tcPr>
                  <w:tcW w:w="1129" w:type="dxa"/>
                </w:tcPr>
                <w:p w14:paraId="7C2E92F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1C9ADD5"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11E8797" w14:textId="77777777" w:rsidR="00163F15" w:rsidRPr="002C594E" w:rsidRDefault="00163F15" w:rsidP="00172D78">
                  <w:pPr>
                    <w:spacing w:before="120"/>
                    <w:jc w:val="both"/>
                    <w:rPr>
                      <w:rFonts w:ascii="Verdana" w:hAnsi="Verdana"/>
                      <w:sz w:val="16"/>
                      <w:szCs w:val="16"/>
                      <w:lang w:val="en-US"/>
                    </w:rPr>
                  </w:pPr>
                </w:p>
              </w:tc>
            </w:tr>
            <w:tr w:rsidR="00163F15" w:rsidRPr="004D5328" w14:paraId="4C52A12E" w14:textId="77777777" w:rsidTr="00583DB6">
              <w:trPr>
                <w:trHeight w:val="1477"/>
                <w:jc w:val="center"/>
              </w:trPr>
              <w:tc>
                <w:tcPr>
                  <w:tcW w:w="1129" w:type="dxa"/>
                </w:tcPr>
                <w:p w14:paraId="2E6533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B83757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D3DF0FA"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4D5328" w14:paraId="230CC605" w14:textId="77777777" w:rsidTr="00583DB6">
              <w:trPr>
                <w:trHeight w:val="790"/>
                <w:jc w:val="center"/>
              </w:trPr>
              <w:tc>
                <w:tcPr>
                  <w:tcW w:w="1129" w:type="dxa"/>
                </w:tcPr>
                <w:p w14:paraId="18FE2D0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A11BAF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53F28CB" w14:textId="77777777" w:rsidR="00163F15" w:rsidRPr="002C594E" w:rsidRDefault="00163F15" w:rsidP="00172D78">
                  <w:pPr>
                    <w:spacing w:before="120"/>
                    <w:jc w:val="both"/>
                    <w:rPr>
                      <w:rFonts w:ascii="Verdana" w:hAnsi="Verdana"/>
                      <w:sz w:val="16"/>
                      <w:szCs w:val="16"/>
                      <w:lang w:val="en-US"/>
                    </w:rPr>
                  </w:pPr>
                </w:p>
              </w:tc>
            </w:tr>
          </w:tbl>
          <w:p w14:paraId="3C15723A" w14:textId="77777777" w:rsidR="009A54EC" w:rsidRPr="002C594E" w:rsidRDefault="009A54EC" w:rsidP="00172D78">
            <w:pPr>
              <w:spacing w:before="120"/>
              <w:jc w:val="center"/>
              <w:rPr>
                <w:rFonts w:ascii="Verdana" w:hAnsi="Verdana"/>
                <w:i/>
                <w:lang w:val="en-US"/>
              </w:rPr>
            </w:pPr>
          </w:p>
          <w:p w14:paraId="1DCBEEB1"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390CB0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A87E4"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8CC0B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6DB2C4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13F1B7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4D0DF6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BAA1A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7D6E1B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99EF6F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2760DE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5FFD6B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Net Weigh</w:t>
            </w:r>
            <w:r w:rsidR="00CF25D6" w:rsidRPr="002C594E">
              <w:rPr>
                <w:rFonts w:ascii="Verdana" w:hAnsi="Verdana"/>
                <w:lang w:val="en-US"/>
              </w:rPr>
              <w:t>t</w:t>
            </w:r>
            <w:r w:rsidRPr="002C594E">
              <w:rPr>
                <w:rFonts w:ascii="Verdana" w:hAnsi="Verdana"/>
                <w:lang w:val="en-US"/>
              </w:rPr>
              <w:t xml:space="preserve"> (Kg.):</w:t>
            </w:r>
          </w:p>
          <w:p w14:paraId="32DC2F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41DBE7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421958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77341C0"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BAE426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737747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57ADDE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59FD25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3F5625C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6F3537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FD72F0B" w14:textId="77777777" w:rsidR="00583DB6" w:rsidRPr="002C594E" w:rsidRDefault="00583DB6" w:rsidP="00F6263E">
            <w:pPr>
              <w:spacing w:before="120"/>
              <w:ind w:left="318" w:hanging="318"/>
              <w:rPr>
                <w:rFonts w:ascii="Verdana" w:hAnsi="Verdana"/>
                <w:i/>
                <w:sz w:val="16"/>
                <w:szCs w:val="16"/>
                <w:lang w:val="en-US"/>
              </w:rPr>
            </w:pPr>
          </w:p>
          <w:p w14:paraId="1D346EC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F8B4B9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DE0DF7E"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6EA984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0DFA0E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E2D572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C7434D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211C667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9932470"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CE9D4A5"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18FB6BA" w14:textId="77777777" w:rsidR="00F66929" w:rsidRPr="00F66929" w:rsidRDefault="00F66929" w:rsidP="00F66929">
            <w:pPr>
              <w:spacing w:before="120"/>
              <w:ind w:left="360"/>
              <w:rPr>
                <w:rFonts w:ascii="Verdana" w:hAnsi="Verdana"/>
                <w:i/>
                <w:sz w:val="16"/>
                <w:szCs w:val="16"/>
                <w:lang w:val="en-US"/>
              </w:rPr>
            </w:pPr>
          </w:p>
          <w:p w14:paraId="7161CFEA" w14:textId="77777777" w:rsidR="00816A4B" w:rsidRDefault="00F6263E" w:rsidP="00583DB6">
            <w:pPr>
              <w:spacing w:before="120"/>
              <w:ind w:left="318" w:hanging="318"/>
              <w:rPr>
                <w:rFonts w:ascii="Verdana" w:hAnsi="Verdana"/>
                <w:lang w:val="en-US"/>
              </w:rPr>
            </w:pPr>
            <w:r>
              <w:rPr>
                <w:rFonts w:ascii="Verdana" w:hAnsi="Verdana"/>
                <w:lang w:val="en-US"/>
              </w:rPr>
              <w:tab/>
            </w:r>
          </w:p>
          <w:p w14:paraId="507235C0" w14:textId="77777777" w:rsidR="00CE1B51" w:rsidRPr="002C594E" w:rsidRDefault="00816A4B"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884D66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B21E41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391D4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025FAFA" w14:textId="77777777" w:rsidR="00573C7D" w:rsidRPr="002C594E" w:rsidRDefault="00573C7D" w:rsidP="00172D78">
            <w:pPr>
              <w:spacing w:before="120"/>
              <w:rPr>
                <w:rFonts w:ascii="Verdana" w:hAnsi="Verdana"/>
                <w:i/>
                <w:sz w:val="16"/>
                <w:szCs w:val="16"/>
                <w:lang w:val="en-US"/>
              </w:rPr>
            </w:pPr>
          </w:p>
          <w:p w14:paraId="4C1A00C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C9D398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6B4A05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80FC1E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D5328" w14:paraId="270489C0" w14:textId="77777777" w:rsidTr="00394C48">
        <w:trPr>
          <w:trHeight w:val="1737"/>
        </w:trPr>
        <w:tc>
          <w:tcPr>
            <w:tcW w:w="9320" w:type="dxa"/>
            <w:shd w:val="clear" w:color="auto" w:fill="auto"/>
          </w:tcPr>
          <w:p w14:paraId="1F8E2C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C54FBC9"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E37DE5">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34C0910"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425438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D5328" w14:paraId="5A9E0742" w14:textId="77777777" w:rsidTr="00163F15">
        <w:trPr>
          <w:trHeight w:val="832"/>
        </w:trPr>
        <w:tc>
          <w:tcPr>
            <w:tcW w:w="9320" w:type="dxa"/>
            <w:shd w:val="clear" w:color="auto" w:fill="auto"/>
          </w:tcPr>
          <w:p w14:paraId="549D1F8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2AD098B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F7FE10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7E79724"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B895E3E"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4D5328" w14:paraId="004389AD" w14:textId="77777777" w:rsidTr="00394C48">
        <w:tc>
          <w:tcPr>
            <w:tcW w:w="9320" w:type="dxa"/>
            <w:shd w:val="clear" w:color="auto" w:fill="auto"/>
          </w:tcPr>
          <w:p w14:paraId="5FF1669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AFA52B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A0573DC" w14:textId="77777777" w:rsidR="001E1265" w:rsidRPr="002C594E" w:rsidRDefault="001E1265" w:rsidP="00172D78">
      <w:pPr>
        <w:spacing w:before="120"/>
        <w:ind w:left="-567"/>
        <w:rPr>
          <w:rFonts w:ascii="Verdana" w:hAnsi="Verdana"/>
          <w:i/>
          <w:sz w:val="16"/>
          <w:szCs w:val="16"/>
          <w:lang w:val="en-US"/>
        </w:rPr>
      </w:pPr>
    </w:p>
    <w:p w14:paraId="7E3A99B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3D25E" w14:textId="77777777" w:rsidR="007D5928" w:rsidRDefault="007D5928">
      <w:r>
        <w:separator/>
      </w:r>
    </w:p>
  </w:endnote>
  <w:endnote w:type="continuationSeparator" w:id="0">
    <w:p w14:paraId="4FDCD72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DA62A" w14:textId="77777777" w:rsidR="00021DC5" w:rsidRDefault="00021DC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9856F" w14:textId="77777777" w:rsidR="00E73CA1" w:rsidRDefault="00E73CA1" w:rsidP="00021DC5">
    <w:pPr>
      <w:pStyle w:val="Pidipagina"/>
      <w:jc w:val="center"/>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290E0E" w:rsidRPr="001E1265" w14:paraId="5539D733" w14:textId="77777777" w:rsidTr="005D0637">
      <w:tc>
        <w:tcPr>
          <w:tcW w:w="567" w:type="dxa"/>
          <w:tcBorders>
            <w:top w:val="single" w:sz="4" w:space="0" w:color="000000"/>
            <w:left w:val="single" w:sz="4" w:space="0" w:color="000000"/>
            <w:bottom w:val="single" w:sz="4" w:space="0" w:color="000000"/>
          </w:tcBorders>
          <w:vAlign w:val="center"/>
        </w:tcPr>
        <w:p w14:paraId="6F40C345" w14:textId="75276CEB" w:rsidR="00290E0E" w:rsidRPr="001E1265" w:rsidRDefault="00290E0E" w:rsidP="00290E0E">
          <w:pPr>
            <w:pStyle w:val="Pidipagina"/>
            <w:snapToGrid w:val="0"/>
            <w:jc w:val="center"/>
            <w:rPr>
              <w:rFonts w:ascii="Verdana" w:hAnsi="Verdana"/>
              <w:sz w:val="16"/>
              <w:szCs w:val="16"/>
              <w:lang w:val="en-US"/>
            </w:rPr>
          </w:pPr>
          <w:r>
            <w:rPr>
              <w:rFonts w:ascii="Verdana" w:hAnsi="Verdana"/>
              <w:sz w:val="16"/>
              <w:szCs w:val="16"/>
              <w:lang w:val="en-US"/>
            </w:rPr>
            <w:t>9</w:t>
          </w:r>
        </w:p>
      </w:tc>
      <w:tc>
        <w:tcPr>
          <w:tcW w:w="1560" w:type="dxa"/>
          <w:tcBorders>
            <w:top w:val="single" w:sz="4" w:space="0" w:color="000000"/>
            <w:left w:val="single" w:sz="4" w:space="0" w:color="000000"/>
            <w:bottom w:val="single" w:sz="4" w:space="0" w:color="000000"/>
            <w:right w:val="nil"/>
          </w:tcBorders>
          <w:vAlign w:val="center"/>
        </w:tcPr>
        <w:p w14:paraId="22902701" w14:textId="051A9F34" w:rsidR="00290E0E" w:rsidRDefault="00290E0E" w:rsidP="00290E0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F350B70" w14:textId="491147B9" w:rsidR="00290E0E" w:rsidRDefault="00290E0E" w:rsidP="00290E0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2A57B10" w14:textId="051B21CB" w:rsidR="00290E0E" w:rsidRDefault="00021DC5" w:rsidP="00021DC5">
          <w:pPr>
            <w:pStyle w:val="Pidipagina"/>
            <w:snapToGrid w:val="0"/>
            <w:jc w:val="center"/>
            <w:rPr>
              <w:rFonts w:ascii="Verdana" w:hAnsi="Verdana"/>
              <w:sz w:val="16"/>
              <w:szCs w:val="16"/>
              <w:lang w:val="en-US"/>
            </w:rPr>
          </w:pPr>
          <w:r w:rsidRPr="00021DC5">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5D2AD41" w14:textId="77777777" w:rsidR="00290E0E" w:rsidRDefault="00290E0E" w:rsidP="00290E0E">
          <w:pPr>
            <w:pStyle w:val="Pidipagina"/>
            <w:snapToGrid w:val="0"/>
            <w:jc w:val="center"/>
            <w:rPr>
              <w:rFonts w:ascii="Verdana" w:hAnsi="Verdana"/>
              <w:sz w:val="16"/>
              <w:szCs w:val="16"/>
              <w:lang w:val="en-US"/>
            </w:rPr>
          </w:pPr>
          <w:r>
            <w:rPr>
              <w:rFonts w:ascii="Verdana" w:hAnsi="Verdana"/>
              <w:sz w:val="16"/>
              <w:szCs w:val="16"/>
              <w:lang w:val="en-US"/>
            </w:rPr>
            <w:t>RIZZO</w:t>
          </w:r>
        </w:p>
        <w:p w14:paraId="416EDDA5" w14:textId="0E4D67B0" w:rsidR="00290E0E" w:rsidRDefault="00290E0E" w:rsidP="00290E0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6438" w:rsidRPr="001E1265" w14:paraId="6BDFC605" w14:textId="77777777" w:rsidTr="00CF0FA3">
      <w:tc>
        <w:tcPr>
          <w:tcW w:w="567" w:type="dxa"/>
          <w:tcBorders>
            <w:top w:val="single" w:sz="4" w:space="0" w:color="000000"/>
            <w:left w:val="single" w:sz="4" w:space="0" w:color="000000"/>
            <w:bottom w:val="single" w:sz="4" w:space="0" w:color="000000"/>
          </w:tcBorders>
          <w:vAlign w:val="center"/>
        </w:tcPr>
        <w:p w14:paraId="27019001" w14:textId="77777777" w:rsidR="00CE6438" w:rsidRPr="001E1265" w:rsidRDefault="00CE6438"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01FE2CFD"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F10A959"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D3D8119"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0B8E4452"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2BC8B8E" w14:textId="77777777" w:rsidR="00CF0FA3" w:rsidRDefault="00CF0FA3" w:rsidP="00CF0FA3">
    <w:pPr>
      <w:pStyle w:val="Pidipagina"/>
      <w:jc w:val="center"/>
    </w:pPr>
  </w:p>
  <w:p w14:paraId="1642830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224A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224A6" w:rsidRPr="00CF0FA3">
      <w:rPr>
        <w:rFonts w:ascii="Verdana" w:hAnsi="Verdana"/>
        <w:sz w:val="16"/>
        <w:szCs w:val="16"/>
      </w:rPr>
      <w:fldChar w:fldCharType="separate"/>
    </w:r>
    <w:r w:rsidR="006A18EF">
      <w:rPr>
        <w:rFonts w:ascii="Verdana" w:hAnsi="Verdana"/>
        <w:noProof/>
        <w:sz w:val="16"/>
        <w:szCs w:val="16"/>
      </w:rPr>
      <w:t>6</w:t>
    </w:r>
    <w:r w:rsidR="001224A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12C1A00" w14:textId="77777777" w:rsidTr="001B1240">
      <w:tc>
        <w:tcPr>
          <w:tcW w:w="657" w:type="dxa"/>
          <w:tcBorders>
            <w:top w:val="single" w:sz="4" w:space="0" w:color="000000"/>
            <w:left w:val="single" w:sz="4" w:space="0" w:color="000000"/>
            <w:bottom w:val="single" w:sz="4" w:space="0" w:color="000000"/>
          </w:tcBorders>
          <w:vAlign w:val="center"/>
        </w:tcPr>
        <w:p w14:paraId="7AF7E9D5"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3D29860"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12C686E"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FAEF75C"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654757E" w14:textId="77777777" w:rsidR="00E73CA1" w:rsidRPr="001B1240" w:rsidRDefault="00E73CA1" w:rsidP="001B1240">
          <w:pPr>
            <w:pStyle w:val="Pidipagina"/>
            <w:snapToGrid w:val="0"/>
            <w:jc w:val="center"/>
            <w:rPr>
              <w:rFonts w:ascii="Verdana" w:hAnsi="Verdana"/>
            </w:rPr>
          </w:pPr>
        </w:p>
      </w:tc>
    </w:tr>
    <w:tr w:rsidR="00E73CA1" w14:paraId="4482BC38" w14:textId="77777777" w:rsidTr="001B1240">
      <w:tc>
        <w:tcPr>
          <w:tcW w:w="657" w:type="dxa"/>
          <w:tcBorders>
            <w:left w:val="single" w:sz="4" w:space="0" w:color="000000"/>
            <w:bottom w:val="single" w:sz="4" w:space="0" w:color="000000"/>
          </w:tcBorders>
          <w:vAlign w:val="center"/>
        </w:tcPr>
        <w:p w14:paraId="63EE207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15FF3A8"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91354F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5B0496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6FC9F94"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667B86CF"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8AF38" w14:textId="77777777" w:rsidR="007D5928" w:rsidRDefault="007D5928">
      <w:r>
        <w:separator/>
      </w:r>
    </w:p>
  </w:footnote>
  <w:footnote w:type="continuationSeparator" w:id="0">
    <w:p w14:paraId="0115ECED"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D154D" w14:textId="77777777" w:rsidR="00021DC5" w:rsidRDefault="00021DC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243EAD01" w14:textId="77777777" w:rsidTr="00CE6438">
      <w:trPr>
        <w:trHeight w:val="838"/>
      </w:trPr>
      <w:tc>
        <w:tcPr>
          <w:tcW w:w="2836" w:type="dxa"/>
          <w:tcBorders>
            <w:top w:val="single" w:sz="4" w:space="0" w:color="000000"/>
            <w:left w:val="single" w:sz="4" w:space="0" w:color="000000"/>
            <w:bottom w:val="single" w:sz="4" w:space="0" w:color="000000"/>
          </w:tcBorders>
          <w:vAlign w:val="center"/>
        </w:tcPr>
        <w:p w14:paraId="615C6C33"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1AFD172"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102D1FD" w14:textId="6A5AEFD6" w:rsidR="00E73CA1" w:rsidRPr="00A37DFF" w:rsidRDefault="00C117A5" w:rsidP="00E37DE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37B38">
            <w:rPr>
              <w:rFonts w:ascii="Verdana" w:hAnsi="Verdana"/>
              <w:b/>
              <w:bCs/>
              <w:sz w:val="24"/>
              <w:szCs w:val="24"/>
            </w:rPr>
            <w:t>10</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37FCDE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8B0B685" w14:textId="77777777">
      <w:trPr>
        <w:trHeight w:val="838"/>
      </w:trPr>
      <w:tc>
        <w:tcPr>
          <w:tcW w:w="1896" w:type="dxa"/>
          <w:tcBorders>
            <w:top w:val="single" w:sz="4" w:space="0" w:color="000000"/>
            <w:left w:val="single" w:sz="4" w:space="0" w:color="000000"/>
            <w:bottom w:val="single" w:sz="4" w:space="0" w:color="000000"/>
          </w:tcBorders>
          <w:vAlign w:val="center"/>
        </w:tcPr>
        <w:p w14:paraId="7715ED5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F3E2E8B"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F8C568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35E120B6"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224A6" w:rsidRPr="004A3161">
            <w:rPr>
              <w:rFonts w:ascii="Verdana" w:hAnsi="Verdana"/>
              <w:bCs/>
              <w:sz w:val="24"/>
              <w:szCs w:val="24"/>
            </w:rPr>
            <w:fldChar w:fldCharType="begin"/>
          </w:r>
          <w:r w:rsidRPr="004A3161">
            <w:rPr>
              <w:rFonts w:ascii="Verdana" w:hAnsi="Verdana"/>
              <w:bCs/>
              <w:sz w:val="24"/>
              <w:szCs w:val="24"/>
            </w:rPr>
            <w:instrText xml:space="preserve"> PAGE </w:instrText>
          </w:r>
          <w:r w:rsidR="001224A6" w:rsidRPr="004A3161">
            <w:rPr>
              <w:rFonts w:ascii="Verdana" w:hAnsi="Verdana"/>
              <w:bCs/>
              <w:sz w:val="24"/>
              <w:szCs w:val="24"/>
            </w:rPr>
            <w:fldChar w:fldCharType="separate"/>
          </w:r>
          <w:r>
            <w:rPr>
              <w:rFonts w:ascii="Verdana" w:hAnsi="Verdana"/>
              <w:bCs/>
              <w:noProof/>
              <w:sz w:val="24"/>
              <w:szCs w:val="24"/>
            </w:rPr>
            <w:t>1</w:t>
          </w:r>
          <w:r w:rsidR="001224A6" w:rsidRPr="004A3161">
            <w:rPr>
              <w:rFonts w:ascii="Verdana" w:hAnsi="Verdana"/>
              <w:bCs/>
              <w:sz w:val="24"/>
              <w:szCs w:val="24"/>
            </w:rPr>
            <w:fldChar w:fldCharType="end"/>
          </w:r>
          <w:r w:rsidRPr="004A3161">
            <w:rPr>
              <w:rFonts w:ascii="Verdana" w:hAnsi="Verdana"/>
              <w:bCs/>
              <w:sz w:val="24"/>
              <w:szCs w:val="24"/>
            </w:rPr>
            <w:t>/6</w:t>
          </w:r>
        </w:p>
      </w:tc>
    </w:tr>
  </w:tbl>
  <w:p w14:paraId="4E56BBF8"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312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1DC5"/>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24A6"/>
    <w:rsid w:val="00137981"/>
    <w:rsid w:val="0014290F"/>
    <w:rsid w:val="00145FD8"/>
    <w:rsid w:val="00146651"/>
    <w:rsid w:val="00151C7D"/>
    <w:rsid w:val="00155306"/>
    <w:rsid w:val="00163F15"/>
    <w:rsid w:val="00172D78"/>
    <w:rsid w:val="0017350C"/>
    <w:rsid w:val="00176BCD"/>
    <w:rsid w:val="00182EF7"/>
    <w:rsid w:val="00186FC8"/>
    <w:rsid w:val="00187C00"/>
    <w:rsid w:val="001B1240"/>
    <w:rsid w:val="001B315B"/>
    <w:rsid w:val="001C1798"/>
    <w:rsid w:val="001C4F19"/>
    <w:rsid w:val="001C5AB5"/>
    <w:rsid w:val="001E1265"/>
    <w:rsid w:val="001F3354"/>
    <w:rsid w:val="00202EB1"/>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0E0E"/>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D5328"/>
    <w:rsid w:val="004E0899"/>
    <w:rsid w:val="004E122D"/>
    <w:rsid w:val="004F248C"/>
    <w:rsid w:val="004F2CB3"/>
    <w:rsid w:val="005020D4"/>
    <w:rsid w:val="00504753"/>
    <w:rsid w:val="00506781"/>
    <w:rsid w:val="00512BAF"/>
    <w:rsid w:val="00516420"/>
    <w:rsid w:val="0052073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2A23"/>
    <w:rsid w:val="00677F2D"/>
    <w:rsid w:val="006850A8"/>
    <w:rsid w:val="00694538"/>
    <w:rsid w:val="0069659C"/>
    <w:rsid w:val="006A18EF"/>
    <w:rsid w:val="006A7525"/>
    <w:rsid w:val="006B1153"/>
    <w:rsid w:val="006C1140"/>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6402B"/>
    <w:rsid w:val="00765F40"/>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6A4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E279C"/>
    <w:rsid w:val="008E33B9"/>
    <w:rsid w:val="008F3C8E"/>
    <w:rsid w:val="009100AD"/>
    <w:rsid w:val="0092072B"/>
    <w:rsid w:val="00923109"/>
    <w:rsid w:val="00933C9F"/>
    <w:rsid w:val="00951CFF"/>
    <w:rsid w:val="00953535"/>
    <w:rsid w:val="00964B86"/>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576A"/>
    <w:rsid w:val="009F6F6D"/>
    <w:rsid w:val="00A14B14"/>
    <w:rsid w:val="00A14F27"/>
    <w:rsid w:val="00A15021"/>
    <w:rsid w:val="00A17A10"/>
    <w:rsid w:val="00A27C92"/>
    <w:rsid w:val="00A362A0"/>
    <w:rsid w:val="00A37B38"/>
    <w:rsid w:val="00A37DFF"/>
    <w:rsid w:val="00A523C1"/>
    <w:rsid w:val="00A5459D"/>
    <w:rsid w:val="00A6328A"/>
    <w:rsid w:val="00A707B7"/>
    <w:rsid w:val="00A77F87"/>
    <w:rsid w:val="00A80D66"/>
    <w:rsid w:val="00A86284"/>
    <w:rsid w:val="00A86CA1"/>
    <w:rsid w:val="00A914F8"/>
    <w:rsid w:val="00A91F4F"/>
    <w:rsid w:val="00A93EAE"/>
    <w:rsid w:val="00A96B84"/>
    <w:rsid w:val="00AA5D0E"/>
    <w:rsid w:val="00AA704C"/>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1165"/>
    <w:rsid w:val="00B922B4"/>
    <w:rsid w:val="00B939DC"/>
    <w:rsid w:val="00B9411A"/>
    <w:rsid w:val="00B97EBE"/>
    <w:rsid w:val="00BA1A4D"/>
    <w:rsid w:val="00BB1378"/>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9010F"/>
    <w:rsid w:val="00CA304A"/>
    <w:rsid w:val="00CB5761"/>
    <w:rsid w:val="00CE1B51"/>
    <w:rsid w:val="00CE6438"/>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7373"/>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37DE5"/>
    <w:rsid w:val="00E502AA"/>
    <w:rsid w:val="00E530AE"/>
    <w:rsid w:val="00E548E0"/>
    <w:rsid w:val="00E67F4D"/>
    <w:rsid w:val="00E73CA1"/>
    <w:rsid w:val="00E75A58"/>
    <w:rsid w:val="00E77A6E"/>
    <w:rsid w:val="00E8335F"/>
    <w:rsid w:val="00E844E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3121"/>
    <o:shapelayout v:ext="edit">
      <o:idmap v:ext="edit" data="1"/>
    </o:shapelayout>
  </w:shapeDefaults>
  <w:decimalSymbol w:val=","/>
  <w:listSeparator w:val=";"/>
  <w14:docId w14:val="1AE32C77"/>
  <w15:docId w15:val="{A1936A70-6CEB-4A43-BBF3-1B5AE196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029464">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EE01C9-2B01-4E65-A872-DAD3C9FC3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1965</Words>
  <Characters>11206</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2019-09-03T14:43:00Z</cp:lastPrinted>
  <dcterms:created xsi:type="dcterms:W3CDTF">2016-04-01T09:45:00Z</dcterms:created>
  <dcterms:modified xsi:type="dcterms:W3CDTF">2022-03-03T10:00:00Z</dcterms:modified>
  <cp:category>Ufficio Qualità</cp:category>
  <cp:contentStatus>Rev. 2</cp:contentStatus>
</cp:coreProperties>
</file>