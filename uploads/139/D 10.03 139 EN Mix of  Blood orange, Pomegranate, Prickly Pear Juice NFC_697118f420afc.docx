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6FF650"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1B399D" w14:paraId="41088DBF" w14:textId="77777777" w:rsidTr="00394C48">
        <w:trPr>
          <w:trHeight w:val="1399"/>
        </w:trPr>
        <w:tc>
          <w:tcPr>
            <w:tcW w:w="9210" w:type="dxa"/>
            <w:shd w:val="clear" w:color="auto" w:fill="auto"/>
          </w:tcPr>
          <w:p w14:paraId="11494397" w14:textId="51D82C8F"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265736">
              <w:rPr>
                <w:rFonts w:ascii="Verdana" w:hAnsi="Verdana"/>
                <w:lang w:val="en-US"/>
              </w:rPr>
              <w:t xml:space="preserve">Mix of </w:t>
            </w:r>
            <w:r w:rsidR="00892CA6">
              <w:rPr>
                <w:rFonts w:ascii="Verdana" w:hAnsi="Verdana"/>
                <w:lang w:val="en-US"/>
              </w:rPr>
              <w:t>Blood Orange</w:t>
            </w:r>
            <w:r w:rsidR="00F57D79">
              <w:rPr>
                <w:rFonts w:ascii="Verdana" w:hAnsi="Verdana"/>
                <w:lang w:val="en-US"/>
              </w:rPr>
              <w:t xml:space="preserve">, </w:t>
            </w:r>
            <w:r w:rsidR="00892CA6">
              <w:rPr>
                <w:rFonts w:ascii="Verdana" w:hAnsi="Verdana"/>
                <w:lang w:val="en-US"/>
              </w:rPr>
              <w:t>Pomegranate</w:t>
            </w:r>
            <w:r w:rsidR="00265736">
              <w:rPr>
                <w:rFonts w:ascii="Verdana" w:hAnsi="Verdana"/>
                <w:lang w:val="en-US"/>
              </w:rPr>
              <w:t xml:space="preserve"> </w:t>
            </w:r>
            <w:r w:rsidR="00F57D79">
              <w:rPr>
                <w:rFonts w:ascii="Verdana" w:hAnsi="Verdana"/>
                <w:lang w:val="en-US"/>
              </w:rPr>
              <w:t xml:space="preserve">and Prickly Pear </w:t>
            </w:r>
            <w:r w:rsidR="00265736">
              <w:rPr>
                <w:rFonts w:ascii="Verdana" w:hAnsi="Verdana"/>
                <w:lang w:val="en-US"/>
              </w:rPr>
              <w:t>Juice NFC</w:t>
            </w:r>
            <w:r w:rsidR="004052BE" w:rsidRPr="002C594E">
              <w:rPr>
                <w:rFonts w:ascii="Verdana" w:hAnsi="Verdana"/>
                <w:lang w:val="en-US"/>
              </w:rPr>
              <w:t xml:space="preserve"> </w:t>
            </w:r>
            <w:r w:rsidR="005065EC">
              <w:rPr>
                <w:rFonts w:ascii="Verdana" w:hAnsi="Verdana"/>
                <w:lang w:val="en-US"/>
              </w:rPr>
              <w:t>Pasteurized</w:t>
            </w:r>
          </w:p>
          <w:p w14:paraId="42B2BA51" w14:textId="21797FC2"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265736">
              <w:rPr>
                <w:rFonts w:ascii="Verdana" w:hAnsi="Verdana"/>
                <w:i/>
                <w:lang w:val="en-US"/>
              </w:rPr>
              <w:t xml:space="preserve">Mix of </w:t>
            </w:r>
            <w:r w:rsidR="00892CA6">
              <w:rPr>
                <w:rFonts w:ascii="Verdana" w:hAnsi="Verdana"/>
                <w:i/>
                <w:lang w:val="en-US"/>
              </w:rPr>
              <w:t>Blood Orange</w:t>
            </w:r>
            <w:r w:rsidR="00F57D79">
              <w:rPr>
                <w:rFonts w:ascii="Verdana" w:hAnsi="Verdana"/>
                <w:i/>
                <w:lang w:val="en-US"/>
              </w:rPr>
              <w:t xml:space="preserve">, </w:t>
            </w:r>
            <w:r w:rsidR="00892CA6">
              <w:rPr>
                <w:rFonts w:ascii="Verdana" w:hAnsi="Verdana"/>
                <w:i/>
                <w:lang w:val="en-US"/>
              </w:rPr>
              <w:t>Pomegranate</w:t>
            </w:r>
            <w:r w:rsidR="00F57D79">
              <w:rPr>
                <w:rFonts w:ascii="Verdana" w:hAnsi="Verdana"/>
                <w:i/>
                <w:lang w:val="en-US"/>
              </w:rPr>
              <w:t xml:space="preserve"> and Prickly Pear</w:t>
            </w:r>
            <w:r w:rsidR="00265736">
              <w:rPr>
                <w:rFonts w:ascii="Verdana" w:hAnsi="Verdana"/>
                <w:i/>
                <w:lang w:val="en-US"/>
              </w:rPr>
              <w:t xml:space="preserve"> Juice NFC</w:t>
            </w:r>
            <w:r w:rsidR="005065EC">
              <w:rPr>
                <w:rFonts w:ascii="Verdana" w:hAnsi="Verdana"/>
                <w:i/>
                <w:lang w:val="en-US"/>
              </w:rPr>
              <w:t xml:space="preserve"> Pasteurized</w:t>
            </w:r>
          </w:p>
          <w:p w14:paraId="5DA293AF" w14:textId="3312F3EB" w:rsidR="00853353" w:rsidRPr="002C594E" w:rsidRDefault="00853353" w:rsidP="0026573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0F3F61">
              <w:rPr>
                <w:rFonts w:ascii="Verdana" w:hAnsi="Verdana"/>
                <w:lang w:val="en-US"/>
              </w:rPr>
              <w:t>SRN/SMGN</w:t>
            </w:r>
            <w:r w:rsidR="00F57D79">
              <w:rPr>
                <w:rFonts w:ascii="Verdana" w:hAnsi="Verdana"/>
                <w:lang w:val="en-US"/>
              </w:rPr>
              <w:t>/SFIN</w:t>
            </w:r>
          </w:p>
        </w:tc>
      </w:tr>
    </w:tbl>
    <w:p w14:paraId="0032A4D1" w14:textId="77777777" w:rsidR="00B13991" w:rsidRDefault="00B13991" w:rsidP="00815BC2">
      <w:pPr>
        <w:spacing w:before="120"/>
        <w:rPr>
          <w:rFonts w:ascii="Verdana" w:hAnsi="Verdana"/>
          <w:b/>
          <w:sz w:val="8"/>
          <w:szCs w:val="8"/>
          <w:lang w:val="en-US"/>
        </w:rPr>
      </w:pPr>
    </w:p>
    <w:p w14:paraId="31E9A3E5"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1B399D" w14:paraId="77746A37" w14:textId="77777777" w:rsidTr="00257592">
        <w:trPr>
          <w:trHeight w:val="3578"/>
        </w:trPr>
        <w:tc>
          <w:tcPr>
            <w:tcW w:w="9238" w:type="dxa"/>
            <w:shd w:val="clear" w:color="auto" w:fill="auto"/>
          </w:tcPr>
          <w:p w14:paraId="6B4143FC"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39EB0F53" w14:textId="337483A3" w:rsidR="00265736" w:rsidRPr="00FF5780" w:rsidRDefault="00677F2D" w:rsidP="00FF5780">
            <w:pPr>
              <w:tabs>
                <w:tab w:val="left" w:pos="284"/>
                <w:tab w:val="left" w:pos="3402"/>
              </w:tabs>
              <w:spacing w:before="120" w:after="120"/>
              <w:rPr>
                <w:rFonts w:ascii="Verdana" w:hAnsi="Verdana"/>
              </w:rPr>
            </w:pPr>
            <w:r w:rsidRPr="00244973">
              <w:rPr>
                <w:rFonts w:ascii="Verdana" w:hAnsi="Verdana"/>
                <w:b/>
              </w:rPr>
              <w:tab/>
            </w:r>
            <w:r w:rsidR="00FE19E1" w:rsidRPr="00815BC2">
              <w:rPr>
                <w:rFonts w:ascii="Verdana" w:hAnsi="Verdana"/>
                <w:b/>
              </w:rPr>
              <w:t>Ingredients</w:t>
            </w:r>
            <w:r w:rsidR="004A7EF7" w:rsidRPr="00815BC2">
              <w:rPr>
                <w:rFonts w:ascii="Verdana" w:hAnsi="Verdana"/>
                <w:b/>
              </w:rPr>
              <w:t>:</w:t>
            </w:r>
            <w:r w:rsidR="005D6FC3" w:rsidRPr="00815BC2">
              <w:rPr>
                <w:rFonts w:ascii="Verdana" w:hAnsi="Verdana"/>
              </w:rPr>
              <w:tab/>
            </w:r>
            <w:r w:rsidR="00265736" w:rsidRPr="00FF5780">
              <w:rPr>
                <w:rFonts w:ascii="Verdana" w:hAnsi="Verdana"/>
              </w:rPr>
              <w:t xml:space="preserve">Blood Orange Juice </w:t>
            </w:r>
          </w:p>
          <w:p w14:paraId="09B7C516" w14:textId="79244088" w:rsidR="00815BC2" w:rsidRDefault="00FF5780" w:rsidP="00815BC2">
            <w:pPr>
              <w:tabs>
                <w:tab w:val="left" w:pos="284"/>
                <w:tab w:val="left" w:pos="3402"/>
              </w:tabs>
              <w:spacing w:before="120" w:after="120"/>
              <w:ind w:left="3402"/>
              <w:rPr>
                <w:rFonts w:ascii="Verdana" w:hAnsi="Verdana"/>
              </w:rPr>
            </w:pPr>
            <w:r w:rsidRPr="00FF5780">
              <w:rPr>
                <w:rFonts w:ascii="Verdana" w:hAnsi="Verdana"/>
              </w:rPr>
              <w:t>Pomegrana</w:t>
            </w:r>
            <w:r>
              <w:rPr>
                <w:rFonts w:ascii="Verdana" w:hAnsi="Verdana"/>
              </w:rPr>
              <w:t>te Juice</w:t>
            </w:r>
          </w:p>
          <w:p w14:paraId="7ECC8A27" w14:textId="3369E61C" w:rsidR="00F57D79" w:rsidRPr="00FF5780" w:rsidRDefault="00F57D79" w:rsidP="00815BC2">
            <w:pPr>
              <w:tabs>
                <w:tab w:val="left" w:pos="284"/>
                <w:tab w:val="left" w:pos="3402"/>
              </w:tabs>
              <w:spacing w:before="120" w:after="120"/>
              <w:ind w:left="3402"/>
              <w:rPr>
                <w:rFonts w:ascii="Verdana" w:hAnsi="Verdana"/>
              </w:rPr>
            </w:pPr>
            <w:r>
              <w:rPr>
                <w:rFonts w:ascii="Verdana" w:hAnsi="Verdana"/>
              </w:rPr>
              <w:t>Prickly Pear Juice</w:t>
            </w:r>
          </w:p>
          <w:p w14:paraId="6A109FFA" w14:textId="77777777" w:rsidR="00815BC2" w:rsidRPr="00815BC2" w:rsidRDefault="00677F2D" w:rsidP="00583DB6">
            <w:pPr>
              <w:tabs>
                <w:tab w:val="left" w:pos="284"/>
                <w:tab w:val="left" w:pos="3402"/>
              </w:tabs>
              <w:spacing w:before="120" w:after="120"/>
              <w:rPr>
                <w:rFonts w:ascii="Verdana" w:hAnsi="Verdana"/>
                <w:i/>
                <w:lang w:val="en-US"/>
              </w:rPr>
            </w:pPr>
            <w:r w:rsidRPr="000F3F61">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58556C53" w14:textId="4330AE97" w:rsidR="00815BC2" w:rsidRDefault="00677F2D" w:rsidP="00FF5780">
            <w:pPr>
              <w:tabs>
                <w:tab w:val="left" w:pos="284"/>
                <w:tab w:val="left" w:pos="3402"/>
              </w:tabs>
              <w:spacing w:before="120" w:after="120"/>
              <w:rPr>
                <w:rFonts w:ascii="Verdana" w:hAnsi="Verdana"/>
                <w:lang w:val="en-US"/>
              </w:rPr>
            </w:pPr>
            <w:r w:rsidRPr="002C594E">
              <w:rPr>
                <w:rFonts w:ascii="Verdana" w:hAnsi="Verdana"/>
                <w:b/>
                <w:lang w:val="en-US"/>
              </w:rPr>
              <w:tab/>
            </w:r>
          </w:p>
          <w:p w14:paraId="60299D5E" w14:textId="77777777" w:rsidR="00815BC2" w:rsidRPr="002C594E" w:rsidRDefault="00815BC2" w:rsidP="00815BC2">
            <w:pPr>
              <w:tabs>
                <w:tab w:val="left" w:pos="284"/>
                <w:tab w:val="left" w:pos="3402"/>
              </w:tabs>
              <w:spacing w:before="120" w:after="120"/>
              <w:ind w:left="284"/>
              <w:rPr>
                <w:rFonts w:ascii="Verdana" w:hAnsi="Verdana"/>
                <w:lang w:val="en-US"/>
              </w:rPr>
            </w:pPr>
            <w:r w:rsidRPr="002C594E">
              <w:rPr>
                <w:rFonts w:ascii="Verdana" w:hAnsi="Verdana"/>
                <w:b/>
                <w:lang w:val="en-US"/>
              </w:rPr>
              <w:t>Raw material:</w:t>
            </w:r>
            <w:r w:rsidRPr="002C594E">
              <w:rPr>
                <w:rFonts w:ascii="Verdana" w:hAnsi="Verdana"/>
                <w:lang w:val="en-US"/>
              </w:rPr>
              <w:t xml:space="preserve"> </w:t>
            </w:r>
            <w:r w:rsidRPr="002C594E">
              <w:rPr>
                <w:rFonts w:ascii="Verdana" w:hAnsi="Verdana"/>
                <w:lang w:val="en-US"/>
              </w:rPr>
              <w:tab/>
              <w:t>Blood Orange</w:t>
            </w:r>
          </w:p>
          <w:p w14:paraId="37870A99" w14:textId="77777777" w:rsidR="00815BC2" w:rsidRPr="002C594E" w:rsidRDefault="00815BC2" w:rsidP="00815BC2">
            <w:pPr>
              <w:tabs>
                <w:tab w:val="left" w:pos="284"/>
                <w:tab w:val="left" w:pos="3402"/>
              </w:tabs>
              <w:spacing w:before="120" w:after="120"/>
              <w:rPr>
                <w:rFonts w:ascii="Verdana" w:hAnsi="Verdana"/>
                <w:lang w:val="en-US"/>
              </w:rPr>
            </w:pPr>
            <w:r w:rsidRPr="002C594E">
              <w:rPr>
                <w:rFonts w:ascii="Verdana" w:hAnsi="Verdana"/>
                <w:b/>
                <w:lang w:val="en-US"/>
              </w:rPr>
              <w:tab/>
              <w:t>Botanical name:</w:t>
            </w:r>
            <w:r w:rsidRPr="002C594E">
              <w:rPr>
                <w:rFonts w:ascii="Verdana" w:hAnsi="Verdana"/>
                <w:lang w:val="en-US"/>
              </w:rPr>
              <w:t xml:space="preserve"> </w:t>
            </w:r>
            <w:r w:rsidRPr="002C594E">
              <w:rPr>
                <w:rFonts w:ascii="Verdana" w:hAnsi="Verdana"/>
                <w:lang w:val="en-US"/>
              </w:rPr>
              <w:tab/>
              <w:t>Citrus Sinensis L. Osbeck</w:t>
            </w:r>
          </w:p>
          <w:p w14:paraId="52AE5531" w14:textId="77777777" w:rsidR="00815BC2" w:rsidRPr="002C594E" w:rsidRDefault="00815BC2" w:rsidP="00815BC2">
            <w:pPr>
              <w:tabs>
                <w:tab w:val="left" w:pos="284"/>
                <w:tab w:val="left" w:pos="3402"/>
              </w:tabs>
              <w:spacing w:before="120" w:after="120"/>
              <w:rPr>
                <w:rFonts w:ascii="Verdana" w:hAnsi="Verdana"/>
                <w:lang w:val="en-US"/>
              </w:rPr>
            </w:pPr>
            <w:r w:rsidRPr="002C594E">
              <w:rPr>
                <w:rFonts w:ascii="Verdana" w:hAnsi="Verdana"/>
                <w:b/>
                <w:lang w:val="en-US"/>
              </w:rPr>
              <w:tab/>
              <w:t>Country of origin:</w:t>
            </w:r>
            <w:r w:rsidRPr="002C594E">
              <w:rPr>
                <w:rFonts w:ascii="Verdana" w:hAnsi="Verdana"/>
                <w:lang w:val="en-US"/>
              </w:rPr>
              <w:t xml:space="preserve"> </w:t>
            </w:r>
            <w:r w:rsidRPr="002C594E">
              <w:rPr>
                <w:rFonts w:ascii="Verdana" w:hAnsi="Verdana"/>
                <w:lang w:val="en-US"/>
              </w:rPr>
              <w:tab/>
              <w:t>Sicily (Italy)</w:t>
            </w:r>
          </w:p>
          <w:p w14:paraId="050708D4" w14:textId="77777777" w:rsidR="00815BC2" w:rsidRPr="002C594E" w:rsidRDefault="00815BC2" w:rsidP="00815BC2">
            <w:pPr>
              <w:tabs>
                <w:tab w:val="left" w:pos="284"/>
                <w:tab w:val="left" w:pos="3402"/>
              </w:tabs>
              <w:spacing w:before="120" w:after="120"/>
              <w:rPr>
                <w:rFonts w:ascii="Verdana" w:hAnsi="Verdana"/>
                <w:lang w:val="en-US"/>
              </w:rPr>
            </w:pPr>
            <w:r w:rsidRPr="002C594E">
              <w:rPr>
                <w:rFonts w:ascii="Verdana" w:hAnsi="Verdana"/>
                <w:b/>
                <w:lang w:val="en-US"/>
              </w:rPr>
              <w:tab/>
              <w:t>Variety:</w:t>
            </w:r>
            <w:r w:rsidRPr="002C594E">
              <w:rPr>
                <w:rFonts w:ascii="Verdana" w:hAnsi="Verdana"/>
                <w:lang w:val="en-US"/>
              </w:rPr>
              <w:t xml:space="preserve"> </w:t>
            </w:r>
            <w:r w:rsidRPr="002C594E">
              <w:rPr>
                <w:rFonts w:ascii="Verdana" w:hAnsi="Verdana"/>
                <w:lang w:val="en-US"/>
              </w:rPr>
              <w:tab/>
            </w:r>
            <w:r>
              <w:rPr>
                <w:rFonts w:ascii="Verdana" w:hAnsi="Verdana"/>
                <w:lang w:val="en-US"/>
              </w:rPr>
              <w:t>Tarocco, Sanguinello, Moro.</w:t>
            </w:r>
          </w:p>
          <w:p w14:paraId="79EA6030" w14:textId="77777777" w:rsidR="00815BC2" w:rsidRDefault="00815BC2" w:rsidP="00815BC2">
            <w:pPr>
              <w:tabs>
                <w:tab w:val="left" w:pos="284"/>
                <w:tab w:val="left" w:pos="3402"/>
              </w:tabs>
              <w:spacing w:before="120" w:after="120"/>
              <w:rPr>
                <w:rFonts w:ascii="Verdana" w:hAnsi="Verdana"/>
                <w:lang w:val="en-US"/>
              </w:rPr>
            </w:pPr>
            <w:r w:rsidRPr="002C594E">
              <w:rPr>
                <w:rFonts w:ascii="Verdana" w:hAnsi="Verdana"/>
                <w:b/>
                <w:lang w:val="en-US"/>
              </w:rPr>
              <w:tab/>
              <w:t>Harvesting period:</w:t>
            </w:r>
            <w:r w:rsidRPr="002C594E">
              <w:rPr>
                <w:rFonts w:ascii="Verdana" w:hAnsi="Verdana"/>
                <w:lang w:val="en-US"/>
              </w:rPr>
              <w:t xml:space="preserve"> </w:t>
            </w:r>
            <w:r w:rsidRPr="002C594E">
              <w:rPr>
                <w:rFonts w:ascii="Verdana" w:hAnsi="Verdana"/>
                <w:lang w:val="en-US"/>
              </w:rPr>
              <w:tab/>
              <w:t xml:space="preserve">Typically  from </w:t>
            </w:r>
            <w:r>
              <w:rPr>
                <w:rFonts w:ascii="Verdana" w:hAnsi="Verdana"/>
                <w:lang w:val="en-US"/>
              </w:rPr>
              <w:t>January to April</w:t>
            </w:r>
          </w:p>
          <w:p w14:paraId="2F7913F7" w14:textId="63B2A9E6" w:rsidR="00815BC2" w:rsidRPr="00815BC2" w:rsidRDefault="00815BC2" w:rsidP="00815BC2">
            <w:pPr>
              <w:tabs>
                <w:tab w:val="left" w:pos="284"/>
                <w:tab w:val="left" w:pos="3402"/>
              </w:tabs>
              <w:spacing w:before="120" w:after="120"/>
              <w:ind w:left="284"/>
              <w:rPr>
                <w:rFonts w:ascii="Verdana" w:hAnsi="Verdana"/>
              </w:rPr>
            </w:pPr>
            <w:r w:rsidRPr="00815BC2">
              <w:rPr>
                <w:rFonts w:ascii="Verdana" w:hAnsi="Verdana"/>
                <w:b/>
              </w:rPr>
              <w:t>Raw material:</w:t>
            </w:r>
            <w:r w:rsidRPr="00815BC2">
              <w:rPr>
                <w:rFonts w:ascii="Verdana" w:hAnsi="Verdana"/>
              </w:rPr>
              <w:t xml:space="preserve"> </w:t>
            </w:r>
            <w:r w:rsidRPr="00815BC2">
              <w:rPr>
                <w:rFonts w:ascii="Verdana" w:hAnsi="Verdana"/>
              </w:rPr>
              <w:tab/>
            </w:r>
            <w:r w:rsidR="00FF5780">
              <w:rPr>
                <w:rFonts w:ascii="Verdana" w:hAnsi="Verdana"/>
              </w:rPr>
              <w:t>Pomegranate</w:t>
            </w:r>
          </w:p>
          <w:p w14:paraId="52FFAE64" w14:textId="4FE74622" w:rsidR="00815BC2" w:rsidRPr="00FF5780" w:rsidRDefault="00815BC2" w:rsidP="00815BC2">
            <w:pPr>
              <w:tabs>
                <w:tab w:val="left" w:pos="284"/>
                <w:tab w:val="left" w:pos="3402"/>
              </w:tabs>
              <w:spacing w:before="120" w:after="120"/>
              <w:rPr>
                <w:rFonts w:ascii="Verdana" w:hAnsi="Verdana"/>
              </w:rPr>
            </w:pPr>
            <w:r w:rsidRPr="00815BC2">
              <w:rPr>
                <w:rFonts w:ascii="Verdana" w:hAnsi="Verdana"/>
                <w:b/>
              </w:rPr>
              <w:tab/>
            </w:r>
            <w:r w:rsidRPr="00FF5780">
              <w:rPr>
                <w:rFonts w:ascii="Verdana" w:hAnsi="Verdana"/>
                <w:b/>
              </w:rPr>
              <w:t>Botanical name:</w:t>
            </w:r>
            <w:r w:rsidRPr="00FF5780">
              <w:rPr>
                <w:rFonts w:ascii="Verdana" w:hAnsi="Verdana"/>
              </w:rPr>
              <w:t xml:space="preserve"> </w:t>
            </w:r>
            <w:r w:rsidRPr="00FF5780">
              <w:rPr>
                <w:rFonts w:ascii="Verdana" w:hAnsi="Verdana"/>
              </w:rPr>
              <w:tab/>
            </w:r>
            <w:r w:rsidR="00FF5780" w:rsidRPr="00FF5780">
              <w:rPr>
                <w:rFonts w:ascii="Verdana" w:hAnsi="Verdana"/>
              </w:rPr>
              <w:t>Puni</w:t>
            </w:r>
            <w:r w:rsidR="00FF5780">
              <w:rPr>
                <w:rFonts w:ascii="Verdana" w:hAnsi="Verdana"/>
              </w:rPr>
              <w:t>ca Granatum</w:t>
            </w:r>
          </w:p>
          <w:p w14:paraId="35D20CFE" w14:textId="77777777" w:rsidR="00815BC2" w:rsidRPr="002C594E" w:rsidRDefault="00815BC2" w:rsidP="00815BC2">
            <w:pPr>
              <w:tabs>
                <w:tab w:val="left" w:pos="284"/>
                <w:tab w:val="left" w:pos="3402"/>
              </w:tabs>
              <w:spacing w:before="120" w:after="120"/>
              <w:rPr>
                <w:rFonts w:ascii="Verdana" w:hAnsi="Verdana"/>
                <w:lang w:val="en-US"/>
              </w:rPr>
            </w:pPr>
            <w:r w:rsidRPr="00FF5780">
              <w:rPr>
                <w:rFonts w:ascii="Verdana" w:hAnsi="Verdana"/>
                <w:b/>
              </w:rPr>
              <w:tab/>
            </w:r>
            <w:r w:rsidRPr="002C594E">
              <w:rPr>
                <w:rFonts w:ascii="Verdana" w:hAnsi="Verdana"/>
                <w:b/>
                <w:lang w:val="en-US"/>
              </w:rPr>
              <w:t>Country of origin:</w:t>
            </w:r>
            <w:r w:rsidRPr="002C594E">
              <w:rPr>
                <w:rFonts w:ascii="Verdana" w:hAnsi="Verdana"/>
                <w:lang w:val="en-US"/>
              </w:rPr>
              <w:t xml:space="preserve"> </w:t>
            </w:r>
            <w:r w:rsidRPr="002C594E">
              <w:rPr>
                <w:rFonts w:ascii="Verdana" w:hAnsi="Verdana"/>
                <w:lang w:val="en-US"/>
              </w:rPr>
              <w:tab/>
              <w:t>Sicily (Italy)</w:t>
            </w:r>
          </w:p>
          <w:p w14:paraId="56493DDF" w14:textId="7AA6971C" w:rsidR="00815BC2" w:rsidRPr="003F7C01" w:rsidRDefault="00815BC2" w:rsidP="00FF5780">
            <w:pPr>
              <w:tabs>
                <w:tab w:val="left" w:pos="284"/>
                <w:tab w:val="left" w:pos="3402"/>
              </w:tabs>
              <w:spacing w:before="120" w:after="120"/>
              <w:ind w:left="3402" w:hanging="3402"/>
              <w:rPr>
                <w:rFonts w:ascii="Verdana" w:hAnsi="Verdana"/>
                <w:lang w:val="en-US"/>
              </w:rPr>
            </w:pPr>
            <w:r w:rsidRPr="002C594E">
              <w:rPr>
                <w:rFonts w:ascii="Verdana" w:hAnsi="Verdana"/>
                <w:b/>
                <w:lang w:val="en-US"/>
              </w:rPr>
              <w:tab/>
            </w:r>
            <w:r w:rsidRPr="003F7C01">
              <w:rPr>
                <w:rFonts w:ascii="Verdana" w:hAnsi="Verdana"/>
                <w:b/>
                <w:lang w:val="en-US"/>
              </w:rPr>
              <w:t>Variety:</w:t>
            </w:r>
            <w:r w:rsidRPr="003F7C01">
              <w:rPr>
                <w:rFonts w:ascii="Verdana" w:hAnsi="Verdana"/>
                <w:lang w:val="en-US"/>
              </w:rPr>
              <w:t xml:space="preserve"> </w:t>
            </w:r>
            <w:r w:rsidRPr="003F7C01">
              <w:rPr>
                <w:rFonts w:ascii="Verdana" w:hAnsi="Verdana"/>
                <w:lang w:val="en-US"/>
              </w:rPr>
              <w:tab/>
            </w:r>
            <w:r w:rsidR="00FF5780" w:rsidRPr="003F7C01">
              <w:rPr>
                <w:rFonts w:ascii="Verdana" w:hAnsi="Verdana"/>
                <w:lang w:val="en-US"/>
              </w:rPr>
              <w:t>Wonderful, Akko, Dente di Cavallo, Parfianka, Shani, Jolly Red</w:t>
            </w:r>
            <w:r w:rsidRPr="003F7C01">
              <w:rPr>
                <w:rFonts w:ascii="Verdana" w:hAnsi="Verdana"/>
                <w:lang w:val="en-US"/>
              </w:rPr>
              <w:t>.</w:t>
            </w:r>
          </w:p>
          <w:p w14:paraId="52D7666F" w14:textId="5DAC7955" w:rsidR="00815BC2" w:rsidRPr="002C594E" w:rsidRDefault="00815BC2" w:rsidP="00583DB6">
            <w:pPr>
              <w:tabs>
                <w:tab w:val="left" w:pos="284"/>
                <w:tab w:val="left" w:pos="3402"/>
              </w:tabs>
              <w:spacing w:before="120" w:after="120"/>
              <w:rPr>
                <w:rFonts w:ascii="Verdana" w:hAnsi="Verdana"/>
                <w:lang w:val="en-US"/>
              </w:rPr>
            </w:pPr>
            <w:r w:rsidRPr="00FF5780">
              <w:rPr>
                <w:rFonts w:ascii="Verdana" w:hAnsi="Verdana"/>
                <w:b/>
                <w:lang w:val="en-US"/>
              </w:rPr>
              <w:tab/>
            </w:r>
            <w:r w:rsidRPr="002C594E">
              <w:rPr>
                <w:rFonts w:ascii="Verdana" w:hAnsi="Verdana"/>
                <w:b/>
                <w:lang w:val="en-US"/>
              </w:rPr>
              <w:t>Harvesting period:</w:t>
            </w:r>
            <w:r w:rsidRPr="002C594E">
              <w:rPr>
                <w:rFonts w:ascii="Verdana" w:hAnsi="Verdana"/>
                <w:lang w:val="en-US"/>
              </w:rPr>
              <w:t xml:space="preserve"> </w:t>
            </w:r>
            <w:r w:rsidRPr="002C594E">
              <w:rPr>
                <w:rFonts w:ascii="Verdana" w:hAnsi="Verdana"/>
                <w:lang w:val="en-US"/>
              </w:rPr>
              <w:tab/>
              <w:t xml:space="preserve">Typically  from </w:t>
            </w:r>
            <w:r w:rsidR="00FF5780">
              <w:rPr>
                <w:rFonts w:ascii="Verdana" w:hAnsi="Verdana"/>
                <w:lang w:val="en-US"/>
              </w:rPr>
              <w:t>Septem</w:t>
            </w:r>
            <w:r>
              <w:rPr>
                <w:rFonts w:ascii="Verdana" w:hAnsi="Verdana"/>
                <w:lang w:val="en-US"/>
              </w:rPr>
              <w:t xml:space="preserve">ber to </w:t>
            </w:r>
            <w:r w:rsidR="00FF5780">
              <w:rPr>
                <w:rFonts w:ascii="Verdana" w:hAnsi="Verdana"/>
                <w:lang w:val="en-US"/>
              </w:rPr>
              <w:t>November</w:t>
            </w:r>
          </w:p>
          <w:p w14:paraId="3C5F7847" w14:textId="1DF17BC7" w:rsidR="00F57D79" w:rsidRPr="00F57D79" w:rsidRDefault="00F57D79" w:rsidP="00F57D79">
            <w:pPr>
              <w:tabs>
                <w:tab w:val="left" w:pos="284"/>
                <w:tab w:val="left" w:pos="3402"/>
              </w:tabs>
              <w:spacing w:before="120" w:after="120"/>
              <w:ind w:left="284"/>
              <w:rPr>
                <w:rFonts w:ascii="Verdana" w:hAnsi="Verdana"/>
                <w:lang w:val="en-US"/>
              </w:rPr>
            </w:pPr>
            <w:r w:rsidRPr="00F57D79">
              <w:rPr>
                <w:rFonts w:ascii="Verdana" w:hAnsi="Verdana"/>
                <w:b/>
                <w:lang w:val="en-US"/>
              </w:rPr>
              <w:t>Raw material:</w:t>
            </w:r>
            <w:r w:rsidRPr="00F57D79">
              <w:rPr>
                <w:rFonts w:ascii="Verdana" w:hAnsi="Verdana"/>
                <w:lang w:val="en-US"/>
              </w:rPr>
              <w:t xml:space="preserve"> </w:t>
            </w:r>
            <w:r w:rsidRPr="00F57D79">
              <w:rPr>
                <w:rFonts w:ascii="Verdana" w:hAnsi="Verdana"/>
                <w:lang w:val="en-US"/>
              </w:rPr>
              <w:tab/>
            </w:r>
            <w:r>
              <w:rPr>
                <w:rFonts w:ascii="Verdana" w:hAnsi="Verdana"/>
                <w:lang w:val="en-US"/>
              </w:rPr>
              <w:t>Prickly Pear</w:t>
            </w:r>
          </w:p>
          <w:p w14:paraId="359609B8" w14:textId="0DEF820C" w:rsidR="00F57D79" w:rsidRPr="00F57D79" w:rsidRDefault="00F57D79" w:rsidP="00F57D79">
            <w:pPr>
              <w:tabs>
                <w:tab w:val="left" w:pos="284"/>
                <w:tab w:val="left" w:pos="3402"/>
              </w:tabs>
              <w:spacing w:before="120" w:after="120"/>
              <w:rPr>
                <w:rFonts w:ascii="Verdana" w:hAnsi="Verdana"/>
                <w:lang w:val="en-US"/>
              </w:rPr>
            </w:pPr>
            <w:r w:rsidRPr="00F57D79">
              <w:rPr>
                <w:rFonts w:ascii="Verdana" w:hAnsi="Verdana"/>
                <w:b/>
                <w:lang w:val="en-US"/>
              </w:rPr>
              <w:tab/>
              <w:t>Botanical name:</w:t>
            </w:r>
            <w:r w:rsidRPr="00F57D79">
              <w:rPr>
                <w:rFonts w:ascii="Verdana" w:hAnsi="Verdana"/>
                <w:lang w:val="en-US"/>
              </w:rPr>
              <w:t xml:space="preserve"> </w:t>
            </w:r>
            <w:r w:rsidRPr="00F57D79">
              <w:rPr>
                <w:rFonts w:ascii="Verdana" w:hAnsi="Verdana"/>
                <w:lang w:val="en-US"/>
              </w:rPr>
              <w:tab/>
              <w:t>Opuntia ficus-indica</w:t>
            </w:r>
          </w:p>
          <w:p w14:paraId="57FFAE16" w14:textId="77777777" w:rsidR="00F57D79" w:rsidRPr="002C594E" w:rsidRDefault="00F57D79" w:rsidP="00F57D79">
            <w:pPr>
              <w:tabs>
                <w:tab w:val="left" w:pos="284"/>
                <w:tab w:val="left" w:pos="3402"/>
              </w:tabs>
              <w:spacing w:before="120" w:after="120"/>
              <w:rPr>
                <w:rFonts w:ascii="Verdana" w:hAnsi="Verdana"/>
                <w:lang w:val="en-US"/>
              </w:rPr>
            </w:pPr>
            <w:r w:rsidRPr="00F57D79">
              <w:rPr>
                <w:rFonts w:ascii="Verdana" w:hAnsi="Verdana"/>
                <w:b/>
                <w:lang w:val="en-US"/>
              </w:rPr>
              <w:tab/>
            </w:r>
            <w:r w:rsidRPr="002C594E">
              <w:rPr>
                <w:rFonts w:ascii="Verdana" w:hAnsi="Verdana"/>
                <w:b/>
                <w:lang w:val="en-US"/>
              </w:rPr>
              <w:t>Country of origin:</w:t>
            </w:r>
            <w:r w:rsidRPr="002C594E">
              <w:rPr>
                <w:rFonts w:ascii="Verdana" w:hAnsi="Verdana"/>
                <w:lang w:val="en-US"/>
              </w:rPr>
              <w:t xml:space="preserve"> </w:t>
            </w:r>
            <w:r w:rsidRPr="002C594E">
              <w:rPr>
                <w:rFonts w:ascii="Verdana" w:hAnsi="Verdana"/>
                <w:lang w:val="en-US"/>
              </w:rPr>
              <w:tab/>
              <w:t>Sicily (Italy)</w:t>
            </w:r>
          </w:p>
          <w:p w14:paraId="06C65E75" w14:textId="1F204809" w:rsidR="00F57D79" w:rsidRPr="00F57D79" w:rsidRDefault="00F57D79" w:rsidP="00F57D79">
            <w:pPr>
              <w:tabs>
                <w:tab w:val="left" w:pos="284"/>
                <w:tab w:val="left" w:pos="3402"/>
              </w:tabs>
              <w:spacing w:before="120" w:after="120"/>
              <w:ind w:left="3402" w:hanging="3402"/>
              <w:rPr>
                <w:rFonts w:ascii="Verdana" w:hAnsi="Verdana"/>
                <w:lang w:val="en-US"/>
              </w:rPr>
            </w:pPr>
            <w:r w:rsidRPr="002C594E">
              <w:rPr>
                <w:rFonts w:ascii="Verdana" w:hAnsi="Verdana"/>
                <w:b/>
                <w:lang w:val="en-US"/>
              </w:rPr>
              <w:tab/>
            </w:r>
            <w:r w:rsidRPr="00F57D79">
              <w:rPr>
                <w:rFonts w:ascii="Verdana" w:hAnsi="Verdana"/>
                <w:b/>
                <w:lang w:val="en-US"/>
              </w:rPr>
              <w:t>Variety:</w:t>
            </w:r>
            <w:r w:rsidRPr="00F57D79">
              <w:rPr>
                <w:rFonts w:ascii="Verdana" w:hAnsi="Verdana"/>
                <w:lang w:val="en-US"/>
              </w:rPr>
              <w:t xml:space="preserve"> </w:t>
            </w:r>
            <w:r w:rsidRPr="00F57D79">
              <w:rPr>
                <w:rFonts w:ascii="Verdana" w:hAnsi="Verdana"/>
                <w:lang w:val="en-US"/>
              </w:rPr>
              <w:tab/>
            </w:r>
            <w:r>
              <w:rPr>
                <w:rFonts w:ascii="Verdana" w:hAnsi="Verdana"/>
                <w:lang w:val="en-US"/>
              </w:rPr>
              <w:t>Sulfarina, Sanguigna, Muscaredda.</w:t>
            </w:r>
          </w:p>
          <w:p w14:paraId="03226787" w14:textId="3A35C164" w:rsidR="00F57D79" w:rsidRPr="002C594E" w:rsidRDefault="00F57D79" w:rsidP="00F57D79">
            <w:pPr>
              <w:tabs>
                <w:tab w:val="left" w:pos="284"/>
                <w:tab w:val="left" w:pos="3402"/>
              </w:tabs>
              <w:spacing w:before="120" w:after="120"/>
              <w:rPr>
                <w:rFonts w:ascii="Verdana" w:hAnsi="Verdana"/>
                <w:lang w:val="en-US"/>
              </w:rPr>
            </w:pPr>
            <w:r w:rsidRPr="00FF5780">
              <w:rPr>
                <w:rFonts w:ascii="Verdana" w:hAnsi="Verdana"/>
                <w:b/>
                <w:lang w:val="en-US"/>
              </w:rPr>
              <w:tab/>
            </w:r>
            <w:r w:rsidRPr="002C594E">
              <w:rPr>
                <w:rFonts w:ascii="Verdana" w:hAnsi="Verdana"/>
                <w:b/>
                <w:lang w:val="en-US"/>
              </w:rPr>
              <w:t>Harvesting period:</w:t>
            </w:r>
            <w:r w:rsidRPr="002C594E">
              <w:rPr>
                <w:rFonts w:ascii="Verdana" w:hAnsi="Verdana"/>
                <w:lang w:val="en-US"/>
              </w:rPr>
              <w:t xml:space="preserve"> </w:t>
            </w:r>
            <w:r w:rsidRPr="002C594E">
              <w:rPr>
                <w:rFonts w:ascii="Verdana" w:hAnsi="Verdana"/>
                <w:lang w:val="en-US"/>
              </w:rPr>
              <w:tab/>
              <w:t xml:space="preserve">Typically  from </w:t>
            </w:r>
            <w:r>
              <w:rPr>
                <w:rFonts w:ascii="Verdana" w:hAnsi="Verdana"/>
                <w:lang w:val="en-US"/>
              </w:rPr>
              <w:t>August to October</w:t>
            </w:r>
          </w:p>
          <w:p w14:paraId="2C8182AC" w14:textId="59EA6249" w:rsidR="00F8523A" w:rsidRPr="002C594E" w:rsidRDefault="00F8523A" w:rsidP="00583DB6">
            <w:pPr>
              <w:tabs>
                <w:tab w:val="left" w:pos="284"/>
                <w:tab w:val="left" w:pos="3402"/>
              </w:tabs>
              <w:spacing w:before="120" w:after="120"/>
              <w:rPr>
                <w:rFonts w:ascii="Verdana" w:hAnsi="Verdana"/>
                <w:lang w:val="en-US"/>
              </w:rPr>
            </w:pPr>
            <w:r w:rsidRPr="002C594E">
              <w:rPr>
                <w:rFonts w:ascii="Verdana" w:hAnsi="Verdana"/>
                <w:b/>
                <w:lang w:val="en-US"/>
              </w:rPr>
              <w:t>Determi</w:t>
            </w:r>
            <w:r w:rsidR="00043A03" w:rsidRPr="002C594E">
              <w:rPr>
                <w:rFonts w:ascii="Verdana" w:hAnsi="Verdana"/>
                <w:b/>
                <w:lang w:val="en-US"/>
              </w:rPr>
              <w:t>nation of maturity</w:t>
            </w:r>
            <w:r w:rsidRPr="002C594E">
              <w:rPr>
                <w:rFonts w:ascii="Verdana" w:hAnsi="Verdana"/>
                <w:b/>
                <w:lang w:val="en-US"/>
              </w:rPr>
              <w:t xml:space="preserve">: </w:t>
            </w:r>
            <w:r w:rsidR="00043A03" w:rsidRPr="002C594E">
              <w:rPr>
                <w:rFonts w:ascii="Verdana" w:hAnsi="Verdana"/>
                <w:lang w:val="en-US"/>
              </w:rPr>
              <w:tab/>
              <w:t>Brix, Acidity, Color (pigmentation</w:t>
            </w:r>
            <w:r w:rsidR="00B11378">
              <w:rPr>
                <w:rFonts w:ascii="Verdana" w:hAnsi="Verdana"/>
                <w:lang w:val="en-US"/>
              </w:rPr>
              <w:t>)</w:t>
            </w:r>
          </w:p>
          <w:p w14:paraId="7F7ECBDC" w14:textId="77777777" w:rsidR="00923109" w:rsidRPr="00815BC2"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Plastic bins of</w:t>
            </w:r>
            <w:r w:rsidR="00F8523A" w:rsidRPr="002C594E">
              <w:rPr>
                <w:rFonts w:ascii="Verdana" w:hAnsi="Verdana"/>
                <w:lang w:val="en-US"/>
              </w:rPr>
              <w:t xml:space="preserve"> 275 Kg. ± 15</w:t>
            </w:r>
          </w:p>
          <w:p w14:paraId="3E5FACC9"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481BBFF5"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6B9FFD22"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1B399D" w14:paraId="5B9B1894" w14:textId="77777777" w:rsidTr="00583DB6">
        <w:trPr>
          <w:trHeight w:val="4575"/>
        </w:trPr>
        <w:tc>
          <w:tcPr>
            <w:tcW w:w="9210" w:type="dxa"/>
            <w:tcBorders>
              <w:bottom w:val="nil"/>
            </w:tcBorders>
          </w:tcPr>
          <w:p w14:paraId="73BEE71A"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7DB4C40E"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29"/>
              <w:gridCol w:w="764"/>
              <w:gridCol w:w="850"/>
              <w:gridCol w:w="851"/>
              <w:gridCol w:w="1559"/>
            </w:tblGrid>
            <w:tr w:rsidR="00953535" w:rsidRPr="001B399D" w14:paraId="605A0D00" w14:textId="77777777" w:rsidTr="00953535">
              <w:trPr>
                <w:trHeight w:hRule="exact" w:val="501"/>
              </w:trPr>
              <w:tc>
                <w:tcPr>
                  <w:tcW w:w="1303" w:type="dxa"/>
                  <w:vAlign w:val="center"/>
                </w:tcPr>
                <w:p w14:paraId="1AD257C8"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14:paraId="127E4F87"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4" w:type="dxa"/>
                  <w:vAlign w:val="center"/>
                </w:tcPr>
                <w:p w14:paraId="12BDA68B"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50" w:type="dxa"/>
                  <w:vAlign w:val="center"/>
                </w:tcPr>
                <w:p w14:paraId="10AAD454"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51" w:type="dxa"/>
                  <w:vAlign w:val="center"/>
                </w:tcPr>
                <w:p w14:paraId="04A045FA"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59" w:type="dxa"/>
                  <w:vAlign w:val="center"/>
                </w:tcPr>
                <w:p w14:paraId="13A948C9"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0C5A7B" w:rsidRPr="001B399D" w14:paraId="083EC2D6" w14:textId="77777777" w:rsidTr="00953535">
              <w:trPr>
                <w:trHeight w:hRule="exact" w:val="501"/>
              </w:trPr>
              <w:tc>
                <w:tcPr>
                  <w:tcW w:w="1303" w:type="dxa"/>
                  <w:vAlign w:val="center"/>
                </w:tcPr>
                <w:p w14:paraId="79B1ABDD" w14:textId="77777777" w:rsidR="000C5A7B" w:rsidRPr="00D6603D" w:rsidRDefault="000C5A7B" w:rsidP="00265736">
                  <w:pPr>
                    <w:jc w:val="center"/>
                    <w:rPr>
                      <w:rFonts w:ascii="Verdana" w:hAnsi="Verdana"/>
                      <w:i/>
                      <w:sz w:val="16"/>
                      <w:szCs w:val="16"/>
                      <w:lang w:val="en-US"/>
                    </w:rPr>
                  </w:pPr>
                  <w:r w:rsidRPr="00D6603D">
                    <w:rPr>
                      <w:rFonts w:ascii="Verdana" w:hAnsi="Verdana"/>
                      <w:i/>
                      <w:sz w:val="16"/>
                      <w:szCs w:val="16"/>
                      <w:lang w:val="en-US"/>
                    </w:rPr>
                    <w:t>Brix</w:t>
                  </w:r>
                </w:p>
              </w:tc>
              <w:tc>
                <w:tcPr>
                  <w:tcW w:w="829" w:type="dxa"/>
                  <w:vAlign w:val="center"/>
                </w:tcPr>
                <w:p w14:paraId="301B2895" w14:textId="788D1B6D" w:rsidR="000C5A7B" w:rsidRPr="00244973" w:rsidRDefault="00FF5780">
                  <w:pPr>
                    <w:jc w:val="center"/>
                    <w:rPr>
                      <w:rFonts w:ascii="Verdana" w:hAnsi="Verdana"/>
                      <w:sz w:val="16"/>
                      <w:szCs w:val="16"/>
                      <w:lang w:val="en-US"/>
                    </w:rPr>
                  </w:pPr>
                  <w:r>
                    <w:rPr>
                      <w:rFonts w:ascii="Verdana" w:hAnsi="Verdana"/>
                      <w:sz w:val="16"/>
                      <w:szCs w:val="16"/>
                      <w:lang w:val="en-US"/>
                    </w:rPr>
                    <w:t>&gt;</w:t>
                  </w:r>
                  <w:r w:rsidR="000C5A7B" w:rsidRPr="00244973">
                    <w:rPr>
                      <w:rFonts w:ascii="Verdana" w:hAnsi="Verdana"/>
                      <w:sz w:val="16"/>
                      <w:szCs w:val="16"/>
                      <w:lang w:val="en-US"/>
                    </w:rPr>
                    <w:t>1</w:t>
                  </w:r>
                  <w:r w:rsidR="00F57D79">
                    <w:rPr>
                      <w:rFonts w:ascii="Verdana" w:hAnsi="Verdana"/>
                      <w:sz w:val="16"/>
                      <w:szCs w:val="16"/>
                      <w:lang w:val="en-US"/>
                    </w:rPr>
                    <w:t>3</w:t>
                  </w:r>
                  <w:r w:rsidR="000C5A7B" w:rsidRPr="00244973">
                    <w:rPr>
                      <w:rFonts w:ascii="Verdana" w:hAnsi="Verdana"/>
                      <w:sz w:val="16"/>
                      <w:szCs w:val="16"/>
                      <w:lang w:val="en-US"/>
                    </w:rPr>
                    <w:t>.0</w:t>
                  </w:r>
                </w:p>
              </w:tc>
              <w:tc>
                <w:tcPr>
                  <w:tcW w:w="764" w:type="dxa"/>
                  <w:vAlign w:val="center"/>
                </w:tcPr>
                <w:p w14:paraId="1CF0BA2B" w14:textId="662BC7DC" w:rsidR="000C5A7B" w:rsidRPr="00244973" w:rsidRDefault="000C5A7B">
                  <w:pPr>
                    <w:jc w:val="center"/>
                    <w:rPr>
                      <w:rFonts w:ascii="Verdana" w:hAnsi="Verdana"/>
                      <w:sz w:val="16"/>
                      <w:szCs w:val="16"/>
                      <w:lang w:val="en-US"/>
                    </w:rPr>
                  </w:pPr>
                  <w:r w:rsidRPr="00244973">
                    <w:rPr>
                      <w:rFonts w:ascii="Verdana" w:hAnsi="Verdana"/>
                      <w:sz w:val="16"/>
                      <w:szCs w:val="16"/>
                      <w:lang w:val="en-US"/>
                    </w:rPr>
                    <w:t>1</w:t>
                  </w:r>
                  <w:r w:rsidR="00F57D79">
                    <w:rPr>
                      <w:rFonts w:ascii="Verdana" w:hAnsi="Verdana"/>
                      <w:sz w:val="16"/>
                      <w:szCs w:val="16"/>
                      <w:lang w:val="en-US"/>
                    </w:rPr>
                    <w:t>2</w:t>
                  </w:r>
                </w:p>
              </w:tc>
              <w:tc>
                <w:tcPr>
                  <w:tcW w:w="850" w:type="dxa"/>
                  <w:vAlign w:val="center"/>
                </w:tcPr>
                <w:p w14:paraId="5A22B586" w14:textId="22F41FD1" w:rsidR="000C5A7B" w:rsidRPr="00244973" w:rsidRDefault="000C5A7B">
                  <w:pPr>
                    <w:jc w:val="center"/>
                    <w:rPr>
                      <w:rFonts w:ascii="Verdana" w:hAnsi="Verdana"/>
                      <w:sz w:val="16"/>
                      <w:szCs w:val="16"/>
                      <w:lang w:val="en-US"/>
                    </w:rPr>
                  </w:pPr>
                </w:p>
              </w:tc>
              <w:tc>
                <w:tcPr>
                  <w:tcW w:w="851" w:type="dxa"/>
                  <w:vAlign w:val="center"/>
                </w:tcPr>
                <w:p w14:paraId="009AAE79" w14:textId="77777777" w:rsidR="000C5A7B" w:rsidRPr="00D6603D" w:rsidRDefault="000C5A7B" w:rsidP="00265736">
                  <w:pPr>
                    <w:jc w:val="center"/>
                    <w:rPr>
                      <w:rFonts w:ascii="Verdana" w:hAnsi="Verdana"/>
                      <w:sz w:val="16"/>
                      <w:szCs w:val="16"/>
                      <w:lang w:val="en-US"/>
                    </w:rPr>
                  </w:pPr>
                  <w:r w:rsidRPr="00D6603D">
                    <w:rPr>
                      <w:rFonts w:ascii="Verdana" w:hAnsi="Verdana"/>
                      <w:sz w:val="16"/>
                      <w:szCs w:val="16"/>
                      <w:lang w:val="en-US"/>
                    </w:rPr>
                    <w:t>°</w:t>
                  </w:r>
                </w:p>
              </w:tc>
              <w:tc>
                <w:tcPr>
                  <w:tcW w:w="1559" w:type="dxa"/>
                  <w:vAlign w:val="center"/>
                </w:tcPr>
                <w:p w14:paraId="492414CC" w14:textId="77777777" w:rsidR="000C5A7B" w:rsidRPr="00D6603D" w:rsidRDefault="000C5A7B" w:rsidP="00265736">
                  <w:pPr>
                    <w:snapToGrid w:val="0"/>
                    <w:jc w:val="center"/>
                    <w:rPr>
                      <w:rFonts w:ascii="Verdana" w:hAnsi="Verdana"/>
                      <w:sz w:val="16"/>
                      <w:szCs w:val="16"/>
                      <w:lang w:val="en-US"/>
                    </w:rPr>
                  </w:pPr>
                  <w:r w:rsidRPr="00D6603D">
                    <w:rPr>
                      <w:rFonts w:ascii="Verdana" w:hAnsi="Verdana"/>
                      <w:sz w:val="16"/>
                      <w:szCs w:val="16"/>
                      <w:lang w:val="en-US"/>
                    </w:rPr>
                    <w:t>IFU 8,1991</w:t>
                  </w:r>
                </w:p>
              </w:tc>
            </w:tr>
            <w:tr w:rsidR="000C5A7B" w:rsidRPr="001B399D" w14:paraId="43F75855" w14:textId="77777777" w:rsidTr="00953535">
              <w:trPr>
                <w:trHeight w:hRule="exact" w:val="501"/>
              </w:trPr>
              <w:tc>
                <w:tcPr>
                  <w:tcW w:w="1303" w:type="dxa"/>
                  <w:vAlign w:val="center"/>
                </w:tcPr>
                <w:p w14:paraId="6AC539D2" w14:textId="77777777" w:rsidR="000C5A7B" w:rsidRPr="00D6603D" w:rsidRDefault="000C5A7B" w:rsidP="00265736">
                  <w:pPr>
                    <w:jc w:val="center"/>
                    <w:rPr>
                      <w:rFonts w:ascii="Verdana" w:hAnsi="Verdana"/>
                      <w:i/>
                      <w:sz w:val="16"/>
                      <w:szCs w:val="16"/>
                      <w:lang w:val="en-US"/>
                    </w:rPr>
                  </w:pPr>
                  <w:r w:rsidRPr="00D6603D">
                    <w:rPr>
                      <w:rFonts w:ascii="Verdana" w:hAnsi="Verdana"/>
                      <w:i/>
                      <w:sz w:val="16"/>
                      <w:szCs w:val="16"/>
                      <w:lang w:val="en-US"/>
                    </w:rPr>
                    <w:t>Acidity</w:t>
                  </w:r>
                </w:p>
              </w:tc>
              <w:tc>
                <w:tcPr>
                  <w:tcW w:w="829" w:type="dxa"/>
                  <w:vAlign w:val="center"/>
                </w:tcPr>
                <w:p w14:paraId="2B482254" w14:textId="3D6B5BA5" w:rsidR="000C5A7B" w:rsidRPr="00244973" w:rsidRDefault="000C5A7B">
                  <w:pPr>
                    <w:jc w:val="center"/>
                    <w:rPr>
                      <w:rFonts w:ascii="Verdana" w:hAnsi="Verdana"/>
                      <w:sz w:val="16"/>
                      <w:szCs w:val="16"/>
                      <w:lang w:val="en-US"/>
                    </w:rPr>
                  </w:pPr>
                </w:p>
              </w:tc>
              <w:tc>
                <w:tcPr>
                  <w:tcW w:w="764" w:type="dxa"/>
                  <w:vAlign w:val="center"/>
                </w:tcPr>
                <w:p w14:paraId="0959BFDE" w14:textId="70FAD1E2" w:rsidR="000C5A7B" w:rsidRPr="00244973" w:rsidRDefault="000C5A7B">
                  <w:pPr>
                    <w:jc w:val="center"/>
                    <w:rPr>
                      <w:rFonts w:ascii="Verdana" w:hAnsi="Verdana"/>
                      <w:sz w:val="16"/>
                      <w:szCs w:val="16"/>
                      <w:lang w:val="en-US"/>
                    </w:rPr>
                  </w:pPr>
                  <w:r w:rsidRPr="00244973">
                    <w:rPr>
                      <w:rFonts w:ascii="Verdana" w:hAnsi="Verdana"/>
                      <w:sz w:val="16"/>
                      <w:szCs w:val="16"/>
                      <w:lang w:val="en-US"/>
                    </w:rPr>
                    <w:t>0,</w:t>
                  </w:r>
                  <w:r w:rsidR="00F57D79">
                    <w:rPr>
                      <w:rFonts w:ascii="Verdana" w:hAnsi="Verdana"/>
                      <w:sz w:val="16"/>
                      <w:szCs w:val="16"/>
                      <w:lang w:val="en-US"/>
                    </w:rPr>
                    <w:t>9</w:t>
                  </w:r>
                </w:p>
              </w:tc>
              <w:tc>
                <w:tcPr>
                  <w:tcW w:w="850" w:type="dxa"/>
                  <w:vAlign w:val="center"/>
                </w:tcPr>
                <w:p w14:paraId="532268D6" w14:textId="40C6FBA7" w:rsidR="000C5A7B" w:rsidRPr="00244973" w:rsidRDefault="00781E6C">
                  <w:pPr>
                    <w:jc w:val="center"/>
                    <w:rPr>
                      <w:rFonts w:ascii="Verdana" w:hAnsi="Verdana"/>
                      <w:sz w:val="16"/>
                      <w:szCs w:val="16"/>
                      <w:lang w:val="en-US"/>
                    </w:rPr>
                  </w:pPr>
                  <w:r>
                    <w:rPr>
                      <w:rFonts w:ascii="Verdana" w:hAnsi="Verdana"/>
                      <w:sz w:val="16"/>
                      <w:szCs w:val="16"/>
                      <w:lang w:val="en-US"/>
                    </w:rPr>
                    <w:t>1</w:t>
                  </w:r>
                  <w:r w:rsidR="00FF5780">
                    <w:rPr>
                      <w:rFonts w:ascii="Verdana" w:hAnsi="Verdana"/>
                      <w:sz w:val="16"/>
                      <w:szCs w:val="16"/>
                      <w:lang w:val="en-US"/>
                    </w:rPr>
                    <w:t>,</w:t>
                  </w:r>
                  <w:r w:rsidR="00F57D79">
                    <w:rPr>
                      <w:rFonts w:ascii="Verdana" w:hAnsi="Verdana"/>
                      <w:sz w:val="16"/>
                      <w:szCs w:val="16"/>
                      <w:lang w:val="en-US"/>
                    </w:rPr>
                    <w:t>3</w:t>
                  </w:r>
                </w:p>
              </w:tc>
              <w:tc>
                <w:tcPr>
                  <w:tcW w:w="851" w:type="dxa"/>
                  <w:vAlign w:val="center"/>
                </w:tcPr>
                <w:p w14:paraId="6A1CB4A1" w14:textId="77777777" w:rsidR="000C5A7B" w:rsidRPr="00D6603D" w:rsidRDefault="000C5A7B" w:rsidP="00265736">
                  <w:pPr>
                    <w:jc w:val="center"/>
                    <w:rPr>
                      <w:rFonts w:ascii="Verdana" w:hAnsi="Verdana"/>
                      <w:sz w:val="16"/>
                      <w:szCs w:val="16"/>
                      <w:lang w:val="en-US"/>
                    </w:rPr>
                  </w:pPr>
                  <w:r w:rsidRPr="00D6603D">
                    <w:rPr>
                      <w:rFonts w:ascii="Verdana" w:hAnsi="Verdana"/>
                      <w:sz w:val="16"/>
                      <w:szCs w:val="16"/>
                      <w:lang w:val="en-US"/>
                    </w:rPr>
                    <w:t>% p/p</w:t>
                  </w:r>
                </w:p>
              </w:tc>
              <w:tc>
                <w:tcPr>
                  <w:tcW w:w="1559" w:type="dxa"/>
                  <w:vAlign w:val="center"/>
                </w:tcPr>
                <w:p w14:paraId="6A4A6AFD" w14:textId="77777777" w:rsidR="000C5A7B" w:rsidRPr="00D6603D" w:rsidRDefault="000C5A7B" w:rsidP="00265736">
                  <w:pPr>
                    <w:snapToGrid w:val="0"/>
                    <w:jc w:val="center"/>
                    <w:rPr>
                      <w:rFonts w:ascii="Verdana" w:hAnsi="Verdana"/>
                      <w:sz w:val="16"/>
                      <w:szCs w:val="16"/>
                      <w:lang w:val="en-US"/>
                    </w:rPr>
                  </w:pPr>
                  <w:r w:rsidRPr="00D6603D">
                    <w:rPr>
                      <w:rFonts w:ascii="Verdana" w:hAnsi="Verdana"/>
                      <w:sz w:val="16"/>
                      <w:szCs w:val="16"/>
                      <w:lang w:val="en-US"/>
                    </w:rPr>
                    <w:t>IFU 3,1996</w:t>
                  </w:r>
                </w:p>
              </w:tc>
            </w:tr>
            <w:tr w:rsidR="000C5A7B" w:rsidRPr="001B399D" w14:paraId="0772D957" w14:textId="77777777" w:rsidTr="00953535">
              <w:trPr>
                <w:trHeight w:hRule="exact" w:val="501"/>
              </w:trPr>
              <w:tc>
                <w:tcPr>
                  <w:tcW w:w="1303" w:type="dxa"/>
                  <w:vAlign w:val="center"/>
                </w:tcPr>
                <w:p w14:paraId="0304885A" w14:textId="77777777" w:rsidR="000C5A7B" w:rsidRPr="00D6603D" w:rsidRDefault="000C5A7B" w:rsidP="00265736">
                  <w:pPr>
                    <w:jc w:val="center"/>
                    <w:rPr>
                      <w:rFonts w:ascii="Verdana" w:hAnsi="Verdana"/>
                      <w:i/>
                      <w:sz w:val="16"/>
                      <w:szCs w:val="16"/>
                      <w:lang w:val="en-US"/>
                    </w:rPr>
                  </w:pPr>
                  <w:r w:rsidRPr="00D6603D">
                    <w:rPr>
                      <w:rFonts w:ascii="Verdana" w:hAnsi="Verdana"/>
                      <w:i/>
                      <w:sz w:val="16"/>
                      <w:szCs w:val="16"/>
                      <w:lang w:val="en-US"/>
                    </w:rPr>
                    <w:t>Ratio</w:t>
                  </w:r>
                </w:p>
              </w:tc>
              <w:tc>
                <w:tcPr>
                  <w:tcW w:w="829" w:type="dxa"/>
                  <w:vAlign w:val="center"/>
                </w:tcPr>
                <w:p w14:paraId="5FEFA582" w14:textId="77777777" w:rsidR="000C5A7B" w:rsidRPr="00244973" w:rsidRDefault="000C5A7B">
                  <w:pPr>
                    <w:jc w:val="center"/>
                    <w:rPr>
                      <w:rFonts w:ascii="Verdana" w:hAnsi="Verdana"/>
                      <w:sz w:val="16"/>
                      <w:szCs w:val="16"/>
                      <w:lang w:val="en-US"/>
                    </w:rPr>
                  </w:pPr>
                </w:p>
              </w:tc>
              <w:tc>
                <w:tcPr>
                  <w:tcW w:w="764" w:type="dxa"/>
                  <w:vAlign w:val="center"/>
                </w:tcPr>
                <w:p w14:paraId="07AD4AA4" w14:textId="28BB45A8" w:rsidR="000C5A7B" w:rsidRPr="00244973" w:rsidRDefault="00F57D79">
                  <w:pPr>
                    <w:jc w:val="center"/>
                    <w:rPr>
                      <w:rFonts w:ascii="Verdana" w:hAnsi="Verdana"/>
                      <w:sz w:val="16"/>
                      <w:szCs w:val="16"/>
                      <w:lang w:val="en-US"/>
                    </w:rPr>
                  </w:pPr>
                  <w:r>
                    <w:rPr>
                      <w:rFonts w:ascii="Verdana" w:hAnsi="Verdana"/>
                      <w:sz w:val="16"/>
                      <w:szCs w:val="16"/>
                      <w:lang w:val="en-US"/>
                    </w:rPr>
                    <w:t>9</w:t>
                  </w:r>
                </w:p>
              </w:tc>
              <w:tc>
                <w:tcPr>
                  <w:tcW w:w="850" w:type="dxa"/>
                  <w:vAlign w:val="center"/>
                </w:tcPr>
                <w:p w14:paraId="1E153AF7" w14:textId="531F0BBA" w:rsidR="000C5A7B" w:rsidRPr="00244973" w:rsidRDefault="000C5A7B">
                  <w:pPr>
                    <w:jc w:val="center"/>
                    <w:rPr>
                      <w:rFonts w:ascii="Verdana" w:hAnsi="Verdana"/>
                      <w:sz w:val="16"/>
                      <w:szCs w:val="16"/>
                      <w:lang w:val="en-US"/>
                    </w:rPr>
                  </w:pPr>
                  <w:r w:rsidRPr="00244973">
                    <w:rPr>
                      <w:rFonts w:ascii="Verdana" w:hAnsi="Verdana"/>
                      <w:sz w:val="16"/>
                      <w:szCs w:val="16"/>
                      <w:lang w:val="en-US"/>
                    </w:rPr>
                    <w:t>1</w:t>
                  </w:r>
                  <w:r w:rsidR="00F57D79">
                    <w:rPr>
                      <w:rFonts w:ascii="Verdana" w:hAnsi="Verdana"/>
                      <w:sz w:val="16"/>
                      <w:szCs w:val="16"/>
                      <w:lang w:val="en-US"/>
                    </w:rPr>
                    <w:t>6</w:t>
                  </w:r>
                </w:p>
              </w:tc>
              <w:tc>
                <w:tcPr>
                  <w:tcW w:w="851" w:type="dxa"/>
                  <w:vAlign w:val="center"/>
                </w:tcPr>
                <w:p w14:paraId="2F83D0DA" w14:textId="77777777" w:rsidR="000C5A7B" w:rsidRPr="00D6603D" w:rsidRDefault="000C5A7B" w:rsidP="00265736">
                  <w:pPr>
                    <w:jc w:val="center"/>
                    <w:rPr>
                      <w:rFonts w:ascii="Verdana" w:hAnsi="Verdana"/>
                      <w:sz w:val="16"/>
                      <w:szCs w:val="16"/>
                      <w:lang w:val="en-US"/>
                    </w:rPr>
                  </w:pPr>
                </w:p>
              </w:tc>
              <w:tc>
                <w:tcPr>
                  <w:tcW w:w="1559" w:type="dxa"/>
                  <w:vAlign w:val="center"/>
                </w:tcPr>
                <w:p w14:paraId="6EEFFABB" w14:textId="77777777" w:rsidR="000C5A7B" w:rsidRPr="00D6603D" w:rsidRDefault="000C5A7B" w:rsidP="00265736">
                  <w:pPr>
                    <w:snapToGrid w:val="0"/>
                    <w:jc w:val="center"/>
                    <w:rPr>
                      <w:rFonts w:ascii="Verdana" w:hAnsi="Verdana"/>
                      <w:sz w:val="16"/>
                      <w:szCs w:val="16"/>
                      <w:lang w:val="en-US"/>
                    </w:rPr>
                  </w:pPr>
                  <w:r w:rsidRPr="00D6603D">
                    <w:rPr>
                      <w:rFonts w:ascii="Verdana" w:hAnsi="Verdana"/>
                      <w:sz w:val="16"/>
                      <w:szCs w:val="16"/>
                      <w:lang w:val="en-US"/>
                    </w:rPr>
                    <w:t>°Brix Correct/Acidity</w:t>
                  </w:r>
                </w:p>
              </w:tc>
            </w:tr>
            <w:tr w:rsidR="00FF5780" w:rsidRPr="001B399D" w14:paraId="63520353" w14:textId="77777777" w:rsidTr="00953535">
              <w:trPr>
                <w:trHeight w:hRule="exact" w:val="501"/>
              </w:trPr>
              <w:tc>
                <w:tcPr>
                  <w:tcW w:w="1303" w:type="dxa"/>
                  <w:vAlign w:val="center"/>
                </w:tcPr>
                <w:p w14:paraId="2E244B88" w14:textId="2AEB42EC" w:rsidR="00FF5780" w:rsidRPr="00D6603D" w:rsidRDefault="00FF5780" w:rsidP="00265736">
                  <w:pPr>
                    <w:jc w:val="center"/>
                    <w:rPr>
                      <w:rFonts w:ascii="Verdana" w:hAnsi="Verdana"/>
                      <w:i/>
                      <w:sz w:val="16"/>
                      <w:szCs w:val="16"/>
                      <w:lang w:val="en-US"/>
                    </w:rPr>
                  </w:pPr>
                  <w:r>
                    <w:rPr>
                      <w:rFonts w:ascii="Verdana" w:hAnsi="Verdana"/>
                      <w:i/>
                      <w:sz w:val="16"/>
                      <w:szCs w:val="16"/>
                      <w:lang w:val="en-US"/>
                    </w:rPr>
                    <w:t>pH</w:t>
                  </w:r>
                </w:p>
              </w:tc>
              <w:tc>
                <w:tcPr>
                  <w:tcW w:w="829" w:type="dxa"/>
                  <w:vAlign w:val="center"/>
                </w:tcPr>
                <w:p w14:paraId="4172609F" w14:textId="3EE6F4EF" w:rsidR="00FF5780" w:rsidRPr="00244973" w:rsidRDefault="00FF5780">
                  <w:pPr>
                    <w:jc w:val="center"/>
                    <w:rPr>
                      <w:rFonts w:ascii="Verdana" w:hAnsi="Verdana"/>
                      <w:sz w:val="16"/>
                      <w:szCs w:val="16"/>
                      <w:lang w:val="en-US"/>
                    </w:rPr>
                  </w:pPr>
                  <w:r>
                    <w:rPr>
                      <w:rFonts w:ascii="Verdana" w:hAnsi="Verdana"/>
                      <w:sz w:val="16"/>
                      <w:szCs w:val="16"/>
                      <w:lang w:val="en-US"/>
                    </w:rPr>
                    <w:t>&lt;3.50</w:t>
                  </w:r>
                </w:p>
              </w:tc>
              <w:tc>
                <w:tcPr>
                  <w:tcW w:w="764" w:type="dxa"/>
                  <w:vAlign w:val="center"/>
                </w:tcPr>
                <w:p w14:paraId="5BF180C9" w14:textId="307E6AD2" w:rsidR="00FF5780" w:rsidRDefault="00FF5780">
                  <w:pPr>
                    <w:jc w:val="center"/>
                    <w:rPr>
                      <w:rFonts w:ascii="Verdana" w:hAnsi="Verdana"/>
                      <w:sz w:val="16"/>
                      <w:szCs w:val="16"/>
                      <w:lang w:val="en-US"/>
                    </w:rPr>
                  </w:pPr>
                  <w:r>
                    <w:rPr>
                      <w:rFonts w:ascii="Verdana" w:hAnsi="Verdana"/>
                      <w:sz w:val="16"/>
                      <w:szCs w:val="16"/>
                      <w:lang w:val="en-US"/>
                    </w:rPr>
                    <w:t>3,00</w:t>
                  </w:r>
                </w:p>
              </w:tc>
              <w:tc>
                <w:tcPr>
                  <w:tcW w:w="850" w:type="dxa"/>
                  <w:vAlign w:val="center"/>
                </w:tcPr>
                <w:p w14:paraId="5AE694BB" w14:textId="145ACACA" w:rsidR="00FF5780" w:rsidRPr="00244973" w:rsidRDefault="00FF5780">
                  <w:pPr>
                    <w:jc w:val="center"/>
                    <w:rPr>
                      <w:rFonts w:ascii="Verdana" w:hAnsi="Verdana"/>
                      <w:sz w:val="16"/>
                      <w:szCs w:val="16"/>
                      <w:lang w:val="en-US"/>
                    </w:rPr>
                  </w:pPr>
                  <w:r>
                    <w:rPr>
                      <w:rFonts w:ascii="Verdana" w:hAnsi="Verdana"/>
                      <w:sz w:val="16"/>
                      <w:szCs w:val="16"/>
                      <w:lang w:val="en-US"/>
                    </w:rPr>
                    <w:t>3,60</w:t>
                  </w:r>
                </w:p>
              </w:tc>
              <w:tc>
                <w:tcPr>
                  <w:tcW w:w="851" w:type="dxa"/>
                  <w:vAlign w:val="center"/>
                </w:tcPr>
                <w:p w14:paraId="5AE4B17C" w14:textId="77777777" w:rsidR="00FF5780" w:rsidRPr="00D6603D" w:rsidRDefault="00FF5780" w:rsidP="00265736">
                  <w:pPr>
                    <w:jc w:val="center"/>
                    <w:rPr>
                      <w:rFonts w:ascii="Verdana" w:hAnsi="Verdana"/>
                      <w:sz w:val="16"/>
                      <w:szCs w:val="16"/>
                      <w:lang w:val="en-US"/>
                    </w:rPr>
                  </w:pPr>
                </w:p>
              </w:tc>
              <w:tc>
                <w:tcPr>
                  <w:tcW w:w="1559" w:type="dxa"/>
                  <w:vAlign w:val="center"/>
                </w:tcPr>
                <w:p w14:paraId="1279BCF0" w14:textId="19398B63" w:rsidR="00FF5780" w:rsidRPr="00D6603D" w:rsidRDefault="00FF5780" w:rsidP="00265736">
                  <w:pPr>
                    <w:snapToGrid w:val="0"/>
                    <w:jc w:val="center"/>
                    <w:rPr>
                      <w:rFonts w:ascii="Verdana" w:hAnsi="Verdana"/>
                      <w:sz w:val="16"/>
                      <w:szCs w:val="16"/>
                      <w:lang w:val="en-US"/>
                    </w:rPr>
                  </w:pPr>
                  <w:r>
                    <w:rPr>
                      <w:rFonts w:ascii="Verdana" w:hAnsi="Verdana"/>
                      <w:sz w:val="16"/>
                      <w:szCs w:val="16"/>
                      <w:lang w:val="en-US"/>
                    </w:rPr>
                    <w:t>IFU 11, 2005</w:t>
                  </w:r>
                </w:p>
              </w:tc>
            </w:tr>
            <w:tr w:rsidR="000C5A7B" w:rsidRPr="001B399D" w14:paraId="3F9E445A" w14:textId="77777777" w:rsidTr="00953535">
              <w:trPr>
                <w:trHeight w:hRule="exact" w:val="501"/>
              </w:trPr>
              <w:tc>
                <w:tcPr>
                  <w:tcW w:w="1303" w:type="dxa"/>
                  <w:vAlign w:val="center"/>
                </w:tcPr>
                <w:p w14:paraId="5C088664" w14:textId="77777777" w:rsidR="000C5A7B" w:rsidRPr="00D6603D" w:rsidRDefault="000C5A7B" w:rsidP="00265736">
                  <w:pPr>
                    <w:jc w:val="center"/>
                    <w:rPr>
                      <w:rFonts w:ascii="Verdana" w:hAnsi="Verdana"/>
                      <w:i/>
                      <w:sz w:val="16"/>
                      <w:szCs w:val="16"/>
                      <w:lang w:val="en-US"/>
                    </w:rPr>
                  </w:pPr>
                  <w:r w:rsidRPr="00D6603D">
                    <w:rPr>
                      <w:rFonts w:ascii="Verdana" w:hAnsi="Verdana"/>
                      <w:i/>
                      <w:sz w:val="16"/>
                      <w:szCs w:val="16"/>
                      <w:lang w:val="en-US"/>
                    </w:rPr>
                    <w:t>Ascorbic Acid</w:t>
                  </w:r>
                </w:p>
              </w:tc>
              <w:tc>
                <w:tcPr>
                  <w:tcW w:w="829" w:type="dxa"/>
                  <w:vAlign w:val="center"/>
                </w:tcPr>
                <w:p w14:paraId="4E18957A" w14:textId="712C5879" w:rsidR="000C5A7B" w:rsidRPr="00244973" w:rsidRDefault="000C5A7B">
                  <w:pPr>
                    <w:jc w:val="center"/>
                    <w:rPr>
                      <w:rFonts w:ascii="Verdana" w:hAnsi="Verdana"/>
                      <w:sz w:val="16"/>
                      <w:szCs w:val="16"/>
                      <w:lang w:val="en-US"/>
                    </w:rPr>
                  </w:pPr>
                  <w:r w:rsidRPr="00244973">
                    <w:rPr>
                      <w:rFonts w:ascii="Verdana" w:hAnsi="Verdana"/>
                      <w:sz w:val="16"/>
                      <w:szCs w:val="16"/>
                      <w:lang w:val="en-US"/>
                    </w:rPr>
                    <w:t>&gt;</w:t>
                  </w:r>
                  <w:r w:rsidR="00FF5780">
                    <w:rPr>
                      <w:rFonts w:ascii="Verdana" w:hAnsi="Verdana"/>
                      <w:sz w:val="16"/>
                      <w:szCs w:val="16"/>
                      <w:lang w:val="en-US"/>
                    </w:rPr>
                    <w:t>40</w:t>
                  </w:r>
                  <w:r w:rsidRPr="00244973">
                    <w:rPr>
                      <w:rFonts w:ascii="Verdana" w:hAnsi="Verdana"/>
                      <w:sz w:val="16"/>
                      <w:szCs w:val="16"/>
                      <w:lang w:val="en-US"/>
                    </w:rPr>
                    <w:t>0</w:t>
                  </w:r>
                </w:p>
              </w:tc>
              <w:tc>
                <w:tcPr>
                  <w:tcW w:w="764" w:type="dxa"/>
                  <w:vAlign w:val="center"/>
                </w:tcPr>
                <w:p w14:paraId="202B396C" w14:textId="52A24663" w:rsidR="000C5A7B" w:rsidRPr="00244973" w:rsidRDefault="000C5A7B">
                  <w:pPr>
                    <w:tabs>
                      <w:tab w:val="decimal" w:pos="12"/>
                    </w:tabs>
                    <w:jc w:val="center"/>
                    <w:rPr>
                      <w:rFonts w:ascii="Verdana" w:hAnsi="Verdana"/>
                      <w:sz w:val="16"/>
                      <w:szCs w:val="16"/>
                      <w:lang w:val="en-US"/>
                    </w:rPr>
                  </w:pPr>
                  <w:r w:rsidRPr="00244973">
                    <w:rPr>
                      <w:rFonts w:ascii="Verdana" w:hAnsi="Verdana"/>
                      <w:sz w:val="16"/>
                      <w:szCs w:val="16"/>
                      <w:lang w:val="en-US"/>
                    </w:rPr>
                    <w:t>3</w:t>
                  </w:r>
                  <w:r w:rsidR="00FF5780">
                    <w:rPr>
                      <w:rFonts w:ascii="Verdana" w:hAnsi="Verdana"/>
                      <w:sz w:val="16"/>
                      <w:szCs w:val="16"/>
                      <w:lang w:val="en-US"/>
                    </w:rPr>
                    <w:t>0</w:t>
                  </w:r>
                  <w:r w:rsidRPr="00244973">
                    <w:rPr>
                      <w:rFonts w:ascii="Verdana" w:hAnsi="Verdana"/>
                      <w:sz w:val="16"/>
                      <w:szCs w:val="16"/>
                      <w:lang w:val="en-US"/>
                    </w:rPr>
                    <w:t>0</w:t>
                  </w:r>
                </w:p>
              </w:tc>
              <w:tc>
                <w:tcPr>
                  <w:tcW w:w="850" w:type="dxa"/>
                  <w:vAlign w:val="center"/>
                </w:tcPr>
                <w:p w14:paraId="35469E61" w14:textId="789621A7" w:rsidR="000C5A7B" w:rsidRPr="00244973" w:rsidRDefault="00FF5780">
                  <w:pPr>
                    <w:tabs>
                      <w:tab w:val="decimal" w:pos="12"/>
                      <w:tab w:val="decimal" w:pos="417"/>
                    </w:tabs>
                    <w:jc w:val="center"/>
                    <w:rPr>
                      <w:rFonts w:ascii="Verdana" w:hAnsi="Verdana"/>
                      <w:sz w:val="16"/>
                      <w:szCs w:val="16"/>
                      <w:lang w:val="en-US"/>
                    </w:rPr>
                  </w:pPr>
                  <w:r>
                    <w:rPr>
                      <w:rFonts w:ascii="Verdana" w:hAnsi="Verdana"/>
                      <w:sz w:val="16"/>
                      <w:szCs w:val="16"/>
                      <w:lang w:val="en-US"/>
                    </w:rPr>
                    <w:t>8</w:t>
                  </w:r>
                  <w:r w:rsidR="000C5A7B" w:rsidRPr="00244973">
                    <w:rPr>
                      <w:rFonts w:ascii="Verdana" w:hAnsi="Verdana"/>
                      <w:sz w:val="16"/>
                      <w:szCs w:val="16"/>
                      <w:lang w:val="en-US"/>
                    </w:rPr>
                    <w:t>00</w:t>
                  </w:r>
                </w:p>
              </w:tc>
              <w:tc>
                <w:tcPr>
                  <w:tcW w:w="851" w:type="dxa"/>
                  <w:vAlign w:val="center"/>
                </w:tcPr>
                <w:p w14:paraId="7136C747" w14:textId="77777777" w:rsidR="000C5A7B" w:rsidRPr="00D6603D" w:rsidRDefault="000C5A7B" w:rsidP="00265736">
                  <w:pPr>
                    <w:jc w:val="center"/>
                    <w:rPr>
                      <w:rFonts w:ascii="Verdana" w:hAnsi="Verdana"/>
                      <w:sz w:val="16"/>
                      <w:szCs w:val="16"/>
                      <w:lang w:val="en-US"/>
                    </w:rPr>
                  </w:pPr>
                  <w:r w:rsidRPr="00D6603D">
                    <w:rPr>
                      <w:rFonts w:ascii="Verdana" w:hAnsi="Verdana"/>
                      <w:sz w:val="16"/>
                      <w:szCs w:val="16"/>
                      <w:lang w:val="en-US"/>
                    </w:rPr>
                    <w:t>mg/l</w:t>
                  </w:r>
                </w:p>
              </w:tc>
              <w:tc>
                <w:tcPr>
                  <w:tcW w:w="1559" w:type="dxa"/>
                  <w:vAlign w:val="center"/>
                </w:tcPr>
                <w:p w14:paraId="5D87D90A" w14:textId="77777777" w:rsidR="000C5A7B" w:rsidRPr="00D6603D" w:rsidRDefault="000C5A7B" w:rsidP="00265736">
                  <w:pPr>
                    <w:snapToGrid w:val="0"/>
                    <w:jc w:val="center"/>
                    <w:rPr>
                      <w:rFonts w:ascii="Verdana" w:hAnsi="Verdana"/>
                      <w:sz w:val="16"/>
                      <w:szCs w:val="16"/>
                      <w:lang w:val="en-US"/>
                    </w:rPr>
                  </w:pPr>
                  <w:r w:rsidRPr="00D6603D">
                    <w:rPr>
                      <w:rFonts w:ascii="Verdana" w:hAnsi="Verdana"/>
                      <w:sz w:val="16"/>
                      <w:szCs w:val="16"/>
                      <w:lang w:val="en-US"/>
                    </w:rPr>
                    <w:t>Internal Method</w:t>
                  </w:r>
                </w:p>
              </w:tc>
            </w:tr>
            <w:tr w:rsidR="00FF5780" w:rsidRPr="001B399D" w14:paraId="7D9A73DE" w14:textId="77777777" w:rsidTr="00953535">
              <w:trPr>
                <w:trHeight w:hRule="exact" w:val="501"/>
              </w:trPr>
              <w:tc>
                <w:tcPr>
                  <w:tcW w:w="1303" w:type="dxa"/>
                  <w:vAlign w:val="center"/>
                </w:tcPr>
                <w:p w14:paraId="0D78DADB" w14:textId="3E7DD805" w:rsidR="00FF5780" w:rsidRPr="00D6603D" w:rsidRDefault="00FF5780" w:rsidP="00265736">
                  <w:pPr>
                    <w:jc w:val="center"/>
                    <w:rPr>
                      <w:rFonts w:ascii="Verdana" w:hAnsi="Verdana"/>
                      <w:i/>
                      <w:sz w:val="16"/>
                      <w:szCs w:val="16"/>
                      <w:lang w:val="en-US"/>
                    </w:rPr>
                  </w:pPr>
                  <w:r>
                    <w:rPr>
                      <w:rFonts w:ascii="Verdana" w:hAnsi="Verdana"/>
                      <w:i/>
                      <w:sz w:val="16"/>
                      <w:szCs w:val="16"/>
                      <w:lang w:val="en-US"/>
                    </w:rPr>
                    <w:t>Anthocyanin</w:t>
                  </w:r>
                </w:p>
              </w:tc>
              <w:tc>
                <w:tcPr>
                  <w:tcW w:w="829" w:type="dxa"/>
                  <w:vAlign w:val="center"/>
                </w:tcPr>
                <w:p w14:paraId="7070C9FD" w14:textId="51CACBFF" w:rsidR="00FF5780" w:rsidRPr="00244973" w:rsidRDefault="00FF5780">
                  <w:pPr>
                    <w:jc w:val="center"/>
                    <w:rPr>
                      <w:rFonts w:ascii="Verdana" w:hAnsi="Verdana"/>
                      <w:sz w:val="16"/>
                      <w:szCs w:val="16"/>
                      <w:lang w:val="en-US"/>
                    </w:rPr>
                  </w:pPr>
                  <w:r>
                    <w:rPr>
                      <w:rFonts w:ascii="Verdana" w:hAnsi="Verdana"/>
                      <w:sz w:val="16"/>
                      <w:szCs w:val="16"/>
                      <w:lang w:val="en-US"/>
                    </w:rPr>
                    <w:t>&gt;450</w:t>
                  </w:r>
                </w:p>
              </w:tc>
              <w:tc>
                <w:tcPr>
                  <w:tcW w:w="764" w:type="dxa"/>
                  <w:vAlign w:val="center"/>
                </w:tcPr>
                <w:p w14:paraId="3201E539" w14:textId="3A70A9D1" w:rsidR="00FF5780" w:rsidRPr="00244973" w:rsidRDefault="00FF5780">
                  <w:pPr>
                    <w:tabs>
                      <w:tab w:val="decimal" w:pos="12"/>
                    </w:tabs>
                    <w:jc w:val="center"/>
                    <w:rPr>
                      <w:rFonts w:ascii="Verdana" w:hAnsi="Verdana"/>
                      <w:sz w:val="16"/>
                      <w:szCs w:val="16"/>
                      <w:lang w:val="en-US"/>
                    </w:rPr>
                  </w:pPr>
                  <w:r>
                    <w:rPr>
                      <w:rFonts w:ascii="Verdana" w:hAnsi="Verdana"/>
                      <w:sz w:val="16"/>
                      <w:szCs w:val="16"/>
                      <w:lang w:val="en-US"/>
                    </w:rPr>
                    <w:t>300</w:t>
                  </w:r>
                </w:p>
              </w:tc>
              <w:tc>
                <w:tcPr>
                  <w:tcW w:w="850" w:type="dxa"/>
                  <w:vAlign w:val="center"/>
                </w:tcPr>
                <w:p w14:paraId="0DC38E5B" w14:textId="77777777" w:rsidR="00FF5780" w:rsidRDefault="00FF5780">
                  <w:pPr>
                    <w:tabs>
                      <w:tab w:val="decimal" w:pos="12"/>
                      <w:tab w:val="decimal" w:pos="417"/>
                    </w:tabs>
                    <w:jc w:val="center"/>
                    <w:rPr>
                      <w:rFonts w:ascii="Verdana" w:hAnsi="Verdana"/>
                      <w:sz w:val="16"/>
                      <w:szCs w:val="16"/>
                      <w:lang w:val="en-US"/>
                    </w:rPr>
                  </w:pPr>
                </w:p>
              </w:tc>
              <w:tc>
                <w:tcPr>
                  <w:tcW w:w="851" w:type="dxa"/>
                  <w:vAlign w:val="center"/>
                </w:tcPr>
                <w:p w14:paraId="2238F9F3" w14:textId="659C250D" w:rsidR="00FF5780" w:rsidRPr="00D6603D" w:rsidRDefault="00FF5780" w:rsidP="00265736">
                  <w:pPr>
                    <w:jc w:val="center"/>
                    <w:rPr>
                      <w:rFonts w:ascii="Verdana" w:hAnsi="Verdana"/>
                      <w:sz w:val="16"/>
                      <w:szCs w:val="16"/>
                      <w:lang w:val="en-US"/>
                    </w:rPr>
                  </w:pPr>
                  <w:r>
                    <w:rPr>
                      <w:rFonts w:ascii="Verdana" w:hAnsi="Verdana"/>
                      <w:sz w:val="16"/>
                      <w:szCs w:val="16"/>
                      <w:lang w:val="en-US"/>
                    </w:rPr>
                    <w:t>Mg/l</w:t>
                  </w:r>
                </w:p>
              </w:tc>
              <w:tc>
                <w:tcPr>
                  <w:tcW w:w="1559" w:type="dxa"/>
                  <w:vAlign w:val="center"/>
                </w:tcPr>
                <w:p w14:paraId="7ED99E4A" w14:textId="62C4B2EA" w:rsidR="00FF5780" w:rsidRPr="00D6603D" w:rsidRDefault="00FF5780" w:rsidP="00265736">
                  <w:pPr>
                    <w:snapToGrid w:val="0"/>
                    <w:jc w:val="center"/>
                    <w:rPr>
                      <w:rFonts w:ascii="Verdana" w:hAnsi="Verdana"/>
                      <w:sz w:val="16"/>
                      <w:szCs w:val="16"/>
                      <w:lang w:val="en-US"/>
                    </w:rPr>
                  </w:pPr>
                  <w:r w:rsidRPr="00D6603D">
                    <w:rPr>
                      <w:rFonts w:ascii="Verdana" w:hAnsi="Verdana"/>
                      <w:sz w:val="16"/>
                      <w:szCs w:val="16"/>
                      <w:lang w:val="en-US"/>
                    </w:rPr>
                    <w:t>Internal Method</w:t>
                  </w:r>
                </w:p>
              </w:tc>
            </w:tr>
            <w:tr w:rsidR="000C5A7B" w:rsidRPr="001B399D" w14:paraId="1DA291E1" w14:textId="77777777" w:rsidTr="00953535">
              <w:trPr>
                <w:trHeight w:hRule="exact" w:val="501"/>
              </w:trPr>
              <w:tc>
                <w:tcPr>
                  <w:tcW w:w="1303" w:type="dxa"/>
                  <w:vAlign w:val="center"/>
                </w:tcPr>
                <w:p w14:paraId="35B103DE" w14:textId="151018C5" w:rsidR="000C5A7B" w:rsidRPr="00D6603D" w:rsidRDefault="000C5A7B" w:rsidP="00265736">
                  <w:pPr>
                    <w:jc w:val="center"/>
                    <w:rPr>
                      <w:rFonts w:ascii="Verdana" w:hAnsi="Verdana"/>
                      <w:i/>
                      <w:sz w:val="16"/>
                      <w:szCs w:val="16"/>
                      <w:lang w:val="en-US"/>
                    </w:rPr>
                  </w:pPr>
                  <w:r w:rsidRPr="00D6603D">
                    <w:rPr>
                      <w:rFonts w:ascii="Verdana" w:hAnsi="Verdana"/>
                      <w:i/>
                      <w:sz w:val="16"/>
                      <w:szCs w:val="16"/>
                      <w:lang w:val="en-US"/>
                    </w:rPr>
                    <w:t>Pulp</w:t>
                  </w:r>
                  <w:r w:rsidR="008309AC">
                    <w:rPr>
                      <w:rFonts w:ascii="Verdana" w:hAnsi="Verdana"/>
                      <w:i/>
                      <w:sz w:val="16"/>
                      <w:szCs w:val="16"/>
                      <w:lang w:val="en-US"/>
                    </w:rPr>
                    <w:t>s</w:t>
                  </w:r>
                  <w:r w:rsidRPr="00D6603D">
                    <w:rPr>
                      <w:rFonts w:ascii="Verdana" w:hAnsi="Verdana"/>
                      <w:i/>
                      <w:sz w:val="16"/>
                      <w:szCs w:val="16"/>
                      <w:lang w:val="en-US"/>
                    </w:rPr>
                    <w:t xml:space="preserve"> at 1500</w:t>
                  </w:r>
                </w:p>
              </w:tc>
              <w:tc>
                <w:tcPr>
                  <w:tcW w:w="829" w:type="dxa"/>
                  <w:vAlign w:val="center"/>
                </w:tcPr>
                <w:p w14:paraId="62EE26F3" w14:textId="12550C10" w:rsidR="000C5A7B" w:rsidRPr="00244973" w:rsidRDefault="000C5A7B">
                  <w:pPr>
                    <w:jc w:val="center"/>
                    <w:rPr>
                      <w:rFonts w:ascii="Verdana" w:hAnsi="Verdana"/>
                      <w:sz w:val="16"/>
                      <w:szCs w:val="16"/>
                      <w:lang w:val="en-US"/>
                    </w:rPr>
                  </w:pPr>
                </w:p>
              </w:tc>
              <w:tc>
                <w:tcPr>
                  <w:tcW w:w="764" w:type="dxa"/>
                  <w:vAlign w:val="center"/>
                </w:tcPr>
                <w:p w14:paraId="6559272B" w14:textId="52566DC0" w:rsidR="000C5A7B" w:rsidRPr="00244973" w:rsidRDefault="004F47BE">
                  <w:pPr>
                    <w:tabs>
                      <w:tab w:val="decimal" w:pos="12"/>
                    </w:tabs>
                    <w:jc w:val="center"/>
                    <w:rPr>
                      <w:rFonts w:ascii="Verdana" w:hAnsi="Verdana"/>
                      <w:sz w:val="16"/>
                      <w:szCs w:val="16"/>
                      <w:lang w:val="en-US"/>
                    </w:rPr>
                  </w:pPr>
                  <w:r>
                    <w:rPr>
                      <w:rFonts w:ascii="Verdana" w:hAnsi="Verdana"/>
                      <w:sz w:val="16"/>
                      <w:szCs w:val="16"/>
                      <w:lang w:val="en-US"/>
                    </w:rPr>
                    <w:t>6</w:t>
                  </w:r>
                </w:p>
              </w:tc>
              <w:tc>
                <w:tcPr>
                  <w:tcW w:w="850" w:type="dxa"/>
                  <w:vAlign w:val="center"/>
                </w:tcPr>
                <w:p w14:paraId="2840963B" w14:textId="6D92B1A3" w:rsidR="000C5A7B" w:rsidRPr="00244973" w:rsidRDefault="000C5A7B">
                  <w:pPr>
                    <w:tabs>
                      <w:tab w:val="decimal" w:pos="12"/>
                      <w:tab w:val="decimal" w:pos="417"/>
                    </w:tabs>
                    <w:jc w:val="center"/>
                    <w:rPr>
                      <w:rFonts w:ascii="Verdana" w:hAnsi="Verdana"/>
                      <w:sz w:val="16"/>
                      <w:szCs w:val="16"/>
                      <w:lang w:val="en-US"/>
                    </w:rPr>
                  </w:pPr>
                  <w:r w:rsidRPr="00244973">
                    <w:rPr>
                      <w:rFonts w:ascii="Verdana" w:hAnsi="Verdana"/>
                      <w:sz w:val="16"/>
                      <w:szCs w:val="16"/>
                      <w:lang w:val="en-US"/>
                    </w:rPr>
                    <w:t>1</w:t>
                  </w:r>
                  <w:r w:rsidR="004F47BE">
                    <w:rPr>
                      <w:rFonts w:ascii="Verdana" w:hAnsi="Verdana"/>
                      <w:sz w:val="16"/>
                      <w:szCs w:val="16"/>
                      <w:lang w:val="en-US"/>
                    </w:rPr>
                    <w:t>2</w:t>
                  </w:r>
                </w:p>
              </w:tc>
              <w:tc>
                <w:tcPr>
                  <w:tcW w:w="851" w:type="dxa"/>
                  <w:vAlign w:val="center"/>
                </w:tcPr>
                <w:p w14:paraId="50D027B4" w14:textId="77777777" w:rsidR="000C5A7B" w:rsidRPr="00D6603D" w:rsidRDefault="000C5A7B" w:rsidP="00265736">
                  <w:pPr>
                    <w:snapToGrid w:val="0"/>
                    <w:jc w:val="center"/>
                    <w:rPr>
                      <w:rFonts w:ascii="Verdana" w:hAnsi="Verdana"/>
                      <w:sz w:val="16"/>
                      <w:szCs w:val="16"/>
                      <w:lang w:val="en-US"/>
                    </w:rPr>
                  </w:pPr>
                  <w:r w:rsidRPr="00D6603D">
                    <w:rPr>
                      <w:rFonts w:ascii="Verdana" w:hAnsi="Verdana"/>
                      <w:sz w:val="16"/>
                      <w:szCs w:val="16"/>
                      <w:lang w:val="en-US"/>
                    </w:rPr>
                    <w:t>% v/v</w:t>
                  </w:r>
                </w:p>
              </w:tc>
              <w:tc>
                <w:tcPr>
                  <w:tcW w:w="1559" w:type="dxa"/>
                  <w:vAlign w:val="center"/>
                </w:tcPr>
                <w:p w14:paraId="5C900F29" w14:textId="77777777" w:rsidR="000C5A7B" w:rsidRPr="00D6603D" w:rsidRDefault="000C5A7B" w:rsidP="00265736">
                  <w:pPr>
                    <w:jc w:val="center"/>
                    <w:rPr>
                      <w:rFonts w:ascii="Verdana" w:hAnsi="Verdana"/>
                      <w:sz w:val="16"/>
                      <w:szCs w:val="16"/>
                      <w:lang w:val="en-US"/>
                    </w:rPr>
                  </w:pPr>
                  <w:r w:rsidRPr="00D6603D">
                    <w:rPr>
                      <w:rFonts w:ascii="Verdana" w:hAnsi="Verdana"/>
                      <w:sz w:val="16"/>
                      <w:szCs w:val="16"/>
                      <w:lang w:val="en-US"/>
                    </w:rPr>
                    <w:t>IFU 60, 1991</w:t>
                  </w:r>
                </w:p>
              </w:tc>
            </w:tr>
            <w:tr w:rsidR="008309AC" w:rsidRPr="001B399D" w14:paraId="266FF921" w14:textId="77777777" w:rsidTr="00953535">
              <w:trPr>
                <w:trHeight w:hRule="exact" w:val="501"/>
              </w:trPr>
              <w:tc>
                <w:tcPr>
                  <w:tcW w:w="1303" w:type="dxa"/>
                  <w:vAlign w:val="center"/>
                </w:tcPr>
                <w:p w14:paraId="45A394E8" w14:textId="220CECBE" w:rsidR="008309AC" w:rsidRPr="00D6603D" w:rsidRDefault="008309AC" w:rsidP="008309AC">
                  <w:pPr>
                    <w:jc w:val="center"/>
                    <w:rPr>
                      <w:rFonts w:ascii="Verdana" w:hAnsi="Verdana"/>
                      <w:i/>
                      <w:sz w:val="16"/>
                      <w:szCs w:val="16"/>
                      <w:lang w:val="en-US"/>
                    </w:rPr>
                  </w:pPr>
                  <w:r w:rsidRPr="00D6603D">
                    <w:rPr>
                      <w:rFonts w:ascii="Verdana" w:hAnsi="Verdana"/>
                      <w:i/>
                      <w:sz w:val="16"/>
                      <w:szCs w:val="16"/>
                      <w:lang w:val="en-US"/>
                    </w:rPr>
                    <w:t>Pulp</w:t>
                  </w:r>
                  <w:r>
                    <w:rPr>
                      <w:rFonts w:ascii="Verdana" w:hAnsi="Verdana"/>
                      <w:i/>
                      <w:sz w:val="16"/>
                      <w:szCs w:val="16"/>
                      <w:lang w:val="en-US"/>
                    </w:rPr>
                    <w:t>s</w:t>
                  </w:r>
                  <w:r w:rsidRPr="00D6603D">
                    <w:rPr>
                      <w:rFonts w:ascii="Verdana" w:hAnsi="Verdana"/>
                      <w:i/>
                      <w:sz w:val="16"/>
                      <w:szCs w:val="16"/>
                      <w:lang w:val="en-US"/>
                    </w:rPr>
                    <w:t xml:space="preserve"> at </w:t>
                  </w:r>
                  <w:r>
                    <w:rPr>
                      <w:rFonts w:ascii="Verdana" w:hAnsi="Verdana"/>
                      <w:i/>
                      <w:sz w:val="16"/>
                      <w:szCs w:val="16"/>
                      <w:lang w:val="en-US"/>
                    </w:rPr>
                    <w:t>30</w:t>
                  </w:r>
                  <w:r w:rsidRPr="00D6603D">
                    <w:rPr>
                      <w:rFonts w:ascii="Verdana" w:hAnsi="Verdana"/>
                      <w:i/>
                      <w:sz w:val="16"/>
                      <w:szCs w:val="16"/>
                      <w:lang w:val="en-US"/>
                    </w:rPr>
                    <w:t>00</w:t>
                  </w:r>
                </w:p>
              </w:tc>
              <w:tc>
                <w:tcPr>
                  <w:tcW w:w="829" w:type="dxa"/>
                  <w:vAlign w:val="center"/>
                </w:tcPr>
                <w:p w14:paraId="2F946F4F" w14:textId="77777777" w:rsidR="008309AC" w:rsidRPr="00244973" w:rsidRDefault="008309AC" w:rsidP="008309AC">
                  <w:pPr>
                    <w:jc w:val="center"/>
                    <w:rPr>
                      <w:rFonts w:ascii="Verdana" w:hAnsi="Verdana"/>
                      <w:sz w:val="16"/>
                      <w:szCs w:val="16"/>
                      <w:lang w:val="en-US"/>
                    </w:rPr>
                  </w:pPr>
                </w:p>
              </w:tc>
              <w:tc>
                <w:tcPr>
                  <w:tcW w:w="764" w:type="dxa"/>
                  <w:vAlign w:val="center"/>
                </w:tcPr>
                <w:p w14:paraId="6C7EFA2B" w14:textId="72798B97" w:rsidR="008309AC" w:rsidRDefault="008309AC" w:rsidP="008309AC">
                  <w:pPr>
                    <w:tabs>
                      <w:tab w:val="decimal" w:pos="12"/>
                    </w:tabs>
                    <w:jc w:val="center"/>
                    <w:rPr>
                      <w:rFonts w:ascii="Verdana" w:hAnsi="Verdana"/>
                      <w:sz w:val="16"/>
                      <w:szCs w:val="16"/>
                      <w:lang w:val="en-US"/>
                    </w:rPr>
                  </w:pPr>
                  <w:r>
                    <w:rPr>
                      <w:rFonts w:ascii="Verdana" w:hAnsi="Verdana"/>
                      <w:sz w:val="16"/>
                      <w:szCs w:val="16"/>
                      <w:lang w:val="en-US"/>
                    </w:rPr>
                    <w:t>3</w:t>
                  </w:r>
                </w:p>
              </w:tc>
              <w:tc>
                <w:tcPr>
                  <w:tcW w:w="850" w:type="dxa"/>
                  <w:vAlign w:val="center"/>
                </w:tcPr>
                <w:p w14:paraId="5E5046F8" w14:textId="0EA10311" w:rsidR="008309AC" w:rsidRPr="00244973" w:rsidRDefault="008309AC" w:rsidP="008309AC">
                  <w:pPr>
                    <w:tabs>
                      <w:tab w:val="decimal" w:pos="12"/>
                      <w:tab w:val="decimal" w:pos="417"/>
                    </w:tabs>
                    <w:jc w:val="center"/>
                    <w:rPr>
                      <w:rFonts w:ascii="Verdana" w:hAnsi="Verdana"/>
                      <w:sz w:val="16"/>
                      <w:szCs w:val="16"/>
                      <w:lang w:val="en-US"/>
                    </w:rPr>
                  </w:pPr>
                  <w:r>
                    <w:rPr>
                      <w:rFonts w:ascii="Verdana" w:hAnsi="Verdana"/>
                      <w:sz w:val="16"/>
                      <w:szCs w:val="16"/>
                      <w:lang w:val="en-US"/>
                    </w:rPr>
                    <w:t>6</w:t>
                  </w:r>
                </w:p>
              </w:tc>
              <w:tc>
                <w:tcPr>
                  <w:tcW w:w="851" w:type="dxa"/>
                  <w:vAlign w:val="center"/>
                </w:tcPr>
                <w:p w14:paraId="48BF81F8" w14:textId="1044B0E5" w:rsidR="008309AC" w:rsidRPr="00D6603D" w:rsidRDefault="008309AC" w:rsidP="008309AC">
                  <w:pPr>
                    <w:snapToGrid w:val="0"/>
                    <w:jc w:val="center"/>
                    <w:rPr>
                      <w:rFonts w:ascii="Verdana" w:hAnsi="Verdana"/>
                      <w:sz w:val="16"/>
                      <w:szCs w:val="16"/>
                      <w:lang w:val="en-US"/>
                    </w:rPr>
                  </w:pPr>
                  <w:r w:rsidRPr="00D6603D">
                    <w:rPr>
                      <w:rFonts w:ascii="Verdana" w:hAnsi="Verdana"/>
                      <w:sz w:val="16"/>
                      <w:szCs w:val="16"/>
                      <w:lang w:val="en-US"/>
                    </w:rPr>
                    <w:t>% v/v</w:t>
                  </w:r>
                </w:p>
              </w:tc>
              <w:tc>
                <w:tcPr>
                  <w:tcW w:w="1559" w:type="dxa"/>
                  <w:vAlign w:val="center"/>
                </w:tcPr>
                <w:p w14:paraId="75E9D3D1" w14:textId="36430B4C" w:rsidR="008309AC" w:rsidRPr="00D6603D" w:rsidRDefault="008309AC" w:rsidP="008309AC">
                  <w:pPr>
                    <w:jc w:val="center"/>
                    <w:rPr>
                      <w:rFonts w:ascii="Verdana" w:hAnsi="Verdana"/>
                      <w:sz w:val="16"/>
                      <w:szCs w:val="16"/>
                      <w:lang w:val="en-US"/>
                    </w:rPr>
                  </w:pPr>
                  <w:r w:rsidRPr="00D6603D">
                    <w:rPr>
                      <w:rFonts w:ascii="Verdana" w:hAnsi="Verdana"/>
                      <w:sz w:val="16"/>
                      <w:szCs w:val="16"/>
                      <w:lang w:val="en-US"/>
                    </w:rPr>
                    <w:t>IFU 60, 1991</w:t>
                  </w:r>
                </w:p>
              </w:tc>
            </w:tr>
          </w:tbl>
          <w:p w14:paraId="00C3337E" w14:textId="77777777" w:rsidR="003F1487" w:rsidRPr="00B11378"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B11378">
              <w:rPr>
                <w:rFonts w:ascii="Verdana" w:hAnsi="Verdana"/>
                <w:i/>
                <w:sz w:val="16"/>
                <w:szCs w:val="16"/>
                <w:lang w:val="en-US"/>
              </w:rPr>
              <w:t xml:space="preserve">* </w:t>
            </w:r>
            <w:r w:rsidR="009A6065" w:rsidRPr="00B11378">
              <w:rPr>
                <w:rFonts w:ascii="Verdana" w:hAnsi="Verdana"/>
                <w:color w:val="212121"/>
                <w:sz w:val="16"/>
                <w:szCs w:val="16"/>
                <w:lang w:val="en-US" w:eastAsia="it-IT"/>
              </w:rPr>
              <w:t>in relation to the season</w:t>
            </w:r>
          </w:p>
        </w:tc>
      </w:tr>
      <w:tr w:rsidR="004A7EF7" w:rsidRPr="002C594E" w14:paraId="5EF3FE70" w14:textId="77777777" w:rsidTr="00583DB6">
        <w:trPr>
          <w:trHeight w:val="8345"/>
        </w:trPr>
        <w:tc>
          <w:tcPr>
            <w:tcW w:w="9210" w:type="dxa"/>
            <w:tcBorders>
              <w:top w:val="nil"/>
            </w:tcBorders>
          </w:tcPr>
          <w:p w14:paraId="680ABB42"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815BC2" w14:paraId="6598B46A" w14:textId="77777777" w:rsidTr="00953535">
              <w:trPr>
                <w:trHeight w:hRule="exact" w:val="501"/>
                <w:tblHeader/>
              </w:trPr>
              <w:tc>
                <w:tcPr>
                  <w:tcW w:w="1303" w:type="dxa"/>
                  <w:vAlign w:val="center"/>
                </w:tcPr>
                <w:p w14:paraId="7EBEC1F1"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77233B20"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1DA02F24"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253D3CF0"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39579A41"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70C58BFF"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244973" w:rsidRPr="001B399D" w14:paraId="1E5C7A7C" w14:textId="77777777" w:rsidTr="00953535">
              <w:trPr>
                <w:trHeight w:hRule="exact" w:val="680"/>
                <w:tblHeader/>
              </w:trPr>
              <w:tc>
                <w:tcPr>
                  <w:tcW w:w="1303" w:type="dxa"/>
                  <w:vAlign w:val="center"/>
                </w:tcPr>
                <w:p w14:paraId="2E4E2D3C" w14:textId="77777777" w:rsidR="00244973" w:rsidRPr="00690E9B" w:rsidRDefault="00244973" w:rsidP="00244973">
                  <w:pPr>
                    <w:snapToGrid w:val="0"/>
                    <w:jc w:val="center"/>
                    <w:rPr>
                      <w:rFonts w:ascii="Verdana" w:hAnsi="Verdana"/>
                      <w:i/>
                      <w:sz w:val="16"/>
                      <w:szCs w:val="16"/>
                      <w:lang w:val="en-US"/>
                    </w:rPr>
                  </w:pPr>
                  <w:r w:rsidRPr="00690E9B">
                    <w:rPr>
                      <w:rFonts w:ascii="Verdana" w:hAnsi="Verdana"/>
                      <w:i/>
                      <w:sz w:val="16"/>
                      <w:szCs w:val="16"/>
                      <w:lang w:val="en-US"/>
                    </w:rPr>
                    <w:t>CMT</w:t>
                  </w:r>
                </w:p>
              </w:tc>
              <w:tc>
                <w:tcPr>
                  <w:tcW w:w="884" w:type="dxa"/>
                  <w:vAlign w:val="center"/>
                </w:tcPr>
                <w:p w14:paraId="082A31C3"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709" w:type="dxa"/>
                  <w:vAlign w:val="center"/>
                </w:tcPr>
                <w:p w14:paraId="55C3CCF2"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539A4837" w14:textId="77777777" w:rsidR="00244973" w:rsidRDefault="00244973" w:rsidP="00244973">
                  <w:pPr>
                    <w:jc w:val="center"/>
                    <w:rPr>
                      <w:rFonts w:ascii="Verdana" w:hAnsi="Verdana"/>
                      <w:sz w:val="16"/>
                      <w:szCs w:val="16"/>
                    </w:rPr>
                  </w:pPr>
                  <w:r>
                    <w:rPr>
                      <w:rFonts w:ascii="Verdana" w:hAnsi="Verdana"/>
                      <w:sz w:val="16"/>
                      <w:szCs w:val="16"/>
                    </w:rPr>
                    <w:t>100</w:t>
                  </w:r>
                </w:p>
              </w:tc>
              <w:tc>
                <w:tcPr>
                  <w:tcW w:w="851" w:type="dxa"/>
                  <w:vAlign w:val="center"/>
                </w:tcPr>
                <w:p w14:paraId="60D139D3"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cfu/ml</w:t>
                  </w:r>
                </w:p>
              </w:tc>
              <w:tc>
                <w:tcPr>
                  <w:tcW w:w="1559" w:type="dxa"/>
                  <w:shd w:val="clear" w:color="auto" w:fill="auto"/>
                  <w:vAlign w:val="center"/>
                </w:tcPr>
                <w:p w14:paraId="17EA9B82" w14:textId="52977AD1" w:rsidR="00244973" w:rsidRPr="00690E9B" w:rsidRDefault="00244973" w:rsidP="00244973">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244973" w:rsidRPr="001B399D" w14:paraId="66858336" w14:textId="77777777" w:rsidTr="00953535">
              <w:trPr>
                <w:trHeight w:hRule="exact" w:val="680"/>
                <w:tblHeader/>
              </w:trPr>
              <w:tc>
                <w:tcPr>
                  <w:tcW w:w="1303" w:type="dxa"/>
                  <w:vAlign w:val="center"/>
                </w:tcPr>
                <w:p w14:paraId="5CD3999F" w14:textId="77777777" w:rsidR="00244973" w:rsidRPr="00690E9B" w:rsidRDefault="00244973" w:rsidP="00244973">
                  <w:pPr>
                    <w:snapToGrid w:val="0"/>
                    <w:jc w:val="center"/>
                    <w:rPr>
                      <w:rFonts w:ascii="Verdana" w:hAnsi="Verdana"/>
                      <w:i/>
                      <w:sz w:val="16"/>
                      <w:szCs w:val="16"/>
                      <w:lang w:val="en-US"/>
                    </w:rPr>
                  </w:pPr>
                  <w:r w:rsidRPr="00690E9B">
                    <w:rPr>
                      <w:rFonts w:ascii="Verdana" w:hAnsi="Verdana"/>
                      <w:i/>
                      <w:sz w:val="16"/>
                      <w:szCs w:val="16"/>
                      <w:lang w:val="en-US"/>
                    </w:rPr>
                    <w:t>Yeasts</w:t>
                  </w:r>
                </w:p>
              </w:tc>
              <w:tc>
                <w:tcPr>
                  <w:tcW w:w="884" w:type="dxa"/>
                  <w:vAlign w:val="center"/>
                </w:tcPr>
                <w:p w14:paraId="3CB959E7"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709" w:type="dxa"/>
                  <w:vAlign w:val="center"/>
                </w:tcPr>
                <w:p w14:paraId="2DBAD766"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73E62DC8" w14:textId="77777777" w:rsidR="00244973" w:rsidRDefault="00244973" w:rsidP="00244973">
                  <w:pPr>
                    <w:jc w:val="center"/>
                    <w:rPr>
                      <w:rFonts w:ascii="Verdana" w:hAnsi="Verdana"/>
                      <w:sz w:val="16"/>
                      <w:szCs w:val="16"/>
                    </w:rPr>
                  </w:pPr>
                  <w:r>
                    <w:rPr>
                      <w:rFonts w:ascii="Verdana" w:hAnsi="Verdana"/>
                      <w:sz w:val="16"/>
                      <w:szCs w:val="16"/>
                    </w:rPr>
                    <w:t>10</w:t>
                  </w:r>
                </w:p>
              </w:tc>
              <w:tc>
                <w:tcPr>
                  <w:tcW w:w="851" w:type="dxa"/>
                  <w:vAlign w:val="center"/>
                </w:tcPr>
                <w:p w14:paraId="607747AB"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cfu/ml</w:t>
                  </w:r>
                </w:p>
              </w:tc>
              <w:tc>
                <w:tcPr>
                  <w:tcW w:w="1559" w:type="dxa"/>
                  <w:shd w:val="clear" w:color="auto" w:fill="auto"/>
                  <w:vAlign w:val="center"/>
                </w:tcPr>
                <w:p w14:paraId="74B1DD59" w14:textId="3F811861" w:rsidR="00244973" w:rsidRPr="00690E9B" w:rsidRDefault="00244973" w:rsidP="00244973">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244973" w:rsidRPr="001B399D" w14:paraId="06350EEF" w14:textId="77777777" w:rsidTr="00953535">
              <w:trPr>
                <w:trHeight w:hRule="exact" w:val="680"/>
                <w:tblHeader/>
              </w:trPr>
              <w:tc>
                <w:tcPr>
                  <w:tcW w:w="1303" w:type="dxa"/>
                  <w:vAlign w:val="center"/>
                </w:tcPr>
                <w:p w14:paraId="2B078D67" w14:textId="77777777" w:rsidR="00244973" w:rsidRPr="00690E9B" w:rsidRDefault="00244973" w:rsidP="00244973">
                  <w:pPr>
                    <w:snapToGrid w:val="0"/>
                    <w:jc w:val="center"/>
                    <w:rPr>
                      <w:rFonts w:ascii="Verdana" w:hAnsi="Verdana"/>
                      <w:i/>
                      <w:sz w:val="16"/>
                      <w:szCs w:val="16"/>
                      <w:lang w:val="en-US"/>
                    </w:rPr>
                  </w:pPr>
                  <w:r w:rsidRPr="00690E9B">
                    <w:rPr>
                      <w:rFonts w:ascii="Verdana" w:hAnsi="Verdana"/>
                      <w:i/>
                      <w:sz w:val="16"/>
                      <w:szCs w:val="16"/>
                      <w:lang w:val="en-US"/>
                    </w:rPr>
                    <w:t>Moulds</w:t>
                  </w:r>
                </w:p>
              </w:tc>
              <w:tc>
                <w:tcPr>
                  <w:tcW w:w="884" w:type="dxa"/>
                  <w:vAlign w:val="center"/>
                </w:tcPr>
                <w:p w14:paraId="5BC879A4"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709" w:type="dxa"/>
                  <w:vAlign w:val="center"/>
                </w:tcPr>
                <w:p w14:paraId="34EF5E86"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5E09FB44" w14:textId="77777777" w:rsidR="00244973" w:rsidRDefault="00244973" w:rsidP="00244973">
                  <w:pPr>
                    <w:jc w:val="center"/>
                    <w:rPr>
                      <w:rFonts w:ascii="Verdana" w:hAnsi="Verdana"/>
                      <w:sz w:val="16"/>
                      <w:szCs w:val="16"/>
                    </w:rPr>
                  </w:pPr>
                  <w:r>
                    <w:rPr>
                      <w:rFonts w:ascii="Verdana" w:hAnsi="Verdana"/>
                      <w:sz w:val="16"/>
                      <w:szCs w:val="16"/>
                    </w:rPr>
                    <w:t>10</w:t>
                  </w:r>
                </w:p>
              </w:tc>
              <w:tc>
                <w:tcPr>
                  <w:tcW w:w="851" w:type="dxa"/>
                  <w:vAlign w:val="center"/>
                </w:tcPr>
                <w:p w14:paraId="3FF94F92"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cfu/ml</w:t>
                  </w:r>
                </w:p>
              </w:tc>
              <w:tc>
                <w:tcPr>
                  <w:tcW w:w="1559" w:type="dxa"/>
                  <w:shd w:val="clear" w:color="auto" w:fill="auto"/>
                  <w:vAlign w:val="center"/>
                </w:tcPr>
                <w:p w14:paraId="5A90F5DD" w14:textId="18BCF4F3" w:rsidR="00244973" w:rsidRPr="00690E9B" w:rsidRDefault="00244973" w:rsidP="00244973">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244973" w:rsidRPr="001B399D" w14:paraId="3BE04920" w14:textId="77777777" w:rsidTr="00953535">
              <w:trPr>
                <w:trHeight w:hRule="exact" w:val="680"/>
                <w:tblHeader/>
              </w:trPr>
              <w:tc>
                <w:tcPr>
                  <w:tcW w:w="1303" w:type="dxa"/>
                  <w:vAlign w:val="center"/>
                </w:tcPr>
                <w:p w14:paraId="3C8A8CAA" w14:textId="77777777" w:rsidR="00244973" w:rsidRPr="00690E9B" w:rsidRDefault="00244973" w:rsidP="00244973">
                  <w:pPr>
                    <w:snapToGrid w:val="0"/>
                    <w:jc w:val="center"/>
                    <w:rPr>
                      <w:rFonts w:ascii="Verdana" w:hAnsi="Verdana"/>
                      <w:i/>
                      <w:sz w:val="16"/>
                      <w:szCs w:val="16"/>
                      <w:lang w:val="en-US"/>
                    </w:rPr>
                  </w:pPr>
                  <w:r w:rsidRPr="00690E9B">
                    <w:rPr>
                      <w:rFonts w:ascii="Verdana" w:hAnsi="Verdana"/>
                      <w:i/>
                      <w:sz w:val="16"/>
                      <w:szCs w:val="16"/>
                      <w:lang w:val="en-US"/>
                    </w:rPr>
                    <w:t xml:space="preserve">Total Coliforms </w:t>
                  </w:r>
                </w:p>
              </w:tc>
              <w:tc>
                <w:tcPr>
                  <w:tcW w:w="884" w:type="dxa"/>
                  <w:vAlign w:val="center"/>
                </w:tcPr>
                <w:p w14:paraId="2A43252F"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Absent</w:t>
                  </w:r>
                </w:p>
              </w:tc>
              <w:tc>
                <w:tcPr>
                  <w:tcW w:w="709" w:type="dxa"/>
                  <w:vAlign w:val="center"/>
                </w:tcPr>
                <w:p w14:paraId="6CF6443A"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3EA46233"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1" w:type="dxa"/>
                  <w:vAlign w:val="center"/>
                </w:tcPr>
                <w:p w14:paraId="4358258E"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cfu/ml</w:t>
                  </w:r>
                </w:p>
              </w:tc>
              <w:tc>
                <w:tcPr>
                  <w:tcW w:w="1559" w:type="dxa"/>
                  <w:shd w:val="clear" w:color="auto" w:fill="auto"/>
                  <w:vAlign w:val="center"/>
                </w:tcPr>
                <w:p w14:paraId="1487E170" w14:textId="3DFD043A" w:rsidR="00244973" w:rsidRPr="00690E9B" w:rsidRDefault="00244973" w:rsidP="00244973">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244973" w:rsidRPr="001B399D" w14:paraId="3FA05736" w14:textId="77777777" w:rsidTr="00953535">
              <w:trPr>
                <w:trHeight w:hRule="exact" w:val="680"/>
                <w:tblHeader/>
              </w:trPr>
              <w:tc>
                <w:tcPr>
                  <w:tcW w:w="1303" w:type="dxa"/>
                  <w:vAlign w:val="center"/>
                </w:tcPr>
                <w:p w14:paraId="26621663" w14:textId="77777777" w:rsidR="00244973" w:rsidRPr="00690E9B" w:rsidRDefault="00244973" w:rsidP="00244973">
                  <w:pPr>
                    <w:snapToGrid w:val="0"/>
                    <w:jc w:val="center"/>
                    <w:rPr>
                      <w:rFonts w:ascii="Verdana" w:hAnsi="Verdana"/>
                      <w:i/>
                      <w:sz w:val="16"/>
                      <w:szCs w:val="16"/>
                      <w:lang w:val="en-US"/>
                    </w:rPr>
                  </w:pPr>
                  <w:r w:rsidRPr="00690E9B">
                    <w:rPr>
                      <w:rFonts w:ascii="Verdana" w:hAnsi="Verdana"/>
                      <w:i/>
                      <w:sz w:val="16"/>
                      <w:szCs w:val="16"/>
                      <w:lang w:val="en-US"/>
                    </w:rPr>
                    <w:t>E. Coli</w:t>
                  </w:r>
                </w:p>
              </w:tc>
              <w:tc>
                <w:tcPr>
                  <w:tcW w:w="884" w:type="dxa"/>
                  <w:vAlign w:val="center"/>
                </w:tcPr>
                <w:p w14:paraId="1C018B90"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Absent</w:t>
                  </w:r>
                </w:p>
              </w:tc>
              <w:tc>
                <w:tcPr>
                  <w:tcW w:w="709" w:type="dxa"/>
                  <w:vAlign w:val="center"/>
                </w:tcPr>
                <w:p w14:paraId="0253E49D"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67761195"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1" w:type="dxa"/>
                  <w:vAlign w:val="center"/>
                </w:tcPr>
                <w:p w14:paraId="378D63F6"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cfu/ml</w:t>
                  </w:r>
                </w:p>
              </w:tc>
              <w:tc>
                <w:tcPr>
                  <w:tcW w:w="1559" w:type="dxa"/>
                  <w:shd w:val="clear" w:color="auto" w:fill="auto"/>
                  <w:vAlign w:val="center"/>
                </w:tcPr>
                <w:p w14:paraId="3B762CC5" w14:textId="1720ED92" w:rsidR="00244973" w:rsidRPr="00690E9B" w:rsidRDefault="00244973" w:rsidP="00244973">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244973" w:rsidRPr="001B399D" w14:paraId="49D9BC27" w14:textId="77777777" w:rsidTr="00953535">
              <w:trPr>
                <w:trHeight w:hRule="exact" w:val="680"/>
                <w:tblHeader/>
              </w:trPr>
              <w:tc>
                <w:tcPr>
                  <w:tcW w:w="1303" w:type="dxa"/>
                  <w:vAlign w:val="center"/>
                </w:tcPr>
                <w:p w14:paraId="053E7DB3" w14:textId="77777777" w:rsidR="00244973" w:rsidRPr="00690E9B" w:rsidRDefault="00244973" w:rsidP="00244973">
                  <w:pPr>
                    <w:snapToGrid w:val="0"/>
                    <w:jc w:val="center"/>
                    <w:rPr>
                      <w:rFonts w:ascii="Verdana" w:hAnsi="Verdana"/>
                      <w:i/>
                      <w:sz w:val="16"/>
                      <w:szCs w:val="16"/>
                      <w:lang w:val="en-US"/>
                    </w:rPr>
                  </w:pPr>
                  <w:r w:rsidRPr="00690E9B">
                    <w:rPr>
                      <w:rFonts w:ascii="Verdana" w:hAnsi="Verdana"/>
                      <w:i/>
                      <w:sz w:val="16"/>
                      <w:szCs w:val="16"/>
                      <w:lang w:val="en-US"/>
                    </w:rPr>
                    <w:t>Salmonella</w:t>
                  </w:r>
                </w:p>
              </w:tc>
              <w:tc>
                <w:tcPr>
                  <w:tcW w:w="884" w:type="dxa"/>
                  <w:vAlign w:val="center"/>
                </w:tcPr>
                <w:p w14:paraId="4968EFA7"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Absent</w:t>
                  </w:r>
                </w:p>
              </w:tc>
              <w:tc>
                <w:tcPr>
                  <w:tcW w:w="709" w:type="dxa"/>
                  <w:vAlign w:val="center"/>
                </w:tcPr>
                <w:p w14:paraId="59BEB946"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04D6A9F2"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1" w:type="dxa"/>
                  <w:vAlign w:val="center"/>
                </w:tcPr>
                <w:p w14:paraId="3A425187"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cfu/ml</w:t>
                  </w:r>
                </w:p>
              </w:tc>
              <w:tc>
                <w:tcPr>
                  <w:tcW w:w="1559" w:type="dxa"/>
                  <w:vAlign w:val="center"/>
                </w:tcPr>
                <w:p w14:paraId="7EDEF13D" w14:textId="6566FC82" w:rsidR="00244973" w:rsidRPr="00690E9B" w:rsidRDefault="00244973" w:rsidP="00244973">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4113FBE9" w14:textId="77777777" w:rsidR="00516420" w:rsidRPr="002C594E" w:rsidRDefault="0042012D" w:rsidP="00516420">
            <w:pPr>
              <w:spacing w:before="100" w:beforeAutospacing="1"/>
              <w:jc w:val="center"/>
              <w:rPr>
                <w:rFonts w:ascii="Verdana" w:hAnsi="Verdana"/>
                <w:b/>
                <w:i/>
                <w:lang w:val="en-US"/>
              </w:rPr>
            </w:pPr>
            <w:r w:rsidRPr="002C594E">
              <w:rPr>
                <w:rFonts w:ascii="Verdana" w:hAnsi="Verdana"/>
                <w:b/>
                <w:i/>
                <w:lang w:val="en-US"/>
              </w:rPr>
              <w:t>Organoleptic</w:t>
            </w:r>
            <w:r w:rsidRPr="00B11378">
              <w:rPr>
                <w:rStyle w:val="tgc"/>
                <w:rFonts w:ascii="Arial" w:hAnsi="Arial" w:cs="Arial"/>
                <w:color w:val="222222"/>
                <w:lang w:val="en-US"/>
              </w:rPr>
              <w:t xml:space="preserve"> </w:t>
            </w:r>
            <w:r w:rsidR="00A15021" w:rsidRPr="002C594E">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2C594E" w14:paraId="0481EE01" w14:textId="77777777" w:rsidTr="00977461">
              <w:trPr>
                <w:trHeight w:hRule="exact" w:val="510"/>
                <w:jc w:val="center"/>
              </w:trPr>
              <w:tc>
                <w:tcPr>
                  <w:tcW w:w="2228" w:type="dxa"/>
                  <w:vAlign w:val="center"/>
                </w:tcPr>
                <w:p w14:paraId="36B3E805"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Characteristics</w:t>
                  </w:r>
                </w:p>
              </w:tc>
              <w:tc>
                <w:tcPr>
                  <w:tcW w:w="2439" w:type="dxa"/>
                  <w:vAlign w:val="center"/>
                </w:tcPr>
                <w:p w14:paraId="2ED8E182" w14:textId="77777777" w:rsidR="003F1487" w:rsidRPr="002C594E" w:rsidRDefault="003F1487"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1519" w:type="dxa"/>
                  <w:vAlign w:val="center"/>
                </w:tcPr>
                <w:p w14:paraId="514FFBF6"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Method</w:t>
                  </w:r>
                </w:p>
              </w:tc>
            </w:tr>
            <w:tr w:rsidR="003F1487" w:rsidRPr="002C594E" w14:paraId="1C781158" w14:textId="77777777" w:rsidTr="00977461">
              <w:trPr>
                <w:trHeight w:hRule="exact" w:val="510"/>
                <w:jc w:val="center"/>
              </w:trPr>
              <w:tc>
                <w:tcPr>
                  <w:tcW w:w="2228" w:type="dxa"/>
                  <w:vAlign w:val="center"/>
                </w:tcPr>
                <w:p w14:paraId="0794437B"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General Aspect</w:t>
                  </w:r>
                </w:p>
              </w:tc>
              <w:tc>
                <w:tcPr>
                  <w:tcW w:w="2439" w:type="dxa"/>
                  <w:vAlign w:val="center"/>
                </w:tcPr>
                <w:p w14:paraId="5DED721D" w14:textId="77777777" w:rsidR="003F1487" w:rsidRPr="002C594E" w:rsidRDefault="000C5A7B" w:rsidP="00137981">
                  <w:pPr>
                    <w:jc w:val="center"/>
                    <w:rPr>
                      <w:rFonts w:ascii="Verdana" w:hAnsi="Verdana"/>
                      <w:sz w:val="16"/>
                      <w:szCs w:val="16"/>
                      <w:lang w:val="en-US"/>
                    </w:rPr>
                  </w:pPr>
                  <w:r>
                    <w:rPr>
                      <w:rFonts w:ascii="Verdana" w:hAnsi="Verdana"/>
                      <w:sz w:val="16"/>
                      <w:szCs w:val="16"/>
                      <w:lang w:val="en-US"/>
                    </w:rPr>
                    <w:t>Liquid</w:t>
                  </w:r>
                </w:p>
              </w:tc>
              <w:tc>
                <w:tcPr>
                  <w:tcW w:w="1519" w:type="dxa"/>
                  <w:shd w:val="clear" w:color="auto" w:fill="auto"/>
                  <w:vAlign w:val="center"/>
                </w:tcPr>
                <w:p w14:paraId="793FB7B8" w14:textId="77777777" w:rsidR="003F1487" w:rsidRPr="002C594E" w:rsidRDefault="003F1487" w:rsidP="00953535">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3A6FEF02" w14:textId="77777777" w:rsidTr="00977461">
              <w:trPr>
                <w:trHeight w:hRule="exact" w:val="510"/>
                <w:jc w:val="center"/>
              </w:trPr>
              <w:tc>
                <w:tcPr>
                  <w:tcW w:w="2228" w:type="dxa"/>
                  <w:vAlign w:val="center"/>
                </w:tcPr>
                <w:p w14:paraId="453E2E6A" w14:textId="77777777" w:rsidR="003F1487" w:rsidRPr="002C594E" w:rsidRDefault="003F1487" w:rsidP="00137981">
                  <w:pPr>
                    <w:jc w:val="center"/>
                    <w:rPr>
                      <w:rFonts w:ascii="Verdana" w:hAnsi="Verdana"/>
                      <w:i/>
                      <w:sz w:val="16"/>
                      <w:szCs w:val="16"/>
                      <w:lang w:val="en-US"/>
                    </w:rPr>
                  </w:pPr>
                  <w:r w:rsidRPr="002C594E">
                    <w:rPr>
                      <w:rFonts w:ascii="Verdana" w:hAnsi="Verdana"/>
                      <w:i/>
                      <w:sz w:val="16"/>
                      <w:szCs w:val="16"/>
                      <w:lang w:val="en-US"/>
                    </w:rPr>
                    <w:t>Color</w:t>
                  </w:r>
                </w:p>
              </w:tc>
              <w:tc>
                <w:tcPr>
                  <w:tcW w:w="2439" w:type="dxa"/>
                  <w:vAlign w:val="center"/>
                </w:tcPr>
                <w:p w14:paraId="7D87835A" w14:textId="77777777" w:rsidR="003F1487" w:rsidRPr="002C594E" w:rsidRDefault="003F2F65" w:rsidP="00137981">
                  <w:pPr>
                    <w:jc w:val="center"/>
                    <w:rPr>
                      <w:rFonts w:ascii="Verdana" w:hAnsi="Verdana"/>
                      <w:sz w:val="16"/>
                      <w:szCs w:val="16"/>
                      <w:lang w:val="en-US"/>
                    </w:rPr>
                  </w:pPr>
                  <w:r w:rsidRPr="002C594E">
                    <w:rPr>
                      <w:rFonts w:ascii="Verdana" w:hAnsi="Verdana"/>
                      <w:sz w:val="16"/>
                      <w:szCs w:val="16"/>
                      <w:lang w:val="en-US"/>
                    </w:rPr>
                    <w:t>Red</w:t>
                  </w:r>
                  <w:r w:rsidR="00D97F74" w:rsidRPr="002C594E">
                    <w:rPr>
                      <w:rFonts w:ascii="Verdana" w:hAnsi="Verdana"/>
                      <w:sz w:val="16"/>
                      <w:szCs w:val="16"/>
                      <w:lang w:val="en-US"/>
                    </w:rPr>
                    <w:t xml:space="preserve"> </w:t>
                  </w:r>
                </w:p>
              </w:tc>
              <w:tc>
                <w:tcPr>
                  <w:tcW w:w="1519" w:type="dxa"/>
                  <w:shd w:val="clear" w:color="auto" w:fill="auto"/>
                  <w:vAlign w:val="center"/>
                </w:tcPr>
                <w:p w14:paraId="52C714A5"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793C9D3C" w14:textId="77777777" w:rsidTr="002B5C9C">
              <w:trPr>
                <w:trHeight w:hRule="exact" w:val="653"/>
                <w:jc w:val="center"/>
              </w:trPr>
              <w:tc>
                <w:tcPr>
                  <w:tcW w:w="2228" w:type="dxa"/>
                  <w:vAlign w:val="center"/>
                </w:tcPr>
                <w:p w14:paraId="7330FD3C"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Taste</w:t>
                  </w:r>
                  <w:r w:rsidR="003F1487" w:rsidRPr="002C594E">
                    <w:rPr>
                      <w:rFonts w:ascii="Verdana" w:hAnsi="Verdana"/>
                      <w:i/>
                      <w:sz w:val="16"/>
                      <w:szCs w:val="16"/>
                      <w:lang w:val="en-US"/>
                    </w:rPr>
                    <w:t xml:space="preserve"> / Aroma</w:t>
                  </w:r>
                </w:p>
              </w:tc>
              <w:tc>
                <w:tcPr>
                  <w:tcW w:w="2439" w:type="dxa"/>
                  <w:vAlign w:val="center"/>
                </w:tcPr>
                <w:p w14:paraId="396FDB03" w14:textId="6C02DC27" w:rsidR="003F1487" w:rsidRPr="002C594E" w:rsidRDefault="00BD3EBF" w:rsidP="000C5A7B">
                  <w:pPr>
                    <w:jc w:val="center"/>
                    <w:rPr>
                      <w:rFonts w:ascii="Verdana" w:hAnsi="Verdana"/>
                      <w:sz w:val="16"/>
                      <w:szCs w:val="16"/>
                      <w:lang w:val="en-US"/>
                    </w:rPr>
                  </w:pPr>
                  <w:r w:rsidRPr="002C594E">
                    <w:rPr>
                      <w:rFonts w:ascii="Verdana" w:hAnsi="Verdana"/>
                      <w:sz w:val="16"/>
                      <w:szCs w:val="16"/>
                      <w:lang w:val="en-US"/>
                    </w:rPr>
                    <w:t xml:space="preserve">Typical of </w:t>
                  </w:r>
                  <w:r w:rsidR="00C716B1">
                    <w:rPr>
                      <w:rFonts w:ascii="Verdana" w:hAnsi="Verdana"/>
                      <w:sz w:val="16"/>
                      <w:szCs w:val="16"/>
                      <w:lang w:val="en-US"/>
                    </w:rPr>
                    <w:t>blood orange</w:t>
                  </w:r>
                  <w:r w:rsidR="002B5C9C">
                    <w:rPr>
                      <w:rFonts w:ascii="Verdana" w:hAnsi="Verdana"/>
                      <w:sz w:val="16"/>
                      <w:szCs w:val="16"/>
                      <w:lang w:val="en-US"/>
                    </w:rPr>
                    <w:t xml:space="preserve">, </w:t>
                  </w:r>
                  <w:r w:rsidR="00C716B1">
                    <w:rPr>
                      <w:rFonts w:ascii="Verdana" w:hAnsi="Verdana"/>
                      <w:sz w:val="16"/>
                      <w:szCs w:val="16"/>
                      <w:lang w:val="en-US"/>
                    </w:rPr>
                    <w:t>pomegranate</w:t>
                  </w:r>
                  <w:r w:rsidR="002B5C9C">
                    <w:rPr>
                      <w:rFonts w:ascii="Verdana" w:hAnsi="Verdana"/>
                      <w:sz w:val="16"/>
                      <w:szCs w:val="16"/>
                      <w:lang w:val="en-US"/>
                    </w:rPr>
                    <w:t xml:space="preserve"> and prickly pear</w:t>
                  </w:r>
                </w:p>
              </w:tc>
              <w:tc>
                <w:tcPr>
                  <w:tcW w:w="1519" w:type="dxa"/>
                  <w:shd w:val="clear" w:color="auto" w:fill="auto"/>
                  <w:vAlign w:val="center"/>
                </w:tcPr>
                <w:p w14:paraId="1331D171"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00252B55" w14:textId="77777777" w:rsidTr="002B5C9C">
              <w:trPr>
                <w:trHeight w:hRule="exact" w:val="705"/>
                <w:jc w:val="center"/>
              </w:trPr>
              <w:tc>
                <w:tcPr>
                  <w:tcW w:w="2228" w:type="dxa"/>
                  <w:vAlign w:val="center"/>
                </w:tcPr>
                <w:p w14:paraId="2569080D" w14:textId="77777777" w:rsidR="003F1487" w:rsidRPr="002C594E" w:rsidRDefault="00EE1EE6" w:rsidP="00137981">
                  <w:pPr>
                    <w:jc w:val="center"/>
                    <w:rPr>
                      <w:rFonts w:ascii="Verdana" w:hAnsi="Verdana"/>
                      <w:i/>
                      <w:sz w:val="16"/>
                      <w:szCs w:val="16"/>
                      <w:lang w:val="en-US"/>
                    </w:rPr>
                  </w:pPr>
                  <w:r w:rsidRPr="002C594E">
                    <w:rPr>
                      <w:rFonts w:ascii="Verdana" w:hAnsi="Verdana"/>
                      <w:i/>
                      <w:sz w:val="16"/>
                      <w:szCs w:val="16"/>
                      <w:lang w:val="en-US"/>
                    </w:rPr>
                    <w:t>Sensation to the palate</w:t>
                  </w:r>
                </w:p>
              </w:tc>
              <w:tc>
                <w:tcPr>
                  <w:tcW w:w="2439" w:type="dxa"/>
                  <w:vAlign w:val="center"/>
                </w:tcPr>
                <w:p w14:paraId="49669AF0" w14:textId="496E6824" w:rsidR="003F1487" w:rsidRPr="002C594E" w:rsidRDefault="00BD3EBF" w:rsidP="000C5A7B">
                  <w:pPr>
                    <w:jc w:val="center"/>
                    <w:rPr>
                      <w:rFonts w:ascii="Verdana" w:hAnsi="Verdana"/>
                      <w:sz w:val="16"/>
                      <w:szCs w:val="16"/>
                      <w:lang w:val="en-US"/>
                    </w:rPr>
                  </w:pPr>
                  <w:r w:rsidRPr="002C594E">
                    <w:rPr>
                      <w:rFonts w:ascii="Verdana" w:hAnsi="Verdana"/>
                      <w:sz w:val="16"/>
                      <w:szCs w:val="16"/>
                      <w:lang w:val="en-US"/>
                    </w:rPr>
                    <w:t xml:space="preserve">Typical of </w:t>
                  </w:r>
                  <w:r w:rsidR="00C716B1">
                    <w:rPr>
                      <w:rFonts w:ascii="Verdana" w:hAnsi="Verdana"/>
                      <w:sz w:val="16"/>
                      <w:szCs w:val="16"/>
                      <w:lang w:val="en-US"/>
                    </w:rPr>
                    <w:t>blood orange</w:t>
                  </w:r>
                  <w:r w:rsidR="002B5C9C">
                    <w:rPr>
                      <w:rFonts w:ascii="Verdana" w:hAnsi="Verdana"/>
                      <w:sz w:val="16"/>
                      <w:szCs w:val="16"/>
                      <w:lang w:val="en-US"/>
                    </w:rPr>
                    <w:t xml:space="preserve">, </w:t>
                  </w:r>
                  <w:r w:rsidR="00C716B1">
                    <w:rPr>
                      <w:rFonts w:ascii="Verdana" w:hAnsi="Verdana"/>
                      <w:sz w:val="16"/>
                      <w:szCs w:val="16"/>
                      <w:lang w:val="en-US"/>
                    </w:rPr>
                    <w:t>pomegranate</w:t>
                  </w:r>
                  <w:r w:rsidR="002B5C9C">
                    <w:rPr>
                      <w:rFonts w:ascii="Verdana" w:hAnsi="Verdana"/>
                      <w:sz w:val="16"/>
                      <w:szCs w:val="16"/>
                      <w:lang w:val="en-US"/>
                    </w:rPr>
                    <w:t xml:space="preserve"> and prickly pear</w:t>
                  </w:r>
                </w:p>
              </w:tc>
              <w:tc>
                <w:tcPr>
                  <w:tcW w:w="1519" w:type="dxa"/>
                  <w:shd w:val="clear" w:color="auto" w:fill="auto"/>
                  <w:vAlign w:val="center"/>
                </w:tcPr>
                <w:p w14:paraId="0052B638"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bl>
          <w:p w14:paraId="2CFC1D12" w14:textId="77777777" w:rsidR="004A7EF7" w:rsidRPr="002C594E" w:rsidRDefault="004A7EF7" w:rsidP="00853353">
            <w:pPr>
              <w:spacing w:before="100" w:beforeAutospacing="1"/>
              <w:rPr>
                <w:rFonts w:ascii="Verdana" w:hAnsi="Verdana"/>
                <w:b/>
                <w:sz w:val="8"/>
                <w:szCs w:val="8"/>
                <w:lang w:val="en-US"/>
              </w:rPr>
            </w:pPr>
          </w:p>
        </w:tc>
      </w:tr>
    </w:tbl>
    <w:p w14:paraId="5174EABC"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247BF0" w14:paraId="5CDA4DDE" w14:textId="77777777" w:rsidTr="00953535">
        <w:trPr>
          <w:trHeight w:val="3809"/>
        </w:trPr>
        <w:tc>
          <w:tcPr>
            <w:tcW w:w="9210" w:type="dxa"/>
          </w:tcPr>
          <w:p w14:paraId="0D5E20F1"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6F226D94" w14:textId="77777777" w:rsidR="0042197D" w:rsidRPr="002C594E" w:rsidRDefault="0042197D" w:rsidP="0042197D">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16D2B12B" w14:textId="77777777" w:rsidR="0042197D" w:rsidRPr="002C594E" w:rsidRDefault="0042197D" w:rsidP="0042197D">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2BE36F67" w14:textId="77777777" w:rsidR="0042197D" w:rsidRPr="002C594E" w:rsidRDefault="0042197D" w:rsidP="0042197D">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4F357F69" w14:textId="77777777" w:rsidR="0042197D" w:rsidRPr="002C594E" w:rsidRDefault="0042197D" w:rsidP="0042197D">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5265B370"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22A1B6CA"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 xml:space="preserve">Regulation (EC) n° 1333/2008 and subsequent amendments of the European </w:t>
            </w:r>
            <w:r w:rsidRPr="002C594E">
              <w:rPr>
                <w:rFonts w:ascii="Verdana" w:hAnsi="Verdana"/>
                <w:lang w:val="en-US"/>
              </w:rPr>
              <w:lastRenderedPageBreak/>
              <w:t>Parliament and of the Council of 16 December 2008 on food additives;</w:t>
            </w:r>
          </w:p>
          <w:p w14:paraId="30EE3AD3"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3E538985"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25CF7721"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2319EF3A"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34FB4D6D"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27D621C5" w14:textId="77777777" w:rsidR="003F1487"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3DEA2C8B"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265736" w14:paraId="6D823F3A" w14:textId="77777777" w:rsidTr="00257592">
        <w:trPr>
          <w:trHeight w:val="2600"/>
        </w:trPr>
        <w:tc>
          <w:tcPr>
            <w:tcW w:w="9210" w:type="dxa"/>
            <w:shd w:val="clear" w:color="auto" w:fill="auto"/>
          </w:tcPr>
          <w:p w14:paraId="5BBBA3BD"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4885824B" w14:textId="77777777" w:rsidR="005D6FC3" w:rsidRPr="002C594E" w:rsidRDefault="005D6FC3" w:rsidP="001E126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44E46205" w14:textId="77777777" w:rsidR="009F6F6D" w:rsidRPr="00453F73" w:rsidRDefault="005D6FC3" w:rsidP="001E1265">
            <w:pPr>
              <w:spacing w:before="120"/>
              <w:ind w:left="284" w:hanging="284"/>
              <w:rPr>
                <w:rFonts w:ascii="Verdana" w:hAnsi="Verdana"/>
                <w:lang w:val="en-US"/>
              </w:rPr>
            </w:pPr>
            <w:r w:rsidRPr="00244973">
              <w:rPr>
                <w:rFonts w:ascii="Verdana" w:hAnsi="Verdana"/>
                <w:lang w:val="en-US"/>
              </w:rPr>
              <w:tab/>
            </w:r>
            <w:r w:rsidR="009F6F6D" w:rsidRPr="00453F73">
              <w:rPr>
                <w:rFonts w:ascii="Verdana" w:hAnsi="Verdana"/>
                <w:lang w:val="en-US"/>
              </w:rPr>
              <w:t xml:space="preserve">D 09.01 01 – </w:t>
            </w:r>
            <w:r w:rsidR="000C5A7B" w:rsidRPr="00453F73">
              <w:rPr>
                <w:rFonts w:ascii="Verdana" w:hAnsi="Verdana"/>
                <w:lang w:val="en-US"/>
              </w:rPr>
              <w:t>D 09.01 19 (</w:t>
            </w:r>
            <w:r w:rsidR="00453F73" w:rsidRPr="00453F73">
              <w:rPr>
                <w:rFonts w:ascii="Verdana" w:hAnsi="Verdana"/>
                <w:i/>
                <w:lang w:val="en-US"/>
              </w:rPr>
              <w:t>PACKED</w:t>
            </w:r>
            <w:r w:rsidR="000C5A7B" w:rsidRPr="00453F73">
              <w:rPr>
                <w:rFonts w:ascii="Verdana" w:hAnsi="Verdana"/>
                <w:lang w:val="en-US"/>
              </w:rPr>
              <w:t>) o D 09.01 20 (</w:t>
            </w:r>
            <w:r w:rsidR="000C5A7B" w:rsidRPr="00453F73">
              <w:rPr>
                <w:rFonts w:ascii="Verdana" w:hAnsi="Verdana"/>
                <w:i/>
                <w:lang w:val="en-US"/>
              </w:rPr>
              <w:t xml:space="preserve">IN </w:t>
            </w:r>
            <w:r w:rsidR="00453F73" w:rsidRPr="00453F73">
              <w:rPr>
                <w:rFonts w:ascii="Verdana" w:hAnsi="Verdana"/>
                <w:i/>
                <w:lang w:val="en-US"/>
              </w:rPr>
              <w:t>TANKER)</w:t>
            </w:r>
            <w:r w:rsidR="00603B84" w:rsidRPr="00453F73">
              <w:rPr>
                <w:rFonts w:ascii="Verdana" w:hAnsi="Verdana"/>
                <w:lang w:val="en-US"/>
              </w:rPr>
              <w:t>.</w:t>
            </w:r>
          </w:p>
          <w:p w14:paraId="08912D71" w14:textId="77777777" w:rsidR="008D68FC" w:rsidRPr="00453F73" w:rsidRDefault="001E1265" w:rsidP="00453F73">
            <w:pPr>
              <w:spacing w:before="120"/>
              <w:jc w:val="center"/>
              <w:rPr>
                <w:rFonts w:ascii="Verdana" w:hAnsi="Verdana"/>
                <w:b/>
                <w:i/>
                <w:lang w:val="en-US"/>
              </w:rPr>
            </w:pPr>
            <w:r w:rsidRPr="002C594E">
              <w:rPr>
                <w:rFonts w:ascii="Verdana" w:hAnsi="Verdana"/>
                <w:b/>
                <w:i/>
                <w:lang w:val="en-US"/>
              </w:rPr>
              <w:t>Phases of process</w:t>
            </w:r>
          </w:p>
          <w:p w14:paraId="4488F070" w14:textId="77777777" w:rsidR="000C5A7B" w:rsidRDefault="000C5A7B" w:rsidP="00453F73">
            <w:pPr>
              <w:pStyle w:val="PreformattatoHTML"/>
              <w:shd w:val="clear" w:color="auto" w:fill="FFFFFF"/>
              <w:spacing w:before="120"/>
              <w:ind w:left="284"/>
              <w:rPr>
                <w:rFonts w:ascii="Verdana" w:hAnsi="Verdana"/>
                <w:lang w:val="en-US"/>
              </w:rPr>
            </w:pPr>
            <w:r>
              <w:rPr>
                <w:rFonts w:ascii="Verdana" w:hAnsi="Verdana"/>
                <w:lang w:val="en-US"/>
              </w:rPr>
              <w:t xml:space="preserve">Receiving Citrus Fruit and Unloading – Washing – Selection and Calibration – Juice Extraction – Refining – Refrigeration – Temporary Storage - Sending to the Finished Products Department – Pasteurization -  Refrigeration – Filtration - Packaging – Freezing – Storage – Loading on the truck </w:t>
            </w:r>
          </w:p>
          <w:p w14:paraId="547CCEDB" w14:textId="77777777" w:rsidR="000C5A7B" w:rsidRDefault="000C5A7B" w:rsidP="000C5A7B">
            <w:pPr>
              <w:pStyle w:val="PreformattatoHTML"/>
              <w:shd w:val="clear" w:color="auto" w:fill="FFFFFF"/>
              <w:spacing w:before="120"/>
              <w:ind w:left="284" w:hanging="284"/>
              <w:jc w:val="center"/>
              <w:rPr>
                <w:rFonts w:ascii="Verdana" w:hAnsi="Verdana"/>
                <w:lang w:val="en-US"/>
              </w:rPr>
            </w:pPr>
            <w:r>
              <w:rPr>
                <w:rFonts w:ascii="Verdana" w:hAnsi="Verdana"/>
                <w:lang w:val="en-US"/>
              </w:rPr>
              <w:t>or</w:t>
            </w:r>
          </w:p>
          <w:p w14:paraId="53187D0D" w14:textId="77777777" w:rsidR="000C5A7B" w:rsidRPr="002C594E" w:rsidRDefault="000C5A7B" w:rsidP="00453F73">
            <w:pPr>
              <w:pStyle w:val="PreformattatoHTML"/>
              <w:shd w:val="clear" w:color="auto" w:fill="FFFFFF"/>
              <w:spacing w:before="120"/>
              <w:ind w:left="284"/>
              <w:rPr>
                <w:rFonts w:ascii="Verdana" w:hAnsi="Verdana"/>
                <w:lang w:val="en-US"/>
              </w:rPr>
            </w:pPr>
            <w:r>
              <w:rPr>
                <w:rFonts w:ascii="Verdana" w:hAnsi="Verdana"/>
                <w:lang w:val="en-US"/>
              </w:rPr>
              <w:t>tanker</w:t>
            </w:r>
          </w:p>
        </w:tc>
      </w:tr>
    </w:tbl>
    <w:p w14:paraId="38C0764D"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247BF0" w14:paraId="7A7B29CD" w14:textId="77777777" w:rsidTr="00E502AA">
        <w:trPr>
          <w:trHeight w:val="1129"/>
        </w:trPr>
        <w:tc>
          <w:tcPr>
            <w:tcW w:w="9356" w:type="dxa"/>
            <w:shd w:val="clear" w:color="auto" w:fill="auto"/>
          </w:tcPr>
          <w:p w14:paraId="4A8746E8"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42B81171"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2A81E9C1"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2C594E" w14:paraId="7B14800F" w14:textId="77777777" w:rsidTr="00482084">
              <w:tc>
                <w:tcPr>
                  <w:tcW w:w="1087" w:type="dxa"/>
                </w:tcPr>
                <w:p w14:paraId="54F15273"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48F4EE9A" w14:textId="77777777" w:rsidR="00163F15" w:rsidRPr="002C594E" w:rsidRDefault="00453F73" w:rsidP="00172D78">
                  <w:pPr>
                    <w:spacing w:before="120"/>
                    <w:rPr>
                      <w:rFonts w:ascii="Verdana" w:hAnsi="Verdana"/>
                      <w:sz w:val="16"/>
                      <w:szCs w:val="16"/>
                      <w:lang w:val="en-US"/>
                    </w:rPr>
                  </w:pPr>
                  <w:r>
                    <w:rPr>
                      <w:rFonts w:ascii="Verdana" w:hAnsi="Verdana"/>
                      <w:sz w:val="16"/>
                      <w:szCs w:val="16"/>
                      <w:lang w:val="en-US"/>
                    </w:rPr>
                    <w:t>21</w:t>
                  </w:r>
                  <w:r w:rsidR="00163F15" w:rsidRPr="002C594E">
                    <w:rPr>
                      <w:rFonts w:ascii="Verdana" w:hAnsi="Verdana"/>
                      <w:sz w:val="16"/>
                      <w:szCs w:val="16"/>
                      <w:lang w:val="en-US"/>
                    </w:rPr>
                    <w:t>4 Kg.</w:t>
                  </w:r>
                </w:p>
              </w:tc>
              <w:tc>
                <w:tcPr>
                  <w:tcW w:w="4740" w:type="dxa"/>
                  <w:vAlign w:val="center"/>
                </w:tcPr>
                <w:p w14:paraId="77726834" w14:textId="77777777" w:rsidR="00163F15" w:rsidRPr="002C594E" w:rsidRDefault="00163F15" w:rsidP="00172D78">
                  <w:pPr>
                    <w:spacing w:before="120"/>
                    <w:jc w:val="both"/>
                    <w:rPr>
                      <w:rFonts w:ascii="Verdana" w:hAnsi="Verdana"/>
                      <w:sz w:val="16"/>
                      <w:szCs w:val="16"/>
                      <w:lang w:val="en-US"/>
                    </w:rPr>
                  </w:pPr>
                </w:p>
              </w:tc>
            </w:tr>
            <w:tr w:rsidR="00163F15" w:rsidRPr="002C594E" w14:paraId="704C17A8" w14:textId="77777777" w:rsidTr="00482084">
              <w:tc>
                <w:tcPr>
                  <w:tcW w:w="1087" w:type="dxa"/>
                </w:tcPr>
                <w:p w14:paraId="5C81B250"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76A2926F" w14:textId="77777777" w:rsidR="00163F15" w:rsidRPr="002C594E" w:rsidRDefault="009B3F11" w:rsidP="00453F73">
                  <w:pPr>
                    <w:spacing w:before="120"/>
                    <w:rPr>
                      <w:rFonts w:ascii="Verdana" w:hAnsi="Verdana"/>
                      <w:sz w:val="16"/>
                      <w:szCs w:val="16"/>
                      <w:lang w:val="en-US"/>
                    </w:rPr>
                  </w:pPr>
                  <w:r>
                    <w:rPr>
                      <w:rFonts w:ascii="Verdana" w:hAnsi="Verdana"/>
                      <w:sz w:val="16"/>
                      <w:szCs w:val="16"/>
                      <w:lang w:val="en-US"/>
                    </w:rPr>
                    <w:t>2</w:t>
                  </w:r>
                  <w:r w:rsidR="00453F73">
                    <w:rPr>
                      <w:rFonts w:ascii="Verdana" w:hAnsi="Verdana"/>
                      <w:sz w:val="16"/>
                      <w:szCs w:val="16"/>
                      <w:lang w:val="en-US"/>
                    </w:rPr>
                    <w:t>0</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55D89154" w14:textId="77777777" w:rsidR="00163F15" w:rsidRPr="002C594E" w:rsidRDefault="00163F15" w:rsidP="00172D78">
                  <w:pPr>
                    <w:spacing w:before="120"/>
                    <w:jc w:val="both"/>
                    <w:rPr>
                      <w:rFonts w:ascii="Verdana" w:hAnsi="Verdana"/>
                      <w:sz w:val="16"/>
                      <w:szCs w:val="16"/>
                      <w:lang w:val="en-US"/>
                    </w:rPr>
                  </w:pPr>
                </w:p>
              </w:tc>
            </w:tr>
            <w:tr w:rsidR="00163F15" w:rsidRPr="00247BF0" w14:paraId="5078B9D7" w14:textId="77777777" w:rsidTr="00482084">
              <w:tc>
                <w:tcPr>
                  <w:tcW w:w="1087" w:type="dxa"/>
                </w:tcPr>
                <w:p w14:paraId="3234878F"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244158C9"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79F7D6B5"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33F4C6BB"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w:t>
                  </w:r>
                  <w:r w:rsidRPr="002C594E">
                    <w:rPr>
                      <w:rFonts w:ascii="Verdana" w:hAnsi="Verdana"/>
                      <w:i/>
                      <w:sz w:val="16"/>
                      <w:szCs w:val="16"/>
                      <w:lang w:val="en-US"/>
                    </w:rPr>
                    <w:lastRenderedPageBreak/>
                    <w:t xml:space="preserve">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247BF0" w14:paraId="365F2F32" w14:textId="77777777" w:rsidTr="00300921">
              <w:tc>
                <w:tcPr>
                  <w:tcW w:w="1087" w:type="dxa"/>
                </w:tcPr>
                <w:p w14:paraId="427E5901"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0429446C"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3E329A88"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247BF0" w14:paraId="213131A9" w14:textId="77777777" w:rsidTr="00300921">
              <w:tc>
                <w:tcPr>
                  <w:tcW w:w="1087" w:type="dxa"/>
                </w:tcPr>
                <w:p w14:paraId="7CA25831"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7B1E577E"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560F7B2D"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2AF557AC" w14:textId="77777777" w:rsidR="00163F15" w:rsidRPr="002C594E" w:rsidRDefault="00163F15" w:rsidP="00172D78">
                  <w:pPr>
                    <w:spacing w:before="120"/>
                    <w:jc w:val="both"/>
                    <w:rPr>
                      <w:rFonts w:ascii="Verdana" w:hAnsi="Verdana"/>
                      <w:sz w:val="16"/>
                      <w:szCs w:val="16"/>
                      <w:lang w:val="en-US"/>
                    </w:rPr>
                  </w:pPr>
                </w:p>
              </w:tc>
            </w:tr>
          </w:tbl>
          <w:p w14:paraId="774AE181"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0EBA0C26"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5A7F6F6D" w14:textId="77777777" w:rsidTr="00583DB6">
              <w:trPr>
                <w:trHeight w:val="242"/>
                <w:jc w:val="center"/>
              </w:trPr>
              <w:tc>
                <w:tcPr>
                  <w:tcW w:w="1129" w:type="dxa"/>
                </w:tcPr>
                <w:p w14:paraId="1270D211"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0D379BDD" w14:textId="77777777" w:rsidR="00163F15" w:rsidRPr="002C594E" w:rsidRDefault="00163F15" w:rsidP="00453F73">
                  <w:pPr>
                    <w:spacing w:before="120"/>
                    <w:rPr>
                      <w:rFonts w:ascii="Verdana" w:hAnsi="Verdana"/>
                      <w:sz w:val="16"/>
                      <w:szCs w:val="16"/>
                      <w:lang w:val="en-US"/>
                    </w:rPr>
                  </w:pPr>
                  <w:r w:rsidRPr="002C594E">
                    <w:rPr>
                      <w:rFonts w:ascii="Verdana" w:hAnsi="Verdana"/>
                      <w:sz w:val="16"/>
                      <w:szCs w:val="16"/>
                      <w:lang w:val="en-US"/>
                    </w:rPr>
                    <w:t>2</w:t>
                  </w:r>
                  <w:r w:rsidR="00453F73">
                    <w:rPr>
                      <w:rFonts w:ascii="Verdana" w:hAnsi="Verdana"/>
                      <w:sz w:val="16"/>
                      <w:szCs w:val="16"/>
                      <w:lang w:val="en-US"/>
                    </w:rPr>
                    <w:t>1</w:t>
                  </w:r>
                  <w:r w:rsidRPr="002C594E">
                    <w:rPr>
                      <w:rFonts w:ascii="Verdana" w:hAnsi="Verdana"/>
                      <w:sz w:val="16"/>
                      <w:szCs w:val="16"/>
                      <w:lang w:val="en-US"/>
                    </w:rPr>
                    <w:t xml:space="preserve"> Kg.</w:t>
                  </w:r>
                </w:p>
              </w:tc>
              <w:tc>
                <w:tcPr>
                  <w:tcW w:w="4607" w:type="dxa"/>
                  <w:vAlign w:val="center"/>
                </w:tcPr>
                <w:p w14:paraId="29631DEA" w14:textId="77777777" w:rsidR="00163F15" w:rsidRPr="002C594E" w:rsidRDefault="00163F15" w:rsidP="00172D78">
                  <w:pPr>
                    <w:spacing w:before="120"/>
                    <w:jc w:val="both"/>
                    <w:rPr>
                      <w:rFonts w:ascii="Verdana" w:hAnsi="Verdana"/>
                      <w:sz w:val="16"/>
                      <w:szCs w:val="16"/>
                      <w:lang w:val="en-US"/>
                    </w:rPr>
                  </w:pPr>
                </w:p>
              </w:tc>
            </w:tr>
            <w:tr w:rsidR="00163F15" w:rsidRPr="002C594E" w14:paraId="028C8F17" w14:textId="77777777" w:rsidTr="00583DB6">
              <w:trPr>
                <w:trHeight w:val="262"/>
                <w:jc w:val="center"/>
              </w:trPr>
              <w:tc>
                <w:tcPr>
                  <w:tcW w:w="1129" w:type="dxa"/>
                </w:tcPr>
                <w:p w14:paraId="65E28522"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3E1A4FB4" w14:textId="77777777" w:rsidR="00163F15" w:rsidRPr="002C594E" w:rsidRDefault="007506EF" w:rsidP="00453F73">
                  <w:pPr>
                    <w:spacing w:before="120"/>
                    <w:rPr>
                      <w:rFonts w:ascii="Verdana" w:hAnsi="Verdana"/>
                      <w:sz w:val="16"/>
                      <w:szCs w:val="16"/>
                      <w:lang w:val="en-US"/>
                    </w:rPr>
                  </w:pPr>
                  <w:r w:rsidRPr="002C594E">
                    <w:rPr>
                      <w:rFonts w:ascii="Verdana" w:hAnsi="Verdana"/>
                      <w:sz w:val="16"/>
                      <w:szCs w:val="16"/>
                      <w:lang w:val="en-US"/>
                    </w:rPr>
                    <w:t>2</w:t>
                  </w:r>
                  <w:r w:rsidR="00453F73">
                    <w:rPr>
                      <w:rFonts w:ascii="Verdana" w:hAnsi="Verdana"/>
                      <w:sz w:val="16"/>
                      <w:szCs w:val="16"/>
                      <w:lang w:val="en-US"/>
                    </w:rPr>
                    <w:t>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12708AE1" w14:textId="77777777" w:rsidR="00163F15" w:rsidRPr="002C594E" w:rsidRDefault="00163F15" w:rsidP="00172D78">
                  <w:pPr>
                    <w:spacing w:before="120"/>
                    <w:jc w:val="both"/>
                    <w:rPr>
                      <w:rFonts w:ascii="Verdana" w:hAnsi="Verdana"/>
                      <w:sz w:val="16"/>
                      <w:szCs w:val="16"/>
                      <w:lang w:val="en-US"/>
                    </w:rPr>
                  </w:pPr>
                </w:p>
              </w:tc>
            </w:tr>
            <w:tr w:rsidR="00163F15" w:rsidRPr="00247BF0" w14:paraId="556C3A1F" w14:textId="77777777" w:rsidTr="00583DB6">
              <w:trPr>
                <w:trHeight w:val="1477"/>
                <w:jc w:val="center"/>
              </w:trPr>
              <w:tc>
                <w:tcPr>
                  <w:tcW w:w="1129" w:type="dxa"/>
                </w:tcPr>
                <w:p w14:paraId="655A256B"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4E5A5F53"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7C07E1BE"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247BF0" w14:paraId="17B5F971" w14:textId="77777777" w:rsidTr="00583DB6">
              <w:trPr>
                <w:trHeight w:val="790"/>
                <w:jc w:val="center"/>
              </w:trPr>
              <w:tc>
                <w:tcPr>
                  <w:tcW w:w="1129" w:type="dxa"/>
                </w:tcPr>
                <w:p w14:paraId="33FE9A18"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496A5499"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0F3C4F2C" w14:textId="77777777" w:rsidR="00163F15" w:rsidRPr="002C594E" w:rsidRDefault="00163F15" w:rsidP="00172D78">
                  <w:pPr>
                    <w:spacing w:before="120"/>
                    <w:jc w:val="both"/>
                    <w:rPr>
                      <w:rFonts w:ascii="Verdana" w:hAnsi="Verdana"/>
                      <w:sz w:val="16"/>
                      <w:szCs w:val="16"/>
                      <w:lang w:val="en-US"/>
                    </w:rPr>
                  </w:pPr>
                </w:p>
              </w:tc>
            </w:tr>
          </w:tbl>
          <w:p w14:paraId="3B2F2F34" w14:textId="77777777" w:rsidR="009A54EC" w:rsidRPr="002C594E" w:rsidRDefault="009A54EC" w:rsidP="00172D78">
            <w:pPr>
              <w:spacing w:before="120"/>
              <w:jc w:val="center"/>
              <w:rPr>
                <w:rFonts w:ascii="Verdana" w:hAnsi="Verdana"/>
                <w:i/>
                <w:lang w:val="en-US"/>
              </w:rPr>
            </w:pPr>
          </w:p>
          <w:p w14:paraId="1C32BEDA"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61D06651"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12F22950"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6F27AD83"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6038776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714A3563" w14:textId="77777777" w:rsidR="00E73CA1" w:rsidRPr="002C594E" w:rsidRDefault="00B11378" w:rsidP="00172D78">
            <w:pPr>
              <w:pStyle w:val="Paragrafoelenco"/>
              <w:numPr>
                <w:ilvl w:val="0"/>
                <w:numId w:val="19"/>
              </w:numPr>
              <w:suppressAutoHyphens w:val="0"/>
              <w:autoSpaceDE/>
              <w:spacing w:before="120"/>
              <w:contextualSpacing/>
              <w:rPr>
                <w:rFonts w:ascii="Verdana" w:hAnsi="Verdana"/>
                <w:lang w:val="en-US"/>
              </w:rPr>
            </w:pPr>
            <w:r>
              <w:rPr>
                <w:rFonts w:ascii="Verdana" w:hAnsi="Verdana"/>
                <w:lang w:val="en-US"/>
              </w:rPr>
              <w:t>Indication of batch:</w:t>
            </w:r>
          </w:p>
          <w:p w14:paraId="46EEF7E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58A9F45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0B10BFF9"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1CA176A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7952555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66A0AE9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3D55C0E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1DD70C2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5DFB1082" w14:textId="77777777" w:rsidR="00E73CA1" w:rsidRPr="002C594E" w:rsidRDefault="00F6263E" w:rsidP="00583DB6">
            <w:pPr>
              <w:spacing w:before="120"/>
              <w:ind w:left="318" w:hanging="318"/>
              <w:rPr>
                <w:rFonts w:ascii="Verdana" w:hAnsi="Verdana"/>
                <w:lang w:val="en-US"/>
              </w:rPr>
            </w:pPr>
            <w:r>
              <w:rPr>
                <w:rFonts w:ascii="Verdana" w:hAnsi="Verdana"/>
                <w:lang w:val="en-US"/>
              </w:rPr>
              <w:lastRenderedPageBreak/>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03B5363A" w14:textId="77777777" w:rsidR="00163F15" w:rsidRPr="002C594E" w:rsidRDefault="00E73CA1" w:rsidP="00583DB6">
            <w:pPr>
              <w:spacing w:before="120"/>
              <w:jc w:val="center"/>
              <w:rPr>
                <w:rFonts w:ascii="Verdana" w:hAnsi="Verdana"/>
                <w:b/>
                <w:lang w:val="en-US"/>
              </w:rPr>
            </w:pPr>
            <w:r w:rsidRPr="002C594E">
              <w:rPr>
                <w:rFonts w:ascii="Verdana" w:hAnsi="Verdana"/>
                <w:b/>
                <w:lang w:val="en-US"/>
              </w:rPr>
              <w:t>General Notes</w:t>
            </w:r>
          </w:p>
          <w:p w14:paraId="59EE113B"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1D17ED30"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39F2FB5E"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39A21014"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194F9B52"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1E065A47"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74C22630" w14:textId="77777777" w:rsidR="00583DB6" w:rsidRPr="002C594E" w:rsidRDefault="00583DB6" w:rsidP="00F6263E">
            <w:pPr>
              <w:spacing w:before="120"/>
              <w:ind w:left="318" w:hanging="318"/>
              <w:rPr>
                <w:rFonts w:ascii="Verdana" w:hAnsi="Verdana"/>
                <w:i/>
                <w:sz w:val="16"/>
                <w:szCs w:val="16"/>
                <w:lang w:val="en-US"/>
              </w:rPr>
            </w:pPr>
          </w:p>
          <w:p w14:paraId="573FFBD1"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4CAC6ED8"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0E254038"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461D5F76"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6FE417C4"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1C70BB9B"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2BD9F776"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63F72EA6"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1CC58CC5"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61B61BB6" w14:textId="77777777" w:rsidR="00CE1B51"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2251ED29" w14:textId="77777777" w:rsidR="00583DB6" w:rsidRPr="00B11378" w:rsidRDefault="00583DB6" w:rsidP="00B11378">
            <w:pPr>
              <w:spacing w:before="120"/>
              <w:rPr>
                <w:rFonts w:ascii="Verdana" w:hAnsi="Verdana"/>
                <w:i/>
                <w:sz w:val="16"/>
                <w:szCs w:val="16"/>
                <w:lang w:val="en-US"/>
              </w:rPr>
            </w:pPr>
          </w:p>
          <w:p w14:paraId="3C0401C8"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00C51EDE"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253DC985"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4E68C6DD"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24A1DF92" w14:textId="77777777" w:rsidR="00573C7D" w:rsidRPr="002C594E" w:rsidRDefault="00573C7D" w:rsidP="00172D78">
            <w:pPr>
              <w:spacing w:before="120"/>
              <w:rPr>
                <w:rFonts w:ascii="Verdana" w:hAnsi="Verdana"/>
                <w:i/>
                <w:sz w:val="16"/>
                <w:szCs w:val="16"/>
                <w:lang w:val="en-US"/>
              </w:rPr>
            </w:pPr>
          </w:p>
          <w:p w14:paraId="710AA693"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lastRenderedPageBreak/>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r w:rsidR="003D4AE8" w:rsidRPr="002C594E">
              <w:rPr>
                <w:rFonts w:ascii="Verdana" w:hAnsi="Verdana"/>
                <w:b/>
                <w:lang w:val="en-US"/>
              </w:rPr>
              <w:t>:</w:t>
            </w:r>
          </w:p>
          <w:p w14:paraId="40A53AA1"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1DC71B9D"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61FFA085"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247BF0" w14:paraId="3DC0EC29" w14:textId="77777777" w:rsidTr="00394C48">
        <w:trPr>
          <w:trHeight w:val="1737"/>
        </w:trPr>
        <w:tc>
          <w:tcPr>
            <w:tcW w:w="9320" w:type="dxa"/>
            <w:shd w:val="clear" w:color="auto" w:fill="auto"/>
          </w:tcPr>
          <w:p w14:paraId="26BE02AF"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6279AA6C"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453F73">
              <w:rPr>
                <w:rFonts w:ascii="Verdana" w:hAnsi="Verdana"/>
                <w:lang w:val="en-US"/>
              </w:rPr>
              <w:t>24</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708BC992"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2D30C021"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247BF0" w14:paraId="0125B665" w14:textId="77777777" w:rsidTr="00163F15">
        <w:trPr>
          <w:trHeight w:val="832"/>
        </w:trPr>
        <w:tc>
          <w:tcPr>
            <w:tcW w:w="9320" w:type="dxa"/>
            <w:shd w:val="clear" w:color="auto" w:fill="auto"/>
          </w:tcPr>
          <w:p w14:paraId="424786A8"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4D05BE9C"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706E4FDE"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52FAF8C0"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1ED2EF99"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247BF0" w14:paraId="3B08B838" w14:textId="77777777" w:rsidTr="00394C48">
        <w:tc>
          <w:tcPr>
            <w:tcW w:w="9320" w:type="dxa"/>
            <w:shd w:val="clear" w:color="auto" w:fill="auto"/>
          </w:tcPr>
          <w:p w14:paraId="1D3E8F2F"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0407D1D0"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58901F83" w14:textId="77777777" w:rsidR="001E1265" w:rsidRPr="002C594E" w:rsidRDefault="001E1265" w:rsidP="00172D78">
      <w:pPr>
        <w:spacing w:before="120"/>
        <w:ind w:left="-567"/>
        <w:rPr>
          <w:rFonts w:ascii="Verdana" w:hAnsi="Verdana"/>
          <w:i/>
          <w:sz w:val="16"/>
          <w:szCs w:val="16"/>
          <w:lang w:val="en-US"/>
        </w:rPr>
      </w:pPr>
    </w:p>
    <w:p w14:paraId="2C15BA9C"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BAB49D" w14:textId="77777777" w:rsidR="000C5A7B" w:rsidRDefault="000C5A7B">
      <w:r>
        <w:separator/>
      </w:r>
    </w:p>
  </w:endnote>
  <w:endnote w:type="continuationSeparator" w:id="0">
    <w:p w14:paraId="0E5D4B5B" w14:textId="77777777" w:rsidR="000C5A7B" w:rsidRDefault="000C5A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ADC4ED" w14:textId="77777777" w:rsidR="001B399D" w:rsidRDefault="001B399D">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380E5A" w14:textId="77777777" w:rsidR="000C5A7B" w:rsidRDefault="000C5A7B"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247BF0" w:rsidRPr="001E1265" w14:paraId="42A2FCBF" w14:textId="77777777" w:rsidTr="007A01F5">
      <w:tc>
        <w:tcPr>
          <w:tcW w:w="567" w:type="dxa"/>
          <w:tcBorders>
            <w:top w:val="single" w:sz="4" w:space="0" w:color="000000"/>
            <w:left w:val="single" w:sz="4" w:space="0" w:color="000000"/>
            <w:bottom w:val="single" w:sz="4" w:space="0" w:color="000000"/>
          </w:tcBorders>
          <w:vAlign w:val="center"/>
        </w:tcPr>
        <w:p w14:paraId="348B71EE" w14:textId="6DDC0DD1" w:rsidR="00247BF0" w:rsidRPr="001E1265" w:rsidRDefault="00247BF0" w:rsidP="00247BF0">
          <w:pPr>
            <w:pStyle w:val="Pidipagina"/>
            <w:snapToGrid w:val="0"/>
            <w:jc w:val="center"/>
            <w:rPr>
              <w:rFonts w:ascii="Verdana" w:hAnsi="Verdana"/>
              <w:sz w:val="16"/>
              <w:szCs w:val="16"/>
              <w:lang w:val="en-US"/>
            </w:rPr>
          </w:pPr>
          <w:r>
            <w:rPr>
              <w:rFonts w:ascii="Verdana" w:hAnsi="Verdana"/>
              <w:sz w:val="16"/>
              <w:szCs w:val="16"/>
              <w:lang w:val="en-US"/>
            </w:rPr>
            <w:t>10</w:t>
          </w:r>
        </w:p>
      </w:tc>
      <w:tc>
        <w:tcPr>
          <w:tcW w:w="1560" w:type="dxa"/>
          <w:tcBorders>
            <w:top w:val="single" w:sz="4" w:space="0" w:color="000000"/>
            <w:left w:val="single" w:sz="4" w:space="0" w:color="000000"/>
            <w:bottom w:val="single" w:sz="4" w:space="0" w:color="000000"/>
            <w:right w:val="nil"/>
          </w:tcBorders>
          <w:vAlign w:val="center"/>
        </w:tcPr>
        <w:p w14:paraId="649E8C21" w14:textId="6493BB72" w:rsidR="00247BF0" w:rsidRDefault="00247BF0" w:rsidP="00247BF0">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3172B192" w14:textId="758E48FF" w:rsidR="00247BF0" w:rsidRDefault="00247BF0" w:rsidP="00247BF0">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29AF9C1D" w14:textId="447F467F" w:rsidR="00247BF0" w:rsidRDefault="001B399D" w:rsidP="001B399D">
          <w:pPr>
            <w:pStyle w:val="Pidipagina"/>
            <w:snapToGrid w:val="0"/>
            <w:jc w:val="center"/>
            <w:rPr>
              <w:rFonts w:ascii="Verdana" w:hAnsi="Verdana"/>
              <w:sz w:val="16"/>
              <w:szCs w:val="16"/>
              <w:lang w:val="en-US"/>
            </w:rPr>
          </w:pPr>
          <w:r w:rsidRPr="001B399D">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2EB64529" w14:textId="77777777" w:rsidR="00247BF0" w:rsidRDefault="00247BF0" w:rsidP="00247BF0">
          <w:pPr>
            <w:pStyle w:val="Pidipagina"/>
            <w:snapToGrid w:val="0"/>
            <w:jc w:val="center"/>
            <w:rPr>
              <w:rFonts w:ascii="Verdana" w:hAnsi="Verdana"/>
              <w:sz w:val="16"/>
              <w:szCs w:val="16"/>
              <w:lang w:val="en-US"/>
            </w:rPr>
          </w:pPr>
          <w:r>
            <w:rPr>
              <w:rFonts w:ascii="Verdana" w:hAnsi="Verdana"/>
              <w:sz w:val="16"/>
              <w:szCs w:val="16"/>
              <w:lang w:val="en-US"/>
            </w:rPr>
            <w:t>RIZZO</w:t>
          </w:r>
        </w:p>
        <w:p w14:paraId="5104DD1A" w14:textId="2187F3B6" w:rsidR="00247BF0" w:rsidRDefault="00247BF0" w:rsidP="00247BF0">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244973" w:rsidRPr="001E1265" w14:paraId="525C8C05" w14:textId="77777777" w:rsidTr="00CF0FA3">
      <w:tc>
        <w:tcPr>
          <w:tcW w:w="567" w:type="dxa"/>
          <w:tcBorders>
            <w:top w:val="single" w:sz="4" w:space="0" w:color="000000"/>
            <w:left w:val="single" w:sz="4" w:space="0" w:color="000000"/>
            <w:bottom w:val="single" w:sz="4" w:space="0" w:color="000000"/>
          </w:tcBorders>
          <w:vAlign w:val="center"/>
        </w:tcPr>
        <w:p w14:paraId="01C6FE1D" w14:textId="3DE34396" w:rsidR="00244973" w:rsidRPr="001E1265" w:rsidRDefault="00244973" w:rsidP="00244973">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4A0F4007" w14:textId="140E1961" w:rsidR="00244973" w:rsidRDefault="00244973" w:rsidP="00244973">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46182DCD" w14:textId="4ECEDBE4" w:rsidR="00244973" w:rsidRDefault="00244973" w:rsidP="00244973">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28A1F97A" w14:textId="74B7C419" w:rsidR="00244973" w:rsidRDefault="00244973" w:rsidP="00244973">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68EC754A" w14:textId="77649632" w:rsidR="00244973" w:rsidRDefault="00244973" w:rsidP="00244973">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43748A7C" w14:textId="77777777" w:rsidR="000C5A7B" w:rsidRDefault="000C5A7B" w:rsidP="00CF0FA3">
    <w:pPr>
      <w:pStyle w:val="Pidipagina"/>
      <w:jc w:val="center"/>
    </w:pPr>
  </w:p>
  <w:p w14:paraId="68F19BC0" w14:textId="77777777" w:rsidR="000C5A7B" w:rsidRPr="00CF0FA3" w:rsidRDefault="000C5A7B"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Pr="00CF0FA3">
      <w:rPr>
        <w:rFonts w:ascii="Verdana" w:hAnsi="Verdana"/>
        <w:sz w:val="16"/>
        <w:szCs w:val="16"/>
      </w:rPr>
      <w:fldChar w:fldCharType="begin"/>
    </w:r>
    <w:r w:rsidRPr="00CF0FA3">
      <w:rPr>
        <w:rFonts w:ascii="Verdana" w:hAnsi="Verdana"/>
        <w:sz w:val="16"/>
        <w:szCs w:val="16"/>
      </w:rPr>
      <w:instrText xml:space="preserve"> PAGE   \* MERGEFORMAT </w:instrText>
    </w:r>
    <w:r w:rsidRPr="00CF0FA3">
      <w:rPr>
        <w:rFonts w:ascii="Verdana" w:hAnsi="Verdana"/>
        <w:sz w:val="16"/>
        <w:szCs w:val="16"/>
      </w:rPr>
      <w:fldChar w:fldCharType="separate"/>
    </w:r>
    <w:r w:rsidR="00453F73">
      <w:rPr>
        <w:rFonts w:ascii="Verdana" w:hAnsi="Verdana"/>
        <w:noProof/>
        <w:sz w:val="16"/>
        <w:szCs w:val="16"/>
      </w:rPr>
      <w:t>1</w:t>
    </w:r>
    <w:r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0C5A7B" w14:paraId="2C453D14" w14:textId="77777777" w:rsidTr="001B1240">
      <w:tc>
        <w:tcPr>
          <w:tcW w:w="657" w:type="dxa"/>
          <w:tcBorders>
            <w:top w:val="single" w:sz="4" w:space="0" w:color="000000"/>
            <w:left w:val="single" w:sz="4" w:space="0" w:color="000000"/>
            <w:bottom w:val="single" w:sz="4" w:space="0" w:color="000000"/>
          </w:tcBorders>
          <w:vAlign w:val="center"/>
        </w:tcPr>
        <w:p w14:paraId="1898AC74" w14:textId="77777777" w:rsidR="000C5A7B" w:rsidRPr="001B1240" w:rsidRDefault="000C5A7B"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341C9AD5" w14:textId="77777777" w:rsidR="000C5A7B" w:rsidRPr="001B1240" w:rsidRDefault="000C5A7B"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486CBC2A" w14:textId="77777777" w:rsidR="000C5A7B" w:rsidRPr="001B1240" w:rsidRDefault="000C5A7B"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0E7B687C" w14:textId="77777777" w:rsidR="000C5A7B" w:rsidRPr="001B1240" w:rsidRDefault="000C5A7B"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2F640CA1" w14:textId="77777777" w:rsidR="000C5A7B" w:rsidRPr="001B1240" w:rsidRDefault="000C5A7B" w:rsidP="001B1240">
          <w:pPr>
            <w:pStyle w:val="Pidipagina"/>
            <w:snapToGrid w:val="0"/>
            <w:jc w:val="center"/>
            <w:rPr>
              <w:rFonts w:ascii="Verdana" w:hAnsi="Verdana"/>
            </w:rPr>
          </w:pPr>
        </w:p>
      </w:tc>
    </w:tr>
    <w:tr w:rsidR="000C5A7B" w14:paraId="180FC266" w14:textId="77777777" w:rsidTr="001B1240">
      <w:tc>
        <w:tcPr>
          <w:tcW w:w="657" w:type="dxa"/>
          <w:tcBorders>
            <w:left w:val="single" w:sz="4" w:space="0" w:color="000000"/>
            <w:bottom w:val="single" w:sz="4" w:space="0" w:color="000000"/>
          </w:tcBorders>
          <w:vAlign w:val="center"/>
        </w:tcPr>
        <w:p w14:paraId="7744F1C4" w14:textId="77777777" w:rsidR="000C5A7B" w:rsidRPr="001B1240" w:rsidRDefault="000C5A7B"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2AFBF3AD" w14:textId="77777777" w:rsidR="000C5A7B" w:rsidRPr="001B1240" w:rsidRDefault="000C5A7B"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1EBFF6E9" w14:textId="77777777" w:rsidR="000C5A7B" w:rsidRPr="001B1240" w:rsidRDefault="000C5A7B"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457011ED" w14:textId="77777777" w:rsidR="000C5A7B" w:rsidRPr="001B1240" w:rsidRDefault="000C5A7B"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776C7D4C" w14:textId="77777777" w:rsidR="000C5A7B" w:rsidRPr="001B1240" w:rsidRDefault="000C5A7B" w:rsidP="001B1240">
          <w:pPr>
            <w:pStyle w:val="Pidipagina"/>
            <w:snapToGrid w:val="0"/>
            <w:jc w:val="center"/>
            <w:rPr>
              <w:rFonts w:ascii="Verdana" w:hAnsi="Verdana"/>
            </w:rPr>
          </w:pPr>
          <w:r w:rsidRPr="001B1240">
            <w:rPr>
              <w:rFonts w:ascii="Verdana" w:hAnsi="Verdana"/>
            </w:rPr>
            <w:t>Approvato da</w:t>
          </w:r>
        </w:p>
      </w:tc>
    </w:tr>
  </w:tbl>
  <w:p w14:paraId="2FA18B36" w14:textId="77777777" w:rsidR="000C5A7B" w:rsidRDefault="000C5A7B">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A4BA3A" w14:textId="77777777" w:rsidR="000C5A7B" w:rsidRDefault="000C5A7B">
      <w:r>
        <w:separator/>
      </w:r>
    </w:p>
  </w:footnote>
  <w:footnote w:type="continuationSeparator" w:id="0">
    <w:p w14:paraId="23D5E969" w14:textId="77777777" w:rsidR="000C5A7B" w:rsidRDefault="000C5A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0B9612" w14:textId="77777777" w:rsidR="001B399D" w:rsidRDefault="001B399D">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977"/>
      <w:gridCol w:w="3969"/>
      <w:gridCol w:w="2268"/>
    </w:tblGrid>
    <w:tr w:rsidR="000C5A7B" w14:paraId="1F9F29B0" w14:textId="77777777" w:rsidTr="005B46BE">
      <w:trPr>
        <w:trHeight w:val="838"/>
      </w:trPr>
      <w:tc>
        <w:tcPr>
          <w:tcW w:w="2977" w:type="dxa"/>
          <w:tcBorders>
            <w:top w:val="single" w:sz="4" w:space="0" w:color="000000"/>
            <w:left w:val="single" w:sz="4" w:space="0" w:color="000000"/>
            <w:bottom w:val="single" w:sz="4" w:space="0" w:color="000000"/>
          </w:tcBorders>
          <w:vAlign w:val="center"/>
        </w:tcPr>
        <w:p w14:paraId="783DE423" w14:textId="77777777" w:rsidR="000C5A7B" w:rsidRPr="00A37DFF" w:rsidRDefault="000C5A7B"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3969" w:type="dxa"/>
          <w:tcBorders>
            <w:top w:val="single" w:sz="4" w:space="0" w:color="000000"/>
            <w:left w:val="single" w:sz="4" w:space="0" w:color="000000"/>
            <w:bottom w:val="single" w:sz="4" w:space="0" w:color="000000"/>
          </w:tcBorders>
          <w:vAlign w:val="center"/>
        </w:tcPr>
        <w:p w14:paraId="796614A3" w14:textId="77777777" w:rsidR="000C5A7B" w:rsidRPr="004A3161" w:rsidRDefault="000C5A7B"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5C32B038" w14:textId="7F934B9E" w:rsidR="000C5A7B" w:rsidRPr="00A37DFF" w:rsidRDefault="000C5A7B" w:rsidP="00265736">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892CA6">
            <w:rPr>
              <w:rFonts w:ascii="Verdana" w:hAnsi="Verdana"/>
              <w:b/>
              <w:bCs/>
              <w:sz w:val="24"/>
              <w:szCs w:val="24"/>
            </w:rPr>
            <w:t>13</w:t>
          </w:r>
          <w:r w:rsidR="003F7C01">
            <w:rPr>
              <w:rFonts w:ascii="Verdana" w:hAnsi="Verdana"/>
              <w:b/>
              <w:bCs/>
              <w:sz w:val="24"/>
              <w:szCs w:val="24"/>
            </w:rPr>
            <w:t>9</w:t>
          </w:r>
          <w:r w:rsidRPr="00A37DFF">
            <w:rPr>
              <w:rFonts w:ascii="Verdana" w:hAnsi="Verdana"/>
              <w:b/>
              <w:bCs/>
              <w:sz w:val="24"/>
              <w:szCs w:val="24"/>
            </w:rPr>
            <w:t xml:space="preserve"> EN</w:t>
          </w:r>
        </w:p>
      </w:tc>
    </w:tr>
  </w:tbl>
  <w:p w14:paraId="380F1A82" w14:textId="77777777" w:rsidR="000C5A7B" w:rsidRDefault="000C5A7B">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0C5A7B" w14:paraId="11D274D0" w14:textId="77777777">
      <w:trPr>
        <w:trHeight w:val="838"/>
      </w:trPr>
      <w:tc>
        <w:tcPr>
          <w:tcW w:w="1896" w:type="dxa"/>
          <w:tcBorders>
            <w:top w:val="single" w:sz="4" w:space="0" w:color="000000"/>
            <w:left w:val="single" w:sz="4" w:space="0" w:color="000000"/>
            <w:bottom w:val="single" w:sz="4" w:space="0" w:color="000000"/>
          </w:tcBorders>
          <w:vAlign w:val="center"/>
        </w:tcPr>
        <w:p w14:paraId="11B5E041" w14:textId="77777777" w:rsidR="000C5A7B" w:rsidRPr="004A3161" w:rsidRDefault="000C5A7B"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0968D570" w14:textId="77777777" w:rsidR="000C5A7B" w:rsidRPr="004A3161" w:rsidRDefault="000C5A7B">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15D0E988" w14:textId="77777777" w:rsidR="000C5A7B" w:rsidRPr="004A3161" w:rsidRDefault="000C5A7B">
          <w:pPr>
            <w:pStyle w:val="Intestazione"/>
            <w:snapToGrid w:val="0"/>
            <w:jc w:val="center"/>
            <w:rPr>
              <w:rFonts w:ascii="Verdana" w:hAnsi="Verdana"/>
              <w:bCs/>
              <w:sz w:val="24"/>
              <w:szCs w:val="24"/>
            </w:rPr>
          </w:pPr>
          <w:r w:rsidRPr="004A3161">
            <w:rPr>
              <w:rFonts w:ascii="Verdana" w:hAnsi="Verdana"/>
              <w:bCs/>
              <w:sz w:val="24"/>
              <w:szCs w:val="24"/>
            </w:rPr>
            <w:t>P 09.01</w:t>
          </w:r>
        </w:p>
        <w:p w14:paraId="0A9BB098" w14:textId="77777777" w:rsidR="000C5A7B" w:rsidRPr="004A3161" w:rsidRDefault="000C5A7B">
          <w:pPr>
            <w:pStyle w:val="Intestazione"/>
            <w:jc w:val="center"/>
            <w:rPr>
              <w:rFonts w:ascii="Verdana" w:hAnsi="Verdana"/>
              <w:bCs/>
              <w:sz w:val="24"/>
              <w:szCs w:val="24"/>
            </w:rPr>
          </w:pPr>
          <w:r w:rsidRPr="004A3161">
            <w:rPr>
              <w:rFonts w:ascii="Verdana" w:hAnsi="Verdana"/>
              <w:bCs/>
              <w:sz w:val="24"/>
              <w:szCs w:val="24"/>
            </w:rPr>
            <w:t xml:space="preserve">Pag. </w:t>
          </w:r>
          <w:r w:rsidRPr="004A3161">
            <w:rPr>
              <w:rFonts w:ascii="Verdana" w:hAnsi="Verdana"/>
              <w:bCs/>
              <w:sz w:val="24"/>
              <w:szCs w:val="24"/>
            </w:rPr>
            <w:fldChar w:fldCharType="begin"/>
          </w:r>
          <w:r w:rsidRPr="004A3161">
            <w:rPr>
              <w:rFonts w:ascii="Verdana" w:hAnsi="Verdana"/>
              <w:bCs/>
              <w:sz w:val="24"/>
              <w:szCs w:val="24"/>
            </w:rPr>
            <w:instrText xml:space="preserve"> PAGE </w:instrText>
          </w:r>
          <w:r w:rsidRPr="004A3161">
            <w:rPr>
              <w:rFonts w:ascii="Verdana" w:hAnsi="Verdana"/>
              <w:bCs/>
              <w:sz w:val="24"/>
              <w:szCs w:val="24"/>
            </w:rPr>
            <w:fldChar w:fldCharType="separate"/>
          </w:r>
          <w:r>
            <w:rPr>
              <w:rFonts w:ascii="Verdana" w:hAnsi="Verdana"/>
              <w:bCs/>
              <w:noProof/>
              <w:sz w:val="24"/>
              <w:szCs w:val="24"/>
            </w:rPr>
            <w:t>1</w:t>
          </w:r>
          <w:r w:rsidRPr="004A3161">
            <w:rPr>
              <w:rFonts w:ascii="Verdana" w:hAnsi="Verdana"/>
              <w:bCs/>
              <w:sz w:val="24"/>
              <w:szCs w:val="24"/>
            </w:rPr>
            <w:fldChar w:fldCharType="end"/>
          </w:r>
          <w:r w:rsidRPr="004A3161">
            <w:rPr>
              <w:rFonts w:ascii="Verdana" w:hAnsi="Verdana"/>
              <w:bCs/>
              <w:sz w:val="24"/>
              <w:szCs w:val="24"/>
            </w:rPr>
            <w:t>/6</w:t>
          </w:r>
        </w:p>
      </w:tc>
    </w:tr>
  </w:tbl>
  <w:p w14:paraId="51D80EE0" w14:textId="77777777" w:rsidR="000C5A7B" w:rsidRDefault="000C5A7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3004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45A7B"/>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A7B"/>
    <w:rsid w:val="000E0D1F"/>
    <w:rsid w:val="000E2937"/>
    <w:rsid w:val="000E6B74"/>
    <w:rsid w:val="000F1924"/>
    <w:rsid w:val="000F3F61"/>
    <w:rsid w:val="000F6823"/>
    <w:rsid w:val="00137981"/>
    <w:rsid w:val="00145FD8"/>
    <w:rsid w:val="00146651"/>
    <w:rsid w:val="00155306"/>
    <w:rsid w:val="00163F15"/>
    <w:rsid w:val="00172D78"/>
    <w:rsid w:val="0017350C"/>
    <w:rsid w:val="00176BCD"/>
    <w:rsid w:val="00186FC8"/>
    <w:rsid w:val="001B1240"/>
    <w:rsid w:val="001B399D"/>
    <w:rsid w:val="001C1798"/>
    <w:rsid w:val="001C5AB5"/>
    <w:rsid w:val="001E1265"/>
    <w:rsid w:val="001F3354"/>
    <w:rsid w:val="002047FB"/>
    <w:rsid w:val="00206212"/>
    <w:rsid w:val="00207B8B"/>
    <w:rsid w:val="00207E78"/>
    <w:rsid w:val="00210CA4"/>
    <w:rsid w:val="00224A9C"/>
    <w:rsid w:val="00230158"/>
    <w:rsid w:val="00244973"/>
    <w:rsid w:val="00244AB4"/>
    <w:rsid w:val="00247BF0"/>
    <w:rsid w:val="00253604"/>
    <w:rsid w:val="00255994"/>
    <w:rsid w:val="00256883"/>
    <w:rsid w:val="00256A27"/>
    <w:rsid w:val="00257592"/>
    <w:rsid w:val="00265736"/>
    <w:rsid w:val="00283C6B"/>
    <w:rsid w:val="00284D18"/>
    <w:rsid w:val="00285798"/>
    <w:rsid w:val="002909F8"/>
    <w:rsid w:val="0029438A"/>
    <w:rsid w:val="002B5C9C"/>
    <w:rsid w:val="002C543B"/>
    <w:rsid w:val="002C594E"/>
    <w:rsid w:val="002D688D"/>
    <w:rsid w:val="002E0E49"/>
    <w:rsid w:val="002E6BF0"/>
    <w:rsid w:val="002E72E7"/>
    <w:rsid w:val="00300921"/>
    <w:rsid w:val="00317764"/>
    <w:rsid w:val="0032333A"/>
    <w:rsid w:val="0033494F"/>
    <w:rsid w:val="00346252"/>
    <w:rsid w:val="00355740"/>
    <w:rsid w:val="003743E6"/>
    <w:rsid w:val="003876AB"/>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3F7C01"/>
    <w:rsid w:val="00400335"/>
    <w:rsid w:val="00400C42"/>
    <w:rsid w:val="004052BE"/>
    <w:rsid w:val="00413D6A"/>
    <w:rsid w:val="0042012D"/>
    <w:rsid w:val="0042197D"/>
    <w:rsid w:val="00423D2B"/>
    <w:rsid w:val="004260B0"/>
    <w:rsid w:val="004402B2"/>
    <w:rsid w:val="00440633"/>
    <w:rsid w:val="00444A3D"/>
    <w:rsid w:val="00453F73"/>
    <w:rsid w:val="00454F59"/>
    <w:rsid w:val="00455621"/>
    <w:rsid w:val="00457D66"/>
    <w:rsid w:val="00461A80"/>
    <w:rsid w:val="00462266"/>
    <w:rsid w:val="0048207C"/>
    <w:rsid w:val="00482084"/>
    <w:rsid w:val="004862FA"/>
    <w:rsid w:val="004936C6"/>
    <w:rsid w:val="004A3161"/>
    <w:rsid w:val="004A7EF7"/>
    <w:rsid w:val="004B6F61"/>
    <w:rsid w:val="004D46BF"/>
    <w:rsid w:val="004E0899"/>
    <w:rsid w:val="004E122D"/>
    <w:rsid w:val="004F248C"/>
    <w:rsid w:val="004F2CB3"/>
    <w:rsid w:val="004F47BE"/>
    <w:rsid w:val="005020D4"/>
    <w:rsid w:val="00504753"/>
    <w:rsid w:val="005065EC"/>
    <w:rsid w:val="00512BAF"/>
    <w:rsid w:val="00516420"/>
    <w:rsid w:val="00527812"/>
    <w:rsid w:val="0053518D"/>
    <w:rsid w:val="00550B98"/>
    <w:rsid w:val="00551285"/>
    <w:rsid w:val="00573C7D"/>
    <w:rsid w:val="00577417"/>
    <w:rsid w:val="00583DB6"/>
    <w:rsid w:val="005857DF"/>
    <w:rsid w:val="00586810"/>
    <w:rsid w:val="005871AB"/>
    <w:rsid w:val="0058741E"/>
    <w:rsid w:val="00591179"/>
    <w:rsid w:val="005A6320"/>
    <w:rsid w:val="005B46BE"/>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50A8"/>
    <w:rsid w:val="00690E9B"/>
    <w:rsid w:val="00694538"/>
    <w:rsid w:val="0069659C"/>
    <w:rsid w:val="006A7525"/>
    <w:rsid w:val="006B1153"/>
    <w:rsid w:val="006C12D1"/>
    <w:rsid w:val="006D24CE"/>
    <w:rsid w:val="006D41CE"/>
    <w:rsid w:val="006D6A3C"/>
    <w:rsid w:val="006E17BB"/>
    <w:rsid w:val="006E4DD6"/>
    <w:rsid w:val="006E626B"/>
    <w:rsid w:val="0070077A"/>
    <w:rsid w:val="00704194"/>
    <w:rsid w:val="0072245C"/>
    <w:rsid w:val="00723EFE"/>
    <w:rsid w:val="00723F07"/>
    <w:rsid w:val="007326DF"/>
    <w:rsid w:val="00733EC4"/>
    <w:rsid w:val="00734DF0"/>
    <w:rsid w:val="00741F01"/>
    <w:rsid w:val="007506EF"/>
    <w:rsid w:val="007521C0"/>
    <w:rsid w:val="00754007"/>
    <w:rsid w:val="007624DE"/>
    <w:rsid w:val="0076317A"/>
    <w:rsid w:val="00771BDE"/>
    <w:rsid w:val="00772ABA"/>
    <w:rsid w:val="00773FCC"/>
    <w:rsid w:val="00775CF9"/>
    <w:rsid w:val="00775F04"/>
    <w:rsid w:val="00781E6C"/>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15BC2"/>
    <w:rsid w:val="00823153"/>
    <w:rsid w:val="00823E8A"/>
    <w:rsid w:val="00824084"/>
    <w:rsid w:val="00824D19"/>
    <w:rsid w:val="0082741E"/>
    <w:rsid w:val="008309AC"/>
    <w:rsid w:val="0083313B"/>
    <w:rsid w:val="00834344"/>
    <w:rsid w:val="00840713"/>
    <w:rsid w:val="00853353"/>
    <w:rsid w:val="008577AC"/>
    <w:rsid w:val="00866CC4"/>
    <w:rsid w:val="008708A6"/>
    <w:rsid w:val="00871D57"/>
    <w:rsid w:val="0087549C"/>
    <w:rsid w:val="00877B0B"/>
    <w:rsid w:val="00892CA6"/>
    <w:rsid w:val="008A4E11"/>
    <w:rsid w:val="008B3742"/>
    <w:rsid w:val="008C61C5"/>
    <w:rsid w:val="008D28CD"/>
    <w:rsid w:val="008D68FC"/>
    <w:rsid w:val="008F3C8E"/>
    <w:rsid w:val="009100AD"/>
    <w:rsid w:val="0092072B"/>
    <w:rsid w:val="00923109"/>
    <w:rsid w:val="00933C9F"/>
    <w:rsid w:val="00953535"/>
    <w:rsid w:val="00963728"/>
    <w:rsid w:val="009717DC"/>
    <w:rsid w:val="00977461"/>
    <w:rsid w:val="009835D4"/>
    <w:rsid w:val="00983625"/>
    <w:rsid w:val="00984137"/>
    <w:rsid w:val="00991A1F"/>
    <w:rsid w:val="009A108B"/>
    <w:rsid w:val="009A2E24"/>
    <w:rsid w:val="009A54EC"/>
    <w:rsid w:val="009A5C78"/>
    <w:rsid w:val="009A6065"/>
    <w:rsid w:val="009B3F11"/>
    <w:rsid w:val="009B7823"/>
    <w:rsid w:val="009C341E"/>
    <w:rsid w:val="009D1B62"/>
    <w:rsid w:val="009D2041"/>
    <w:rsid w:val="009E26BA"/>
    <w:rsid w:val="009E48C6"/>
    <w:rsid w:val="009F6F6D"/>
    <w:rsid w:val="00A13454"/>
    <w:rsid w:val="00A15021"/>
    <w:rsid w:val="00A17A10"/>
    <w:rsid w:val="00A27C92"/>
    <w:rsid w:val="00A362A0"/>
    <w:rsid w:val="00A37DFF"/>
    <w:rsid w:val="00A523C1"/>
    <w:rsid w:val="00A6328A"/>
    <w:rsid w:val="00A707B7"/>
    <w:rsid w:val="00A77F87"/>
    <w:rsid w:val="00A80D66"/>
    <w:rsid w:val="00A86284"/>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4558"/>
    <w:rsid w:val="00B061CA"/>
    <w:rsid w:val="00B11378"/>
    <w:rsid w:val="00B13991"/>
    <w:rsid w:val="00B15264"/>
    <w:rsid w:val="00B31DC7"/>
    <w:rsid w:val="00B34EE8"/>
    <w:rsid w:val="00B4068B"/>
    <w:rsid w:val="00B43100"/>
    <w:rsid w:val="00B54BAA"/>
    <w:rsid w:val="00B633B2"/>
    <w:rsid w:val="00B64CAA"/>
    <w:rsid w:val="00B7130C"/>
    <w:rsid w:val="00B7140D"/>
    <w:rsid w:val="00B74878"/>
    <w:rsid w:val="00B766B8"/>
    <w:rsid w:val="00B77762"/>
    <w:rsid w:val="00B812E3"/>
    <w:rsid w:val="00B901BE"/>
    <w:rsid w:val="00B922B4"/>
    <w:rsid w:val="00B939DC"/>
    <w:rsid w:val="00B9411A"/>
    <w:rsid w:val="00BA1A4D"/>
    <w:rsid w:val="00BC2E32"/>
    <w:rsid w:val="00BD3EBF"/>
    <w:rsid w:val="00BD53B8"/>
    <w:rsid w:val="00BE25AC"/>
    <w:rsid w:val="00BE3108"/>
    <w:rsid w:val="00BF4FA5"/>
    <w:rsid w:val="00BF628B"/>
    <w:rsid w:val="00C117A5"/>
    <w:rsid w:val="00C124DB"/>
    <w:rsid w:val="00C2221F"/>
    <w:rsid w:val="00C2305A"/>
    <w:rsid w:val="00C23BF2"/>
    <w:rsid w:val="00C24D3C"/>
    <w:rsid w:val="00C268DB"/>
    <w:rsid w:val="00C26DBB"/>
    <w:rsid w:val="00C270D3"/>
    <w:rsid w:val="00C3274A"/>
    <w:rsid w:val="00C36C3A"/>
    <w:rsid w:val="00C6446D"/>
    <w:rsid w:val="00C716B1"/>
    <w:rsid w:val="00C71D21"/>
    <w:rsid w:val="00C7474A"/>
    <w:rsid w:val="00C7733F"/>
    <w:rsid w:val="00C83149"/>
    <w:rsid w:val="00C84692"/>
    <w:rsid w:val="00C879E6"/>
    <w:rsid w:val="00CA304A"/>
    <w:rsid w:val="00CB5761"/>
    <w:rsid w:val="00CE1B51"/>
    <w:rsid w:val="00CF0FA3"/>
    <w:rsid w:val="00CF12AA"/>
    <w:rsid w:val="00CF25D6"/>
    <w:rsid w:val="00CF79FF"/>
    <w:rsid w:val="00D05198"/>
    <w:rsid w:val="00D13102"/>
    <w:rsid w:val="00D155E3"/>
    <w:rsid w:val="00D438A4"/>
    <w:rsid w:val="00D4399F"/>
    <w:rsid w:val="00D45B18"/>
    <w:rsid w:val="00D56F5B"/>
    <w:rsid w:val="00D6603D"/>
    <w:rsid w:val="00D7794D"/>
    <w:rsid w:val="00D95F21"/>
    <w:rsid w:val="00D976BF"/>
    <w:rsid w:val="00D97F74"/>
    <w:rsid w:val="00DA2838"/>
    <w:rsid w:val="00DA4D9A"/>
    <w:rsid w:val="00DB1DBC"/>
    <w:rsid w:val="00DC0A5B"/>
    <w:rsid w:val="00DC5451"/>
    <w:rsid w:val="00DC7B87"/>
    <w:rsid w:val="00DD03E3"/>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57D79"/>
    <w:rsid w:val="00F6257B"/>
    <w:rsid w:val="00F6263E"/>
    <w:rsid w:val="00F64F72"/>
    <w:rsid w:val="00F772D4"/>
    <w:rsid w:val="00F8523A"/>
    <w:rsid w:val="00F95BB1"/>
    <w:rsid w:val="00FB4F16"/>
    <w:rsid w:val="00FC7DA3"/>
    <w:rsid w:val="00FD4809"/>
    <w:rsid w:val="00FE19E1"/>
    <w:rsid w:val="00FE26B3"/>
    <w:rsid w:val="00FF1351"/>
    <w:rsid w:val="00FF5780"/>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30049"/>
    <o:shapelayout v:ext="edit">
      <o:idmap v:ext="edit" data="1"/>
    </o:shapelayout>
  </w:shapeDefaults>
  <w:decimalSymbol w:val=","/>
  <w:listSeparator w:val=";"/>
  <w14:docId w14:val="743EFD92"/>
  <w15:docId w15:val="{D0D99AA8-9CAC-4FFB-B6A7-60335007A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 w:type="character" w:customStyle="1" w:styleId="shorttext">
    <w:name w:val="short_text"/>
    <w:basedOn w:val="Carpredefinitoparagrafo"/>
    <w:rsid w:val="00A134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 w:id="1844931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FA0B62-B43A-469B-BF61-7F5976E352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7</Pages>
  <Words>1997</Words>
  <Characters>11385</Characters>
  <Application>Microsoft Office Word</Application>
  <DocSecurity>0</DocSecurity>
  <Lines>94</Lines>
  <Paragraphs>26</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28</cp:revision>
  <cp:lastPrinted>2016-03-23T17:25:00Z</cp:lastPrinted>
  <dcterms:created xsi:type="dcterms:W3CDTF">2016-03-31T11:18:00Z</dcterms:created>
  <dcterms:modified xsi:type="dcterms:W3CDTF">2022-01-17T17:05:00Z</dcterms:modified>
  <cp:category>Ufficio Qualità</cp:category>
  <cp:contentStatus>Rev. 2</cp:contentStatus>
</cp:coreProperties>
</file>