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F5D91" w14:textId="77777777" w:rsidR="00374F26" w:rsidRPr="007C19F7" w:rsidRDefault="00374F26" w:rsidP="00374F26">
      <w:pPr>
        <w:ind w:left="-708" w:hanging="1"/>
        <w:rPr>
          <w:rFonts w:asciiTheme="minorHAnsi" w:hAnsiTheme="minorHAnsi" w:cstheme="minorHAnsi"/>
          <w:sz w:val="22"/>
          <w:szCs w:val="22"/>
        </w:rPr>
      </w:pPr>
    </w:p>
    <w:p w14:paraId="718555DF" w14:textId="77777777" w:rsidR="00374F26" w:rsidRPr="007C19F7" w:rsidRDefault="00374F26" w:rsidP="00374F26">
      <w:pPr>
        <w:ind w:left="-708" w:hanging="1"/>
        <w:rPr>
          <w:rFonts w:asciiTheme="minorHAnsi" w:hAnsiTheme="minorHAnsi" w:cstheme="minorHAnsi"/>
          <w:sz w:val="22"/>
          <w:szCs w:val="22"/>
        </w:rPr>
      </w:pPr>
    </w:p>
    <w:p w14:paraId="233C2FD1" w14:textId="77777777" w:rsidR="00771BDE" w:rsidRPr="007C19F7" w:rsidRDefault="00374F26" w:rsidP="001C09E2">
      <w:pPr>
        <w:ind w:left="-708" w:hanging="1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C19F7">
        <w:rPr>
          <w:rFonts w:asciiTheme="minorHAnsi" w:hAnsiTheme="minorHAnsi" w:cstheme="minorHAnsi"/>
          <w:sz w:val="22"/>
          <w:szCs w:val="22"/>
        </w:rPr>
        <w:t>Il muletto è un bene aziendale di cui è responsabile l’assegnatario che sottoscrive il presente verbale, che dovrà verificare l’integrità delle parti (verniciatura, fari, sedile, deviatori, manopole, connettori), segnalare alla consegna eventuali anomalie, e non lasciare incustodito il bene, poiché è responsabile dei danni che verranno riscontrati, qualora consegna ad altro collega</w:t>
      </w:r>
      <w:r w:rsidR="001C09E2" w:rsidRPr="007C19F7">
        <w:rPr>
          <w:rFonts w:asciiTheme="minorHAnsi" w:hAnsiTheme="minorHAnsi" w:cstheme="minorHAnsi"/>
          <w:sz w:val="22"/>
          <w:szCs w:val="22"/>
        </w:rPr>
        <w:t xml:space="preserve"> il muletto. Egli rimane responsabile nei confronti dell’azienda, tranne che non contesti al provvisorio utilizzatore eventuali danni causati durante il periodo di utilizzo e lo faccia prontamente presente all’azienda. Tocca a lui effettuare le manutenzioni settimanali, nel caso che queste vengano eseguite da altri sarà lui a compilare il modulo e comprovare l’avvenuta esecuzione di tutte le operazioni di manutenzione previste nella </w:t>
      </w:r>
      <w:r w:rsidR="001C09E2" w:rsidRPr="007C19F7">
        <w:rPr>
          <w:rFonts w:asciiTheme="minorHAnsi" w:hAnsiTheme="minorHAnsi" w:cstheme="minorHAnsi"/>
          <w:b/>
          <w:sz w:val="22"/>
          <w:szCs w:val="22"/>
        </w:rPr>
        <w:t xml:space="preserve">istruzione di lavoro IL 10.08, </w:t>
      </w:r>
      <w:r w:rsidR="001C09E2" w:rsidRPr="007C19F7">
        <w:rPr>
          <w:rFonts w:asciiTheme="minorHAnsi" w:hAnsiTheme="minorHAnsi" w:cstheme="minorHAnsi"/>
          <w:sz w:val="22"/>
          <w:szCs w:val="22"/>
        </w:rPr>
        <w:t xml:space="preserve">che sottoscrive contestualmente al verbale di consegna muletto, così come la scheda di manutenzione </w:t>
      </w:r>
      <w:r w:rsidR="00FB73FF" w:rsidRPr="007C19F7">
        <w:rPr>
          <w:rFonts w:asciiTheme="minorHAnsi" w:hAnsiTheme="minorHAnsi" w:cstheme="minorHAnsi"/>
          <w:b/>
          <w:sz w:val="22"/>
          <w:szCs w:val="22"/>
        </w:rPr>
        <w:t xml:space="preserve">D </w:t>
      </w:r>
      <w:r w:rsidR="00460FA8" w:rsidRPr="007C19F7">
        <w:rPr>
          <w:rFonts w:asciiTheme="minorHAnsi" w:hAnsiTheme="minorHAnsi" w:cstheme="minorHAnsi"/>
          <w:b/>
          <w:sz w:val="22"/>
          <w:szCs w:val="22"/>
        </w:rPr>
        <w:t>09.</w:t>
      </w:r>
      <w:proofErr w:type="gramStart"/>
      <w:r w:rsidR="00460FA8" w:rsidRPr="007C19F7">
        <w:rPr>
          <w:rFonts w:asciiTheme="minorHAnsi" w:hAnsiTheme="minorHAnsi" w:cstheme="minorHAnsi"/>
          <w:b/>
          <w:sz w:val="22"/>
          <w:szCs w:val="22"/>
        </w:rPr>
        <w:t>11.XX.</w:t>
      </w:r>
      <w:proofErr w:type="gramEnd"/>
    </w:p>
    <w:p w14:paraId="57033CAA" w14:textId="77777777" w:rsidR="00460FA8" w:rsidRPr="007C19F7" w:rsidRDefault="00460FA8" w:rsidP="001C09E2">
      <w:pPr>
        <w:ind w:left="-708" w:hanging="1"/>
        <w:jc w:val="both"/>
        <w:rPr>
          <w:rFonts w:asciiTheme="minorHAnsi" w:hAnsiTheme="minorHAnsi" w:cstheme="minorHAnsi"/>
          <w:sz w:val="22"/>
          <w:szCs w:val="22"/>
        </w:rPr>
      </w:pPr>
      <w:r w:rsidRPr="007C19F7">
        <w:rPr>
          <w:rFonts w:asciiTheme="minorHAnsi" w:hAnsiTheme="minorHAnsi" w:cstheme="minorHAnsi"/>
          <w:sz w:val="22"/>
          <w:szCs w:val="22"/>
        </w:rPr>
        <w:t>In caso di anomalie lo comunicherà alle persone incaricate che provvederanno a far intervenire la ditta esterna, il cui tecnico dovrà confrontarsi con lui per avere illustrate le anomalie verificando il motivo, e a fine lavoro riconsegnare il muletto.</w:t>
      </w:r>
    </w:p>
    <w:p w14:paraId="323B3A7F" w14:textId="77777777" w:rsidR="00460FA8" w:rsidRPr="007C19F7" w:rsidRDefault="00460FA8" w:rsidP="001C09E2">
      <w:pPr>
        <w:ind w:left="-708" w:hanging="1"/>
        <w:jc w:val="both"/>
        <w:rPr>
          <w:rFonts w:asciiTheme="minorHAnsi" w:hAnsiTheme="minorHAnsi" w:cstheme="minorHAnsi"/>
          <w:sz w:val="22"/>
          <w:szCs w:val="22"/>
        </w:rPr>
      </w:pPr>
      <w:r w:rsidRPr="007C19F7">
        <w:rPr>
          <w:rFonts w:asciiTheme="minorHAnsi" w:hAnsiTheme="minorHAnsi" w:cstheme="minorHAnsi"/>
          <w:sz w:val="22"/>
          <w:szCs w:val="22"/>
        </w:rPr>
        <w:t>La mancata applicazione di quanto contenuto nella presente, prevede che Egli è il solo responsabile, che risponderà a proprie spese per tutti i danni nascenti dalla mancata applicazione di dette procedure e istruzioni di lavoro.</w:t>
      </w:r>
    </w:p>
    <w:p w14:paraId="253FF3D4" w14:textId="77777777" w:rsidR="00460FA8" w:rsidRPr="007C19F7" w:rsidRDefault="00460FA8" w:rsidP="001C09E2">
      <w:pPr>
        <w:ind w:left="-708" w:hanging="1"/>
        <w:jc w:val="both"/>
        <w:rPr>
          <w:rFonts w:asciiTheme="minorHAnsi" w:hAnsiTheme="minorHAnsi" w:cstheme="minorHAnsi"/>
          <w:sz w:val="22"/>
          <w:szCs w:val="22"/>
        </w:rPr>
      </w:pPr>
    </w:p>
    <w:p w14:paraId="2179CFC1" w14:textId="77777777" w:rsidR="00460FA8" w:rsidRPr="007C19F7" w:rsidRDefault="00460FA8" w:rsidP="001C09E2">
      <w:pPr>
        <w:ind w:left="-708" w:hanging="1"/>
        <w:jc w:val="both"/>
        <w:rPr>
          <w:rFonts w:asciiTheme="minorHAnsi" w:hAnsiTheme="minorHAnsi" w:cstheme="minorHAnsi"/>
          <w:sz w:val="22"/>
          <w:szCs w:val="22"/>
        </w:rPr>
      </w:pPr>
    </w:p>
    <w:p w14:paraId="5923DA61" w14:textId="77777777" w:rsidR="00460FA8" w:rsidRPr="007C19F7" w:rsidRDefault="00460FA8" w:rsidP="001C09E2">
      <w:pPr>
        <w:ind w:left="-708" w:hanging="1"/>
        <w:jc w:val="both"/>
        <w:rPr>
          <w:rFonts w:asciiTheme="minorHAnsi" w:hAnsiTheme="minorHAnsi" w:cstheme="minorHAnsi"/>
          <w:sz w:val="22"/>
          <w:szCs w:val="22"/>
        </w:rPr>
      </w:pPr>
      <w:r w:rsidRPr="007C19F7">
        <w:rPr>
          <w:rFonts w:asciiTheme="minorHAnsi" w:hAnsiTheme="minorHAnsi" w:cstheme="minorHAnsi"/>
          <w:sz w:val="22"/>
          <w:szCs w:val="22"/>
        </w:rPr>
        <w:t>ASSEGNATARIO MULETTO    __________________________</w:t>
      </w:r>
    </w:p>
    <w:p w14:paraId="4F7DAF14" w14:textId="77777777" w:rsidR="00460FA8" w:rsidRPr="007C19F7" w:rsidRDefault="00460FA8" w:rsidP="001C09E2">
      <w:pPr>
        <w:ind w:left="-708" w:hanging="1"/>
        <w:jc w:val="both"/>
        <w:rPr>
          <w:rFonts w:asciiTheme="minorHAnsi" w:hAnsiTheme="minorHAnsi" w:cstheme="minorHAnsi"/>
          <w:sz w:val="22"/>
          <w:szCs w:val="22"/>
        </w:rPr>
      </w:pPr>
    </w:p>
    <w:p w14:paraId="23B26510" w14:textId="77777777" w:rsidR="00460FA8" w:rsidRPr="007C19F7" w:rsidRDefault="00460FA8" w:rsidP="001C09E2">
      <w:pPr>
        <w:ind w:left="-708" w:hanging="1"/>
        <w:jc w:val="both"/>
        <w:rPr>
          <w:rFonts w:asciiTheme="minorHAnsi" w:hAnsiTheme="minorHAnsi" w:cstheme="minorHAnsi"/>
          <w:sz w:val="22"/>
          <w:szCs w:val="22"/>
        </w:rPr>
      </w:pPr>
      <w:r w:rsidRPr="007C19F7">
        <w:rPr>
          <w:rFonts w:asciiTheme="minorHAnsi" w:hAnsiTheme="minorHAnsi" w:cstheme="minorHAnsi"/>
          <w:sz w:val="22"/>
          <w:szCs w:val="22"/>
        </w:rPr>
        <w:t>DATI E MATRICOLA MULETTO _________________________</w:t>
      </w:r>
    </w:p>
    <w:p w14:paraId="0DDBE5A4" w14:textId="77777777" w:rsidR="00460FA8" w:rsidRPr="007C19F7" w:rsidRDefault="00460FA8" w:rsidP="001C09E2">
      <w:pPr>
        <w:ind w:left="-708" w:hanging="1"/>
        <w:jc w:val="both"/>
        <w:rPr>
          <w:rFonts w:asciiTheme="minorHAnsi" w:hAnsiTheme="minorHAnsi" w:cstheme="minorHAnsi"/>
          <w:sz w:val="22"/>
          <w:szCs w:val="22"/>
        </w:rPr>
      </w:pPr>
    </w:p>
    <w:p w14:paraId="48057B5A" w14:textId="77777777" w:rsidR="00460FA8" w:rsidRPr="007C19F7" w:rsidRDefault="00460FA8" w:rsidP="001C09E2">
      <w:pPr>
        <w:ind w:left="-708" w:hanging="1"/>
        <w:jc w:val="both"/>
        <w:rPr>
          <w:rFonts w:asciiTheme="minorHAnsi" w:hAnsiTheme="minorHAnsi" w:cstheme="minorHAnsi"/>
          <w:sz w:val="22"/>
          <w:szCs w:val="22"/>
        </w:rPr>
      </w:pPr>
    </w:p>
    <w:p w14:paraId="1559FD12" w14:textId="77777777" w:rsidR="00460FA8" w:rsidRPr="007C19F7" w:rsidRDefault="00460FA8" w:rsidP="001C09E2">
      <w:pPr>
        <w:ind w:left="-708" w:hanging="1"/>
        <w:jc w:val="both"/>
        <w:rPr>
          <w:rFonts w:asciiTheme="minorHAnsi" w:hAnsiTheme="minorHAnsi" w:cstheme="minorHAnsi"/>
          <w:sz w:val="22"/>
          <w:szCs w:val="22"/>
        </w:rPr>
      </w:pPr>
    </w:p>
    <w:p w14:paraId="384E590E" w14:textId="26CA9A3A" w:rsidR="00460FA8" w:rsidRPr="007C19F7" w:rsidRDefault="00460FA8" w:rsidP="001C09E2">
      <w:pPr>
        <w:ind w:left="-708" w:hanging="1"/>
        <w:jc w:val="both"/>
        <w:rPr>
          <w:rFonts w:asciiTheme="minorHAnsi" w:hAnsiTheme="minorHAnsi" w:cstheme="minorHAnsi"/>
          <w:sz w:val="22"/>
          <w:szCs w:val="22"/>
        </w:rPr>
      </w:pPr>
      <w:r w:rsidRPr="007C19F7">
        <w:rPr>
          <w:rFonts w:asciiTheme="minorHAnsi" w:hAnsiTheme="minorHAnsi" w:cstheme="minorHAnsi"/>
          <w:sz w:val="22"/>
          <w:szCs w:val="22"/>
        </w:rPr>
        <w:tab/>
      </w:r>
      <w:r w:rsidR="00827EFB" w:rsidRPr="007C19F7">
        <w:rPr>
          <w:rFonts w:asciiTheme="minorHAnsi" w:hAnsiTheme="minorHAnsi" w:cstheme="minorHAnsi"/>
          <w:sz w:val="22"/>
          <w:szCs w:val="22"/>
        </w:rPr>
        <w:t xml:space="preserve">Data Consegna          </w:t>
      </w:r>
      <w:r w:rsidRPr="007C19F7">
        <w:rPr>
          <w:rFonts w:asciiTheme="minorHAnsi" w:hAnsiTheme="minorHAnsi" w:cstheme="minorHAnsi"/>
          <w:sz w:val="22"/>
          <w:szCs w:val="22"/>
        </w:rPr>
        <w:tab/>
      </w:r>
      <w:r w:rsidRPr="007C19F7">
        <w:rPr>
          <w:rFonts w:asciiTheme="minorHAnsi" w:hAnsiTheme="minorHAnsi" w:cstheme="minorHAnsi"/>
          <w:sz w:val="22"/>
          <w:szCs w:val="22"/>
        </w:rPr>
        <w:tab/>
      </w:r>
      <w:r w:rsidRPr="007C19F7">
        <w:rPr>
          <w:rFonts w:asciiTheme="minorHAnsi" w:hAnsiTheme="minorHAnsi" w:cstheme="minorHAnsi"/>
          <w:sz w:val="22"/>
          <w:szCs w:val="22"/>
        </w:rPr>
        <w:tab/>
      </w:r>
      <w:r w:rsidRPr="007C19F7">
        <w:rPr>
          <w:rFonts w:asciiTheme="minorHAnsi" w:hAnsiTheme="minorHAnsi" w:cstheme="minorHAnsi"/>
          <w:sz w:val="22"/>
          <w:szCs w:val="22"/>
        </w:rPr>
        <w:tab/>
      </w:r>
      <w:r w:rsidR="007C19F7">
        <w:rPr>
          <w:rFonts w:asciiTheme="minorHAnsi" w:hAnsiTheme="minorHAnsi" w:cstheme="minorHAnsi"/>
          <w:sz w:val="22"/>
          <w:szCs w:val="22"/>
        </w:rPr>
        <w:t xml:space="preserve">         </w:t>
      </w:r>
      <w:r w:rsidRPr="007C19F7">
        <w:rPr>
          <w:rFonts w:asciiTheme="minorHAnsi" w:hAnsiTheme="minorHAnsi" w:cstheme="minorHAnsi"/>
          <w:sz w:val="22"/>
          <w:szCs w:val="22"/>
        </w:rPr>
        <w:t>FIRMA PER AVVENUTA CONSEGNA</w:t>
      </w:r>
    </w:p>
    <w:p w14:paraId="30BB4CCC" w14:textId="77777777" w:rsidR="00460FA8" w:rsidRPr="007C19F7" w:rsidRDefault="00460FA8" w:rsidP="001C09E2">
      <w:pPr>
        <w:ind w:left="-708" w:hanging="1"/>
        <w:jc w:val="both"/>
        <w:rPr>
          <w:rFonts w:asciiTheme="minorHAnsi" w:hAnsiTheme="minorHAnsi" w:cstheme="minorHAnsi"/>
          <w:sz w:val="22"/>
          <w:szCs w:val="22"/>
        </w:rPr>
      </w:pPr>
    </w:p>
    <w:p w14:paraId="1C7DF85E" w14:textId="77777777" w:rsidR="00460FA8" w:rsidRPr="007C19F7" w:rsidRDefault="00460FA8" w:rsidP="001C09E2">
      <w:pPr>
        <w:ind w:left="-708" w:hanging="1"/>
        <w:jc w:val="both"/>
        <w:rPr>
          <w:rFonts w:asciiTheme="minorHAnsi" w:hAnsiTheme="minorHAnsi" w:cstheme="minorHAnsi"/>
          <w:sz w:val="22"/>
          <w:szCs w:val="22"/>
        </w:rPr>
      </w:pPr>
    </w:p>
    <w:p w14:paraId="27ADE1DA" w14:textId="116C706F" w:rsidR="00827EFB" w:rsidRPr="007C19F7" w:rsidRDefault="00827EFB" w:rsidP="001C09E2">
      <w:pPr>
        <w:ind w:left="-708" w:hanging="1"/>
        <w:jc w:val="both"/>
        <w:rPr>
          <w:rFonts w:asciiTheme="minorHAnsi" w:hAnsiTheme="minorHAnsi" w:cstheme="minorHAnsi"/>
          <w:sz w:val="22"/>
          <w:szCs w:val="22"/>
        </w:rPr>
      </w:pPr>
      <w:r w:rsidRPr="007C19F7">
        <w:rPr>
          <w:rFonts w:asciiTheme="minorHAnsi" w:hAnsiTheme="minorHAnsi" w:cstheme="minorHAnsi"/>
          <w:sz w:val="22"/>
          <w:szCs w:val="22"/>
        </w:rPr>
        <w:t>_______________________</w:t>
      </w:r>
      <w:r w:rsidR="00460FA8" w:rsidRPr="007C19F7">
        <w:rPr>
          <w:rFonts w:asciiTheme="minorHAnsi" w:hAnsiTheme="minorHAnsi" w:cstheme="minorHAnsi"/>
          <w:sz w:val="22"/>
          <w:szCs w:val="22"/>
        </w:rPr>
        <w:t xml:space="preserve">                          </w:t>
      </w:r>
      <w:r w:rsidRPr="007C19F7">
        <w:rPr>
          <w:rFonts w:asciiTheme="minorHAnsi" w:hAnsiTheme="minorHAnsi" w:cstheme="minorHAnsi"/>
          <w:sz w:val="22"/>
          <w:szCs w:val="22"/>
        </w:rPr>
        <w:t xml:space="preserve">            </w:t>
      </w:r>
      <w:r w:rsidR="007C19F7">
        <w:rPr>
          <w:rFonts w:asciiTheme="minorHAnsi" w:hAnsiTheme="minorHAnsi" w:cstheme="minorHAnsi"/>
          <w:sz w:val="22"/>
          <w:szCs w:val="22"/>
        </w:rPr>
        <w:t xml:space="preserve">        </w:t>
      </w:r>
      <w:r w:rsidRPr="007C19F7">
        <w:rPr>
          <w:rFonts w:asciiTheme="minorHAnsi" w:hAnsiTheme="minorHAnsi" w:cstheme="minorHAnsi"/>
          <w:sz w:val="22"/>
          <w:szCs w:val="22"/>
        </w:rPr>
        <w:t xml:space="preserve"> ____________________________</w:t>
      </w:r>
    </w:p>
    <w:sectPr w:rsidR="00827EFB" w:rsidRPr="007C19F7" w:rsidSect="001B1240">
      <w:headerReference w:type="default" r:id="rId8"/>
      <w:headerReference w:type="first" r:id="rId9"/>
      <w:footerReference w:type="first" r:id="rId10"/>
      <w:footnotePr>
        <w:pos w:val="beneathText"/>
      </w:footnotePr>
      <w:pgSz w:w="11905" w:h="16837"/>
      <w:pgMar w:top="1673" w:right="1134" w:bottom="851" w:left="1701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FA1F00" w14:textId="77777777" w:rsidR="00FB73FF" w:rsidRDefault="00FB73FF">
      <w:r>
        <w:separator/>
      </w:r>
    </w:p>
  </w:endnote>
  <w:endnote w:type="continuationSeparator" w:id="0">
    <w:p w14:paraId="718FEA14" w14:textId="77777777" w:rsidR="00FB73FF" w:rsidRDefault="00FB73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69" w:type="dxa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57"/>
      <w:gridCol w:w="1418"/>
      <w:gridCol w:w="4111"/>
      <w:gridCol w:w="1417"/>
      <w:gridCol w:w="1666"/>
    </w:tblGrid>
    <w:tr w:rsidR="00FB73FF" w14:paraId="7B054CE8" w14:textId="77777777" w:rsidTr="001B1240">
      <w:tc>
        <w:tcPr>
          <w:tcW w:w="65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3A64D93" w14:textId="77777777" w:rsidR="00FB73FF" w:rsidRPr="001B1240" w:rsidRDefault="00FB73F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1</w:t>
          </w:r>
          <w:r>
            <w:rPr>
              <w:rFonts w:ascii="Verdana" w:hAnsi="Verdana"/>
            </w:rPr>
            <w:t>1</w:t>
          </w:r>
        </w:p>
      </w:tc>
      <w:tc>
        <w:tcPr>
          <w:tcW w:w="141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2DFADC31" w14:textId="77777777" w:rsidR="00FB73FF" w:rsidRPr="001B1240" w:rsidRDefault="00FB73F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15</w:t>
          </w:r>
          <w:r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09</w:t>
          </w:r>
          <w:r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2014</w:t>
          </w:r>
        </w:p>
      </w:tc>
      <w:tc>
        <w:tcPr>
          <w:tcW w:w="411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BDE0AD6" w14:textId="77777777" w:rsidR="00FB73FF" w:rsidRPr="001B1240" w:rsidRDefault="00FB73FF" w:rsidP="001B1240">
          <w:pPr>
            <w:pStyle w:val="Pidipagina"/>
            <w:tabs>
              <w:tab w:val="clear" w:pos="4819"/>
              <w:tab w:val="clear" w:pos="9638"/>
              <w:tab w:val="left" w:pos="1124"/>
            </w:tabs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 xml:space="preserve">Modificata procedura per </w:t>
          </w:r>
          <w:r>
            <w:rPr>
              <w:rFonts w:ascii="Verdana" w:hAnsi="Verdana"/>
            </w:rPr>
            <w:t>campionamento prodotti biologici</w:t>
          </w:r>
        </w:p>
      </w:tc>
      <w:tc>
        <w:tcPr>
          <w:tcW w:w="141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0526EB6" w14:textId="77777777" w:rsidR="00FB73FF" w:rsidRPr="001B1240" w:rsidRDefault="00FB73F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  <w:tc>
        <w:tcPr>
          <w:tcW w:w="166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56E1415" w14:textId="77777777" w:rsidR="00FB73FF" w:rsidRPr="001B1240" w:rsidRDefault="00FB73F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</w:tr>
    <w:tr w:rsidR="00FB73FF" w14:paraId="37B6B26D" w14:textId="77777777" w:rsidTr="001B1240">
      <w:tc>
        <w:tcPr>
          <w:tcW w:w="65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156453F9" w14:textId="77777777" w:rsidR="00FB73FF" w:rsidRPr="001B1240" w:rsidRDefault="00FB73F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Rev.</w:t>
          </w:r>
        </w:p>
      </w:tc>
      <w:tc>
        <w:tcPr>
          <w:tcW w:w="1418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44F63C51" w14:textId="77777777" w:rsidR="00FB73FF" w:rsidRPr="001B1240" w:rsidRDefault="00FB73F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Data</w:t>
          </w:r>
        </w:p>
      </w:tc>
      <w:tc>
        <w:tcPr>
          <w:tcW w:w="4111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3574C67E" w14:textId="77777777" w:rsidR="00FB73FF" w:rsidRPr="001B1240" w:rsidRDefault="00FB73F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Motivo della revisione</w:t>
          </w:r>
        </w:p>
      </w:tc>
      <w:tc>
        <w:tcPr>
          <w:tcW w:w="141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5BEFAC29" w14:textId="77777777" w:rsidR="00FB73FF" w:rsidRPr="001B1240" w:rsidRDefault="00FB73F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Emesso da</w:t>
          </w:r>
        </w:p>
      </w:tc>
      <w:tc>
        <w:tcPr>
          <w:tcW w:w="1666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4AC7950" w14:textId="77777777" w:rsidR="00FB73FF" w:rsidRPr="001B1240" w:rsidRDefault="00FB73F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Approvato da</w:t>
          </w:r>
        </w:p>
      </w:tc>
    </w:tr>
  </w:tbl>
  <w:p w14:paraId="76E7DA8F" w14:textId="77777777" w:rsidR="00FB73FF" w:rsidRDefault="00FB73FF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BE2868" w14:textId="77777777" w:rsidR="00FB73FF" w:rsidRDefault="00FB73FF">
      <w:r>
        <w:separator/>
      </w:r>
    </w:p>
  </w:footnote>
  <w:footnote w:type="continuationSeparator" w:id="0">
    <w:p w14:paraId="759C9455" w14:textId="77777777" w:rsidR="00FB73FF" w:rsidRDefault="00FB73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915" w:type="dxa"/>
      <w:tblInd w:w="-1064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8"/>
      <w:gridCol w:w="5670"/>
      <w:gridCol w:w="2977"/>
    </w:tblGrid>
    <w:tr w:rsidR="00FB73FF" w:rsidRPr="007C19F7" w14:paraId="0A0ED8A4" w14:textId="77777777" w:rsidTr="007C19F7">
      <w:trPr>
        <w:trHeight w:val="838"/>
      </w:trPr>
      <w:tc>
        <w:tcPr>
          <w:tcW w:w="226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EB473E9" w14:textId="77777777" w:rsidR="00FB73FF" w:rsidRPr="007C19F7" w:rsidRDefault="00FB73FF" w:rsidP="005D1E55">
          <w:pPr>
            <w:pStyle w:val="Intestazione"/>
            <w:snapToGrid w:val="0"/>
            <w:jc w:val="center"/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</w:pPr>
          <w:r w:rsidRPr="007C19F7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 xml:space="preserve">Agrumi-Gel </w:t>
          </w:r>
          <w:proofErr w:type="spellStart"/>
          <w:r w:rsidRPr="007C19F7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s.r.l</w:t>
          </w:r>
          <w:proofErr w:type="spellEnd"/>
          <w:r w:rsidRPr="007C19F7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.</w:t>
          </w:r>
        </w:p>
      </w:tc>
      <w:tc>
        <w:tcPr>
          <w:tcW w:w="567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BCF900D" w14:textId="77777777" w:rsidR="00FB73FF" w:rsidRPr="007C19F7" w:rsidRDefault="00FB73FF" w:rsidP="008530FC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bCs/>
              <w:sz w:val="28"/>
              <w:szCs w:val="28"/>
            </w:rPr>
          </w:pPr>
          <w:r w:rsidRPr="007C19F7">
            <w:rPr>
              <w:rFonts w:asciiTheme="minorHAnsi" w:hAnsiTheme="minorHAnsi" w:cstheme="minorHAnsi"/>
              <w:b/>
              <w:bCs/>
              <w:sz w:val="28"/>
              <w:szCs w:val="28"/>
            </w:rPr>
            <w:t>VERBALE DI CONSEGNA MULETTO</w:t>
          </w:r>
        </w:p>
      </w:tc>
      <w:tc>
        <w:tcPr>
          <w:tcW w:w="297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3C1DEA2" w14:textId="3E2F1B8F" w:rsidR="007C19F7" w:rsidRPr="007C19F7" w:rsidRDefault="007C19F7" w:rsidP="007C19F7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18"/>
              <w:lang w:val="en-US"/>
            </w:rPr>
          </w:pPr>
          <w:r w:rsidRPr="007C19F7">
            <w:rPr>
              <w:rFonts w:asciiTheme="minorHAnsi" w:hAnsiTheme="minorHAnsi" w:cstheme="minorHAnsi"/>
              <w:bCs/>
              <w:sz w:val="18"/>
              <w:lang w:val="en-US"/>
            </w:rPr>
            <w:t>Cod.:</w:t>
          </w:r>
          <w:r w:rsidRPr="007C19F7">
            <w:rPr>
              <w:rFonts w:asciiTheme="minorHAnsi" w:hAnsiTheme="minorHAnsi" w:cstheme="minorHAnsi"/>
              <w:b/>
              <w:sz w:val="18"/>
              <w:lang w:val="en-US"/>
            </w:rPr>
            <w:t xml:space="preserve"> D 10.1</w:t>
          </w:r>
          <w:r w:rsidRPr="007C19F7">
            <w:rPr>
              <w:rFonts w:asciiTheme="minorHAnsi" w:hAnsiTheme="minorHAnsi" w:cstheme="minorHAnsi"/>
              <w:b/>
              <w:sz w:val="18"/>
              <w:lang w:val="en-US"/>
            </w:rPr>
            <w:t>3</w:t>
          </w:r>
        </w:p>
        <w:p w14:paraId="3F86941D" w14:textId="266409A3" w:rsidR="007C19F7" w:rsidRPr="007C19F7" w:rsidRDefault="007C19F7" w:rsidP="007C19F7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lang w:val="en-US"/>
            </w:rPr>
          </w:pPr>
          <w:r w:rsidRPr="007C19F7">
            <w:rPr>
              <w:rFonts w:asciiTheme="minorHAnsi" w:hAnsiTheme="minorHAnsi" w:cstheme="minorHAnsi"/>
              <w:bCs/>
              <w:sz w:val="18"/>
              <w:lang w:val="en-US"/>
            </w:rPr>
            <w:t>Rev.: 0</w:t>
          </w:r>
          <w:r>
            <w:rPr>
              <w:rFonts w:asciiTheme="minorHAnsi" w:hAnsiTheme="minorHAnsi" w:cstheme="minorHAnsi"/>
              <w:bCs/>
              <w:sz w:val="18"/>
              <w:lang w:val="en-US"/>
            </w:rPr>
            <w:t>3</w:t>
          </w:r>
        </w:p>
        <w:p w14:paraId="28ECFD45" w14:textId="77777777" w:rsidR="007C19F7" w:rsidRPr="007C19F7" w:rsidRDefault="007C19F7" w:rsidP="007C19F7">
          <w:pPr>
            <w:spacing w:after="60"/>
            <w:ind w:right="-143"/>
            <w:rPr>
              <w:rFonts w:asciiTheme="minorHAnsi" w:hAnsiTheme="minorHAnsi" w:cstheme="minorHAnsi"/>
              <w:bCs/>
              <w:noProof/>
              <w:color w:val="FF0000"/>
              <w:sz w:val="18"/>
              <w:szCs w:val="18"/>
              <w:lang w:val="en-US"/>
            </w:rPr>
          </w:pPr>
          <w:r w:rsidRPr="007C19F7">
            <w:rPr>
              <w:rFonts w:asciiTheme="minorHAnsi" w:hAnsiTheme="minorHAnsi" w:cstheme="minorHAnsi"/>
              <w:bCs/>
              <w:sz w:val="18"/>
              <w:lang w:val="en-US"/>
            </w:rPr>
            <w:t xml:space="preserve">Data: </w:t>
          </w:r>
          <w:r w:rsidRPr="007C19F7">
            <w:rPr>
              <w:rFonts w:asciiTheme="minorHAnsi" w:hAnsiTheme="minorHAnsi" w:cstheme="minorHAnsi"/>
              <w:bCs/>
              <w:noProof/>
              <w:sz w:val="18"/>
              <w:szCs w:val="18"/>
              <w:lang w:val="en-US"/>
            </w:rPr>
            <w:t>05/06/2023</w:t>
          </w:r>
        </w:p>
        <w:p w14:paraId="26BD06A7" w14:textId="77777777" w:rsidR="007C19F7" w:rsidRPr="007C19F7" w:rsidRDefault="007C19F7" w:rsidP="007C19F7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</w:rPr>
          </w:pPr>
          <w:r w:rsidRPr="007C19F7">
            <w:rPr>
              <w:rFonts w:asciiTheme="minorHAnsi" w:hAnsiTheme="minorHAnsi" w:cstheme="minorHAnsi"/>
              <w:bCs/>
              <w:sz w:val="18"/>
            </w:rPr>
            <w:t>Emesso da: Elsa Liga</w:t>
          </w:r>
        </w:p>
        <w:p w14:paraId="3CB4EC31" w14:textId="77777777" w:rsidR="007C19F7" w:rsidRPr="007C19F7" w:rsidRDefault="007C19F7" w:rsidP="007C19F7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24"/>
            </w:rPr>
          </w:pPr>
          <w:r w:rsidRPr="007C19F7">
            <w:rPr>
              <w:rFonts w:asciiTheme="minorHAnsi" w:hAnsiTheme="minorHAnsi" w:cstheme="minorHAnsi"/>
              <w:bCs/>
              <w:sz w:val="18"/>
            </w:rPr>
            <w:t>Approvato da: Salvatore Rizzo</w:t>
          </w:r>
        </w:p>
        <w:p w14:paraId="03D5DE22" w14:textId="77777777" w:rsidR="007C19F7" w:rsidRPr="007C19F7" w:rsidRDefault="007C19F7" w:rsidP="007C19F7">
          <w:pPr>
            <w:pStyle w:val="Intestazione"/>
            <w:snapToGrid w:val="0"/>
            <w:rPr>
              <w:rFonts w:asciiTheme="minorHAnsi" w:hAnsiTheme="minorHAnsi" w:cstheme="minorHAnsi"/>
              <w:bCs/>
              <w:sz w:val="18"/>
            </w:rPr>
          </w:pPr>
          <w:r w:rsidRPr="007C19F7">
            <w:rPr>
              <w:rFonts w:asciiTheme="minorHAnsi" w:hAnsiTheme="minorHAnsi" w:cstheme="minorHAnsi"/>
              <w:bCs/>
              <w:sz w:val="18"/>
            </w:rPr>
            <w:t>Motivo revisione: Aggiornamento</w:t>
          </w:r>
        </w:p>
        <w:p w14:paraId="64D63DD4" w14:textId="3EB77905" w:rsidR="007C19F7" w:rsidRPr="007C19F7" w:rsidRDefault="007C19F7" w:rsidP="007C19F7">
          <w:pPr>
            <w:pStyle w:val="Intestazione"/>
            <w:snapToGrid w:val="0"/>
            <w:rPr>
              <w:rFonts w:asciiTheme="minorHAnsi" w:hAnsiTheme="minorHAnsi" w:cstheme="minorHAnsi"/>
              <w:bCs/>
              <w:sz w:val="24"/>
              <w:szCs w:val="24"/>
            </w:rPr>
          </w:pPr>
          <w:r w:rsidRPr="007C19F7">
            <w:rPr>
              <w:rFonts w:asciiTheme="minorHAnsi" w:hAnsiTheme="minorHAnsi" w:cstheme="minorHAnsi"/>
              <w:sz w:val="18"/>
            </w:rPr>
            <w:t xml:space="preserve">Pag. </w:t>
          </w:r>
          <w:r w:rsidRPr="007C19F7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begin"/>
          </w:r>
          <w:r w:rsidRPr="007C19F7">
            <w:rPr>
              <w:rStyle w:val="Numeropagina"/>
              <w:rFonts w:asciiTheme="minorHAnsi" w:hAnsiTheme="minorHAnsi" w:cstheme="minorHAnsi"/>
              <w:b/>
              <w:sz w:val="18"/>
            </w:rPr>
            <w:instrText xml:space="preserve"> PAGE </w:instrText>
          </w:r>
          <w:r w:rsidRPr="007C19F7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separate"/>
          </w:r>
          <w:r w:rsidRPr="007C19F7">
            <w:rPr>
              <w:rStyle w:val="Numeropagina"/>
              <w:rFonts w:asciiTheme="minorHAnsi" w:hAnsiTheme="minorHAnsi" w:cstheme="minorHAnsi"/>
              <w:b/>
              <w:sz w:val="18"/>
            </w:rPr>
            <w:t>1</w:t>
          </w:r>
          <w:r w:rsidRPr="007C19F7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  <w:r w:rsidRPr="007C19F7">
            <w:rPr>
              <w:rStyle w:val="Numeropagina"/>
              <w:rFonts w:asciiTheme="minorHAnsi" w:hAnsiTheme="minorHAnsi" w:cstheme="minorHAnsi"/>
              <w:b/>
              <w:sz w:val="18"/>
            </w:rPr>
            <w:t xml:space="preserve"> di </w:t>
          </w:r>
          <w:r w:rsidRPr="007C19F7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begin"/>
          </w:r>
          <w:r w:rsidRPr="007C19F7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instrText xml:space="preserve"> NUMPAGES   \* MERGEFORMAT </w:instrText>
          </w:r>
          <w:r w:rsidRPr="007C19F7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separate"/>
          </w:r>
          <w:r w:rsidRPr="007C19F7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t>1</w:t>
          </w:r>
          <w:r w:rsidRPr="007C19F7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</w:p>
      </w:tc>
    </w:tr>
  </w:tbl>
  <w:p w14:paraId="7699D142" w14:textId="77777777" w:rsidR="00FB73FF" w:rsidRDefault="00FB73FF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96"/>
      <w:gridCol w:w="5545"/>
      <w:gridCol w:w="1741"/>
    </w:tblGrid>
    <w:tr w:rsidR="00FB73FF" w14:paraId="7CFE85A6" w14:textId="77777777">
      <w:trPr>
        <w:trHeight w:val="838"/>
      </w:trPr>
      <w:tc>
        <w:tcPr>
          <w:tcW w:w="189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FBA092E" w14:textId="77777777" w:rsidR="00FB73FF" w:rsidRPr="004A3161" w:rsidRDefault="00FB73FF" w:rsidP="004A3161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  <w:lang w:val="de-DE"/>
            </w:rPr>
          </w:pPr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A</w:t>
          </w:r>
          <w:r>
            <w:rPr>
              <w:rFonts w:ascii="Verdana" w:hAnsi="Verdana"/>
              <w:bCs/>
              <w:sz w:val="24"/>
              <w:szCs w:val="24"/>
              <w:lang w:val="de-DE"/>
            </w:rPr>
            <w:t xml:space="preserve">grumi-Gel </w:t>
          </w:r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s.r.l.</w:t>
          </w:r>
        </w:p>
      </w:tc>
      <w:tc>
        <w:tcPr>
          <w:tcW w:w="554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EFF098B" w14:textId="77777777" w:rsidR="00FB73FF" w:rsidRPr="004A3161" w:rsidRDefault="00FB73FF">
          <w:pPr>
            <w:pStyle w:val="Intestazione"/>
            <w:snapToGrid w:val="0"/>
            <w:jc w:val="center"/>
            <w:rPr>
              <w:rFonts w:ascii="Verdana" w:hAnsi="Verdana"/>
              <w:b/>
              <w:bCs/>
              <w:sz w:val="28"/>
              <w:szCs w:val="28"/>
            </w:rPr>
          </w:pPr>
          <w:r>
            <w:rPr>
              <w:rFonts w:ascii="Verdana" w:hAnsi="Verdana"/>
              <w:b/>
              <w:bCs/>
              <w:sz w:val="28"/>
              <w:szCs w:val="28"/>
            </w:rPr>
            <w:t>CONTROLLO DEL PROCESSO DI TRASFORMAZIONE AGRUMI</w:t>
          </w:r>
        </w:p>
      </w:tc>
      <w:tc>
        <w:tcPr>
          <w:tcW w:w="17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91DFF8C" w14:textId="77777777" w:rsidR="00FB73FF" w:rsidRPr="004A3161" w:rsidRDefault="00FB73FF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>P 09.01</w:t>
          </w:r>
        </w:p>
        <w:p w14:paraId="0EE186D6" w14:textId="77777777" w:rsidR="00FB73FF" w:rsidRPr="004A3161" w:rsidRDefault="00FB73FF">
          <w:pPr>
            <w:pStyle w:val="Intestazione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 xml:space="preserve">Pag. </w: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begin"/>
          </w:r>
          <w:r w:rsidRPr="004A3161">
            <w:rPr>
              <w:rFonts w:ascii="Verdana" w:hAnsi="Verdana"/>
              <w:bCs/>
              <w:sz w:val="24"/>
              <w:szCs w:val="24"/>
            </w:rPr>
            <w:instrText xml:space="preserve"> PAGE </w:instrTex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separate"/>
          </w:r>
          <w:r>
            <w:rPr>
              <w:rFonts w:ascii="Verdana" w:hAnsi="Verdana"/>
              <w:bCs/>
              <w:noProof/>
              <w:sz w:val="24"/>
              <w:szCs w:val="24"/>
            </w:rPr>
            <w:t>1</w: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end"/>
          </w:r>
          <w:r w:rsidRPr="004A3161">
            <w:rPr>
              <w:rFonts w:ascii="Verdana" w:hAnsi="Verdana"/>
              <w:bCs/>
              <w:sz w:val="24"/>
              <w:szCs w:val="24"/>
            </w:rPr>
            <w:t>/6</w:t>
          </w:r>
        </w:p>
      </w:tc>
    </w:tr>
  </w:tbl>
  <w:p w14:paraId="4B5A1D33" w14:textId="77777777" w:rsidR="00FB73FF" w:rsidRDefault="00FB73FF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singleLevel"/>
    <w:tmpl w:val="00000001"/>
    <w:name w:val="WW8Num1"/>
    <w:lvl w:ilvl="0">
      <w:start w:val="1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</w:abstractNum>
  <w:abstractNum w:abstractNumId="2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71"/>
        </w:tabs>
        <w:ind w:left="771" w:hanging="360"/>
      </w:pPr>
      <w:rPr>
        <w:rFonts w:ascii="Symbol" w:hAnsi="Symbol" w:cs="Times New Roman"/>
      </w:rPr>
    </w:lvl>
  </w:abstractNum>
  <w:abstractNum w:abstractNumId="3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10111F46"/>
    <w:multiLevelType w:val="hybridMultilevel"/>
    <w:tmpl w:val="166C71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AF38E7"/>
    <w:multiLevelType w:val="hybridMultilevel"/>
    <w:tmpl w:val="611CD90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102AFE"/>
    <w:multiLevelType w:val="hybridMultilevel"/>
    <w:tmpl w:val="1DF816A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706F33"/>
    <w:multiLevelType w:val="hybridMultilevel"/>
    <w:tmpl w:val="0A084F66"/>
    <w:lvl w:ilvl="0" w:tplc="452659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1160FD"/>
    <w:multiLevelType w:val="hybridMultilevel"/>
    <w:tmpl w:val="F64AFBF0"/>
    <w:lvl w:ilvl="0" w:tplc="4496A8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F70346"/>
    <w:multiLevelType w:val="hybridMultilevel"/>
    <w:tmpl w:val="2642085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B873FD"/>
    <w:multiLevelType w:val="hybridMultilevel"/>
    <w:tmpl w:val="23CC8B8E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853318C"/>
    <w:multiLevelType w:val="hybridMultilevel"/>
    <w:tmpl w:val="3A7862F4"/>
    <w:lvl w:ilvl="0" w:tplc="8F729FF0">
      <w:start w:val="1"/>
      <w:numFmt w:val="upperLetter"/>
      <w:lvlText w:val="%1)"/>
      <w:lvlJc w:val="left"/>
      <w:pPr>
        <w:ind w:left="659" w:hanging="37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6398158B"/>
    <w:multiLevelType w:val="hybridMultilevel"/>
    <w:tmpl w:val="8154FA6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045077"/>
    <w:multiLevelType w:val="hybridMultilevel"/>
    <w:tmpl w:val="C7663408"/>
    <w:lvl w:ilvl="0" w:tplc="37ECA84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0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0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0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0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0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956156">
    <w:abstractNumId w:val="1"/>
  </w:num>
  <w:num w:numId="2" w16cid:durableId="623124497">
    <w:abstractNumId w:val="2"/>
  </w:num>
  <w:num w:numId="3" w16cid:durableId="1447459395">
    <w:abstractNumId w:val="3"/>
  </w:num>
  <w:num w:numId="4" w16cid:durableId="2113670857">
    <w:abstractNumId w:val="4"/>
  </w:num>
  <w:num w:numId="5" w16cid:durableId="1580872677">
    <w:abstractNumId w:val="9"/>
  </w:num>
  <w:num w:numId="6" w16cid:durableId="101806370">
    <w:abstractNumId w:val="8"/>
  </w:num>
  <w:num w:numId="7" w16cid:durableId="367220580">
    <w:abstractNumId w:val="12"/>
  </w:num>
  <w:num w:numId="8" w16cid:durableId="1509755130">
    <w:abstractNumId w:val="10"/>
  </w:num>
  <w:num w:numId="9" w16cid:durableId="199781559">
    <w:abstractNumId w:val="11"/>
  </w:num>
  <w:num w:numId="10" w16cid:durableId="1038505558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11" w16cid:durableId="1983463350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48068898">
    <w:abstractNumId w:val="5"/>
  </w:num>
  <w:num w:numId="13" w16cid:durableId="1859931800">
    <w:abstractNumId w:val="6"/>
  </w:num>
  <w:num w:numId="14" w16cid:durableId="1728607139">
    <w:abstractNumId w:val="7"/>
  </w:num>
  <w:num w:numId="15" w16cid:durableId="42207360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hdrShapeDefaults>
    <o:shapedefaults v:ext="edit" spidmax="14337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33C9F"/>
    <w:rsid w:val="00006CD3"/>
    <w:rsid w:val="00065814"/>
    <w:rsid w:val="000814D0"/>
    <w:rsid w:val="0008295C"/>
    <w:rsid w:val="00084AAE"/>
    <w:rsid w:val="00092BE3"/>
    <w:rsid w:val="00092F94"/>
    <w:rsid w:val="000B2034"/>
    <w:rsid w:val="000E0D1F"/>
    <w:rsid w:val="00176BCD"/>
    <w:rsid w:val="001B1240"/>
    <w:rsid w:val="001C09E2"/>
    <w:rsid w:val="001C5AB5"/>
    <w:rsid w:val="00207B8B"/>
    <w:rsid w:val="00253604"/>
    <w:rsid w:val="00285798"/>
    <w:rsid w:val="0029438A"/>
    <w:rsid w:val="002D688D"/>
    <w:rsid w:val="002E0E49"/>
    <w:rsid w:val="002E3300"/>
    <w:rsid w:val="002E6BF0"/>
    <w:rsid w:val="002E72E7"/>
    <w:rsid w:val="0032333A"/>
    <w:rsid w:val="00346252"/>
    <w:rsid w:val="00374F26"/>
    <w:rsid w:val="0039509E"/>
    <w:rsid w:val="003A086E"/>
    <w:rsid w:val="003A2B72"/>
    <w:rsid w:val="003C6483"/>
    <w:rsid w:val="003E16B4"/>
    <w:rsid w:val="003F3772"/>
    <w:rsid w:val="00400C42"/>
    <w:rsid w:val="00455621"/>
    <w:rsid w:val="00457D66"/>
    <w:rsid w:val="00460FA8"/>
    <w:rsid w:val="00461A80"/>
    <w:rsid w:val="0048207C"/>
    <w:rsid w:val="004936C6"/>
    <w:rsid w:val="004A3161"/>
    <w:rsid w:val="004B6F61"/>
    <w:rsid w:val="004D46BF"/>
    <w:rsid w:val="0050437D"/>
    <w:rsid w:val="00577417"/>
    <w:rsid w:val="0058128D"/>
    <w:rsid w:val="005857DF"/>
    <w:rsid w:val="0058741E"/>
    <w:rsid w:val="00591179"/>
    <w:rsid w:val="005A6320"/>
    <w:rsid w:val="005C3862"/>
    <w:rsid w:val="005D1E55"/>
    <w:rsid w:val="00606B36"/>
    <w:rsid w:val="00617F68"/>
    <w:rsid w:val="006224B1"/>
    <w:rsid w:val="006359A0"/>
    <w:rsid w:val="00646AC2"/>
    <w:rsid w:val="006574F5"/>
    <w:rsid w:val="006850A8"/>
    <w:rsid w:val="006B1153"/>
    <w:rsid w:val="006C12D1"/>
    <w:rsid w:val="006E17BB"/>
    <w:rsid w:val="006E4DD6"/>
    <w:rsid w:val="00704194"/>
    <w:rsid w:val="0072245C"/>
    <w:rsid w:val="00723EFE"/>
    <w:rsid w:val="00723F07"/>
    <w:rsid w:val="007326DF"/>
    <w:rsid w:val="00733EC4"/>
    <w:rsid w:val="00734DF0"/>
    <w:rsid w:val="00741F01"/>
    <w:rsid w:val="00771BDE"/>
    <w:rsid w:val="00775CF9"/>
    <w:rsid w:val="00775F04"/>
    <w:rsid w:val="007A2BB6"/>
    <w:rsid w:val="007A5AB0"/>
    <w:rsid w:val="007A5BC3"/>
    <w:rsid w:val="007B6CD3"/>
    <w:rsid w:val="007C19F7"/>
    <w:rsid w:val="007C1B8F"/>
    <w:rsid w:val="007C6724"/>
    <w:rsid w:val="007F676A"/>
    <w:rsid w:val="00824D19"/>
    <w:rsid w:val="0082741E"/>
    <w:rsid w:val="00827EFB"/>
    <w:rsid w:val="00830609"/>
    <w:rsid w:val="0083313B"/>
    <w:rsid w:val="00834344"/>
    <w:rsid w:val="00840713"/>
    <w:rsid w:val="008530FC"/>
    <w:rsid w:val="00857575"/>
    <w:rsid w:val="008708A6"/>
    <w:rsid w:val="00871D57"/>
    <w:rsid w:val="00877B0B"/>
    <w:rsid w:val="008B6EA4"/>
    <w:rsid w:val="008F3C8E"/>
    <w:rsid w:val="009012E3"/>
    <w:rsid w:val="00933C9F"/>
    <w:rsid w:val="009717DC"/>
    <w:rsid w:val="00974957"/>
    <w:rsid w:val="00984137"/>
    <w:rsid w:val="009D1B62"/>
    <w:rsid w:val="009D2041"/>
    <w:rsid w:val="00A17A10"/>
    <w:rsid w:val="00A362A0"/>
    <w:rsid w:val="00A523C1"/>
    <w:rsid w:val="00A6323D"/>
    <w:rsid w:val="00A707B7"/>
    <w:rsid w:val="00A77F87"/>
    <w:rsid w:val="00A914F8"/>
    <w:rsid w:val="00A93EAE"/>
    <w:rsid w:val="00AB499C"/>
    <w:rsid w:val="00AB7838"/>
    <w:rsid w:val="00AC23D9"/>
    <w:rsid w:val="00AD688F"/>
    <w:rsid w:val="00B04558"/>
    <w:rsid w:val="00B15264"/>
    <w:rsid w:val="00B31DC7"/>
    <w:rsid w:val="00B43100"/>
    <w:rsid w:val="00B54BAA"/>
    <w:rsid w:val="00B633B2"/>
    <w:rsid w:val="00B64CAA"/>
    <w:rsid w:val="00B7130C"/>
    <w:rsid w:val="00B74878"/>
    <w:rsid w:val="00B812E3"/>
    <w:rsid w:val="00B9411A"/>
    <w:rsid w:val="00BA1A4D"/>
    <w:rsid w:val="00BE25AC"/>
    <w:rsid w:val="00C124DB"/>
    <w:rsid w:val="00C26DBB"/>
    <w:rsid w:val="00C270D3"/>
    <w:rsid w:val="00C3274A"/>
    <w:rsid w:val="00C36C3A"/>
    <w:rsid w:val="00C647B8"/>
    <w:rsid w:val="00C71D21"/>
    <w:rsid w:val="00C7474A"/>
    <w:rsid w:val="00C7733F"/>
    <w:rsid w:val="00C84692"/>
    <w:rsid w:val="00CB5761"/>
    <w:rsid w:val="00D05198"/>
    <w:rsid w:val="00D84317"/>
    <w:rsid w:val="00D976BF"/>
    <w:rsid w:val="00DA4D9A"/>
    <w:rsid w:val="00DC0A5B"/>
    <w:rsid w:val="00DC5451"/>
    <w:rsid w:val="00DC7B87"/>
    <w:rsid w:val="00DE5C26"/>
    <w:rsid w:val="00E07261"/>
    <w:rsid w:val="00E20684"/>
    <w:rsid w:val="00E75A58"/>
    <w:rsid w:val="00E85F92"/>
    <w:rsid w:val="00E96050"/>
    <w:rsid w:val="00EA4124"/>
    <w:rsid w:val="00EC60C4"/>
    <w:rsid w:val="00ED6DF2"/>
    <w:rsid w:val="00EE64CE"/>
    <w:rsid w:val="00EF1A98"/>
    <w:rsid w:val="00EF1FD5"/>
    <w:rsid w:val="00F10A60"/>
    <w:rsid w:val="00F21B82"/>
    <w:rsid w:val="00F41F8E"/>
    <w:rsid w:val="00F50C07"/>
    <w:rsid w:val="00F5437E"/>
    <w:rsid w:val="00F55079"/>
    <w:rsid w:val="00F62EC2"/>
    <w:rsid w:val="00F64F72"/>
    <w:rsid w:val="00FB73FF"/>
    <w:rsid w:val="00FC7DA3"/>
    <w:rsid w:val="00FE26B3"/>
    <w:rsid w:val="00FF6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33CBEB90"/>
  <w15:docId w15:val="{69295E23-2F50-4506-9A4D-534FA6BD2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  <w:autoSpaceDE w:val="0"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widowControl w:val="0"/>
      <w:outlineLvl w:val="0"/>
    </w:pPr>
    <w:rPr>
      <w:b/>
      <w:bCs/>
    </w:rPr>
  </w:style>
  <w:style w:type="paragraph" w:styleId="Titolo2">
    <w:name w:val="heading 2"/>
    <w:basedOn w:val="Normale"/>
    <w:next w:val="Normale"/>
    <w:qFormat/>
    <w:pPr>
      <w:keepNext/>
      <w:widowControl w:val="0"/>
      <w:jc w:val="center"/>
      <w:outlineLvl w:val="1"/>
    </w:pPr>
    <w:rPr>
      <w:b/>
      <w:bCs/>
      <w:sz w:val="24"/>
      <w:szCs w:val="24"/>
    </w:rPr>
  </w:style>
  <w:style w:type="paragraph" w:styleId="Titolo3">
    <w:name w:val="heading 3"/>
    <w:basedOn w:val="Normale"/>
    <w:next w:val="Normale"/>
    <w:qFormat/>
    <w:pPr>
      <w:keepNext/>
      <w:jc w:val="both"/>
      <w:outlineLvl w:val="2"/>
    </w:pPr>
    <w:rPr>
      <w:b/>
      <w:bCs/>
    </w:rPr>
  </w:style>
  <w:style w:type="paragraph" w:styleId="Titolo4">
    <w:name w:val="heading 4"/>
    <w:basedOn w:val="Normale"/>
    <w:next w:val="Normale"/>
    <w:qFormat/>
    <w:pPr>
      <w:keepNext/>
      <w:jc w:val="both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qFormat/>
    <w:pPr>
      <w:keepNext/>
      <w:jc w:val="both"/>
      <w:outlineLvl w:val="4"/>
    </w:pPr>
    <w:rPr>
      <w:i/>
      <w:iCs/>
    </w:rPr>
  </w:style>
  <w:style w:type="paragraph" w:styleId="Titolo6">
    <w:name w:val="heading 6"/>
    <w:basedOn w:val="Normale"/>
    <w:next w:val="Normale"/>
    <w:qFormat/>
    <w:pPr>
      <w:keepNext/>
      <w:suppressLineNumbers/>
      <w:jc w:val="center"/>
      <w:outlineLvl w:val="5"/>
    </w:pPr>
    <w:rPr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Pr>
      <w:rFonts w:ascii="Times New Roman" w:hAnsi="Times New Roman" w:cs="Times New Roman"/>
    </w:rPr>
  </w:style>
  <w:style w:type="character" w:customStyle="1" w:styleId="WW8Num2z0">
    <w:name w:val="WW8Num2z0"/>
    <w:rPr>
      <w:rFonts w:ascii="Symbol" w:hAnsi="Symbol" w:cs="Times New Roman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Carpredefinitoparagrafo1">
    <w:name w:val="Car. predefinito paragrafo1"/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Times New Roman"/>
    </w:rPr>
  </w:style>
  <w:style w:type="character" w:customStyle="1" w:styleId="WW8Num4z0">
    <w:name w:val="WW8Num4z0"/>
    <w:rPr>
      <w:rFonts w:ascii="Symbol" w:hAnsi="Symbol" w:cs="Times New Roman"/>
    </w:rPr>
  </w:style>
  <w:style w:type="character" w:customStyle="1" w:styleId="WW8Num6z0">
    <w:name w:val="WW8Num6z0"/>
    <w:rPr>
      <w:rFonts w:ascii="Times New Roman" w:eastAsia="Times New Roman" w:hAnsi="Times New Roman" w:cs="Times New Roman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7z0">
    <w:name w:val="WW8Num7z0"/>
    <w:rPr>
      <w:rFonts w:ascii="Symbol" w:hAnsi="Symbol" w:cs="Times New Roman"/>
    </w:rPr>
  </w:style>
  <w:style w:type="character" w:customStyle="1" w:styleId="WW8Num8z0">
    <w:name w:val="WW8Num8z0"/>
    <w:rPr>
      <w:rFonts w:ascii="Symbol" w:hAnsi="Symbol" w:cs="Times New Roman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Times New Roman"/>
    </w:rPr>
  </w:style>
  <w:style w:type="character" w:customStyle="1" w:styleId="WW8Num11z0">
    <w:name w:val="WW8Num11z0"/>
    <w:rPr>
      <w:rFonts w:ascii="Symbol" w:hAnsi="Symbol" w:cs="Times New Roman"/>
    </w:rPr>
  </w:style>
  <w:style w:type="character" w:customStyle="1" w:styleId="WW8Num12z0">
    <w:name w:val="WW8Num12z0"/>
    <w:rPr>
      <w:rFonts w:ascii="Symbol" w:hAnsi="Symbol" w:cs="Times New Roman"/>
    </w:rPr>
  </w:style>
  <w:style w:type="character" w:customStyle="1" w:styleId="WW8NumSt1z0">
    <w:name w:val="WW8NumSt1z0"/>
    <w:rPr>
      <w:rFonts w:ascii="Symbol" w:hAnsi="Symbol" w:cs="Times New Roman"/>
    </w:rPr>
  </w:style>
  <w:style w:type="character" w:customStyle="1" w:styleId="Caratterepredefinitoparagrafo">
    <w:name w:val="Carattere predefinito paragrafo"/>
  </w:style>
  <w:style w:type="character" w:styleId="Numeropagina">
    <w:name w:val="page number"/>
    <w:basedOn w:val="Caratterepredefinitoparagrafo"/>
  </w:style>
  <w:style w:type="paragraph" w:styleId="Corpotesto">
    <w:name w:val="Body Text"/>
    <w:basedOn w:val="Normale"/>
    <w:pPr>
      <w:jc w:val="both"/>
    </w:pPr>
  </w:style>
  <w:style w:type="paragraph" w:styleId="Elenco">
    <w:name w:val="List"/>
    <w:basedOn w:val="Corpo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Didascalia1">
    <w:name w:val="Didascalia1"/>
    <w:basedOn w:val="Normale"/>
    <w:next w:val="Normale"/>
    <w:rPr>
      <w:b/>
      <w:bCs/>
    </w:rPr>
  </w:style>
  <w:style w:type="paragraph" w:styleId="Rientrocorpodeltesto">
    <w:name w:val="Body Text Indent"/>
    <w:basedOn w:val="Normale"/>
    <w:pPr>
      <w:jc w:val="both"/>
    </w:pPr>
    <w:rPr>
      <w:i/>
      <w:iCs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paragraph" w:styleId="Paragrafoelenco">
    <w:name w:val="List Paragraph"/>
    <w:basedOn w:val="Normale"/>
    <w:uiPriority w:val="34"/>
    <w:qFormat/>
    <w:rsid w:val="00591179"/>
    <w:pPr>
      <w:ind w:left="708"/>
    </w:pPr>
  </w:style>
  <w:style w:type="paragraph" w:styleId="Testofumetto">
    <w:name w:val="Balloon Text"/>
    <w:basedOn w:val="Normale"/>
    <w:link w:val="TestofumettoCarattere"/>
    <w:rsid w:val="00606B36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rsid w:val="00606B36"/>
    <w:rPr>
      <w:rFonts w:ascii="Tahoma" w:hAnsi="Tahoma" w:cs="Tahoma"/>
      <w:sz w:val="16"/>
      <w:szCs w:val="16"/>
      <w:lang w:eastAsia="ar-SA"/>
    </w:rPr>
  </w:style>
  <w:style w:type="table" w:styleId="Grigliatabella">
    <w:name w:val="Table Grid"/>
    <w:basedOn w:val="Tabellanormale"/>
    <w:rsid w:val="008343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testazioneCarattere">
    <w:name w:val="Intestazione Carattere"/>
    <w:link w:val="Intestazione"/>
    <w:rsid w:val="007C19F7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8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CD7909-3E6A-4956-91E8-6BF323A983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Politica per la qualità, Organizzazione, Riesame da parte della direzione</vt:lpstr>
    </vt:vector>
  </TitlesOfParts>
  <Company>Agrumigel</Company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Politica per la qualità, Organizzazione, Riesame da parte della direzione</dc:title>
  <dc:creator>Francesco San Martino</dc:creator>
  <cp:keywords>ISO 9001</cp:keywords>
  <cp:lastModifiedBy>Qualita</cp:lastModifiedBy>
  <cp:revision>9</cp:revision>
  <cp:lastPrinted>2015-06-15T15:28:00Z</cp:lastPrinted>
  <dcterms:created xsi:type="dcterms:W3CDTF">2015-06-29T13:01:00Z</dcterms:created>
  <dcterms:modified xsi:type="dcterms:W3CDTF">2023-06-08T16:24:00Z</dcterms:modified>
  <cp:category>Ufficio Qualità</cp:category>
  <cp:contentStatus>Rev. 2</cp:contentStatus>
</cp:coreProperties>
</file>