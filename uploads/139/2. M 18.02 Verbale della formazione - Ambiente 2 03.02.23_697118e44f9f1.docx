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4369C6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4369C6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52D315F9" w:rsidR="0092742B" w:rsidRDefault="004369C6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left:0;text-align:left;margin-left:88.8pt;margin-top:3.45pt;width:12.75pt;height:10.5pt;z-index:25167616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4369C6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E247078" w14:textId="784504E5" w:rsidR="00673206" w:rsidRPr="00B10C6B" w:rsidRDefault="003F3F92" w:rsidP="003F3F9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3F3F9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007FEA" w:rsidRPr="00007FEA">
              <w:rPr>
                <w:rFonts w:ascii="Calibri" w:hAnsi="Calibri" w:cs="Calibri"/>
                <w:sz w:val="22"/>
                <w:szCs w:val="22"/>
              </w:rPr>
              <w:t>Argomenti inerenti alla salvaguardia dell’ambiente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39E2E5B7" w:rsidR="004757FC" w:rsidRPr="00B10C6B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14001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51CC6963" w:rsidR="004757FC" w:rsidRPr="00B10C6B" w:rsidRDefault="004369C6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03/02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>/2023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62C2501B" w:rsidR="00673206" w:rsidRPr="00B10C6B" w:rsidRDefault="0080280A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6953B5AB" w:rsidR="004757FC" w:rsidRPr="00B10C6B" w:rsidRDefault="0080280A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D10A70" w:rsidRPr="00B10C6B" w14:paraId="16FD67CE" w14:textId="77777777" w:rsidTr="00011411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83EA1" w14:textId="77777777" w:rsidR="00D10A70" w:rsidRPr="00B10C6B" w:rsidRDefault="00D10A7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A78A24" w14:textId="26F327CC" w:rsidR="00540FA3" w:rsidRPr="00B10C6B" w:rsidRDefault="00667151" w:rsidP="00A82C5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Responsabile personale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6B773F" w14:textId="0313A4D0" w:rsidR="00D10A70" w:rsidRPr="00B10C6B" w:rsidRDefault="0066715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Settineri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A8280" w14:textId="5188BF51" w:rsidR="00D10A70" w:rsidRPr="00B10C6B" w:rsidRDefault="00D10A70" w:rsidP="0044692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67151" w:rsidRPr="00B10C6B" w14:paraId="4777DEE5" w14:textId="77777777" w:rsidTr="00011411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DB2ACE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0608B0" w14:textId="065D7211" w:rsidR="00667151" w:rsidRDefault="00C814E5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881857" w14:textId="33910726" w:rsidR="00667151" w:rsidRDefault="00C814E5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Giuseppe Mandanici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1A7143" w14:textId="3772FE0B" w:rsidR="00667151" w:rsidRPr="00667151" w:rsidRDefault="00667151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C34A8" w:rsidRPr="00B10C6B" w14:paraId="64D6B450" w14:textId="77777777" w:rsidTr="00011411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EB2923" w14:textId="77777777" w:rsidR="004C34A8" w:rsidRPr="00B10C6B" w:rsidRDefault="004C34A8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95D5FF" w14:textId="0ACF86CD" w:rsidR="004C34A8" w:rsidRPr="00F87964" w:rsidRDefault="004C34A8" w:rsidP="00540FA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3F468A" w14:textId="37E66D91" w:rsidR="004C34A8" w:rsidRDefault="004C34A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Roberta Micalizzi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821119" w14:textId="77777777" w:rsidR="004C34A8" w:rsidRPr="00667151" w:rsidRDefault="004C34A8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11411" w:rsidRPr="00B10C6B" w14:paraId="4CF9C3DC" w14:textId="6075A67E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FA0B1" w14:textId="77777777" w:rsidR="00011411" w:rsidRPr="00B10C6B" w:rsidRDefault="00011411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0453A2" w14:textId="7F9E28A7" w:rsidR="00011411" w:rsidRDefault="00F221BD" w:rsidP="0001141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221BD"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094392" w14:textId="35D6A992" w:rsidR="00011411" w:rsidRDefault="00F221BD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Mazzeo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0A16" w14:textId="3661BCBC" w:rsidR="00011411" w:rsidRPr="00667151" w:rsidRDefault="00011411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FC6D2E" w14:textId="77777777" w:rsidR="00011411" w:rsidRDefault="00011411" w:rsidP="00011411">
            <w:pPr>
              <w:suppressAutoHyphens w:val="0"/>
            </w:pPr>
          </w:p>
          <w:p w14:paraId="70AB33B6" w14:textId="77777777" w:rsidR="0080280A" w:rsidRDefault="0080280A" w:rsidP="00011411">
            <w:pPr>
              <w:suppressAutoHyphens w:val="0"/>
            </w:pPr>
          </w:p>
          <w:p w14:paraId="1C811DB2" w14:textId="3AF5542E" w:rsidR="0080280A" w:rsidRPr="00B10C6B" w:rsidRDefault="0080280A" w:rsidP="00011411">
            <w:pPr>
              <w:suppressAutoHyphens w:val="0"/>
            </w:pPr>
          </w:p>
        </w:tc>
      </w:tr>
      <w:tr w:rsidR="0080280A" w:rsidRPr="00B10C6B" w14:paraId="030E7995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1FC9A3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873E91" w14:textId="495F81AC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781E09" w14:textId="14D85510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Aspa Giuseppe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5258C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B1E437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3F977F2E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Distilleria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2539EC42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Bonarrigo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226CAAF9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1DFA58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19EB18" w14:textId="4692EDDA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  <w:r w:rsidR="00072949">
              <w:rPr>
                <w:rFonts w:ascii="Calibri" w:hAnsi="Calibri" w:cs="Calibri"/>
                <w:sz w:val="24"/>
                <w:szCs w:val="24"/>
              </w:rPr>
              <w:t xml:space="preserve">                  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5CCB7D" w14:textId="70DA1BA2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Calabrò Provvidenza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75719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ED5280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7B7246B4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34C63345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70879EEB" w:rsidR="0080280A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7C22692D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4F4A7101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BEC0C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EB601B" w14:textId="41F31F2E" w:rsidR="0080280A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D293D2" w14:textId="345DB97F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Gugliotta Azzurra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DB8FA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32E38EA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11F6B7A0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0E21E5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3727BC" w14:textId="10E7194C" w:rsidR="0080280A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2FDD">
              <w:rPr>
                <w:rFonts w:ascii="Calibri" w:hAnsi="Calibri" w:cs="Calibri"/>
                <w:sz w:val="24"/>
                <w:szCs w:val="24"/>
              </w:rPr>
              <w:t>Ufficio</w:t>
            </w:r>
            <w:r w:rsidR="00072949">
              <w:rPr>
                <w:rFonts w:ascii="Calibri" w:hAnsi="Calibri" w:cs="Calibri"/>
                <w:sz w:val="24"/>
                <w:szCs w:val="24"/>
              </w:rPr>
              <w:t xml:space="preserve"> Qualità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C0D18" w14:textId="64D497CD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Liga Elsa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3B98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EE0305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3A44970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EF42A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DDC09D" w14:textId="551D539C" w:rsidR="0080280A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2FDD">
              <w:rPr>
                <w:rFonts w:ascii="Calibri" w:hAnsi="Calibri" w:cs="Calibri"/>
                <w:sz w:val="24"/>
                <w:szCs w:val="24"/>
              </w:rPr>
              <w:t>Ufficio</w:t>
            </w:r>
            <w:r w:rsidR="00072949">
              <w:rPr>
                <w:rFonts w:ascii="Calibri" w:hAnsi="Calibri" w:cs="Calibri"/>
                <w:sz w:val="24"/>
                <w:szCs w:val="24"/>
              </w:rPr>
              <w:t xml:space="preserve">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3311BE" w14:textId="77DA43A6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Iannello Giovanna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C5D2C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FCF2ED6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27C65D31" w:rsidR="0080280A" w:rsidRPr="00182FDD" w:rsidRDefault="00072949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031AA8D1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6986E9AC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C93AFF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E91824" w14:textId="5FD4F6A6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80FC0"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4FC5D6" w14:textId="777F4840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Marullo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59BC2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E151301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6CC747D1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1F985A9E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C1DA3D7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3548456B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A129DF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D03146" w14:textId="7460D857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FEF510" w14:textId="0C4166EC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Foti Salvatore Valentino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C4E37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8216C65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1A2A35E9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0D2C52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6A2A57" w14:textId="43DB1C40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E742AA" w14:textId="27BD962D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565A6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6496EBE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6876CEBF" w14:textId="77777777" w:rsidTr="00422D2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62D8A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F450E" w14:textId="74EAF147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240AD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A90C9F" w14:textId="160A06D6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5DDC5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A299646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61819E8B" w14:textId="77777777" w:rsidTr="00422D2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E674FE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22F491" w14:textId="74372707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240AD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0D0C4F" w14:textId="283CF5DF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DFDEE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7235506" w14:textId="77777777" w:rsidR="0080280A" w:rsidRDefault="0080280A" w:rsidP="0080280A">
            <w:pPr>
              <w:suppressAutoHyphens w:val="0"/>
            </w:pPr>
          </w:p>
        </w:tc>
      </w:tr>
      <w:tr w:rsidR="00072949" w:rsidRPr="00B10C6B" w14:paraId="69D36EC6" w14:textId="77777777" w:rsidTr="000729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59346" w14:textId="77777777" w:rsidR="00072949" w:rsidRPr="00B10C6B" w:rsidRDefault="00072949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CFA3D1" w14:textId="2D0B73C8" w:rsidR="00072949" w:rsidRPr="009240AD" w:rsidRDefault="00072949" w:rsidP="000729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CC7C64" w14:textId="0C844798" w:rsidR="00072949" w:rsidRDefault="00072949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Venuto Ketty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CDEA6" w14:textId="77777777" w:rsidR="00072949" w:rsidRPr="00667151" w:rsidRDefault="00072949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6435E" w14:textId="77777777" w:rsidR="00072949" w:rsidRDefault="00072949" w:rsidP="0080280A">
            <w:pPr>
              <w:suppressAutoHyphens w:val="0"/>
            </w:pPr>
          </w:p>
        </w:tc>
      </w:tr>
      <w:tr w:rsidR="00072949" w:rsidRPr="00B10C6B" w14:paraId="0C033F31" w14:textId="77777777" w:rsidTr="000729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4D850F" w14:textId="77777777" w:rsidR="00072949" w:rsidRPr="00B10C6B" w:rsidRDefault="00072949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F67635" w14:textId="76383D98" w:rsidR="00072949" w:rsidRPr="009240AD" w:rsidRDefault="00072949" w:rsidP="000729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17625" w14:textId="1D5E8A30" w:rsidR="00072949" w:rsidRDefault="00072949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Basile Natalino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E2755" w14:textId="77777777" w:rsidR="00072949" w:rsidRPr="00667151" w:rsidRDefault="00072949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0F7C312" w14:textId="77777777" w:rsidR="00072949" w:rsidRDefault="00072949" w:rsidP="0080280A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7D2CC528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412E8C5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2051E15" w:rsidR="00E451EB" w:rsidRPr="00B10C6B" w:rsidRDefault="00E451EB" w:rsidP="00E451EB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39949488" w:rsidR="007002F8" w:rsidRPr="00B10C6B" w:rsidRDefault="007002F8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4369C6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4369C6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4369C6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6E8A2811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  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5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457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E1EBF"/>
    <w:rsid w:val="00336898"/>
    <w:rsid w:val="00395F8E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67B9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FD9"/>
    <w:rsid w:val="008A414E"/>
    <w:rsid w:val="008A6AAD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F0191D"/>
    <w:rsid w:val="00F221BD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  <o:rules v:ext="edit">
        <o:r id="V:Rule3" type="connector" idref="#_x0000_s1064"/>
        <o:r id="V:Rule4" type="connector" idref="#_x0000_s1063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101</cp:revision>
  <cp:lastPrinted>2023-03-07T11:06:00Z</cp:lastPrinted>
  <dcterms:created xsi:type="dcterms:W3CDTF">2015-04-07T13:30:00Z</dcterms:created>
  <dcterms:modified xsi:type="dcterms:W3CDTF">2023-03-07T11:06:00Z</dcterms:modified>
</cp:coreProperties>
</file>