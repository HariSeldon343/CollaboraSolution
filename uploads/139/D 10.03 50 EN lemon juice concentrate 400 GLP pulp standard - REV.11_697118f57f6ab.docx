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3628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C513832" w14:textId="77777777" w:rsidTr="00394C48">
        <w:trPr>
          <w:trHeight w:val="1399"/>
        </w:trPr>
        <w:tc>
          <w:tcPr>
            <w:tcW w:w="9210" w:type="dxa"/>
            <w:shd w:val="clear" w:color="auto" w:fill="auto"/>
          </w:tcPr>
          <w:p w14:paraId="5727F53D"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emon juice concentrate 400 GPL Pulp Standard</w:t>
            </w:r>
          </w:p>
          <w:p w14:paraId="32F80C7D"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emon juice concentrate 400 GPL Pulp Standard</w:t>
            </w:r>
          </w:p>
          <w:p w14:paraId="7103DD64"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p>
        </w:tc>
      </w:tr>
    </w:tbl>
    <w:p w14:paraId="12E59B2D" w14:textId="77777777" w:rsidR="00B13991" w:rsidRDefault="00B13991" w:rsidP="00257592">
      <w:pPr>
        <w:spacing w:before="120"/>
        <w:ind w:left="720"/>
        <w:rPr>
          <w:rFonts w:ascii="Verdana" w:hAnsi="Verdana"/>
          <w:b/>
          <w:sz w:val="8"/>
          <w:szCs w:val="8"/>
          <w:lang w:val="en-US"/>
        </w:rPr>
      </w:pPr>
    </w:p>
    <w:p w14:paraId="0D7ECBFE"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20442" w14:paraId="43878FB4" w14:textId="77777777" w:rsidTr="00257592">
        <w:trPr>
          <w:trHeight w:val="3578"/>
        </w:trPr>
        <w:tc>
          <w:tcPr>
            <w:tcW w:w="9238" w:type="dxa"/>
            <w:shd w:val="clear" w:color="auto" w:fill="auto"/>
          </w:tcPr>
          <w:p w14:paraId="54647D0E"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2E1E5B41"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5D9F85EF" w14:textId="77777777" w:rsidR="0042012D" w:rsidRPr="005D3328" w:rsidRDefault="0042012D" w:rsidP="00583DB6">
            <w:pPr>
              <w:tabs>
                <w:tab w:val="left" w:pos="284"/>
                <w:tab w:val="left" w:pos="3402"/>
              </w:tabs>
              <w:spacing w:before="120" w:after="120"/>
              <w:rPr>
                <w:rFonts w:ascii="Verdana" w:hAnsi="Verdana"/>
                <w:i/>
                <w:lang w:val="en-US"/>
              </w:rPr>
            </w:pPr>
          </w:p>
          <w:p w14:paraId="4BE1F9F1"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373E5D68" w14:textId="77777777" w:rsidR="00583DB6" w:rsidRPr="005D3328" w:rsidRDefault="00583DB6" w:rsidP="00583DB6">
            <w:pPr>
              <w:tabs>
                <w:tab w:val="left" w:pos="284"/>
                <w:tab w:val="left" w:pos="3402"/>
              </w:tabs>
              <w:spacing w:before="120" w:after="120"/>
              <w:rPr>
                <w:rFonts w:ascii="Verdana" w:hAnsi="Verdana"/>
                <w:i/>
                <w:lang w:val="en-US"/>
              </w:rPr>
            </w:pPr>
          </w:p>
          <w:p w14:paraId="6E9223DD"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7776C141"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w:t>
            </w:r>
            <w:proofErr w:type="spellStart"/>
            <w:r w:rsidR="00F70319" w:rsidRPr="005D3328">
              <w:rPr>
                <w:rFonts w:ascii="Verdana" w:hAnsi="Verdana"/>
                <w:lang w:val="en-US"/>
              </w:rPr>
              <w:t>Lf</w:t>
            </w:r>
            <w:proofErr w:type="spellEnd"/>
          </w:p>
          <w:p w14:paraId="21E0D114"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48C1A67C"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proofErr w:type="spellStart"/>
            <w:r w:rsidR="00043A03" w:rsidRPr="00BD0284">
              <w:rPr>
                <w:rFonts w:ascii="Verdana" w:hAnsi="Verdana"/>
                <w:b/>
              </w:rPr>
              <w:t>Variety</w:t>
            </w:r>
            <w:proofErr w:type="spellEnd"/>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w:t>
            </w:r>
            <w:proofErr w:type="spellStart"/>
            <w:r w:rsidR="00F70319" w:rsidRPr="00BD0284">
              <w:rPr>
                <w:rFonts w:ascii="Verdana" w:hAnsi="Verdana"/>
              </w:rPr>
              <w:t>Primofiore</w:t>
            </w:r>
            <w:proofErr w:type="spellEnd"/>
            <w:r w:rsidR="00F70319" w:rsidRPr="00BD0284">
              <w:rPr>
                <w:rFonts w:ascii="Verdana" w:hAnsi="Verdana"/>
              </w:rPr>
              <w:t xml:space="preserv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481CC20E"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proofErr w:type="gramStart"/>
            <w:r w:rsidR="005D3328" w:rsidRPr="005D3328">
              <w:rPr>
                <w:rFonts w:ascii="Verdana" w:hAnsi="Verdana"/>
                <w:lang w:val="en-US"/>
              </w:rPr>
              <w:t>Typically</w:t>
            </w:r>
            <w:proofErr w:type="gramEnd"/>
            <w:r w:rsidR="00F70319" w:rsidRPr="005D3328">
              <w:rPr>
                <w:rFonts w:ascii="Verdana" w:hAnsi="Verdana"/>
                <w:lang w:val="en-US"/>
              </w:rPr>
              <w:t xml:space="preserve"> from November to July</w:t>
            </w:r>
          </w:p>
          <w:p w14:paraId="124D793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12FFC8F"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68F8E206"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2F03E57C"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42A0B512" w14:textId="77777777" w:rsidR="00583DB6" w:rsidRDefault="00583DB6" w:rsidP="00257592">
      <w:pPr>
        <w:spacing w:before="120"/>
        <w:rPr>
          <w:rFonts w:ascii="Verdana" w:hAnsi="Verdana"/>
          <w:b/>
          <w:sz w:val="8"/>
          <w:szCs w:val="8"/>
          <w:lang w:val="en-US"/>
        </w:rPr>
      </w:pPr>
    </w:p>
    <w:p w14:paraId="2A4F54B9"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072073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20442" w14:paraId="5A2BC46E" w14:textId="77777777" w:rsidTr="00583DB6">
        <w:trPr>
          <w:trHeight w:val="4575"/>
        </w:trPr>
        <w:tc>
          <w:tcPr>
            <w:tcW w:w="9210" w:type="dxa"/>
            <w:tcBorders>
              <w:bottom w:val="nil"/>
            </w:tcBorders>
          </w:tcPr>
          <w:p w14:paraId="718C7451"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4573A5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20442" w14:paraId="3E06ADAF" w14:textId="77777777" w:rsidTr="00F70319">
              <w:trPr>
                <w:trHeight w:hRule="exact" w:val="501"/>
              </w:trPr>
              <w:tc>
                <w:tcPr>
                  <w:tcW w:w="1297" w:type="dxa"/>
                  <w:vAlign w:val="center"/>
                </w:tcPr>
                <w:p w14:paraId="1166F43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5B3306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653C9A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476B483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79BEED5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CA4817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920442" w14:paraId="6051CF00" w14:textId="77777777" w:rsidTr="00F70319">
              <w:trPr>
                <w:trHeight w:hRule="exact" w:val="501"/>
              </w:trPr>
              <w:tc>
                <w:tcPr>
                  <w:tcW w:w="1297" w:type="dxa"/>
                  <w:vAlign w:val="center"/>
                </w:tcPr>
                <w:p w14:paraId="2141E00D"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773D2584" w14:textId="77777777" w:rsidR="00A619B9" w:rsidRPr="004726BC" w:rsidRDefault="00A619B9" w:rsidP="007558C2">
                  <w:pPr>
                    <w:jc w:val="center"/>
                    <w:rPr>
                      <w:rFonts w:ascii="Verdana" w:hAnsi="Verdana"/>
                      <w:sz w:val="14"/>
                      <w:szCs w:val="16"/>
                      <w:lang w:val="en-US"/>
                    </w:rPr>
                  </w:pPr>
                  <w:r w:rsidRPr="004726BC">
                    <w:rPr>
                      <w:rFonts w:ascii="Verdana" w:hAnsi="Verdana"/>
                      <w:sz w:val="14"/>
                      <w:szCs w:val="16"/>
                      <w:lang w:val="en-US"/>
                    </w:rPr>
                    <w:t>&gt;47</w:t>
                  </w:r>
                </w:p>
              </w:tc>
              <w:tc>
                <w:tcPr>
                  <w:tcW w:w="737" w:type="dxa"/>
                  <w:vAlign w:val="center"/>
                </w:tcPr>
                <w:p w14:paraId="7FD52E2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47.4</w:t>
                  </w:r>
                </w:p>
              </w:tc>
              <w:tc>
                <w:tcPr>
                  <w:tcW w:w="811" w:type="dxa"/>
                  <w:vAlign w:val="center"/>
                </w:tcPr>
                <w:p w14:paraId="3057F837"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48.5</w:t>
                  </w:r>
                </w:p>
              </w:tc>
              <w:tc>
                <w:tcPr>
                  <w:tcW w:w="822" w:type="dxa"/>
                  <w:vAlign w:val="center"/>
                </w:tcPr>
                <w:p w14:paraId="39DA276E"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01276B73"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920442" w14:paraId="3C86E5A8" w14:textId="77777777" w:rsidTr="00F70319">
              <w:trPr>
                <w:trHeight w:hRule="exact" w:val="501"/>
              </w:trPr>
              <w:tc>
                <w:tcPr>
                  <w:tcW w:w="1297" w:type="dxa"/>
                  <w:vAlign w:val="center"/>
                </w:tcPr>
                <w:p w14:paraId="3D7F23FE"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5194A947"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&gt;31</w:t>
                  </w:r>
                </w:p>
              </w:tc>
              <w:tc>
                <w:tcPr>
                  <w:tcW w:w="737" w:type="dxa"/>
                  <w:vAlign w:val="center"/>
                </w:tcPr>
                <w:p w14:paraId="4F2EF91C"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31.8</w:t>
                  </w:r>
                </w:p>
              </w:tc>
              <w:tc>
                <w:tcPr>
                  <w:tcW w:w="811" w:type="dxa"/>
                  <w:vAlign w:val="center"/>
                </w:tcPr>
                <w:p w14:paraId="58178BB9"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32.5</w:t>
                  </w:r>
                </w:p>
              </w:tc>
              <w:tc>
                <w:tcPr>
                  <w:tcW w:w="822" w:type="dxa"/>
                  <w:vAlign w:val="center"/>
                </w:tcPr>
                <w:p w14:paraId="1A582F4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441A3598"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920442" w14:paraId="7233C604" w14:textId="77777777" w:rsidTr="00F70319">
              <w:trPr>
                <w:trHeight w:hRule="exact" w:val="501"/>
              </w:trPr>
              <w:tc>
                <w:tcPr>
                  <w:tcW w:w="1297" w:type="dxa"/>
                  <w:vAlign w:val="center"/>
                </w:tcPr>
                <w:p w14:paraId="1E2524EA"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1205F868"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0A1767A1" w14:textId="77777777" w:rsidR="00A619B9" w:rsidRPr="004726BC" w:rsidRDefault="00A619B9" w:rsidP="007558C2">
                  <w:pPr>
                    <w:tabs>
                      <w:tab w:val="decimal" w:pos="12"/>
                    </w:tabs>
                    <w:rPr>
                      <w:rFonts w:ascii="Verdana" w:hAnsi="Verdana"/>
                      <w:sz w:val="16"/>
                      <w:szCs w:val="16"/>
                      <w:lang w:val="en-US"/>
                    </w:rPr>
                  </w:pPr>
                </w:p>
              </w:tc>
              <w:tc>
                <w:tcPr>
                  <w:tcW w:w="811" w:type="dxa"/>
                  <w:vAlign w:val="center"/>
                </w:tcPr>
                <w:p w14:paraId="3EEF47A8"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7C9CCC66"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265A5320"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B469CB" w:rsidRPr="00920442" w14:paraId="478494DB" w14:textId="77777777" w:rsidTr="00A619B9">
              <w:trPr>
                <w:trHeight w:hRule="exact" w:val="579"/>
              </w:trPr>
              <w:tc>
                <w:tcPr>
                  <w:tcW w:w="1297" w:type="dxa"/>
                  <w:vAlign w:val="center"/>
                </w:tcPr>
                <w:p w14:paraId="47408E06" w14:textId="77777777" w:rsidR="00B469CB" w:rsidRPr="004726BC" w:rsidRDefault="00B469CB" w:rsidP="00B469CB">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1500</w:t>
                  </w:r>
                </w:p>
              </w:tc>
              <w:tc>
                <w:tcPr>
                  <w:tcW w:w="825" w:type="dxa"/>
                  <w:vAlign w:val="center"/>
                </w:tcPr>
                <w:p w14:paraId="12955EB7" w14:textId="77777777" w:rsidR="00B469CB" w:rsidRPr="004726BC" w:rsidRDefault="00B469CB" w:rsidP="00B469CB">
                  <w:pPr>
                    <w:jc w:val="center"/>
                    <w:rPr>
                      <w:rFonts w:ascii="Verdana" w:hAnsi="Verdana"/>
                      <w:sz w:val="16"/>
                      <w:szCs w:val="16"/>
                      <w:lang w:val="en-US"/>
                    </w:rPr>
                  </w:pPr>
                  <w:r w:rsidRPr="004726BC">
                    <w:rPr>
                      <w:rFonts w:ascii="Verdana" w:hAnsi="Verdana"/>
                      <w:sz w:val="16"/>
                      <w:szCs w:val="16"/>
                      <w:lang w:val="en-US"/>
                    </w:rPr>
                    <w:t>&gt;3</w:t>
                  </w:r>
                </w:p>
              </w:tc>
              <w:tc>
                <w:tcPr>
                  <w:tcW w:w="737" w:type="dxa"/>
                  <w:vAlign w:val="center"/>
                </w:tcPr>
                <w:p w14:paraId="075F407D" w14:textId="77777777" w:rsidR="00B469CB" w:rsidRPr="004726BC" w:rsidRDefault="00B469CB" w:rsidP="00B469CB">
                  <w:pPr>
                    <w:tabs>
                      <w:tab w:val="decimal" w:pos="12"/>
                    </w:tabs>
                    <w:jc w:val="center"/>
                    <w:rPr>
                      <w:rFonts w:ascii="Verdana" w:hAnsi="Verdana"/>
                      <w:sz w:val="16"/>
                      <w:szCs w:val="16"/>
                      <w:lang w:val="en-US"/>
                    </w:rPr>
                  </w:pPr>
                  <w:r w:rsidRPr="004726BC">
                    <w:rPr>
                      <w:rFonts w:ascii="Verdana" w:hAnsi="Verdana"/>
                      <w:sz w:val="16"/>
                      <w:szCs w:val="16"/>
                      <w:lang w:val="en-US"/>
                    </w:rPr>
                    <w:t>3</w:t>
                  </w:r>
                </w:p>
              </w:tc>
              <w:tc>
                <w:tcPr>
                  <w:tcW w:w="811" w:type="dxa"/>
                  <w:vAlign w:val="center"/>
                </w:tcPr>
                <w:p w14:paraId="6C39C31D" w14:textId="77777777" w:rsidR="00B469CB" w:rsidRPr="004726BC" w:rsidRDefault="00B469CB" w:rsidP="00B469CB">
                  <w:pPr>
                    <w:tabs>
                      <w:tab w:val="decimal" w:pos="12"/>
                      <w:tab w:val="decimal" w:pos="417"/>
                    </w:tabs>
                    <w:jc w:val="center"/>
                    <w:rPr>
                      <w:rFonts w:ascii="Verdana" w:hAnsi="Verdana"/>
                      <w:sz w:val="16"/>
                      <w:szCs w:val="16"/>
                      <w:lang w:val="en-US"/>
                    </w:rPr>
                  </w:pPr>
                  <w:r w:rsidRPr="004726BC">
                    <w:rPr>
                      <w:rFonts w:ascii="Verdana" w:hAnsi="Verdana"/>
                      <w:sz w:val="16"/>
                      <w:szCs w:val="16"/>
                      <w:lang w:val="en-US"/>
                    </w:rPr>
                    <w:t>5</w:t>
                  </w:r>
                </w:p>
              </w:tc>
              <w:tc>
                <w:tcPr>
                  <w:tcW w:w="822" w:type="dxa"/>
                  <w:vAlign w:val="center"/>
                </w:tcPr>
                <w:p w14:paraId="7EFF2937" w14:textId="77777777" w:rsidR="00B469CB" w:rsidRPr="00B24FEE" w:rsidRDefault="00B469CB" w:rsidP="00B469CB">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1DDD2296" w14:textId="77777777" w:rsidR="00B469CB" w:rsidRPr="00B24FEE" w:rsidRDefault="00B469CB" w:rsidP="00B469CB">
                  <w:pPr>
                    <w:jc w:val="center"/>
                    <w:rPr>
                      <w:rFonts w:ascii="Verdana" w:hAnsi="Verdana"/>
                      <w:sz w:val="16"/>
                      <w:szCs w:val="16"/>
                      <w:lang w:val="en-US"/>
                    </w:rPr>
                  </w:pPr>
                  <w:r w:rsidRPr="00B24FEE">
                    <w:rPr>
                      <w:rFonts w:ascii="Verdana" w:hAnsi="Verdana"/>
                      <w:sz w:val="16"/>
                      <w:szCs w:val="16"/>
                      <w:lang w:val="en-US"/>
                    </w:rPr>
                    <w:t>IFU 60,1991</w:t>
                  </w:r>
                </w:p>
              </w:tc>
            </w:tr>
            <w:tr w:rsidR="00B469CB" w:rsidRPr="00920442" w14:paraId="404D0B99" w14:textId="77777777" w:rsidTr="00A619B9">
              <w:trPr>
                <w:trHeight w:hRule="exact" w:val="579"/>
              </w:trPr>
              <w:tc>
                <w:tcPr>
                  <w:tcW w:w="1297" w:type="dxa"/>
                  <w:vAlign w:val="center"/>
                </w:tcPr>
                <w:p w14:paraId="444F7086" w14:textId="77777777" w:rsidR="00B469CB" w:rsidRPr="004726BC" w:rsidRDefault="00B469CB" w:rsidP="00B469CB">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3000</w:t>
                  </w:r>
                </w:p>
              </w:tc>
              <w:tc>
                <w:tcPr>
                  <w:tcW w:w="825" w:type="dxa"/>
                  <w:vAlign w:val="center"/>
                </w:tcPr>
                <w:p w14:paraId="369C8BCA" w14:textId="77777777" w:rsidR="00B469CB" w:rsidRPr="004726BC" w:rsidRDefault="00B469CB" w:rsidP="00B469CB">
                  <w:pPr>
                    <w:jc w:val="center"/>
                    <w:rPr>
                      <w:rFonts w:ascii="Verdana" w:hAnsi="Verdana"/>
                      <w:sz w:val="16"/>
                      <w:szCs w:val="16"/>
                      <w:lang w:val="en-US"/>
                    </w:rPr>
                  </w:pPr>
                  <w:r w:rsidRPr="004726BC">
                    <w:rPr>
                      <w:rFonts w:ascii="Verdana" w:hAnsi="Verdana"/>
                      <w:sz w:val="16"/>
                      <w:szCs w:val="16"/>
                      <w:lang w:val="en-US"/>
                    </w:rPr>
                    <w:t>&gt;</w:t>
                  </w:r>
                  <w:r>
                    <w:rPr>
                      <w:rFonts w:ascii="Verdana" w:hAnsi="Verdana"/>
                      <w:sz w:val="16"/>
                      <w:szCs w:val="16"/>
                      <w:lang w:val="en-US"/>
                    </w:rPr>
                    <w:t>1.5</w:t>
                  </w:r>
                </w:p>
              </w:tc>
              <w:tc>
                <w:tcPr>
                  <w:tcW w:w="737" w:type="dxa"/>
                  <w:vAlign w:val="center"/>
                </w:tcPr>
                <w:p w14:paraId="2EAB8652" w14:textId="77777777" w:rsidR="00B469CB" w:rsidRPr="004726BC" w:rsidRDefault="00B469CB" w:rsidP="00B469CB">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054CCBA3" w14:textId="77777777" w:rsidR="00B469CB" w:rsidRPr="004726BC" w:rsidRDefault="00B469CB" w:rsidP="00B469CB">
                  <w:pPr>
                    <w:tabs>
                      <w:tab w:val="decimal" w:pos="12"/>
                      <w:tab w:val="decimal" w:pos="417"/>
                    </w:tabs>
                    <w:jc w:val="center"/>
                    <w:rPr>
                      <w:rFonts w:ascii="Verdana" w:hAnsi="Verdana"/>
                      <w:sz w:val="16"/>
                      <w:szCs w:val="16"/>
                      <w:lang w:val="en-US"/>
                    </w:rPr>
                  </w:pPr>
                  <w:r>
                    <w:rPr>
                      <w:rFonts w:ascii="Verdana" w:hAnsi="Verdana"/>
                      <w:sz w:val="16"/>
                      <w:szCs w:val="16"/>
                      <w:lang w:val="en-US"/>
                    </w:rPr>
                    <w:t>2.5</w:t>
                  </w:r>
                </w:p>
              </w:tc>
              <w:tc>
                <w:tcPr>
                  <w:tcW w:w="822" w:type="dxa"/>
                  <w:vAlign w:val="center"/>
                </w:tcPr>
                <w:p w14:paraId="6E2CE981" w14:textId="77777777" w:rsidR="00B469CB" w:rsidRPr="00B24FEE" w:rsidRDefault="00B469CB" w:rsidP="00B469CB">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4C06EA08" w14:textId="77777777" w:rsidR="00B469CB" w:rsidRPr="00B24FEE" w:rsidRDefault="00B469CB" w:rsidP="00B469CB">
                  <w:pPr>
                    <w:jc w:val="center"/>
                    <w:rPr>
                      <w:rFonts w:ascii="Verdana" w:hAnsi="Verdana"/>
                      <w:sz w:val="16"/>
                      <w:szCs w:val="16"/>
                      <w:lang w:val="en-US"/>
                    </w:rPr>
                  </w:pPr>
                  <w:r w:rsidRPr="00B24FEE">
                    <w:rPr>
                      <w:rFonts w:ascii="Verdana" w:hAnsi="Verdana"/>
                      <w:sz w:val="16"/>
                      <w:szCs w:val="16"/>
                      <w:lang w:val="en-US"/>
                    </w:rPr>
                    <w:t>IFU 60,1991</w:t>
                  </w:r>
                </w:p>
              </w:tc>
            </w:tr>
          </w:tbl>
          <w:p w14:paraId="66C2CC7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proofErr w:type="gramStart"/>
            <w:r w:rsidR="009A6065" w:rsidRPr="00F635D9">
              <w:rPr>
                <w:rFonts w:ascii="Verdana" w:hAnsi="Verdana"/>
                <w:color w:val="212121"/>
                <w:sz w:val="16"/>
                <w:szCs w:val="16"/>
                <w:lang w:val="en-US" w:eastAsia="it-IT"/>
              </w:rPr>
              <w:t>in</w:t>
            </w:r>
            <w:proofErr w:type="gramEnd"/>
            <w:r w:rsidR="009A6065" w:rsidRPr="00F635D9">
              <w:rPr>
                <w:rFonts w:ascii="Verdana" w:hAnsi="Verdana"/>
                <w:color w:val="212121"/>
                <w:sz w:val="16"/>
                <w:szCs w:val="16"/>
                <w:lang w:val="en-US" w:eastAsia="it-IT"/>
              </w:rPr>
              <w:t xml:space="preserve"> relation to the season</w:t>
            </w:r>
          </w:p>
        </w:tc>
      </w:tr>
      <w:tr w:rsidR="004A7EF7" w:rsidRPr="002C594E" w14:paraId="18D2BAB3" w14:textId="77777777" w:rsidTr="00DC0AF0">
        <w:trPr>
          <w:trHeight w:val="7462"/>
        </w:trPr>
        <w:tc>
          <w:tcPr>
            <w:tcW w:w="9210" w:type="dxa"/>
            <w:tcBorders>
              <w:top w:val="nil"/>
            </w:tcBorders>
          </w:tcPr>
          <w:p w14:paraId="5C1B94D0"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D3909EB" w14:textId="77777777" w:rsidTr="00953535">
              <w:trPr>
                <w:trHeight w:hRule="exact" w:val="501"/>
                <w:tblHeader/>
              </w:trPr>
              <w:tc>
                <w:tcPr>
                  <w:tcW w:w="1303" w:type="dxa"/>
                  <w:vAlign w:val="center"/>
                </w:tcPr>
                <w:p w14:paraId="2928DC2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F91E5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B28226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DBCF54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51B7F0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AE563F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920442" w14:paraId="163F78F0" w14:textId="77777777" w:rsidTr="00C01C2B">
              <w:trPr>
                <w:trHeight w:hRule="exact" w:val="680"/>
                <w:tblHeader/>
              </w:trPr>
              <w:tc>
                <w:tcPr>
                  <w:tcW w:w="1303" w:type="dxa"/>
                  <w:vAlign w:val="center"/>
                </w:tcPr>
                <w:p w14:paraId="503E5AA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0327BFA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26F082D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3D7969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30BA248F" w14:textId="77777777" w:rsidR="004C5BB2" w:rsidRPr="00B24FEE" w:rsidRDefault="004C5BB2" w:rsidP="004C5BB2">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01950D9"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920442" w14:paraId="4DAEDFFB" w14:textId="77777777" w:rsidTr="00C01C2B">
              <w:trPr>
                <w:trHeight w:hRule="exact" w:val="680"/>
                <w:tblHeader/>
              </w:trPr>
              <w:tc>
                <w:tcPr>
                  <w:tcW w:w="1303" w:type="dxa"/>
                  <w:vAlign w:val="center"/>
                </w:tcPr>
                <w:p w14:paraId="1C0F5C7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145A18F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F7BB0B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7381EA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2EFD886C" w14:textId="77777777" w:rsidR="004C5BB2" w:rsidRPr="00B24FEE" w:rsidRDefault="004C5BB2" w:rsidP="004C5BB2">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F676C34"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920442" w14:paraId="191E30EC" w14:textId="77777777" w:rsidTr="00C01C2B">
              <w:trPr>
                <w:trHeight w:hRule="exact" w:val="680"/>
                <w:tblHeader/>
              </w:trPr>
              <w:tc>
                <w:tcPr>
                  <w:tcW w:w="1303" w:type="dxa"/>
                  <w:vAlign w:val="center"/>
                </w:tcPr>
                <w:p w14:paraId="48D378E6" w14:textId="77777777" w:rsidR="004C5BB2" w:rsidRPr="00B24FEE" w:rsidRDefault="004C5BB2" w:rsidP="004C5BB2">
                  <w:pPr>
                    <w:snapToGrid w:val="0"/>
                    <w:jc w:val="center"/>
                    <w:rPr>
                      <w:rFonts w:ascii="Verdana" w:hAnsi="Verdana"/>
                      <w:i/>
                      <w:sz w:val="16"/>
                      <w:szCs w:val="16"/>
                      <w:lang w:val="en-US"/>
                    </w:rPr>
                  </w:pPr>
                  <w:proofErr w:type="spellStart"/>
                  <w:r w:rsidRPr="00B24FEE">
                    <w:rPr>
                      <w:rFonts w:ascii="Verdana" w:hAnsi="Verdana"/>
                      <w:i/>
                      <w:sz w:val="16"/>
                      <w:szCs w:val="16"/>
                      <w:lang w:val="en-US"/>
                    </w:rPr>
                    <w:t>Moulds</w:t>
                  </w:r>
                  <w:proofErr w:type="spellEnd"/>
                </w:p>
              </w:tc>
              <w:tc>
                <w:tcPr>
                  <w:tcW w:w="884" w:type="dxa"/>
                  <w:vAlign w:val="center"/>
                </w:tcPr>
                <w:p w14:paraId="73D1EBC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74F953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31C9AD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1B6C78CE" w14:textId="77777777" w:rsidR="004C5BB2" w:rsidRPr="00B24FEE" w:rsidRDefault="004C5BB2" w:rsidP="004C5BB2">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B633CB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920442" w14:paraId="357D0348" w14:textId="77777777" w:rsidTr="00C01C2B">
              <w:trPr>
                <w:trHeight w:hRule="exact" w:val="680"/>
                <w:tblHeader/>
              </w:trPr>
              <w:tc>
                <w:tcPr>
                  <w:tcW w:w="1303" w:type="dxa"/>
                  <w:vAlign w:val="center"/>
                </w:tcPr>
                <w:p w14:paraId="364796C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370A10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42DEFEC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FE12C1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C66AFEC" w14:textId="77777777" w:rsidR="004C5BB2" w:rsidRPr="00B24FEE" w:rsidRDefault="004C5BB2" w:rsidP="004C5BB2">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A77EAF2"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920442" w14:paraId="2682125A" w14:textId="77777777" w:rsidTr="00C01C2B">
              <w:trPr>
                <w:trHeight w:hRule="exact" w:val="680"/>
                <w:tblHeader/>
              </w:trPr>
              <w:tc>
                <w:tcPr>
                  <w:tcW w:w="1303" w:type="dxa"/>
                  <w:vAlign w:val="center"/>
                </w:tcPr>
                <w:p w14:paraId="17F3B1E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7AFDC9F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539955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D22320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63E6C64E" w14:textId="77777777" w:rsidR="004C5BB2" w:rsidRPr="00B24FEE" w:rsidRDefault="004C5BB2" w:rsidP="004C5BB2">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7529746"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920442" w14:paraId="65D240B6" w14:textId="77777777" w:rsidTr="00C01C2B">
              <w:trPr>
                <w:trHeight w:hRule="exact" w:val="680"/>
                <w:tblHeader/>
              </w:trPr>
              <w:tc>
                <w:tcPr>
                  <w:tcW w:w="1303" w:type="dxa"/>
                  <w:vAlign w:val="center"/>
                </w:tcPr>
                <w:p w14:paraId="6706C9D4"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0A79C0A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BDFA89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E52B8D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689D4D0" w14:textId="77777777" w:rsidR="004C5BB2" w:rsidRPr="00B24FEE" w:rsidRDefault="004C5BB2" w:rsidP="004C5BB2">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0B61F0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E098426"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6C97EF8" w14:textId="77777777" w:rsidTr="00977461">
              <w:trPr>
                <w:trHeight w:hRule="exact" w:val="510"/>
                <w:jc w:val="center"/>
              </w:trPr>
              <w:tc>
                <w:tcPr>
                  <w:tcW w:w="2228" w:type="dxa"/>
                  <w:vAlign w:val="center"/>
                </w:tcPr>
                <w:p w14:paraId="5E1F78AD"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78655AA3"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63531E9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45BA9F0A" w14:textId="77777777" w:rsidTr="00977461">
              <w:trPr>
                <w:trHeight w:hRule="exact" w:val="510"/>
                <w:jc w:val="center"/>
              </w:trPr>
              <w:tc>
                <w:tcPr>
                  <w:tcW w:w="2228" w:type="dxa"/>
                  <w:vAlign w:val="center"/>
                </w:tcPr>
                <w:p w14:paraId="7B18AA16"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7C41FE75"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ACBC113"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CA84F9" w14:textId="77777777" w:rsidTr="00977461">
              <w:trPr>
                <w:trHeight w:hRule="exact" w:val="510"/>
                <w:jc w:val="center"/>
              </w:trPr>
              <w:tc>
                <w:tcPr>
                  <w:tcW w:w="2228" w:type="dxa"/>
                  <w:vAlign w:val="center"/>
                </w:tcPr>
                <w:p w14:paraId="237411C2"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36DA1220"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66F61683"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6FE4254" w14:textId="77777777" w:rsidTr="00977461">
              <w:trPr>
                <w:trHeight w:hRule="exact" w:val="510"/>
                <w:jc w:val="center"/>
              </w:trPr>
              <w:tc>
                <w:tcPr>
                  <w:tcW w:w="2228" w:type="dxa"/>
                  <w:vAlign w:val="center"/>
                </w:tcPr>
                <w:p w14:paraId="395BEEB8"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16E1CD6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6F91C9F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1427FC0" w14:textId="77777777" w:rsidTr="00977461">
              <w:trPr>
                <w:trHeight w:hRule="exact" w:val="510"/>
                <w:jc w:val="center"/>
              </w:trPr>
              <w:tc>
                <w:tcPr>
                  <w:tcW w:w="2228" w:type="dxa"/>
                  <w:vAlign w:val="center"/>
                </w:tcPr>
                <w:p w14:paraId="23436782"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BE6BBA4"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0DB9857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0F2BA7D8" w14:textId="77777777" w:rsidR="004A7EF7" w:rsidRPr="002C594E" w:rsidRDefault="004A7EF7" w:rsidP="00853353">
            <w:pPr>
              <w:spacing w:before="100" w:beforeAutospacing="1"/>
              <w:rPr>
                <w:rFonts w:ascii="Verdana" w:hAnsi="Verdana"/>
                <w:b/>
                <w:sz w:val="8"/>
                <w:szCs w:val="8"/>
                <w:lang w:val="en-US"/>
              </w:rPr>
            </w:pPr>
          </w:p>
        </w:tc>
      </w:tr>
    </w:tbl>
    <w:p w14:paraId="6751257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17DF3" w14:paraId="3E075935" w14:textId="77777777" w:rsidTr="00953535">
        <w:trPr>
          <w:trHeight w:val="3809"/>
        </w:trPr>
        <w:tc>
          <w:tcPr>
            <w:tcW w:w="9210" w:type="dxa"/>
          </w:tcPr>
          <w:p w14:paraId="2F17282A"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66C963F"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ECCB13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DB6C1D9"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w:t>
            </w:r>
            <w:proofErr w:type="gramStart"/>
            <w:r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737973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AB217A3"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D41BA8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5D9EBA77"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D646230"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F17A80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996C1A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7910AA6"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t>
            </w:r>
            <w:proofErr w:type="gramStart"/>
            <w:r w:rsidRPr="002C594E">
              <w:rPr>
                <w:rFonts w:ascii="Verdana" w:hAnsi="Verdana"/>
                <w:lang w:val="en-US"/>
              </w:rPr>
              <w:t>which  labeling</w:t>
            </w:r>
            <w:proofErr w:type="gramEnd"/>
            <w:r w:rsidRPr="002C594E">
              <w:rPr>
                <w:rFonts w:ascii="Verdana" w:hAnsi="Verdana"/>
                <w:lang w:val="en-US"/>
              </w:rPr>
              <w:t xml:space="preserve">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252655C"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AF6177A"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17DF3" w14:paraId="6A1558D3" w14:textId="77777777" w:rsidTr="00F66929">
        <w:trPr>
          <w:trHeight w:val="557"/>
        </w:trPr>
        <w:tc>
          <w:tcPr>
            <w:tcW w:w="9210" w:type="dxa"/>
            <w:shd w:val="clear" w:color="auto" w:fill="auto"/>
          </w:tcPr>
          <w:p w14:paraId="0DEF794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70BE64B"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E8E94C0"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1EED6AD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15293CFC" w14:textId="78F4E53F"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w:t>
            </w:r>
            <w:r w:rsidR="00F70319" w:rsidRPr="00F70319">
              <w:rPr>
                <w:rFonts w:ascii="Verdana" w:hAnsi="Verdana"/>
                <w:lang w:val="en-US"/>
              </w:rPr>
              <w:lastRenderedPageBreak/>
              <w:t xml:space="preserve">Extraction – Refining –preheating – Refining – Centrifugation -   Sending to the Finished Products Department – Pasteurization – Concentration - Refrigeration – Filtration </w:t>
            </w:r>
            <w:r w:rsidR="00D7098C">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4FFD893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17DF3" w14:paraId="3ACE8F15" w14:textId="77777777" w:rsidTr="00E502AA">
        <w:trPr>
          <w:trHeight w:val="1129"/>
        </w:trPr>
        <w:tc>
          <w:tcPr>
            <w:tcW w:w="9356" w:type="dxa"/>
            <w:shd w:val="clear" w:color="auto" w:fill="auto"/>
          </w:tcPr>
          <w:p w14:paraId="4C85F8C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AA565B9"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63C40F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EA6325E" w14:textId="77777777" w:rsidTr="00482084">
              <w:tc>
                <w:tcPr>
                  <w:tcW w:w="1087" w:type="dxa"/>
                </w:tcPr>
                <w:p w14:paraId="1095775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10FE0C7" w14:textId="2D0D8CBC"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417DF3">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92F1785" w14:textId="77777777" w:rsidR="00163F15" w:rsidRPr="002C594E" w:rsidRDefault="00163F15" w:rsidP="00172D78">
                  <w:pPr>
                    <w:spacing w:before="120"/>
                    <w:jc w:val="both"/>
                    <w:rPr>
                      <w:rFonts w:ascii="Verdana" w:hAnsi="Verdana"/>
                      <w:sz w:val="16"/>
                      <w:szCs w:val="16"/>
                      <w:lang w:val="en-US"/>
                    </w:rPr>
                  </w:pPr>
                </w:p>
              </w:tc>
            </w:tr>
            <w:tr w:rsidR="00163F15" w:rsidRPr="00D26255" w14:paraId="28A6E243" w14:textId="77777777" w:rsidTr="00482084">
              <w:tc>
                <w:tcPr>
                  <w:tcW w:w="1087" w:type="dxa"/>
                </w:tcPr>
                <w:p w14:paraId="58E70CF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2E8A716" w14:textId="6107CAFA"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417DF3">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25EC48C" w14:textId="77777777" w:rsidR="00163F15" w:rsidRPr="002C594E" w:rsidRDefault="00163F15" w:rsidP="00172D78">
                  <w:pPr>
                    <w:spacing w:before="120"/>
                    <w:jc w:val="both"/>
                    <w:rPr>
                      <w:rFonts w:ascii="Verdana" w:hAnsi="Verdana"/>
                      <w:sz w:val="16"/>
                      <w:szCs w:val="16"/>
                      <w:lang w:val="en-US"/>
                    </w:rPr>
                  </w:pPr>
                </w:p>
              </w:tc>
            </w:tr>
            <w:tr w:rsidR="00163F15" w:rsidRPr="00920442" w14:paraId="722063B6" w14:textId="77777777" w:rsidTr="00482084">
              <w:tc>
                <w:tcPr>
                  <w:tcW w:w="1087" w:type="dxa"/>
                </w:tcPr>
                <w:p w14:paraId="2542EF0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3D9568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3D887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4C2D98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920442" w14:paraId="0BE6D64A" w14:textId="77777777" w:rsidTr="00300921">
              <w:tc>
                <w:tcPr>
                  <w:tcW w:w="1087" w:type="dxa"/>
                </w:tcPr>
                <w:p w14:paraId="5F9E429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56C7B7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DCA107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417DF3" w14:paraId="484507C4" w14:textId="77777777" w:rsidTr="00300921">
              <w:tc>
                <w:tcPr>
                  <w:tcW w:w="1087" w:type="dxa"/>
                </w:tcPr>
                <w:p w14:paraId="31B790A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A3614B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7C672F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3358BE7" w14:textId="77777777" w:rsidR="00163F15" w:rsidRPr="002C594E" w:rsidRDefault="00163F15" w:rsidP="00172D78">
                  <w:pPr>
                    <w:spacing w:before="120"/>
                    <w:jc w:val="both"/>
                    <w:rPr>
                      <w:rFonts w:ascii="Verdana" w:hAnsi="Verdana"/>
                      <w:sz w:val="16"/>
                      <w:szCs w:val="16"/>
                      <w:lang w:val="en-US"/>
                    </w:rPr>
                  </w:pPr>
                </w:p>
              </w:tc>
            </w:tr>
          </w:tbl>
          <w:p w14:paraId="1B47C4C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B556A60"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13D2441" w14:textId="77777777" w:rsidTr="00583DB6">
              <w:trPr>
                <w:trHeight w:val="242"/>
                <w:jc w:val="center"/>
              </w:trPr>
              <w:tc>
                <w:tcPr>
                  <w:tcW w:w="1129" w:type="dxa"/>
                </w:tcPr>
                <w:p w14:paraId="06DEBB6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9C8C9D8" w14:textId="19E8CAEE"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417DF3">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6F4325F" w14:textId="77777777" w:rsidR="00163F15" w:rsidRPr="002C594E" w:rsidRDefault="00163F15" w:rsidP="00172D78">
                  <w:pPr>
                    <w:spacing w:before="120"/>
                    <w:jc w:val="both"/>
                    <w:rPr>
                      <w:rFonts w:ascii="Verdana" w:hAnsi="Verdana"/>
                      <w:sz w:val="16"/>
                      <w:szCs w:val="16"/>
                      <w:lang w:val="en-US"/>
                    </w:rPr>
                  </w:pPr>
                </w:p>
              </w:tc>
            </w:tr>
            <w:tr w:rsidR="00163F15" w:rsidRPr="002C594E" w14:paraId="6ADE92E0" w14:textId="77777777" w:rsidTr="00583DB6">
              <w:trPr>
                <w:trHeight w:val="262"/>
                <w:jc w:val="center"/>
              </w:trPr>
              <w:tc>
                <w:tcPr>
                  <w:tcW w:w="1129" w:type="dxa"/>
                </w:tcPr>
                <w:p w14:paraId="11A49ED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36F6889" w14:textId="17A3DE65"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417DF3">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40A5153" w14:textId="77777777" w:rsidR="00163F15" w:rsidRPr="002C594E" w:rsidRDefault="00163F15" w:rsidP="00172D78">
                  <w:pPr>
                    <w:spacing w:before="120"/>
                    <w:jc w:val="both"/>
                    <w:rPr>
                      <w:rFonts w:ascii="Verdana" w:hAnsi="Verdana"/>
                      <w:sz w:val="16"/>
                      <w:szCs w:val="16"/>
                      <w:lang w:val="en-US"/>
                    </w:rPr>
                  </w:pPr>
                </w:p>
              </w:tc>
            </w:tr>
            <w:tr w:rsidR="00163F15" w:rsidRPr="00920442" w14:paraId="2FB54615" w14:textId="77777777" w:rsidTr="00583DB6">
              <w:trPr>
                <w:trHeight w:val="1477"/>
                <w:jc w:val="center"/>
              </w:trPr>
              <w:tc>
                <w:tcPr>
                  <w:tcW w:w="1129" w:type="dxa"/>
                </w:tcPr>
                <w:p w14:paraId="77B57E47"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8BA610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1283CE6"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417DF3" w14:paraId="5EE662EC" w14:textId="77777777" w:rsidTr="00583DB6">
              <w:trPr>
                <w:trHeight w:val="790"/>
                <w:jc w:val="center"/>
              </w:trPr>
              <w:tc>
                <w:tcPr>
                  <w:tcW w:w="1129" w:type="dxa"/>
                </w:tcPr>
                <w:p w14:paraId="584E574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0778C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557A876" w14:textId="77777777" w:rsidR="00163F15" w:rsidRPr="002C594E" w:rsidRDefault="00163F15" w:rsidP="00172D78">
                  <w:pPr>
                    <w:spacing w:before="120"/>
                    <w:jc w:val="both"/>
                    <w:rPr>
                      <w:rFonts w:ascii="Verdana" w:hAnsi="Verdana"/>
                      <w:sz w:val="16"/>
                      <w:szCs w:val="16"/>
                      <w:lang w:val="en-US"/>
                    </w:rPr>
                  </w:pPr>
                </w:p>
              </w:tc>
            </w:tr>
          </w:tbl>
          <w:p w14:paraId="476DF072" w14:textId="77777777" w:rsidR="009A54EC" w:rsidRPr="002C594E" w:rsidRDefault="009A54EC" w:rsidP="00172D78">
            <w:pPr>
              <w:spacing w:before="120"/>
              <w:jc w:val="center"/>
              <w:rPr>
                <w:rFonts w:ascii="Verdana" w:hAnsi="Verdana"/>
                <w:i/>
                <w:lang w:val="en-US"/>
              </w:rPr>
            </w:pPr>
          </w:p>
          <w:p w14:paraId="5FAE10C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3C70B3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76073F02"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F0928B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D6C9B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A9B0F1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99F71D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4DE7E9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6AB90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ECD54D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63D746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EA7969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E4A074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905635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EC0DDD1"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w:t>
            </w:r>
            <w:proofErr w:type="spellStart"/>
            <w:r w:rsidR="00C2305A" w:rsidRPr="002C594E">
              <w:rPr>
                <w:rFonts w:ascii="Verdana" w:hAnsi="Verdana"/>
                <w:lang w:val="en-US"/>
              </w:rPr>
              <w:t>Agrumi</w:t>
            </w:r>
            <w:proofErr w:type="spellEnd"/>
            <w:r w:rsidR="00C2305A" w:rsidRPr="002C594E">
              <w:rPr>
                <w:rFonts w:ascii="Verdana" w:hAnsi="Verdana"/>
                <w:lang w:val="en-US"/>
              </w:rPr>
              <w:t>-Gel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80A7345"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3F4D77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2FAA8F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5305F5F"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3BC7AB5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604C45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FECAC4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59ABB19" w14:textId="77777777" w:rsidR="00583DB6" w:rsidRPr="002C594E" w:rsidRDefault="00583DB6" w:rsidP="00F6263E">
            <w:pPr>
              <w:spacing w:before="120"/>
              <w:ind w:left="318" w:hanging="318"/>
              <w:rPr>
                <w:rFonts w:ascii="Verdana" w:hAnsi="Verdana"/>
                <w:i/>
                <w:sz w:val="16"/>
                <w:szCs w:val="16"/>
                <w:lang w:val="en-US"/>
              </w:rPr>
            </w:pPr>
          </w:p>
          <w:p w14:paraId="3C087F9B"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D1428C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96C974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5F57CB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5BDD87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F26F7B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4FB270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2157D8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D7C93A8"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F396D0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7919371A" w14:textId="77777777" w:rsidR="00F66929" w:rsidRPr="00F66929" w:rsidRDefault="00F66929" w:rsidP="00F66929">
            <w:pPr>
              <w:spacing w:before="120"/>
              <w:ind w:left="360"/>
              <w:rPr>
                <w:rFonts w:ascii="Verdana" w:hAnsi="Verdana"/>
                <w:i/>
                <w:sz w:val="16"/>
                <w:szCs w:val="16"/>
                <w:lang w:val="en-US"/>
              </w:rPr>
            </w:pPr>
          </w:p>
          <w:p w14:paraId="5763E72A"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EA826E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3E8397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EF0644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74351BA" w14:textId="77777777" w:rsidR="00573C7D" w:rsidRPr="002C594E" w:rsidRDefault="00573C7D" w:rsidP="00172D78">
            <w:pPr>
              <w:spacing w:before="120"/>
              <w:rPr>
                <w:rFonts w:ascii="Verdana" w:hAnsi="Verdana"/>
                <w:i/>
                <w:sz w:val="16"/>
                <w:szCs w:val="16"/>
                <w:lang w:val="en-US"/>
              </w:rPr>
            </w:pPr>
          </w:p>
          <w:p w14:paraId="1CA3424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E32ABB5"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8F219A5"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153DEB0"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17DF3" w14:paraId="118D7142" w14:textId="77777777" w:rsidTr="00394C48">
        <w:trPr>
          <w:trHeight w:val="1737"/>
        </w:trPr>
        <w:tc>
          <w:tcPr>
            <w:tcW w:w="9320" w:type="dxa"/>
            <w:shd w:val="clear" w:color="auto" w:fill="auto"/>
          </w:tcPr>
          <w:p w14:paraId="2992D96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1AB51F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2474026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A3EA5CC"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17DF3" w14:paraId="5C2818B6" w14:textId="77777777" w:rsidTr="00163F15">
        <w:trPr>
          <w:trHeight w:val="832"/>
        </w:trPr>
        <w:tc>
          <w:tcPr>
            <w:tcW w:w="9320" w:type="dxa"/>
            <w:shd w:val="clear" w:color="auto" w:fill="auto"/>
          </w:tcPr>
          <w:p w14:paraId="506B857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7ECC1F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0DAB584"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172620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948DA5C"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17DF3" w14:paraId="51C9E1E0" w14:textId="77777777" w:rsidTr="00394C48">
        <w:tc>
          <w:tcPr>
            <w:tcW w:w="9320" w:type="dxa"/>
            <w:shd w:val="clear" w:color="auto" w:fill="auto"/>
          </w:tcPr>
          <w:p w14:paraId="4AED9F8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90E39B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8EB1C86" w14:textId="77777777" w:rsidR="001E1265" w:rsidRPr="002C594E" w:rsidRDefault="001E1265" w:rsidP="00172D78">
      <w:pPr>
        <w:spacing w:before="120"/>
        <w:ind w:left="-567"/>
        <w:rPr>
          <w:rFonts w:ascii="Verdana" w:hAnsi="Verdana"/>
          <w:i/>
          <w:sz w:val="16"/>
          <w:szCs w:val="16"/>
          <w:lang w:val="en-US"/>
        </w:rPr>
      </w:pPr>
    </w:p>
    <w:p w14:paraId="7EB22BD3" w14:textId="77777777" w:rsidR="00B13991" w:rsidRPr="00091FF2" w:rsidRDefault="0061390C" w:rsidP="00F6263E">
      <w:pPr>
        <w:spacing w:before="120"/>
        <w:rPr>
          <w:rFonts w:ascii="Verdana" w:hAnsi="Verdana"/>
          <w:i/>
          <w:sz w:val="16"/>
          <w:szCs w:val="16"/>
          <w:lang w:val="en-US"/>
        </w:rPr>
      </w:pPr>
      <w:proofErr w:type="spellStart"/>
      <w:r w:rsidRPr="002C594E">
        <w:rPr>
          <w:rFonts w:ascii="Verdana" w:hAnsi="Verdana"/>
          <w:i/>
          <w:sz w:val="16"/>
          <w:szCs w:val="16"/>
          <w:lang w:val="en-US"/>
        </w:rPr>
        <w:t>Agrumi</w:t>
      </w:r>
      <w:proofErr w:type="spellEnd"/>
      <w:r w:rsidRPr="002C594E">
        <w:rPr>
          <w:rFonts w:ascii="Verdana" w:hAnsi="Verdana"/>
          <w:i/>
          <w:sz w:val="16"/>
          <w:szCs w:val="16"/>
          <w:lang w:val="en-US"/>
        </w:rPr>
        <w:t>-Gel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0DDBA" w14:textId="77777777" w:rsidR="007D5928" w:rsidRDefault="007D5928">
      <w:r>
        <w:separator/>
      </w:r>
    </w:p>
  </w:endnote>
  <w:endnote w:type="continuationSeparator" w:id="0">
    <w:p w14:paraId="47C6B176"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4A8DD" w14:textId="77777777" w:rsidR="00E73CA1" w:rsidRDefault="00E73CA1" w:rsidP="00CF0FA3">
    <w:pPr>
      <w:pStyle w:val="Pidipagina"/>
      <w:jc w:val="right"/>
    </w:pPr>
  </w:p>
  <w:p w14:paraId="6EB75D34" w14:textId="77777777" w:rsidR="00CF0FA3" w:rsidRDefault="00CF0FA3" w:rsidP="00CF0FA3">
    <w:pPr>
      <w:pStyle w:val="Pidipagina"/>
      <w:jc w:val="center"/>
    </w:pPr>
  </w:p>
  <w:p w14:paraId="0B7F8290"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A82E428" w14:textId="77777777" w:rsidTr="001B1240">
      <w:tc>
        <w:tcPr>
          <w:tcW w:w="657" w:type="dxa"/>
          <w:tcBorders>
            <w:top w:val="single" w:sz="4" w:space="0" w:color="000000"/>
            <w:left w:val="single" w:sz="4" w:space="0" w:color="000000"/>
            <w:bottom w:val="single" w:sz="4" w:space="0" w:color="000000"/>
          </w:tcBorders>
          <w:vAlign w:val="center"/>
        </w:tcPr>
        <w:p w14:paraId="23D3E31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2BC0177"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190DB5E"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D3C744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3457413" w14:textId="77777777" w:rsidR="00E73CA1" w:rsidRPr="001B1240" w:rsidRDefault="00E73CA1" w:rsidP="001B1240">
          <w:pPr>
            <w:pStyle w:val="Pidipagina"/>
            <w:snapToGrid w:val="0"/>
            <w:jc w:val="center"/>
            <w:rPr>
              <w:rFonts w:ascii="Verdana" w:hAnsi="Verdana"/>
            </w:rPr>
          </w:pPr>
        </w:p>
      </w:tc>
    </w:tr>
    <w:tr w:rsidR="00E73CA1" w14:paraId="294CBC73" w14:textId="77777777" w:rsidTr="001B1240">
      <w:tc>
        <w:tcPr>
          <w:tcW w:w="657" w:type="dxa"/>
          <w:tcBorders>
            <w:left w:val="single" w:sz="4" w:space="0" w:color="000000"/>
            <w:bottom w:val="single" w:sz="4" w:space="0" w:color="000000"/>
          </w:tcBorders>
          <w:vAlign w:val="center"/>
        </w:tcPr>
        <w:p w14:paraId="7A77918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817787B"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775F19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2C2A8DE"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0D5132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FE6563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8341E" w14:textId="77777777" w:rsidR="007D5928" w:rsidRDefault="007D5928">
      <w:r>
        <w:separator/>
      </w:r>
    </w:p>
  </w:footnote>
  <w:footnote w:type="continuationSeparator" w:id="0">
    <w:p w14:paraId="05DDE6E9"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5812"/>
      <w:gridCol w:w="2835"/>
    </w:tblGrid>
    <w:tr w:rsidR="00DC0AF0" w:rsidRPr="00E52EEE" w14:paraId="5184506D" w14:textId="77777777" w:rsidTr="00073BFC">
      <w:trPr>
        <w:trHeight w:val="838"/>
      </w:trPr>
      <w:tc>
        <w:tcPr>
          <w:tcW w:w="2268" w:type="dxa"/>
          <w:tcBorders>
            <w:top w:val="single" w:sz="4" w:space="0" w:color="000000"/>
            <w:left w:val="single" w:sz="4" w:space="0" w:color="000000"/>
            <w:bottom w:val="single" w:sz="4" w:space="0" w:color="000000"/>
          </w:tcBorders>
          <w:vAlign w:val="center"/>
        </w:tcPr>
        <w:p w14:paraId="639EBF50" w14:textId="77777777" w:rsidR="00DC0AF0" w:rsidRPr="00E52EEE" w:rsidRDefault="00DC0AF0" w:rsidP="00DC0AF0">
          <w:pPr>
            <w:pStyle w:val="Intestazione"/>
            <w:snapToGrid w:val="0"/>
            <w:jc w:val="center"/>
            <w:rPr>
              <w:rFonts w:asciiTheme="minorHAnsi" w:hAnsiTheme="minorHAnsi" w:cstheme="minorHAnsi"/>
              <w:bCs/>
              <w:sz w:val="24"/>
              <w:szCs w:val="24"/>
              <w:lang w:val="de-DE"/>
            </w:rPr>
          </w:pPr>
          <w:r w:rsidRPr="00E52EEE">
            <w:rPr>
              <w:rFonts w:asciiTheme="minorHAnsi" w:hAnsiTheme="minorHAnsi" w:cstheme="minorHAnsi"/>
              <w:bCs/>
              <w:sz w:val="28"/>
              <w:szCs w:val="28"/>
              <w:lang w:val="de-DE"/>
            </w:rPr>
            <w:t>Agrumi-Gel s.r.l.</w:t>
          </w:r>
        </w:p>
      </w:tc>
      <w:tc>
        <w:tcPr>
          <w:tcW w:w="5812" w:type="dxa"/>
          <w:tcBorders>
            <w:top w:val="single" w:sz="4" w:space="0" w:color="000000"/>
            <w:left w:val="single" w:sz="4" w:space="0" w:color="000000"/>
            <w:bottom w:val="single" w:sz="4" w:space="0" w:color="000000"/>
          </w:tcBorders>
          <w:vAlign w:val="center"/>
        </w:tcPr>
        <w:p w14:paraId="5C1E3D59" w14:textId="77777777" w:rsidR="00DC0AF0" w:rsidRPr="00E52EEE" w:rsidRDefault="00DC0AF0" w:rsidP="00DC0AF0">
          <w:pPr>
            <w:pStyle w:val="Intestazione"/>
            <w:snapToGrid w:val="0"/>
            <w:jc w:val="center"/>
            <w:rPr>
              <w:rFonts w:asciiTheme="minorHAnsi" w:hAnsiTheme="minorHAnsi" w:cstheme="minorHAnsi"/>
              <w:b/>
              <w:bCs/>
              <w:sz w:val="28"/>
              <w:szCs w:val="28"/>
            </w:rPr>
          </w:pPr>
          <w:r w:rsidRPr="00E52EEE">
            <w:rPr>
              <w:rFonts w:asciiTheme="minorHAnsi" w:hAnsiTheme="minorHAnsi" w:cstheme="minorHAnsi"/>
              <w:b/>
              <w:bCs/>
              <w:sz w:val="32"/>
              <w:szCs w:val="32"/>
            </w:rPr>
            <w:t>SCHEDA TECNICA</w:t>
          </w:r>
        </w:p>
      </w:tc>
      <w:tc>
        <w:tcPr>
          <w:tcW w:w="2835" w:type="dxa"/>
          <w:tcBorders>
            <w:top w:val="single" w:sz="4" w:space="0" w:color="000000"/>
            <w:left w:val="single" w:sz="4" w:space="0" w:color="000000"/>
            <w:bottom w:val="single" w:sz="4" w:space="0" w:color="000000"/>
            <w:right w:val="single" w:sz="4" w:space="0" w:color="000000"/>
          </w:tcBorders>
          <w:vAlign w:val="center"/>
        </w:tcPr>
        <w:p w14:paraId="0F245EA5" w14:textId="77777777" w:rsidR="00DC0AF0" w:rsidRPr="00E52EEE" w:rsidRDefault="00DC0AF0" w:rsidP="00DC0AF0">
          <w:pPr>
            <w:spacing w:after="60"/>
            <w:ind w:right="-143"/>
            <w:rPr>
              <w:rFonts w:asciiTheme="minorHAnsi" w:hAnsiTheme="minorHAnsi" w:cstheme="minorHAnsi"/>
              <w:b/>
              <w:sz w:val="18"/>
              <w:szCs w:val="18"/>
              <w:lang w:val="en-US"/>
            </w:rPr>
          </w:pPr>
          <w:r w:rsidRPr="00E52EEE">
            <w:rPr>
              <w:rFonts w:asciiTheme="minorHAnsi" w:hAnsiTheme="minorHAnsi" w:cstheme="minorHAnsi"/>
              <w:sz w:val="18"/>
              <w:lang w:val="en-US"/>
            </w:rPr>
            <w:t>Cod.</w:t>
          </w:r>
          <w:r>
            <w:rPr>
              <w:rFonts w:asciiTheme="minorHAnsi" w:hAnsiTheme="minorHAnsi" w:cstheme="minorHAnsi"/>
              <w:sz w:val="18"/>
              <w:lang w:val="en-US"/>
            </w:rPr>
            <w:t>:</w:t>
          </w:r>
          <w:r w:rsidRPr="00E52EEE">
            <w:rPr>
              <w:rFonts w:asciiTheme="minorHAnsi" w:hAnsiTheme="minorHAnsi" w:cstheme="minorHAnsi"/>
              <w:sz w:val="18"/>
              <w:lang w:val="en-US"/>
            </w:rPr>
            <w:t xml:space="preserve"> </w:t>
          </w:r>
          <w:r w:rsidRPr="00E52EEE">
            <w:rPr>
              <w:rFonts w:asciiTheme="minorHAnsi" w:hAnsiTheme="minorHAnsi" w:cstheme="minorHAnsi"/>
              <w:b/>
              <w:bCs/>
              <w:sz w:val="18"/>
              <w:lang w:val="en-US"/>
            </w:rPr>
            <w:t>D 10.03.50 IT</w:t>
          </w:r>
          <w:r w:rsidRPr="00E52EEE">
            <w:rPr>
              <w:rFonts w:asciiTheme="minorHAnsi" w:hAnsiTheme="minorHAnsi" w:cstheme="minorHAnsi"/>
              <w:noProof/>
              <w:color w:val="FF0000"/>
              <w:spacing w:val="-4"/>
              <w:sz w:val="18"/>
              <w:szCs w:val="18"/>
              <w:lang w:val="en-US"/>
            </w:rPr>
            <w:t xml:space="preserve"> </w:t>
          </w:r>
        </w:p>
        <w:p w14:paraId="014F9538" w14:textId="77777777" w:rsidR="00DC0AF0" w:rsidRPr="00E52EEE" w:rsidRDefault="00DC0AF0" w:rsidP="00DC0AF0">
          <w:pPr>
            <w:spacing w:after="60"/>
            <w:ind w:right="-143"/>
            <w:rPr>
              <w:rFonts w:asciiTheme="minorHAnsi" w:hAnsiTheme="minorHAnsi" w:cstheme="minorHAnsi"/>
              <w:b/>
              <w:sz w:val="18"/>
              <w:lang w:val="en-US"/>
            </w:rPr>
          </w:pPr>
          <w:r w:rsidRPr="00E52EEE">
            <w:rPr>
              <w:rFonts w:asciiTheme="minorHAnsi" w:hAnsiTheme="minorHAnsi" w:cstheme="minorHAnsi"/>
              <w:sz w:val="18"/>
              <w:lang w:val="en-US"/>
            </w:rPr>
            <w:t>Rev.</w:t>
          </w:r>
          <w:r>
            <w:rPr>
              <w:rFonts w:asciiTheme="minorHAnsi" w:hAnsiTheme="minorHAnsi" w:cstheme="minorHAnsi"/>
              <w:sz w:val="18"/>
              <w:lang w:val="en-US"/>
            </w:rPr>
            <w:t>:</w:t>
          </w:r>
          <w:r w:rsidRPr="00E52EEE">
            <w:rPr>
              <w:rFonts w:asciiTheme="minorHAnsi" w:hAnsiTheme="minorHAnsi" w:cstheme="minorHAnsi"/>
              <w:sz w:val="18"/>
              <w:lang w:val="en-US"/>
            </w:rPr>
            <w:t xml:space="preserve"> </w:t>
          </w:r>
          <w:r w:rsidRPr="00E52EEE">
            <w:rPr>
              <w:rFonts w:asciiTheme="minorHAnsi" w:hAnsiTheme="minorHAnsi" w:cstheme="minorHAnsi"/>
              <w:noProof/>
              <w:sz w:val="18"/>
              <w:szCs w:val="18"/>
              <w:lang w:val="en-US"/>
            </w:rPr>
            <w:t>11</w:t>
          </w:r>
        </w:p>
        <w:p w14:paraId="651C3E70" w14:textId="77777777" w:rsidR="00DC0AF0" w:rsidRPr="00E52EEE" w:rsidRDefault="00DC0AF0" w:rsidP="00DC0AF0">
          <w:pPr>
            <w:spacing w:after="60"/>
            <w:ind w:right="-143"/>
            <w:rPr>
              <w:rFonts w:asciiTheme="minorHAnsi" w:hAnsiTheme="minorHAnsi" w:cstheme="minorHAnsi"/>
              <w:noProof/>
              <w:color w:val="FF0000"/>
              <w:sz w:val="18"/>
              <w:szCs w:val="18"/>
              <w:lang w:val="en-US"/>
            </w:rPr>
          </w:pPr>
          <w:r w:rsidRPr="00E52EEE">
            <w:rPr>
              <w:rFonts w:asciiTheme="minorHAnsi" w:hAnsiTheme="minorHAnsi" w:cstheme="minorHAnsi"/>
              <w:sz w:val="18"/>
              <w:lang w:val="en-US"/>
            </w:rPr>
            <w:t>Data</w:t>
          </w:r>
          <w:r>
            <w:rPr>
              <w:rFonts w:asciiTheme="minorHAnsi" w:hAnsiTheme="minorHAnsi" w:cstheme="minorHAnsi"/>
              <w:sz w:val="18"/>
              <w:lang w:val="en-US"/>
            </w:rPr>
            <w:t>:</w:t>
          </w:r>
          <w:r w:rsidRPr="00E52EEE">
            <w:rPr>
              <w:rFonts w:asciiTheme="minorHAnsi" w:hAnsiTheme="minorHAnsi" w:cstheme="minorHAnsi"/>
              <w:sz w:val="18"/>
              <w:lang w:val="en-US"/>
            </w:rPr>
            <w:t xml:space="preserve"> </w:t>
          </w:r>
          <w:r>
            <w:rPr>
              <w:rFonts w:asciiTheme="minorHAnsi" w:hAnsiTheme="minorHAnsi" w:cstheme="minorHAnsi"/>
              <w:noProof/>
              <w:sz w:val="18"/>
              <w:szCs w:val="18"/>
              <w:lang w:val="en-US"/>
            </w:rPr>
            <w:t>20</w:t>
          </w:r>
          <w:r w:rsidRPr="00E52EEE">
            <w:rPr>
              <w:rFonts w:asciiTheme="minorHAnsi" w:hAnsiTheme="minorHAnsi" w:cstheme="minorHAnsi"/>
              <w:noProof/>
              <w:sz w:val="18"/>
              <w:szCs w:val="18"/>
              <w:lang w:val="en-US"/>
            </w:rPr>
            <w:t>/0</w:t>
          </w:r>
          <w:r>
            <w:rPr>
              <w:rFonts w:asciiTheme="minorHAnsi" w:hAnsiTheme="minorHAnsi" w:cstheme="minorHAnsi"/>
              <w:noProof/>
              <w:sz w:val="18"/>
              <w:szCs w:val="18"/>
              <w:lang w:val="en-US"/>
            </w:rPr>
            <w:t>7</w:t>
          </w:r>
          <w:r w:rsidRPr="00E52EEE">
            <w:rPr>
              <w:rFonts w:asciiTheme="minorHAnsi" w:hAnsiTheme="minorHAnsi" w:cstheme="minorHAnsi"/>
              <w:noProof/>
              <w:sz w:val="18"/>
              <w:szCs w:val="18"/>
              <w:lang w:val="en-US"/>
            </w:rPr>
            <w:t>/2023</w:t>
          </w:r>
        </w:p>
        <w:p w14:paraId="07943844" w14:textId="77777777" w:rsidR="00DC0AF0" w:rsidRPr="00E52EEE" w:rsidRDefault="00DC0AF0" w:rsidP="00DC0AF0">
          <w:pPr>
            <w:spacing w:after="60"/>
            <w:ind w:right="-143"/>
            <w:rPr>
              <w:rFonts w:asciiTheme="minorHAnsi" w:hAnsiTheme="minorHAnsi" w:cstheme="minorHAnsi"/>
              <w:sz w:val="18"/>
            </w:rPr>
          </w:pPr>
          <w:r w:rsidRPr="00E52EEE">
            <w:rPr>
              <w:rFonts w:asciiTheme="minorHAnsi" w:hAnsiTheme="minorHAnsi" w:cstheme="minorHAnsi"/>
              <w:sz w:val="18"/>
            </w:rPr>
            <w:t>Emesso da: Elsa Liga</w:t>
          </w:r>
        </w:p>
        <w:p w14:paraId="5C3F4505" w14:textId="77777777" w:rsidR="00DC0AF0" w:rsidRPr="00E52EEE" w:rsidRDefault="00DC0AF0" w:rsidP="00DC0AF0">
          <w:pPr>
            <w:spacing w:after="60"/>
            <w:ind w:right="-143"/>
            <w:rPr>
              <w:rFonts w:asciiTheme="minorHAnsi" w:hAnsiTheme="minorHAnsi" w:cstheme="minorHAnsi"/>
              <w:sz w:val="18"/>
            </w:rPr>
          </w:pPr>
          <w:r w:rsidRPr="00E52EEE">
            <w:rPr>
              <w:rFonts w:asciiTheme="minorHAnsi" w:hAnsiTheme="minorHAnsi" w:cstheme="minorHAnsi"/>
              <w:sz w:val="18"/>
            </w:rPr>
            <w:t>Approvato da: Salvatore Rizzo</w:t>
          </w:r>
        </w:p>
        <w:p w14:paraId="0247B320" w14:textId="77777777" w:rsidR="00DC0AF0" w:rsidRPr="00E52EEE" w:rsidRDefault="00DC0AF0" w:rsidP="00DC0AF0">
          <w:pPr>
            <w:spacing w:after="60"/>
            <w:ind w:right="-143"/>
            <w:rPr>
              <w:rFonts w:asciiTheme="minorHAnsi" w:hAnsiTheme="minorHAnsi" w:cstheme="minorHAnsi"/>
              <w:sz w:val="18"/>
            </w:rPr>
          </w:pPr>
          <w:r w:rsidRPr="00E52EEE">
            <w:rPr>
              <w:rFonts w:asciiTheme="minorHAnsi" w:hAnsiTheme="minorHAnsi" w:cstheme="minorHAnsi"/>
              <w:sz w:val="18"/>
            </w:rPr>
            <w:t xml:space="preserve">Motivo revisione: Aggiornamento </w:t>
          </w:r>
        </w:p>
        <w:p w14:paraId="13AF9218" w14:textId="77777777" w:rsidR="00DC0AF0" w:rsidRPr="00E52EEE" w:rsidRDefault="00DC0AF0" w:rsidP="00DC0AF0">
          <w:pPr>
            <w:pStyle w:val="Intestazione"/>
            <w:snapToGrid w:val="0"/>
            <w:rPr>
              <w:rFonts w:asciiTheme="minorHAnsi" w:hAnsiTheme="minorHAnsi" w:cstheme="minorHAnsi"/>
              <w:bCs/>
              <w:sz w:val="24"/>
              <w:szCs w:val="24"/>
            </w:rPr>
          </w:pPr>
          <w:r w:rsidRPr="00E52EEE">
            <w:rPr>
              <w:rFonts w:asciiTheme="minorHAnsi" w:hAnsiTheme="minorHAnsi" w:cstheme="minorHAnsi"/>
              <w:sz w:val="18"/>
            </w:rPr>
            <w:t xml:space="preserve">Pag. </w:t>
          </w:r>
          <w:r w:rsidRPr="00E52EEE">
            <w:rPr>
              <w:rStyle w:val="Numeropagina"/>
              <w:rFonts w:asciiTheme="minorHAnsi" w:hAnsiTheme="minorHAnsi" w:cstheme="minorHAnsi"/>
              <w:b/>
              <w:sz w:val="18"/>
            </w:rPr>
            <w:fldChar w:fldCharType="begin"/>
          </w:r>
          <w:r w:rsidRPr="00E52EEE">
            <w:rPr>
              <w:rStyle w:val="Numeropagina"/>
              <w:rFonts w:asciiTheme="minorHAnsi" w:hAnsiTheme="minorHAnsi" w:cstheme="minorHAnsi"/>
              <w:b/>
              <w:sz w:val="18"/>
            </w:rPr>
            <w:instrText xml:space="preserve"> PAGE </w:instrText>
          </w:r>
          <w:r w:rsidRPr="00E52EEE">
            <w:rPr>
              <w:rStyle w:val="Numeropagina"/>
              <w:rFonts w:asciiTheme="minorHAnsi" w:hAnsiTheme="minorHAnsi" w:cstheme="minorHAnsi"/>
              <w:b/>
              <w:sz w:val="18"/>
            </w:rPr>
            <w:fldChar w:fldCharType="separate"/>
          </w:r>
          <w:r w:rsidRPr="00E52EEE">
            <w:rPr>
              <w:rStyle w:val="Numeropagina"/>
              <w:rFonts w:asciiTheme="minorHAnsi" w:hAnsiTheme="minorHAnsi" w:cstheme="minorHAnsi"/>
              <w:b/>
              <w:sz w:val="18"/>
            </w:rPr>
            <w:t>1</w:t>
          </w:r>
          <w:r w:rsidRPr="00E52EEE">
            <w:rPr>
              <w:rStyle w:val="Numeropagina"/>
              <w:rFonts w:asciiTheme="minorHAnsi" w:hAnsiTheme="minorHAnsi" w:cstheme="minorHAnsi"/>
              <w:b/>
              <w:sz w:val="18"/>
            </w:rPr>
            <w:fldChar w:fldCharType="end"/>
          </w:r>
          <w:r w:rsidRPr="00E52EEE">
            <w:rPr>
              <w:rStyle w:val="Numeropagina"/>
              <w:rFonts w:asciiTheme="minorHAnsi" w:hAnsiTheme="minorHAnsi" w:cstheme="minorHAnsi"/>
              <w:b/>
              <w:sz w:val="18"/>
            </w:rPr>
            <w:t xml:space="preserve"> di </w:t>
          </w:r>
          <w:r w:rsidRPr="00E52EEE">
            <w:rPr>
              <w:rStyle w:val="Numeropagina"/>
              <w:rFonts w:asciiTheme="minorHAnsi" w:hAnsiTheme="minorHAnsi" w:cstheme="minorHAnsi"/>
              <w:b/>
              <w:noProof/>
              <w:sz w:val="18"/>
            </w:rPr>
            <w:fldChar w:fldCharType="begin"/>
          </w:r>
          <w:r w:rsidRPr="00E52EEE">
            <w:rPr>
              <w:rStyle w:val="Numeropagina"/>
              <w:rFonts w:asciiTheme="minorHAnsi" w:hAnsiTheme="minorHAnsi" w:cstheme="minorHAnsi"/>
              <w:b/>
              <w:noProof/>
              <w:sz w:val="18"/>
            </w:rPr>
            <w:instrText xml:space="preserve"> NUMPAGES   \* MERGEFORMAT </w:instrText>
          </w:r>
          <w:r w:rsidRPr="00E52EEE">
            <w:rPr>
              <w:rStyle w:val="Numeropagina"/>
              <w:rFonts w:asciiTheme="minorHAnsi" w:hAnsiTheme="minorHAnsi" w:cstheme="minorHAnsi"/>
              <w:b/>
              <w:noProof/>
              <w:sz w:val="18"/>
            </w:rPr>
            <w:fldChar w:fldCharType="separate"/>
          </w:r>
          <w:r w:rsidRPr="00E52EEE">
            <w:rPr>
              <w:rStyle w:val="Numeropagina"/>
              <w:rFonts w:asciiTheme="minorHAnsi" w:hAnsiTheme="minorHAnsi" w:cstheme="minorHAnsi"/>
              <w:b/>
              <w:noProof/>
              <w:sz w:val="18"/>
            </w:rPr>
            <w:t>6</w:t>
          </w:r>
          <w:r w:rsidRPr="00E52EEE">
            <w:rPr>
              <w:rStyle w:val="Numeropagina"/>
              <w:rFonts w:asciiTheme="minorHAnsi" w:hAnsiTheme="minorHAnsi" w:cstheme="minorHAnsi"/>
              <w:b/>
              <w:sz w:val="18"/>
            </w:rPr>
            <w:fldChar w:fldCharType="end"/>
          </w:r>
        </w:p>
      </w:tc>
    </w:tr>
  </w:tbl>
  <w:p w14:paraId="15FA45C8"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B829D5A" w14:textId="77777777">
      <w:trPr>
        <w:trHeight w:val="838"/>
      </w:trPr>
      <w:tc>
        <w:tcPr>
          <w:tcW w:w="1896" w:type="dxa"/>
          <w:tcBorders>
            <w:top w:val="single" w:sz="4" w:space="0" w:color="000000"/>
            <w:left w:val="single" w:sz="4" w:space="0" w:color="000000"/>
            <w:bottom w:val="single" w:sz="4" w:space="0" w:color="000000"/>
          </w:tcBorders>
          <w:vAlign w:val="center"/>
        </w:tcPr>
        <w:p w14:paraId="36E3A12D"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5AAFA83"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B59522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CB15E7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CDB6B8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12505707">
    <w:abstractNumId w:val="1"/>
  </w:num>
  <w:num w:numId="2" w16cid:durableId="972901653">
    <w:abstractNumId w:val="2"/>
  </w:num>
  <w:num w:numId="3" w16cid:durableId="1770850555">
    <w:abstractNumId w:val="3"/>
  </w:num>
  <w:num w:numId="4" w16cid:durableId="671841056">
    <w:abstractNumId w:val="4"/>
  </w:num>
  <w:num w:numId="5" w16cid:durableId="2085518866">
    <w:abstractNumId w:val="15"/>
  </w:num>
  <w:num w:numId="6" w16cid:durableId="906917018">
    <w:abstractNumId w:val="14"/>
  </w:num>
  <w:num w:numId="7" w16cid:durableId="1019625068">
    <w:abstractNumId w:val="24"/>
  </w:num>
  <w:num w:numId="8" w16cid:durableId="320081688">
    <w:abstractNumId w:val="18"/>
  </w:num>
  <w:num w:numId="9" w16cid:durableId="876546922">
    <w:abstractNumId w:val="23"/>
  </w:num>
  <w:num w:numId="10" w16cid:durableId="101819620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73350792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8319909">
    <w:abstractNumId w:val="7"/>
  </w:num>
  <w:num w:numId="13" w16cid:durableId="1712001724">
    <w:abstractNumId w:val="8"/>
  </w:num>
  <w:num w:numId="14" w16cid:durableId="1483086210">
    <w:abstractNumId w:val="13"/>
  </w:num>
  <w:num w:numId="15" w16cid:durableId="1753621148">
    <w:abstractNumId w:val="25"/>
  </w:num>
  <w:num w:numId="16" w16cid:durableId="308248554">
    <w:abstractNumId w:val="22"/>
  </w:num>
  <w:num w:numId="17" w16cid:durableId="424035908">
    <w:abstractNumId w:val="16"/>
  </w:num>
  <w:num w:numId="18" w16cid:durableId="1047140296">
    <w:abstractNumId w:val="19"/>
  </w:num>
  <w:num w:numId="19" w16cid:durableId="337392562">
    <w:abstractNumId w:val="28"/>
  </w:num>
  <w:num w:numId="20" w16cid:durableId="1036660929">
    <w:abstractNumId w:val="9"/>
  </w:num>
  <w:num w:numId="21" w16cid:durableId="1987466033">
    <w:abstractNumId w:val="6"/>
  </w:num>
  <w:num w:numId="22" w16cid:durableId="446121898">
    <w:abstractNumId w:val="20"/>
  </w:num>
  <w:num w:numId="23" w16cid:durableId="2041129218">
    <w:abstractNumId w:val="10"/>
  </w:num>
  <w:num w:numId="24" w16cid:durableId="1859461967">
    <w:abstractNumId w:val="26"/>
  </w:num>
  <w:num w:numId="25" w16cid:durableId="1708942777">
    <w:abstractNumId w:val="5"/>
  </w:num>
  <w:num w:numId="26" w16cid:durableId="1863934713">
    <w:abstractNumId w:val="12"/>
  </w:num>
  <w:num w:numId="27" w16cid:durableId="409545536">
    <w:abstractNumId w:val="21"/>
  </w:num>
  <w:num w:numId="28" w16cid:durableId="753743810">
    <w:abstractNumId w:val="17"/>
  </w:num>
  <w:num w:numId="29" w16cid:durableId="624890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231B4"/>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17DF3"/>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442"/>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0654B"/>
    <w:rsid w:val="00A15021"/>
    <w:rsid w:val="00A17A10"/>
    <w:rsid w:val="00A22575"/>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469CB"/>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098C"/>
    <w:rsid w:val="00D7794D"/>
    <w:rsid w:val="00D92C52"/>
    <w:rsid w:val="00D95F21"/>
    <w:rsid w:val="00D976BF"/>
    <w:rsid w:val="00D97F74"/>
    <w:rsid w:val="00DA2838"/>
    <w:rsid w:val="00DA4D9A"/>
    <w:rsid w:val="00DA53B2"/>
    <w:rsid w:val="00DB1DBC"/>
    <w:rsid w:val="00DC0A5B"/>
    <w:rsid w:val="00DC0AF0"/>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7C7D8661"/>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A0DE2-F4C7-4671-B9FF-5716645E5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1895</Words>
  <Characters>10808</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19</cp:revision>
  <cp:lastPrinted>2024-05-28T07:51:00Z</cp:lastPrinted>
  <dcterms:created xsi:type="dcterms:W3CDTF">2016-04-01T09:10:00Z</dcterms:created>
  <dcterms:modified xsi:type="dcterms:W3CDTF">2024-05-28T07:51:00Z</dcterms:modified>
  <cp:category>Ufficio Qualità</cp:category>
  <cp:contentStatus>Rev. 2</cp:contentStatus>
</cp:coreProperties>
</file>