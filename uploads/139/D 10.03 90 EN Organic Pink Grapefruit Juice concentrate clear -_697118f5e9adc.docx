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6B614E"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092A6143" w14:textId="77777777" w:rsidTr="00394C48">
        <w:trPr>
          <w:trHeight w:val="1399"/>
        </w:trPr>
        <w:tc>
          <w:tcPr>
            <w:tcW w:w="9210" w:type="dxa"/>
            <w:shd w:val="clear" w:color="auto" w:fill="auto"/>
          </w:tcPr>
          <w:p w14:paraId="0C80A66F"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54279">
              <w:rPr>
                <w:rFonts w:ascii="Verdana" w:hAnsi="Verdana"/>
                <w:lang w:val="en-US"/>
              </w:rPr>
              <w:t xml:space="preserve">Organic </w:t>
            </w:r>
            <w:r w:rsidR="00CF4E37">
              <w:rPr>
                <w:rFonts w:ascii="Verdana" w:hAnsi="Verdana"/>
                <w:lang w:val="en-US"/>
              </w:rPr>
              <w:t xml:space="preserve">Pink </w:t>
            </w:r>
            <w:r w:rsidR="004F61D4" w:rsidRPr="005F6D38">
              <w:rPr>
                <w:rFonts w:ascii="Verdana" w:hAnsi="Verdana"/>
                <w:lang w:val="en-US"/>
              </w:rPr>
              <w:t>Grapefruit Juice</w:t>
            </w:r>
            <w:r w:rsidR="00CF4E37">
              <w:rPr>
                <w:rFonts w:ascii="Verdana" w:hAnsi="Verdana"/>
                <w:lang w:val="en-US"/>
              </w:rPr>
              <w:t xml:space="preserve"> concentrate c</w:t>
            </w:r>
            <w:r w:rsidR="00880F04">
              <w:rPr>
                <w:rFonts w:ascii="Verdana" w:hAnsi="Verdana"/>
                <w:lang w:val="en-US"/>
              </w:rPr>
              <w:t>lear</w:t>
            </w:r>
          </w:p>
          <w:p w14:paraId="3E7DB389"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54279">
              <w:rPr>
                <w:rFonts w:ascii="Verdana" w:hAnsi="Verdana"/>
                <w:i/>
                <w:lang w:val="en-US"/>
              </w:rPr>
              <w:t xml:space="preserve">Organic </w:t>
            </w:r>
            <w:r w:rsidR="00CF4E37">
              <w:rPr>
                <w:rFonts w:ascii="Verdana" w:hAnsi="Verdana"/>
                <w:i/>
                <w:lang w:val="en-US"/>
              </w:rPr>
              <w:t>Pink Gr</w:t>
            </w:r>
            <w:r w:rsidR="00880F04">
              <w:rPr>
                <w:rFonts w:ascii="Verdana" w:hAnsi="Verdana"/>
                <w:i/>
                <w:lang w:val="en-US"/>
              </w:rPr>
              <w:t>apefruit Juice concentrate clear</w:t>
            </w:r>
          </w:p>
          <w:p w14:paraId="775D65FC"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50B4">
              <w:rPr>
                <w:rFonts w:ascii="Verdana" w:hAnsi="Verdana"/>
                <w:lang w:val="en-US"/>
              </w:rPr>
              <w:t>CPOM</w:t>
            </w:r>
            <w:r w:rsidR="00B62678">
              <w:rPr>
                <w:rFonts w:ascii="Verdana" w:hAnsi="Verdana"/>
                <w:lang w:val="en-US"/>
              </w:rPr>
              <w:t>SL</w:t>
            </w:r>
            <w:r w:rsidR="00954279">
              <w:rPr>
                <w:rFonts w:ascii="Verdana" w:hAnsi="Verdana"/>
                <w:lang w:val="en-US"/>
              </w:rPr>
              <w:t>B</w:t>
            </w:r>
          </w:p>
          <w:p w14:paraId="551E5EDF"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39E20F6C" w14:textId="77777777" w:rsidR="00B13991" w:rsidRDefault="00B13991" w:rsidP="00257592">
      <w:pPr>
        <w:spacing w:before="120"/>
        <w:ind w:left="720"/>
        <w:rPr>
          <w:rFonts w:ascii="Verdana" w:hAnsi="Verdana"/>
          <w:b/>
          <w:sz w:val="8"/>
          <w:szCs w:val="8"/>
          <w:lang w:val="en-US"/>
        </w:rPr>
      </w:pPr>
    </w:p>
    <w:p w14:paraId="30767209"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4D259C" w14:paraId="7A44395C" w14:textId="77777777" w:rsidTr="00257592">
        <w:trPr>
          <w:trHeight w:val="3578"/>
        </w:trPr>
        <w:tc>
          <w:tcPr>
            <w:tcW w:w="9238" w:type="dxa"/>
            <w:shd w:val="clear" w:color="auto" w:fill="auto"/>
          </w:tcPr>
          <w:p w14:paraId="4B0187E7"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4C79172" w14:textId="47F7315B"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2A52C4">
              <w:rPr>
                <w:rFonts w:ascii="Verdana" w:hAnsi="Verdana"/>
                <w:lang w:val="en-US"/>
              </w:rPr>
              <w:t xml:space="preserve"> Organic </w:t>
            </w:r>
            <w:r w:rsidR="004F61D4" w:rsidRPr="005F6D38">
              <w:rPr>
                <w:rFonts w:ascii="Verdana" w:hAnsi="Verdana"/>
                <w:lang w:val="en-US"/>
              </w:rPr>
              <w:t>Grapefruit (100%)</w:t>
            </w:r>
          </w:p>
          <w:p w14:paraId="472384CD" w14:textId="77777777" w:rsidR="0042012D" w:rsidRPr="002C594E" w:rsidRDefault="0042012D" w:rsidP="00583DB6">
            <w:pPr>
              <w:tabs>
                <w:tab w:val="left" w:pos="284"/>
                <w:tab w:val="left" w:pos="3402"/>
              </w:tabs>
              <w:spacing w:before="120" w:after="120"/>
              <w:rPr>
                <w:rFonts w:ascii="Verdana" w:hAnsi="Verdana"/>
                <w:i/>
                <w:lang w:val="en-US"/>
              </w:rPr>
            </w:pPr>
          </w:p>
          <w:p w14:paraId="38AA83C4"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thesupply</w:t>
            </w:r>
          </w:p>
          <w:p w14:paraId="008DC123" w14:textId="77777777" w:rsidR="00583DB6" w:rsidRPr="002C594E" w:rsidRDefault="00583DB6" w:rsidP="00583DB6">
            <w:pPr>
              <w:tabs>
                <w:tab w:val="left" w:pos="284"/>
                <w:tab w:val="left" w:pos="3402"/>
              </w:tabs>
              <w:spacing w:before="120" w:after="120"/>
              <w:rPr>
                <w:rFonts w:ascii="Verdana" w:hAnsi="Verdana"/>
                <w:i/>
                <w:lang w:val="en-US"/>
              </w:rPr>
            </w:pPr>
          </w:p>
          <w:p w14:paraId="59370167" w14:textId="2121AD14"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ab/>
            </w:r>
            <w:r w:rsidR="002A52C4">
              <w:rPr>
                <w:rFonts w:ascii="Verdana" w:hAnsi="Verdana"/>
                <w:lang w:val="en-US"/>
              </w:rPr>
              <w:t xml:space="preserve">Organic </w:t>
            </w:r>
            <w:r w:rsidR="004F61D4" w:rsidRPr="005F6D38">
              <w:rPr>
                <w:rFonts w:ascii="Verdana" w:hAnsi="Verdana"/>
                <w:lang w:val="en-US"/>
              </w:rPr>
              <w:t>Grapefruit</w:t>
            </w:r>
          </w:p>
          <w:p w14:paraId="2E3DB445"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ab/>
            </w:r>
            <w:r w:rsidR="0085343C">
              <w:rPr>
                <w:rFonts w:ascii="Verdana" w:hAnsi="Verdana"/>
                <w:lang w:val="en-US"/>
              </w:rPr>
              <w:t>Citrus x paradisi</w:t>
            </w:r>
            <w:r w:rsidR="004F61D4" w:rsidRPr="005F6D38">
              <w:rPr>
                <w:rFonts w:ascii="Verdana" w:hAnsi="Verdana"/>
                <w:lang w:val="en-US"/>
              </w:rPr>
              <w:t>Macfad</w:t>
            </w:r>
          </w:p>
          <w:p w14:paraId="103996E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0C5FF677" w14:textId="77777777" w:rsidR="00823153" w:rsidRPr="004F61D4"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ab/>
            </w:r>
            <w:r w:rsidR="009250B4">
              <w:rPr>
                <w:rFonts w:ascii="Verdana" w:hAnsi="Verdana"/>
                <w:lang w:val="en-US"/>
              </w:rPr>
              <w:t>Pink</w:t>
            </w:r>
            <w:r w:rsidR="004F61D4" w:rsidRPr="005F6D38">
              <w:rPr>
                <w:rFonts w:ascii="Verdana" w:hAnsi="Verdana"/>
                <w:lang w:val="en-US"/>
              </w:rPr>
              <w:t xml:space="preserve"> Grapefruit</w:t>
            </w:r>
          </w:p>
          <w:p w14:paraId="587EEA14"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ab/>
            </w:r>
            <w:r w:rsidR="004F61D4" w:rsidRPr="005F6D38">
              <w:rPr>
                <w:rFonts w:ascii="Verdana" w:hAnsi="Verdana"/>
                <w:lang w:val="en-US"/>
              </w:rPr>
              <w:t>Typically from December to April</w:t>
            </w:r>
          </w:p>
          <w:p w14:paraId="17E6D99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0E36EF1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ab/>
            </w:r>
            <w:r w:rsidR="00B63EB7" w:rsidRPr="001F640A">
              <w:rPr>
                <w:rFonts w:ascii="Verdana" w:hAnsi="Verdana"/>
                <w:lang w:val="en-US"/>
              </w:rPr>
              <w:t>Plastic bins of 275 Kg. ± 15 or in bulk</w:t>
            </w:r>
          </w:p>
          <w:p w14:paraId="6C7E3E42"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2275713"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65966E0" w14:textId="77777777" w:rsidR="00583DB6" w:rsidRDefault="00583DB6" w:rsidP="00257592">
      <w:pPr>
        <w:spacing w:before="120"/>
        <w:rPr>
          <w:rFonts w:ascii="Verdana" w:hAnsi="Verdana"/>
          <w:b/>
          <w:sz w:val="8"/>
          <w:szCs w:val="8"/>
          <w:lang w:val="en-US"/>
        </w:rPr>
      </w:pPr>
    </w:p>
    <w:p w14:paraId="4ECC5AF1"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0C9B8E7"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D259C" w14:paraId="5F49FED5" w14:textId="77777777" w:rsidTr="00880F04">
        <w:trPr>
          <w:trHeight w:val="5568"/>
        </w:trPr>
        <w:tc>
          <w:tcPr>
            <w:tcW w:w="9210" w:type="dxa"/>
            <w:tcBorders>
              <w:bottom w:val="nil"/>
            </w:tcBorders>
          </w:tcPr>
          <w:p w14:paraId="25C7383B"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6C4FFC1"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4D259C" w14:paraId="322FC0EA" w14:textId="77777777" w:rsidTr="000E23DD">
              <w:trPr>
                <w:trHeight w:hRule="exact" w:val="501"/>
              </w:trPr>
              <w:tc>
                <w:tcPr>
                  <w:tcW w:w="1297" w:type="dxa"/>
                  <w:vAlign w:val="center"/>
                </w:tcPr>
                <w:p w14:paraId="2E94848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12ACFAB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111B503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FE132F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5D6DC1B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56AC7C7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4D259C" w14:paraId="37CEE622" w14:textId="77777777" w:rsidTr="000E23DD">
              <w:trPr>
                <w:trHeight w:hRule="exact" w:val="501"/>
              </w:trPr>
              <w:tc>
                <w:tcPr>
                  <w:tcW w:w="1297" w:type="dxa"/>
                  <w:vAlign w:val="center"/>
                </w:tcPr>
                <w:p w14:paraId="6D08A91F"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004CFB7C" w14:textId="77777777" w:rsidR="004F61D4" w:rsidRPr="005F6D38" w:rsidRDefault="004F61D4" w:rsidP="009E79AB">
                  <w:pPr>
                    <w:jc w:val="center"/>
                    <w:rPr>
                      <w:rFonts w:ascii="Verdana" w:hAnsi="Verdana"/>
                      <w:sz w:val="16"/>
                      <w:szCs w:val="16"/>
                      <w:lang w:val="en-US"/>
                    </w:rPr>
                  </w:pPr>
                </w:p>
              </w:tc>
              <w:tc>
                <w:tcPr>
                  <w:tcW w:w="737" w:type="dxa"/>
                  <w:vAlign w:val="center"/>
                </w:tcPr>
                <w:p w14:paraId="245862D8" w14:textId="77777777" w:rsidR="004F61D4" w:rsidRPr="005F6D38" w:rsidRDefault="001F1514" w:rsidP="009E79AB">
                  <w:pPr>
                    <w:jc w:val="center"/>
                    <w:rPr>
                      <w:rFonts w:ascii="Verdana" w:hAnsi="Verdana"/>
                      <w:sz w:val="16"/>
                      <w:szCs w:val="16"/>
                      <w:lang w:val="en-US"/>
                    </w:rPr>
                  </w:pPr>
                  <w:r>
                    <w:rPr>
                      <w:rFonts w:ascii="Verdana" w:hAnsi="Verdana"/>
                      <w:sz w:val="16"/>
                      <w:szCs w:val="16"/>
                      <w:lang w:val="en-US"/>
                    </w:rPr>
                    <w:t>48</w:t>
                  </w:r>
                </w:p>
              </w:tc>
              <w:tc>
                <w:tcPr>
                  <w:tcW w:w="811" w:type="dxa"/>
                  <w:vAlign w:val="center"/>
                </w:tcPr>
                <w:p w14:paraId="6DD4C50B"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56</w:t>
                  </w:r>
                </w:p>
              </w:tc>
              <w:tc>
                <w:tcPr>
                  <w:tcW w:w="822" w:type="dxa"/>
                  <w:vAlign w:val="center"/>
                </w:tcPr>
                <w:p w14:paraId="169837A7"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689BB07F"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4D259C" w14:paraId="272C413B" w14:textId="77777777" w:rsidTr="000E23DD">
              <w:trPr>
                <w:trHeight w:hRule="exact" w:val="501"/>
              </w:trPr>
              <w:tc>
                <w:tcPr>
                  <w:tcW w:w="1297" w:type="dxa"/>
                  <w:vAlign w:val="center"/>
                </w:tcPr>
                <w:p w14:paraId="175F72B5"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43C040C0" w14:textId="77777777" w:rsidR="004F61D4" w:rsidRPr="005F6D38" w:rsidRDefault="004F61D4" w:rsidP="009E79AB">
                  <w:pPr>
                    <w:jc w:val="center"/>
                    <w:rPr>
                      <w:rFonts w:ascii="Verdana" w:hAnsi="Verdana"/>
                      <w:sz w:val="16"/>
                      <w:szCs w:val="16"/>
                      <w:lang w:val="en-US"/>
                    </w:rPr>
                  </w:pPr>
                </w:p>
              </w:tc>
              <w:tc>
                <w:tcPr>
                  <w:tcW w:w="737" w:type="dxa"/>
                  <w:vAlign w:val="center"/>
                </w:tcPr>
                <w:p w14:paraId="4180EC07"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6</w:t>
                  </w:r>
                </w:p>
              </w:tc>
              <w:tc>
                <w:tcPr>
                  <w:tcW w:w="811" w:type="dxa"/>
                  <w:vAlign w:val="center"/>
                </w:tcPr>
                <w:p w14:paraId="09EBA010"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7.5</w:t>
                  </w:r>
                </w:p>
              </w:tc>
              <w:tc>
                <w:tcPr>
                  <w:tcW w:w="822" w:type="dxa"/>
                  <w:vAlign w:val="center"/>
                </w:tcPr>
                <w:p w14:paraId="2F683F49"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4D509335"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9E2999" w:rsidRPr="004D259C" w14:paraId="526423D7" w14:textId="77777777" w:rsidTr="000E23DD">
              <w:trPr>
                <w:trHeight w:hRule="exact" w:val="501"/>
              </w:trPr>
              <w:tc>
                <w:tcPr>
                  <w:tcW w:w="1297" w:type="dxa"/>
                  <w:vAlign w:val="center"/>
                </w:tcPr>
                <w:p w14:paraId="67CF3A44" w14:textId="77777777" w:rsidR="009E2999" w:rsidRPr="005F6D38" w:rsidRDefault="009E2999" w:rsidP="009E79A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14:paraId="13FB27A2" w14:textId="77777777" w:rsidR="009E2999" w:rsidRPr="005F6D38" w:rsidRDefault="009E2999" w:rsidP="009E79AB">
                  <w:pPr>
                    <w:jc w:val="center"/>
                    <w:rPr>
                      <w:rFonts w:ascii="Verdana" w:hAnsi="Verdana"/>
                      <w:sz w:val="16"/>
                      <w:szCs w:val="16"/>
                      <w:lang w:val="en-US"/>
                    </w:rPr>
                  </w:pPr>
                </w:p>
              </w:tc>
              <w:tc>
                <w:tcPr>
                  <w:tcW w:w="737" w:type="dxa"/>
                  <w:vAlign w:val="center"/>
                </w:tcPr>
                <w:p w14:paraId="252C3F08" w14:textId="77777777" w:rsidR="009E2999" w:rsidRPr="005F6D38" w:rsidRDefault="00823497" w:rsidP="009E79AB">
                  <w:pPr>
                    <w:tabs>
                      <w:tab w:val="decimal" w:pos="12"/>
                    </w:tabs>
                    <w:jc w:val="center"/>
                    <w:rPr>
                      <w:rFonts w:ascii="Verdana" w:hAnsi="Verdana"/>
                      <w:sz w:val="16"/>
                      <w:szCs w:val="16"/>
                      <w:lang w:val="en-US"/>
                    </w:rPr>
                  </w:pPr>
                  <w:r>
                    <w:rPr>
                      <w:rFonts w:ascii="Verdana" w:hAnsi="Verdana"/>
                      <w:sz w:val="16"/>
                      <w:szCs w:val="16"/>
                      <w:lang w:val="en-US"/>
                    </w:rPr>
                    <w:t>7</w:t>
                  </w:r>
                </w:p>
              </w:tc>
              <w:tc>
                <w:tcPr>
                  <w:tcW w:w="811" w:type="dxa"/>
                  <w:vAlign w:val="center"/>
                </w:tcPr>
                <w:p w14:paraId="2D7ACCD5" w14:textId="77777777" w:rsidR="009E2999" w:rsidRPr="005F6D38" w:rsidRDefault="00823497" w:rsidP="009E79AB">
                  <w:pPr>
                    <w:tabs>
                      <w:tab w:val="decimal" w:pos="12"/>
                      <w:tab w:val="decimal" w:pos="417"/>
                    </w:tabs>
                    <w:jc w:val="center"/>
                    <w:rPr>
                      <w:rFonts w:ascii="Verdana" w:hAnsi="Verdana"/>
                      <w:sz w:val="16"/>
                      <w:szCs w:val="16"/>
                      <w:lang w:val="en-US"/>
                    </w:rPr>
                  </w:pPr>
                  <w:r>
                    <w:rPr>
                      <w:rFonts w:ascii="Verdana" w:hAnsi="Verdana"/>
                      <w:sz w:val="16"/>
                      <w:szCs w:val="16"/>
                      <w:lang w:val="en-US"/>
                    </w:rPr>
                    <w:t>8</w:t>
                  </w:r>
                </w:p>
              </w:tc>
              <w:tc>
                <w:tcPr>
                  <w:tcW w:w="822" w:type="dxa"/>
                  <w:vAlign w:val="center"/>
                </w:tcPr>
                <w:p w14:paraId="5B10C053" w14:textId="77777777" w:rsidR="009E2999" w:rsidRPr="005F6D38" w:rsidRDefault="009E2999" w:rsidP="009E79AB">
                  <w:pPr>
                    <w:jc w:val="center"/>
                    <w:rPr>
                      <w:rFonts w:ascii="Verdana" w:hAnsi="Verdana"/>
                      <w:sz w:val="16"/>
                      <w:szCs w:val="16"/>
                      <w:lang w:val="en-US"/>
                    </w:rPr>
                  </w:pPr>
                </w:p>
              </w:tc>
              <w:tc>
                <w:tcPr>
                  <w:tcW w:w="1664" w:type="dxa"/>
                  <w:vAlign w:val="center"/>
                </w:tcPr>
                <w:p w14:paraId="2CAF0BCB" w14:textId="77777777" w:rsidR="009E2999" w:rsidRPr="005F6D38" w:rsidRDefault="009E2999" w:rsidP="009E79AB">
                  <w:pPr>
                    <w:snapToGrid w:val="0"/>
                    <w:jc w:val="center"/>
                    <w:rPr>
                      <w:rFonts w:ascii="Verdana" w:hAnsi="Verdana"/>
                      <w:sz w:val="16"/>
                      <w:szCs w:val="16"/>
                      <w:lang w:val="en-US"/>
                    </w:rPr>
                  </w:pPr>
                  <w:r w:rsidRPr="00823497">
                    <w:rPr>
                      <w:rFonts w:ascii="Verdana" w:hAnsi="Verdana"/>
                      <w:sz w:val="16"/>
                      <w:szCs w:val="16"/>
                      <w:lang w:val="en-US"/>
                    </w:rPr>
                    <w:t>°Brix Corretto/Acidità</w:t>
                  </w:r>
                </w:p>
              </w:tc>
            </w:tr>
            <w:tr w:rsidR="004F61D4" w:rsidRPr="004D259C" w14:paraId="3C91E851" w14:textId="77777777" w:rsidTr="000E23DD">
              <w:trPr>
                <w:trHeight w:hRule="exact" w:val="501"/>
              </w:trPr>
              <w:tc>
                <w:tcPr>
                  <w:tcW w:w="1297" w:type="dxa"/>
                  <w:vAlign w:val="center"/>
                </w:tcPr>
                <w:p w14:paraId="66BFD8AD"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68E8626D"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3614D9EC" w14:textId="77777777" w:rsidR="004F61D4" w:rsidRPr="005F6D38" w:rsidRDefault="004F61D4" w:rsidP="009E79A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58F902E8" w14:textId="77777777" w:rsidR="004F61D4" w:rsidRPr="005F6D38" w:rsidRDefault="004F61D4" w:rsidP="009E79A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63F165C1"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3ED99766"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4D259C" w14:paraId="4EA19BF7" w14:textId="77777777" w:rsidTr="000F2D8B">
              <w:trPr>
                <w:trHeight w:hRule="exact" w:val="863"/>
              </w:trPr>
              <w:tc>
                <w:tcPr>
                  <w:tcW w:w="1297" w:type="dxa"/>
                  <w:vAlign w:val="center"/>
                </w:tcPr>
                <w:p w14:paraId="448A311C" w14:textId="77777777" w:rsidR="004F61D4" w:rsidRDefault="00880F04" w:rsidP="009E79AB">
                  <w:pPr>
                    <w:jc w:val="center"/>
                    <w:rPr>
                      <w:rFonts w:ascii="Verdana" w:hAnsi="Verdana"/>
                      <w:i/>
                      <w:sz w:val="16"/>
                      <w:szCs w:val="16"/>
                      <w:lang w:val="en-US"/>
                    </w:rPr>
                  </w:pPr>
                  <w:r>
                    <w:rPr>
                      <w:rFonts w:ascii="Verdana" w:hAnsi="Verdana"/>
                      <w:i/>
                      <w:sz w:val="16"/>
                      <w:szCs w:val="16"/>
                      <w:lang w:val="en-US"/>
                    </w:rPr>
                    <w:t>Color AB S</w:t>
                  </w:r>
                </w:p>
                <w:p w14:paraId="048AD62B" w14:textId="77777777" w:rsidR="00880F04" w:rsidRPr="005F6D38" w:rsidRDefault="00880F04" w:rsidP="009E79AB">
                  <w:pPr>
                    <w:jc w:val="center"/>
                    <w:rPr>
                      <w:rFonts w:ascii="Verdana" w:hAnsi="Verdana"/>
                      <w:i/>
                      <w:sz w:val="16"/>
                      <w:szCs w:val="16"/>
                      <w:lang w:val="en-US"/>
                    </w:rPr>
                  </w:pPr>
                  <w:r>
                    <w:rPr>
                      <w:rFonts w:ascii="Verdana" w:hAnsi="Verdana"/>
                      <w:i/>
                      <w:sz w:val="16"/>
                      <w:szCs w:val="16"/>
                      <w:lang w:val="en-US"/>
                    </w:rPr>
                    <w:t>430NM</w:t>
                  </w:r>
                </w:p>
              </w:tc>
              <w:tc>
                <w:tcPr>
                  <w:tcW w:w="825" w:type="dxa"/>
                  <w:vAlign w:val="center"/>
                </w:tcPr>
                <w:p w14:paraId="5D46DEAD" w14:textId="77777777" w:rsidR="004F61D4" w:rsidRPr="005F6D38" w:rsidRDefault="004F61D4" w:rsidP="009E79AB">
                  <w:pPr>
                    <w:jc w:val="center"/>
                    <w:rPr>
                      <w:rFonts w:ascii="Verdana" w:hAnsi="Verdana"/>
                      <w:sz w:val="16"/>
                      <w:szCs w:val="16"/>
                      <w:lang w:val="en-US"/>
                    </w:rPr>
                  </w:pPr>
                </w:p>
              </w:tc>
              <w:tc>
                <w:tcPr>
                  <w:tcW w:w="737" w:type="dxa"/>
                  <w:vAlign w:val="center"/>
                </w:tcPr>
                <w:p w14:paraId="02D96F63" w14:textId="77777777" w:rsidR="004F61D4" w:rsidRPr="005F6D38" w:rsidRDefault="00880F04" w:rsidP="009E79AB">
                  <w:pPr>
                    <w:tabs>
                      <w:tab w:val="decimal" w:pos="12"/>
                    </w:tabs>
                    <w:jc w:val="center"/>
                    <w:rPr>
                      <w:rFonts w:ascii="Verdana" w:hAnsi="Verdana"/>
                      <w:sz w:val="16"/>
                      <w:szCs w:val="16"/>
                      <w:lang w:val="en-US"/>
                    </w:rPr>
                  </w:pPr>
                  <w:r>
                    <w:rPr>
                      <w:rFonts w:ascii="Verdana" w:hAnsi="Verdana"/>
                      <w:sz w:val="16"/>
                      <w:szCs w:val="16"/>
                      <w:lang w:val="en-US"/>
                    </w:rPr>
                    <w:t>0.</w:t>
                  </w:r>
                  <w:r w:rsidR="005E424E">
                    <w:rPr>
                      <w:rFonts w:ascii="Verdana" w:hAnsi="Verdana"/>
                      <w:sz w:val="16"/>
                      <w:szCs w:val="16"/>
                      <w:lang w:val="en-US"/>
                    </w:rPr>
                    <w:t>0</w:t>
                  </w:r>
                  <w:r>
                    <w:rPr>
                      <w:rFonts w:ascii="Verdana" w:hAnsi="Verdana"/>
                      <w:sz w:val="16"/>
                      <w:szCs w:val="16"/>
                      <w:lang w:val="en-US"/>
                    </w:rPr>
                    <w:t>15</w:t>
                  </w:r>
                </w:p>
              </w:tc>
              <w:tc>
                <w:tcPr>
                  <w:tcW w:w="811" w:type="dxa"/>
                  <w:vAlign w:val="center"/>
                </w:tcPr>
                <w:p w14:paraId="6A92E8F4" w14:textId="77777777" w:rsidR="004F61D4" w:rsidRPr="005F6D38" w:rsidRDefault="00880F04" w:rsidP="009E79AB">
                  <w:pPr>
                    <w:tabs>
                      <w:tab w:val="decimal" w:pos="12"/>
                      <w:tab w:val="decimal" w:pos="417"/>
                    </w:tabs>
                    <w:jc w:val="center"/>
                    <w:rPr>
                      <w:rFonts w:ascii="Verdana" w:hAnsi="Verdana"/>
                      <w:sz w:val="16"/>
                      <w:szCs w:val="16"/>
                      <w:lang w:val="en-US"/>
                    </w:rPr>
                  </w:pPr>
                  <w:r>
                    <w:rPr>
                      <w:rFonts w:ascii="Verdana" w:hAnsi="Verdana"/>
                      <w:sz w:val="16"/>
                      <w:szCs w:val="16"/>
                      <w:lang w:val="en-US"/>
                    </w:rPr>
                    <w:t>0.25</w:t>
                  </w:r>
                  <w:r w:rsidR="00FD5BA9">
                    <w:rPr>
                      <w:rFonts w:ascii="Verdana" w:hAnsi="Verdana"/>
                      <w:sz w:val="16"/>
                      <w:szCs w:val="16"/>
                      <w:lang w:val="en-US"/>
                    </w:rPr>
                    <w:t>0</w:t>
                  </w:r>
                </w:p>
              </w:tc>
              <w:tc>
                <w:tcPr>
                  <w:tcW w:w="822" w:type="dxa"/>
                  <w:vAlign w:val="center"/>
                </w:tcPr>
                <w:p w14:paraId="20FFB721" w14:textId="77777777" w:rsidR="004F61D4" w:rsidRPr="005F6D38" w:rsidRDefault="004F61D4" w:rsidP="009E79AB">
                  <w:pPr>
                    <w:snapToGrid w:val="0"/>
                    <w:jc w:val="center"/>
                    <w:rPr>
                      <w:rFonts w:ascii="Verdana" w:hAnsi="Verdana"/>
                      <w:sz w:val="16"/>
                      <w:szCs w:val="16"/>
                      <w:lang w:val="en-US"/>
                    </w:rPr>
                  </w:pPr>
                </w:p>
              </w:tc>
              <w:tc>
                <w:tcPr>
                  <w:tcW w:w="1664" w:type="dxa"/>
                  <w:vAlign w:val="center"/>
                </w:tcPr>
                <w:p w14:paraId="0D213958" w14:textId="77777777" w:rsidR="004F61D4" w:rsidRPr="005F6D38" w:rsidRDefault="00880F04" w:rsidP="009E79AB">
                  <w:pPr>
                    <w:jc w:val="center"/>
                    <w:rPr>
                      <w:rFonts w:ascii="Verdana" w:hAnsi="Verdana"/>
                      <w:sz w:val="16"/>
                      <w:szCs w:val="16"/>
                      <w:lang w:val="en-US"/>
                    </w:rPr>
                  </w:pPr>
                  <w:r>
                    <w:rPr>
                      <w:rFonts w:ascii="Verdana" w:hAnsi="Verdana"/>
                      <w:sz w:val="16"/>
                      <w:szCs w:val="16"/>
                      <w:lang w:val="en-US"/>
                    </w:rPr>
                    <w:t>Internal method</w:t>
                  </w:r>
                </w:p>
              </w:tc>
            </w:tr>
            <w:tr w:rsidR="00880F04" w:rsidRPr="004D259C" w14:paraId="6E1D9C24" w14:textId="77777777" w:rsidTr="000F2D8B">
              <w:trPr>
                <w:trHeight w:hRule="exact" w:val="863"/>
              </w:trPr>
              <w:tc>
                <w:tcPr>
                  <w:tcW w:w="1297" w:type="dxa"/>
                  <w:vAlign w:val="center"/>
                </w:tcPr>
                <w:p w14:paraId="28E93902" w14:textId="77777777" w:rsidR="00880F04" w:rsidRDefault="005A32B0" w:rsidP="009E79AB">
                  <w:pPr>
                    <w:jc w:val="center"/>
                    <w:rPr>
                      <w:rFonts w:ascii="Verdana" w:hAnsi="Verdana"/>
                      <w:i/>
                      <w:sz w:val="16"/>
                      <w:szCs w:val="16"/>
                      <w:lang w:val="en-US"/>
                    </w:rPr>
                  </w:pPr>
                  <w:r>
                    <w:rPr>
                      <w:rFonts w:ascii="Verdana" w:hAnsi="Verdana"/>
                      <w:i/>
                      <w:sz w:val="16"/>
                      <w:szCs w:val="16"/>
                      <w:lang w:val="en-US"/>
                    </w:rPr>
                    <w:t>T% 660 NM</w:t>
                  </w:r>
                </w:p>
              </w:tc>
              <w:tc>
                <w:tcPr>
                  <w:tcW w:w="825" w:type="dxa"/>
                  <w:vAlign w:val="center"/>
                </w:tcPr>
                <w:p w14:paraId="163CD93F" w14:textId="77777777" w:rsidR="00880F04" w:rsidRDefault="00880F04" w:rsidP="009E79AB">
                  <w:pPr>
                    <w:jc w:val="center"/>
                    <w:rPr>
                      <w:rFonts w:ascii="Verdana" w:hAnsi="Verdana"/>
                      <w:sz w:val="16"/>
                      <w:szCs w:val="16"/>
                      <w:lang w:val="en-US"/>
                    </w:rPr>
                  </w:pPr>
                  <w:r>
                    <w:rPr>
                      <w:rFonts w:ascii="Verdana" w:hAnsi="Verdana"/>
                      <w:sz w:val="16"/>
                      <w:szCs w:val="16"/>
                      <w:lang w:val="en-US"/>
                    </w:rPr>
                    <w:t>&gt;98</w:t>
                  </w:r>
                </w:p>
              </w:tc>
              <w:tc>
                <w:tcPr>
                  <w:tcW w:w="737" w:type="dxa"/>
                  <w:vAlign w:val="center"/>
                </w:tcPr>
                <w:p w14:paraId="3766FF5C" w14:textId="77777777" w:rsidR="00880F04" w:rsidRDefault="00880F04" w:rsidP="009E79AB">
                  <w:pPr>
                    <w:tabs>
                      <w:tab w:val="decimal" w:pos="12"/>
                    </w:tabs>
                    <w:jc w:val="center"/>
                    <w:rPr>
                      <w:rFonts w:ascii="Verdana" w:hAnsi="Verdana"/>
                      <w:sz w:val="16"/>
                      <w:szCs w:val="16"/>
                      <w:lang w:val="en-US"/>
                    </w:rPr>
                  </w:pPr>
                </w:p>
              </w:tc>
              <w:tc>
                <w:tcPr>
                  <w:tcW w:w="811" w:type="dxa"/>
                  <w:vAlign w:val="center"/>
                </w:tcPr>
                <w:p w14:paraId="055F2C1D" w14:textId="77777777" w:rsidR="00880F04" w:rsidRDefault="00880F04" w:rsidP="009E79AB">
                  <w:pPr>
                    <w:tabs>
                      <w:tab w:val="decimal" w:pos="12"/>
                      <w:tab w:val="decimal" w:pos="417"/>
                    </w:tabs>
                    <w:jc w:val="center"/>
                    <w:rPr>
                      <w:rFonts w:ascii="Verdana" w:hAnsi="Verdana"/>
                      <w:sz w:val="16"/>
                      <w:szCs w:val="16"/>
                      <w:lang w:val="en-US"/>
                    </w:rPr>
                  </w:pPr>
                </w:p>
              </w:tc>
              <w:tc>
                <w:tcPr>
                  <w:tcW w:w="822" w:type="dxa"/>
                  <w:vAlign w:val="center"/>
                </w:tcPr>
                <w:p w14:paraId="2F2C1726" w14:textId="77777777" w:rsidR="00880F04" w:rsidRPr="005F6D38" w:rsidRDefault="00880F04" w:rsidP="009E79AB">
                  <w:pPr>
                    <w:snapToGrid w:val="0"/>
                    <w:jc w:val="center"/>
                    <w:rPr>
                      <w:rFonts w:ascii="Verdana" w:hAnsi="Verdana"/>
                      <w:sz w:val="16"/>
                      <w:szCs w:val="16"/>
                      <w:lang w:val="en-US"/>
                    </w:rPr>
                  </w:pPr>
                  <w:r>
                    <w:rPr>
                      <w:rFonts w:ascii="Verdana" w:hAnsi="Verdana"/>
                      <w:sz w:val="16"/>
                      <w:szCs w:val="16"/>
                      <w:lang w:val="en-US"/>
                    </w:rPr>
                    <w:t>%v/v</w:t>
                  </w:r>
                </w:p>
              </w:tc>
              <w:tc>
                <w:tcPr>
                  <w:tcW w:w="1664" w:type="dxa"/>
                  <w:vAlign w:val="center"/>
                </w:tcPr>
                <w:p w14:paraId="4980D2A3" w14:textId="77777777" w:rsidR="00880F04" w:rsidRDefault="00880F04" w:rsidP="009E79AB">
                  <w:pPr>
                    <w:jc w:val="center"/>
                    <w:rPr>
                      <w:rFonts w:ascii="Verdana" w:hAnsi="Verdana"/>
                      <w:sz w:val="16"/>
                      <w:szCs w:val="16"/>
                      <w:lang w:val="en-US"/>
                    </w:rPr>
                  </w:pPr>
                  <w:r>
                    <w:rPr>
                      <w:rFonts w:ascii="Verdana" w:hAnsi="Verdana"/>
                      <w:sz w:val="16"/>
                      <w:szCs w:val="16"/>
                      <w:lang w:val="en-US"/>
                    </w:rPr>
                    <w:t>Internal method</w:t>
                  </w:r>
                </w:p>
              </w:tc>
            </w:tr>
          </w:tbl>
          <w:p w14:paraId="00FC049F"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2FBF8778" w14:textId="77777777" w:rsidTr="00583DB6">
        <w:trPr>
          <w:trHeight w:val="8345"/>
        </w:trPr>
        <w:tc>
          <w:tcPr>
            <w:tcW w:w="9210" w:type="dxa"/>
            <w:tcBorders>
              <w:top w:val="nil"/>
            </w:tcBorders>
          </w:tcPr>
          <w:p w14:paraId="34C21EA0"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23942BB8" w14:textId="77777777" w:rsidTr="00953535">
              <w:trPr>
                <w:trHeight w:hRule="exact" w:val="501"/>
                <w:tblHeader/>
              </w:trPr>
              <w:tc>
                <w:tcPr>
                  <w:tcW w:w="1303" w:type="dxa"/>
                  <w:vAlign w:val="center"/>
                </w:tcPr>
                <w:p w14:paraId="161DBEF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E34A1B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42DA17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3598D30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42E3E01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B18056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569A0" w:rsidRPr="004D259C" w14:paraId="7D7515E6" w14:textId="77777777" w:rsidTr="00414C87">
              <w:trPr>
                <w:trHeight w:hRule="exact" w:val="680"/>
                <w:tblHeader/>
              </w:trPr>
              <w:tc>
                <w:tcPr>
                  <w:tcW w:w="1303" w:type="dxa"/>
                  <w:vAlign w:val="center"/>
                </w:tcPr>
                <w:p w14:paraId="065DE985" w14:textId="77777777" w:rsidR="002569A0" w:rsidRPr="005F6D38" w:rsidRDefault="002569A0" w:rsidP="002569A0">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5BD44538" w14:textId="77777777" w:rsidR="002569A0" w:rsidRPr="005F6D38" w:rsidRDefault="002569A0" w:rsidP="002569A0">
                  <w:pPr>
                    <w:jc w:val="center"/>
                    <w:rPr>
                      <w:rFonts w:ascii="Verdana" w:hAnsi="Verdana"/>
                      <w:sz w:val="16"/>
                      <w:szCs w:val="16"/>
                      <w:lang w:val="en-US"/>
                    </w:rPr>
                  </w:pPr>
                  <w:r>
                    <w:rPr>
                      <w:rFonts w:ascii="Verdana" w:hAnsi="Verdana"/>
                      <w:sz w:val="16"/>
                      <w:szCs w:val="16"/>
                      <w:lang w:val="en-US"/>
                    </w:rPr>
                    <w:t>-</w:t>
                  </w:r>
                </w:p>
              </w:tc>
              <w:tc>
                <w:tcPr>
                  <w:tcW w:w="709" w:type="dxa"/>
                  <w:vAlign w:val="center"/>
                </w:tcPr>
                <w:p w14:paraId="79704E21"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6472518E" w14:textId="77777777" w:rsidR="002569A0" w:rsidRPr="005F6D38" w:rsidRDefault="002569A0" w:rsidP="002569A0">
                  <w:pPr>
                    <w:jc w:val="center"/>
                    <w:rPr>
                      <w:rFonts w:ascii="Verdana" w:hAnsi="Verdana"/>
                      <w:sz w:val="16"/>
                      <w:szCs w:val="16"/>
                      <w:lang w:val="en-US"/>
                    </w:rPr>
                  </w:pPr>
                  <w:r>
                    <w:rPr>
                      <w:rFonts w:ascii="Verdana" w:hAnsi="Verdana"/>
                      <w:sz w:val="16"/>
                      <w:szCs w:val="16"/>
                      <w:lang w:val="en-US"/>
                    </w:rPr>
                    <w:t>100</w:t>
                  </w:r>
                </w:p>
              </w:tc>
              <w:tc>
                <w:tcPr>
                  <w:tcW w:w="851" w:type="dxa"/>
                  <w:vAlign w:val="center"/>
                </w:tcPr>
                <w:p w14:paraId="10AFA14F"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CCC1CAE" w14:textId="77777777" w:rsidR="002569A0" w:rsidRDefault="002569A0" w:rsidP="002569A0">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569A0" w:rsidRPr="004D259C" w14:paraId="007D298B" w14:textId="77777777" w:rsidTr="00414C87">
              <w:trPr>
                <w:trHeight w:hRule="exact" w:val="680"/>
                <w:tblHeader/>
              </w:trPr>
              <w:tc>
                <w:tcPr>
                  <w:tcW w:w="1303" w:type="dxa"/>
                  <w:vAlign w:val="center"/>
                </w:tcPr>
                <w:p w14:paraId="0FD61ED4" w14:textId="77777777" w:rsidR="002569A0" w:rsidRPr="005F6D38" w:rsidRDefault="002569A0" w:rsidP="002569A0">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246971AD"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7C3AB856"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3BEA7CF" w14:textId="77777777" w:rsidR="002569A0" w:rsidRPr="005F6D38" w:rsidRDefault="002569A0" w:rsidP="002569A0">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7438B80B"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EF963F9" w14:textId="77777777" w:rsidR="002569A0" w:rsidRDefault="002569A0" w:rsidP="002569A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569A0" w:rsidRPr="004D259C" w14:paraId="0A5761A4" w14:textId="77777777" w:rsidTr="00414C87">
              <w:trPr>
                <w:trHeight w:hRule="exact" w:val="680"/>
                <w:tblHeader/>
              </w:trPr>
              <w:tc>
                <w:tcPr>
                  <w:tcW w:w="1303" w:type="dxa"/>
                  <w:vAlign w:val="center"/>
                </w:tcPr>
                <w:p w14:paraId="5CAF640E" w14:textId="77777777" w:rsidR="002569A0" w:rsidRPr="005F6D38" w:rsidRDefault="002569A0" w:rsidP="002569A0">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4F9E4D85"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0710C3DB"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2936688D" w14:textId="77777777" w:rsidR="002569A0" w:rsidRPr="005F6D38" w:rsidRDefault="002569A0" w:rsidP="002569A0">
                  <w:pPr>
                    <w:jc w:val="center"/>
                    <w:rPr>
                      <w:rFonts w:ascii="Verdana" w:hAnsi="Verdana"/>
                      <w:sz w:val="16"/>
                      <w:szCs w:val="16"/>
                      <w:lang w:val="en-US"/>
                    </w:rPr>
                  </w:pPr>
                  <w:r>
                    <w:rPr>
                      <w:rFonts w:ascii="Verdana" w:hAnsi="Verdana"/>
                      <w:sz w:val="16"/>
                      <w:szCs w:val="16"/>
                      <w:lang w:val="en-US"/>
                    </w:rPr>
                    <w:t>1</w:t>
                  </w:r>
                  <w:r w:rsidRPr="005F6D38">
                    <w:rPr>
                      <w:rFonts w:ascii="Verdana" w:hAnsi="Verdana"/>
                      <w:sz w:val="16"/>
                      <w:szCs w:val="16"/>
                      <w:lang w:val="en-US"/>
                    </w:rPr>
                    <w:t>0</w:t>
                  </w:r>
                </w:p>
              </w:tc>
              <w:tc>
                <w:tcPr>
                  <w:tcW w:w="851" w:type="dxa"/>
                  <w:vAlign w:val="center"/>
                </w:tcPr>
                <w:p w14:paraId="2755A159"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B1B88AF" w14:textId="77777777" w:rsidR="002569A0" w:rsidRDefault="002569A0" w:rsidP="002569A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569A0" w:rsidRPr="004D259C" w14:paraId="429681DC" w14:textId="77777777" w:rsidTr="00414C87">
              <w:trPr>
                <w:trHeight w:hRule="exact" w:val="680"/>
                <w:tblHeader/>
              </w:trPr>
              <w:tc>
                <w:tcPr>
                  <w:tcW w:w="1303" w:type="dxa"/>
                  <w:vAlign w:val="center"/>
                </w:tcPr>
                <w:p w14:paraId="55498FAB" w14:textId="77777777" w:rsidR="002569A0" w:rsidRPr="005F6D38" w:rsidRDefault="002569A0" w:rsidP="002569A0">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02196AB7"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241FAEEC"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6E864F4D"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319D3D53"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84678D5" w14:textId="77777777" w:rsidR="002569A0" w:rsidRDefault="002569A0" w:rsidP="002569A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569A0" w:rsidRPr="004D259C" w14:paraId="2BFB6A66" w14:textId="77777777" w:rsidTr="00414C87">
              <w:trPr>
                <w:trHeight w:hRule="exact" w:val="680"/>
                <w:tblHeader/>
              </w:trPr>
              <w:tc>
                <w:tcPr>
                  <w:tcW w:w="1303" w:type="dxa"/>
                  <w:vAlign w:val="center"/>
                </w:tcPr>
                <w:p w14:paraId="23009FC7" w14:textId="77777777" w:rsidR="002569A0" w:rsidRPr="005F6D38" w:rsidRDefault="002569A0" w:rsidP="002569A0">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69FE5A60"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5DDE00D8"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28D354DB"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4E6B2F19"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0FAAE3F" w14:textId="77777777" w:rsidR="002569A0" w:rsidRDefault="002569A0" w:rsidP="002569A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569A0" w:rsidRPr="004D259C" w14:paraId="45AD6167" w14:textId="77777777" w:rsidTr="00414C87">
              <w:trPr>
                <w:trHeight w:hRule="exact" w:val="680"/>
                <w:tblHeader/>
              </w:trPr>
              <w:tc>
                <w:tcPr>
                  <w:tcW w:w="1303" w:type="dxa"/>
                  <w:vAlign w:val="center"/>
                </w:tcPr>
                <w:p w14:paraId="672D97C8" w14:textId="77777777" w:rsidR="002569A0" w:rsidRPr="005F6D38" w:rsidRDefault="002569A0" w:rsidP="002569A0">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5B24B8FF"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2AD9EEFF"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05B276BF"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2A822327" w14:textId="77777777" w:rsidR="002569A0" w:rsidRPr="005F6D38" w:rsidRDefault="002569A0" w:rsidP="002569A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D8B579F" w14:textId="77777777" w:rsidR="002569A0" w:rsidRDefault="002569A0" w:rsidP="002569A0">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277E82D0"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2EFDC59C" w14:textId="77777777" w:rsidTr="00977461">
              <w:trPr>
                <w:trHeight w:hRule="exact" w:val="510"/>
                <w:jc w:val="center"/>
              </w:trPr>
              <w:tc>
                <w:tcPr>
                  <w:tcW w:w="2228" w:type="dxa"/>
                  <w:vAlign w:val="center"/>
                </w:tcPr>
                <w:p w14:paraId="3B6D2999"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65E1A9B9"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1D390190"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5025993B" w14:textId="77777777" w:rsidTr="00977461">
              <w:trPr>
                <w:trHeight w:hRule="exact" w:val="510"/>
                <w:jc w:val="center"/>
              </w:trPr>
              <w:tc>
                <w:tcPr>
                  <w:tcW w:w="2228" w:type="dxa"/>
                  <w:vAlign w:val="center"/>
                </w:tcPr>
                <w:p w14:paraId="5892B269"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0ED33D97" w14:textId="77777777" w:rsidR="004F61D4" w:rsidRPr="005F6D38" w:rsidRDefault="00E90F73" w:rsidP="009E79AB">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58EE7C5B"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6DC502EA" w14:textId="77777777" w:rsidTr="00977461">
              <w:trPr>
                <w:trHeight w:hRule="exact" w:val="510"/>
                <w:jc w:val="center"/>
              </w:trPr>
              <w:tc>
                <w:tcPr>
                  <w:tcW w:w="2228" w:type="dxa"/>
                  <w:vAlign w:val="center"/>
                </w:tcPr>
                <w:p w14:paraId="4D745508"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02EF03A1"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Pink</w:t>
                  </w:r>
                </w:p>
              </w:tc>
              <w:tc>
                <w:tcPr>
                  <w:tcW w:w="1519" w:type="dxa"/>
                  <w:shd w:val="clear" w:color="auto" w:fill="auto"/>
                  <w:vAlign w:val="center"/>
                </w:tcPr>
                <w:p w14:paraId="266AE44C"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15043524" w14:textId="77777777" w:rsidTr="00977461">
              <w:trPr>
                <w:trHeight w:hRule="exact" w:val="510"/>
                <w:jc w:val="center"/>
              </w:trPr>
              <w:tc>
                <w:tcPr>
                  <w:tcW w:w="2228" w:type="dxa"/>
                  <w:vAlign w:val="center"/>
                </w:tcPr>
                <w:p w14:paraId="3A0DAA8B"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95460C0"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75107FD0"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477610B8" w14:textId="77777777" w:rsidTr="00977461">
              <w:trPr>
                <w:trHeight w:hRule="exact" w:val="510"/>
                <w:jc w:val="center"/>
              </w:trPr>
              <w:tc>
                <w:tcPr>
                  <w:tcW w:w="2228" w:type="dxa"/>
                  <w:vAlign w:val="center"/>
                </w:tcPr>
                <w:p w14:paraId="5D77732E"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4A8A8207"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3EAB29F9"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176C45D4" w14:textId="77777777" w:rsidR="004A7EF7" w:rsidRPr="002C594E" w:rsidRDefault="004A7EF7" w:rsidP="00853353">
            <w:pPr>
              <w:spacing w:before="100" w:beforeAutospacing="1"/>
              <w:rPr>
                <w:rFonts w:ascii="Verdana" w:hAnsi="Verdana"/>
                <w:b/>
                <w:sz w:val="8"/>
                <w:szCs w:val="8"/>
                <w:lang w:val="en-US"/>
              </w:rPr>
            </w:pPr>
          </w:p>
        </w:tc>
      </w:tr>
    </w:tbl>
    <w:p w14:paraId="61BCDBEF"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A6C1B" w14:paraId="0197F1B6" w14:textId="77777777" w:rsidTr="00953535">
        <w:trPr>
          <w:trHeight w:val="3809"/>
        </w:trPr>
        <w:tc>
          <w:tcPr>
            <w:tcW w:w="9210" w:type="dxa"/>
          </w:tcPr>
          <w:p w14:paraId="254E5BC2" w14:textId="77777777" w:rsidR="00146651" w:rsidRPr="002C594E" w:rsidRDefault="00146651" w:rsidP="002F385F">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14:paraId="4A22E596" w14:textId="77777777" w:rsidR="00C44410" w:rsidRPr="002C594E" w:rsidRDefault="00C44410" w:rsidP="002F385F">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37CE899A" w14:textId="77777777" w:rsidR="00C44410" w:rsidRPr="002C594E" w:rsidRDefault="00C44410" w:rsidP="002F385F">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amendmentsof the European Parliament and of the Council of </w:t>
            </w:r>
            <w:r>
              <w:rPr>
                <w:rFonts w:ascii="Verdana" w:hAnsi="Verdana"/>
                <w:lang w:val="en-US"/>
              </w:rPr>
              <w:t>10 November2003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0981B82F" w14:textId="77777777" w:rsidR="00C44410" w:rsidRPr="002C594E" w:rsidRDefault="00C44410" w:rsidP="002F385F">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50839161" w14:textId="77777777" w:rsidR="00C44410" w:rsidRPr="002C594E" w:rsidRDefault="00C44410" w:rsidP="002F385F">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amendmentsof 20 December 2001 relating to certain sugar intended for human consumption;</w:t>
            </w:r>
          </w:p>
          <w:p w14:paraId="626D19D1" w14:textId="77777777" w:rsidR="00C44410" w:rsidRPr="002C594E"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0E845021" w14:textId="77777777" w:rsidR="00C44410" w:rsidRPr="002C594E"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0502B65E" w14:textId="77777777" w:rsidR="00C44410" w:rsidRPr="002C594E"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541AE659" w14:textId="77777777" w:rsidR="00C44410" w:rsidRPr="002C594E"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703D8FF" w14:textId="77777777" w:rsidR="00C44410" w:rsidRPr="002C594E"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9A8815B" w14:textId="77777777" w:rsidR="00C44410" w:rsidRPr="002C594E"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0776E48" w14:textId="77777777" w:rsidR="00C44410" w:rsidRPr="002C594E"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amendmentsof the European Parliament and of the Council</w:t>
            </w:r>
            <w:r>
              <w:rPr>
                <w:rFonts w:ascii="Verdana" w:hAnsi="Verdana"/>
                <w:lang w:val="en-US"/>
              </w:rPr>
              <w:t xml:space="preserve"> of the 25 October 2011</w:t>
            </w:r>
            <w:r w:rsidRPr="002C594E">
              <w:rPr>
                <w:rFonts w:ascii="Verdana" w:hAnsi="Verdana"/>
                <w:lang w:val="en-US"/>
              </w:rPr>
              <w:t>;</w:t>
            </w:r>
          </w:p>
          <w:p w14:paraId="70CE7B0C" w14:textId="77777777" w:rsidR="003F1487" w:rsidRDefault="00C44410" w:rsidP="002F385F">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p w14:paraId="3C5372B8" w14:textId="60B19B42" w:rsidR="002F385F" w:rsidRDefault="002F385F" w:rsidP="002F385F">
            <w:pPr>
              <w:numPr>
                <w:ilvl w:val="0"/>
                <w:numId w:val="24"/>
              </w:numPr>
              <w:spacing w:before="100" w:beforeAutospacing="1"/>
              <w:jc w:val="both"/>
              <w:rPr>
                <w:rFonts w:ascii="Verdana" w:hAnsi="Verdana"/>
                <w:lang w:val="en-US"/>
              </w:rPr>
            </w:pPr>
            <w:r>
              <w:rPr>
                <w:rFonts w:ascii="Verdana" w:hAnsi="Verdana"/>
                <w:lang w:val="en-US"/>
              </w:rPr>
              <w:t xml:space="preserve">Regulation (UE) n° 848/2018 and s.m.i. of European Parliament of </w:t>
            </w:r>
            <w:r w:rsidR="004D259C">
              <w:rPr>
                <w:rFonts w:ascii="Verdana" w:hAnsi="Verdana"/>
                <w:lang w:val="en-US"/>
              </w:rPr>
              <w:t xml:space="preserve">30 May </w:t>
            </w:r>
            <w:bookmarkStart w:id="0" w:name="_GoBack"/>
            <w:bookmarkEnd w:id="0"/>
            <w:r>
              <w:rPr>
                <w:rFonts w:ascii="Verdana" w:hAnsi="Verdana"/>
                <w:lang w:val="en-US"/>
              </w:rPr>
              <w:t>2018 on organic production and labeling of organic products;</w:t>
            </w:r>
          </w:p>
          <w:p w14:paraId="6864E451" w14:textId="77777777" w:rsidR="002F385F" w:rsidRPr="002C594E" w:rsidRDefault="002F385F" w:rsidP="002F385F">
            <w:pPr>
              <w:numPr>
                <w:ilvl w:val="0"/>
                <w:numId w:val="24"/>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3D209761"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D259C" w14:paraId="469C8725" w14:textId="77777777" w:rsidTr="00F66929">
        <w:trPr>
          <w:trHeight w:val="557"/>
        </w:trPr>
        <w:tc>
          <w:tcPr>
            <w:tcW w:w="9210" w:type="dxa"/>
            <w:shd w:val="clear" w:color="auto" w:fill="auto"/>
          </w:tcPr>
          <w:p w14:paraId="265C29ED"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38C12531"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64BC9633" w14:textId="77777777" w:rsidR="009F6F6D" w:rsidRPr="007806C1" w:rsidRDefault="005D6FC3" w:rsidP="00827C5A">
            <w:pPr>
              <w:spacing w:before="120"/>
              <w:rPr>
                <w:rFonts w:ascii="Verdana" w:hAnsi="Verdana"/>
                <w:lang w:val="en-US"/>
              </w:rPr>
            </w:pPr>
            <w:r w:rsidRPr="002C594E">
              <w:rPr>
                <w:rFonts w:ascii="Verdana" w:hAnsi="Verdana"/>
                <w:lang w:val="en-US"/>
              </w:rPr>
              <w:tab/>
            </w:r>
            <w:r w:rsidR="007211D0" w:rsidRPr="005F6D38">
              <w:rPr>
                <w:rFonts w:ascii="Verdana" w:hAnsi="Verdana"/>
                <w:lang w:val="en-US"/>
              </w:rPr>
              <w:t>D 09.01 01 –</w:t>
            </w:r>
            <w:r w:rsidR="00DA6C1B">
              <w:rPr>
                <w:rFonts w:ascii="Verdana" w:hAnsi="Verdana"/>
                <w:lang w:val="en-US"/>
              </w:rPr>
              <w:t xml:space="preserve"> D 09.01 07 -</w:t>
            </w:r>
            <w:r w:rsidR="003A3A75">
              <w:rPr>
                <w:rFonts w:ascii="Verdana" w:hAnsi="Verdana"/>
                <w:lang w:val="en-US"/>
              </w:rPr>
              <w:t xml:space="preserve"> D 09.01 1</w:t>
            </w:r>
            <w:r w:rsidR="00FA11CB">
              <w:rPr>
                <w:rFonts w:ascii="Verdana" w:hAnsi="Verdana"/>
                <w:lang w:val="en-US"/>
              </w:rPr>
              <w:t>4</w:t>
            </w:r>
          </w:p>
          <w:p w14:paraId="31DB14B8"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3CB6A9CA" w14:textId="77777777" w:rsidR="008D68FC" w:rsidRPr="002C594E" w:rsidRDefault="00244AB4" w:rsidP="007211D0">
            <w:pPr>
              <w:pStyle w:val="PreformattatoHTML"/>
              <w:shd w:val="clear" w:color="auto" w:fill="FFFFFF"/>
              <w:spacing w:before="120"/>
              <w:ind w:left="284" w:hanging="284"/>
              <w:rPr>
                <w:rFonts w:ascii="Verdana" w:hAnsi="Verdana"/>
                <w:lang w:val="en-US"/>
              </w:rPr>
            </w:pPr>
            <w:r>
              <w:rPr>
                <w:rFonts w:ascii="Verdana" w:hAnsi="Verdana"/>
                <w:lang w:val="en-US"/>
              </w:rPr>
              <w:tab/>
            </w:r>
            <w:r w:rsidR="00DA6C1B" w:rsidRPr="00505658">
              <w:rPr>
                <w:rFonts w:ascii="Verdana" w:hAnsi="Verdana"/>
                <w:lang w:val="en-US"/>
              </w:rPr>
              <w:t>Receiving Citrus Fruit and Unloading – Washing – Selection and Calibration – Juice Extraction – Refining –preheating</w:t>
            </w:r>
            <w:r w:rsidR="00DA6C1B" w:rsidRPr="00505658">
              <w:rPr>
                <w:rFonts w:ascii="inherit" w:hAnsi="inherit"/>
                <w:color w:val="212121"/>
                <w:lang w:val="en-US" w:eastAsia="it-IT"/>
              </w:rPr>
              <w:t xml:space="preserve"> – </w:t>
            </w:r>
            <w:r w:rsidR="00DA6C1B" w:rsidRPr="00505658">
              <w:rPr>
                <w:rFonts w:ascii="Verdana" w:hAnsi="Verdana"/>
                <w:color w:val="212121"/>
                <w:lang w:val="en-US" w:eastAsia="it-IT"/>
              </w:rPr>
              <w:t xml:space="preserve">Refining – Temporary storage – preheating - Centrifugation - </w:t>
            </w:r>
            <w:r w:rsidR="00DA6C1B">
              <w:rPr>
                <w:rFonts w:ascii="Verdana" w:hAnsi="Verdana"/>
                <w:lang w:val="en-US"/>
              </w:rPr>
              <w:t>depectini</w:t>
            </w:r>
            <w:r w:rsidR="00DA6C1B" w:rsidRPr="00505658">
              <w:rPr>
                <w:rFonts w:ascii="Verdana" w:hAnsi="Verdana"/>
                <w:lang w:val="en-US"/>
              </w:rPr>
              <w:t>zation – vacuum filtration – filtration pressure - Sending to the Finished Products Department – temporary storage – filtration in cellulose panels – temporary storage - Pasteurization – Concentration - Refrigeration – Filtration</w:t>
            </w:r>
            <w:r w:rsidR="00DA6C1B" w:rsidRPr="002D529A">
              <w:rPr>
                <w:rFonts w:ascii="Verdana" w:hAnsi="Verdana"/>
                <w:lang w:val="en-US"/>
              </w:rPr>
              <w:t xml:space="preserve"> </w:t>
            </w:r>
            <w:r w:rsidR="00DA6C1B">
              <w:rPr>
                <w:rFonts w:ascii="Verdana" w:hAnsi="Verdana"/>
                <w:lang w:val="en-US"/>
              </w:rPr>
              <w:br/>
            </w:r>
            <w:r w:rsidR="00DA6C1B" w:rsidRPr="001B315B">
              <w:rPr>
                <w:rFonts w:ascii="Verdana" w:hAnsi="Verdana"/>
                <w:lang w:val="en-US"/>
              </w:rPr>
              <w:t>Packing – Freezing – Storage – Loading on the truck</w:t>
            </w:r>
          </w:p>
        </w:tc>
      </w:tr>
    </w:tbl>
    <w:p w14:paraId="7DF96B55"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4D259C" w14:paraId="6313DC93" w14:textId="77777777" w:rsidTr="00E502AA">
        <w:trPr>
          <w:trHeight w:val="1129"/>
        </w:trPr>
        <w:tc>
          <w:tcPr>
            <w:tcW w:w="9356" w:type="dxa"/>
            <w:shd w:val="clear" w:color="auto" w:fill="auto"/>
          </w:tcPr>
          <w:p w14:paraId="6497945D"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62390A0"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p>
          <w:p w14:paraId="3D6FFFA0"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7B020662" w14:textId="77777777" w:rsidTr="00482084">
              <w:tc>
                <w:tcPr>
                  <w:tcW w:w="1087" w:type="dxa"/>
                </w:tcPr>
                <w:p w14:paraId="0CAE6B2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A5087D7" w14:textId="07389DB2" w:rsidR="00163F15" w:rsidRPr="002C594E" w:rsidRDefault="00FB1881" w:rsidP="00172D78">
                  <w:pPr>
                    <w:spacing w:before="120"/>
                    <w:rPr>
                      <w:rFonts w:ascii="Verdana" w:hAnsi="Verdana"/>
                      <w:sz w:val="16"/>
                      <w:szCs w:val="16"/>
                      <w:lang w:val="en-US"/>
                    </w:rPr>
                  </w:pPr>
                  <w:r>
                    <w:rPr>
                      <w:rFonts w:ascii="Verdana" w:hAnsi="Verdana"/>
                      <w:sz w:val="16"/>
                      <w:szCs w:val="16"/>
                      <w:lang w:val="en-US"/>
                    </w:rPr>
                    <w:t>2</w:t>
                  </w:r>
                  <w:r w:rsidR="002703A2">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1E77F516" w14:textId="77777777" w:rsidR="00163F15" w:rsidRPr="002C594E" w:rsidRDefault="00163F15" w:rsidP="00172D78">
                  <w:pPr>
                    <w:spacing w:before="120"/>
                    <w:jc w:val="both"/>
                    <w:rPr>
                      <w:rFonts w:ascii="Verdana" w:hAnsi="Verdana"/>
                      <w:sz w:val="16"/>
                      <w:szCs w:val="16"/>
                      <w:lang w:val="en-US"/>
                    </w:rPr>
                  </w:pPr>
                </w:p>
              </w:tc>
            </w:tr>
            <w:tr w:rsidR="00163F15" w:rsidRPr="00D26255" w14:paraId="600FD8B5" w14:textId="77777777" w:rsidTr="00482084">
              <w:tc>
                <w:tcPr>
                  <w:tcW w:w="1087" w:type="dxa"/>
                </w:tcPr>
                <w:p w14:paraId="17BBE30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E023088" w14:textId="69C5E9B7"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2703A2">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50C9DD5" w14:textId="77777777" w:rsidR="00163F15" w:rsidRPr="002C594E" w:rsidRDefault="00163F15" w:rsidP="00172D78">
                  <w:pPr>
                    <w:spacing w:before="120"/>
                    <w:jc w:val="both"/>
                    <w:rPr>
                      <w:rFonts w:ascii="Verdana" w:hAnsi="Verdana"/>
                      <w:sz w:val="16"/>
                      <w:szCs w:val="16"/>
                      <w:lang w:val="en-US"/>
                    </w:rPr>
                  </w:pPr>
                </w:p>
              </w:tc>
            </w:tr>
            <w:tr w:rsidR="00163F15" w:rsidRPr="004D259C" w14:paraId="616B95D3" w14:textId="77777777" w:rsidTr="00482084">
              <w:tc>
                <w:tcPr>
                  <w:tcW w:w="1087" w:type="dxa"/>
                </w:tcPr>
                <w:p w14:paraId="5AF979E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FC6B78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57BDF14"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C29FA14"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 xml:space="preserve">The drums are sealed and the internal paint is food. The cover is of metal and sealed with a metal ring in turnsealed with a plastic seal that shows the possible tampering. The drum is free of rust, painted uniformly, free of excessive bruising. The steel drums are in </w:t>
                  </w:r>
                  <w:r w:rsidRPr="002C594E">
                    <w:rPr>
                      <w:rFonts w:ascii="Verdana" w:hAnsi="Verdana"/>
                      <w:i/>
                      <w:sz w:val="16"/>
                      <w:szCs w:val="16"/>
                      <w:lang w:val="en-US"/>
                    </w:rPr>
                    <w:lastRenderedPageBreak/>
                    <w:t xml:space="preserve">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4D259C" w14:paraId="1986CFD2" w14:textId="77777777" w:rsidTr="00300921">
              <w:tc>
                <w:tcPr>
                  <w:tcW w:w="1087" w:type="dxa"/>
                </w:tcPr>
                <w:p w14:paraId="775FA13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2AB85B2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7D8CB19D"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4D259C" w14:paraId="11EFD200" w14:textId="77777777" w:rsidTr="00300921">
              <w:tc>
                <w:tcPr>
                  <w:tcW w:w="1087" w:type="dxa"/>
                </w:tcPr>
                <w:p w14:paraId="63DF617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BAAD239"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334F8CD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0DDA7CBB" w14:textId="77777777" w:rsidR="00163F15" w:rsidRPr="002C594E" w:rsidRDefault="00163F15" w:rsidP="00172D78">
                  <w:pPr>
                    <w:spacing w:before="120"/>
                    <w:jc w:val="both"/>
                    <w:rPr>
                      <w:rFonts w:ascii="Verdana" w:hAnsi="Verdana"/>
                      <w:sz w:val="16"/>
                      <w:szCs w:val="16"/>
                      <w:lang w:val="en-US"/>
                    </w:rPr>
                  </w:pPr>
                </w:p>
              </w:tc>
            </w:tr>
          </w:tbl>
          <w:p w14:paraId="38580917"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4618EF3"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3DCDB973" w14:textId="77777777" w:rsidTr="00583DB6">
              <w:trPr>
                <w:trHeight w:val="242"/>
                <w:jc w:val="center"/>
              </w:trPr>
              <w:tc>
                <w:tcPr>
                  <w:tcW w:w="1129" w:type="dxa"/>
                </w:tcPr>
                <w:p w14:paraId="4DB5C0B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0AF0E69" w14:textId="76EB936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2703A2">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66C8BB7E" w14:textId="77777777" w:rsidR="00163F15" w:rsidRPr="002C594E" w:rsidRDefault="00163F15" w:rsidP="00172D78">
                  <w:pPr>
                    <w:spacing w:before="120"/>
                    <w:jc w:val="both"/>
                    <w:rPr>
                      <w:rFonts w:ascii="Verdana" w:hAnsi="Verdana"/>
                      <w:sz w:val="16"/>
                      <w:szCs w:val="16"/>
                      <w:lang w:val="en-US"/>
                    </w:rPr>
                  </w:pPr>
                </w:p>
              </w:tc>
            </w:tr>
            <w:tr w:rsidR="00163F15" w:rsidRPr="002C594E" w14:paraId="4F6856EF" w14:textId="77777777" w:rsidTr="00583DB6">
              <w:trPr>
                <w:trHeight w:val="262"/>
                <w:jc w:val="center"/>
              </w:trPr>
              <w:tc>
                <w:tcPr>
                  <w:tcW w:w="1129" w:type="dxa"/>
                </w:tcPr>
                <w:p w14:paraId="1850411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59DE517E" w14:textId="21D58184"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2703A2">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0E940D1" w14:textId="77777777" w:rsidR="00163F15" w:rsidRPr="002C594E" w:rsidRDefault="00163F15" w:rsidP="00172D78">
                  <w:pPr>
                    <w:spacing w:before="120"/>
                    <w:jc w:val="both"/>
                    <w:rPr>
                      <w:rFonts w:ascii="Verdana" w:hAnsi="Verdana"/>
                      <w:sz w:val="16"/>
                      <w:szCs w:val="16"/>
                      <w:lang w:val="en-US"/>
                    </w:rPr>
                  </w:pPr>
                </w:p>
              </w:tc>
            </w:tr>
            <w:tr w:rsidR="00163F15" w:rsidRPr="004D259C" w14:paraId="7FC92500" w14:textId="77777777" w:rsidTr="00583DB6">
              <w:trPr>
                <w:trHeight w:val="1477"/>
                <w:jc w:val="center"/>
              </w:trPr>
              <w:tc>
                <w:tcPr>
                  <w:tcW w:w="1129" w:type="dxa"/>
                </w:tcPr>
                <w:p w14:paraId="70DBF3D3"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125E02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65155E22"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4D259C" w14:paraId="6E930BB0" w14:textId="77777777" w:rsidTr="00583DB6">
              <w:trPr>
                <w:trHeight w:val="790"/>
                <w:jc w:val="center"/>
              </w:trPr>
              <w:tc>
                <w:tcPr>
                  <w:tcW w:w="1129" w:type="dxa"/>
                </w:tcPr>
                <w:p w14:paraId="629D6B5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C2C73B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60606F19" w14:textId="77777777" w:rsidR="00163F15" w:rsidRPr="002C594E" w:rsidRDefault="00163F15" w:rsidP="00172D78">
                  <w:pPr>
                    <w:spacing w:before="120"/>
                    <w:jc w:val="both"/>
                    <w:rPr>
                      <w:rFonts w:ascii="Verdana" w:hAnsi="Verdana"/>
                      <w:sz w:val="16"/>
                      <w:szCs w:val="16"/>
                      <w:lang w:val="en-US"/>
                    </w:rPr>
                  </w:pPr>
                </w:p>
              </w:tc>
            </w:tr>
          </w:tbl>
          <w:p w14:paraId="1A345793" w14:textId="77777777" w:rsidR="009A54EC" w:rsidRPr="002C594E" w:rsidRDefault="009A54EC" w:rsidP="00172D78">
            <w:pPr>
              <w:spacing w:before="120"/>
              <w:jc w:val="center"/>
              <w:rPr>
                <w:rFonts w:ascii="Verdana" w:hAnsi="Verdana"/>
                <w:i/>
                <w:lang w:val="en-US"/>
              </w:rPr>
            </w:pPr>
          </w:p>
          <w:p w14:paraId="651066F6"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414ACCE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6DA4669A"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7011F39"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117C28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678E48F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58925E6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23DAA5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12BC48D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5C42F7E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02E738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112C48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809672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0BC5FD7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Storage conditions:</w:t>
            </w:r>
          </w:p>
          <w:p w14:paraId="459857C0"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06B4515"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2E45F26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4C71F12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4A3C4070"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0480E8C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06DBBF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6CD168CB"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38AE2111" w14:textId="77777777" w:rsidR="00583DB6" w:rsidRPr="002C594E" w:rsidRDefault="00583DB6" w:rsidP="00F6263E">
            <w:pPr>
              <w:spacing w:before="120"/>
              <w:ind w:left="318" w:hanging="318"/>
              <w:rPr>
                <w:rFonts w:ascii="Verdana" w:hAnsi="Verdana"/>
                <w:i/>
                <w:sz w:val="16"/>
                <w:szCs w:val="16"/>
                <w:lang w:val="en-US"/>
              </w:rPr>
            </w:pPr>
          </w:p>
          <w:p w14:paraId="0B37639E"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6F56117"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6E9A8E23"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00256883" w:rsidRPr="002C594E">
              <w:rPr>
                <w:rFonts w:ascii="Verdana" w:hAnsi="Verdana"/>
                <w:i/>
                <w:sz w:val="16"/>
                <w:szCs w:val="16"/>
                <w:lang w:val="en-US"/>
              </w:rPr>
              <w:t>indissolubly</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3A4BCC4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8E97BE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043A6F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E68F4D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5B86F01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62B6A6B5"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426589B"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p>
          <w:p w14:paraId="1E21E689" w14:textId="77777777" w:rsidR="00F66929" w:rsidRPr="00F66929" w:rsidRDefault="00F66929" w:rsidP="00F66929">
            <w:pPr>
              <w:spacing w:before="120"/>
              <w:ind w:left="360"/>
              <w:rPr>
                <w:rFonts w:ascii="Verdana" w:hAnsi="Verdana"/>
                <w:i/>
                <w:sz w:val="16"/>
                <w:szCs w:val="16"/>
                <w:lang w:val="en-US"/>
              </w:rPr>
            </w:pPr>
          </w:p>
          <w:p w14:paraId="1595E067"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31CE7F99"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5A01E28D"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alsoof </w:t>
            </w:r>
            <w:r w:rsidR="003D4AE8" w:rsidRPr="002C594E">
              <w:rPr>
                <w:rFonts w:ascii="Verdana" w:hAnsi="Verdana"/>
                <w:i/>
                <w:sz w:val="16"/>
                <w:szCs w:val="16"/>
                <w:lang w:val="en-US"/>
              </w:rPr>
              <w:t>disinfection must be approved for food use and the water must be potable (Quality standard EEC 98/83 and updates).</w:t>
            </w:r>
          </w:p>
          <w:p w14:paraId="155D307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319E927" w14:textId="77777777" w:rsidR="00573C7D" w:rsidRPr="002C594E" w:rsidRDefault="00573C7D" w:rsidP="00172D78">
            <w:pPr>
              <w:spacing w:before="120"/>
              <w:rPr>
                <w:rFonts w:ascii="Verdana" w:hAnsi="Verdana"/>
                <w:i/>
                <w:sz w:val="16"/>
                <w:szCs w:val="16"/>
                <w:lang w:val="en-US"/>
              </w:rPr>
            </w:pPr>
          </w:p>
          <w:p w14:paraId="04124A6C"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3D4AE8" w:rsidRPr="002C594E">
              <w:rPr>
                <w:rFonts w:ascii="Verdana" w:hAnsi="Verdana"/>
                <w:b/>
                <w:lang w:val="en-US"/>
              </w:rPr>
              <w:t>p</w:t>
            </w:r>
            <w:r w:rsidR="00DD6E23" w:rsidRPr="002C594E">
              <w:rPr>
                <w:rFonts w:ascii="Verdana" w:hAnsi="Verdana"/>
                <w:b/>
                <w:lang w:val="en-US"/>
              </w:rPr>
              <w:t>revious cargoes</w:t>
            </w:r>
          </w:p>
          <w:p w14:paraId="4CBDCF20"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28BFD9D1"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C01CF58"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D259C" w14:paraId="77B85EA5" w14:textId="77777777" w:rsidTr="00394C48">
        <w:trPr>
          <w:trHeight w:val="1737"/>
        </w:trPr>
        <w:tc>
          <w:tcPr>
            <w:tcW w:w="9320" w:type="dxa"/>
            <w:shd w:val="clear" w:color="auto" w:fill="auto"/>
          </w:tcPr>
          <w:p w14:paraId="3C7C1193"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EBB0D7D"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55306" w:rsidRPr="002C594E">
              <w:rPr>
                <w:rFonts w:ascii="Verdana" w:hAnsi="Verdana"/>
                <w:lang w:val="en-US"/>
              </w:rPr>
              <w:t>monthsfrom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901737D"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DA2F3D">
              <w:rPr>
                <w:rFonts w:ascii="Verdana" w:hAnsi="Verdana"/>
                <w:lang w:val="en-US"/>
              </w:rPr>
              <w:t xml:space="preserve"> of + 3</w:t>
            </w:r>
            <w:r w:rsidR="00E11376" w:rsidRPr="002C594E">
              <w:rPr>
                <w:rFonts w:ascii="Verdana" w:hAnsi="Verdana"/>
                <w:lang w:val="en-US"/>
              </w:rPr>
              <w:t xml:space="preserve"> °C ± 2 (for the product refrigerated in t</w:t>
            </w:r>
            <w:r w:rsidR="00155306" w:rsidRPr="002C594E">
              <w:rPr>
                <w:rFonts w:ascii="Verdana" w:hAnsi="Verdana"/>
                <w:lang w:val="en-US"/>
              </w:rPr>
              <w:t>anker).</w:t>
            </w:r>
          </w:p>
        </w:tc>
      </w:tr>
    </w:tbl>
    <w:p w14:paraId="7713D0C8"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D259C" w14:paraId="082E0E62" w14:textId="77777777" w:rsidTr="00163F15">
        <w:trPr>
          <w:trHeight w:val="832"/>
        </w:trPr>
        <w:tc>
          <w:tcPr>
            <w:tcW w:w="9320" w:type="dxa"/>
            <w:shd w:val="clear" w:color="auto" w:fill="auto"/>
          </w:tcPr>
          <w:p w14:paraId="4E3D77C6"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2728CF28"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39FFE68"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0BEFC38F"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69EA7960"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D259C" w14:paraId="5F0679CD" w14:textId="77777777" w:rsidTr="00394C48">
        <w:tc>
          <w:tcPr>
            <w:tcW w:w="9320" w:type="dxa"/>
            <w:shd w:val="clear" w:color="auto" w:fill="auto"/>
          </w:tcPr>
          <w:p w14:paraId="633F456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D570925"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67B9181" w14:textId="77777777" w:rsidR="001E1265" w:rsidRPr="002C594E" w:rsidRDefault="001E1265" w:rsidP="00172D78">
      <w:pPr>
        <w:spacing w:before="120"/>
        <w:ind w:left="-567"/>
        <w:rPr>
          <w:rFonts w:ascii="Verdana" w:hAnsi="Verdana"/>
          <w:i/>
          <w:sz w:val="16"/>
          <w:szCs w:val="16"/>
          <w:lang w:val="en-US"/>
        </w:rPr>
      </w:pPr>
    </w:p>
    <w:p w14:paraId="1D89C826"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6A5411" w14:textId="77777777" w:rsidR="00AD67A5" w:rsidRDefault="00AD67A5">
      <w:r>
        <w:separator/>
      </w:r>
    </w:p>
  </w:endnote>
  <w:endnote w:type="continuationSeparator" w:id="0">
    <w:p w14:paraId="7810723D" w14:textId="77777777"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8C75C" w14:textId="77777777" w:rsidR="00780AD0" w:rsidRDefault="00780AD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241238"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2703A2" w:rsidRPr="001E1265" w14:paraId="1518BFA9" w14:textId="77777777" w:rsidTr="00DF1BF1">
      <w:tc>
        <w:tcPr>
          <w:tcW w:w="567" w:type="dxa"/>
          <w:tcBorders>
            <w:top w:val="single" w:sz="4" w:space="0" w:color="000000"/>
            <w:left w:val="single" w:sz="4" w:space="0" w:color="000000"/>
            <w:bottom w:val="single" w:sz="4" w:space="0" w:color="000000"/>
          </w:tcBorders>
          <w:vAlign w:val="center"/>
        </w:tcPr>
        <w:p w14:paraId="61DBE34E" w14:textId="6EA63B9C" w:rsidR="002703A2" w:rsidRPr="001E1265" w:rsidRDefault="002703A2" w:rsidP="002703A2">
          <w:pPr>
            <w:pStyle w:val="Pidipagina"/>
            <w:snapToGrid w:val="0"/>
            <w:jc w:val="center"/>
            <w:rPr>
              <w:rFonts w:ascii="Verdana" w:hAnsi="Verdana"/>
              <w:sz w:val="16"/>
              <w:szCs w:val="16"/>
              <w:lang w:val="en-US"/>
            </w:rPr>
          </w:pPr>
          <w:r>
            <w:rPr>
              <w:rFonts w:ascii="Verdana" w:hAnsi="Verdana"/>
              <w:sz w:val="16"/>
              <w:szCs w:val="16"/>
              <w:lang w:val="en-US"/>
            </w:rPr>
            <w:t>7</w:t>
          </w:r>
        </w:p>
      </w:tc>
      <w:tc>
        <w:tcPr>
          <w:tcW w:w="1560" w:type="dxa"/>
          <w:tcBorders>
            <w:top w:val="single" w:sz="4" w:space="0" w:color="000000"/>
            <w:left w:val="single" w:sz="4" w:space="0" w:color="000000"/>
            <w:bottom w:val="single" w:sz="4" w:space="0" w:color="000000"/>
            <w:right w:val="nil"/>
          </w:tcBorders>
          <w:vAlign w:val="center"/>
        </w:tcPr>
        <w:p w14:paraId="4BAC1601" w14:textId="5868E1D1" w:rsidR="002703A2" w:rsidRDefault="002703A2" w:rsidP="002703A2">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23D50912" w14:textId="431B55B3" w:rsidR="002703A2" w:rsidRDefault="002703A2" w:rsidP="002703A2">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5A6A81D9" w14:textId="748133B7" w:rsidR="002703A2" w:rsidRDefault="00780AD0" w:rsidP="00780AD0">
          <w:pPr>
            <w:pStyle w:val="Pidipagina"/>
            <w:snapToGrid w:val="0"/>
            <w:jc w:val="center"/>
            <w:rPr>
              <w:rFonts w:ascii="Verdana" w:hAnsi="Verdana"/>
              <w:sz w:val="16"/>
              <w:szCs w:val="16"/>
              <w:lang w:val="en-US"/>
            </w:rPr>
          </w:pPr>
          <w:r w:rsidRPr="00780AD0">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079C2D67" w14:textId="77777777" w:rsidR="002703A2" w:rsidRDefault="002703A2" w:rsidP="002703A2">
          <w:pPr>
            <w:pStyle w:val="Pidipagina"/>
            <w:snapToGrid w:val="0"/>
            <w:jc w:val="center"/>
            <w:rPr>
              <w:rFonts w:ascii="Verdana" w:hAnsi="Verdana"/>
              <w:sz w:val="16"/>
              <w:szCs w:val="16"/>
              <w:lang w:val="en-US"/>
            </w:rPr>
          </w:pPr>
          <w:r>
            <w:rPr>
              <w:rFonts w:ascii="Verdana" w:hAnsi="Verdana"/>
              <w:sz w:val="16"/>
              <w:szCs w:val="16"/>
              <w:lang w:val="en-US"/>
            </w:rPr>
            <w:t>RIZZO</w:t>
          </w:r>
        </w:p>
        <w:p w14:paraId="43044004" w14:textId="0D867C92" w:rsidR="002703A2" w:rsidRDefault="002703A2" w:rsidP="002703A2">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58183D" w:rsidRPr="001E1265" w14:paraId="00223E3A" w14:textId="77777777" w:rsidTr="00CF0FA3">
      <w:tc>
        <w:tcPr>
          <w:tcW w:w="567" w:type="dxa"/>
          <w:tcBorders>
            <w:top w:val="single" w:sz="4" w:space="0" w:color="000000"/>
            <w:left w:val="single" w:sz="4" w:space="0" w:color="000000"/>
            <w:bottom w:val="single" w:sz="4" w:space="0" w:color="000000"/>
          </w:tcBorders>
          <w:vAlign w:val="center"/>
        </w:tcPr>
        <w:p w14:paraId="717D6094" w14:textId="77777777" w:rsidR="0058183D" w:rsidRPr="001E1265" w:rsidRDefault="0058183D"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71EEF1B8" w14:textId="77777777" w:rsidR="0058183D" w:rsidRDefault="0058183D">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6BC05AB" w14:textId="77777777" w:rsidR="0058183D" w:rsidRDefault="0058183D">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6326BA1" w14:textId="77777777" w:rsidR="0058183D" w:rsidRDefault="0058183D">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757D8BA" w14:textId="77777777" w:rsidR="0058183D" w:rsidRDefault="0058183D">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3CB9E4DA" w14:textId="77777777" w:rsidR="00CF0FA3" w:rsidRDefault="00CF0FA3" w:rsidP="00CF0FA3">
    <w:pPr>
      <w:pStyle w:val="Pidipagina"/>
      <w:jc w:val="center"/>
    </w:pPr>
  </w:p>
  <w:p w14:paraId="428D585D"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00CE318F" w:rsidRPr="00CF0FA3">
      <w:rPr>
        <w:rFonts w:ascii="Verdana" w:hAnsi="Verdana"/>
        <w:sz w:val="16"/>
        <w:szCs w:val="16"/>
      </w:rPr>
      <w:fldChar w:fldCharType="begin"/>
    </w:r>
    <w:r w:rsidRPr="00CF0FA3">
      <w:rPr>
        <w:rFonts w:ascii="Verdana" w:hAnsi="Verdana"/>
        <w:sz w:val="16"/>
        <w:szCs w:val="16"/>
      </w:rPr>
      <w:instrText xml:space="preserve"> PAGE   \* MERGEFORMAT </w:instrText>
    </w:r>
    <w:r w:rsidR="00CE318F" w:rsidRPr="00CF0FA3">
      <w:rPr>
        <w:rFonts w:ascii="Verdana" w:hAnsi="Verdana"/>
        <w:sz w:val="16"/>
        <w:szCs w:val="16"/>
      </w:rPr>
      <w:fldChar w:fldCharType="separate"/>
    </w:r>
    <w:r w:rsidR="002F385F">
      <w:rPr>
        <w:rFonts w:ascii="Verdana" w:hAnsi="Verdana"/>
        <w:noProof/>
        <w:sz w:val="16"/>
        <w:szCs w:val="16"/>
      </w:rPr>
      <w:t>7</w:t>
    </w:r>
    <w:r w:rsidR="00CE318F"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519B01A5" w14:textId="77777777" w:rsidTr="001B1240">
      <w:tc>
        <w:tcPr>
          <w:tcW w:w="657" w:type="dxa"/>
          <w:tcBorders>
            <w:top w:val="single" w:sz="4" w:space="0" w:color="000000"/>
            <w:left w:val="single" w:sz="4" w:space="0" w:color="000000"/>
            <w:bottom w:val="single" w:sz="4" w:space="0" w:color="000000"/>
          </w:tcBorders>
          <w:vAlign w:val="center"/>
        </w:tcPr>
        <w:p w14:paraId="48C97616"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3C3F6DE"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3FE28A6D"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70E5411A"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5FF638E" w14:textId="77777777" w:rsidR="00E73CA1" w:rsidRPr="001B1240" w:rsidRDefault="00E73CA1" w:rsidP="001B1240">
          <w:pPr>
            <w:pStyle w:val="Pidipagina"/>
            <w:snapToGrid w:val="0"/>
            <w:jc w:val="center"/>
            <w:rPr>
              <w:rFonts w:ascii="Verdana" w:hAnsi="Verdana"/>
            </w:rPr>
          </w:pPr>
        </w:p>
      </w:tc>
    </w:tr>
    <w:tr w:rsidR="00E73CA1" w14:paraId="0BD0ABCF" w14:textId="77777777" w:rsidTr="001B1240">
      <w:tc>
        <w:tcPr>
          <w:tcW w:w="657" w:type="dxa"/>
          <w:tcBorders>
            <w:left w:val="single" w:sz="4" w:space="0" w:color="000000"/>
            <w:bottom w:val="single" w:sz="4" w:space="0" w:color="000000"/>
          </w:tcBorders>
          <w:vAlign w:val="center"/>
        </w:tcPr>
        <w:p w14:paraId="429B0696"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05874B2"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C81A016"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3E75A83"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1D882A6F"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F5BE29D"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D01BD1" w14:textId="77777777" w:rsidR="00AD67A5" w:rsidRDefault="00AD67A5">
      <w:r>
        <w:separator/>
      </w:r>
    </w:p>
  </w:footnote>
  <w:footnote w:type="continuationSeparator" w:id="0">
    <w:p w14:paraId="46116132" w14:textId="77777777" w:rsidR="00AD67A5" w:rsidRDefault="00AD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CD8C82" w14:textId="77777777" w:rsidR="00780AD0" w:rsidRDefault="00780AD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03E9A0AC" w14:textId="77777777" w:rsidTr="0058183D">
      <w:trPr>
        <w:trHeight w:val="838"/>
      </w:trPr>
      <w:tc>
        <w:tcPr>
          <w:tcW w:w="2836" w:type="dxa"/>
          <w:tcBorders>
            <w:top w:val="single" w:sz="4" w:space="0" w:color="000000"/>
            <w:left w:val="single" w:sz="4" w:space="0" w:color="000000"/>
            <w:bottom w:val="single" w:sz="4" w:space="0" w:color="000000"/>
          </w:tcBorders>
          <w:vAlign w:val="center"/>
        </w:tcPr>
        <w:p w14:paraId="0BCA5C58"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6D4556C9"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181F4D6A" w14:textId="77777777" w:rsidR="00E73CA1" w:rsidRPr="00A37DFF" w:rsidRDefault="00C117A5" w:rsidP="00880F04">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880F04">
            <w:rPr>
              <w:rFonts w:ascii="Verdana" w:hAnsi="Verdana"/>
              <w:b/>
              <w:bCs/>
              <w:sz w:val="24"/>
              <w:szCs w:val="24"/>
            </w:rPr>
            <w:t>90</w:t>
          </w:r>
          <w:r w:rsidRPr="00A37DFF">
            <w:rPr>
              <w:rFonts w:ascii="Verdana" w:hAnsi="Verdana"/>
              <w:b/>
              <w:bCs/>
              <w:sz w:val="24"/>
              <w:szCs w:val="24"/>
            </w:rPr>
            <w:t>EN</w:t>
          </w:r>
        </w:p>
      </w:tc>
    </w:tr>
  </w:tbl>
  <w:p w14:paraId="34C58CB3"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6AA23683" w14:textId="77777777">
      <w:trPr>
        <w:trHeight w:val="838"/>
      </w:trPr>
      <w:tc>
        <w:tcPr>
          <w:tcW w:w="1896" w:type="dxa"/>
          <w:tcBorders>
            <w:top w:val="single" w:sz="4" w:space="0" w:color="000000"/>
            <w:left w:val="single" w:sz="4" w:space="0" w:color="000000"/>
            <w:bottom w:val="single" w:sz="4" w:space="0" w:color="000000"/>
          </w:tcBorders>
          <w:vAlign w:val="center"/>
        </w:tcPr>
        <w:p w14:paraId="2DF04818"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760A99F5"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0FC132A9"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01C12B2E"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CE318F" w:rsidRPr="004A3161">
            <w:rPr>
              <w:rFonts w:ascii="Verdana" w:hAnsi="Verdana"/>
              <w:bCs/>
              <w:sz w:val="24"/>
              <w:szCs w:val="24"/>
            </w:rPr>
            <w:fldChar w:fldCharType="begin"/>
          </w:r>
          <w:r w:rsidRPr="004A3161">
            <w:rPr>
              <w:rFonts w:ascii="Verdana" w:hAnsi="Verdana"/>
              <w:bCs/>
              <w:sz w:val="24"/>
              <w:szCs w:val="24"/>
            </w:rPr>
            <w:instrText xml:space="preserve"> PAGE </w:instrText>
          </w:r>
          <w:r w:rsidR="00CE318F" w:rsidRPr="004A3161">
            <w:rPr>
              <w:rFonts w:ascii="Verdana" w:hAnsi="Verdana"/>
              <w:bCs/>
              <w:sz w:val="24"/>
              <w:szCs w:val="24"/>
            </w:rPr>
            <w:fldChar w:fldCharType="separate"/>
          </w:r>
          <w:r>
            <w:rPr>
              <w:rFonts w:ascii="Verdana" w:hAnsi="Verdana"/>
              <w:bCs/>
              <w:noProof/>
              <w:sz w:val="24"/>
              <w:szCs w:val="24"/>
            </w:rPr>
            <w:t>1</w:t>
          </w:r>
          <w:r w:rsidR="00CE318F" w:rsidRPr="004A3161">
            <w:rPr>
              <w:rFonts w:ascii="Verdana" w:hAnsi="Verdana"/>
              <w:bCs/>
              <w:sz w:val="24"/>
              <w:szCs w:val="24"/>
            </w:rPr>
            <w:fldChar w:fldCharType="end"/>
          </w:r>
          <w:r w:rsidRPr="004A3161">
            <w:rPr>
              <w:rFonts w:ascii="Verdana" w:hAnsi="Verdana"/>
              <w:bCs/>
              <w:sz w:val="24"/>
              <w:szCs w:val="24"/>
            </w:rPr>
            <w:t>/6</w:t>
          </w:r>
        </w:p>
      </w:tc>
    </w:tr>
  </w:tbl>
  <w:p w14:paraId="6C121F46"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4096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08F"/>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1514"/>
    <w:rsid w:val="001F3354"/>
    <w:rsid w:val="001F5E16"/>
    <w:rsid w:val="00206212"/>
    <w:rsid w:val="00207B8B"/>
    <w:rsid w:val="00207E78"/>
    <w:rsid w:val="00210CA4"/>
    <w:rsid w:val="00224A9C"/>
    <w:rsid w:val="00230158"/>
    <w:rsid w:val="00244AB4"/>
    <w:rsid w:val="00253604"/>
    <w:rsid w:val="00255994"/>
    <w:rsid w:val="00256883"/>
    <w:rsid w:val="002569A0"/>
    <w:rsid w:val="00257592"/>
    <w:rsid w:val="002703A2"/>
    <w:rsid w:val="00283C6B"/>
    <w:rsid w:val="00284D18"/>
    <w:rsid w:val="00285798"/>
    <w:rsid w:val="002909F8"/>
    <w:rsid w:val="0029438A"/>
    <w:rsid w:val="002A52C4"/>
    <w:rsid w:val="002C543B"/>
    <w:rsid w:val="002C594E"/>
    <w:rsid w:val="002D688D"/>
    <w:rsid w:val="002E0E49"/>
    <w:rsid w:val="002E6BF0"/>
    <w:rsid w:val="002E72E7"/>
    <w:rsid w:val="002F385F"/>
    <w:rsid w:val="00300921"/>
    <w:rsid w:val="00317764"/>
    <w:rsid w:val="0032333A"/>
    <w:rsid w:val="0033494F"/>
    <w:rsid w:val="00346252"/>
    <w:rsid w:val="003525A2"/>
    <w:rsid w:val="00355740"/>
    <w:rsid w:val="00357954"/>
    <w:rsid w:val="003743E6"/>
    <w:rsid w:val="003924BA"/>
    <w:rsid w:val="00393A7B"/>
    <w:rsid w:val="00394C48"/>
    <w:rsid w:val="0039509E"/>
    <w:rsid w:val="003A086E"/>
    <w:rsid w:val="003A2B72"/>
    <w:rsid w:val="003A3A75"/>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04"/>
    <w:rsid w:val="0048207C"/>
    <w:rsid w:val="00482084"/>
    <w:rsid w:val="004862FA"/>
    <w:rsid w:val="004936C6"/>
    <w:rsid w:val="004A3161"/>
    <w:rsid w:val="004A7EF7"/>
    <w:rsid w:val="004B6F61"/>
    <w:rsid w:val="004D259C"/>
    <w:rsid w:val="004D46BF"/>
    <w:rsid w:val="004E0899"/>
    <w:rsid w:val="004E122D"/>
    <w:rsid w:val="004F248C"/>
    <w:rsid w:val="004F2CB3"/>
    <w:rsid w:val="004F61D4"/>
    <w:rsid w:val="005020D4"/>
    <w:rsid w:val="00504753"/>
    <w:rsid w:val="00506781"/>
    <w:rsid w:val="00512BAF"/>
    <w:rsid w:val="00516420"/>
    <w:rsid w:val="00527812"/>
    <w:rsid w:val="0053157A"/>
    <w:rsid w:val="0053518D"/>
    <w:rsid w:val="00546676"/>
    <w:rsid w:val="00550B98"/>
    <w:rsid w:val="00551285"/>
    <w:rsid w:val="00573C7D"/>
    <w:rsid w:val="00577417"/>
    <w:rsid w:val="0058183D"/>
    <w:rsid w:val="00583DB6"/>
    <w:rsid w:val="005857DF"/>
    <w:rsid w:val="00586810"/>
    <w:rsid w:val="005871AB"/>
    <w:rsid w:val="0058741E"/>
    <w:rsid w:val="00591179"/>
    <w:rsid w:val="005A32B0"/>
    <w:rsid w:val="005A6320"/>
    <w:rsid w:val="005B623F"/>
    <w:rsid w:val="005B6E83"/>
    <w:rsid w:val="005B7A69"/>
    <w:rsid w:val="005C3862"/>
    <w:rsid w:val="005C5DE4"/>
    <w:rsid w:val="005D1E55"/>
    <w:rsid w:val="005D6FC3"/>
    <w:rsid w:val="005E2A9F"/>
    <w:rsid w:val="005E424E"/>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B63"/>
    <w:rsid w:val="00733EC4"/>
    <w:rsid w:val="00734DF0"/>
    <w:rsid w:val="00741F01"/>
    <w:rsid w:val="007506EF"/>
    <w:rsid w:val="007521C0"/>
    <w:rsid w:val="007624DE"/>
    <w:rsid w:val="0076317A"/>
    <w:rsid w:val="00771BDE"/>
    <w:rsid w:val="00773FCC"/>
    <w:rsid w:val="00775CF9"/>
    <w:rsid w:val="00775F04"/>
    <w:rsid w:val="007806C1"/>
    <w:rsid w:val="00780AD0"/>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497"/>
    <w:rsid w:val="00823E8A"/>
    <w:rsid w:val="00824084"/>
    <w:rsid w:val="00824D19"/>
    <w:rsid w:val="0082741E"/>
    <w:rsid w:val="00827C5A"/>
    <w:rsid w:val="00832699"/>
    <w:rsid w:val="0083313B"/>
    <w:rsid w:val="00834344"/>
    <w:rsid w:val="00840713"/>
    <w:rsid w:val="00853353"/>
    <w:rsid w:val="0085343C"/>
    <w:rsid w:val="008577AC"/>
    <w:rsid w:val="00866CC4"/>
    <w:rsid w:val="008708A6"/>
    <w:rsid w:val="00871D57"/>
    <w:rsid w:val="00874E49"/>
    <w:rsid w:val="0087549C"/>
    <w:rsid w:val="00877B0B"/>
    <w:rsid w:val="00880F04"/>
    <w:rsid w:val="008A22B8"/>
    <w:rsid w:val="008A4E11"/>
    <w:rsid w:val="008B3742"/>
    <w:rsid w:val="008C61C5"/>
    <w:rsid w:val="008D68FC"/>
    <w:rsid w:val="008F3C8E"/>
    <w:rsid w:val="009100AD"/>
    <w:rsid w:val="0092072B"/>
    <w:rsid w:val="00923109"/>
    <w:rsid w:val="009250B4"/>
    <w:rsid w:val="00933C9F"/>
    <w:rsid w:val="00953535"/>
    <w:rsid w:val="00954279"/>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1137"/>
    <w:rsid w:val="009E26BA"/>
    <w:rsid w:val="009E2999"/>
    <w:rsid w:val="009F6F6D"/>
    <w:rsid w:val="00A15021"/>
    <w:rsid w:val="00A17A10"/>
    <w:rsid w:val="00A27C92"/>
    <w:rsid w:val="00A362A0"/>
    <w:rsid w:val="00A368C9"/>
    <w:rsid w:val="00A37DFF"/>
    <w:rsid w:val="00A523C1"/>
    <w:rsid w:val="00A6328A"/>
    <w:rsid w:val="00A707B7"/>
    <w:rsid w:val="00A70F5B"/>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7A5"/>
    <w:rsid w:val="00AE14D6"/>
    <w:rsid w:val="00AE5F17"/>
    <w:rsid w:val="00AE6869"/>
    <w:rsid w:val="00B00799"/>
    <w:rsid w:val="00B04558"/>
    <w:rsid w:val="00B061CA"/>
    <w:rsid w:val="00B13991"/>
    <w:rsid w:val="00B142FD"/>
    <w:rsid w:val="00B15264"/>
    <w:rsid w:val="00B31DC7"/>
    <w:rsid w:val="00B34EE8"/>
    <w:rsid w:val="00B4068B"/>
    <w:rsid w:val="00B43100"/>
    <w:rsid w:val="00B54BAA"/>
    <w:rsid w:val="00B561AA"/>
    <w:rsid w:val="00B62678"/>
    <w:rsid w:val="00B633B2"/>
    <w:rsid w:val="00B63EB7"/>
    <w:rsid w:val="00B64CAA"/>
    <w:rsid w:val="00B7130C"/>
    <w:rsid w:val="00B7140D"/>
    <w:rsid w:val="00B74878"/>
    <w:rsid w:val="00B766B8"/>
    <w:rsid w:val="00B77762"/>
    <w:rsid w:val="00B812E3"/>
    <w:rsid w:val="00B87260"/>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12F94"/>
    <w:rsid w:val="00C2305A"/>
    <w:rsid w:val="00C23BF2"/>
    <w:rsid w:val="00C24D3C"/>
    <w:rsid w:val="00C268DB"/>
    <w:rsid w:val="00C26DBB"/>
    <w:rsid w:val="00C270D3"/>
    <w:rsid w:val="00C3274A"/>
    <w:rsid w:val="00C36C3A"/>
    <w:rsid w:val="00C44410"/>
    <w:rsid w:val="00C6446D"/>
    <w:rsid w:val="00C70C16"/>
    <w:rsid w:val="00C71D21"/>
    <w:rsid w:val="00C73E71"/>
    <w:rsid w:val="00C7474A"/>
    <w:rsid w:val="00C7733F"/>
    <w:rsid w:val="00C83149"/>
    <w:rsid w:val="00C84692"/>
    <w:rsid w:val="00C84E03"/>
    <w:rsid w:val="00C879E6"/>
    <w:rsid w:val="00CA304A"/>
    <w:rsid w:val="00CB5761"/>
    <w:rsid w:val="00CE1B51"/>
    <w:rsid w:val="00CE318F"/>
    <w:rsid w:val="00CF0FA3"/>
    <w:rsid w:val="00CF12AA"/>
    <w:rsid w:val="00CF25D6"/>
    <w:rsid w:val="00CF4E37"/>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2F3D"/>
    <w:rsid w:val="00DA4D9A"/>
    <w:rsid w:val="00DA6C1B"/>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0F73"/>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A11CB"/>
    <w:rsid w:val="00FB1881"/>
    <w:rsid w:val="00FB4F16"/>
    <w:rsid w:val="00FC7DA3"/>
    <w:rsid w:val="00FD4809"/>
    <w:rsid w:val="00FD5BA9"/>
    <w:rsid w:val="00FE19E1"/>
    <w:rsid w:val="00FE26B3"/>
    <w:rsid w:val="00FE711D"/>
    <w:rsid w:val="00FF1351"/>
    <w:rsid w:val="00FF68A1"/>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39F0D1CF"/>
  <w15:docId w15:val="{F99F4E80-3F06-41C6-93AD-B3128B22E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5621">
      <w:bodyDiv w:val="1"/>
      <w:marLeft w:val="0"/>
      <w:marRight w:val="0"/>
      <w:marTop w:val="0"/>
      <w:marBottom w:val="0"/>
      <w:divBdr>
        <w:top w:val="none" w:sz="0" w:space="0" w:color="auto"/>
        <w:left w:val="none" w:sz="0" w:space="0" w:color="auto"/>
        <w:bottom w:val="none" w:sz="0" w:space="0" w:color="auto"/>
        <w:right w:val="none" w:sz="0" w:space="0" w:color="auto"/>
      </w:divBdr>
    </w:div>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0F97DB-16A9-409E-BAEF-D4C699330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1954</Words>
  <Characters>11143</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50</cp:revision>
  <cp:lastPrinted>2016-06-14T08:58:00Z</cp:lastPrinted>
  <dcterms:created xsi:type="dcterms:W3CDTF">2016-03-31T10:24:00Z</dcterms:created>
  <dcterms:modified xsi:type="dcterms:W3CDTF">2022-03-03T10:30:00Z</dcterms:modified>
  <cp:category>Ufficio Qualità</cp:category>
  <cp:contentStatus>Rev. 2</cp:contentStatus>
</cp:coreProperties>
</file>